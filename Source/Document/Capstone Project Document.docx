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950D8E"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6B4908" w:rsidP="008167F4">
                <w:pPr>
                  <w:spacing w:before="0" w:after="0"/>
                  <w:jc w:val="center"/>
                  <w:rPr>
                    <w:rFonts w:asciiTheme="majorHAnsi" w:hAnsiTheme="majorHAnsi"/>
                    <w:b/>
                    <w:sz w:val="36"/>
                    <w:szCs w:val="36"/>
                  </w:rPr>
                </w:pPr>
                <w:r>
                  <w:rPr>
                    <w:rFonts w:asciiTheme="majorHAnsi" w:hAnsiTheme="majorHAnsi"/>
                    <w:b/>
                    <w:sz w:val="36"/>
                    <w:szCs w:val="36"/>
                    <w:lang w:val="en-US"/>
                  </w:rPr>
                  <w:t>Phuc Tran</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762458" w:rsidP="003F4559">
            <w:pPr>
              <w:rPr>
                <w:rFonts w:asciiTheme="majorHAnsi" w:hAnsiTheme="majorHAnsi"/>
                <w:sz w:val="24"/>
                <w:szCs w:val="24"/>
              </w:rPr>
            </w:pPr>
            <w:r>
              <w:rPr>
                <w:rFonts w:asciiTheme="majorHAnsi" w:hAnsiTheme="majorHAnsi"/>
                <w:sz w:val="24"/>
                <w:szCs w:val="24"/>
              </w:rPr>
              <w:t>Quan</w:t>
            </w:r>
            <w:r w:rsidR="00A55320" w:rsidRPr="00A55320">
              <w:rPr>
                <w:rFonts w:asciiTheme="majorHAnsi" w:hAnsiTheme="majorHAnsi"/>
                <w:sz w:val="24"/>
                <w:szCs w:val="24"/>
              </w:rPr>
              <w:t xml:space="preserve"> Tien Dan – DanQTSE61144</w:t>
            </w:r>
          </w:p>
          <w:p w:rsidR="00A55320" w:rsidRPr="003F4559" w:rsidRDefault="00A55320" w:rsidP="003F4559">
            <w:pPr>
              <w:pStyle w:val="TableofFigures"/>
              <w:spacing w:line="240" w:lineRule="auto"/>
              <w:rPr>
                <w:rFonts w:asciiTheme="majorHAnsi" w:hAnsiTheme="majorHAnsi"/>
                <w:szCs w:val="24"/>
              </w:rPr>
            </w:pPr>
            <w:r w:rsidRPr="003F4559">
              <w:rPr>
                <w:rFonts w:asciiTheme="majorHAnsi" w:hAnsiTheme="majorHAnsi"/>
                <w:szCs w:val="24"/>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val="0"/>
          <w:sz w:val="24"/>
          <w:szCs w:val="24"/>
        </w:rPr>
        <w:id w:val="-737931351"/>
        <w:docPartObj>
          <w:docPartGallery w:val="Table of Contents"/>
          <w:docPartUnique/>
        </w:docPartObj>
      </w:sdtPr>
      <w:sdtEndPr>
        <w:rPr>
          <w:rFonts w:ascii="Cambria" w:hAnsi="Cambria"/>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950D8E"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950D8E">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950D8E">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950D8E">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950D8E">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950D8E">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950D8E">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950D8E">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950D8E">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950D8E">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950D8E">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950D8E">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950D8E">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950D8E">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950D8E">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store and some use manual manager process (give receipt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Pr="006F4F4C" w:rsidRDefault="0041071F" w:rsidP="006F4F4C">
      <w:r>
        <w:t>Our project is about pr</w:t>
      </w:r>
      <w:r w:rsidR="004E479A">
        <w:t>oposing a solution to solve these</w:t>
      </w:r>
      <w:r>
        <w:t xml:space="preserve"> problem</w:t>
      </w:r>
      <w:r w:rsidR="004E479A">
        <w:t>s</w:t>
      </w:r>
      <w:r>
        <w:t>:</w:t>
      </w:r>
    </w:p>
    <w:p w:rsidR="00B75D0B" w:rsidRPr="001D7DBC" w:rsidRDefault="0036650E" w:rsidP="004C257C">
      <w:pPr>
        <w:pStyle w:val="Heading3"/>
      </w:pPr>
      <w:bookmarkStart w:id="11" w:name="_Toc419313014"/>
      <w:r w:rsidRPr="001D7DBC">
        <w:t>Feature functions</w:t>
      </w:r>
      <w:bookmarkEnd w:id="11"/>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make product consignment request.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receive notification about their product status.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tracking their product status.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advertise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P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This system is easy for user to use, reduce error in product management for store owner and the movement for customer.</w:t>
      </w:r>
    </w:p>
    <w:p w:rsidR="00743552" w:rsidRDefault="00743552" w:rsidP="000369CC">
      <w:pPr>
        <w:pStyle w:val="TextBody"/>
        <w:numPr>
          <w:ilvl w:val="1"/>
          <w:numId w:val="26"/>
        </w:numPr>
        <w:rPr>
          <w:rFonts w:asciiTheme="majorHAnsi" w:hAnsiTheme="majorHAnsi"/>
        </w:rPr>
      </w:pPr>
      <w:r>
        <w:rPr>
          <w:rFonts w:asciiTheme="majorHAnsi" w:hAnsiTheme="majorHAnsi"/>
        </w:rPr>
        <w:lastRenderedPageBreak/>
        <w:t>Support price suggestion for store owner.</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 for customer and store owner</w:t>
      </w:r>
      <w:r>
        <w:rPr>
          <w:rFonts w:asciiTheme="majorHAnsi" w:hAnsiTheme="majorHAnsi" w:cstheme="majorHAnsi"/>
          <w:szCs w:val="28"/>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tracking product.</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743552" w:rsidRDefault="00743552" w:rsidP="000369CC">
      <w:pPr>
        <w:pStyle w:val="TextBody"/>
        <w:numPr>
          <w:ilvl w:val="0"/>
          <w:numId w:val="27"/>
        </w:numPr>
        <w:rPr>
          <w:rFonts w:asciiTheme="majorHAnsi" w:hAnsiTheme="majorHAnsi"/>
        </w:rPr>
      </w:pPr>
      <w:r>
        <w:rPr>
          <w:rFonts w:asciiTheme="majorHAnsi" w:hAnsiTheme="majorHAnsi"/>
        </w:rPr>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743552" w:rsidRDefault="00743552" w:rsidP="000369CC">
      <w:pPr>
        <w:pStyle w:val="TextBody"/>
        <w:numPr>
          <w:ilvl w:val="0"/>
          <w:numId w:val="27"/>
        </w:numPr>
        <w:rPr>
          <w:rFonts w:asciiTheme="majorHAnsi" w:hAnsiTheme="majorHAnsi"/>
        </w:rPr>
      </w:pPr>
      <w:r>
        <w:rPr>
          <w:rFonts w:asciiTheme="majorHAnsi" w:hAnsiTheme="majorHAnsi"/>
        </w:rPr>
        <w:t>Website’s statistics handler</w:t>
      </w:r>
    </w:p>
    <w:p w:rsidR="00743552" w:rsidRDefault="00743552" w:rsidP="000369CC">
      <w:pPr>
        <w:pStyle w:val="TextBody"/>
        <w:numPr>
          <w:ilvl w:val="0"/>
          <w:numId w:val="27"/>
        </w:numPr>
        <w:rPr>
          <w:rFonts w:asciiTheme="majorHAnsi" w:hAnsiTheme="majorHAnsi"/>
        </w:rPr>
      </w:pPr>
      <w:r>
        <w:rPr>
          <w:rFonts w:asciiTheme="majorHAnsi" w:hAnsiTheme="majorHAnsi"/>
        </w:rPr>
        <w:t>Product items management</w:t>
      </w:r>
    </w:p>
    <w:p w:rsidR="00B75D0B" w:rsidRPr="00743552" w:rsidRDefault="00743552" w:rsidP="000369CC">
      <w:pPr>
        <w:pStyle w:val="TextBody"/>
        <w:numPr>
          <w:ilvl w:val="0"/>
          <w:numId w:val="27"/>
        </w:numPr>
        <w:rPr>
          <w:rFonts w:asciiTheme="majorHAnsi" w:hAnsiTheme="majorHAnsi"/>
        </w:rPr>
      </w:pPr>
      <w:r>
        <w:rPr>
          <w:rFonts w:asciiTheme="majorHAnsi" w:hAnsiTheme="majorHAnsi"/>
        </w:rPr>
        <w:t>Product status notification.</w:t>
      </w:r>
    </w:p>
    <w:p w:rsidR="00843CED" w:rsidRPr="001D7DBC" w:rsidRDefault="00A734D4" w:rsidP="00F57EBD">
      <w:pPr>
        <w:pStyle w:val="Heading2"/>
      </w:pPr>
      <w:bookmarkStart w:id="14" w:name="_Toc419313017"/>
      <w:r w:rsidRPr="001D7DBC">
        <w:lastRenderedPageBreak/>
        <w:t>Role and Responsibility</w:t>
      </w:r>
      <w:bookmarkEnd w:id="14"/>
    </w:p>
    <w:tbl>
      <w:tblPr>
        <w:tblStyle w:val="LightShading-Accent1"/>
        <w:tblW w:w="0" w:type="auto"/>
        <w:tblLook w:val="04A0" w:firstRow="1" w:lastRow="0" w:firstColumn="1" w:lastColumn="0" w:noHBand="0" w:noVBand="1"/>
      </w:tblPr>
      <w:tblGrid>
        <w:gridCol w:w="572"/>
        <w:gridCol w:w="2103"/>
        <w:gridCol w:w="1335"/>
        <w:gridCol w:w="1427"/>
        <w:gridCol w:w="3364"/>
      </w:tblGrid>
      <w:tr w:rsidR="00743552" w:rsidRPr="001D7DBC" w:rsidTr="00F27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rsidR="00B75D0B" w:rsidRPr="001D7DBC" w:rsidRDefault="00B75D0B" w:rsidP="006F4F4C">
            <w:pPr>
              <w:rPr>
                <w:rFonts w:eastAsia="Cambria"/>
              </w:rPr>
            </w:pPr>
            <w:r w:rsidRPr="001D7DBC">
              <w:rPr>
                <w:rFonts w:eastAsia="Cambria"/>
              </w:rPr>
              <w:t>No</w:t>
            </w:r>
            <w:r w:rsidR="00743552">
              <w:rPr>
                <w:rFonts w:eastAsia="Cambria"/>
              </w:rPr>
              <w:t>.</w:t>
            </w:r>
          </w:p>
        </w:tc>
        <w:tc>
          <w:tcPr>
            <w:tcW w:w="2103" w:type="dxa"/>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1335" w:type="dxa"/>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1427" w:type="dxa"/>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3364" w:type="dxa"/>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743552" w:rsidRPr="001D7DBC" w:rsidTr="00F2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rsidR="00B75D0B" w:rsidRPr="001D7DBC" w:rsidRDefault="00743552" w:rsidP="006F4F4C">
            <w:pPr>
              <w:rPr>
                <w:rFonts w:eastAsia="Cambria"/>
              </w:rPr>
            </w:pPr>
            <w:r>
              <w:rPr>
                <w:rFonts w:eastAsia="Cambria"/>
              </w:rPr>
              <w:t>1.</w:t>
            </w:r>
          </w:p>
        </w:tc>
        <w:tc>
          <w:tcPr>
            <w:tcW w:w="2103" w:type="dxa"/>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1335" w:type="dxa"/>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Project Manager</w:t>
            </w:r>
          </w:p>
        </w:tc>
        <w:tc>
          <w:tcPr>
            <w:tcW w:w="1427" w:type="dxa"/>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3364" w:type="dxa"/>
          </w:tcPr>
          <w:p w:rsidR="00B75D0B" w:rsidRPr="001D7DBC" w:rsidRDefault="00950D8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743552" w:rsidRPr="001D7DBC" w:rsidTr="00F27F69">
        <w:tc>
          <w:tcPr>
            <w:cnfStyle w:val="001000000000" w:firstRow="0" w:lastRow="0" w:firstColumn="1" w:lastColumn="0" w:oddVBand="0" w:evenVBand="0" w:oddHBand="0" w:evenHBand="0" w:firstRowFirstColumn="0" w:firstRowLastColumn="0" w:lastRowFirstColumn="0" w:lastRowLastColumn="0"/>
            <w:tcW w:w="572" w:type="dxa"/>
          </w:tcPr>
          <w:p w:rsidR="00B75D0B" w:rsidRPr="001D7DBC" w:rsidRDefault="00743552" w:rsidP="006F4F4C">
            <w:pPr>
              <w:rPr>
                <w:rFonts w:eastAsia="Cambria"/>
              </w:rPr>
            </w:pPr>
            <w:r>
              <w:rPr>
                <w:rFonts w:eastAsia="Cambria"/>
              </w:rPr>
              <w:t>2.</w:t>
            </w:r>
          </w:p>
        </w:tc>
        <w:tc>
          <w:tcPr>
            <w:tcW w:w="2103" w:type="dxa"/>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1335" w:type="dxa"/>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1427" w:type="dxa"/>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3364" w:type="dxa"/>
          </w:tcPr>
          <w:p w:rsidR="00B75D0B" w:rsidRPr="001D7DBC" w:rsidRDefault="00950D8E"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743552" w:rsidRPr="001D7DBC" w:rsidTr="00F2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rsidR="00B75D0B" w:rsidRPr="001D7DBC" w:rsidRDefault="00743552" w:rsidP="006F4F4C">
            <w:pPr>
              <w:rPr>
                <w:rFonts w:eastAsia="Cambria"/>
              </w:rPr>
            </w:pPr>
            <w:r>
              <w:rPr>
                <w:rFonts w:eastAsia="Cambria"/>
              </w:rPr>
              <w:t>2.</w:t>
            </w:r>
          </w:p>
        </w:tc>
        <w:tc>
          <w:tcPr>
            <w:tcW w:w="2103" w:type="dxa"/>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1335" w:type="dxa"/>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1427" w:type="dxa"/>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3364" w:type="dxa"/>
          </w:tcPr>
          <w:p w:rsidR="00B75D0B" w:rsidRPr="001D7DBC" w:rsidRDefault="00950D8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743552" w:rsidRPr="001D7DBC" w:rsidTr="00F27F69">
        <w:tc>
          <w:tcPr>
            <w:cnfStyle w:val="001000000000" w:firstRow="0" w:lastRow="0" w:firstColumn="1" w:lastColumn="0" w:oddVBand="0" w:evenVBand="0" w:oddHBand="0" w:evenHBand="0" w:firstRowFirstColumn="0" w:firstRowLastColumn="0" w:lastRowFirstColumn="0" w:lastRowLastColumn="0"/>
            <w:tcW w:w="572" w:type="dxa"/>
          </w:tcPr>
          <w:p w:rsidR="00B75D0B" w:rsidRPr="001D7DBC" w:rsidRDefault="00743552" w:rsidP="006F4F4C">
            <w:pPr>
              <w:rPr>
                <w:rFonts w:eastAsia="Cambria"/>
              </w:rPr>
            </w:pPr>
            <w:r>
              <w:rPr>
                <w:rFonts w:eastAsia="Cambria"/>
              </w:rPr>
              <w:t>3.</w:t>
            </w:r>
          </w:p>
        </w:tc>
        <w:tc>
          <w:tcPr>
            <w:tcW w:w="2103" w:type="dxa"/>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1335" w:type="dxa"/>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1427" w:type="dxa"/>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3364" w:type="dxa"/>
          </w:tcPr>
          <w:p w:rsidR="00B75D0B" w:rsidRPr="001D7DBC" w:rsidRDefault="00950D8E"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743552" w:rsidRPr="001D7DBC" w:rsidTr="00F2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rsidR="00743552" w:rsidRDefault="00743552" w:rsidP="006F4F4C">
            <w:pPr>
              <w:rPr>
                <w:rFonts w:eastAsia="Cambria"/>
              </w:rPr>
            </w:pPr>
            <w:r>
              <w:rPr>
                <w:rFonts w:eastAsia="Cambria"/>
              </w:rPr>
              <w:t>5.</w:t>
            </w:r>
          </w:p>
        </w:tc>
        <w:tc>
          <w:tcPr>
            <w:tcW w:w="2103" w:type="dxa"/>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1335" w:type="dxa"/>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1427" w:type="dxa"/>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3364" w:type="dxa"/>
          </w:tcPr>
          <w:p w:rsidR="00743552" w:rsidRDefault="00950D8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0A2266" w:rsidRDefault="000A2266" w:rsidP="000A2266">
      <w:pPr>
        <w:rPr>
          <w:lang w:eastAsia="ja-JP"/>
        </w:rPr>
      </w:pPr>
      <w:r w:rsidRPr="000A2266">
        <w:rPr>
          <w:lang w:eastAsia="ja-JP"/>
        </w:rPr>
        <w:t>With the increasing of shopping in community, the number of consignment store has started to increase too. A customer has so many choices to consign his/her product. But how should they know which store to consign? Will they accept the price consignor offer or what price can they offer for consignor’s product? And how could a consignee find their customers easily? We propose a solution to solve this problem: an online bridge between customer and shop owner for them to communicate better and get what they demand. For consignor, we provide an easy way to get consignee’s attentions, make contract with them and tracking consigned product’s status. For consignee a useful tool to check the consigned product and deal with customer.</w:t>
      </w:r>
    </w:p>
    <w:p w:rsidR="00E36E73" w:rsidRDefault="00E36E73" w:rsidP="004C257C">
      <w:pPr>
        <w:pStyle w:val="Heading3"/>
        <w:rPr>
          <w:lang w:val="vi-VN" w:eastAsia="ja-JP"/>
        </w:rPr>
      </w:pPr>
      <w:bookmarkStart w:id="20" w:name="_Toc419313022"/>
      <w:r w:rsidRPr="001D7DBC">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0A2266" w:rsidRDefault="000A2266" w:rsidP="000A2266">
      <w:pPr>
        <w:rPr>
          <w:lang w:eastAsia="ja-JP"/>
        </w:rPr>
      </w:pPr>
      <w:r w:rsidRPr="000A2266">
        <w:rPr>
          <w:lang w:eastAsia="ja-JP"/>
        </w:rPr>
        <w:t>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tracking consigned items’ status quickly and accurately. In additional, we also provide online payment system to solve all financial transaction.</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Default="000A2266" w:rsidP="000369CC">
      <w:pPr>
        <w:pStyle w:val="ListParagraph"/>
        <w:numPr>
          <w:ilvl w:val="0"/>
          <w:numId w:val="29"/>
        </w:numPr>
        <w:spacing w:before="0" w:after="160" w:line="256" w:lineRule="auto"/>
      </w:pPr>
      <w:r>
        <w:t>Admin</w:t>
      </w:r>
    </w:p>
    <w:p w:rsidR="000A2266" w:rsidRDefault="000A2266" w:rsidP="000369CC">
      <w:pPr>
        <w:pStyle w:val="ListParagraph"/>
        <w:numPr>
          <w:ilvl w:val="1"/>
          <w:numId w:val="29"/>
        </w:numPr>
        <w:spacing w:before="0" w:after="160" w:line="256" w:lineRule="auto"/>
      </w:pPr>
      <w:r>
        <w:t>Manage accounts of all users</w:t>
      </w:r>
    </w:p>
    <w:p w:rsidR="000A2266" w:rsidRDefault="000A2266" w:rsidP="000369CC">
      <w:pPr>
        <w:pStyle w:val="ListParagraph"/>
        <w:numPr>
          <w:ilvl w:val="0"/>
          <w:numId w:val="29"/>
        </w:numPr>
        <w:spacing w:before="0" w:after="160" w:line="256" w:lineRule="auto"/>
      </w:pPr>
      <w:r>
        <w:t>Customer</w:t>
      </w:r>
    </w:p>
    <w:p w:rsidR="000A2266" w:rsidRDefault="000A2266" w:rsidP="000369CC">
      <w:pPr>
        <w:pStyle w:val="ListParagraph"/>
        <w:numPr>
          <w:ilvl w:val="1"/>
          <w:numId w:val="29"/>
        </w:numPr>
        <w:spacing w:before="0" w:after="160" w:line="256" w:lineRule="auto"/>
      </w:pPr>
      <w:r>
        <w:t>Post product and choose shop owners they want to consign</w:t>
      </w:r>
    </w:p>
    <w:p w:rsidR="000A2266" w:rsidRDefault="000A2266" w:rsidP="000369CC">
      <w:pPr>
        <w:pStyle w:val="ListParagraph"/>
        <w:numPr>
          <w:ilvl w:val="1"/>
          <w:numId w:val="29"/>
        </w:numPr>
        <w:spacing w:before="0" w:after="160" w:line="256" w:lineRule="auto"/>
      </w:pPr>
      <w:r>
        <w:t>Negotiate with shop owner</w:t>
      </w:r>
    </w:p>
    <w:p w:rsidR="000A2266" w:rsidRDefault="000A2266" w:rsidP="000369CC">
      <w:pPr>
        <w:pStyle w:val="ListParagraph"/>
        <w:numPr>
          <w:ilvl w:val="1"/>
          <w:numId w:val="29"/>
        </w:numPr>
        <w:spacing w:before="0" w:after="160" w:line="256" w:lineRule="auto"/>
      </w:pPr>
      <w:r>
        <w:t>Tracking product’s status</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1"/>
          <w:numId w:val="29"/>
        </w:numPr>
        <w:spacing w:before="0" w:after="160" w:line="256" w:lineRule="auto"/>
      </w:pPr>
      <w:r>
        <w:t>Shopping on web</w:t>
      </w:r>
    </w:p>
    <w:p w:rsidR="000A2266" w:rsidRDefault="000A2266" w:rsidP="000369CC">
      <w:pPr>
        <w:pStyle w:val="ListParagraph"/>
        <w:numPr>
          <w:ilvl w:val="0"/>
          <w:numId w:val="29"/>
        </w:numPr>
        <w:spacing w:before="0" w:after="160" w:line="256" w:lineRule="auto"/>
      </w:pPr>
      <w:r>
        <w:t>Shop owner</w:t>
      </w:r>
    </w:p>
    <w:p w:rsidR="000A2266" w:rsidRDefault="000A2266" w:rsidP="000369CC">
      <w:pPr>
        <w:pStyle w:val="ListParagraph"/>
        <w:numPr>
          <w:ilvl w:val="1"/>
          <w:numId w:val="29"/>
        </w:numPr>
        <w:spacing w:before="0" w:after="160" w:line="256" w:lineRule="auto"/>
      </w:pPr>
      <w:r>
        <w:lastRenderedPageBreak/>
        <w:t>Negotiate with customer about consigned product</w:t>
      </w:r>
    </w:p>
    <w:p w:rsidR="000A2266" w:rsidRDefault="000A2266" w:rsidP="000369CC">
      <w:pPr>
        <w:pStyle w:val="ListParagraph"/>
        <w:numPr>
          <w:ilvl w:val="1"/>
          <w:numId w:val="29"/>
        </w:numPr>
        <w:spacing w:before="0" w:after="160" w:line="256" w:lineRule="auto"/>
      </w:pPr>
      <w:r>
        <w:t>Get suggested price for product</w:t>
      </w:r>
    </w:p>
    <w:p w:rsidR="000A2266" w:rsidRDefault="000A2266" w:rsidP="000369CC">
      <w:pPr>
        <w:pStyle w:val="ListParagraph"/>
        <w:numPr>
          <w:ilvl w:val="1"/>
          <w:numId w:val="29"/>
        </w:numPr>
        <w:spacing w:before="0" w:after="160" w:line="256" w:lineRule="auto"/>
      </w:pPr>
      <w:r>
        <w:t>Manage product</w:t>
      </w:r>
    </w:p>
    <w:p w:rsidR="000A2266" w:rsidRDefault="000A2266" w:rsidP="000369CC">
      <w:pPr>
        <w:pStyle w:val="ListParagraph"/>
        <w:numPr>
          <w:ilvl w:val="1"/>
          <w:numId w:val="29"/>
        </w:numPr>
        <w:spacing w:before="0" w:after="160" w:line="256" w:lineRule="auto"/>
      </w:pPr>
      <w:r>
        <w:t>Raise product on website</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0"/>
          <w:numId w:val="29"/>
        </w:numPr>
        <w:spacing w:before="0" w:after="160" w:line="256" w:lineRule="auto"/>
      </w:pPr>
      <w:r>
        <w:t>System</w:t>
      </w:r>
    </w:p>
    <w:p w:rsidR="000A2266" w:rsidRDefault="000A2266" w:rsidP="000369CC">
      <w:pPr>
        <w:pStyle w:val="ListParagraph"/>
        <w:numPr>
          <w:ilvl w:val="1"/>
          <w:numId w:val="29"/>
        </w:numPr>
        <w:spacing w:before="0" w:after="160" w:line="256" w:lineRule="auto"/>
      </w:pPr>
      <w:r>
        <w:t>Online product searching and checking</w:t>
      </w:r>
    </w:p>
    <w:p w:rsidR="000A2266" w:rsidRDefault="000A2266" w:rsidP="000369CC">
      <w:pPr>
        <w:pStyle w:val="ListParagraph"/>
        <w:numPr>
          <w:ilvl w:val="1"/>
          <w:numId w:val="29"/>
        </w:numPr>
        <w:spacing w:before="0" w:after="160" w:line="256" w:lineRule="auto"/>
      </w:pPr>
      <w:r>
        <w:t>Suggest right price for shop owner</w:t>
      </w:r>
    </w:p>
    <w:p w:rsidR="000A2266" w:rsidRPr="000A2266" w:rsidRDefault="000A2266" w:rsidP="000369CC">
      <w:pPr>
        <w:pStyle w:val="ListParagraph"/>
        <w:numPr>
          <w:ilvl w:val="1"/>
          <w:numId w:val="29"/>
        </w:numPr>
        <w:spacing w:before="0" w:after="160" w:line="256" w:lineRule="auto"/>
      </w:pPr>
      <w:r>
        <w:t>Give notification to customer and shop owner about transaction and product’s status.</w:t>
      </w:r>
    </w:p>
    <w:p w:rsidR="001D7DBC" w:rsidRDefault="001D7DBC" w:rsidP="001D7DBC">
      <w:pPr>
        <w:pStyle w:val="Heading4"/>
        <w:rPr>
          <w:lang w:eastAsia="ja-JP"/>
        </w:rPr>
      </w:pPr>
      <w:r>
        <w:rPr>
          <w:lang w:val="vi-VN" w:eastAsia="ja-JP"/>
        </w:rPr>
        <w:t>Boundaries of the System</w:t>
      </w:r>
    </w:p>
    <w:p w:rsidR="000A2266" w:rsidRDefault="000A2266" w:rsidP="000369CC">
      <w:pPr>
        <w:pStyle w:val="ListParagraph"/>
        <w:numPr>
          <w:ilvl w:val="0"/>
          <w:numId w:val="30"/>
        </w:numPr>
        <w:spacing w:before="0" w:after="160" w:line="256" w:lineRule="auto"/>
      </w:pPr>
      <w:r>
        <w:t>People who have computer, laptop or smartphone with internet connection and could run web browser can use this website.</w:t>
      </w:r>
    </w:p>
    <w:p w:rsidR="000A2266" w:rsidRDefault="000A2266" w:rsidP="000369CC">
      <w:pPr>
        <w:pStyle w:val="ListParagraph"/>
        <w:numPr>
          <w:ilvl w:val="0"/>
          <w:numId w:val="30"/>
        </w:numPr>
        <w:spacing w:before="0" w:after="160" w:line="256" w:lineRule="auto"/>
      </w:pPr>
      <w:r>
        <w:t>The complete product of this project includes:</w:t>
      </w:r>
    </w:p>
    <w:p w:rsidR="000A2266" w:rsidRDefault="000A2266" w:rsidP="000369CC">
      <w:pPr>
        <w:pStyle w:val="ListParagraph"/>
        <w:numPr>
          <w:ilvl w:val="1"/>
          <w:numId w:val="30"/>
        </w:numPr>
        <w:spacing w:before="0" w:after="160" w:line="256" w:lineRule="auto"/>
      </w:pPr>
      <w:r>
        <w:t>The website application</w:t>
      </w:r>
    </w:p>
    <w:p w:rsidR="000A2266" w:rsidRDefault="000A2266" w:rsidP="000369CC">
      <w:pPr>
        <w:pStyle w:val="ListParagraph"/>
        <w:numPr>
          <w:ilvl w:val="1"/>
          <w:numId w:val="30"/>
        </w:numPr>
        <w:spacing w:before="0" w:after="160" w:line="256" w:lineRule="auto"/>
      </w:pPr>
      <w:r>
        <w:t>All related documents.</w:t>
      </w:r>
    </w:p>
    <w:p w:rsidR="000A2266" w:rsidRDefault="000A2266" w:rsidP="000369CC">
      <w:pPr>
        <w:pStyle w:val="ListParagraph"/>
        <w:numPr>
          <w:ilvl w:val="0"/>
          <w:numId w:val="30"/>
        </w:numPr>
        <w:spacing w:before="0" w:after="160" w:line="256" w:lineRule="auto"/>
      </w:pPr>
      <w:r>
        <w:t xml:space="preserve">Language: </w:t>
      </w:r>
    </w:p>
    <w:p w:rsidR="000A2266" w:rsidRPr="000A2266" w:rsidRDefault="000A2266" w:rsidP="000369CC">
      <w:pPr>
        <w:pStyle w:val="ListParagraph"/>
        <w:numPr>
          <w:ilvl w:val="0"/>
          <w:numId w:val="30"/>
        </w:numPr>
        <w:spacing w:before="0" w:after="160" w:line="256" w:lineRule="auto"/>
      </w:pPr>
      <w:r>
        <w:t>This project doesn’t support online financial account managing.</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A920DC">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A920DC">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0A2266" w:rsidP="00A920DC">
            <w:pPr>
              <w:cnfStyle w:val="000000010000" w:firstRow="0" w:lastRow="0" w:firstColumn="0" w:lastColumn="0" w:oddVBand="0" w:evenVBand="0" w:oddHBand="0" w:evenHBand="1" w:firstRowFirstColumn="0" w:firstRowLastColumn="0" w:lastRowFirstColumn="0" w:lastRowLastColumn="0"/>
            </w:pPr>
            <w:r w:rsidRPr="00D0006E">
              <w:t>Window 7 Server Datacenter</w:t>
            </w:r>
          </w:p>
        </w:tc>
        <w:tc>
          <w:tcPr>
            <w:tcW w:w="2151" w:type="pct"/>
          </w:tcPr>
          <w:p w:rsidR="000A2266" w:rsidRPr="00D0006E" w:rsidRDefault="000A2266" w:rsidP="00A920DC">
            <w:pPr>
              <w:cnfStyle w:val="000000010000" w:firstRow="0" w:lastRow="0" w:firstColumn="0" w:lastColumn="0" w:oddVBand="0" w:evenVBand="0" w:oddHBand="0" w:evenHBand="1" w:firstRowFirstColumn="0" w:firstRowLastColumn="0" w:lastRowFirstColumn="0" w:lastRowLastColumn="0"/>
            </w:pPr>
            <w:r w:rsidRPr="00D0006E">
              <w:t>Window 7 Server Datacenter</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A920DC">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A920DC">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A920DC">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A920DC">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Default="000A2266" w:rsidP="000369CC">
      <w:pPr>
        <w:pStyle w:val="ListParagraph"/>
        <w:numPr>
          <w:ilvl w:val="0"/>
          <w:numId w:val="31"/>
        </w:numPr>
        <w:spacing w:before="0" w:after="160" w:line="256" w:lineRule="auto"/>
      </w:pPr>
      <w:r>
        <w:t>GitHub &amp; TortoiseGit: source control</w:t>
      </w:r>
    </w:p>
    <w:p w:rsidR="000A2266" w:rsidRPr="000A2266" w:rsidRDefault="000A2266" w:rsidP="000369CC">
      <w:pPr>
        <w:pStyle w:val="ListParagraph"/>
        <w:numPr>
          <w:ilvl w:val="0"/>
          <w:numId w:val="31"/>
        </w:numPr>
        <w:spacing w:before="0" w:after="160" w:line="256" w:lineRule="auto"/>
      </w:pPr>
      <w:r>
        <w:t>NetBean 8.0.2, Apache Tomcat 8.0.15</w:t>
      </w:r>
    </w:p>
    <w:p w:rsidR="001D7DBC" w:rsidRDefault="001D7DBC" w:rsidP="001D7DBC">
      <w:pPr>
        <w:pStyle w:val="Heading2"/>
        <w:rPr>
          <w:lang w:val="vi-VN" w:eastAsia="ja-JP"/>
        </w:rPr>
      </w:pPr>
      <w:bookmarkStart w:id="22" w:name="_Toc419313023"/>
      <w:r>
        <w:rPr>
          <w:lang w:val="vi-VN" w:eastAsia="ja-JP"/>
        </w:rPr>
        <w:lastRenderedPageBreak/>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t>, we answer 10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a small with four people and we </w:t>
            </w:r>
            <w:r w:rsidR="0060337C">
              <w:t xml:space="preserve">are </w:t>
            </w:r>
            <w:r>
              <w:t>all living in Ho Chi Minh city. We can make meeting every day.</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 and not a real-time system. </w:t>
            </w:r>
            <w:r w:rsidR="0060337C">
              <w:t>C</w:t>
            </w:r>
            <w:r>
              <w:t>ore components require a fairly detailed design.</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have a good tool to tracking change.</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Se</w:t>
            </w:r>
            <w:r w:rsidR="0060337C">
              <w:t>e</w:t>
            </w:r>
            <w:r>
              <w:t xml:space="preserve"> answer for question 3</w:t>
            </w:r>
            <w:r w:rsidR="00124287">
              <w:t>.</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412F7" w:rsidP="00292E02">
            <w:pPr>
              <w:cnfStyle w:val="000000000000" w:firstRow="0" w:lastRow="0" w:firstColumn="0" w:lastColumn="0" w:oddVBand="0" w:evenVBand="0" w:oddHBand="0" w:evenHBand="0" w:firstRowFirstColumn="0" w:firstRowLastColumn="0" w:lastRowFirstColumn="0" w:lastRowLastColumn="0"/>
            </w:pPr>
            <w:r>
              <w:t xml:space="preserve">Yes. </w:t>
            </w:r>
            <w:r w:rsidR="00292E02">
              <w:t>The supervisor</w:t>
            </w:r>
            <w:r>
              <w:t xml:space="preserve"> evaluate</w:t>
            </w:r>
            <w:r w:rsidR="0089300C">
              <w:t>s</w:t>
            </w:r>
            <w:r>
              <w:t xml:space="preserve"> the software (documentation + program) twice a week.</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70494D" w:rsidP="0060337C">
            <w:pPr>
              <w:cnfStyle w:val="010000000000" w:firstRow="0" w:lastRow="1" w:firstColumn="0" w:lastColumn="0" w:oddVBand="0" w:evenVBand="0" w:oddHBand="0" w:evenHBand="0" w:firstRowFirstColumn="0" w:firstRowLastColumn="0" w:lastRowFirstColumn="0" w:lastRowLastColumn="0"/>
            </w:pPr>
            <w:r>
              <w:t>3.0</w:t>
            </w:r>
          </w:p>
        </w:tc>
        <w:tc>
          <w:tcPr>
            <w:tcW w:w="451" w:type="pct"/>
          </w:tcPr>
          <w:p w:rsidR="006B4908" w:rsidRPr="003370C4" w:rsidRDefault="009C38B5" w:rsidP="004F659A">
            <w:pPr>
              <w:cnfStyle w:val="010000000000" w:firstRow="0" w:lastRow="1" w:firstColumn="0" w:lastColumn="0" w:oddVBand="0" w:evenVBand="0" w:oddHBand="0" w:evenHBand="0" w:firstRowFirstColumn="0" w:firstRowLastColumn="0" w:lastRowFirstColumn="0" w:lastRowLastColumn="0"/>
            </w:pPr>
            <w:r>
              <w:t>0.5</w:t>
            </w:r>
          </w:p>
        </w:tc>
      </w:tr>
    </w:tbl>
    <w:p w:rsidR="004F659A" w:rsidRDefault="004F659A">
      <w:pPr>
        <w:pStyle w:val="Caption"/>
      </w:pPr>
      <w:r>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B0561E" w:rsidP="006F4F4C">
      <w:pPr>
        <w:rPr>
          <w:rFonts w:eastAsia="Cambria"/>
        </w:rPr>
      </w:pPr>
      <w:r>
        <w:rPr>
          <w:rFonts w:eastAsia="Cambria"/>
        </w:rPr>
        <w:t>As a result, the plan-driven process we choose is waterfall model because of its easy to use and commonly used in software process.</w:t>
      </w:r>
    </w:p>
    <w:p w:rsidR="009257CA" w:rsidRDefault="009257CA" w:rsidP="009257CA">
      <w:pPr>
        <w:keepNext/>
      </w:pPr>
      <w:r>
        <w:rPr>
          <w:rFonts w:eastAsia="Cambria"/>
          <w:noProof/>
          <w:lang w:eastAsia="ja-JP"/>
        </w:rPr>
        <w:lastRenderedPageBreak/>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1236A" w:rsidRDefault="00F1236A" w:rsidP="006F4F4C">
      <w:pPr>
        <w:rPr>
          <w:rFonts w:eastAsia="Cambria"/>
        </w:rPr>
      </w:pPr>
      <w:r>
        <w:rPr>
          <w:rFonts w:eastAsia="Cambria"/>
        </w:rPr>
        <w:t>In principle, the result of each phase in one or more or more documents that are approved (‘signed off’). The following phase should not start until the previous phase has finished.</w:t>
      </w:r>
    </w:p>
    <w:p w:rsidR="009257CA" w:rsidRDefault="00F1236A" w:rsidP="006F4F4C">
      <w:pPr>
        <w:rPr>
          <w:rFonts w:eastAsia="Cambria"/>
        </w:rPr>
      </w:pPr>
      <w:r>
        <w:rPr>
          <w:rFonts w:eastAsia="Cambria"/>
        </w:rPr>
        <w:t xml:space="preserve">But in practice, we may overlap and feed information to each other. During design, problem with requirements are identified. During coding, design problems are found and so on. </w:t>
      </w:r>
      <w:r w:rsidR="008B1101">
        <w:rPr>
          <w:rFonts w:eastAsia="Cambria"/>
        </w:rPr>
        <w:t>We may modify the d</w:t>
      </w:r>
      <w:r>
        <w:rPr>
          <w:rFonts w:eastAsia="Cambria"/>
        </w:rPr>
        <w:t>ocument produced in each phase to reflect the changes made.</w:t>
      </w:r>
    </w:p>
    <w:p w:rsidR="001D7DBC" w:rsidRDefault="001D7DBC" w:rsidP="004C257C">
      <w:pPr>
        <w:pStyle w:val="Heading3"/>
        <w:rPr>
          <w:lang w:val="vi-VN" w:eastAsia="ja-JP"/>
        </w:rPr>
      </w:pPr>
      <w:bookmarkStart w:id="24" w:name="_Toc419313025"/>
      <w:r>
        <w:rPr>
          <w:lang w:val="vi-VN" w:eastAsia="ja-JP"/>
        </w:rPr>
        <w:t>Roles and Responsibilities</w:t>
      </w:r>
      <w:bookmarkEnd w:id="24"/>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D33833"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Supervisor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Mentor Dan</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Business Analysis</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Business Analysis</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Business Analysis</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Business Analysis</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5"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5"/>
    </w:p>
    <w:p w:rsidR="001D7DBC" w:rsidRDefault="001D7DBC" w:rsidP="004C257C">
      <w:pPr>
        <w:pStyle w:val="Heading3"/>
        <w:rPr>
          <w:lang w:eastAsia="ja-JP"/>
        </w:rPr>
      </w:pPr>
      <w:bookmarkStart w:id="26" w:name="_Toc419313026"/>
      <w:r>
        <w:rPr>
          <w:lang w:val="vi-VN" w:eastAsia="ja-JP"/>
        </w:rPr>
        <w:t>Tools and Techniques</w:t>
      </w:r>
      <w:bookmarkEnd w:id="26"/>
    </w:p>
    <w:p w:rsidR="002103FA" w:rsidRDefault="002103FA" w:rsidP="000369CC">
      <w:pPr>
        <w:pStyle w:val="ListParagraph"/>
        <w:numPr>
          <w:ilvl w:val="0"/>
          <w:numId w:val="23"/>
        </w:numPr>
      </w:pPr>
      <w:r>
        <w:t>Domain knowledge: Principle of Accounting</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 HTTP, SMTP, WebSocket</w:t>
      </w:r>
      <w:r w:rsidR="00D3305C">
        <w:t>.</w:t>
      </w:r>
    </w:p>
    <w:p w:rsidR="00AB7734" w:rsidRDefault="00AB7734" w:rsidP="000369CC">
      <w:pPr>
        <w:pStyle w:val="ListParagraph"/>
        <w:numPr>
          <w:ilvl w:val="0"/>
          <w:numId w:val="23"/>
        </w:numPr>
      </w:pPr>
      <w:r>
        <w:t>Web server: Tomcat, Glassfish</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 Paypal, Nganluong, Baokim.</w:t>
      </w:r>
    </w:p>
    <w:p w:rsidR="001D7DBC" w:rsidRDefault="001D7DBC" w:rsidP="001D7DBC">
      <w:pPr>
        <w:pStyle w:val="Heading2"/>
        <w:rPr>
          <w:lang w:val="vi-VN" w:eastAsia="ja-JP"/>
        </w:rPr>
      </w:pPr>
      <w:bookmarkStart w:id="27" w:name="_Toc419313027"/>
      <w:r>
        <w:rPr>
          <w:lang w:val="vi-VN" w:eastAsia="ja-JP"/>
        </w:rPr>
        <w:t>Project Management Plan</w:t>
      </w:r>
      <w:bookmarkEnd w:id="27"/>
    </w:p>
    <w:p w:rsidR="001D7DBC" w:rsidRDefault="001D7DBC" w:rsidP="004C257C">
      <w:pPr>
        <w:pStyle w:val="Heading3"/>
        <w:rPr>
          <w:lang w:val="vi-VN" w:eastAsia="ja-JP"/>
        </w:rPr>
      </w:pPr>
      <w:bookmarkStart w:id="28" w:name="_Toc419313028"/>
      <w:r>
        <w:rPr>
          <w:lang w:val="vi-VN" w:eastAsia="ja-JP"/>
        </w:rPr>
        <w:t>Software developement life cycle</w:t>
      </w:r>
      <w:bookmarkEnd w:id="28"/>
    </w:p>
    <w:p w:rsidR="00371E1C" w:rsidRPr="006F4F4C" w:rsidRDefault="00371E1C" w:rsidP="006F4F4C">
      <w:pPr>
        <w:rPr>
          <w:rFonts w:eastAsia="Cambria"/>
        </w:rPr>
      </w:pPr>
      <w:r w:rsidRPr="006F4F4C">
        <w:t>&lt;Mô tả cụ thể các công việc sẽ làm kèm theo phân bổ tài nguyên và đánh</w:t>
      </w:r>
      <w:r w:rsidR="002C6758">
        <w:rPr>
          <w:lang w:val="vi-VN"/>
        </w:rPr>
        <w:t xml:space="preserve"> </w:t>
      </w:r>
      <w:r w:rsidRPr="006F4F4C">
        <w:t>giá rủi ro. Chú ý phải phù hợp với mục 2.1 Software Process Model ở</w:t>
      </w:r>
      <w:r w:rsidR="002C6758">
        <w:rPr>
          <w:lang w:val="vi-VN"/>
        </w:rPr>
        <w:t xml:space="preserve"> </w:t>
      </w:r>
      <w:r w:rsidRPr="006F4F4C">
        <w:t>trên&gt;</w:t>
      </w:r>
    </w:p>
    <w:tbl>
      <w:tblPr>
        <w:tblStyle w:val="LightGrid-Accent1"/>
        <w:tblW w:w="0" w:type="auto"/>
        <w:tblLook w:val="06A0" w:firstRow="1" w:lastRow="0" w:firstColumn="1" w:lastColumn="0" w:noHBand="1" w:noVBand="1"/>
      </w:tblPr>
      <w:tblGrid>
        <w:gridCol w:w="1695"/>
        <w:gridCol w:w="1530"/>
        <w:gridCol w:w="1630"/>
        <w:gridCol w:w="1284"/>
        <w:gridCol w:w="1790"/>
        <w:gridCol w:w="892"/>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lastRenderedPageBreak/>
              <w:t>Requirement Analysis</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29"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29"/>
    </w:p>
    <w:p w:rsidR="001D7DBC" w:rsidRDefault="001D7DBC" w:rsidP="004C257C">
      <w:pPr>
        <w:pStyle w:val="Heading3"/>
        <w:rPr>
          <w:lang w:val="vi-VN" w:eastAsia="ja-JP"/>
        </w:rPr>
      </w:pPr>
      <w:bookmarkStart w:id="30" w:name="_Toc419313029"/>
      <w:r>
        <w:rPr>
          <w:lang w:val="vi-VN" w:eastAsia="ja-JP"/>
        </w:rPr>
        <w:t>Phase Detail</w:t>
      </w:r>
      <w:bookmarkEnd w:id="30"/>
    </w:p>
    <w:p w:rsidR="00371E1C" w:rsidRPr="006F4F4C" w:rsidRDefault="00371E1C" w:rsidP="006F4F4C">
      <w:r w:rsidRPr="006F4F4C">
        <w:t>&lt;Mô tả cụ thể công việc trong các giai đoạn có chỉ định thành viên thực</w:t>
      </w:r>
      <w:r w:rsidR="002C6758">
        <w:rPr>
          <w:lang w:val="vi-VN"/>
        </w:rPr>
        <w:t xml:space="preserve"> </w:t>
      </w:r>
      <w:r w:rsidRPr="006F4F4C">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1"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1"/>
    </w:p>
    <w:p w:rsidR="001D7DBC" w:rsidRDefault="001D7DBC" w:rsidP="004C257C">
      <w:pPr>
        <w:pStyle w:val="Heading3"/>
        <w:rPr>
          <w:lang w:val="vi-VN" w:eastAsia="ja-JP"/>
        </w:rPr>
      </w:pPr>
      <w:bookmarkStart w:id="32" w:name="_Toc419313030"/>
      <w:r>
        <w:rPr>
          <w:lang w:val="vi-VN" w:eastAsia="ja-JP"/>
        </w:rPr>
        <w:t>All Meeting Minutes</w:t>
      </w:r>
      <w:bookmarkEnd w:id="32"/>
    </w:p>
    <w:p w:rsidR="001D7DBC" w:rsidRDefault="001D7DBC" w:rsidP="001D7DBC">
      <w:pPr>
        <w:pStyle w:val="Heading2"/>
        <w:rPr>
          <w:lang w:eastAsia="ja-JP"/>
        </w:rPr>
      </w:pPr>
      <w:bookmarkStart w:id="33" w:name="_Toc419313031"/>
      <w:r>
        <w:rPr>
          <w:lang w:val="vi-VN" w:eastAsia="ja-JP"/>
        </w:rPr>
        <w:t>Coding Convention</w:t>
      </w:r>
      <w:bookmarkEnd w:id="33"/>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0B21C2" w:rsidRDefault="000B21C2" w:rsidP="000B21C2">
      <w:pPr>
        <w:pStyle w:val="ListParagraph"/>
        <w:numPr>
          <w:ilvl w:val="0"/>
          <w:numId w:val="43"/>
        </w:numPr>
      </w:pPr>
      <w:r>
        <w:t>Comment</w:t>
      </w:r>
    </w:p>
    <w:p w:rsidR="000B21C2" w:rsidRDefault="000B21C2" w:rsidP="000B21C2">
      <w:pPr>
        <w:pStyle w:val="ListParagraph"/>
        <w:numPr>
          <w:ilvl w:val="1"/>
          <w:numId w:val="43"/>
        </w:numPr>
      </w:pPr>
      <w:r>
        <w:t>Comments should be placed right above every variable and function name to explain what they are used for.</w:t>
      </w:r>
    </w:p>
    <w:p w:rsidR="00A53B3A" w:rsidRPr="00F62AE4" w:rsidRDefault="00A53B3A" w:rsidP="000B21C2">
      <w:pPr>
        <w:pStyle w:val="ListParagraph"/>
        <w:numPr>
          <w:ilvl w:val="1"/>
          <w:numId w:val="43"/>
        </w:numPr>
      </w:pPr>
      <w:r>
        <w:t>Comments should be placed in separated lines</w:t>
      </w:r>
      <w:r w:rsidR="005905D1">
        <w:t>,</w:t>
      </w:r>
      <w:bookmarkStart w:id="34" w:name="_GoBack"/>
      <w:bookmarkEnd w:id="34"/>
      <w:r w:rsidR="005905D1">
        <w:t xml:space="preserve"> not at the end of l</w:t>
      </w:r>
      <w:r w:rsidR="00934816">
        <w:t>ine</w:t>
      </w:r>
      <w:r>
        <w:t>.</w:t>
      </w:r>
    </w:p>
    <w:p w:rsidR="00F62AE4" w:rsidRPr="00F62AE4" w:rsidRDefault="00F62AE4" w:rsidP="00F62AE4">
      <w:pPr>
        <w:pStyle w:val="ListParagraph"/>
        <w:numPr>
          <w:ilvl w:val="0"/>
          <w:numId w:val="43"/>
        </w:numPr>
      </w:pPr>
      <w:r w:rsidRPr="00F62AE4">
        <w:lastRenderedPageBreak/>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lastRenderedPageBreak/>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Pr>
          <w:rFonts w:eastAsia="Cambria"/>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Pr>
          <w:rFonts w:eastAsia="Cambria"/>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Pr>
          <w:rFonts w:eastAsia="Cambria"/>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Pr>
          <w:rFonts w:eastAsia="Cambria"/>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Pr>
          <w:rFonts w:eastAsia="Cambria"/>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lastRenderedPageBreak/>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lastRenderedPageBreak/>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D8E" w:rsidRDefault="00950D8E">
      <w:r>
        <w:separator/>
      </w:r>
    </w:p>
  </w:endnote>
  <w:endnote w:type="continuationSeparator" w:id="0">
    <w:p w:rsidR="00950D8E" w:rsidRDefault="00950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60337C"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60337C" w:rsidRPr="00B42D98" w:rsidRDefault="0060337C"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934816">
                <w:rPr>
                  <w:noProof/>
                </w:rPr>
                <w:t>21</w:t>
              </w:r>
              <w:r w:rsidRPr="00B42D98">
                <w:rPr>
                  <w:b w:val="0"/>
                  <w:noProof/>
                </w:rPr>
                <w:fldChar w:fldCharType="end"/>
              </w:r>
            </w:p>
          </w:sdtContent>
        </w:sdt>
      </w:tc>
    </w:tr>
  </w:tbl>
  <w:p w:rsidR="0060337C" w:rsidRDefault="0060337C"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D8E" w:rsidRDefault="00950D8E">
      <w:r>
        <w:separator/>
      </w:r>
    </w:p>
  </w:footnote>
  <w:footnote w:type="continuationSeparator" w:id="0">
    <w:p w:rsidR="00950D8E" w:rsidRDefault="00950D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FD2E611A"/>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7F66"/>
    <w:rsid w:val="001C2810"/>
    <w:rsid w:val="001C4638"/>
    <w:rsid w:val="001C50AC"/>
    <w:rsid w:val="001C7107"/>
    <w:rsid w:val="001D011A"/>
    <w:rsid w:val="001D1861"/>
    <w:rsid w:val="001D3809"/>
    <w:rsid w:val="001D4612"/>
    <w:rsid w:val="001D604A"/>
    <w:rsid w:val="001D7DBC"/>
    <w:rsid w:val="001E340B"/>
    <w:rsid w:val="001E3617"/>
    <w:rsid w:val="001E409A"/>
    <w:rsid w:val="001E6DD3"/>
    <w:rsid w:val="001E732E"/>
    <w:rsid w:val="001E7DE6"/>
    <w:rsid w:val="00203E33"/>
    <w:rsid w:val="002103FA"/>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3E14"/>
    <w:rsid w:val="002419A1"/>
    <w:rsid w:val="00241E8C"/>
    <w:rsid w:val="00251DFC"/>
    <w:rsid w:val="002642D0"/>
    <w:rsid w:val="002664E4"/>
    <w:rsid w:val="00266B3F"/>
    <w:rsid w:val="002678CF"/>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5002D"/>
    <w:rsid w:val="00350106"/>
    <w:rsid w:val="003513E0"/>
    <w:rsid w:val="00351BB4"/>
    <w:rsid w:val="0035563C"/>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071F"/>
    <w:rsid w:val="0041224B"/>
    <w:rsid w:val="004122FF"/>
    <w:rsid w:val="004128A0"/>
    <w:rsid w:val="00413885"/>
    <w:rsid w:val="0041394B"/>
    <w:rsid w:val="00413E4D"/>
    <w:rsid w:val="00415168"/>
    <w:rsid w:val="00417D6F"/>
    <w:rsid w:val="0042144D"/>
    <w:rsid w:val="00427812"/>
    <w:rsid w:val="00434B27"/>
    <w:rsid w:val="00435629"/>
    <w:rsid w:val="00436A91"/>
    <w:rsid w:val="00443D85"/>
    <w:rsid w:val="00443EAF"/>
    <w:rsid w:val="00445EA4"/>
    <w:rsid w:val="00446F8D"/>
    <w:rsid w:val="004500E2"/>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175D"/>
    <w:rsid w:val="004D1C39"/>
    <w:rsid w:val="004D286F"/>
    <w:rsid w:val="004D39EE"/>
    <w:rsid w:val="004D6445"/>
    <w:rsid w:val="004E479A"/>
    <w:rsid w:val="004E4F32"/>
    <w:rsid w:val="004F11B2"/>
    <w:rsid w:val="004F341E"/>
    <w:rsid w:val="004F41B2"/>
    <w:rsid w:val="004F659A"/>
    <w:rsid w:val="00504ED5"/>
    <w:rsid w:val="00507F5F"/>
    <w:rsid w:val="005107E3"/>
    <w:rsid w:val="00512036"/>
    <w:rsid w:val="005134D6"/>
    <w:rsid w:val="00515469"/>
    <w:rsid w:val="00516879"/>
    <w:rsid w:val="0051761C"/>
    <w:rsid w:val="00517963"/>
    <w:rsid w:val="005179E9"/>
    <w:rsid w:val="00517EE2"/>
    <w:rsid w:val="00517F6C"/>
    <w:rsid w:val="00520799"/>
    <w:rsid w:val="00522926"/>
    <w:rsid w:val="0052371F"/>
    <w:rsid w:val="00527149"/>
    <w:rsid w:val="0053252F"/>
    <w:rsid w:val="00532590"/>
    <w:rsid w:val="005360F9"/>
    <w:rsid w:val="00537A75"/>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7C8F"/>
    <w:rsid w:val="005B0749"/>
    <w:rsid w:val="005C0057"/>
    <w:rsid w:val="005C2A17"/>
    <w:rsid w:val="005C3D78"/>
    <w:rsid w:val="005C6C4E"/>
    <w:rsid w:val="005C7D5D"/>
    <w:rsid w:val="005D25BB"/>
    <w:rsid w:val="005D2821"/>
    <w:rsid w:val="005D5354"/>
    <w:rsid w:val="005D5795"/>
    <w:rsid w:val="005D5D03"/>
    <w:rsid w:val="005E0516"/>
    <w:rsid w:val="005E4F03"/>
    <w:rsid w:val="005E6CC7"/>
    <w:rsid w:val="005F33F5"/>
    <w:rsid w:val="005F3DE5"/>
    <w:rsid w:val="0060243D"/>
    <w:rsid w:val="0060337C"/>
    <w:rsid w:val="0060378B"/>
    <w:rsid w:val="00606476"/>
    <w:rsid w:val="006066D3"/>
    <w:rsid w:val="00607030"/>
    <w:rsid w:val="00613C98"/>
    <w:rsid w:val="00614956"/>
    <w:rsid w:val="0061605D"/>
    <w:rsid w:val="00616E1C"/>
    <w:rsid w:val="00617438"/>
    <w:rsid w:val="0062096A"/>
    <w:rsid w:val="00624F52"/>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33F8"/>
    <w:rsid w:val="00684B83"/>
    <w:rsid w:val="0068779A"/>
    <w:rsid w:val="00687CAF"/>
    <w:rsid w:val="00687FF5"/>
    <w:rsid w:val="00690662"/>
    <w:rsid w:val="00690B23"/>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B89"/>
    <w:rsid w:val="00792068"/>
    <w:rsid w:val="007921D5"/>
    <w:rsid w:val="00792E6F"/>
    <w:rsid w:val="00793273"/>
    <w:rsid w:val="00794B29"/>
    <w:rsid w:val="0079559C"/>
    <w:rsid w:val="0079595C"/>
    <w:rsid w:val="0079670A"/>
    <w:rsid w:val="007A13AA"/>
    <w:rsid w:val="007A4B4D"/>
    <w:rsid w:val="007A6B63"/>
    <w:rsid w:val="007B0C3A"/>
    <w:rsid w:val="007B0F1E"/>
    <w:rsid w:val="007B1460"/>
    <w:rsid w:val="007B5550"/>
    <w:rsid w:val="007B5C6A"/>
    <w:rsid w:val="007C1F0E"/>
    <w:rsid w:val="007C2049"/>
    <w:rsid w:val="007C30A4"/>
    <w:rsid w:val="007C521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957"/>
    <w:rsid w:val="00906A76"/>
    <w:rsid w:val="00907FED"/>
    <w:rsid w:val="009168CD"/>
    <w:rsid w:val="00917A65"/>
    <w:rsid w:val="00922F20"/>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C67"/>
    <w:rsid w:val="0095676D"/>
    <w:rsid w:val="00956D94"/>
    <w:rsid w:val="009609F3"/>
    <w:rsid w:val="00962AB8"/>
    <w:rsid w:val="00964BDF"/>
    <w:rsid w:val="00964C04"/>
    <w:rsid w:val="00965857"/>
    <w:rsid w:val="00970842"/>
    <w:rsid w:val="00972442"/>
    <w:rsid w:val="009729F0"/>
    <w:rsid w:val="009743C4"/>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5CE6"/>
    <w:rsid w:val="00AB7734"/>
    <w:rsid w:val="00AC1920"/>
    <w:rsid w:val="00AC1C6C"/>
    <w:rsid w:val="00AC2C46"/>
    <w:rsid w:val="00AD5BA4"/>
    <w:rsid w:val="00AD5BA8"/>
    <w:rsid w:val="00AD68DB"/>
    <w:rsid w:val="00AE00AB"/>
    <w:rsid w:val="00AE154C"/>
    <w:rsid w:val="00AE75DE"/>
    <w:rsid w:val="00AF2EEE"/>
    <w:rsid w:val="00AF33CB"/>
    <w:rsid w:val="00AF4ED1"/>
    <w:rsid w:val="00AF6504"/>
    <w:rsid w:val="00AF7685"/>
    <w:rsid w:val="00B009A1"/>
    <w:rsid w:val="00B02C07"/>
    <w:rsid w:val="00B04397"/>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639C"/>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414F"/>
    <w:rsid w:val="00D04A40"/>
    <w:rsid w:val="00D0721D"/>
    <w:rsid w:val="00D12815"/>
    <w:rsid w:val="00D13C37"/>
    <w:rsid w:val="00D14213"/>
    <w:rsid w:val="00D14909"/>
    <w:rsid w:val="00D17090"/>
    <w:rsid w:val="00D2658E"/>
    <w:rsid w:val="00D26B1B"/>
    <w:rsid w:val="00D273BF"/>
    <w:rsid w:val="00D31972"/>
    <w:rsid w:val="00D31E13"/>
    <w:rsid w:val="00D3305C"/>
    <w:rsid w:val="00D33833"/>
    <w:rsid w:val="00D346E2"/>
    <w:rsid w:val="00D35417"/>
    <w:rsid w:val="00D50526"/>
    <w:rsid w:val="00D5127A"/>
    <w:rsid w:val="00D5399E"/>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51C3"/>
    <w:rsid w:val="00E36E73"/>
    <w:rsid w:val="00E378A6"/>
    <w:rsid w:val="00E37DAF"/>
    <w:rsid w:val="00E442C4"/>
    <w:rsid w:val="00E4463F"/>
    <w:rsid w:val="00E4465B"/>
    <w:rsid w:val="00E47FBA"/>
    <w:rsid w:val="00E50C1F"/>
    <w:rsid w:val="00E5131B"/>
    <w:rsid w:val="00E54B5E"/>
    <w:rsid w:val="00E57C70"/>
    <w:rsid w:val="00E66C6A"/>
    <w:rsid w:val="00E70820"/>
    <w:rsid w:val="00E71388"/>
    <w:rsid w:val="00E7164E"/>
    <w:rsid w:val="00E717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6619"/>
    <w:rsid w:val="00EE688B"/>
    <w:rsid w:val="00EE772F"/>
    <w:rsid w:val="00EF1CE0"/>
    <w:rsid w:val="00EF2056"/>
    <w:rsid w:val="00EF51B0"/>
    <w:rsid w:val="00EF5B73"/>
    <w:rsid w:val="00EF6D44"/>
    <w:rsid w:val="00F020FA"/>
    <w:rsid w:val="00F0551E"/>
    <w:rsid w:val="00F11606"/>
    <w:rsid w:val="00F11C38"/>
    <w:rsid w:val="00F11CCC"/>
    <w:rsid w:val="00F1236A"/>
    <w:rsid w:val="00F12993"/>
    <w:rsid w:val="00F149D9"/>
    <w:rsid w:val="00F15CA0"/>
    <w:rsid w:val="00F249EB"/>
    <w:rsid w:val="00F26289"/>
    <w:rsid w:val="00F27F69"/>
    <w:rsid w:val="00F306DC"/>
    <w:rsid w:val="00F30777"/>
    <w:rsid w:val="00F308B4"/>
    <w:rsid w:val="00F309FE"/>
    <w:rsid w:val="00F346E7"/>
    <w:rsid w:val="00F412F7"/>
    <w:rsid w:val="00F42B9E"/>
    <w:rsid w:val="00F450BE"/>
    <w:rsid w:val="00F458B8"/>
    <w:rsid w:val="00F4686C"/>
    <w:rsid w:val="00F55B31"/>
    <w:rsid w:val="00F56199"/>
    <w:rsid w:val="00F57EBD"/>
    <w:rsid w:val="00F62ADA"/>
    <w:rsid w:val="00F62AE4"/>
    <w:rsid w:val="00F62AEE"/>
    <w:rsid w:val="00F62D88"/>
    <w:rsid w:val="00F636CB"/>
    <w:rsid w:val="00F64812"/>
    <w:rsid w:val="00F6665F"/>
    <w:rsid w:val="00F72D52"/>
    <w:rsid w:val="00F73155"/>
    <w:rsid w:val="00F76138"/>
    <w:rsid w:val="00F7623A"/>
    <w:rsid w:val="00F81508"/>
    <w:rsid w:val="00F815D2"/>
    <w:rsid w:val="00F81B49"/>
    <w:rsid w:val="00F85F32"/>
    <w:rsid w:val="00F942BB"/>
    <w:rsid w:val="00F94889"/>
    <w:rsid w:val="00FA0408"/>
    <w:rsid w:val="00FA1BA7"/>
    <w:rsid w:val="00FA1DFE"/>
    <w:rsid w:val="00FA2441"/>
    <w:rsid w:val="00FA47CB"/>
    <w:rsid w:val="00FA511E"/>
    <w:rsid w:val="00FB02B7"/>
    <w:rsid w:val="00FB03A3"/>
    <w:rsid w:val="00FB299E"/>
    <w:rsid w:val="00FB29D8"/>
    <w:rsid w:val="00FB4281"/>
    <w:rsid w:val="00FB522B"/>
    <w:rsid w:val="00FC032A"/>
    <w:rsid w:val="00FC05B6"/>
    <w:rsid w:val="00FC1622"/>
    <w:rsid w:val="00FC3742"/>
    <w:rsid w:val="00FC6501"/>
    <w:rsid w:val="00FD2699"/>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FADFFC-8D2A-4028-839F-7A3B693AA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C164C9"/>
    <w:pPr>
      <w:keepNext/>
      <w:keepLines/>
      <w:pageBreakBefore/>
      <w:numPr>
        <w:numId w:val="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7B0C3A"/>
    <w:pPr>
      <w:keepNext/>
      <w:keepLines/>
      <w:numPr>
        <w:ilvl w:val="1"/>
        <w:numId w:val="2"/>
      </w:numPr>
      <w:spacing w:before="360" w:after="240" w:line="360" w:lineRule="auto"/>
      <w:outlineLvl w:val="1"/>
    </w:pPr>
    <w:rPr>
      <w:rFonts w:ascii="Verdana" w:eastAsiaTheme="majorEastAsia" w:hAnsi="Verdana" w:cstheme="majorBidi"/>
      <w:b/>
      <w:bCs/>
      <w:iCs/>
      <w:smallCaps/>
      <w:sz w:val="32"/>
      <w:szCs w:val="28"/>
    </w:rPr>
  </w:style>
  <w:style w:type="paragraph" w:styleId="Heading3">
    <w:name w:val="heading 3"/>
    <w:basedOn w:val="Normal"/>
    <w:next w:val="Normal"/>
    <w:link w:val="Heading3Char"/>
    <w:autoRedefine/>
    <w:uiPriority w:val="9"/>
    <w:unhideWhenUsed/>
    <w:qFormat/>
    <w:rsid w:val="0068779A"/>
    <w:pPr>
      <w:keepNext/>
      <w:keepLines/>
      <w:numPr>
        <w:ilvl w:val="2"/>
        <w:numId w:val="2"/>
      </w:numPr>
      <w:spacing w:before="360" w:after="240"/>
      <w:outlineLvl w:val="2"/>
    </w:pPr>
    <w:rPr>
      <w:rFonts w:ascii="Verdana" w:eastAsia="Cambria" w:hAnsi="Verdana" w:cstheme="majorBidi"/>
      <w:b/>
      <w:bCs/>
      <w:i/>
      <w:sz w:val="26"/>
      <w:szCs w:val="28"/>
    </w:rPr>
  </w:style>
  <w:style w:type="paragraph" w:styleId="Heading4">
    <w:name w:val="heading 4"/>
    <w:basedOn w:val="Normal"/>
    <w:next w:val="Normal"/>
    <w:link w:val="Heading4Char"/>
    <w:uiPriority w:val="9"/>
    <w:unhideWhenUsed/>
    <w:qFormat/>
    <w:rsid w:val="004C257C"/>
    <w:pPr>
      <w:keepNext/>
      <w:keepLines/>
      <w:numPr>
        <w:ilvl w:val="3"/>
        <w:numId w:val="2"/>
      </w:numPr>
      <w:spacing w:before="240" w:after="6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3169A1"/>
    <w:pPr>
      <w:keepNext/>
      <w:keepLines/>
      <w:numPr>
        <w:ilvl w:val="4"/>
        <w:numId w:val="2"/>
      </w:numPr>
      <w:spacing w:before="240" w:after="60"/>
      <w:outlineLvl w:val="4"/>
    </w:pPr>
    <w:rPr>
      <w:rFonts w:asciiTheme="majorHAnsi" w:eastAsiaTheme="minorEastAsia" w:hAnsiTheme="majorHAnsi"/>
      <w:bCs/>
      <w:i/>
      <w:iCs/>
      <w:szCs w:val="26"/>
    </w:rPr>
  </w:style>
  <w:style w:type="paragraph" w:styleId="Heading6">
    <w:name w:val="heading 6"/>
    <w:basedOn w:val="Normal"/>
    <w:next w:val="Normal"/>
    <w:link w:val="Heading6Char"/>
    <w:uiPriority w:val="9"/>
    <w:qFormat/>
    <w:rsid w:val="006D162F"/>
    <w:pPr>
      <w:keepNext/>
      <w:keepLines/>
      <w:numPr>
        <w:ilvl w:val="5"/>
        <w:numId w:val="2"/>
      </w:numPr>
      <w:spacing w:before="240" w:after="60"/>
      <w:jc w:val="center"/>
      <w:outlineLvl w:val="5"/>
    </w:pPr>
    <w:rPr>
      <w:b/>
      <w:bCs/>
      <w:szCs w:val="22"/>
    </w:rPr>
  </w:style>
  <w:style w:type="paragraph" w:styleId="Heading7">
    <w:name w:val="heading 7"/>
    <w:basedOn w:val="Normal"/>
    <w:next w:val="Normal"/>
    <w:link w:val="Heading7Char"/>
    <w:uiPriority w:val="9"/>
    <w:semiHidden/>
    <w:unhideWhenUsed/>
    <w:qFormat/>
    <w:rsid w:val="001B3490"/>
    <w:pPr>
      <w:numPr>
        <w:ilvl w:val="6"/>
        <w:numId w:val="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4C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7B0C3A"/>
    <w:rPr>
      <w:rFonts w:ascii="Verdana" w:eastAsiaTheme="majorEastAsia" w:hAnsi="Verdana" w:cstheme="majorBidi"/>
      <w:b/>
      <w:bCs/>
      <w:iCs/>
      <w:smallCaps/>
      <w:sz w:val="32"/>
      <w:szCs w:val="28"/>
    </w:rPr>
  </w:style>
  <w:style w:type="character" w:customStyle="1" w:styleId="Heading3Char">
    <w:name w:val="Heading 3 Char"/>
    <w:basedOn w:val="DefaultParagraphFont"/>
    <w:link w:val="Heading3"/>
    <w:uiPriority w:val="9"/>
    <w:rsid w:val="0068779A"/>
    <w:rPr>
      <w:rFonts w:ascii="Verdana" w:eastAsia="Cambria" w:hAnsi="Verdana" w:cstheme="majorBidi"/>
      <w:b/>
      <w:bCs/>
      <w:i/>
      <w:sz w:val="26"/>
      <w:szCs w:val="28"/>
    </w:rPr>
  </w:style>
  <w:style w:type="character" w:customStyle="1" w:styleId="Heading4Char">
    <w:name w:val="Heading 4 Char"/>
    <w:basedOn w:val="DefaultParagraphFont"/>
    <w:link w:val="Heading4"/>
    <w:uiPriority w:val="9"/>
    <w:rsid w:val="004C257C"/>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3169A1"/>
    <w:rPr>
      <w:rFonts w:asciiTheme="majorHAnsi" w:eastAsiaTheme="minorEastAsia" w:hAnsiTheme="majorHAnsi"/>
      <w:bCs/>
      <w:i/>
      <w:iCs/>
      <w:szCs w:val="26"/>
    </w:rPr>
  </w:style>
  <w:style w:type="character" w:customStyle="1" w:styleId="Heading6Char">
    <w:name w:val="Heading 6 Char"/>
    <w:basedOn w:val="DefaultParagraphFont"/>
    <w:link w:val="Heading6"/>
    <w:uiPriority w:val="9"/>
    <w:rsid w:val="006D162F"/>
    <w:rPr>
      <w:b/>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81FD6"/>
    <w:pPr>
      <w:pageBreakBefore/>
      <w:numPr>
        <w:ilvl w:val="0"/>
        <w:numId w:val="0"/>
      </w:numPr>
    </w:pPr>
  </w:style>
  <w:style w:type="character" w:customStyle="1" w:styleId="Heading2NoNumberChar">
    <w:name w:val="Heading 2 No Number Char"/>
    <w:basedOn w:val="Heading1Char"/>
    <w:link w:val="Heading2NoNumber"/>
    <w:rsid w:val="00681FD6"/>
    <w:rPr>
      <w:rFonts w:ascii="Verdana" w:eastAsiaTheme="majorEastAsia" w:hAnsi="Verdana" w:cstheme="majorBidi"/>
      <w:b/>
      <w:bCs/>
      <w:iCs/>
      <w:smallCaps/>
      <w:color w:val="17365D" w:themeColor="text2" w:themeShade="BF"/>
      <w:kern w:val="32"/>
      <w:sz w:val="32"/>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bCs w:val="0"/>
      <w:i w:val="0"/>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4D3BD8"/>
    <w:rsid w:val="00591FD0"/>
    <w:rsid w:val="006847CC"/>
    <w:rsid w:val="00896BAE"/>
    <w:rsid w:val="009A3995"/>
    <w:rsid w:val="00EF1824"/>
    <w:rsid w:val="00F17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0217AB23-2EF8-4248-8222-EE0E36F8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203</TotalTime>
  <Pages>45</Pages>
  <Words>5782</Words>
  <Characters>32958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38663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Phuc Tran</dc:creator>
  <cp:lastModifiedBy>Duc HC</cp:lastModifiedBy>
  <cp:revision>48</cp:revision>
  <cp:lastPrinted>2015-05-14T02:10:00Z</cp:lastPrinted>
  <dcterms:created xsi:type="dcterms:W3CDTF">2015-05-15T14:54:00Z</dcterms:created>
  <dcterms:modified xsi:type="dcterms:W3CDTF">2015-05-16T12:27:00Z</dcterms:modified>
</cp:coreProperties>
</file>
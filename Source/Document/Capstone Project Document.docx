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0B6A40"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proofErr w:type="spellStart"/>
            <w:r w:rsidRPr="00791D5A">
              <w:rPr>
                <w:rFonts w:asciiTheme="majorHAnsi" w:hAnsiTheme="majorHAnsi"/>
                <w:szCs w:val="24"/>
                <w:lang w:val="fr-FR"/>
              </w:rPr>
              <w:t>Quan</w:t>
            </w:r>
            <w:proofErr w:type="spellEnd"/>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 xml:space="preserve">Nguyen </w:t>
            </w:r>
            <w:proofErr w:type="spellStart"/>
            <w:r w:rsidRPr="0016503B">
              <w:rPr>
                <w:rFonts w:asciiTheme="majorHAnsi" w:hAnsiTheme="majorHAnsi"/>
                <w:lang w:eastAsia="ja-JP"/>
              </w:rPr>
              <w:t>Huy</w:t>
            </w:r>
            <w:proofErr w:type="spellEnd"/>
            <w:r w:rsidRPr="0016503B">
              <w:rPr>
                <w:rFonts w:asciiTheme="majorHAnsi" w:hAnsiTheme="majorHAnsi"/>
                <w:lang w:eastAsia="ja-JP"/>
              </w:rPr>
              <w:t xml:space="preserve">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 xml:space="preserve">Huynh Cong </w:t>
            </w:r>
            <w:proofErr w:type="spellStart"/>
            <w:r w:rsidRPr="006D162F">
              <w:rPr>
                <w:rFonts w:asciiTheme="majorHAnsi" w:hAnsiTheme="majorHAnsi"/>
                <w:szCs w:val="24"/>
              </w:rPr>
              <w:t>Duc</w:t>
            </w:r>
            <w:proofErr w:type="spellEnd"/>
            <w:r w:rsidRPr="006D162F">
              <w:rPr>
                <w:rFonts w:asciiTheme="majorHAnsi" w:hAnsiTheme="majorHAnsi"/>
                <w:szCs w:val="24"/>
              </w:rPr>
              <w:t xml:space="preserve">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proofErr w:type="spellStart"/>
            <w:r w:rsidRPr="00A55320">
              <w:rPr>
                <w:rFonts w:asciiTheme="majorHAnsi" w:hAnsiTheme="majorHAnsi"/>
                <w:szCs w:val="24"/>
              </w:rPr>
              <w:t>Mr.</w:t>
            </w:r>
            <w:proofErr w:type="spellEnd"/>
            <w:r w:rsidRPr="00A55320">
              <w:rPr>
                <w:rFonts w:asciiTheme="majorHAnsi" w:hAnsiTheme="majorHAnsi"/>
                <w:szCs w:val="24"/>
              </w:rPr>
              <w:t xml:space="preserve"> </w:t>
            </w:r>
            <w:proofErr w:type="spellStart"/>
            <w:r w:rsidRPr="00A55320">
              <w:rPr>
                <w:rFonts w:asciiTheme="majorHAnsi" w:hAnsiTheme="majorHAnsi"/>
                <w:szCs w:val="24"/>
              </w:rPr>
              <w:t>Kieu</w:t>
            </w:r>
            <w:proofErr w:type="spellEnd"/>
            <w:r w:rsidRPr="00A55320">
              <w:rPr>
                <w:rFonts w:asciiTheme="majorHAnsi" w:hAnsiTheme="majorHAnsi"/>
                <w:szCs w:val="24"/>
              </w:rPr>
              <w:t xml:space="preserve"> </w:t>
            </w:r>
            <w:proofErr w:type="spellStart"/>
            <w:r w:rsidRPr="00A55320">
              <w:rPr>
                <w:rFonts w:asciiTheme="majorHAnsi" w:hAnsiTheme="majorHAnsi"/>
                <w:szCs w:val="24"/>
              </w:rPr>
              <w:t>Trong</w:t>
            </w:r>
            <w:proofErr w:type="spellEnd"/>
            <w:r w:rsidRPr="00A55320">
              <w:rPr>
                <w:rFonts w:asciiTheme="majorHAnsi" w:hAnsiTheme="majorHAnsi"/>
                <w:szCs w:val="24"/>
              </w:rPr>
              <w:t xml:space="preserve"> </w:t>
            </w:r>
            <w:proofErr w:type="spellStart"/>
            <w:r w:rsidRPr="00A55320">
              <w:rPr>
                <w:rFonts w:asciiTheme="majorHAnsi" w:hAnsiTheme="majorHAnsi"/>
                <w:szCs w:val="24"/>
              </w:rPr>
              <w:t>Khanh</w:t>
            </w:r>
            <w:proofErr w:type="spellEnd"/>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proofErr w:type="spellStart"/>
            <w:r w:rsidR="00A55320" w:rsidRPr="00A55320">
              <w:rPr>
                <w:rFonts w:asciiTheme="majorHAnsi" w:hAnsiTheme="majorHAnsi"/>
                <w:szCs w:val="24"/>
              </w:rPr>
              <w:t>Ho</w:t>
            </w:r>
            <w:proofErr w:type="spellEnd"/>
            <w:r w:rsidR="00A55320" w:rsidRPr="00A55320">
              <w:rPr>
                <w:rFonts w:asciiTheme="majorHAnsi" w:hAnsiTheme="majorHAnsi"/>
                <w:szCs w:val="24"/>
              </w:rPr>
              <w:t xml:space="preserve">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171848"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66DB0E05" w14:textId="77777777" w:rsidR="00C218E3"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171848" w:history="1">
            <w:r w:rsidR="00C218E3" w:rsidRPr="001514F2">
              <w:rPr>
                <w:rStyle w:val="Hyperlink"/>
                <w:noProof/>
              </w:rPr>
              <w:t>Table of Contents</w:t>
            </w:r>
            <w:r w:rsidR="00C218E3">
              <w:rPr>
                <w:noProof/>
                <w:webHidden/>
              </w:rPr>
              <w:tab/>
            </w:r>
            <w:r w:rsidR="00C218E3">
              <w:rPr>
                <w:noProof/>
                <w:webHidden/>
              </w:rPr>
              <w:fldChar w:fldCharType="begin"/>
            </w:r>
            <w:r w:rsidR="00C218E3">
              <w:rPr>
                <w:noProof/>
                <w:webHidden/>
              </w:rPr>
              <w:instrText xml:space="preserve"> PAGEREF _Toc420171848 \h </w:instrText>
            </w:r>
            <w:r w:rsidR="00C218E3">
              <w:rPr>
                <w:noProof/>
                <w:webHidden/>
              </w:rPr>
            </w:r>
            <w:r w:rsidR="00C218E3">
              <w:rPr>
                <w:noProof/>
                <w:webHidden/>
              </w:rPr>
              <w:fldChar w:fldCharType="separate"/>
            </w:r>
            <w:r w:rsidR="00C218E3">
              <w:rPr>
                <w:noProof/>
                <w:webHidden/>
              </w:rPr>
              <w:t>3</w:t>
            </w:r>
            <w:r w:rsidR="00C218E3">
              <w:rPr>
                <w:noProof/>
                <w:webHidden/>
              </w:rPr>
              <w:fldChar w:fldCharType="end"/>
            </w:r>
          </w:hyperlink>
        </w:p>
        <w:p w14:paraId="66DB0E06" w14:textId="77777777" w:rsidR="00C218E3" w:rsidRDefault="000B6A40">
          <w:pPr>
            <w:pStyle w:val="TOC2"/>
            <w:rPr>
              <w:rFonts w:asciiTheme="minorHAnsi" w:hAnsiTheme="minorHAnsi"/>
              <w:noProof/>
              <w:sz w:val="22"/>
              <w:lang w:val="en-US"/>
            </w:rPr>
          </w:pPr>
          <w:hyperlink w:anchor="_Toc420171849" w:history="1">
            <w:r w:rsidR="00C218E3" w:rsidRPr="001514F2">
              <w:rPr>
                <w:rStyle w:val="Hyperlink"/>
                <w:noProof/>
              </w:rPr>
              <w:t>List of Tables</w:t>
            </w:r>
            <w:r w:rsidR="00C218E3">
              <w:rPr>
                <w:noProof/>
                <w:webHidden/>
              </w:rPr>
              <w:tab/>
            </w:r>
            <w:r w:rsidR="00C218E3">
              <w:rPr>
                <w:noProof/>
                <w:webHidden/>
              </w:rPr>
              <w:fldChar w:fldCharType="begin"/>
            </w:r>
            <w:r w:rsidR="00C218E3">
              <w:rPr>
                <w:noProof/>
                <w:webHidden/>
              </w:rPr>
              <w:instrText xml:space="preserve"> PAGEREF _Toc420171849 \h </w:instrText>
            </w:r>
            <w:r w:rsidR="00C218E3">
              <w:rPr>
                <w:noProof/>
                <w:webHidden/>
              </w:rPr>
            </w:r>
            <w:r w:rsidR="00C218E3">
              <w:rPr>
                <w:noProof/>
                <w:webHidden/>
              </w:rPr>
              <w:fldChar w:fldCharType="separate"/>
            </w:r>
            <w:r w:rsidR="00C218E3">
              <w:rPr>
                <w:noProof/>
                <w:webHidden/>
              </w:rPr>
              <w:t>6</w:t>
            </w:r>
            <w:r w:rsidR="00C218E3">
              <w:rPr>
                <w:noProof/>
                <w:webHidden/>
              </w:rPr>
              <w:fldChar w:fldCharType="end"/>
            </w:r>
          </w:hyperlink>
        </w:p>
        <w:p w14:paraId="66DB0E07" w14:textId="77777777" w:rsidR="00C218E3" w:rsidRDefault="000B6A40">
          <w:pPr>
            <w:pStyle w:val="TOC2"/>
            <w:rPr>
              <w:rFonts w:asciiTheme="minorHAnsi" w:hAnsiTheme="minorHAnsi"/>
              <w:noProof/>
              <w:sz w:val="22"/>
              <w:lang w:val="en-US"/>
            </w:rPr>
          </w:pPr>
          <w:hyperlink w:anchor="_Toc420171850" w:history="1">
            <w:r w:rsidR="00C218E3" w:rsidRPr="001514F2">
              <w:rPr>
                <w:rStyle w:val="Hyperlink"/>
                <w:noProof/>
              </w:rPr>
              <w:t>List of Figures</w:t>
            </w:r>
            <w:r w:rsidR="00C218E3">
              <w:rPr>
                <w:noProof/>
                <w:webHidden/>
              </w:rPr>
              <w:tab/>
            </w:r>
            <w:r w:rsidR="00C218E3">
              <w:rPr>
                <w:noProof/>
                <w:webHidden/>
              </w:rPr>
              <w:fldChar w:fldCharType="begin"/>
            </w:r>
            <w:r w:rsidR="00C218E3">
              <w:rPr>
                <w:noProof/>
                <w:webHidden/>
              </w:rPr>
              <w:instrText xml:space="preserve"> PAGEREF _Toc420171850 \h </w:instrText>
            </w:r>
            <w:r w:rsidR="00C218E3">
              <w:rPr>
                <w:noProof/>
                <w:webHidden/>
              </w:rPr>
            </w:r>
            <w:r w:rsidR="00C218E3">
              <w:rPr>
                <w:noProof/>
                <w:webHidden/>
              </w:rPr>
              <w:fldChar w:fldCharType="separate"/>
            </w:r>
            <w:r w:rsidR="00C218E3">
              <w:rPr>
                <w:noProof/>
                <w:webHidden/>
              </w:rPr>
              <w:t>7</w:t>
            </w:r>
            <w:r w:rsidR="00C218E3">
              <w:rPr>
                <w:noProof/>
                <w:webHidden/>
              </w:rPr>
              <w:fldChar w:fldCharType="end"/>
            </w:r>
          </w:hyperlink>
        </w:p>
        <w:p w14:paraId="66DB0E08" w14:textId="77777777" w:rsidR="00C218E3" w:rsidRDefault="000B6A40">
          <w:pPr>
            <w:pStyle w:val="TOC2"/>
            <w:rPr>
              <w:rFonts w:asciiTheme="minorHAnsi" w:hAnsiTheme="minorHAnsi"/>
              <w:noProof/>
              <w:sz w:val="22"/>
              <w:lang w:val="en-US"/>
            </w:rPr>
          </w:pPr>
          <w:hyperlink w:anchor="_Toc420171851" w:history="1">
            <w:r w:rsidR="00C218E3" w:rsidRPr="001514F2">
              <w:rPr>
                <w:rStyle w:val="Hyperlink"/>
                <w:noProof/>
              </w:rPr>
              <w:t>D</w:t>
            </w:r>
            <w:r w:rsidR="00C218E3" w:rsidRPr="001514F2">
              <w:rPr>
                <w:rStyle w:val="Hyperlink"/>
                <w:noProof/>
                <w:spacing w:val="1"/>
              </w:rPr>
              <w:t>e</w:t>
            </w:r>
            <w:r w:rsidR="00C218E3" w:rsidRPr="001514F2">
              <w:rPr>
                <w:rStyle w:val="Hyperlink"/>
                <w:noProof/>
              </w:rPr>
              <w:t>fini</w:t>
            </w:r>
            <w:r w:rsidR="00C218E3" w:rsidRPr="001514F2">
              <w:rPr>
                <w:rStyle w:val="Hyperlink"/>
                <w:noProof/>
                <w:spacing w:val="1"/>
              </w:rPr>
              <w:t>t</w:t>
            </w:r>
            <w:r w:rsidR="00C218E3" w:rsidRPr="001514F2">
              <w:rPr>
                <w:rStyle w:val="Hyperlink"/>
                <w:noProof/>
              </w:rPr>
              <w:t>i</w:t>
            </w:r>
            <w:r w:rsidR="00C218E3" w:rsidRPr="001514F2">
              <w:rPr>
                <w:rStyle w:val="Hyperlink"/>
                <w:noProof/>
                <w:spacing w:val="-1"/>
              </w:rPr>
              <w:t>o</w:t>
            </w:r>
            <w:r w:rsidR="00C218E3" w:rsidRPr="001514F2">
              <w:rPr>
                <w:rStyle w:val="Hyperlink"/>
                <w:noProof/>
              </w:rPr>
              <w:t>n</w:t>
            </w:r>
            <w:r w:rsidR="00C218E3" w:rsidRPr="001514F2">
              <w:rPr>
                <w:rStyle w:val="Hyperlink"/>
                <w:noProof/>
                <w:spacing w:val="1"/>
              </w:rPr>
              <w:t>s</w:t>
            </w:r>
            <w:r w:rsidR="00C218E3" w:rsidRPr="001514F2">
              <w:rPr>
                <w:rStyle w:val="Hyperlink"/>
                <w:noProof/>
              </w:rPr>
              <w:t>,</w:t>
            </w:r>
            <w:r w:rsidR="00C218E3" w:rsidRPr="001514F2">
              <w:rPr>
                <w:rStyle w:val="Hyperlink"/>
                <w:noProof/>
                <w:spacing w:val="-2"/>
              </w:rPr>
              <w:t xml:space="preserve"> </w:t>
            </w:r>
            <w:r w:rsidR="00C218E3" w:rsidRPr="001514F2">
              <w:rPr>
                <w:rStyle w:val="Hyperlink"/>
                <w:noProof/>
              </w:rPr>
              <w:t>Acr</w:t>
            </w:r>
            <w:r w:rsidR="00C218E3" w:rsidRPr="001514F2">
              <w:rPr>
                <w:rStyle w:val="Hyperlink"/>
                <w:noProof/>
                <w:spacing w:val="-2"/>
              </w:rPr>
              <w:t>o</w:t>
            </w:r>
            <w:r w:rsidR="00C218E3" w:rsidRPr="001514F2">
              <w:rPr>
                <w:rStyle w:val="Hyperlink"/>
                <w:noProof/>
              </w:rPr>
              <w:t>n</w:t>
            </w:r>
            <w:r w:rsidR="00C218E3" w:rsidRPr="001514F2">
              <w:rPr>
                <w:rStyle w:val="Hyperlink"/>
                <w:noProof/>
                <w:spacing w:val="2"/>
              </w:rPr>
              <w:t>y</w:t>
            </w:r>
            <w:r w:rsidR="00C218E3" w:rsidRPr="001514F2">
              <w:rPr>
                <w:rStyle w:val="Hyperlink"/>
                <w:noProof/>
                <w:spacing w:val="1"/>
              </w:rPr>
              <w:t>m</w:t>
            </w:r>
            <w:r w:rsidR="00C218E3" w:rsidRPr="001514F2">
              <w:rPr>
                <w:rStyle w:val="Hyperlink"/>
                <w:noProof/>
              </w:rPr>
              <w:t>s, a</w:t>
            </w:r>
            <w:r w:rsidR="00C218E3" w:rsidRPr="001514F2">
              <w:rPr>
                <w:rStyle w:val="Hyperlink"/>
                <w:noProof/>
                <w:spacing w:val="-1"/>
              </w:rPr>
              <w:t>n</w:t>
            </w:r>
            <w:r w:rsidR="00C218E3" w:rsidRPr="001514F2">
              <w:rPr>
                <w:rStyle w:val="Hyperlink"/>
                <w:noProof/>
              </w:rPr>
              <w:t xml:space="preserve">d </w:t>
            </w:r>
            <w:r w:rsidR="00C218E3" w:rsidRPr="001514F2">
              <w:rPr>
                <w:rStyle w:val="Hyperlink"/>
                <w:noProof/>
                <w:spacing w:val="-2"/>
              </w:rPr>
              <w:t>A</w:t>
            </w:r>
            <w:r w:rsidR="00C218E3" w:rsidRPr="001514F2">
              <w:rPr>
                <w:rStyle w:val="Hyperlink"/>
                <w:noProof/>
              </w:rPr>
              <w:t>b</w:t>
            </w:r>
            <w:r w:rsidR="00C218E3" w:rsidRPr="001514F2">
              <w:rPr>
                <w:rStyle w:val="Hyperlink"/>
                <w:noProof/>
                <w:spacing w:val="1"/>
              </w:rPr>
              <w:t>b</w:t>
            </w:r>
            <w:r w:rsidR="00C218E3" w:rsidRPr="001514F2">
              <w:rPr>
                <w:rStyle w:val="Hyperlink"/>
                <w:noProof/>
              </w:rPr>
              <w:t>re</w:t>
            </w:r>
            <w:r w:rsidR="00C218E3" w:rsidRPr="001514F2">
              <w:rPr>
                <w:rStyle w:val="Hyperlink"/>
                <w:noProof/>
                <w:spacing w:val="1"/>
              </w:rPr>
              <w:t>v</w:t>
            </w:r>
            <w:r w:rsidR="00C218E3" w:rsidRPr="001514F2">
              <w:rPr>
                <w:rStyle w:val="Hyperlink"/>
                <w:noProof/>
              </w:rPr>
              <w:t>iati</w:t>
            </w:r>
            <w:r w:rsidR="00C218E3" w:rsidRPr="001514F2">
              <w:rPr>
                <w:rStyle w:val="Hyperlink"/>
                <w:noProof/>
                <w:spacing w:val="-2"/>
              </w:rPr>
              <w:t>o</w:t>
            </w:r>
            <w:r w:rsidR="00C218E3" w:rsidRPr="001514F2">
              <w:rPr>
                <w:rStyle w:val="Hyperlink"/>
                <w:noProof/>
              </w:rPr>
              <w:t>ns</w:t>
            </w:r>
            <w:r w:rsidR="00C218E3">
              <w:rPr>
                <w:noProof/>
                <w:webHidden/>
              </w:rPr>
              <w:tab/>
            </w:r>
            <w:r w:rsidR="00C218E3">
              <w:rPr>
                <w:noProof/>
                <w:webHidden/>
              </w:rPr>
              <w:fldChar w:fldCharType="begin"/>
            </w:r>
            <w:r w:rsidR="00C218E3">
              <w:rPr>
                <w:noProof/>
                <w:webHidden/>
              </w:rPr>
              <w:instrText xml:space="preserve"> PAGEREF _Toc420171851 \h </w:instrText>
            </w:r>
            <w:r w:rsidR="00C218E3">
              <w:rPr>
                <w:noProof/>
                <w:webHidden/>
              </w:rPr>
            </w:r>
            <w:r w:rsidR="00C218E3">
              <w:rPr>
                <w:noProof/>
                <w:webHidden/>
              </w:rPr>
              <w:fldChar w:fldCharType="separate"/>
            </w:r>
            <w:r w:rsidR="00C218E3">
              <w:rPr>
                <w:noProof/>
                <w:webHidden/>
              </w:rPr>
              <w:t>8</w:t>
            </w:r>
            <w:r w:rsidR="00C218E3">
              <w:rPr>
                <w:noProof/>
                <w:webHidden/>
              </w:rPr>
              <w:fldChar w:fldCharType="end"/>
            </w:r>
          </w:hyperlink>
        </w:p>
        <w:p w14:paraId="66DB0E09" w14:textId="77777777" w:rsidR="00C218E3" w:rsidRDefault="000B6A40">
          <w:pPr>
            <w:pStyle w:val="TOC1"/>
            <w:rPr>
              <w:rFonts w:asciiTheme="minorHAnsi" w:hAnsiTheme="minorHAnsi"/>
              <w:noProof/>
              <w:sz w:val="22"/>
              <w:lang w:val="en-US"/>
            </w:rPr>
          </w:pPr>
          <w:hyperlink w:anchor="_Toc420171852" w:history="1">
            <w:r w:rsidR="00C218E3" w:rsidRPr="001514F2">
              <w:rPr>
                <w:rStyle w:val="Hyperlink"/>
                <w:noProof/>
              </w:rPr>
              <w:t>A. Report No.1 Introduction</w:t>
            </w:r>
            <w:r w:rsidR="00C218E3">
              <w:rPr>
                <w:noProof/>
                <w:webHidden/>
              </w:rPr>
              <w:tab/>
            </w:r>
            <w:r w:rsidR="00C218E3">
              <w:rPr>
                <w:noProof/>
                <w:webHidden/>
              </w:rPr>
              <w:fldChar w:fldCharType="begin"/>
            </w:r>
            <w:r w:rsidR="00C218E3">
              <w:rPr>
                <w:noProof/>
                <w:webHidden/>
              </w:rPr>
              <w:instrText xml:space="preserve"> PAGEREF _Toc420171852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A" w14:textId="77777777" w:rsidR="00C218E3" w:rsidRDefault="000B6A40">
          <w:pPr>
            <w:pStyle w:val="TOC2"/>
            <w:rPr>
              <w:rFonts w:asciiTheme="minorHAnsi" w:hAnsiTheme="minorHAnsi"/>
              <w:noProof/>
              <w:sz w:val="22"/>
              <w:lang w:val="en-US"/>
            </w:rPr>
          </w:pPr>
          <w:hyperlink w:anchor="_Toc420171853" w:history="1">
            <w:r w:rsidR="00C218E3" w:rsidRPr="001514F2">
              <w:rPr>
                <w:rStyle w:val="Hyperlink"/>
                <w:noProof/>
              </w:rPr>
              <w:t>1. Project Information</w:t>
            </w:r>
            <w:r w:rsidR="00C218E3">
              <w:rPr>
                <w:noProof/>
                <w:webHidden/>
              </w:rPr>
              <w:tab/>
            </w:r>
            <w:r w:rsidR="00C218E3">
              <w:rPr>
                <w:noProof/>
                <w:webHidden/>
              </w:rPr>
              <w:fldChar w:fldCharType="begin"/>
            </w:r>
            <w:r w:rsidR="00C218E3">
              <w:rPr>
                <w:noProof/>
                <w:webHidden/>
              </w:rPr>
              <w:instrText xml:space="preserve"> PAGEREF _Toc420171853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B" w14:textId="77777777" w:rsidR="00C218E3" w:rsidRDefault="000B6A40">
          <w:pPr>
            <w:pStyle w:val="TOC2"/>
            <w:rPr>
              <w:rFonts w:asciiTheme="minorHAnsi" w:hAnsiTheme="minorHAnsi"/>
              <w:noProof/>
              <w:sz w:val="22"/>
              <w:lang w:val="en-US"/>
            </w:rPr>
          </w:pPr>
          <w:hyperlink w:anchor="_Toc420171854" w:history="1">
            <w:r w:rsidR="00C218E3" w:rsidRPr="001514F2">
              <w:rPr>
                <w:rStyle w:val="Hyperlink"/>
                <w:noProof/>
              </w:rPr>
              <w:t>2. Introduction</w:t>
            </w:r>
            <w:r w:rsidR="00C218E3">
              <w:rPr>
                <w:noProof/>
                <w:webHidden/>
              </w:rPr>
              <w:tab/>
            </w:r>
            <w:r w:rsidR="00C218E3">
              <w:rPr>
                <w:noProof/>
                <w:webHidden/>
              </w:rPr>
              <w:fldChar w:fldCharType="begin"/>
            </w:r>
            <w:r w:rsidR="00C218E3">
              <w:rPr>
                <w:noProof/>
                <w:webHidden/>
              </w:rPr>
              <w:instrText xml:space="preserve"> PAGEREF _Toc420171854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C" w14:textId="77777777" w:rsidR="00C218E3" w:rsidRDefault="000B6A40">
          <w:pPr>
            <w:pStyle w:val="TOC2"/>
            <w:rPr>
              <w:rFonts w:asciiTheme="minorHAnsi" w:hAnsiTheme="minorHAnsi"/>
              <w:noProof/>
              <w:sz w:val="22"/>
              <w:lang w:val="en-US"/>
            </w:rPr>
          </w:pPr>
          <w:hyperlink w:anchor="_Toc420171855" w:history="1">
            <w:r w:rsidR="00C218E3" w:rsidRPr="001514F2">
              <w:rPr>
                <w:rStyle w:val="Hyperlink"/>
                <w:noProof/>
              </w:rPr>
              <w:t>3. Current Situation</w:t>
            </w:r>
            <w:r w:rsidR="00C218E3">
              <w:rPr>
                <w:noProof/>
                <w:webHidden/>
              </w:rPr>
              <w:tab/>
            </w:r>
            <w:r w:rsidR="00C218E3">
              <w:rPr>
                <w:noProof/>
                <w:webHidden/>
              </w:rPr>
              <w:fldChar w:fldCharType="begin"/>
            </w:r>
            <w:r w:rsidR="00C218E3">
              <w:rPr>
                <w:noProof/>
                <w:webHidden/>
              </w:rPr>
              <w:instrText xml:space="preserve"> PAGEREF _Toc420171855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D" w14:textId="77777777" w:rsidR="00C218E3" w:rsidRDefault="000B6A40">
          <w:pPr>
            <w:pStyle w:val="TOC2"/>
            <w:rPr>
              <w:rFonts w:asciiTheme="minorHAnsi" w:hAnsiTheme="minorHAnsi"/>
              <w:noProof/>
              <w:sz w:val="22"/>
              <w:lang w:val="en-US"/>
            </w:rPr>
          </w:pPr>
          <w:hyperlink w:anchor="_Toc420171856" w:history="1">
            <w:r w:rsidR="00C218E3" w:rsidRPr="001514F2">
              <w:rPr>
                <w:rStyle w:val="Hyperlink"/>
                <w:noProof/>
              </w:rPr>
              <w:t>4. Problem Definition</w:t>
            </w:r>
            <w:r w:rsidR="00C218E3">
              <w:rPr>
                <w:noProof/>
                <w:webHidden/>
              </w:rPr>
              <w:tab/>
            </w:r>
            <w:r w:rsidR="00C218E3">
              <w:rPr>
                <w:noProof/>
                <w:webHidden/>
              </w:rPr>
              <w:fldChar w:fldCharType="begin"/>
            </w:r>
            <w:r w:rsidR="00C218E3">
              <w:rPr>
                <w:noProof/>
                <w:webHidden/>
              </w:rPr>
              <w:instrText xml:space="preserve"> PAGEREF _Toc420171856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E" w14:textId="77777777" w:rsidR="00C218E3" w:rsidRDefault="000B6A40">
          <w:pPr>
            <w:pStyle w:val="TOC2"/>
            <w:rPr>
              <w:rFonts w:asciiTheme="minorHAnsi" w:hAnsiTheme="minorHAnsi"/>
              <w:noProof/>
              <w:sz w:val="22"/>
              <w:lang w:val="en-US"/>
            </w:rPr>
          </w:pPr>
          <w:hyperlink w:anchor="_Toc420171857" w:history="1">
            <w:r w:rsidR="00C218E3" w:rsidRPr="001514F2">
              <w:rPr>
                <w:rStyle w:val="Hyperlink"/>
                <w:noProof/>
              </w:rPr>
              <w:t>5. Proposed Solution</w:t>
            </w:r>
            <w:r w:rsidR="00C218E3">
              <w:rPr>
                <w:noProof/>
                <w:webHidden/>
              </w:rPr>
              <w:tab/>
            </w:r>
            <w:r w:rsidR="00C218E3">
              <w:rPr>
                <w:noProof/>
                <w:webHidden/>
              </w:rPr>
              <w:fldChar w:fldCharType="begin"/>
            </w:r>
            <w:r w:rsidR="00C218E3">
              <w:rPr>
                <w:noProof/>
                <w:webHidden/>
              </w:rPr>
              <w:instrText xml:space="preserve"> PAGEREF _Toc420171857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14:paraId="66DB0E0F" w14:textId="77777777" w:rsidR="00C218E3" w:rsidRDefault="000B6A40">
          <w:pPr>
            <w:pStyle w:val="TOC3"/>
            <w:rPr>
              <w:rFonts w:asciiTheme="minorHAnsi" w:hAnsiTheme="minorHAnsi"/>
              <w:noProof/>
              <w:sz w:val="22"/>
              <w:lang w:val="en-US"/>
            </w:rPr>
          </w:pPr>
          <w:hyperlink w:anchor="_Toc420171858" w:history="1">
            <w:r w:rsidR="00C218E3" w:rsidRPr="001514F2">
              <w:rPr>
                <w:rStyle w:val="Hyperlink"/>
                <w:noProof/>
              </w:rPr>
              <w:t>5.1. Feature functions</w:t>
            </w:r>
            <w:r w:rsidR="00C218E3">
              <w:rPr>
                <w:noProof/>
                <w:webHidden/>
              </w:rPr>
              <w:tab/>
            </w:r>
            <w:r w:rsidR="00C218E3">
              <w:rPr>
                <w:noProof/>
                <w:webHidden/>
              </w:rPr>
              <w:fldChar w:fldCharType="begin"/>
            </w:r>
            <w:r w:rsidR="00C218E3">
              <w:rPr>
                <w:noProof/>
                <w:webHidden/>
              </w:rPr>
              <w:instrText xml:space="preserve"> PAGEREF _Toc420171858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14:paraId="66DB0E10" w14:textId="77777777" w:rsidR="00C218E3" w:rsidRDefault="000B6A40">
          <w:pPr>
            <w:pStyle w:val="TOC3"/>
            <w:rPr>
              <w:rFonts w:asciiTheme="minorHAnsi" w:hAnsiTheme="minorHAnsi"/>
              <w:noProof/>
              <w:sz w:val="22"/>
              <w:lang w:val="en-US"/>
            </w:rPr>
          </w:pPr>
          <w:hyperlink w:anchor="_Toc420171859" w:history="1">
            <w:r w:rsidR="00C218E3" w:rsidRPr="001514F2">
              <w:rPr>
                <w:rStyle w:val="Hyperlink"/>
                <w:noProof/>
              </w:rPr>
              <w:t>5.2. Advantage and disadvantages</w:t>
            </w:r>
            <w:r w:rsidR="00C218E3">
              <w:rPr>
                <w:noProof/>
                <w:webHidden/>
              </w:rPr>
              <w:tab/>
            </w:r>
            <w:r w:rsidR="00C218E3">
              <w:rPr>
                <w:noProof/>
                <w:webHidden/>
              </w:rPr>
              <w:fldChar w:fldCharType="begin"/>
            </w:r>
            <w:r w:rsidR="00C218E3">
              <w:rPr>
                <w:noProof/>
                <w:webHidden/>
              </w:rPr>
              <w:instrText xml:space="preserve"> PAGEREF _Toc420171859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14:paraId="66DB0E11" w14:textId="77777777" w:rsidR="00C218E3" w:rsidRDefault="000B6A40">
          <w:pPr>
            <w:pStyle w:val="TOC2"/>
            <w:rPr>
              <w:rFonts w:asciiTheme="minorHAnsi" w:hAnsiTheme="minorHAnsi"/>
              <w:noProof/>
              <w:sz w:val="22"/>
              <w:lang w:val="en-US"/>
            </w:rPr>
          </w:pPr>
          <w:hyperlink w:anchor="_Toc420171860" w:history="1">
            <w:r w:rsidR="00C218E3" w:rsidRPr="001514F2">
              <w:rPr>
                <w:rStyle w:val="Hyperlink"/>
                <w:noProof/>
              </w:rPr>
              <w:t>6. Functional Requirements</w:t>
            </w:r>
            <w:r w:rsidR="00C218E3">
              <w:rPr>
                <w:noProof/>
                <w:webHidden/>
              </w:rPr>
              <w:tab/>
            </w:r>
            <w:r w:rsidR="00C218E3">
              <w:rPr>
                <w:noProof/>
                <w:webHidden/>
              </w:rPr>
              <w:fldChar w:fldCharType="begin"/>
            </w:r>
            <w:r w:rsidR="00C218E3">
              <w:rPr>
                <w:noProof/>
                <w:webHidden/>
              </w:rPr>
              <w:instrText xml:space="preserve"> PAGEREF _Toc420171860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14:paraId="66DB0E12" w14:textId="77777777" w:rsidR="00C218E3" w:rsidRDefault="000B6A40">
          <w:pPr>
            <w:pStyle w:val="TOC2"/>
            <w:rPr>
              <w:rFonts w:asciiTheme="minorHAnsi" w:hAnsiTheme="minorHAnsi"/>
              <w:noProof/>
              <w:sz w:val="22"/>
              <w:lang w:val="en-US"/>
            </w:rPr>
          </w:pPr>
          <w:hyperlink w:anchor="_Toc420171861" w:history="1">
            <w:r w:rsidR="00C218E3" w:rsidRPr="001514F2">
              <w:rPr>
                <w:rStyle w:val="Hyperlink"/>
                <w:noProof/>
              </w:rPr>
              <w:t>7. Role and Responsibility</w:t>
            </w:r>
            <w:r w:rsidR="00C218E3">
              <w:rPr>
                <w:noProof/>
                <w:webHidden/>
              </w:rPr>
              <w:tab/>
            </w:r>
            <w:r w:rsidR="00C218E3">
              <w:rPr>
                <w:noProof/>
                <w:webHidden/>
              </w:rPr>
              <w:fldChar w:fldCharType="begin"/>
            </w:r>
            <w:r w:rsidR="00C218E3">
              <w:rPr>
                <w:noProof/>
                <w:webHidden/>
              </w:rPr>
              <w:instrText xml:space="preserve"> PAGEREF _Toc420171861 \h </w:instrText>
            </w:r>
            <w:r w:rsidR="00C218E3">
              <w:rPr>
                <w:noProof/>
                <w:webHidden/>
              </w:rPr>
            </w:r>
            <w:r w:rsidR="00C218E3">
              <w:rPr>
                <w:noProof/>
                <w:webHidden/>
              </w:rPr>
              <w:fldChar w:fldCharType="separate"/>
            </w:r>
            <w:r w:rsidR="00C218E3">
              <w:rPr>
                <w:noProof/>
                <w:webHidden/>
              </w:rPr>
              <w:t>12</w:t>
            </w:r>
            <w:r w:rsidR="00C218E3">
              <w:rPr>
                <w:noProof/>
                <w:webHidden/>
              </w:rPr>
              <w:fldChar w:fldCharType="end"/>
            </w:r>
          </w:hyperlink>
        </w:p>
        <w:p w14:paraId="66DB0E13" w14:textId="77777777" w:rsidR="00C218E3" w:rsidRDefault="000B6A40">
          <w:pPr>
            <w:pStyle w:val="TOC1"/>
            <w:rPr>
              <w:rFonts w:asciiTheme="minorHAnsi" w:hAnsiTheme="minorHAnsi"/>
              <w:noProof/>
              <w:sz w:val="22"/>
              <w:lang w:val="en-US"/>
            </w:rPr>
          </w:pPr>
          <w:hyperlink w:anchor="_Toc420171862" w:history="1">
            <w:r w:rsidR="00C218E3" w:rsidRPr="001514F2">
              <w:rPr>
                <w:rStyle w:val="Hyperlink"/>
                <w:noProof/>
              </w:rPr>
              <w:t>B. Report No. 2 Software Project Management Plan</w:t>
            </w:r>
            <w:r w:rsidR="00C218E3">
              <w:rPr>
                <w:noProof/>
                <w:webHidden/>
              </w:rPr>
              <w:tab/>
            </w:r>
            <w:r w:rsidR="00C218E3">
              <w:rPr>
                <w:noProof/>
                <w:webHidden/>
              </w:rPr>
              <w:fldChar w:fldCharType="begin"/>
            </w:r>
            <w:r w:rsidR="00C218E3">
              <w:rPr>
                <w:noProof/>
                <w:webHidden/>
              </w:rPr>
              <w:instrText xml:space="preserve"> PAGEREF _Toc420171862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4" w14:textId="77777777" w:rsidR="00C218E3" w:rsidRDefault="000B6A40">
          <w:pPr>
            <w:pStyle w:val="TOC2"/>
            <w:rPr>
              <w:rFonts w:asciiTheme="minorHAnsi" w:hAnsiTheme="minorHAnsi"/>
              <w:noProof/>
              <w:sz w:val="22"/>
              <w:lang w:val="en-US"/>
            </w:rPr>
          </w:pPr>
          <w:hyperlink w:anchor="_Toc420171863" w:history="1">
            <w:r w:rsidR="00C218E3" w:rsidRPr="001514F2">
              <w:rPr>
                <w:rStyle w:val="Hyperlink"/>
                <w:noProof/>
              </w:rPr>
              <w:t>1. Problem Definition</w:t>
            </w:r>
            <w:r w:rsidR="00C218E3">
              <w:rPr>
                <w:noProof/>
                <w:webHidden/>
              </w:rPr>
              <w:tab/>
            </w:r>
            <w:r w:rsidR="00C218E3">
              <w:rPr>
                <w:noProof/>
                <w:webHidden/>
              </w:rPr>
              <w:fldChar w:fldCharType="begin"/>
            </w:r>
            <w:r w:rsidR="00C218E3">
              <w:rPr>
                <w:noProof/>
                <w:webHidden/>
              </w:rPr>
              <w:instrText xml:space="preserve"> PAGEREF _Toc420171863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5" w14:textId="77777777" w:rsidR="00C218E3" w:rsidRDefault="000B6A40">
          <w:pPr>
            <w:pStyle w:val="TOC3"/>
            <w:rPr>
              <w:rFonts w:asciiTheme="minorHAnsi" w:hAnsiTheme="minorHAnsi"/>
              <w:noProof/>
              <w:sz w:val="22"/>
              <w:lang w:val="en-US"/>
            </w:rPr>
          </w:pPr>
          <w:hyperlink w:anchor="_Toc420171864" w:history="1">
            <w:r w:rsidR="00C218E3" w:rsidRPr="001514F2">
              <w:rPr>
                <w:rStyle w:val="Hyperlink"/>
                <w:noProof/>
              </w:rPr>
              <w:t>1.1. Name of this Capstone Project</w:t>
            </w:r>
            <w:r w:rsidR="00C218E3">
              <w:rPr>
                <w:noProof/>
                <w:webHidden/>
              </w:rPr>
              <w:tab/>
            </w:r>
            <w:r w:rsidR="00C218E3">
              <w:rPr>
                <w:noProof/>
                <w:webHidden/>
              </w:rPr>
              <w:fldChar w:fldCharType="begin"/>
            </w:r>
            <w:r w:rsidR="00C218E3">
              <w:rPr>
                <w:noProof/>
                <w:webHidden/>
              </w:rPr>
              <w:instrText xml:space="preserve"> PAGEREF _Toc420171864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6" w14:textId="77777777" w:rsidR="00C218E3" w:rsidRDefault="000B6A40">
          <w:pPr>
            <w:pStyle w:val="TOC3"/>
            <w:rPr>
              <w:rFonts w:asciiTheme="minorHAnsi" w:hAnsiTheme="minorHAnsi"/>
              <w:noProof/>
              <w:sz w:val="22"/>
              <w:lang w:val="en-US"/>
            </w:rPr>
          </w:pPr>
          <w:hyperlink w:anchor="_Toc420171865" w:history="1">
            <w:r w:rsidR="00C218E3" w:rsidRPr="001514F2">
              <w:rPr>
                <w:rStyle w:val="Hyperlink"/>
                <w:noProof/>
              </w:rPr>
              <w:t>1.2. Problem Abstract</w:t>
            </w:r>
            <w:r w:rsidR="00C218E3">
              <w:rPr>
                <w:noProof/>
                <w:webHidden/>
              </w:rPr>
              <w:tab/>
            </w:r>
            <w:r w:rsidR="00C218E3">
              <w:rPr>
                <w:noProof/>
                <w:webHidden/>
              </w:rPr>
              <w:fldChar w:fldCharType="begin"/>
            </w:r>
            <w:r w:rsidR="00C218E3">
              <w:rPr>
                <w:noProof/>
                <w:webHidden/>
              </w:rPr>
              <w:instrText xml:space="preserve"> PAGEREF _Toc420171865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7" w14:textId="77777777" w:rsidR="00C218E3" w:rsidRDefault="000B6A40">
          <w:pPr>
            <w:pStyle w:val="TOC3"/>
            <w:rPr>
              <w:rFonts w:asciiTheme="minorHAnsi" w:hAnsiTheme="minorHAnsi"/>
              <w:noProof/>
              <w:sz w:val="22"/>
              <w:lang w:val="en-US"/>
            </w:rPr>
          </w:pPr>
          <w:hyperlink w:anchor="_Toc420171866" w:history="1">
            <w:r w:rsidR="00C218E3" w:rsidRPr="001514F2">
              <w:rPr>
                <w:rStyle w:val="Hyperlink"/>
                <w:noProof/>
                <w:lang w:val="vi-VN"/>
              </w:rPr>
              <w:t>1.3.</w:t>
            </w:r>
            <w:r w:rsidR="00C218E3" w:rsidRPr="001514F2">
              <w:rPr>
                <w:rStyle w:val="Hyperlink"/>
                <w:noProof/>
              </w:rPr>
              <w:t xml:space="preserve"> Project Overview</w:t>
            </w:r>
            <w:r w:rsidR="00C218E3">
              <w:rPr>
                <w:noProof/>
                <w:webHidden/>
              </w:rPr>
              <w:tab/>
            </w:r>
            <w:r w:rsidR="00C218E3">
              <w:rPr>
                <w:noProof/>
                <w:webHidden/>
              </w:rPr>
              <w:fldChar w:fldCharType="begin"/>
            </w:r>
            <w:r w:rsidR="00C218E3">
              <w:rPr>
                <w:noProof/>
                <w:webHidden/>
              </w:rPr>
              <w:instrText xml:space="preserve"> PAGEREF _Toc420171866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8" w14:textId="77777777" w:rsidR="00C218E3" w:rsidRDefault="000B6A40">
          <w:pPr>
            <w:pStyle w:val="TOC2"/>
            <w:rPr>
              <w:rFonts w:asciiTheme="minorHAnsi" w:hAnsiTheme="minorHAnsi"/>
              <w:noProof/>
              <w:sz w:val="22"/>
              <w:lang w:val="en-US"/>
            </w:rPr>
          </w:pPr>
          <w:hyperlink w:anchor="_Toc420171867" w:history="1">
            <w:r w:rsidR="00C218E3" w:rsidRPr="001514F2">
              <w:rPr>
                <w:rStyle w:val="Hyperlink"/>
                <w:noProof/>
                <w:lang w:val="vi-VN"/>
              </w:rPr>
              <w:t>2. Project Organization</w:t>
            </w:r>
            <w:r w:rsidR="00C218E3">
              <w:rPr>
                <w:noProof/>
                <w:webHidden/>
              </w:rPr>
              <w:tab/>
            </w:r>
            <w:r w:rsidR="00C218E3">
              <w:rPr>
                <w:noProof/>
                <w:webHidden/>
              </w:rPr>
              <w:fldChar w:fldCharType="begin"/>
            </w:r>
            <w:r w:rsidR="00C218E3">
              <w:rPr>
                <w:noProof/>
                <w:webHidden/>
              </w:rPr>
              <w:instrText xml:space="preserve"> PAGEREF _Toc420171867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14:paraId="66DB0E19" w14:textId="77777777" w:rsidR="00C218E3" w:rsidRDefault="000B6A40">
          <w:pPr>
            <w:pStyle w:val="TOC3"/>
            <w:rPr>
              <w:rFonts w:asciiTheme="minorHAnsi" w:hAnsiTheme="minorHAnsi"/>
              <w:noProof/>
              <w:sz w:val="22"/>
              <w:lang w:val="en-US"/>
            </w:rPr>
          </w:pPr>
          <w:hyperlink w:anchor="_Toc420171868" w:history="1">
            <w:r w:rsidR="00C218E3" w:rsidRPr="001514F2">
              <w:rPr>
                <w:rStyle w:val="Hyperlink"/>
                <w:noProof/>
                <w:lang w:val="vi-VN"/>
              </w:rPr>
              <w:t>2.1. Software Process Model</w:t>
            </w:r>
            <w:r w:rsidR="00C218E3">
              <w:rPr>
                <w:noProof/>
                <w:webHidden/>
              </w:rPr>
              <w:tab/>
            </w:r>
            <w:r w:rsidR="00C218E3">
              <w:rPr>
                <w:noProof/>
                <w:webHidden/>
              </w:rPr>
              <w:fldChar w:fldCharType="begin"/>
            </w:r>
            <w:r w:rsidR="00C218E3">
              <w:rPr>
                <w:noProof/>
                <w:webHidden/>
              </w:rPr>
              <w:instrText xml:space="preserve"> PAGEREF _Toc420171868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14:paraId="66DB0E1A" w14:textId="77777777" w:rsidR="00C218E3" w:rsidRDefault="000B6A40">
          <w:pPr>
            <w:pStyle w:val="TOC3"/>
            <w:rPr>
              <w:rFonts w:asciiTheme="minorHAnsi" w:hAnsiTheme="minorHAnsi"/>
              <w:noProof/>
              <w:sz w:val="22"/>
              <w:lang w:val="en-US"/>
            </w:rPr>
          </w:pPr>
          <w:hyperlink w:anchor="_Toc420171869" w:history="1">
            <w:r w:rsidR="00C218E3" w:rsidRPr="001514F2">
              <w:rPr>
                <w:rStyle w:val="Hyperlink"/>
                <w:noProof/>
                <w:lang w:val="vi-VN"/>
              </w:rPr>
              <w:t>2.2. Roles and Responsibilities</w:t>
            </w:r>
            <w:r w:rsidR="00C218E3">
              <w:rPr>
                <w:noProof/>
                <w:webHidden/>
              </w:rPr>
              <w:tab/>
            </w:r>
            <w:r w:rsidR="00C218E3">
              <w:rPr>
                <w:noProof/>
                <w:webHidden/>
              </w:rPr>
              <w:fldChar w:fldCharType="begin"/>
            </w:r>
            <w:r w:rsidR="00C218E3">
              <w:rPr>
                <w:noProof/>
                <w:webHidden/>
              </w:rPr>
              <w:instrText xml:space="preserve"> PAGEREF _Toc420171869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14:paraId="66DB0E1B" w14:textId="77777777" w:rsidR="00C218E3" w:rsidRDefault="000B6A40">
          <w:pPr>
            <w:pStyle w:val="TOC3"/>
            <w:rPr>
              <w:rFonts w:asciiTheme="minorHAnsi" w:hAnsiTheme="minorHAnsi"/>
              <w:noProof/>
              <w:sz w:val="22"/>
              <w:lang w:val="en-US"/>
            </w:rPr>
          </w:pPr>
          <w:hyperlink w:anchor="_Toc420171870" w:history="1">
            <w:r w:rsidR="00C218E3" w:rsidRPr="001514F2">
              <w:rPr>
                <w:rStyle w:val="Hyperlink"/>
                <w:noProof/>
              </w:rPr>
              <w:t>2.3.</w:t>
            </w:r>
            <w:r w:rsidR="00C218E3" w:rsidRPr="001514F2">
              <w:rPr>
                <w:rStyle w:val="Hyperlink"/>
                <w:noProof/>
                <w:lang w:val="vi-VN"/>
              </w:rPr>
              <w:t xml:space="preserve"> Tools and Techniques</w:t>
            </w:r>
            <w:r w:rsidR="00C218E3">
              <w:rPr>
                <w:noProof/>
                <w:webHidden/>
              </w:rPr>
              <w:tab/>
            </w:r>
            <w:r w:rsidR="00C218E3">
              <w:rPr>
                <w:noProof/>
                <w:webHidden/>
              </w:rPr>
              <w:fldChar w:fldCharType="begin"/>
            </w:r>
            <w:r w:rsidR="00C218E3">
              <w:rPr>
                <w:noProof/>
                <w:webHidden/>
              </w:rPr>
              <w:instrText xml:space="preserve"> PAGEREF _Toc420171870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14:paraId="66DB0E1C" w14:textId="77777777" w:rsidR="00C218E3" w:rsidRDefault="000B6A40">
          <w:pPr>
            <w:pStyle w:val="TOC2"/>
            <w:rPr>
              <w:rFonts w:asciiTheme="minorHAnsi" w:hAnsiTheme="minorHAnsi"/>
              <w:noProof/>
              <w:sz w:val="22"/>
              <w:lang w:val="en-US"/>
            </w:rPr>
          </w:pPr>
          <w:hyperlink w:anchor="_Toc420171871" w:history="1">
            <w:r w:rsidR="00C218E3" w:rsidRPr="001514F2">
              <w:rPr>
                <w:rStyle w:val="Hyperlink"/>
                <w:noProof/>
                <w:lang w:val="vi-VN"/>
              </w:rPr>
              <w:t>3. Project Management Plan</w:t>
            </w:r>
            <w:r w:rsidR="00C218E3">
              <w:rPr>
                <w:noProof/>
                <w:webHidden/>
              </w:rPr>
              <w:tab/>
            </w:r>
            <w:r w:rsidR="00C218E3">
              <w:rPr>
                <w:noProof/>
                <w:webHidden/>
              </w:rPr>
              <w:fldChar w:fldCharType="begin"/>
            </w:r>
            <w:r w:rsidR="00C218E3">
              <w:rPr>
                <w:noProof/>
                <w:webHidden/>
              </w:rPr>
              <w:instrText xml:space="preserve"> PAGEREF _Toc420171871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14:paraId="66DB0E1D" w14:textId="77777777" w:rsidR="00C218E3" w:rsidRDefault="000B6A40">
          <w:pPr>
            <w:pStyle w:val="TOC3"/>
            <w:rPr>
              <w:rFonts w:asciiTheme="minorHAnsi" w:hAnsiTheme="minorHAnsi"/>
              <w:noProof/>
              <w:sz w:val="22"/>
              <w:lang w:val="en-US"/>
            </w:rPr>
          </w:pPr>
          <w:hyperlink w:anchor="_Toc420171872" w:history="1">
            <w:r w:rsidR="00C218E3" w:rsidRPr="001514F2">
              <w:rPr>
                <w:rStyle w:val="Hyperlink"/>
                <w:noProof/>
              </w:rPr>
              <w:t>3.1.</w:t>
            </w:r>
            <w:r w:rsidR="00C218E3" w:rsidRPr="001514F2">
              <w:rPr>
                <w:rStyle w:val="Hyperlink"/>
                <w:noProof/>
                <w:lang w:val="vi-VN"/>
              </w:rPr>
              <w:t xml:space="preserve"> Software developement life cycle</w:t>
            </w:r>
            <w:r w:rsidR="00C218E3">
              <w:rPr>
                <w:noProof/>
                <w:webHidden/>
              </w:rPr>
              <w:tab/>
            </w:r>
            <w:r w:rsidR="00C218E3">
              <w:rPr>
                <w:noProof/>
                <w:webHidden/>
              </w:rPr>
              <w:fldChar w:fldCharType="begin"/>
            </w:r>
            <w:r w:rsidR="00C218E3">
              <w:rPr>
                <w:noProof/>
                <w:webHidden/>
              </w:rPr>
              <w:instrText xml:space="preserve"> PAGEREF _Toc420171872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14:paraId="66DB0E1E" w14:textId="77777777" w:rsidR="00C218E3" w:rsidRDefault="000B6A40">
          <w:pPr>
            <w:pStyle w:val="TOC3"/>
            <w:rPr>
              <w:rFonts w:asciiTheme="minorHAnsi" w:hAnsiTheme="minorHAnsi"/>
              <w:noProof/>
              <w:sz w:val="22"/>
              <w:lang w:val="en-US"/>
            </w:rPr>
          </w:pPr>
          <w:hyperlink w:anchor="_Toc420171873" w:history="1">
            <w:r w:rsidR="00C218E3" w:rsidRPr="001514F2">
              <w:rPr>
                <w:rStyle w:val="Hyperlink"/>
                <w:noProof/>
                <w:lang w:val="vi-VN"/>
              </w:rPr>
              <w:t>3.2. Phase Detail</w:t>
            </w:r>
            <w:r w:rsidR="00C218E3">
              <w:rPr>
                <w:noProof/>
                <w:webHidden/>
              </w:rPr>
              <w:tab/>
            </w:r>
            <w:r w:rsidR="00C218E3">
              <w:rPr>
                <w:noProof/>
                <w:webHidden/>
              </w:rPr>
              <w:fldChar w:fldCharType="begin"/>
            </w:r>
            <w:r w:rsidR="00C218E3">
              <w:rPr>
                <w:noProof/>
                <w:webHidden/>
              </w:rPr>
              <w:instrText xml:space="preserve"> PAGEREF _Toc420171873 \h </w:instrText>
            </w:r>
            <w:r w:rsidR="00C218E3">
              <w:rPr>
                <w:noProof/>
                <w:webHidden/>
              </w:rPr>
            </w:r>
            <w:r w:rsidR="00C218E3">
              <w:rPr>
                <w:noProof/>
                <w:webHidden/>
              </w:rPr>
              <w:fldChar w:fldCharType="separate"/>
            </w:r>
            <w:r w:rsidR="00C218E3">
              <w:rPr>
                <w:noProof/>
                <w:webHidden/>
              </w:rPr>
              <w:t>25</w:t>
            </w:r>
            <w:r w:rsidR="00C218E3">
              <w:rPr>
                <w:noProof/>
                <w:webHidden/>
              </w:rPr>
              <w:fldChar w:fldCharType="end"/>
            </w:r>
          </w:hyperlink>
        </w:p>
        <w:p w14:paraId="66DB0E1F" w14:textId="77777777" w:rsidR="00C218E3" w:rsidRDefault="000B6A40">
          <w:pPr>
            <w:pStyle w:val="TOC3"/>
            <w:rPr>
              <w:rFonts w:asciiTheme="minorHAnsi" w:hAnsiTheme="minorHAnsi"/>
              <w:noProof/>
              <w:sz w:val="22"/>
              <w:lang w:val="en-US"/>
            </w:rPr>
          </w:pPr>
          <w:hyperlink w:anchor="_Toc420171874" w:history="1">
            <w:r w:rsidR="00C218E3" w:rsidRPr="001514F2">
              <w:rPr>
                <w:rStyle w:val="Hyperlink"/>
                <w:noProof/>
              </w:rPr>
              <w:t>3.3.</w:t>
            </w:r>
            <w:r w:rsidR="00C218E3" w:rsidRPr="001514F2">
              <w:rPr>
                <w:rStyle w:val="Hyperlink"/>
                <w:noProof/>
                <w:lang w:val="vi-VN"/>
              </w:rPr>
              <w:t xml:space="preserve"> All Meeting Minutes</w:t>
            </w:r>
            <w:r w:rsidR="00C218E3">
              <w:rPr>
                <w:noProof/>
                <w:webHidden/>
              </w:rPr>
              <w:tab/>
            </w:r>
            <w:r w:rsidR="00C218E3">
              <w:rPr>
                <w:noProof/>
                <w:webHidden/>
              </w:rPr>
              <w:fldChar w:fldCharType="begin"/>
            </w:r>
            <w:r w:rsidR="00C218E3">
              <w:rPr>
                <w:noProof/>
                <w:webHidden/>
              </w:rPr>
              <w:instrText xml:space="preserve"> PAGEREF _Toc420171874 \h </w:instrText>
            </w:r>
            <w:r w:rsidR="00C218E3">
              <w:rPr>
                <w:noProof/>
                <w:webHidden/>
              </w:rPr>
            </w:r>
            <w:r w:rsidR="00C218E3">
              <w:rPr>
                <w:noProof/>
                <w:webHidden/>
              </w:rPr>
              <w:fldChar w:fldCharType="separate"/>
            </w:r>
            <w:r w:rsidR="00C218E3">
              <w:rPr>
                <w:noProof/>
                <w:webHidden/>
              </w:rPr>
              <w:t>29</w:t>
            </w:r>
            <w:r w:rsidR="00C218E3">
              <w:rPr>
                <w:noProof/>
                <w:webHidden/>
              </w:rPr>
              <w:fldChar w:fldCharType="end"/>
            </w:r>
          </w:hyperlink>
        </w:p>
        <w:p w14:paraId="66DB0E20" w14:textId="77777777" w:rsidR="00C218E3" w:rsidRDefault="000B6A40">
          <w:pPr>
            <w:pStyle w:val="TOC2"/>
            <w:rPr>
              <w:rFonts w:asciiTheme="minorHAnsi" w:hAnsiTheme="minorHAnsi"/>
              <w:noProof/>
              <w:sz w:val="22"/>
              <w:lang w:val="en-US"/>
            </w:rPr>
          </w:pPr>
          <w:hyperlink w:anchor="_Toc420171875" w:history="1">
            <w:r w:rsidR="00C218E3" w:rsidRPr="001514F2">
              <w:rPr>
                <w:rStyle w:val="Hyperlink"/>
                <w:noProof/>
                <w:lang w:val="vi-VN"/>
              </w:rPr>
              <w:t>4. Coding Convention</w:t>
            </w:r>
            <w:r w:rsidR="00C218E3">
              <w:rPr>
                <w:noProof/>
                <w:webHidden/>
              </w:rPr>
              <w:tab/>
            </w:r>
            <w:r w:rsidR="00C218E3">
              <w:rPr>
                <w:noProof/>
                <w:webHidden/>
              </w:rPr>
              <w:fldChar w:fldCharType="begin"/>
            </w:r>
            <w:r w:rsidR="00C218E3">
              <w:rPr>
                <w:noProof/>
                <w:webHidden/>
              </w:rPr>
              <w:instrText xml:space="preserve"> PAGEREF _Toc420171875 \h </w:instrText>
            </w:r>
            <w:r w:rsidR="00C218E3">
              <w:rPr>
                <w:noProof/>
                <w:webHidden/>
              </w:rPr>
            </w:r>
            <w:r w:rsidR="00C218E3">
              <w:rPr>
                <w:noProof/>
                <w:webHidden/>
              </w:rPr>
              <w:fldChar w:fldCharType="separate"/>
            </w:r>
            <w:r w:rsidR="00C218E3">
              <w:rPr>
                <w:noProof/>
                <w:webHidden/>
              </w:rPr>
              <w:t>30</w:t>
            </w:r>
            <w:r w:rsidR="00C218E3">
              <w:rPr>
                <w:noProof/>
                <w:webHidden/>
              </w:rPr>
              <w:fldChar w:fldCharType="end"/>
            </w:r>
          </w:hyperlink>
        </w:p>
        <w:p w14:paraId="66DB0E21" w14:textId="77777777" w:rsidR="00C218E3" w:rsidRDefault="000B6A40">
          <w:pPr>
            <w:pStyle w:val="TOC1"/>
            <w:rPr>
              <w:rFonts w:asciiTheme="minorHAnsi" w:hAnsiTheme="minorHAnsi"/>
              <w:noProof/>
              <w:sz w:val="22"/>
              <w:lang w:val="en-US"/>
            </w:rPr>
          </w:pPr>
          <w:hyperlink w:anchor="_Toc420171876" w:history="1">
            <w:r w:rsidR="00C218E3" w:rsidRPr="001514F2">
              <w:rPr>
                <w:rStyle w:val="Hyperlink"/>
                <w:noProof/>
                <w:lang w:val="vi-VN"/>
              </w:rPr>
              <w:t>C. Report No. 3 Software Requirement Specification</w:t>
            </w:r>
            <w:r w:rsidR="00C218E3">
              <w:rPr>
                <w:noProof/>
                <w:webHidden/>
              </w:rPr>
              <w:tab/>
            </w:r>
            <w:r w:rsidR="00C218E3">
              <w:rPr>
                <w:noProof/>
                <w:webHidden/>
              </w:rPr>
              <w:fldChar w:fldCharType="begin"/>
            </w:r>
            <w:r w:rsidR="00C218E3">
              <w:rPr>
                <w:noProof/>
                <w:webHidden/>
              </w:rPr>
              <w:instrText xml:space="preserve"> PAGEREF _Toc420171876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2" w14:textId="77777777" w:rsidR="00C218E3" w:rsidRDefault="000B6A40">
          <w:pPr>
            <w:pStyle w:val="TOC2"/>
            <w:rPr>
              <w:rFonts w:asciiTheme="minorHAnsi" w:hAnsiTheme="minorHAnsi"/>
              <w:noProof/>
              <w:sz w:val="22"/>
              <w:lang w:val="en-US"/>
            </w:rPr>
          </w:pPr>
          <w:hyperlink w:anchor="_Toc420171877" w:history="1">
            <w:r w:rsidR="00C218E3" w:rsidRPr="001514F2">
              <w:rPr>
                <w:rStyle w:val="Hyperlink"/>
                <w:noProof/>
                <w:lang w:val="vi-VN"/>
              </w:rPr>
              <w:t>1. User Requirement Specification</w:t>
            </w:r>
            <w:r w:rsidR="00C218E3">
              <w:rPr>
                <w:noProof/>
                <w:webHidden/>
              </w:rPr>
              <w:tab/>
            </w:r>
            <w:r w:rsidR="00C218E3">
              <w:rPr>
                <w:noProof/>
                <w:webHidden/>
              </w:rPr>
              <w:fldChar w:fldCharType="begin"/>
            </w:r>
            <w:r w:rsidR="00C218E3">
              <w:rPr>
                <w:noProof/>
                <w:webHidden/>
              </w:rPr>
              <w:instrText xml:space="preserve"> PAGEREF _Toc420171877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3" w14:textId="77777777" w:rsidR="00C218E3" w:rsidRDefault="000B6A40">
          <w:pPr>
            <w:pStyle w:val="TOC3"/>
            <w:rPr>
              <w:rFonts w:asciiTheme="minorHAnsi" w:hAnsiTheme="minorHAnsi"/>
              <w:noProof/>
              <w:sz w:val="22"/>
              <w:lang w:val="en-US"/>
            </w:rPr>
          </w:pPr>
          <w:hyperlink w:anchor="_Toc420171878" w:history="1">
            <w:r w:rsidR="00C218E3" w:rsidRPr="001514F2">
              <w:rPr>
                <w:rStyle w:val="Hyperlink"/>
                <w:noProof/>
                <w:lang w:val="vi-VN"/>
              </w:rPr>
              <w:t>1.1. Guest Requirement</w:t>
            </w:r>
            <w:r w:rsidR="00C218E3">
              <w:rPr>
                <w:noProof/>
                <w:webHidden/>
              </w:rPr>
              <w:tab/>
            </w:r>
            <w:r w:rsidR="00C218E3">
              <w:rPr>
                <w:noProof/>
                <w:webHidden/>
              </w:rPr>
              <w:fldChar w:fldCharType="begin"/>
            </w:r>
            <w:r w:rsidR="00C218E3">
              <w:rPr>
                <w:noProof/>
                <w:webHidden/>
              </w:rPr>
              <w:instrText xml:space="preserve"> PAGEREF _Toc420171878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4" w14:textId="77777777" w:rsidR="00C218E3" w:rsidRDefault="000B6A40">
          <w:pPr>
            <w:pStyle w:val="TOC3"/>
            <w:rPr>
              <w:rFonts w:asciiTheme="minorHAnsi" w:hAnsiTheme="minorHAnsi"/>
              <w:noProof/>
              <w:sz w:val="22"/>
              <w:lang w:val="en-US"/>
            </w:rPr>
          </w:pPr>
          <w:hyperlink w:anchor="_Toc420171879" w:history="1">
            <w:r w:rsidR="00C218E3" w:rsidRPr="001514F2">
              <w:rPr>
                <w:rStyle w:val="Hyperlink"/>
                <w:noProof/>
                <w:lang w:val="vi-VN"/>
              </w:rPr>
              <w:t>1.2. Member Requirement</w:t>
            </w:r>
            <w:r w:rsidR="00C218E3">
              <w:rPr>
                <w:noProof/>
                <w:webHidden/>
              </w:rPr>
              <w:tab/>
            </w:r>
            <w:r w:rsidR="00C218E3">
              <w:rPr>
                <w:noProof/>
                <w:webHidden/>
              </w:rPr>
              <w:fldChar w:fldCharType="begin"/>
            </w:r>
            <w:r w:rsidR="00C218E3">
              <w:rPr>
                <w:noProof/>
                <w:webHidden/>
              </w:rPr>
              <w:instrText xml:space="preserve"> PAGEREF _Toc420171879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5" w14:textId="77777777" w:rsidR="00C218E3" w:rsidRDefault="000B6A40">
          <w:pPr>
            <w:pStyle w:val="TOC3"/>
            <w:rPr>
              <w:rFonts w:asciiTheme="minorHAnsi" w:hAnsiTheme="minorHAnsi"/>
              <w:noProof/>
              <w:sz w:val="22"/>
              <w:lang w:val="en-US"/>
            </w:rPr>
          </w:pPr>
          <w:hyperlink w:anchor="_Toc420171880" w:history="1">
            <w:r w:rsidR="00C218E3" w:rsidRPr="001514F2">
              <w:rPr>
                <w:rStyle w:val="Hyperlink"/>
                <w:noProof/>
                <w:lang w:val="vi-VN"/>
              </w:rPr>
              <w:t>1.3. Partner Requirement</w:t>
            </w:r>
            <w:r w:rsidR="00C218E3">
              <w:rPr>
                <w:noProof/>
                <w:webHidden/>
              </w:rPr>
              <w:tab/>
            </w:r>
            <w:r w:rsidR="00C218E3">
              <w:rPr>
                <w:noProof/>
                <w:webHidden/>
              </w:rPr>
              <w:fldChar w:fldCharType="begin"/>
            </w:r>
            <w:r w:rsidR="00C218E3">
              <w:rPr>
                <w:noProof/>
                <w:webHidden/>
              </w:rPr>
              <w:instrText xml:space="preserve"> PAGEREF _Toc420171880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6" w14:textId="77777777" w:rsidR="00C218E3" w:rsidRDefault="000B6A40">
          <w:pPr>
            <w:pStyle w:val="TOC3"/>
            <w:rPr>
              <w:rFonts w:asciiTheme="minorHAnsi" w:hAnsiTheme="minorHAnsi"/>
              <w:noProof/>
              <w:sz w:val="22"/>
              <w:lang w:val="en-US"/>
            </w:rPr>
          </w:pPr>
          <w:hyperlink w:anchor="_Toc420171881" w:history="1">
            <w:r w:rsidR="00C218E3" w:rsidRPr="001514F2">
              <w:rPr>
                <w:rStyle w:val="Hyperlink"/>
                <w:noProof/>
                <w:lang w:val="vi-VN"/>
              </w:rPr>
              <w:t>1.4. Staff Requirement</w:t>
            </w:r>
            <w:r w:rsidR="00C218E3">
              <w:rPr>
                <w:noProof/>
                <w:webHidden/>
              </w:rPr>
              <w:tab/>
            </w:r>
            <w:r w:rsidR="00C218E3">
              <w:rPr>
                <w:noProof/>
                <w:webHidden/>
              </w:rPr>
              <w:fldChar w:fldCharType="begin"/>
            </w:r>
            <w:r w:rsidR="00C218E3">
              <w:rPr>
                <w:noProof/>
                <w:webHidden/>
              </w:rPr>
              <w:instrText xml:space="preserve"> PAGEREF _Toc420171881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7" w14:textId="77777777" w:rsidR="00C218E3" w:rsidRDefault="000B6A40">
          <w:pPr>
            <w:pStyle w:val="TOC3"/>
            <w:rPr>
              <w:rFonts w:asciiTheme="minorHAnsi" w:hAnsiTheme="minorHAnsi"/>
              <w:noProof/>
              <w:sz w:val="22"/>
              <w:lang w:val="en-US"/>
            </w:rPr>
          </w:pPr>
          <w:hyperlink w:anchor="_Toc420171882" w:history="1">
            <w:r w:rsidR="00C218E3" w:rsidRPr="001514F2">
              <w:rPr>
                <w:rStyle w:val="Hyperlink"/>
                <w:noProof/>
                <w:lang w:val="vi-VN"/>
              </w:rPr>
              <w:t>1.5. Admin Requirement</w:t>
            </w:r>
            <w:r w:rsidR="00C218E3">
              <w:rPr>
                <w:noProof/>
                <w:webHidden/>
              </w:rPr>
              <w:tab/>
            </w:r>
            <w:r w:rsidR="00C218E3">
              <w:rPr>
                <w:noProof/>
                <w:webHidden/>
              </w:rPr>
              <w:fldChar w:fldCharType="begin"/>
            </w:r>
            <w:r w:rsidR="00C218E3">
              <w:rPr>
                <w:noProof/>
                <w:webHidden/>
              </w:rPr>
              <w:instrText xml:space="preserve"> PAGEREF _Toc420171882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8" w14:textId="77777777" w:rsidR="00C218E3" w:rsidRDefault="000B6A40">
          <w:pPr>
            <w:pStyle w:val="TOC2"/>
            <w:rPr>
              <w:rFonts w:asciiTheme="minorHAnsi" w:hAnsiTheme="minorHAnsi"/>
              <w:noProof/>
              <w:sz w:val="22"/>
              <w:lang w:val="en-US"/>
            </w:rPr>
          </w:pPr>
          <w:hyperlink w:anchor="_Toc420171883" w:history="1">
            <w:r w:rsidR="00C218E3" w:rsidRPr="001514F2">
              <w:rPr>
                <w:rStyle w:val="Hyperlink"/>
                <w:noProof/>
                <w:lang w:val="vi-VN"/>
              </w:rPr>
              <w:t>2. System Requirement Specification</w:t>
            </w:r>
            <w:r w:rsidR="00C218E3">
              <w:rPr>
                <w:noProof/>
                <w:webHidden/>
              </w:rPr>
              <w:tab/>
            </w:r>
            <w:r w:rsidR="00C218E3">
              <w:rPr>
                <w:noProof/>
                <w:webHidden/>
              </w:rPr>
              <w:fldChar w:fldCharType="begin"/>
            </w:r>
            <w:r w:rsidR="00C218E3">
              <w:rPr>
                <w:noProof/>
                <w:webHidden/>
              </w:rPr>
              <w:instrText xml:space="preserve"> PAGEREF _Toc420171883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9" w14:textId="77777777" w:rsidR="00C218E3" w:rsidRDefault="000B6A40">
          <w:pPr>
            <w:pStyle w:val="TOC3"/>
            <w:rPr>
              <w:rFonts w:asciiTheme="minorHAnsi" w:hAnsiTheme="minorHAnsi"/>
              <w:noProof/>
              <w:sz w:val="22"/>
              <w:lang w:val="en-US"/>
            </w:rPr>
          </w:pPr>
          <w:hyperlink w:anchor="_Toc420171884" w:history="1">
            <w:r w:rsidR="00C218E3" w:rsidRPr="001514F2">
              <w:rPr>
                <w:rStyle w:val="Hyperlink"/>
                <w:noProof/>
                <w:lang w:val="vi-VN"/>
              </w:rPr>
              <w:t>2.1. External Interface Requirement</w:t>
            </w:r>
            <w:r w:rsidR="00C218E3">
              <w:rPr>
                <w:noProof/>
                <w:webHidden/>
              </w:rPr>
              <w:tab/>
            </w:r>
            <w:r w:rsidR="00C218E3">
              <w:rPr>
                <w:noProof/>
                <w:webHidden/>
              </w:rPr>
              <w:fldChar w:fldCharType="begin"/>
            </w:r>
            <w:r w:rsidR="00C218E3">
              <w:rPr>
                <w:noProof/>
                <w:webHidden/>
              </w:rPr>
              <w:instrText xml:space="preserve"> PAGEREF _Toc420171884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A" w14:textId="77777777" w:rsidR="00C218E3" w:rsidRDefault="000B6A40">
          <w:pPr>
            <w:pStyle w:val="TOC3"/>
            <w:rPr>
              <w:rFonts w:asciiTheme="minorHAnsi" w:hAnsiTheme="minorHAnsi"/>
              <w:noProof/>
              <w:sz w:val="22"/>
              <w:lang w:val="en-US"/>
            </w:rPr>
          </w:pPr>
          <w:hyperlink w:anchor="_Toc420171885" w:history="1">
            <w:r w:rsidR="00C218E3" w:rsidRPr="001514F2">
              <w:rPr>
                <w:rStyle w:val="Hyperlink"/>
                <w:noProof/>
                <w:lang w:val="vi-VN"/>
              </w:rPr>
              <w:t>2.2. System Overview Use Case</w:t>
            </w:r>
            <w:r w:rsidR="00C218E3">
              <w:rPr>
                <w:noProof/>
                <w:webHidden/>
              </w:rPr>
              <w:tab/>
            </w:r>
            <w:r w:rsidR="00C218E3">
              <w:rPr>
                <w:noProof/>
                <w:webHidden/>
              </w:rPr>
              <w:fldChar w:fldCharType="begin"/>
            </w:r>
            <w:r w:rsidR="00C218E3">
              <w:rPr>
                <w:noProof/>
                <w:webHidden/>
              </w:rPr>
              <w:instrText xml:space="preserve"> PAGEREF _Toc420171885 \h </w:instrText>
            </w:r>
            <w:r w:rsidR="00C218E3">
              <w:rPr>
                <w:noProof/>
                <w:webHidden/>
              </w:rPr>
            </w:r>
            <w:r w:rsidR="00C218E3">
              <w:rPr>
                <w:noProof/>
                <w:webHidden/>
              </w:rPr>
              <w:fldChar w:fldCharType="separate"/>
            </w:r>
            <w:r w:rsidR="00C218E3">
              <w:rPr>
                <w:noProof/>
                <w:webHidden/>
              </w:rPr>
              <w:t>32</w:t>
            </w:r>
            <w:r w:rsidR="00C218E3">
              <w:rPr>
                <w:noProof/>
                <w:webHidden/>
              </w:rPr>
              <w:fldChar w:fldCharType="end"/>
            </w:r>
          </w:hyperlink>
        </w:p>
        <w:p w14:paraId="66DB0E2B" w14:textId="77777777" w:rsidR="00C218E3" w:rsidRDefault="000B6A40">
          <w:pPr>
            <w:pStyle w:val="TOC3"/>
            <w:rPr>
              <w:rFonts w:asciiTheme="minorHAnsi" w:hAnsiTheme="minorHAnsi"/>
              <w:noProof/>
              <w:sz w:val="22"/>
              <w:lang w:val="en-US"/>
            </w:rPr>
          </w:pPr>
          <w:hyperlink w:anchor="_Toc420171886" w:history="1">
            <w:r w:rsidR="00C218E3" w:rsidRPr="001514F2">
              <w:rPr>
                <w:rStyle w:val="Hyperlink"/>
                <w:noProof/>
              </w:rPr>
              <w:t>2.3. List of Use Case</w:t>
            </w:r>
            <w:r w:rsidR="00C218E3">
              <w:rPr>
                <w:noProof/>
                <w:webHidden/>
              </w:rPr>
              <w:tab/>
            </w:r>
            <w:r w:rsidR="00C218E3">
              <w:rPr>
                <w:noProof/>
                <w:webHidden/>
              </w:rPr>
              <w:fldChar w:fldCharType="begin"/>
            </w:r>
            <w:r w:rsidR="00C218E3">
              <w:rPr>
                <w:noProof/>
                <w:webHidden/>
              </w:rPr>
              <w:instrText xml:space="preserve"> PAGEREF _Toc420171886 \h </w:instrText>
            </w:r>
            <w:r w:rsidR="00C218E3">
              <w:rPr>
                <w:noProof/>
                <w:webHidden/>
              </w:rPr>
            </w:r>
            <w:r w:rsidR="00C218E3">
              <w:rPr>
                <w:noProof/>
                <w:webHidden/>
              </w:rPr>
              <w:fldChar w:fldCharType="separate"/>
            </w:r>
            <w:r w:rsidR="00C218E3">
              <w:rPr>
                <w:noProof/>
                <w:webHidden/>
              </w:rPr>
              <w:t>34</w:t>
            </w:r>
            <w:r w:rsidR="00C218E3">
              <w:rPr>
                <w:noProof/>
                <w:webHidden/>
              </w:rPr>
              <w:fldChar w:fldCharType="end"/>
            </w:r>
          </w:hyperlink>
        </w:p>
        <w:p w14:paraId="66DB0E2C" w14:textId="77777777" w:rsidR="00C218E3" w:rsidRDefault="000B6A40">
          <w:pPr>
            <w:pStyle w:val="TOC2"/>
            <w:rPr>
              <w:rFonts w:asciiTheme="minorHAnsi" w:hAnsiTheme="minorHAnsi"/>
              <w:noProof/>
              <w:sz w:val="22"/>
              <w:lang w:val="en-US"/>
            </w:rPr>
          </w:pPr>
          <w:hyperlink w:anchor="_Toc420171887" w:history="1">
            <w:r w:rsidR="00C218E3" w:rsidRPr="001514F2">
              <w:rPr>
                <w:rStyle w:val="Hyperlink"/>
                <w:noProof/>
              </w:rPr>
              <w:t>3. Software System Attribute</w:t>
            </w:r>
            <w:r w:rsidR="00C218E3">
              <w:rPr>
                <w:noProof/>
                <w:webHidden/>
              </w:rPr>
              <w:tab/>
            </w:r>
            <w:r w:rsidR="00C218E3">
              <w:rPr>
                <w:noProof/>
                <w:webHidden/>
              </w:rPr>
              <w:fldChar w:fldCharType="begin"/>
            </w:r>
            <w:r w:rsidR="00C218E3">
              <w:rPr>
                <w:noProof/>
                <w:webHidden/>
              </w:rPr>
              <w:instrText xml:space="preserve"> PAGEREF _Toc420171887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D" w14:textId="77777777" w:rsidR="00C218E3" w:rsidRDefault="000B6A40">
          <w:pPr>
            <w:pStyle w:val="TOC3"/>
            <w:rPr>
              <w:rFonts w:asciiTheme="minorHAnsi" w:hAnsiTheme="minorHAnsi"/>
              <w:noProof/>
              <w:sz w:val="22"/>
              <w:lang w:val="en-US"/>
            </w:rPr>
          </w:pPr>
          <w:hyperlink w:anchor="_Toc420171888" w:history="1">
            <w:r w:rsidR="00C218E3" w:rsidRPr="001514F2">
              <w:rPr>
                <w:rStyle w:val="Hyperlink"/>
                <w:noProof/>
              </w:rPr>
              <w:t>3.1. Usability</w:t>
            </w:r>
            <w:r w:rsidR="00C218E3">
              <w:rPr>
                <w:noProof/>
                <w:webHidden/>
              </w:rPr>
              <w:tab/>
            </w:r>
            <w:r w:rsidR="00C218E3">
              <w:rPr>
                <w:noProof/>
                <w:webHidden/>
              </w:rPr>
              <w:fldChar w:fldCharType="begin"/>
            </w:r>
            <w:r w:rsidR="00C218E3">
              <w:rPr>
                <w:noProof/>
                <w:webHidden/>
              </w:rPr>
              <w:instrText xml:space="preserve"> PAGEREF _Toc420171888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E" w14:textId="77777777" w:rsidR="00C218E3" w:rsidRDefault="000B6A40">
          <w:pPr>
            <w:pStyle w:val="TOC3"/>
            <w:rPr>
              <w:rFonts w:asciiTheme="minorHAnsi" w:hAnsiTheme="minorHAnsi"/>
              <w:noProof/>
              <w:sz w:val="22"/>
              <w:lang w:val="en-US"/>
            </w:rPr>
          </w:pPr>
          <w:hyperlink w:anchor="_Toc420171889" w:history="1">
            <w:r w:rsidR="00C218E3" w:rsidRPr="001514F2">
              <w:rPr>
                <w:rStyle w:val="Hyperlink"/>
                <w:noProof/>
              </w:rPr>
              <w:t>3.2. Reliability</w:t>
            </w:r>
            <w:r w:rsidR="00C218E3">
              <w:rPr>
                <w:noProof/>
                <w:webHidden/>
              </w:rPr>
              <w:tab/>
            </w:r>
            <w:r w:rsidR="00C218E3">
              <w:rPr>
                <w:noProof/>
                <w:webHidden/>
              </w:rPr>
              <w:fldChar w:fldCharType="begin"/>
            </w:r>
            <w:r w:rsidR="00C218E3">
              <w:rPr>
                <w:noProof/>
                <w:webHidden/>
              </w:rPr>
              <w:instrText xml:space="preserve"> PAGEREF _Toc420171889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F" w14:textId="77777777" w:rsidR="00C218E3" w:rsidRDefault="000B6A40">
          <w:pPr>
            <w:pStyle w:val="TOC3"/>
            <w:rPr>
              <w:rFonts w:asciiTheme="minorHAnsi" w:hAnsiTheme="minorHAnsi"/>
              <w:noProof/>
              <w:sz w:val="22"/>
              <w:lang w:val="en-US"/>
            </w:rPr>
          </w:pPr>
          <w:hyperlink w:anchor="_Toc420171890" w:history="1">
            <w:r w:rsidR="00C218E3" w:rsidRPr="001514F2">
              <w:rPr>
                <w:rStyle w:val="Hyperlink"/>
                <w:noProof/>
              </w:rPr>
              <w:t>3.3. Availability</w:t>
            </w:r>
            <w:r w:rsidR="00C218E3">
              <w:rPr>
                <w:noProof/>
                <w:webHidden/>
              </w:rPr>
              <w:tab/>
            </w:r>
            <w:r w:rsidR="00C218E3">
              <w:rPr>
                <w:noProof/>
                <w:webHidden/>
              </w:rPr>
              <w:fldChar w:fldCharType="begin"/>
            </w:r>
            <w:r w:rsidR="00C218E3">
              <w:rPr>
                <w:noProof/>
                <w:webHidden/>
              </w:rPr>
              <w:instrText xml:space="preserve"> PAGEREF _Toc420171890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0" w14:textId="77777777" w:rsidR="00C218E3" w:rsidRDefault="000B6A40">
          <w:pPr>
            <w:pStyle w:val="TOC3"/>
            <w:rPr>
              <w:rFonts w:asciiTheme="minorHAnsi" w:hAnsiTheme="minorHAnsi"/>
              <w:noProof/>
              <w:sz w:val="22"/>
              <w:lang w:val="en-US"/>
            </w:rPr>
          </w:pPr>
          <w:hyperlink w:anchor="_Toc420171891" w:history="1">
            <w:r w:rsidR="00C218E3" w:rsidRPr="001514F2">
              <w:rPr>
                <w:rStyle w:val="Hyperlink"/>
                <w:noProof/>
              </w:rPr>
              <w:t>3.4. Security</w:t>
            </w:r>
            <w:r w:rsidR="00C218E3">
              <w:rPr>
                <w:noProof/>
                <w:webHidden/>
              </w:rPr>
              <w:tab/>
            </w:r>
            <w:r w:rsidR="00C218E3">
              <w:rPr>
                <w:noProof/>
                <w:webHidden/>
              </w:rPr>
              <w:fldChar w:fldCharType="begin"/>
            </w:r>
            <w:r w:rsidR="00C218E3">
              <w:rPr>
                <w:noProof/>
                <w:webHidden/>
              </w:rPr>
              <w:instrText xml:space="preserve"> PAGEREF _Toc420171891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1" w14:textId="77777777" w:rsidR="00C218E3" w:rsidRDefault="000B6A40">
          <w:pPr>
            <w:pStyle w:val="TOC3"/>
            <w:rPr>
              <w:rFonts w:asciiTheme="minorHAnsi" w:hAnsiTheme="minorHAnsi"/>
              <w:noProof/>
              <w:sz w:val="22"/>
              <w:lang w:val="en-US"/>
            </w:rPr>
          </w:pPr>
          <w:hyperlink w:anchor="_Toc420171892" w:history="1">
            <w:r w:rsidR="00C218E3" w:rsidRPr="001514F2">
              <w:rPr>
                <w:rStyle w:val="Hyperlink"/>
                <w:noProof/>
              </w:rPr>
              <w:t>3.5. Maintainability</w:t>
            </w:r>
            <w:r w:rsidR="00C218E3">
              <w:rPr>
                <w:noProof/>
                <w:webHidden/>
              </w:rPr>
              <w:tab/>
            </w:r>
            <w:r w:rsidR="00C218E3">
              <w:rPr>
                <w:noProof/>
                <w:webHidden/>
              </w:rPr>
              <w:fldChar w:fldCharType="begin"/>
            </w:r>
            <w:r w:rsidR="00C218E3">
              <w:rPr>
                <w:noProof/>
                <w:webHidden/>
              </w:rPr>
              <w:instrText xml:space="preserve"> PAGEREF _Toc420171892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2" w14:textId="77777777" w:rsidR="00C218E3" w:rsidRDefault="000B6A40">
          <w:pPr>
            <w:pStyle w:val="TOC3"/>
            <w:rPr>
              <w:rFonts w:asciiTheme="minorHAnsi" w:hAnsiTheme="minorHAnsi"/>
              <w:noProof/>
              <w:sz w:val="22"/>
              <w:lang w:val="en-US"/>
            </w:rPr>
          </w:pPr>
          <w:hyperlink w:anchor="_Toc420171893" w:history="1">
            <w:r w:rsidR="00C218E3" w:rsidRPr="001514F2">
              <w:rPr>
                <w:rStyle w:val="Hyperlink"/>
                <w:noProof/>
              </w:rPr>
              <w:t>3.6. Portability</w:t>
            </w:r>
            <w:r w:rsidR="00C218E3">
              <w:rPr>
                <w:noProof/>
                <w:webHidden/>
              </w:rPr>
              <w:tab/>
            </w:r>
            <w:r w:rsidR="00C218E3">
              <w:rPr>
                <w:noProof/>
                <w:webHidden/>
              </w:rPr>
              <w:fldChar w:fldCharType="begin"/>
            </w:r>
            <w:r w:rsidR="00C218E3">
              <w:rPr>
                <w:noProof/>
                <w:webHidden/>
              </w:rPr>
              <w:instrText xml:space="preserve"> PAGEREF _Toc420171893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3" w14:textId="77777777" w:rsidR="00C218E3" w:rsidRDefault="000B6A40">
          <w:pPr>
            <w:pStyle w:val="TOC3"/>
            <w:rPr>
              <w:rFonts w:asciiTheme="minorHAnsi" w:hAnsiTheme="minorHAnsi"/>
              <w:noProof/>
              <w:sz w:val="22"/>
              <w:lang w:val="en-US"/>
            </w:rPr>
          </w:pPr>
          <w:hyperlink w:anchor="_Toc420171894" w:history="1">
            <w:r w:rsidR="00C218E3" w:rsidRPr="001514F2">
              <w:rPr>
                <w:rStyle w:val="Hyperlink"/>
                <w:noProof/>
              </w:rPr>
              <w:t>3.7. Performance</w:t>
            </w:r>
            <w:r w:rsidR="00C218E3">
              <w:rPr>
                <w:noProof/>
                <w:webHidden/>
              </w:rPr>
              <w:tab/>
            </w:r>
            <w:r w:rsidR="00C218E3">
              <w:rPr>
                <w:noProof/>
                <w:webHidden/>
              </w:rPr>
              <w:fldChar w:fldCharType="begin"/>
            </w:r>
            <w:r w:rsidR="00C218E3">
              <w:rPr>
                <w:noProof/>
                <w:webHidden/>
              </w:rPr>
              <w:instrText xml:space="preserve"> PAGEREF _Toc420171894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4" w14:textId="77777777" w:rsidR="00C218E3" w:rsidRDefault="000B6A40">
          <w:pPr>
            <w:pStyle w:val="TOC2"/>
            <w:rPr>
              <w:rFonts w:asciiTheme="minorHAnsi" w:hAnsiTheme="minorHAnsi"/>
              <w:noProof/>
              <w:sz w:val="22"/>
              <w:lang w:val="en-US"/>
            </w:rPr>
          </w:pPr>
          <w:hyperlink w:anchor="_Toc420171895" w:history="1">
            <w:r w:rsidR="00C218E3" w:rsidRPr="001514F2">
              <w:rPr>
                <w:rStyle w:val="Hyperlink"/>
                <w:noProof/>
              </w:rPr>
              <w:t>4. Conceptual Diagram</w:t>
            </w:r>
            <w:r w:rsidR="00C218E3">
              <w:rPr>
                <w:noProof/>
                <w:webHidden/>
              </w:rPr>
              <w:tab/>
            </w:r>
            <w:r w:rsidR="00C218E3">
              <w:rPr>
                <w:noProof/>
                <w:webHidden/>
              </w:rPr>
              <w:fldChar w:fldCharType="begin"/>
            </w:r>
            <w:r w:rsidR="00C218E3">
              <w:rPr>
                <w:noProof/>
                <w:webHidden/>
              </w:rPr>
              <w:instrText xml:space="preserve"> PAGEREF _Toc420171895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5" w14:textId="77777777" w:rsidR="00C218E3" w:rsidRDefault="000B6A40">
          <w:pPr>
            <w:pStyle w:val="TOC1"/>
            <w:rPr>
              <w:rFonts w:asciiTheme="minorHAnsi" w:hAnsiTheme="minorHAnsi"/>
              <w:noProof/>
              <w:sz w:val="22"/>
              <w:lang w:val="en-US"/>
            </w:rPr>
          </w:pPr>
          <w:hyperlink w:anchor="_Toc420171896" w:history="1">
            <w:r w:rsidR="00C218E3" w:rsidRPr="001514F2">
              <w:rPr>
                <w:rStyle w:val="Hyperlink"/>
                <w:noProof/>
              </w:rPr>
              <w:t>D. Report No. 4 Software Design Description</w:t>
            </w:r>
            <w:r w:rsidR="00C218E3">
              <w:rPr>
                <w:noProof/>
                <w:webHidden/>
              </w:rPr>
              <w:tab/>
            </w:r>
            <w:r w:rsidR="00C218E3">
              <w:rPr>
                <w:noProof/>
                <w:webHidden/>
              </w:rPr>
              <w:fldChar w:fldCharType="begin"/>
            </w:r>
            <w:r w:rsidR="00C218E3">
              <w:rPr>
                <w:noProof/>
                <w:webHidden/>
              </w:rPr>
              <w:instrText xml:space="preserve"> PAGEREF _Toc420171896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6" w14:textId="77777777" w:rsidR="00C218E3" w:rsidRDefault="000B6A40">
          <w:pPr>
            <w:pStyle w:val="TOC2"/>
            <w:rPr>
              <w:rFonts w:asciiTheme="minorHAnsi" w:hAnsiTheme="minorHAnsi"/>
              <w:noProof/>
              <w:sz w:val="22"/>
              <w:lang w:val="en-US"/>
            </w:rPr>
          </w:pPr>
          <w:hyperlink w:anchor="_Toc420171897" w:history="1">
            <w:r w:rsidR="00C218E3" w:rsidRPr="001514F2">
              <w:rPr>
                <w:rStyle w:val="Hyperlink"/>
                <w:noProof/>
              </w:rPr>
              <w:t>1. Design Overview</w:t>
            </w:r>
            <w:r w:rsidR="00C218E3">
              <w:rPr>
                <w:noProof/>
                <w:webHidden/>
              </w:rPr>
              <w:tab/>
            </w:r>
            <w:r w:rsidR="00C218E3">
              <w:rPr>
                <w:noProof/>
                <w:webHidden/>
              </w:rPr>
              <w:fldChar w:fldCharType="begin"/>
            </w:r>
            <w:r w:rsidR="00C218E3">
              <w:rPr>
                <w:noProof/>
                <w:webHidden/>
              </w:rPr>
              <w:instrText xml:space="preserve"> PAGEREF _Toc420171897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7" w14:textId="77777777" w:rsidR="00C218E3" w:rsidRDefault="000B6A40">
          <w:pPr>
            <w:pStyle w:val="TOC2"/>
            <w:rPr>
              <w:rFonts w:asciiTheme="minorHAnsi" w:hAnsiTheme="minorHAnsi"/>
              <w:noProof/>
              <w:sz w:val="22"/>
              <w:lang w:val="en-US"/>
            </w:rPr>
          </w:pPr>
          <w:hyperlink w:anchor="_Toc420171898" w:history="1">
            <w:r w:rsidR="00C218E3" w:rsidRPr="001514F2">
              <w:rPr>
                <w:rStyle w:val="Hyperlink"/>
                <w:noProof/>
              </w:rPr>
              <w:t>2. System Architectural Design</w:t>
            </w:r>
            <w:r w:rsidR="00C218E3">
              <w:rPr>
                <w:noProof/>
                <w:webHidden/>
              </w:rPr>
              <w:tab/>
            </w:r>
            <w:r w:rsidR="00C218E3">
              <w:rPr>
                <w:noProof/>
                <w:webHidden/>
              </w:rPr>
              <w:fldChar w:fldCharType="begin"/>
            </w:r>
            <w:r w:rsidR="00C218E3">
              <w:rPr>
                <w:noProof/>
                <w:webHidden/>
              </w:rPr>
              <w:instrText xml:space="preserve"> PAGEREF _Toc420171898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8" w14:textId="77777777" w:rsidR="00C218E3" w:rsidRDefault="000B6A40">
          <w:pPr>
            <w:pStyle w:val="TOC3"/>
            <w:rPr>
              <w:rFonts w:asciiTheme="minorHAnsi" w:hAnsiTheme="minorHAnsi"/>
              <w:noProof/>
              <w:sz w:val="22"/>
              <w:lang w:val="en-US"/>
            </w:rPr>
          </w:pPr>
          <w:hyperlink w:anchor="_Toc420171899" w:history="1">
            <w:r w:rsidR="00C218E3" w:rsidRPr="001514F2">
              <w:rPr>
                <w:rStyle w:val="Hyperlink"/>
                <w:noProof/>
              </w:rPr>
              <w:t>2.1. Web application architecture description</w:t>
            </w:r>
            <w:r w:rsidR="00C218E3">
              <w:rPr>
                <w:noProof/>
                <w:webHidden/>
              </w:rPr>
              <w:tab/>
            </w:r>
            <w:r w:rsidR="00C218E3">
              <w:rPr>
                <w:noProof/>
                <w:webHidden/>
              </w:rPr>
              <w:fldChar w:fldCharType="begin"/>
            </w:r>
            <w:r w:rsidR="00C218E3">
              <w:rPr>
                <w:noProof/>
                <w:webHidden/>
              </w:rPr>
              <w:instrText xml:space="preserve"> PAGEREF _Toc420171899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9" w14:textId="77777777" w:rsidR="00C218E3" w:rsidRDefault="000B6A40">
          <w:pPr>
            <w:pStyle w:val="TOC3"/>
            <w:rPr>
              <w:rFonts w:asciiTheme="minorHAnsi" w:hAnsiTheme="minorHAnsi"/>
              <w:noProof/>
              <w:sz w:val="22"/>
              <w:lang w:val="en-US"/>
            </w:rPr>
          </w:pPr>
          <w:hyperlink w:anchor="_Toc420171900" w:history="1">
            <w:r w:rsidR="00C218E3" w:rsidRPr="001514F2">
              <w:rPr>
                <w:rStyle w:val="Hyperlink"/>
                <w:noProof/>
              </w:rPr>
              <w:t>2.2. Mobile application architecture description</w:t>
            </w:r>
            <w:r w:rsidR="00C218E3">
              <w:rPr>
                <w:noProof/>
                <w:webHidden/>
              </w:rPr>
              <w:tab/>
            </w:r>
            <w:r w:rsidR="00C218E3">
              <w:rPr>
                <w:noProof/>
                <w:webHidden/>
              </w:rPr>
              <w:fldChar w:fldCharType="begin"/>
            </w:r>
            <w:r w:rsidR="00C218E3">
              <w:rPr>
                <w:noProof/>
                <w:webHidden/>
              </w:rPr>
              <w:instrText xml:space="preserve"> PAGEREF _Toc420171900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A" w14:textId="77777777" w:rsidR="00C218E3" w:rsidRDefault="000B6A40">
          <w:pPr>
            <w:pStyle w:val="TOC2"/>
            <w:rPr>
              <w:rFonts w:asciiTheme="minorHAnsi" w:hAnsiTheme="minorHAnsi"/>
              <w:noProof/>
              <w:sz w:val="22"/>
              <w:lang w:val="en-US"/>
            </w:rPr>
          </w:pPr>
          <w:hyperlink w:anchor="_Toc420171901" w:history="1">
            <w:r w:rsidR="00C218E3" w:rsidRPr="001514F2">
              <w:rPr>
                <w:rStyle w:val="Hyperlink"/>
                <w:noProof/>
              </w:rPr>
              <w:t>3. Component Diagram</w:t>
            </w:r>
            <w:r w:rsidR="00C218E3">
              <w:rPr>
                <w:noProof/>
                <w:webHidden/>
              </w:rPr>
              <w:tab/>
            </w:r>
            <w:r w:rsidR="00C218E3">
              <w:rPr>
                <w:noProof/>
                <w:webHidden/>
              </w:rPr>
              <w:fldChar w:fldCharType="begin"/>
            </w:r>
            <w:r w:rsidR="00C218E3">
              <w:rPr>
                <w:noProof/>
                <w:webHidden/>
              </w:rPr>
              <w:instrText xml:space="preserve"> PAGEREF _Toc420171901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B" w14:textId="77777777" w:rsidR="00C218E3" w:rsidRDefault="000B6A40">
          <w:pPr>
            <w:pStyle w:val="TOC2"/>
            <w:rPr>
              <w:rFonts w:asciiTheme="minorHAnsi" w:hAnsiTheme="minorHAnsi"/>
              <w:noProof/>
              <w:sz w:val="22"/>
              <w:lang w:val="en-US"/>
            </w:rPr>
          </w:pPr>
          <w:hyperlink w:anchor="_Toc420171902" w:history="1">
            <w:r w:rsidR="00C218E3" w:rsidRPr="001514F2">
              <w:rPr>
                <w:rStyle w:val="Hyperlink"/>
                <w:noProof/>
              </w:rPr>
              <w:t>4. Detailed Description</w:t>
            </w:r>
            <w:r w:rsidR="00C218E3">
              <w:rPr>
                <w:noProof/>
                <w:webHidden/>
              </w:rPr>
              <w:tab/>
            </w:r>
            <w:r w:rsidR="00C218E3">
              <w:rPr>
                <w:noProof/>
                <w:webHidden/>
              </w:rPr>
              <w:fldChar w:fldCharType="begin"/>
            </w:r>
            <w:r w:rsidR="00C218E3">
              <w:rPr>
                <w:noProof/>
                <w:webHidden/>
              </w:rPr>
              <w:instrText xml:space="preserve"> PAGEREF _Toc420171902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C" w14:textId="77777777" w:rsidR="00C218E3" w:rsidRDefault="000B6A40">
          <w:pPr>
            <w:pStyle w:val="TOC3"/>
            <w:rPr>
              <w:rFonts w:asciiTheme="minorHAnsi" w:hAnsiTheme="minorHAnsi"/>
              <w:noProof/>
              <w:sz w:val="22"/>
              <w:lang w:val="en-US"/>
            </w:rPr>
          </w:pPr>
          <w:hyperlink w:anchor="_Toc420171903" w:history="1">
            <w:r w:rsidR="00C218E3" w:rsidRPr="001514F2">
              <w:rPr>
                <w:rStyle w:val="Hyperlink"/>
                <w:noProof/>
              </w:rPr>
              <w:t>4.1. Class Diagram</w:t>
            </w:r>
            <w:r w:rsidR="00C218E3">
              <w:rPr>
                <w:noProof/>
                <w:webHidden/>
              </w:rPr>
              <w:tab/>
            </w:r>
            <w:r w:rsidR="00C218E3">
              <w:rPr>
                <w:noProof/>
                <w:webHidden/>
              </w:rPr>
              <w:fldChar w:fldCharType="begin"/>
            </w:r>
            <w:r w:rsidR="00C218E3">
              <w:rPr>
                <w:noProof/>
                <w:webHidden/>
              </w:rPr>
              <w:instrText xml:space="preserve"> PAGEREF _Toc420171903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D" w14:textId="77777777" w:rsidR="00C218E3" w:rsidRDefault="000B6A40">
          <w:pPr>
            <w:pStyle w:val="TOC3"/>
            <w:rPr>
              <w:rFonts w:asciiTheme="minorHAnsi" w:hAnsiTheme="minorHAnsi"/>
              <w:noProof/>
              <w:sz w:val="22"/>
              <w:lang w:val="en-US"/>
            </w:rPr>
          </w:pPr>
          <w:hyperlink w:anchor="_Toc420171904" w:history="1">
            <w:r w:rsidR="00C218E3" w:rsidRPr="001514F2">
              <w:rPr>
                <w:rStyle w:val="Hyperlink"/>
                <w:noProof/>
              </w:rPr>
              <w:t>4.2. Class Diagram Explanation</w:t>
            </w:r>
            <w:r w:rsidR="00C218E3">
              <w:rPr>
                <w:noProof/>
                <w:webHidden/>
              </w:rPr>
              <w:tab/>
            </w:r>
            <w:r w:rsidR="00C218E3">
              <w:rPr>
                <w:noProof/>
                <w:webHidden/>
              </w:rPr>
              <w:fldChar w:fldCharType="begin"/>
            </w:r>
            <w:r w:rsidR="00C218E3">
              <w:rPr>
                <w:noProof/>
                <w:webHidden/>
              </w:rPr>
              <w:instrText xml:space="preserve"> PAGEREF _Toc420171904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E" w14:textId="77777777" w:rsidR="00C218E3" w:rsidRDefault="000B6A40">
          <w:pPr>
            <w:pStyle w:val="TOC3"/>
            <w:rPr>
              <w:rFonts w:asciiTheme="minorHAnsi" w:hAnsiTheme="minorHAnsi"/>
              <w:noProof/>
              <w:sz w:val="22"/>
              <w:lang w:val="en-US"/>
            </w:rPr>
          </w:pPr>
          <w:hyperlink w:anchor="_Toc420171905" w:history="1">
            <w:r w:rsidR="00C218E3" w:rsidRPr="001514F2">
              <w:rPr>
                <w:rStyle w:val="Hyperlink"/>
                <w:noProof/>
              </w:rPr>
              <w:t>4.3. Interaction Diagram</w:t>
            </w:r>
            <w:r w:rsidR="00C218E3">
              <w:rPr>
                <w:noProof/>
                <w:webHidden/>
              </w:rPr>
              <w:tab/>
            </w:r>
            <w:r w:rsidR="00C218E3">
              <w:rPr>
                <w:noProof/>
                <w:webHidden/>
              </w:rPr>
              <w:fldChar w:fldCharType="begin"/>
            </w:r>
            <w:r w:rsidR="00C218E3">
              <w:rPr>
                <w:noProof/>
                <w:webHidden/>
              </w:rPr>
              <w:instrText xml:space="preserve"> PAGEREF _Toc420171905 \h </w:instrText>
            </w:r>
            <w:r w:rsidR="00C218E3">
              <w:rPr>
                <w:noProof/>
                <w:webHidden/>
              </w:rPr>
            </w:r>
            <w:r w:rsidR="00C218E3">
              <w:rPr>
                <w:noProof/>
                <w:webHidden/>
              </w:rPr>
              <w:fldChar w:fldCharType="separate"/>
            </w:r>
            <w:r w:rsidR="00C218E3">
              <w:rPr>
                <w:noProof/>
                <w:webHidden/>
              </w:rPr>
              <w:t>40</w:t>
            </w:r>
            <w:r w:rsidR="00C218E3">
              <w:rPr>
                <w:noProof/>
                <w:webHidden/>
              </w:rPr>
              <w:fldChar w:fldCharType="end"/>
            </w:r>
          </w:hyperlink>
        </w:p>
        <w:p w14:paraId="66DB0E3F" w14:textId="77777777" w:rsidR="00C218E3" w:rsidRDefault="000B6A40">
          <w:pPr>
            <w:pStyle w:val="TOC2"/>
            <w:rPr>
              <w:rFonts w:asciiTheme="minorHAnsi" w:hAnsiTheme="minorHAnsi"/>
              <w:noProof/>
              <w:sz w:val="22"/>
              <w:lang w:val="en-US"/>
            </w:rPr>
          </w:pPr>
          <w:hyperlink w:anchor="_Toc420171906" w:history="1">
            <w:r w:rsidR="00C218E3" w:rsidRPr="001514F2">
              <w:rPr>
                <w:rStyle w:val="Hyperlink"/>
                <w:noProof/>
              </w:rPr>
              <w:t>5. User Interface Design</w:t>
            </w:r>
            <w:r w:rsidR="00C218E3">
              <w:rPr>
                <w:noProof/>
                <w:webHidden/>
              </w:rPr>
              <w:tab/>
            </w:r>
            <w:r w:rsidR="00C218E3">
              <w:rPr>
                <w:noProof/>
                <w:webHidden/>
              </w:rPr>
              <w:fldChar w:fldCharType="begin"/>
            </w:r>
            <w:r w:rsidR="00C218E3">
              <w:rPr>
                <w:noProof/>
                <w:webHidden/>
              </w:rPr>
              <w:instrText xml:space="preserve"> PAGEREF _Toc420171906 \h </w:instrText>
            </w:r>
            <w:r w:rsidR="00C218E3">
              <w:rPr>
                <w:noProof/>
                <w:webHidden/>
              </w:rPr>
            </w:r>
            <w:r w:rsidR="00C218E3">
              <w:rPr>
                <w:noProof/>
                <w:webHidden/>
              </w:rPr>
              <w:fldChar w:fldCharType="separate"/>
            </w:r>
            <w:r w:rsidR="00C218E3">
              <w:rPr>
                <w:noProof/>
                <w:webHidden/>
              </w:rPr>
              <w:t>42</w:t>
            </w:r>
            <w:r w:rsidR="00C218E3">
              <w:rPr>
                <w:noProof/>
                <w:webHidden/>
              </w:rPr>
              <w:fldChar w:fldCharType="end"/>
            </w:r>
          </w:hyperlink>
        </w:p>
        <w:p w14:paraId="66DB0E40" w14:textId="77777777" w:rsidR="00C218E3" w:rsidRDefault="000B6A40">
          <w:pPr>
            <w:pStyle w:val="TOC3"/>
            <w:rPr>
              <w:rFonts w:asciiTheme="minorHAnsi" w:hAnsiTheme="minorHAnsi"/>
              <w:noProof/>
              <w:sz w:val="22"/>
              <w:lang w:val="en-US"/>
            </w:rPr>
          </w:pPr>
          <w:hyperlink w:anchor="_Toc420171907" w:history="1">
            <w:r w:rsidR="00C218E3" w:rsidRPr="001514F2">
              <w:rPr>
                <w:rStyle w:val="Hyperlink"/>
                <w:noProof/>
              </w:rPr>
              <w:t>5.1. Guest Interface Design</w:t>
            </w:r>
            <w:r w:rsidR="00C218E3">
              <w:rPr>
                <w:noProof/>
                <w:webHidden/>
              </w:rPr>
              <w:tab/>
            </w:r>
            <w:r w:rsidR="00C218E3">
              <w:rPr>
                <w:noProof/>
                <w:webHidden/>
              </w:rPr>
              <w:fldChar w:fldCharType="begin"/>
            </w:r>
            <w:r w:rsidR="00C218E3">
              <w:rPr>
                <w:noProof/>
                <w:webHidden/>
              </w:rPr>
              <w:instrText xml:space="preserve"> PAGEREF _Toc420171907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1" w14:textId="77777777" w:rsidR="00C218E3" w:rsidRDefault="000B6A40">
          <w:pPr>
            <w:pStyle w:val="TOC2"/>
            <w:rPr>
              <w:rFonts w:asciiTheme="minorHAnsi" w:hAnsiTheme="minorHAnsi"/>
              <w:noProof/>
              <w:sz w:val="22"/>
              <w:lang w:val="en-US"/>
            </w:rPr>
          </w:pPr>
          <w:hyperlink w:anchor="_Toc420171908" w:history="1">
            <w:r w:rsidR="00C218E3" w:rsidRPr="001514F2">
              <w:rPr>
                <w:rStyle w:val="Hyperlink"/>
                <w:noProof/>
              </w:rPr>
              <w:t>6. Database Design</w:t>
            </w:r>
            <w:r w:rsidR="00C218E3">
              <w:rPr>
                <w:noProof/>
                <w:webHidden/>
              </w:rPr>
              <w:tab/>
            </w:r>
            <w:r w:rsidR="00C218E3">
              <w:rPr>
                <w:noProof/>
                <w:webHidden/>
              </w:rPr>
              <w:fldChar w:fldCharType="begin"/>
            </w:r>
            <w:r w:rsidR="00C218E3">
              <w:rPr>
                <w:noProof/>
                <w:webHidden/>
              </w:rPr>
              <w:instrText xml:space="preserve"> PAGEREF _Toc420171908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2" w14:textId="77777777" w:rsidR="00C218E3" w:rsidRDefault="000B6A40">
          <w:pPr>
            <w:pStyle w:val="TOC3"/>
            <w:rPr>
              <w:rFonts w:asciiTheme="minorHAnsi" w:hAnsiTheme="minorHAnsi"/>
              <w:noProof/>
              <w:sz w:val="22"/>
              <w:lang w:val="en-US"/>
            </w:rPr>
          </w:pPr>
          <w:hyperlink w:anchor="_Toc420171909" w:history="1">
            <w:r w:rsidR="00C218E3" w:rsidRPr="001514F2">
              <w:rPr>
                <w:rStyle w:val="Hyperlink"/>
                <w:noProof/>
              </w:rPr>
              <w:t>6.1. Logical Diagram</w:t>
            </w:r>
            <w:r w:rsidR="00C218E3">
              <w:rPr>
                <w:noProof/>
                <w:webHidden/>
              </w:rPr>
              <w:tab/>
            </w:r>
            <w:r w:rsidR="00C218E3">
              <w:rPr>
                <w:noProof/>
                <w:webHidden/>
              </w:rPr>
              <w:fldChar w:fldCharType="begin"/>
            </w:r>
            <w:r w:rsidR="00C218E3">
              <w:rPr>
                <w:noProof/>
                <w:webHidden/>
              </w:rPr>
              <w:instrText xml:space="preserve"> PAGEREF _Toc420171909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3" w14:textId="77777777" w:rsidR="00C218E3" w:rsidRDefault="000B6A40">
          <w:pPr>
            <w:pStyle w:val="TOC3"/>
            <w:rPr>
              <w:rFonts w:asciiTheme="minorHAnsi" w:hAnsiTheme="minorHAnsi"/>
              <w:noProof/>
              <w:sz w:val="22"/>
              <w:lang w:val="en-US"/>
            </w:rPr>
          </w:pPr>
          <w:hyperlink w:anchor="_Toc420171910" w:history="1">
            <w:r w:rsidR="00C218E3" w:rsidRPr="001514F2">
              <w:rPr>
                <w:rStyle w:val="Hyperlink"/>
                <w:noProof/>
              </w:rPr>
              <w:t>6.2. Data Dictionary</w:t>
            </w:r>
            <w:r w:rsidR="00C218E3">
              <w:rPr>
                <w:noProof/>
                <w:webHidden/>
              </w:rPr>
              <w:tab/>
            </w:r>
            <w:r w:rsidR="00C218E3">
              <w:rPr>
                <w:noProof/>
                <w:webHidden/>
              </w:rPr>
              <w:fldChar w:fldCharType="begin"/>
            </w:r>
            <w:r w:rsidR="00C218E3">
              <w:rPr>
                <w:noProof/>
                <w:webHidden/>
              </w:rPr>
              <w:instrText xml:space="preserve"> PAGEREF _Toc420171910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4" w14:textId="77777777" w:rsidR="00C218E3" w:rsidRDefault="000B6A40">
          <w:pPr>
            <w:pStyle w:val="TOC2"/>
            <w:rPr>
              <w:rFonts w:asciiTheme="minorHAnsi" w:hAnsiTheme="minorHAnsi"/>
              <w:noProof/>
              <w:sz w:val="22"/>
              <w:lang w:val="en-US"/>
            </w:rPr>
          </w:pPr>
          <w:hyperlink w:anchor="_Toc420171911" w:history="1">
            <w:r w:rsidR="00C218E3" w:rsidRPr="001514F2">
              <w:rPr>
                <w:rStyle w:val="Hyperlink"/>
                <w:noProof/>
              </w:rPr>
              <w:t>7. Algorithms</w:t>
            </w:r>
            <w:r w:rsidR="00C218E3">
              <w:rPr>
                <w:noProof/>
                <w:webHidden/>
              </w:rPr>
              <w:tab/>
            </w:r>
            <w:r w:rsidR="00C218E3">
              <w:rPr>
                <w:noProof/>
                <w:webHidden/>
              </w:rPr>
              <w:fldChar w:fldCharType="begin"/>
            </w:r>
            <w:r w:rsidR="00C218E3">
              <w:rPr>
                <w:noProof/>
                <w:webHidden/>
              </w:rPr>
              <w:instrText xml:space="preserve"> PAGEREF _Toc420171911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14:paraId="66DB0E45" w14:textId="77777777" w:rsidR="00C218E3" w:rsidRDefault="000B6A40">
          <w:pPr>
            <w:pStyle w:val="TOC3"/>
            <w:rPr>
              <w:rFonts w:asciiTheme="minorHAnsi" w:hAnsiTheme="minorHAnsi"/>
              <w:noProof/>
              <w:sz w:val="22"/>
              <w:lang w:val="en-US"/>
            </w:rPr>
          </w:pPr>
          <w:hyperlink w:anchor="_Toc420171912" w:history="1">
            <w:r w:rsidR="00C218E3" w:rsidRPr="001514F2">
              <w:rPr>
                <w:rStyle w:val="Hyperlink"/>
                <w:noProof/>
              </w:rPr>
              <w:t>7.1. Document Breakdown</w:t>
            </w:r>
            <w:r w:rsidR="00C218E3">
              <w:rPr>
                <w:noProof/>
                <w:webHidden/>
              </w:rPr>
              <w:tab/>
            </w:r>
            <w:r w:rsidR="00C218E3">
              <w:rPr>
                <w:noProof/>
                <w:webHidden/>
              </w:rPr>
              <w:fldChar w:fldCharType="begin"/>
            </w:r>
            <w:r w:rsidR="00C218E3">
              <w:rPr>
                <w:noProof/>
                <w:webHidden/>
              </w:rPr>
              <w:instrText xml:space="preserve"> PAGEREF _Toc420171912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14:paraId="66DB0E46" w14:textId="77777777" w:rsidR="00C218E3" w:rsidRDefault="000B6A40">
          <w:pPr>
            <w:pStyle w:val="TOC3"/>
            <w:rPr>
              <w:rFonts w:asciiTheme="minorHAnsi" w:hAnsiTheme="minorHAnsi"/>
              <w:noProof/>
              <w:sz w:val="22"/>
              <w:lang w:val="en-US"/>
            </w:rPr>
          </w:pPr>
          <w:hyperlink w:anchor="_Toc420171913" w:history="1">
            <w:r w:rsidR="00C218E3" w:rsidRPr="001514F2">
              <w:rPr>
                <w:rStyle w:val="Hyperlink"/>
                <w:noProof/>
              </w:rPr>
              <w:t>7.2. String Comparison</w:t>
            </w:r>
            <w:r w:rsidR="00C218E3">
              <w:rPr>
                <w:noProof/>
                <w:webHidden/>
              </w:rPr>
              <w:tab/>
            </w:r>
            <w:r w:rsidR="00C218E3">
              <w:rPr>
                <w:noProof/>
                <w:webHidden/>
              </w:rPr>
              <w:fldChar w:fldCharType="begin"/>
            </w:r>
            <w:r w:rsidR="00C218E3">
              <w:rPr>
                <w:noProof/>
                <w:webHidden/>
              </w:rPr>
              <w:instrText xml:space="preserve"> PAGEREF _Toc420171913 \h </w:instrText>
            </w:r>
            <w:r w:rsidR="00C218E3">
              <w:rPr>
                <w:noProof/>
                <w:webHidden/>
              </w:rPr>
            </w:r>
            <w:r w:rsidR="00C218E3">
              <w:rPr>
                <w:noProof/>
                <w:webHidden/>
              </w:rPr>
              <w:fldChar w:fldCharType="separate"/>
            </w:r>
            <w:r w:rsidR="00C218E3">
              <w:rPr>
                <w:noProof/>
                <w:webHidden/>
              </w:rPr>
              <w:t>47</w:t>
            </w:r>
            <w:r w:rsidR="00C218E3">
              <w:rPr>
                <w:noProof/>
                <w:webHidden/>
              </w:rPr>
              <w:fldChar w:fldCharType="end"/>
            </w:r>
          </w:hyperlink>
        </w:p>
        <w:p w14:paraId="66DB0E47" w14:textId="77777777" w:rsidR="00C218E3" w:rsidRDefault="000B6A40">
          <w:pPr>
            <w:pStyle w:val="TOC1"/>
            <w:rPr>
              <w:rFonts w:asciiTheme="minorHAnsi" w:hAnsiTheme="minorHAnsi"/>
              <w:noProof/>
              <w:sz w:val="22"/>
              <w:lang w:val="en-US"/>
            </w:rPr>
          </w:pPr>
          <w:hyperlink w:anchor="_Toc420171914" w:history="1">
            <w:r w:rsidR="00C218E3" w:rsidRPr="001514F2">
              <w:rPr>
                <w:rStyle w:val="Hyperlink"/>
                <w:noProof/>
              </w:rPr>
              <w:t>E. System Implementation &amp; Test</w:t>
            </w:r>
            <w:r w:rsidR="00C218E3">
              <w:rPr>
                <w:noProof/>
                <w:webHidden/>
              </w:rPr>
              <w:tab/>
            </w:r>
            <w:r w:rsidR="00C218E3">
              <w:rPr>
                <w:noProof/>
                <w:webHidden/>
              </w:rPr>
              <w:fldChar w:fldCharType="begin"/>
            </w:r>
            <w:r w:rsidR="00C218E3">
              <w:rPr>
                <w:noProof/>
                <w:webHidden/>
              </w:rPr>
              <w:instrText xml:space="preserve"> PAGEREF _Toc420171914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8" w14:textId="77777777" w:rsidR="00C218E3" w:rsidRDefault="000B6A40">
          <w:pPr>
            <w:pStyle w:val="TOC2"/>
            <w:rPr>
              <w:rFonts w:asciiTheme="minorHAnsi" w:hAnsiTheme="minorHAnsi"/>
              <w:noProof/>
              <w:sz w:val="22"/>
              <w:lang w:val="en-US"/>
            </w:rPr>
          </w:pPr>
          <w:hyperlink w:anchor="_Toc420171915" w:history="1">
            <w:r w:rsidR="00C218E3" w:rsidRPr="001514F2">
              <w:rPr>
                <w:rStyle w:val="Hyperlink"/>
                <w:noProof/>
              </w:rPr>
              <w:t>1. Introduction</w:t>
            </w:r>
            <w:r w:rsidR="00C218E3">
              <w:rPr>
                <w:noProof/>
                <w:webHidden/>
              </w:rPr>
              <w:tab/>
            </w:r>
            <w:r w:rsidR="00C218E3">
              <w:rPr>
                <w:noProof/>
                <w:webHidden/>
              </w:rPr>
              <w:fldChar w:fldCharType="begin"/>
            </w:r>
            <w:r w:rsidR="00C218E3">
              <w:rPr>
                <w:noProof/>
                <w:webHidden/>
              </w:rPr>
              <w:instrText xml:space="preserve"> PAGEREF _Toc420171915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9" w14:textId="77777777" w:rsidR="00C218E3" w:rsidRDefault="000B6A40">
          <w:pPr>
            <w:pStyle w:val="TOC3"/>
            <w:rPr>
              <w:rFonts w:asciiTheme="minorHAnsi" w:hAnsiTheme="minorHAnsi"/>
              <w:noProof/>
              <w:sz w:val="22"/>
              <w:lang w:val="en-US"/>
            </w:rPr>
          </w:pPr>
          <w:hyperlink w:anchor="_Toc420171916" w:history="1">
            <w:r w:rsidR="00C218E3" w:rsidRPr="001514F2">
              <w:rPr>
                <w:rStyle w:val="Hyperlink"/>
                <w:noProof/>
              </w:rPr>
              <w:t>1.1. Overview</w:t>
            </w:r>
            <w:r w:rsidR="00C218E3">
              <w:rPr>
                <w:noProof/>
                <w:webHidden/>
              </w:rPr>
              <w:tab/>
            </w:r>
            <w:r w:rsidR="00C218E3">
              <w:rPr>
                <w:noProof/>
                <w:webHidden/>
              </w:rPr>
              <w:fldChar w:fldCharType="begin"/>
            </w:r>
            <w:r w:rsidR="00C218E3">
              <w:rPr>
                <w:noProof/>
                <w:webHidden/>
              </w:rPr>
              <w:instrText xml:space="preserve"> PAGEREF _Toc420171916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A" w14:textId="77777777" w:rsidR="00C218E3" w:rsidRDefault="000B6A40">
          <w:pPr>
            <w:pStyle w:val="TOC3"/>
            <w:rPr>
              <w:rFonts w:asciiTheme="minorHAnsi" w:hAnsiTheme="minorHAnsi"/>
              <w:noProof/>
              <w:sz w:val="22"/>
              <w:lang w:val="en-US"/>
            </w:rPr>
          </w:pPr>
          <w:hyperlink w:anchor="_Toc420171917" w:history="1">
            <w:r w:rsidR="00C218E3" w:rsidRPr="001514F2">
              <w:rPr>
                <w:rStyle w:val="Hyperlink"/>
                <w:noProof/>
              </w:rPr>
              <w:t>1.2. Test Approach</w:t>
            </w:r>
            <w:r w:rsidR="00C218E3">
              <w:rPr>
                <w:noProof/>
                <w:webHidden/>
              </w:rPr>
              <w:tab/>
            </w:r>
            <w:r w:rsidR="00C218E3">
              <w:rPr>
                <w:noProof/>
                <w:webHidden/>
              </w:rPr>
              <w:fldChar w:fldCharType="begin"/>
            </w:r>
            <w:r w:rsidR="00C218E3">
              <w:rPr>
                <w:noProof/>
                <w:webHidden/>
              </w:rPr>
              <w:instrText xml:space="preserve"> PAGEREF _Toc420171917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B" w14:textId="77777777" w:rsidR="00C218E3" w:rsidRDefault="000B6A40">
          <w:pPr>
            <w:pStyle w:val="TOC2"/>
            <w:rPr>
              <w:rFonts w:asciiTheme="minorHAnsi" w:hAnsiTheme="minorHAnsi"/>
              <w:noProof/>
              <w:sz w:val="22"/>
              <w:lang w:val="en-US"/>
            </w:rPr>
          </w:pPr>
          <w:hyperlink w:anchor="_Toc420171918" w:history="1">
            <w:r w:rsidR="00C218E3" w:rsidRPr="001514F2">
              <w:rPr>
                <w:rStyle w:val="Hyperlink"/>
                <w:noProof/>
              </w:rPr>
              <w:t>2. Database Relationship Diagram</w:t>
            </w:r>
            <w:r w:rsidR="00C218E3">
              <w:rPr>
                <w:noProof/>
                <w:webHidden/>
              </w:rPr>
              <w:tab/>
            </w:r>
            <w:r w:rsidR="00C218E3">
              <w:rPr>
                <w:noProof/>
                <w:webHidden/>
              </w:rPr>
              <w:fldChar w:fldCharType="begin"/>
            </w:r>
            <w:r w:rsidR="00C218E3">
              <w:rPr>
                <w:noProof/>
                <w:webHidden/>
              </w:rPr>
              <w:instrText xml:space="preserve"> PAGEREF _Toc420171918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C" w14:textId="77777777" w:rsidR="00C218E3" w:rsidRDefault="000B6A40">
          <w:pPr>
            <w:pStyle w:val="TOC3"/>
            <w:rPr>
              <w:rFonts w:asciiTheme="minorHAnsi" w:hAnsiTheme="minorHAnsi"/>
              <w:noProof/>
              <w:sz w:val="22"/>
              <w:lang w:val="en-US"/>
            </w:rPr>
          </w:pPr>
          <w:hyperlink w:anchor="_Toc420171919" w:history="1">
            <w:r w:rsidR="00C218E3" w:rsidRPr="001514F2">
              <w:rPr>
                <w:rStyle w:val="Hyperlink"/>
                <w:noProof/>
              </w:rPr>
              <w:t>2.1. Physical Diagram</w:t>
            </w:r>
            <w:r w:rsidR="00C218E3">
              <w:rPr>
                <w:noProof/>
                <w:webHidden/>
              </w:rPr>
              <w:tab/>
            </w:r>
            <w:r w:rsidR="00C218E3">
              <w:rPr>
                <w:noProof/>
                <w:webHidden/>
              </w:rPr>
              <w:fldChar w:fldCharType="begin"/>
            </w:r>
            <w:r w:rsidR="00C218E3">
              <w:rPr>
                <w:noProof/>
                <w:webHidden/>
              </w:rPr>
              <w:instrText xml:space="preserve"> PAGEREF _Toc420171919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D" w14:textId="77777777" w:rsidR="00C218E3" w:rsidRDefault="000B6A40">
          <w:pPr>
            <w:pStyle w:val="TOC3"/>
            <w:rPr>
              <w:rFonts w:asciiTheme="minorHAnsi" w:hAnsiTheme="minorHAnsi"/>
              <w:noProof/>
              <w:sz w:val="22"/>
              <w:lang w:val="en-US"/>
            </w:rPr>
          </w:pPr>
          <w:hyperlink w:anchor="_Toc420171920" w:history="1">
            <w:r w:rsidR="00C218E3" w:rsidRPr="001514F2">
              <w:rPr>
                <w:rStyle w:val="Hyperlink"/>
                <w:noProof/>
              </w:rPr>
              <w:t>2.2. Data Dictionary</w:t>
            </w:r>
            <w:r w:rsidR="00C218E3">
              <w:rPr>
                <w:noProof/>
                <w:webHidden/>
              </w:rPr>
              <w:tab/>
            </w:r>
            <w:r w:rsidR="00C218E3">
              <w:rPr>
                <w:noProof/>
                <w:webHidden/>
              </w:rPr>
              <w:fldChar w:fldCharType="begin"/>
            </w:r>
            <w:r w:rsidR="00C218E3">
              <w:rPr>
                <w:noProof/>
                <w:webHidden/>
              </w:rPr>
              <w:instrText xml:space="preserve"> PAGEREF _Toc420171920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E" w14:textId="77777777" w:rsidR="00C218E3" w:rsidRDefault="000B6A40">
          <w:pPr>
            <w:pStyle w:val="TOC2"/>
            <w:rPr>
              <w:rFonts w:asciiTheme="minorHAnsi" w:hAnsiTheme="minorHAnsi"/>
              <w:noProof/>
              <w:sz w:val="22"/>
              <w:lang w:val="en-US"/>
            </w:rPr>
          </w:pPr>
          <w:hyperlink w:anchor="_Toc420171921" w:history="1">
            <w:r w:rsidR="00C218E3" w:rsidRPr="001514F2">
              <w:rPr>
                <w:rStyle w:val="Hyperlink"/>
                <w:noProof/>
              </w:rPr>
              <w:t>3. Performance Measures</w:t>
            </w:r>
            <w:r w:rsidR="00C218E3">
              <w:rPr>
                <w:noProof/>
                <w:webHidden/>
              </w:rPr>
              <w:tab/>
            </w:r>
            <w:r w:rsidR="00C218E3">
              <w:rPr>
                <w:noProof/>
                <w:webHidden/>
              </w:rPr>
              <w:fldChar w:fldCharType="begin"/>
            </w:r>
            <w:r w:rsidR="00C218E3">
              <w:rPr>
                <w:noProof/>
                <w:webHidden/>
              </w:rPr>
              <w:instrText xml:space="preserve"> PAGEREF _Toc420171921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4F" w14:textId="77777777" w:rsidR="00C218E3" w:rsidRDefault="000B6A40">
          <w:pPr>
            <w:pStyle w:val="TOC3"/>
            <w:rPr>
              <w:rFonts w:asciiTheme="minorHAnsi" w:hAnsiTheme="minorHAnsi"/>
              <w:noProof/>
              <w:sz w:val="22"/>
              <w:lang w:val="en-US"/>
            </w:rPr>
          </w:pPr>
          <w:hyperlink w:anchor="_Toc420171922" w:history="1">
            <w:r w:rsidR="00C218E3" w:rsidRPr="001514F2">
              <w:rPr>
                <w:rStyle w:val="Hyperlink"/>
                <w:noProof/>
              </w:rPr>
              <w:t>3.1. Clustering Performance</w:t>
            </w:r>
            <w:r w:rsidR="00C218E3">
              <w:rPr>
                <w:noProof/>
                <w:webHidden/>
              </w:rPr>
              <w:tab/>
            </w:r>
            <w:r w:rsidR="00C218E3">
              <w:rPr>
                <w:noProof/>
                <w:webHidden/>
              </w:rPr>
              <w:fldChar w:fldCharType="begin"/>
            </w:r>
            <w:r w:rsidR="00C218E3">
              <w:rPr>
                <w:noProof/>
                <w:webHidden/>
              </w:rPr>
              <w:instrText xml:space="preserve"> PAGEREF _Toc420171922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0" w14:textId="77777777" w:rsidR="00C218E3" w:rsidRDefault="000B6A40">
          <w:pPr>
            <w:pStyle w:val="TOC2"/>
            <w:rPr>
              <w:rFonts w:asciiTheme="minorHAnsi" w:hAnsiTheme="minorHAnsi"/>
              <w:noProof/>
              <w:sz w:val="22"/>
              <w:lang w:val="en-US"/>
            </w:rPr>
          </w:pPr>
          <w:hyperlink w:anchor="_Toc420171923" w:history="1">
            <w:r w:rsidR="00C218E3" w:rsidRPr="001514F2">
              <w:rPr>
                <w:rStyle w:val="Hyperlink"/>
                <w:noProof/>
              </w:rPr>
              <w:t>4. Test Plan</w:t>
            </w:r>
            <w:r w:rsidR="00C218E3">
              <w:rPr>
                <w:noProof/>
                <w:webHidden/>
              </w:rPr>
              <w:tab/>
            </w:r>
            <w:r w:rsidR="00C218E3">
              <w:rPr>
                <w:noProof/>
                <w:webHidden/>
              </w:rPr>
              <w:fldChar w:fldCharType="begin"/>
            </w:r>
            <w:r w:rsidR="00C218E3">
              <w:rPr>
                <w:noProof/>
                <w:webHidden/>
              </w:rPr>
              <w:instrText xml:space="preserve"> PAGEREF _Toc420171923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1" w14:textId="77777777" w:rsidR="00C218E3" w:rsidRDefault="000B6A40">
          <w:pPr>
            <w:pStyle w:val="TOC3"/>
            <w:rPr>
              <w:rFonts w:asciiTheme="minorHAnsi" w:hAnsiTheme="minorHAnsi"/>
              <w:noProof/>
              <w:sz w:val="22"/>
              <w:lang w:val="en-US"/>
            </w:rPr>
          </w:pPr>
          <w:hyperlink w:anchor="_Toc420171924" w:history="1">
            <w:r w:rsidR="00C218E3" w:rsidRPr="001514F2">
              <w:rPr>
                <w:rStyle w:val="Hyperlink"/>
                <w:noProof/>
              </w:rPr>
              <w:t>4.1. Features to be tested</w:t>
            </w:r>
            <w:r w:rsidR="00C218E3">
              <w:rPr>
                <w:noProof/>
                <w:webHidden/>
              </w:rPr>
              <w:tab/>
            </w:r>
            <w:r w:rsidR="00C218E3">
              <w:rPr>
                <w:noProof/>
                <w:webHidden/>
              </w:rPr>
              <w:fldChar w:fldCharType="begin"/>
            </w:r>
            <w:r w:rsidR="00C218E3">
              <w:rPr>
                <w:noProof/>
                <w:webHidden/>
              </w:rPr>
              <w:instrText xml:space="preserve"> PAGEREF _Toc420171924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2" w14:textId="77777777" w:rsidR="00C218E3" w:rsidRDefault="000B6A40">
          <w:pPr>
            <w:pStyle w:val="TOC3"/>
            <w:rPr>
              <w:rFonts w:asciiTheme="minorHAnsi" w:hAnsiTheme="minorHAnsi"/>
              <w:noProof/>
              <w:sz w:val="22"/>
              <w:lang w:val="en-US"/>
            </w:rPr>
          </w:pPr>
          <w:hyperlink w:anchor="_Toc420171925" w:history="1">
            <w:r w:rsidR="00C218E3" w:rsidRPr="001514F2">
              <w:rPr>
                <w:rStyle w:val="Hyperlink"/>
                <w:noProof/>
              </w:rPr>
              <w:t>4.2. Features not to be tested</w:t>
            </w:r>
            <w:r w:rsidR="00C218E3">
              <w:rPr>
                <w:noProof/>
                <w:webHidden/>
              </w:rPr>
              <w:tab/>
            </w:r>
            <w:r w:rsidR="00C218E3">
              <w:rPr>
                <w:noProof/>
                <w:webHidden/>
              </w:rPr>
              <w:fldChar w:fldCharType="begin"/>
            </w:r>
            <w:r w:rsidR="00C218E3">
              <w:rPr>
                <w:noProof/>
                <w:webHidden/>
              </w:rPr>
              <w:instrText xml:space="preserve"> PAGEREF _Toc420171925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3" w14:textId="77777777" w:rsidR="00C218E3" w:rsidRDefault="000B6A40">
          <w:pPr>
            <w:pStyle w:val="TOC2"/>
            <w:rPr>
              <w:rFonts w:asciiTheme="minorHAnsi" w:hAnsiTheme="minorHAnsi"/>
              <w:noProof/>
              <w:sz w:val="22"/>
              <w:lang w:val="en-US"/>
            </w:rPr>
          </w:pPr>
          <w:hyperlink w:anchor="_Toc420171926" w:history="1">
            <w:r w:rsidR="00C218E3" w:rsidRPr="001514F2">
              <w:rPr>
                <w:rStyle w:val="Hyperlink"/>
                <w:noProof/>
              </w:rPr>
              <w:t>5. System Testing Test Case</w:t>
            </w:r>
            <w:r w:rsidR="00C218E3">
              <w:rPr>
                <w:noProof/>
                <w:webHidden/>
              </w:rPr>
              <w:tab/>
            </w:r>
            <w:r w:rsidR="00C218E3">
              <w:rPr>
                <w:noProof/>
                <w:webHidden/>
              </w:rPr>
              <w:fldChar w:fldCharType="begin"/>
            </w:r>
            <w:r w:rsidR="00C218E3">
              <w:rPr>
                <w:noProof/>
                <w:webHidden/>
              </w:rPr>
              <w:instrText xml:space="preserve"> PAGEREF _Toc420171926 \h </w:instrText>
            </w:r>
            <w:r w:rsidR="00C218E3">
              <w:rPr>
                <w:noProof/>
                <w:webHidden/>
              </w:rPr>
            </w:r>
            <w:r w:rsidR="00C218E3">
              <w:rPr>
                <w:noProof/>
                <w:webHidden/>
              </w:rPr>
              <w:fldChar w:fldCharType="separate"/>
            </w:r>
            <w:r w:rsidR="00C218E3">
              <w:rPr>
                <w:noProof/>
                <w:webHidden/>
              </w:rPr>
              <w:t>50</w:t>
            </w:r>
            <w:r w:rsidR="00C218E3">
              <w:rPr>
                <w:noProof/>
                <w:webHidden/>
              </w:rPr>
              <w:fldChar w:fldCharType="end"/>
            </w:r>
          </w:hyperlink>
        </w:p>
        <w:p w14:paraId="66DB0E54" w14:textId="77777777" w:rsidR="00C218E3" w:rsidRDefault="000B6A40">
          <w:pPr>
            <w:pStyle w:val="TOC3"/>
            <w:rPr>
              <w:rFonts w:asciiTheme="minorHAnsi" w:hAnsiTheme="minorHAnsi"/>
              <w:noProof/>
              <w:sz w:val="22"/>
              <w:lang w:val="en-US"/>
            </w:rPr>
          </w:pPr>
          <w:hyperlink w:anchor="_Toc420171927" w:history="1">
            <w:r w:rsidR="00C218E3" w:rsidRPr="001514F2">
              <w:rPr>
                <w:rStyle w:val="Hyperlink"/>
                <w:noProof/>
              </w:rPr>
              <w:t>5.1. Guest Test Case</w:t>
            </w:r>
            <w:r w:rsidR="00C218E3">
              <w:rPr>
                <w:noProof/>
                <w:webHidden/>
              </w:rPr>
              <w:tab/>
            </w:r>
            <w:r w:rsidR="00C218E3">
              <w:rPr>
                <w:noProof/>
                <w:webHidden/>
              </w:rPr>
              <w:fldChar w:fldCharType="begin"/>
            </w:r>
            <w:r w:rsidR="00C218E3">
              <w:rPr>
                <w:noProof/>
                <w:webHidden/>
              </w:rPr>
              <w:instrText xml:space="preserve"> PAGEREF _Toc420171927 \h </w:instrText>
            </w:r>
            <w:r w:rsidR="00C218E3">
              <w:rPr>
                <w:noProof/>
                <w:webHidden/>
              </w:rPr>
            </w:r>
            <w:r w:rsidR="00C218E3">
              <w:rPr>
                <w:noProof/>
                <w:webHidden/>
              </w:rPr>
              <w:fldChar w:fldCharType="separate"/>
            </w:r>
            <w:r w:rsidR="00C218E3">
              <w:rPr>
                <w:noProof/>
                <w:webHidden/>
              </w:rPr>
              <w:t>51</w:t>
            </w:r>
            <w:r w:rsidR="00C218E3">
              <w:rPr>
                <w:noProof/>
                <w:webHidden/>
              </w:rPr>
              <w:fldChar w:fldCharType="end"/>
            </w:r>
          </w:hyperlink>
        </w:p>
        <w:p w14:paraId="66DB0E55" w14:textId="77777777" w:rsidR="00C218E3" w:rsidRDefault="000B6A40">
          <w:pPr>
            <w:pStyle w:val="TOC1"/>
            <w:rPr>
              <w:rFonts w:asciiTheme="minorHAnsi" w:hAnsiTheme="minorHAnsi"/>
              <w:noProof/>
              <w:sz w:val="22"/>
              <w:lang w:val="en-US"/>
            </w:rPr>
          </w:pPr>
          <w:hyperlink w:anchor="_Toc420171928" w:history="1">
            <w:r w:rsidR="00C218E3" w:rsidRPr="001514F2">
              <w:rPr>
                <w:rStyle w:val="Hyperlink"/>
                <w:noProof/>
              </w:rPr>
              <w:t>F. Software User’s Manual</w:t>
            </w:r>
            <w:r w:rsidR="00C218E3">
              <w:rPr>
                <w:noProof/>
                <w:webHidden/>
              </w:rPr>
              <w:tab/>
            </w:r>
            <w:r w:rsidR="00C218E3">
              <w:rPr>
                <w:noProof/>
                <w:webHidden/>
              </w:rPr>
              <w:fldChar w:fldCharType="begin"/>
            </w:r>
            <w:r w:rsidR="00C218E3">
              <w:rPr>
                <w:noProof/>
                <w:webHidden/>
              </w:rPr>
              <w:instrText xml:space="preserve"> PAGEREF _Toc420171928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6" w14:textId="77777777" w:rsidR="00C218E3" w:rsidRDefault="000B6A40">
          <w:pPr>
            <w:pStyle w:val="TOC2"/>
            <w:rPr>
              <w:rFonts w:asciiTheme="minorHAnsi" w:hAnsiTheme="minorHAnsi"/>
              <w:noProof/>
              <w:sz w:val="22"/>
              <w:lang w:val="en-US"/>
            </w:rPr>
          </w:pPr>
          <w:hyperlink w:anchor="_Toc420171929" w:history="1">
            <w:r w:rsidR="00C218E3" w:rsidRPr="001514F2">
              <w:rPr>
                <w:rStyle w:val="Hyperlink"/>
                <w:noProof/>
              </w:rPr>
              <w:t>1. Installation Guide</w:t>
            </w:r>
            <w:r w:rsidR="00C218E3">
              <w:rPr>
                <w:noProof/>
                <w:webHidden/>
              </w:rPr>
              <w:tab/>
            </w:r>
            <w:r w:rsidR="00C218E3">
              <w:rPr>
                <w:noProof/>
                <w:webHidden/>
              </w:rPr>
              <w:fldChar w:fldCharType="begin"/>
            </w:r>
            <w:r w:rsidR="00C218E3">
              <w:rPr>
                <w:noProof/>
                <w:webHidden/>
              </w:rPr>
              <w:instrText xml:space="preserve"> PAGEREF _Toc420171929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7" w14:textId="77777777" w:rsidR="00C218E3" w:rsidRDefault="000B6A40">
          <w:pPr>
            <w:pStyle w:val="TOC3"/>
            <w:rPr>
              <w:rFonts w:asciiTheme="minorHAnsi" w:hAnsiTheme="minorHAnsi"/>
              <w:noProof/>
              <w:sz w:val="22"/>
              <w:lang w:val="en-US"/>
            </w:rPr>
          </w:pPr>
          <w:hyperlink w:anchor="_Toc420171930" w:history="1">
            <w:r w:rsidR="00C218E3" w:rsidRPr="001514F2">
              <w:rPr>
                <w:rStyle w:val="Hyperlink"/>
                <w:noProof/>
              </w:rPr>
              <w:t>1.1. Setting up environment at server side</w:t>
            </w:r>
            <w:r w:rsidR="00C218E3">
              <w:rPr>
                <w:noProof/>
                <w:webHidden/>
              </w:rPr>
              <w:tab/>
            </w:r>
            <w:r w:rsidR="00C218E3">
              <w:rPr>
                <w:noProof/>
                <w:webHidden/>
              </w:rPr>
              <w:fldChar w:fldCharType="begin"/>
            </w:r>
            <w:r w:rsidR="00C218E3">
              <w:rPr>
                <w:noProof/>
                <w:webHidden/>
              </w:rPr>
              <w:instrText xml:space="preserve"> PAGEREF _Toc420171930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8" w14:textId="77777777" w:rsidR="00C218E3" w:rsidRDefault="000B6A40">
          <w:pPr>
            <w:pStyle w:val="TOC3"/>
            <w:rPr>
              <w:rFonts w:asciiTheme="minorHAnsi" w:hAnsiTheme="minorHAnsi"/>
              <w:noProof/>
              <w:sz w:val="22"/>
              <w:lang w:val="en-US"/>
            </w:rPr>
          </w:pPr>
          <w:hyperlink w:anchor="_Toc420171931" w:history="1">
            <w:r w:rsidR="00C218E3" w:rsidRPr="001514F2">
              <w:rPr>
                <w:rStyle w:val="Hyperlink"/>
                <w:noProof/>
              </w:rPr>
              <w:t>1.2. Deployment at server side</w:t>
            </w:r>
            <w:r w:rsidR="00C218E3">
              <w:rPr>
                <w:noProof/>
                <w:webHidden/>
              </w:rPr>
              <w:tab/>
            </w:r>
            <w:r w:rsidR="00C218E3">
              <w:rPr>
                <w:noProof/>
                <w:webHidden/>
              </w:rPr>
              <w:fldChar w:fldCharType="begin"/>
            </w:r>
            <w:r w:rsidR="00C218E3">
              <w:rPr>
                <w:noProof/>
                <w:webHidden/>
              </w:rPr>
              <w:instrText xml:space="preserve"> PAGEREF _Toc420171931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9" w14:textId="77777777" w:rsidR="00C218E3" w:rsidRDefault="000B6A40">
          <w:pPr>
            <w:pStyle w:val="TOC3"/>
            <w:rPr>
              <w:rFonts w:asciiTheme="minorHAnsi" w:hAnsiTheme="minorHAnsi"/>
              <w:noProof/>
              <w:sz w:val="22"/>
              <w:lang w:val="en-US"/>
            </w:rPr>
          </w:pPr>
          <w:hyperlink w:anchor="_Toc420171932" w:history="1">
            <w:r w:rsidR="00C218E3" w:rsidRPr="001514F2">
              <w:rPr>
                <w:rStyle w:val="Hyperlink"/>
                <w:noProof/>
              </w:rPr>
              <w:t>1.3. Setting up the environment at client side</w:t>
            </w:r>
            <w:r w:rsidR="00C218E3">
              <w:rPr>
                <w:noProof/>
                <w:webHidden/>
              </w:rPr>
              <w:tab/>
            </w:r>
            <w:r w:rsidR="00C218E3">
              <w:rPr>
                <w:noProof/>
                <w:webHidden/>
              </w:rPr>
              <w:fldChar w:fldCharType="begin"/>
            </w:r>
            <w:r w:rsidR="00C218E3">
              <w:rPr>
                <w:noProof/>
                <w:webHidden/>
              </w:rPr>
              <w:instrText xml:space="preserve"> PAGEREF _Toc420171932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A" w14:textId="77777777" w:rsidR="00C218E3" w:rsidRDefault="000B6A40">
          <w:pPr>
            <w:pStyle w:val="TOC2"/>
            <w:rPr>
              <w:rFonts w:asciiTheme="minorHAnsi" w:hAnsiTheme="minorHAnsi"/>
              <w:noProof/>
              <w:sz w:val="22"/>
              <w:lang w:val="en-US"/>
            </w:rPr>
          </w:pPr>
          <w:hyperlink w:anchor="_Toc420171933" w:history="1">
            <w:r w:rsidR="00C218E3" w:rsidRPr="001514F2">
              <w:rPr>
                <w:rStyle w:val="Hyperlink"/>
                <w:noProof/>
              </w:rPr>
              <w:t>2. User Guide</w:t>
            </w:r>
            <w:r w:rsidR="00C218E3">
              <w:rPr>
                <w:noProof/>
                <w:webHidden/>
              </w:rPr>
              <w:tab/>
            </w:r>
            <w:r w:rsidR="00C218E3">
              <w:rPr>
                <w:noProof/>
                <w:webHidden/>
              </w:rPr>
              <w:fldChar w:fldCharType="begin"/>
            </w:r>
            <w:r w:rsidR="00C218E3">
              <w:rPr>
                <w:noProof/>
                <w:webHidden/>
              </w:rPr>
              <w:instrText xml:space="preserve"> PAGEREF _Toc420171933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B" w14:textId="77777777" w:rsidR="00C218E3" w:rsidRDefault="000B6A40">
          <w:pPr>
            <w:pStyle w:val="TOC1"/>
            <w:rPr>
              <w:rFonts w:asciiTheme="minorHAnsi" w:hAnsiTheme="minorHAnsi"/>
              <w:noProof/>
              <w:sz w:val="22"/>
              <w:lang w:val="en-US"/>
            </w:rPr>
          </w:pPr>
          <w:hyperlink w:anchor="_Toc420171934" w:history="1">
            <w:r w:rsidR="00C218E3" w:rsidRPr="001514F2">
              <w:rPr>
                <w:rStyle w:val="Hyperlink"/>
                <w:noProof/>
              </w:rPr>
              <w:t>G. Appendix</w:t>
            </w:r>
            <w:r w:rsidR="00C218E3">
              <w:rPr>
                <w:noProof/>
                <w:webHidden/>
              </w:rPr>
              <w:tab/>
            </w:r>
            <w:r w:rsidR="00C218E3">
              <w:rPr>
                <w:noProof/>
                <w:webHidden/>
              </w:rPr>
              <w:fldChar w:fldCharType="begin"/>
            </w:r>
            <w:r w:rsidR="00C218E3">
              <w:rPr>
                <w:noProof/>
                <w:webHidden/>
              </w:rPr>
              <w:instrText xml:space="preserve"> PAGEREF _Toc420171934 \h </w:instrText>
            </w:r>
            <w:r w:rsidR="00C218E3">
              <w:rPr>
                <w:noProof/>
                <w:webHidden/>
              </w:rPr>
            </w:r>
            <w:r w:rsidR="00C218E3">
              <w:rPr>
                <w:noProof/>
                <w:webHidden/>
              </w:rPr>
              <w:fldChar w:fldCharType="separate"/>
            </w:r>
            <w:r w:rsidR="00C218E3">
              <w:rPr>
                <w:noProof/>
                <w:webHidden/>
              </w:rPr>
              <w:t>54</w:t>
            </w:r>
            <w:r w:rsidR="00C218E3">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171849"/>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0B6A40">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0B6A40">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0B6A40">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0B6A40">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0B6A40">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0B6A40">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0B6A40">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0B6A40">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0B6A40">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0B6A40">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0B6A40">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0B6A40">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171850"/>
      <w:r w:rsidRPr="001D7DBC">
        <w:lastRenderedPageBreak/>
        <w:t>List of Figures</w:t>
      </w:r>
      <w:bookmarkEnd w:id="2"/>
      <w:bookmarkEnd w:id="3"/>
    </w:p>
    <w:p w14:paraId="66DB0E6D" w14:textId="77777777"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14:paraId="66DB0E6E" w14:textId="77777777" w:rsidR="0003666F" w:rsidRDefault="000B6A40">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14:paraId="66DB0E6F" w14:textId="77777777" w:rsidR="0003666F" w:rsidRDefault="000B6A40">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0" w14:textId="77777777" w:rsidR="0003666F" w:rsidRDefault="000B6A40">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1" w14:textId="77777777" w:rsidR="0003666F" w:rsidRDefault="000B6A40">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14:paraId="66DB0E72" w14:textId="77777777" w:rsidR="0003666F" w:rsidRDefault="000B6A40">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14:paraId="66DB0E73" w14:textId="77777777" w:rsidR="0003666F" w:rsidRDefault="000B6A40">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14:paraId="66DB0E74" w14:textId="77777777" w:rsidR="0003666F" w:rsidRDefault="000B6A40">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14:paraId="66DB0E75" w14:textId="77777777" w:rsidR="0003666F" w:rsidRDefault="000B6A40">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14:paraId="66DB0E76" w14:textId="77777777"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14:paraId="66DB0E77" w14:textId="77777777" w:rsidR="00AD68DB" w:rsidRPr="001D7DBC" w:rsidRDefault="00D724A8" w:rsidP="00681FD6">
      <w:pPr>
        <w:pStyle w:val="Heading2NoNumber"/>
      </w:pPr>
      <w:bookmarkStart w:id="4" w:name="_Toc420171851"/>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171852"/>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171853"/>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171854"/>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171855"/>
      <w:r w:rsidRPr="001D7DBC">
        <w:t>Current Situation</w:t>
      </w:r>
      <w:bookmarkEnd w:id="8"/>
    </w:p>
    <w:p w14:paraId="66DB0E8E" w14:textId="77777777" w:rsidR="006E1034" w:rsidRPr="006F4F4C" w:rsidRDefault="005179E9" w:rsidP="006F4F4C">
      <w:r w:rsidRPr="005179E9">
        <w:t xml:space="preserve">This kind of business is now becoming more popular in daily life, with variety genres of product, no capital. In other country likes US, </w:t>
      </w:r>
      <w:proofErr w:type="spellStart"/>
      <w:r w:rsidRPr="005179E9">
        <w:t>TheRealReal</w:t>
      </w:r>
      <w:proofErr w:type="spellEnd"/>
      <w:r w:rsidRPr="005179E9">
        <w:t xml:space="preserve"> is very successful. In Viet Nam, there are some consignment sales services such as </w:t>
      </w:r>
      <w:proofErr w:type="spellStart"/>
      <w:r w:rsidRPr="005179E9">
        <w:t>LALA-Save&amp;Share</w:t>
      </w:r>
      <w:proofErr w:type="spellEnd"/>
      <w:r w:rsidRPr="005179E9">
        <w:t>, khohanghoa.com… They are running their business and expanding their business very well.</w:t>
      </w:r>
    </w:p>
    <w:p w14:paraId="66DB0E8F" w14:textId="77777777" w:rsidR="00A734D4" w:rsidRPr="001D7DBC" w:rsidRDefault="00A734D4" w:rsidP="00F57EBD">
      <w:pPr>
        <w:pStyle w:val="Heading2"/>
      </w:pPr>
      <w:bookmarkStart w:id="9" w:name="_Toc420171856"/>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4B6576">
      <w:pPr>
        <w:pStyle w:val="ListParagraph"/>
        <w:numPr>
          <w:ilvl w:val="0"/>
          <w:numId w:val="23"/>
        </w:numPr>
        <w:spacing w:before="0" w:after="160" w:line="256" w:lineRule="auto"/>
        <w:rPr>
          <w:rFonts w:asciiTheme="majorHAnsi" w:hAnsiTheme="majorHAnsi"/>
          <w:szCs w:val="24"/>
        </w:rPr>
      </w:pPr>
      <w:proofErr w:type="spellStart"/>
      <w:r>
        <w:rPr>
          <w:rFonts w:asciiTheme="majorHAnsi" w:hAnsiTheme="majorHAnsi"/>
          <w:szCs w:val="24"/>
        </w:rPr>
        <w:t>LALA-Save&amp;Share</w:t>
      </w:r>
      <w:proofErr w:type="spellEnd"/>
      <w:r>
        <w:rPr>
          <w:rFonts w:asciiTheme="majorHAnsi" w:hAnsiTheme="majorHAnsi"/>
          <w:szCs w:val="24"/>
        </w:rPr>
        <w:t>:</w:t>
      </w:r>
    </w:p>
    <w:p w14:paraId="66DB0E92"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14:paraId="66DB0E9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99"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171857"/>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171858"/>
      <w:r w:rsidRPr="001D7DBC">
        <w:t>Feature functions</w:t>
      </w:r>
      <w:bookmarkEnd w:id="11"/>
    </w:p>
    <w:p w14:paraId="66DB0EB0" w14:textId="77777777"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171859"/>
      <w:r w:rsidRPr="001D7DBC">
        <w:lastRenderedPageBreak/>
        <w:t>Advantage and disadvantages</w:t>
      </w:r>
      <w:bookmarkEnd w:id="12"/>
    </w:p>
    <w:p w14:paraId="66DB0EB6" w14:textId="77777777"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14:paraId="66DB0EB7" w14:textId="77777777"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14:paraId="66DB0EB9" w14:textId="77777777"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14:paraId="66DB0EBA" w14:textId="77777777"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14:paraId="66DB0EBD" w14:textId="77777777"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14:paraId="66DB0EBE" w14:textId="77777777"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14:paraId="66DB0EBF" w14:textId="77777777"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171860"/>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14:paraId="66DB0EC4" w14:textId="77777777"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14:paraId="66DB0EC5" w14:textId="77777777"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14:paraId="66DB0EC6" w14:textId="77777777"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14:paraId="66DB0EC7" w14:textId="77777777"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14:paraId="66DB0EC8" w14:textId="77777777"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14:paraId="66DB0EC9" w14:textId="77777777"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14:paraId="66DB0ECA" w14:textId="77777777"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14:paraId="66DB0ECB" w14:textId="77777777"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14:paraId="66DB0ECC" w14:textId="77777777"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171861"/>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proofErr w:type="spellStart"/>
            <w:r>
              <w:rPr>
                <w:rFonts w:eastAsia="Cambria"/>
              </w:rPr>
              <w:t>Kieu</w:t>
            </w:r>
            <w:proofErr w:type="spellEnd"/>
            <w:r>
              <w:rPr>
                <w:rFonts w:eastAsia="Cambria"/>
              </w:rPr>
              <w:t xml:space="preserve"> </w:t>
            </w:r>
            <w:proofErr w:type="spellStart"/>
            <w:r w:rsidR="00743552">
              <w:rPr>
                <w:rFonts w:eastAsia="Cambria"/>
              </w:rPr>
              <w:t>Trong</w:t>
            </w:r>
            <w:proofErr w:type="spellEnd"/>
            <w:r w:rsidR="00743552">
              <w:rPr>
                <w:rFonts w:eastAsia="Cambria"/>
              </w:rPr>
              <w:t xml:space="preserve"> </w:t>
            </w:r>
            <w:proofErr w:type="spellStart"/>
            <w:r w:rsidR="00743552">
              <w:rPr>
                <w:rFonts w:eastAsia="Cambria"/>
              </w:rPr>
              <w:t>Khanh</w:t>
            </w:r>
            <w:proofErr w:type="spellEnd"/>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0B6A4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proofErr w:type="spellStart"/>
            <w:r>
              <w:rPr>
                <w:rFonts w:eastAsia="Cambria"/>
              </w:rPr>
              <w:t>Quan</w:t>
            </w:r>
            <w:proofErr w:type="spellEnd"/>
            <w:r>
              <w:rPr>
                <w:rFonts w:eastAsia="Cambria"/>
              </w:rPr>
              <w:t xml:space="preserve">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0B6A40"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Tran </w:t>
            </w:r>
            <w:proofErr w:type="spellStart"/>
            <w:r>
              <w:rPr>
                <w:rFonts w:eastAsia="Cambria"/>
              </w:rPr>
              <w:t>Quang</w:t>
            </w:r>
            <w:proofErr w:type="spellEnd"/>
            <w:r>
              <w:rPr>
                <w:rFonts w:eastAsia="Cambria"/>
              </w:rPr>
              <w:t xml:space="preserve">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0B6A4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Nguyen </w:t>
            </w:r>
            <w:proofErr w:type="spellStart"/>
            <w:r>
              <w:rPr>
                <w:rFonts w:eastAsia="Cambria"/>
              </w:rPr>
              <w:t>Huy</w:t>
            </w:r>
            <w:proofErr w:type="spellEnd"/>
            <w:r>
              <w:rPr>
                <w:rFonts w:eastAsia="Cambria"/>
              </w:rPr>
              <w:t xml:space="preserve">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0B6A40"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Huynh Cong </w:t>
            </w:r>
            <w:proofErr w:type="spellStart"/>
            <w:r>
              <w:rPr>
                <w:rFonts w:eastAsia="Cambria"/>
              </w:rPr>
              <w:t>Duc</w:t>
            </w:r>
            <w:proofErr w:type="spellEnd"/>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0B6A4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171862"/>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171863"/>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171864"/>
      <w:r w:rsidRPr="001D7DBC">
        <w:rPr>
          <w:lang w:eastAsia="ja-JP"/>
        </w:rPr>
        <w:t>Name of this Capstone Project</w:t>
      </w:r>
      <w:bookmarkEnd w:id="18"/>
    </w:p>
    <w:p w14:paraId="66DB0EF6" w14:textId="77777777" w:rsidR="000A2266" w:rsidRPr="000A2266" w:rsidRDefault="000A2266" w:rsidP="004B6576">
      <w:pPr>
        <w:pStyle w:val="ListParagraph"/>
        <w:numPr>
          <w:ilvl w:val="0"/>
          <w:numId w:val="27"/>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171865"/>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171866"/>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4B6576">
      <w:pPr>
        <w:pStyle w:val="ListParagraph"/>
        <w:numPr>
          <w:ilvl w:val="0"/>
          <w:numId w:val="28"/>
        </w:numPr>
        <w:spacing w:before="0" w:after="160" w:line="256" w:lineRule="auto"/>
      </w:pPr>
      <w:r w:rsidRPr="00AB4905">
        <w:t>Admin</w:t>
      </w:r>
    </w:p>
    <w:p w14:paraId="66DB0EFF" w14:textId="77777777"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14:paraId="66DB0F00" w14:textId="77777777" w:rsidR="002C1EA9" w:rsidRPr="003500B7" w:rsidRDefault="002C1EA9" w:rsidP="004B6576">
      <w:pPr>
        <w:pStyle w:val="ListParagraph"/>
        <w:numPr>
          <w:ilvl w:val="0"/>
          <w:numId w:val="28"/>
        </w:numPr>
        <w:spacing w:before="0" w:after="160" w:line="256" w:lineRule="auto"/>
      </w:pPr>
      <w:r w:rsidRPr="003500B7">
        <w:t>Guest</w:t>
      </w:r>
    </w:p>
    <w:p w14:paraId="66DB0F01" w14:textId="77777777" w:rsidR="002C1EA9" w:rsidRDefault="004D07CD" w:rsidP="004B6576">
      <w:pPr>
        <w:pStyle w:val="ListParagraph"/>
        <w:numPr>
          <w:ilvl w:val="1"/>
          <w:numId w:val="28"/>
        </w:numPr>
        <w:spacing w:before="0" w:after="160" w:line="256" w:lineRule="auto"/>
      </w:pPr>
      <w:r>
        <w:t>Make product consignment request</w:t>
      </w:r>
      <w:r w:rsidR="00866770">
        <w:t>.</w:t>
      </w:r>
    </w:p>
    <w:p w14:paraId="66DB0F02" w14:textId="77777777" w:rsidR="004D07CD" w:rsidRDefault="004D07CD" w:rsidP="004B6576">
      <w:pPr>
        <w:pStyle w:val="ListParagraph"/>
        <w:numPr>
          <w:ilvl w:val="1"/>
          <w:numId w:val="28"/>
        </w:numPr>
        <w:spacing w:before="0" w:after="160" w:line="256" w:lineRule="auto"/>
      </w:pPr>
      <w:r>
        <w:t>Negotiate with store owner</w:t>
      </w:r>
      <w:r w:rsidR="00866770">
        <w:t>.</w:t>
      </w:r>
    </w:p>
    <w:p w14:paraId="66DB0F03" w14:textId="77777777"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14:paraId="66DB0F04" w14:textId="77777777" w:rsidR="004D07CD" w:rsidRDefault="004D07CD" w:rsidP="004B6576">
      <w:pPr>
        <w:pStyle w:val="ListParagraph"/>
        <w:numPr>
          <w:ilvl w:val="1"/>
          <w:numId w:val="28"/>
        </w:numPr>
        <w:spacing w:before="0" w:after="160" w:line="256" w:lineRule="auto"/>
      </w:pPr>
      <w:r>
        <w:t>Track product status</w:t>
      </w:r>
      <w:r w:rsidR="00866770">
        <w:t>.</w:t>
      </w:r>
    </w:p>
    <w:p w14:paraId="66DB0F05" w14:textId="77777777" w:rsidR="004D07CD" w:rsidRDefault="004D07CD" w:rsidP="004B6576">
      <w:pPr>
        <w:pStyle w:val="ListParagraph"/>
        <w:numPr>
          <w:ilvl w:val="1"/>
          <w:numId w:val="28"/>
        </w:numPr>
        <w:spacing w:before="0" w:after="160" w:line="256" w:lineRule="auto"/>
      </w:pPr>
      <w:r>
        <w:t>Search product</w:t>
      </w:r>
      <w:r w:rsidR="00866770">
        <w:t>.</w:t>
      </w:r>
    </w:p>
    <w:p w14:paraId="66DB0F06" w14:textId="77777777"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4B6576">
      <w:pPr>
        <w:pStyle w:val="ListParagraph"/>
        <w:numPr>
          <w:ilvl w:val="0"/>
          <w:numId w:val="28"/>
        </w:numPr>
        <w:spacing w:before="0" w:after="160" w:line="256" w:lineRule="auto"/>
      </w:pPr>
      <w:r w:rsidRPr="003500B7">
        <w:t>Customer</w:t>
      </w:r>
    </w:p>
    <w:p w14:paraId="66DB0F08" w14:textId="77777777" w:rsidR="003500B7" w:rsidRPr="003500B7" w:rsidRDefault="003500B7" w:rsidP="004B6576">
      <w:pPr>
        <w:pStyle w:val="ListParagraph"/>
        <w:numPr>
          <w:ilvl w:val="1"/>
          <w:numId w:val="28"/>
        </w:numPr>
        <w:spacing w:before="0" w:after="160" w:line="256" w:lineRule="auto"/>
      </w:pPr>
      <w:r w:rsidRPr="003500B7">
        <w:t>Edit profile</w:t>
      </w:r>
      <w:r w:rsidR="00866770">
        <w:t>.</w:t>
      </w:r>
    </w:p>
    <w:p w14:paraId="66DB0F09" w14:textId="77777777"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14:paraId="66DB0F0A" w14:textId="77777777"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14:paraId="66DB0F0B" w14:textId="77777777"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14:paraId="66DB0F0C" w14:textId="77777777"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14:paraId="66DB0F0E" w14:textId="77777777"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14:paraId="66DB0F11" w14:textId="77777777" w:rsidR="003500B7" w:rsidRDefault="003500B7" w:rsidP="004B6576">
      <w:pPr>
        <w:pStyle w:val="ListParagraph"/>
        <w:numPr>
          <w:ilvl w:val="1"/>
          <w:numId w:val="28"/>
        </w:numPr>
        <w:spacing w:before="0" w:after="160" w:line="256" w:lineRule="auto"/>
      </w:pPr>
      <w:r>
        <w:t>Receive notification about consigned product status</w:t>
      </w:r>
      <w:r w:rsidR="00866770">
        <w:t>.</w:t>
      </w:r>
    </w:p>
    <w:p w14:paraId="66DB0F12" w14:textId="77777777"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4B6576">
      <w:pPr>
        <w:pStyle w:val="ListParagraph"/>
        <w:numPr>
          <w:ilvl w:val="0"/>
          <w:numId w:val="28"/>
        </w:numPr>
        <w:spacing w:before="0" w:after="160" w:line="256" w:lineRule="auto"/>
      </w:pPr>
      <w:r w:rsidRPr="00AB4905">
        <w:t>System</w:t>
      </w:r>
    </w:p>
    <w:p w14:paraId="66DB0F14" w14:textId="77777777"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4B6576">
      <w:pPr>
        <w:pStyle w:val="ListParagraph"/>
        <w:numPr>
          <w:ilvl w:val="1"/>
          <w:numId w:val="28"/>
        </w:numPr>
        <w:spacing w:before="0" w:after="160" w:line="256" w:lineRule="auto"/>
      </w:pPr>
      <w:r>
        <w:t>Support online payment method</w:t>
      </w:r>
      <w:r w:rsidR="00866770">
        <w:t>.</w:t>
      </w:r>
    </w:p>
    <w:p w14:paraId="66DB0F16" w14:textId="77777777" w:rsidR="003500B7" w:rsidRPr="00AB4905" w:rsidRDefault="003500B7" w:rsidP="004B6576">
      <w:pPr>
        <w:pStyle w:val="ListParagraph"/>
        <w:numPr>
          <w:ilvl w:val="1"/>
          <w:numId w:val="28"/>
        </w:numPr>
        <w:spacing w:before="0" w:after="160" w:line="256" w:lineRule="auto"/>
      </w:pPr>
      <w:r>
        <w:t>Support price suggestion</w:t>
      </w:r>
      <w:r w:rsidR="00866770">
        <w:t>.</w:t>
      </w:r>
    </w:p>
    <w:p w14:paraId="66DB0F17" w14:textId="77777777" w:rsidR="000A2266" w:rsidRDefault="003500B7" w:rsidP="004B6576">
      <w:pPr>
        <w:pStyle w:val="ListParagraph"/>
        <w:numPr>
          <w:ilvl w:val="1"/>
          <w:numId w:val="28"/>
        </w:numPr>
        <w:spacing w:before="0" w:after="160" w:line="256" w:lineRule="auto"/>
      </w:pPr>
      <w:r>
        <w:t>Support advanced product searching</w:t>
      </w:r>
      <w:r w:rsidR="00866770">
        <w:t>.</w:t>
      </w:r>
    </w:p>
    <w:p w14:paraId="66DB0F18" w14:textId="77777777"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4B6576">
      <w:pPr>
        <w:pStyle w:val="ListParagraph"/>
        <w:numPr>
          <w:ilvl w:val="0"/>
          <w:numId w:val="29"/>
        </w:numPr>
        <w:spacing w:before="0" w:after="160" w:line="256" w:lineRule="auto"/>
      </w:pPr>
      <w:r w:rsidRPr="00AB4905">
        <w:t>The complete product of this project includes:</w:t>
      </w:r>
    </w:p>
    <w:p w14:paraId="66DB0F1C" w14:textId="77777777"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14:paraId="66DB0F1D" w14:textId="77777777" w:rsidR="000A2266" w:rsidRPr="00AB4905" w:rsidRDefault="000A2266" w:rsidP="004B6576">
      <w:pPr>
        <w:pStyle w:val="ListParagraph"/>
        <w:numPr>
          <w:ilvl w:val="1"/>
          <w:numId w:val="29"/>
        </w:numPr>
        <w:spacing w:before="0" w:after="160" w:line="256" w:lineRule="auto"/>
      </w:pPr>
      <w:r w:rsidRPr="00AB4905">
        <w:t>All related documents.</w:t>
      </w:r>
    </w:p>
    <w:p w14:paraId="66DB0F1E" w14:textId="77777777"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2349A8">
      <w:pPr>
        <w:pStyle w:val="ListParagraph"/>
        <w:numPr>
          <w:ilvl w:val="0"/>
          <w:numId w:val="30"/>
        </w:numPr>
        <w:spacing w:before="0" w:after="160" w:line="256" w:lineRule="auto"/>
      </w:pPr>
      <w:proofErr w:type="spellStart"/>
      <w:r w:rsidRPr="00AB4905">
        <w:t>GitHub</w:t>
      </w:r>
      <w:proofErr w:type="spellEnd"/>
      <w:r w:rsidRPr="00AB4905">
        <w:t xml:space="preserve"> &amp; </w:t>
      </w:r>
      <w:proofErr w:type="spellStart"/>
      <w:r w:rsidRPr="00AB4905">
        <w:t>TortoiseGit</w:t>
      </w:r>
      <w:proofErr w:type="spellEnd"/>
      <w:r w:rsidRPr="00AB4905">
        <w:t xml:space="preserve">: </w:t>
      </w:r>
      <w:r w:rsidR="00377CE1">
        <w:t xml:space="preserve">used for </w:t>
      </w:r>
      <w:r w:rsidRPr="00AB4905">
        <w:t>source control</w:t>
      </w:r>
      <w:r w:rsidR="00377CE1">
        <w:t>.</w:t>
      </w:r>
    </w:p>
    <w:p w14:paraId="66DB0F3A" w14:textId="77777777" w:rsidR="001A359C" w:rsidRPr="002349A8" w:rsidRDefault="00D0038B" w:rsidP="002349A8">
      <w:pPr>
        <w:pStyle w:val="ListParagraph"/>
        <w:numPr>
          <w:ilvl w:val="0"/>
          <w:numId w:val="30"/>
        </w:numPr>
        <w:spacing w:before="0" w:after="160" w:line="256" w:lineRule="auto"/>
      </w:pPr>
      <w:proofErr w:type="spellStart"/>
      <w:r w:rsidRPr="002349A8">
        <w:t>NetBean</w:t>
      </w:r>
      <w:proofErr w:type="spellEnd"/>
      <w:r w:rsidRPr="002349A8">
        <w:t xml:space="preserve">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4B6576">
      <w:pPr>
        <w:pStyle w:val="ListParagraph"/>
        <w:numPr>
          <w:ilvl w:val="0"/>
          <w:numId w:val="30"/>
        </w:numPr>
        <w:spacing w:before="0" w:after="160" w:line="256" w:lineRule="auto"/>
      </w:pPr>
      <w:r w:rsidRPr="001A359C">
        <w:t>Models and diagram</w:t>
      </w:r>
      <w:r w:rsidR="001A359C">
        <w:t xml:space="preserve">: </w:t>
      </w:r>
      <w:proofErr w:type="spellStart"/>
      <w:r w:rsidR="001A359C">
        <w:t>StarUML</w:t>
      </w:r>
      <w:proofErr w:type="spellEnd"/>
      <w:r w:rsidR="001A359C">
        <w:t xml:space="preserve"> 2.1.4</w:t>
      </w:r>
    </w:p>
    <w:p w14:paraId="66DB0F3D" w14:textId="77777777" w:rsidR="001D7DBC" w:rsidRDefault="001D7DBC" w:rsidP="001D7DBC">
      <w:pPr>
        <w:pStyle w:val="Heading2"/>
        <w:rPr>
          <w:lang w:val="vi-VN" w:eastAsia="ja-JP"/>
        </w:rPr>
      </w:pPr>
      <w:bookmarkStart w:id="22" w:name="_Toc420171867"/>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171868"/>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171869"/>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Kieu</w:t>
            </w:r>
            <w:proofErr w:type="spellEnd"/>
            <w:r>
              <w:rPr>
                <w:rFonts w:eastAsia="Cambria"/>
                <w:lang w:eastAsia="ja-JP"/>
              </w:rPr>
              <w:t xml:space="preserve"> </w:t>
            </w:r>
            <w:proofErr w:type="spellStart"/>
            <w:r>
              <w:rPr>
                <w:rFonts w:eastAsia="Cambria"/>
                <w:lang w:eastAsia="ja-JP"/>
              </w:rPr>
              <w:t>Trong</w:t>
            </w:r>
            <w:proofErr w:type="spellEnd"/>
            <w:r>
              <w:rPr>
                <w:rFonts w:eastAsia="Cambria"/>
                <w:lang w:eastAsia="ja-JP"/>
              </w:rPr>
              <w:t xml:space="preserve"> </w:t>
            </w:r>
            <w:proofErr w:type="spellStart"/>
            <w:r>
              <w:rPr>
                <w:rFonts w:eastAsia="Cambria"/>
                <w:lang w:eastAsia="ja-JP"/>
              </w:rPr>
              <w:t>Khanh</w:t>
            </w:r>
            <w:proofErr w:type="spellEnd"/>
          </w:p>
        </w:tc>
        <w:tc>
          <w:tcPr>
            <w:tcW w:w="1344" w:type="pct"/>
          </w:tcPr>
          <w:p w14:paraId="66DB0F94" w14:textId="77777777"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Quan</w:t>
            </w:r>
            <w:proofErr w:type="spellEnd"/>
            <w:r>
              <w:rPr>
                <w:rFonts w:eastAsia="Cambria"/>
                <w:lang w:eastAsia="ja-JP"/>
              </w:rPr>
              <w:t xml:space="preserve"> Tien Dan</w:t>
            </w:r>
          </w:p>
        </w:tc>
        <w:tc>
          <w:tcPr>
            <w:tcW w:w="1344" w:type="pct"/>
          </w:tcPr>
          <w:p w14:paraId="66DB0F9F" w14:textId="77777777"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Tran </w:t>
            </w:r>
            <w:proofErr w:type="spellStart"/>
            <w:r>
              <w:rPr>
                <w:rFonts w:eastAsia="Cambria"/>
                <w:lang w:eastAsia="ja-JP"/>
              </w:rPr>
              <w:t>Quang</w:t>
            </w:r>
            <w:proofErr w:type="spellEnd"/>
            <w:r>
              <w:rPr>
                <w:rFonts w:eastAsia="Cambria"/>
                <w:lang w:eastAsia="ja-JP"/>
              </w:rPr>
              <w:t xml:space="preserve"> Phuc</w:t>
            </w:r>
          </w:p>
        </w:tc>
        <w:tc>
          <w:tcPr>
            <w:tcW w:w="1344" w:type="pct"/>
          </w:tcPr>
          <w:p w14:paraId="66DB0FAD" w14:textId="77777777"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Nguyen </w:t>
            </w:r>
            <w:proofErr w:type="spellStart"/>
            <w:r>
              <w:rPr>
                <w:rFonts w:eastAsia="Cambria"/>
                <w:lang w:eastAsia="ja-JP"/>
              </w:rPr>
              <w:t>Huy</w:t>
            </w:r>
            <w:proofErr w:type="spellEnd"/>
            <w:r>
              <w:rPr>
                <w:rFonts w:eastAsia="Cambria"/>
                <w:lang w:eastAsia="ja-JP"/>
              </w:rPr>
              <w:t xml:space="preserve"> Hoang</w:t>
            </w:r>
          </w:p>
        </w:tc>
        <w:tc>
          <w:tcPr>
            <w:tcW w:w="1344" w:type="pct"/>
          </w:tcPr>
          <w:p w14:paraId="66DB0FBA"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Huynh Cong </w:t>
            </w:r>
            <w:proofErr w:type="spellStart"/>
            <w:r>
              <w:rPr>
                <w:rFonts w:eastAsia="Cambria"/>
                <w:lang w:eastAsia="ja-JP"/>
              </w:rPr>
              <w:t>Duc</w:t>
            </w:r>
            <w:proofErr w:type="spellEnd"/>
          </w:p>
        </w:tc>
        <w:tc>
          <w:tcPr>
            <w:tcW w:w="1344" w:type="pct"/>
          </w:tcPr>
          <w:p w14:paraId="66DB0FC7"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171870"/>
      <w:r>
        <w:rPr>
          <w:lang w:val="vi-VN" w:eastAsia="ja-JP"/>
        </w:rPr>
        <w:t>Tools and Techniques</w:t>
      </w:r>
      <w:bookmarkEnd w:id="28"/>
    </w:p>
    <w:p w14:paraId="66DB0FD4" w14:textId="77777777"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4B6576">
      <w:pPr>
        <w:pStyle w:val="ListParagraph"/>
        <w:numPr>
          <w:ilvl w:val="0"/>
          <w:numId w:val="22"/>
        </w:numPr>
      </w:pPr>
      <w:r>
        <w:t>Server side technique: Database d</w:t>
      </w:r>
      <w:r w:rsidR="00AB7734">
        <w:t>esign, OOA, OOD, OOP, MVC, Java.</w:t>
      </w:r>
    </w:p>
    <w:p w14:paraId="66DB0FD6" w14:textId="77777777" w:rsidR="00617438" w:rsidRDefault="00617438" w:rsidP="004B6576">
      <w:pPr>
        <w:pStyle w:val="ListParagraph"/>
        <w:numPr>
          <w:ilvl w:val="0"/>
          <w:numId w:val="22"/>
        </w:numPr>
      </w:pPr>
      <w:r>
        <w:lastRenderedPageBreak/>
        <w:t xml:space="preserve">Client side technique: </w:t>
      </w:r>
      <w:r w:rsidR="002103FA">
        <w:t xml:space="preserve">Responsive design, </w:t>
      </w:r>
      <w:r>
        <w:t xml:space="preserve">HTML5, CSS, JavaScript, </w:t>
      </w:r>
      <w:proofErr w:type="spellStart"/>
      <w:r>
        <w:t>AngularJS</w:t>
      </w:r>
      <w:proofErr w:type="spellEnd"/>
      <w:r>
        <w:t>.</w:t>
      </w:r>
    </w:p>
    <w:p w14:paraId="66DB0FD7" w14:textId="77777777" w:rsidR="00AB7734" w:rsidRDefault="00617438" w:rsidP="004B6576">
      <w:pPr>
        <w:pStyle w:val="ListParagraph"/>
        <w:numPr>
          <w:ilvl w:val="0"/>
          <w:numId w:val="22"/>
        </w:numPr>
      </w:pPr>
      <w:r>
        <w:t>Communication technique</w:t>
      </w:r>
      <w:r w:rsidR="00354719">
        <w:t>: HTTP, SMTP</w:t>
      </w:r>
      <w:r w:rsidR="00D3305C">
        <w:t>.</w:t>
      </w:r>
    </w:p>
    <w:p w14:paraId="66DB0FD8" w14:textId="77777777" w:rsidR="00AB7734" w:rsidRDefault="005F300F" w:rsidP="004B6576">
      <w:pPr>
        <w:pStyle w:val="ListParagraph"/>
        <w:numPr>
          <w:ilvl w:val="0"/>
          <w:numId w:val="22"/>
        </w:numPr>
      </w:pPr>
      <w:r>
        <w:t>Web server: Tomcat.</w:t>
      </w:r>
    </w:p>
    <w:p w14:paraId="66DB0FD9" w14:textId="77777777" w:rsidR="00AB7734" w:rsidRDefault="00AB7734" w:rsidP="004B6576">
      <w:pPr>
        <w:pStyle w:val="ListParagraph"/>
        <w:numPr>
          <w:ilvl w:val="0"/>
          <w:numId w:val="22"/>
        </w:numPr>
      </w:pPr>
      <w:r>
        <w:t xml:space="preserve">Web Service: </w:t>
      </w:r>
      <w:r w:rsidR="002103FA">
        <w:t>Amazon Product Advertising API.</w:t>
      </w:r>
    </w:p>
    <w:p w14:paraId="66DB0FDA" w14:textId="77777777" w:rsidR="004F4390" w:rsidRDefault="002103FA" w:rsidP="004B6576">
      <w:pPr>
        <w:pStyle w:val="ListParagraph"/>
        <w:numPr>
          <w:ilvl w:val="0"/>
          <w:numId w:val="22"/>
        </w:numPr>
      </w:pPr>
      <w:r>
        <w:t>Payment Gateway:</w:t>
      </w:r>
      <w:r w:rsidR="001A359C">
        <w:t xml:space="preserve"> </w:t>
      </w:r>
      <w:proofErr w:type="spellStart"/>
      <w:r w:rsidR="001A359C">
        <w:t>Paypal</w:t>
      </w:r>
      <w:proofErr w:type="spellEnd"/>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171871"/>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171872"/>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Pr="006D162F"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6DB102C" w14:textId="77777777" w:rsidR="001D7DBC" w:rsidRDefault="001D7DBC" w:rsidP="004C257C">
      <w:pPr>
        <w:pStyle w:val="Heading3"/>
        <w:rPr>
          <w:lang w:val="vi-VN" w:eastAsia="ja-JP"/>
        </w:rPr>
      </w:pPr>
      <w:bookmarkStart w:id="32" w:name="_Toc420171873"/>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3D51B7">
            <w:pPr>
              <w:keepNext/>
              <w:ind w:left="115" w:right="115"/>
            </w:pPr>
            <w:r w:rsidRPr="004C52D8">
              <w:t>Collect requirements</w:t>
            </w:r>
          </w:p>
        </w:tc>
        <w:tc>
          <w:tcPr>
            <w:tcW w:w="1666" w:type="pct"/>
          </w:tcPr>
          <w:p w14:paraId="66DB1033" w14:textId="77777777"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3D51B7">
            <w:pPr>
              <w:keepNext/>
              <w:ind w:left="115" w:right="115"/>
            </w:pPr>
            <w:r w:rsidRPr="004C52D8">
              <w:t>Identify and clarify main functions</w:t>
            </w:r>
          </w:p>
        </w:tc>
        <w:tc>
          <w:tcPr>
            <w:tcW w:w="1666" w:type="pct"/>
          </w:tcPr>
          <w:p w14:paraId="66DB1037" w14:textId="77777777"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14:paraId="66DB1043" w14:textId="77777777"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3D51B7">
            <w:pPr>
              <w:keepNext/>
              <w:ind w:left="115" w:right="115"/>
              <w:rPr>
                <w:rFonts w:eastAsia="Cambria"/>
                <w:lang w:eastAsia="ja-JP"/>
              </w:rPr>
            </w:pPr>
            <w:r>
              <w:rPr>
                <w:rFonts w:eastAsia="Cambria"/>
                <w:lang w:eastAsia="ja-JP"/>
              </w:rPr>
              <w:t>SRS</w:t>
            </w:r>
          </w:p>
        </w:tc>
        <w:tc>
          <w:tcPr>
            <w:tcW w:w="1666" w:type="pct"/>
          </w:tcPr>
          <w:p w14:paraId="66DB1047" w14:textId="77777777"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B90E35">
            <w:pPr>
              <w:keepNext/>
              <w:ind w:left="115" w:right="115"/>
            </w:pPr>
            <w:r>
              <w:t>Architecture Design</w:t>
            </w:r>
          </w:p>
        </w:tc>
        <w:tc>
          <w:tcPr>
            <w:tcW w:w="1666" w:type="pct"/>
          </w:tcPr>
          <w:p w14:paraId="66DB1051" w14:textId="77777777"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B90E35">
            <w:pPr>
              <w:keepNext/>
              <w:ind w:left="115" w:right="115"/>
            </w:pPr>
            <w:r>
              <w:t>Detailed Design</w:t>
            </w:r>
          </w:p>
        </w:tc>
        <w:tc>
          <w:tcPr>
            <w:tcW w:w="1666" w:type="pct"/>
          </w:tcPr>
          <w:p w14:paraId="66DB1055" w14:textId="77777777"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14:paraId="66DB105D" w14:textId="77777777"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bookmarkStart w:id="35" w:name="_GoBack"/>
      <w:bookmarkEnd w:id="35"/>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2A6DA6">
            <w:pPr>
              <w:keepNext/>
              <w:keepLines/>
              <w:ind w:left="113" w:right="113"/>
            </w:pPr>
            <w:r>
              <w:t>Price suggestion and payment function</w:t>
            </w:r>
            <w:r w:rsidR="002A6DA6">
              <w:t>.</w:t>
            </w:r>
          </w:p>
        </w:tc>
        <w:tc>
          <w:tcPr>
            <w:tcW w:w="1666" w:type="pct"/>
          </w:tcPr>
          <w:p w14:paraId="66DB1067"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2A6DA6">
            <w:pPr>
              <w:keepNext/>
              <w:keepLines/>
              <w:ind w:left="113" w:right="113"/>
            </w:pPr>
            <w:r>
              <w:t>Price negotiation between consignor and consignee.</w:t>
            </w:r>
          </w:p>
        </w:tc>
        <w:tc>
          <w:tcPr>
            <w:tcW w:w="1666" w:type="pct"/>
          </w:tcPr>
          <w:p w14:paraId="66DB106C" w14:textId="77777777"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2A6DA6">
            <w:pPr>
              <w:keepNext/>
              <w:keepLines/>
              <w:ind w:left="113" w:right="113"/>
              <w:rPr>
                <w:rFonts w:eastAsia="Cambria"/>
                <w:lang w:eastAsia="ja-JP"/>
              </w:rPr>
            </w:pPr>
          </w:p>
        </w:tc>
        <w:tc>
          <w:tcPr>
            <w:tcW w:w="1666" w:type="pct"/>
          </w:tcPr>
          <w:p w14:paraId="66DB1081"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2A6DA6">
            <w:pPr>
              <w:keepNext/>
              <w:keepLines/>
              <w:ind w:left="113" w:right="113"/>
              <w:rPr>
                <w:rFonts w:eastAsia="Cambria"/>
                <w:lang w:eastAsia="ja-JP"/>
              </w:rPr>
            </w:pPr>
          </w:p>
        </w:tc>
        <w:tc>
          <w:tcPr>
            <w:tcW w:w="1666" w:type="pct"/>
          </w:tcPr>
          <w:p w14:paraId="66DB1085"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2A6DA6">
            <w:pPr>
              <w:keepNext/>
              <w:keepLines/>
              <w:ind w:left="113" w:right="113"/>
              <w:rPr>
                <w:rFonts w:eastAsia="Cambria"/>
                <w:lang w:eastAsia="ja-JP"/>
              </w:rPr>
            </w:pPr>
          </w:p>
        </w:tc>
        <w:tc>
          <w:tcPr>
            <w:tcW w:w="1666" w:type="pct"/>
          </w:tcPr>
          <w:p w14:paraId="66DB1089"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14:paraId="66DB108D" w14:textId="77777777"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B90E35">
            <w:pPr>
              <w:keepNext/>
              <w:ind w:left="115" w:right="115"/>
            </w:pPr>
            <w:r>
              <w:t xml:space="preserve">Integration Testing </w:t>
            </w:r>
          </w:p>
        </w:tc>
        <w:tc>
          <w:tcPr>
            <w:tcW w:w="1666" w:type="pct"/>
          </w:tcPr>
          <w:p w14:paraId="66DB1093" w14:textId="77777777"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B90E35">
            <w:pPr>
              <w:keepNext/>
              <w:ind w:left="115" w:right="115"/>
            </w:pPr>
            <w:r>
              <w:t>System Testing</w:t>
            </w:r>
          </w:p>
        </w:tc>
        <w:tc>
          <w:tcPr>
            <w:tcW w:w="1666" w:type="pct"/>
          </w:tcPr>
          <w:p w14:paraId="66DB1097" w14:textId="77777777"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B90E35">
            <w:pPr>
              <w:keepNext/>
              <w:ind w:left="115" w:right="115"/>
            </w:pPr>
            <w:r>
              <w:t>Installation Guide</w:t>
            </w:r>
          </w:p>
        </w:tc>
        <w:tc>
          <w:tcPr>
            <w:tcW w:w="1666" w:type="pct"/>
          </w:tcPr>
          <w:p w14:paraId="66DB10A1" w14:textId="77777777"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B90E35">
            <w:pPr>
              <w:keepNext/>
              <w:ind w:left="115" w:right="115"/>
            </w:pPr>
            <w:r>
              <w:t>User’s Guide</w:t>
            </w:r>
          </w:p>
        </w:tc>
        <w:tc>
          <w:tcPr>
            <w:tcW w:w="1666" w:type="pct"/>
          </w:tcPr>
          <w:p w14:paraId="66DB10A5" w14:textId="77777777"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8"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14:paraId="66DB10A9" w14:textId="77777777" w:rsidR="001D7DBC" w:rsidRDefault="001D7DBC" w:rsidP="004C257C">
      <w:pPr>
        <w:pStyle w:val="Heading3"/>
        <w:rPr>
          <w:lang w:eastAsia="ja-JP"/>
        </w:rPr>
      </w:pPr>
      <w:bookmarkStart w:id="39" w:name="_Toc420171874"/>
      <w:r>
        <w:rPr>
          <w:lang w:val="vi-VN" w:eastAsia="ja-JP"/>
        </w:rPr>
        <w:lastRenderedPageBreak/>
        <w:t>All Meeting Minutes</w:t>
      </w:r>
      <w:bookmarkEnd w:id="39"/>
    </w:p>
    <w:p w14:paraId="66DB10AA" w14:textId="77777777" w:rsidR="004F4390" w:rsidRDefault="004F4390" w:rsidP="004F4390">
      <w:pPr>
        <w:rPr>
          <w:lang w:eastAsia="ja-JP"/>
        </w:rPr>
      </w:pPr>
    </w:p>
    <w:p w14:paraId="66DB10AB" w14:textId="77777777"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14:paraId="66DB10AC" w14:textId="77777777" w:rsidR="001D7DBC" w:rsidRDefault="001D7DBC" w:rsidP="001D7DBC">
      <w:pPr>
        <w:pStyle w:val="Heading2"/>
        <w:rPr>
          <w:lang w:val="vi-VN" w:eastAsia="ja-JP"/>
        </w:rPr>
      </w:pPr>
      <w:bookmarkStart w:id="40" w:name="_Toc420171875"/>
      <w:r>
        <w:rPr>
          <w:lang w:val="vi-VN" w:eastAsia="ja-JP"/>
        </w:rPr>
        <w:lastRenderedPageBreak/>
        <w:t>Coding Convention</w:t>
      </w:r>
      <w:bookmarkEnd w:id="40"/>
    </w:p>
    <w:p w14:paraId="66DB10AD" w14:textId="77777777" w:rsidR="00F62AE4" w:rsidRPr="00F62AE4" w:rsidRDefault="00F62AE4" w:rsidP="004B6576">
      <w:pPr>
        <w:pStyle w:val="ListParagraph"/>
        <w:numPr>
          <w:ilvl w:val="0"/>
          <w:numId w:val="41"/>
        </w:numPr>
      </w:pPr>
      <w:r w:rsidRPr="00F62AE4">
        <w:t>Naming</w:t>
      </w:r>
      <w:r w:rsidR="00C270EE">
        <w:t xml:space="preserve"> Convention</w:t>
      </w:r>
      <w:r w:rsidRPr="00F62AE4">
        <w:t>:</w:t>
      </w:r>
    </w:p>
    <w:p w14:paraId="66DB10AE" w14:textId="77777777" w:rsidR="00F62AE4" w:rsidRPr="00F62AE4" w:rsidRDefault="00C270EE" w:rsidP="004B6576">
      <w:pPr>
        <w:pStyle w:val="ListParagraph"/>
        <w:numPr>
          <w:ilvl w:val="1"/>
          <w:numId w:val="41"/>
        </w:numPr>
      </w:pPr>
      <w:r>
        <w:t>For v</w:t>
      </w:r>
      <w:r w:rsidR="00C74FB1">
        <w:t>ariable and function name: C</w:t>
      </w:r>
      <w:r w:rsidR="00F62AE4" w:rsidRPr="00F62AE4">
        <w:t>amel case</w:t>
      </w:r>
    </w:p>
    <w:p w14:paraId="66DB10AF" w14:textId="77777777" w:rsidR="00F62AE4" w:rsidRPr="00F62AE4" w:rsidRDefault="00C270EE" w:rsidP="004B6576">
      <w:pPr>
        <w:pStyle w:val="ListParagraph"/>
        <w:numPr>
          <w:ilvl w:val="1"/>
          <w:numId w:val="41"/>
        </w:numPr>
      </w:pPr>
      <w:r>
        <w:t>For c</w:t>
      </w:r>
      <w:r w:rsidR="00C74FB1">
        <w:t>lass name: P</w:t>
      </w:r>
      <w:r w:rsidR="00F62AE4" w:rsidRPr="00F62AE4">
        <w:t>ascal case</w:t>
      </w:r>
    </w:p>
    <w:p w14:paraId="66DB10B0" w14:textId="77777777" w:rsidR="00F62AE4" w:rsidRPr="00F62AE4" w:rsidRDefault="00F62AE4" w:rsidP="004B6576">
      <w:pPr>
        <w:pStyle w:val="ListParagraph"/>
        <w:numPr>
          <w:ilvl w:val="0"/>
          <w:numId w:val="41"/>
        </w:numPr>
      </w:pPr>
      <w:r w:rsidRPr="00F62AE4">
        <w:t>Code Examples</w:t>
      </w:r>
    </w:p>
    <w:p w14:paraId="66DB10B1" w14:textId="77777777"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1" w:name="_Toc420171876"/>
      <w:r>
        <w:rPr>
          <w:lang w:val="vi-VN"/>
        </w:rPr>
        <w:lastRenderedPageBreak/>
        <w:t>Report No. 3 Software Requirement Specification</w:t>
      </w:r>
      <w:bookmarkEnd w:id="41"/>
    </w:p>
    <w:p w14:paraId="66DB10B3" w14:textId="77777777" w:rsidR="004C257C" w:rsidRDefault="004C257C" w:rsidP="004C257C">
      <w:pPr>
        <w:pStyle w:val="Heading2"/>
        <w:rPr>
          <w:lang w:val="vi-VN"/>
        </w:rPr>
      </w:pPr>
      <w:bookmarkStart w:id="42" w:name="_Toc420171877"/>
      <w:r>
        <w:rPr>
          <w:lang w:val="vi-VN"/>
        </w:rPr>
        <w:t>User Requirement Specification</w:t>
      </w:r>
      <w:bookmarkEnd w:id="42"/>
    </w:p>
    <w:p w14:paraId="66DB10B4" w14:textId="77777777"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14:paraId="66DB10B5" w14:textId="77777777" w:rsidR="004C257C" w:rsidRDefault="004C257C" w:rsidP="004C257C">
      <w:pPr>
        <w:pStyle w:val="Heading3"/>
        <w:rPr>
          <w:lang w:val="vi-VN"/>
        </w:rPr>
      </w:pPr>
      <w:bookmarkStart w:id="43" w:name="_Toc420171878"/>
      <w:r>
        <w:rPr>
          <w:lang w:val="vi-VN"/>
        </w:rPr>
        <w:t>Guest Requirement</w:t>
      </w:r>
      <w:bookmarkEnd w:id="43"/>
    </w:p>
    <w:p w14:paraId="66DB10B6" w14:textId="77777777"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14:paraId="66DB10B7"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14:paraId="66DB10B8" w14:textId="77777777"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14:paraId="66DB10B9" w14:textId="77777777"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14:paraId="66DB10BA"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14:paraId="66DB10BB"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14:paraId="66DB10BC" w14:textId="77777777" w:rsidR="004C257C" w:rsidRDefault="004C257C" w:rsidP="004C257C">
      <w:pPr>
        <w:pStyle w:val="Heading3"/>
        <w:rPr>
          <w:lang w:val="vi-VN"/>
        </w:rPr>
      </w:pPr>
      <w:bookmarkStart w:id="44" w:name="_Toc420171879"/>
      <w:r>
        <w:rPr>
          <w:lang w:val="vi-VN"/>
        </w:rPr>
        <w:t>Member Requirement</w:t>
      </w:r>
      <w:bookmarkEnd w:id="44"/>
    </w:p>
    <w:p w14:paraId="66DB10BD" w14:textId="77777777" w:rsidR="004C257C" w:rsidRDefault="004C257C" w:rsidP="004C257C">
      <w:pPr>
        <w:pStyle w:val="Heading3"/>
        <w:rPr>
          <w:lang w:val="vi-VN"/>
        </w:rPr>
      </w:pPr>
      <w:bookmarkStart w:id="45" w:name="_Toc420171880"/>
      <w:r>
        <w:rPr>
          <w:lang w:val="vi-VN"/>
        </w:rPr>
        <w:t>Partner Requirement</w:t>
      </w:r>
      <w:bookmarkEnd w:id="45"/>
    </w:p>
    <w:p w14:paraId="66DB10BE" w14:textId="77777777" w:rsidR="004C257C" w:rsidRDefault="004C257C" w:rsidP="004C257C">
      <w:pPr>
        <w:pStyle w:val="Heading3"/>
        <w:rPr>
          <w:lang w:val="vi-VN"/>
        </w:rPr>
      </w:pPr>
      <w:bookmarkStart w:id="46" w:name="_Toc420171881"/>
      <w:r>
        <w:rPr>
          <w:lang w:val="vi-VN"/>
        </w:rPr>
        <w:t>Staff Requirement</w:t>
      </w:r>
      <w:bookmarkEnd w:id="46"/>
    </w:p>
    <w:p w14:paraId="66DB10BF" w14:textId="77777777" w:rsidR="004C257C" w:rsidRDefault="004C257C" w:rsidP="004C257C">
      <w:pPr>
        <w:pStyle w:val="Heading3"/>
        <w:rPr>
          <w:lang w:val="vi-VN"/>
        </w:rPr>
      </w:pPr>
      <w:bookmarkStart w:id="47" w:name="_Toc420171882"/>
      <w:r>
        <w:rPr>
          <w:lang w:val="vi-VN"/>
        </w:rPr>
        <w:t>Admin Requirement</w:t>
      </w:r>
      <w:bookmarkEnd w:id="47"/>
    </w:p>
    <w:p w14:paraId="66DB10C0" w14:textId="77777777" w:rsidR="004C257C" w:rsidRDefault="004C257C" w:rsidP="004C257C">
      <w:pPr>
        <w:pStyle w:val="Heading2"/>
        <w:rPr>
          <w:lang w:val="vi-VN"/>
        </w:rPr>
      </w:pPr>
      <w:bookmarkStart w:id="48" w:name="_Toc420171883"/>
      <w:r w:rsidRPr="004C257C">
        <w:rPr>
          <w:lang w:val="vi-VN"/>
        </w:rPr>
        <w:t>System Requirement Specification</w:t>
      </w:r>
      <w:bookmarkEnd w:id="48"/>
    </w:p>
    <w:p w14:paraId="66DB10C1" w14:textId="77777777" w:rsidR="004C257C" w:rsidRPr="004C257C" w:rsidRDefault="004C257C" w:rsidP="004C257C">
      <w:pPr>
        <w:pStyle w:val="Heading3"/>
        <w:rPr>
          <w:lang w:val="vi-VN"/>
        </w:rPr>
      </w:pPr>
      <w:bookmarkStart w:id="49" w:name="_Toc420171884"/>
      <w:r w:rsidRPr="004C257C">
        <w:rPr>
          <w:lang w:val="vi-VN"/>
        </w:rPr>
        <w:t>External Interface Requirement</w:t>
      </w:r>
      <w:bookmarkEnd w:id="49"/>
    </w:p>
    <w:p w14:paraId="66DB10C2" w14:textId="77777777" w:rsidR="004C257C" w:rsidRPr="004C257C" w:rsidRDefault="004C257C" w:rsidP="004C257C">
      <w:pPr>
        <w:pStyle w:val="Heading4"/>
        <w:rPr>
          <w:lang w:val="vi-VN"/>
        </w:rPr>
      </w:pPr>
      <w:r w:rsidRPr="004C257C">
        <w:rPr>
          <w:lang w:val="vi-VN"/>
        </w:rPr>
        <w:t>User Interface</w:t>
      </w:r>
    </w:p>
    <w:p w14:paraId="66DB10C3" w14:textId="77777777" w:rsidR="004C257C" w:rsidRPr="004C257C" w:rsidRDefault="004C257C" w:rsidP="004C257C">
      <w:pPr>
        <w:rPr>
          <w:rFonts w:eastAsia="Cambria"/>
          <w:lang w:val="vi-VN"/>
        </w:rPr>
      </w:pPr>
      <w:r w:rsidRPr="004C257C">
        <w:rPr>
          <w:rFonts w:eastAsia="Cambria"/>
          <w:lang w:val="vi-VN"/>
        </w:rPr>
        <w:t>&lt;Các yêu cầu về giao diện&gt;</w:t>
      </w:r>
    </w:p>
    <w:p w14:paraId="66DB10C4" w14:textId="77777777" w:rsidR="004C257C" w:rsidRPr="004C257C" w:rsidRDefault="004C257C" w:rsidP="004C257C">
      <w:pPr>
        <w:rPr>
          <w:rFonts w:eastAsia="Cambria"/>
          <w:lang w:val="vi-VN"/>
        </w:rPr>
      </w:pPr>
      <w:r w:rsidRPr="004C257C">
        <w:rPr>
          <w:rFonts w:eastAsia="Cambria"/>
          <w:lang w:val="vi-VN"/>
        </w:rPr>
        <w:t>Ví dụ</w:t>
      </w:r>
    </w:p>
    <w:p w14:paraId="66DB10C5"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14:paraId="66DB10C6"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14:paraId="66DB10C7"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14:paraId="66DB10C8" w14:textId="77777777"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14:paraId="66DB10C9" w14:textId="77777777"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14:paraId="66DB10CA" w14:textId="77777777"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14:paraId="66DB10CB" w14:textId="77777777" w:rsidR="00B577CD" w:rsidRPr="00B577CD" w:rsidRDefault="00B577CD" w:rsidP="00B577CD">
      <w:pPr>
        <w:pStyle w:val="Heading4"/>
        <w:rPr>
          <w:lang w:val="vi-VN"/>
        </w:rPr>
      </w:pPr>
      <w:r w:rsidRPr="00B577CD">
        <w:rPr>
          <w:lang w:val="vi-VN"/>
        </w:rPr>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D" w14:textId="77777777"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14:paraId="66DB10CE" w14:textId="77777777" w:rsidR="00B577CD" w:rsidRPr="00B577CD" w:rsidRDefault="00B577CD" w:rsidP="00B577CD">
      <w:pPr>
        <w:pStyle w:val="Heading4"/>
        <w:rPr>
          <w:lang w:val="vi-VN"/>
        </w:rPr>
      </w:pPr>
      <w:r w:rsidRPr="00B577CD">
        <w:rPr>
          <w:lang w:val="vi-VN"/>
        </w:rPr>
        <w:t>Communication Protocol</w:t>
      </w:r>
    </w:p>
    <w:p w14:paraId="66DB10CF" w14:textId="77777777"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14:paraId="66DB10D0" w14:textId="77777777" w:rsidR="00B577CD" w:rsidRPr="00B577CD" w:rsidRDefault="00B577CD" w:rsidP="00B577CD">
      <w:pPr>
        <w:pStyle w:val="Heading3"/>
        <w:rPr>
          <w:lang w:val="vi-VN"/>
        </w:rPr>
      </w:pPr>
      <w:bookmarkStart w:id="50" w:name="_Toc420171885"/>
      <w:r w:rsidRPr="00B577CD">
        <w:rPr>
          <w:lang w:val="vi-VN"/>
        </w:rPr>
        <w:t>System Overview Use Case</w:t>
      </w:r>
      <w:bookmarkEnd w:id="50"/>
    </w:p>
    <w:p w14:paraId="66DB10D1" w14:textId="77777777"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14:paraId="66DB10D2" w14:textId="77777777" w:rsidR="00B577CD" w:rsidRPr="00B577CD" w:rsidRDefault="00B577CD" w:rsidP="00B577CD">
      <w:pPr>
        <w:rPr>
          <w:rFonts w:eastAsia="Cambria"/>
          <w:lang w:val="vi-VN"/>
        </w:rPr>
      </w:pPr>
      <w:r w:rsidRPr="00B577CD">
        <w:rPr>
          <w:rFonts w:eastAsia="Cambria"/>
          <w:lang w:val="vi-VN"/>
        </w:rPr>
        <w:t>Ví dụ</w:t>
      </w:r>
    </w:p>
    <w:p w14:paraId="66DB10D3" w14:textId="77777777"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14:paraId="66DB10D4" w14:textId="77777777" w:rsidR="00B577CD" w:rsidRPr="00B577CD" w:rsidRDefault="00B577CD" w:rsidP="00B577CD">
      <w:pPr>
        <w:rPr>
          <w:rFonts w:eastAsia="Cambria"/>
          <w:lang w:val="vi-VN"/>
        </w:rPr>
      </w:pPr>
      <w:r w:rsidRPr="00B577CD">
        <w:rPr>
          <w:rFonts w:eastAsia="Cambria"/>
          <w:lang w:val="vi-VN"/>
        </w:rPr>
        <w:t>Chú ý</w:t>
      </w:r>
    </w:p>
    <w:p w14:paraId="66DB10D5" w14:textId="77777777"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14:paraId="66DB10D6" w14:textId="77777777"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14:paraId="66DB10D7" w14:textId="77777777" w:rsidR="007E7D30" w:rsidRDefault="00B577CD" w:rsidP="00B577CD">
      <w:pPr>
        <w:rPr>
          <w:rFonts w:eastAsia="Cambria"/>
        </w:rPr>
      </w:pPr>
      <w:r w:rsidRPr="00B577CD">
        <w:rPr>
          <w:rFonts w:eastAsia="Cambria"/>
          <w:lang w:val="vi-VN"/>
        </w:rPr>
        <w:t>Ví dụ</w:t>
      </w:r>
    </w:p>
    <w:p w14:paraId="66DB10D8" w14:textId="77777777" w:rsidR="00B577CD" w:rsidRPr="00B577CD" w:rsidRDefault="00B577CD" w:rsidP="00B577CD">
      <w:pPr>
        <w:rPr>
          <w:rFonts w:eastAsia="Cambria"/>
        </w:rPr>
      </w:pPr>
    </w:p>
    <w:p w14:paraId="66DB10D9" w14:textId="77777777" w:rsidR="00B577CD" w:rsidRDefault="00B577CD" w:rsidP="00B577CD">
      <w:pPr>
        <w:keepNext/>
      </w:pPr>
      <w:r>
        <w:rPr>
          <w:rFonts w:eastAsia="Cambria"/>
          <w:noProof/>
        </w:rPr>
        <w:lastRenderedPageBreak/>
        <w:drawing>
          <wp:inline distT="0" distB="0" distL="0" distR="0" wp14:anchorId="66DB12A6" wp14:editId="66DB12A7">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14:paraId="66DB10DA" w14:textId="77777777"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14:paraId="66DB10DB" w14:textId="77777777" w:rsidR="00B577CD" w:rsidRPr="00B577CD" w:rsidRDefault="00B577CD" w:rsidP="00B577CD">
      <w:pPr>
        <w:pStyle w:val="Heading3"/>
        <w:rPr>
          <w:lang w:val="en-GB" w:eastAsia="ja-JP"/>
        </w:rPr>
      </w:pPr>
      <w:bookmarkStart w:id="52" w:name="_Toc420171886"/>
      <w:r w:rsidRPr="00B577CD">
        <w:rPr>
          <w:lang w:val="en-GB" w:eastAsia="ja-JP"/>
        </w:rPr>
        <w:lastRenderedPageBreak/>
        <w:t>List of Use Case</w:t>
      </w:r>
      <w:bookmarkEnd w:id="52"/>
    </w:p>
    <w:p w14:paraId="66DB10DC" w14:textId="77777777" w:rsidR="00B577CD" w:rsidRPr="00B577CD" w:rsidRDefault="00B577CD" w:rsidP="00B577CD">
      <w:pPr>
        <w:rPr>
          <w:rFonts w:eastAsia="Cambria"/>
          <w:lang w:val="en-GB" w:eastAsia="ja-JP"/>
        </w:rPr>
      </w:pPr>
      <w:r w:rsidRPr="00B577CD">
        <w:rPr>
          <w:rFonts w:eastAsia="Cambria"/>
          <w:lang w:val="en-GB" w:eastAsia="ja-JP"/>
        </w:rPr>
        <w:t>&lt;</w:t>
      </w:r>
      <w:proofErr w:type="spellStart"/>
      <w:r w:rsidRPr="00B577CD">
        <w:rPr>
          <w:rFonts w:eastAsia="Cambria"/>
          <w:lang w:val="en-GB" w:eastAsia="ja-JP"/>
        </w:rPr>
        <w:t>Đặc</w:t>
      </w:r>
      <w:proofErr w:type="spellEnd"/>
      <w:r w:rsidRPr="00B577CD">
        <w:rPr>
          <w:rFonts w:eastAsia="Cambria"/>
          <w:lang w:val="en-GB" w:eastAsia="ja-JP"/>
        </w:rPr>
        <w:t xml:space="preserve"> </w:t>
      </w:r>
      <w:proofErr w:type="spellStart"/>
      <w:r w:rsidRPr="00B577CD">
        <w:rPr>
          <w:rFonts w:eastAsia="Cambria"/>
          <w:lang w:val="en-GB" w:eastAsia="ja-JP"/>
        </w:rPr>
        <w:t>tả</w:t>
      </w:r>
      <w:proofErr w:type="spellEnd"/>
      <w:r w:rsidRPr="00B577CD">
        <w:rPr>
          <w:rFonts w:eastAsia="Cambria"/>
          <w:lang w:val="en-GB" w:eastAsia="ja-JP"/>
        </w:rPr>
        <w:t xml:space="preserve"> chi </w:t>
      </w:r>
      <w:proofErr w:type="spellStart"/>
      <w:r w:rsidRPr="00B577CD">
        <w:rPr>
          <w:rFonts w:eastAsia="Cambria"/>
          <w:lang w:val="en-GB" w:eastAsia="ja-JP"/>
        </w:rPr>
        <w:t>tiêt</w:t>
      </w:r>
      <w:proofErr w:type="spellEnd"/>
      <w:r w:rsidRPr="00B577CD">
        <w:rPr>
          <w:rFonts w:eastAsia="Cambria"/>
          <w:lang w:val="en-GB" w:eastAsia="ja-JP"/>
        </w:rPr>
        <w:t xml:space="preserve"> Use case </w:t>
      </w:r>
      <w:proofErr w:type="spellStart"/>
      <w:proofErr w:type="gramStart"/>
      <w:r w:rsidRPr="00B577CD">
        <w:rPr>
          <w:rFonts w:eastAsia="Cambria"/>
          <w:lang w:val="en-GB" w:eastAsia="ja-JP"/>
        </w:rPr>
        <w:t>theo</w:t>
      </w:r>
      <w:proofErr w:type="spellEnd"/>
      <w:proofErr w:type="gramEnd"/>
      <w:r w:rsidRPr="00B577CD">
        <w:rPr>
          <w:rFonts w:eastAsia="Cambria"/>
          <w:lang w:val="en-GB" w:eastAsia="ja-JP"/>
        </w:rPr>
        <w:t xml:space="preserve"> </w:t>
      </w:r>
      <w:proofErr w:type="spellStart"/>
      <w:r w:rsidRPr="00B577CD">
        <w:rPr>
          <w:rFonts w:eastAsia="Cambria"/>
          <w:lang w:val="en-GB" w:eastAsia="ja-JP"/>
        </w:rPr>
        <w:t>từng</w:t>
      </w:r>
      <w:proofErr w:type="spellEnd"/>
      <w:r w:rsidRPr="00B577CD">
        <w:rPr>
          <w:rFonts w:eastAsia="Cambria"/>
          <w:lang w:val="en-GB" w:eastAsia="ja-JP"/>
        </w:rPr>
        <w:t xml:space="preserve"> role&gt;</w:t>
      </w:r>
    </w:p>
    <w:p w14:paraId="66DB10DD" w14:textId="77777777" w:rsidR="00B577CD" w:rsidRPr="00B577CD" w:rsidRDefault="00B577CD" w:rsidP="00B577CD">
      <w:pPr>
        <w:rPr>
          <w:rFonts w:eastAsia="Cambria"/>
          <w:lang w:val="en-GB" w:eastAsia="ja-JP"/>
        </w:rPr>
      </w:pPr>
      <w:proofErr w:type="spellStart"/>
      <w:r w:rsidRPr="00B577CD">
        <w:rPr>
          <w:rFonts w:eastAsia="Cambria"/>
          <w:lang w:val="en-GB" w:eastAsia="ja-JP"/>
        </w:rPr>
        <w:t>Tách</w:t>
      </w:r>
      <w:proofErr w:type="spellEnd"/>
      <w:r w:rsidRPr="00B577CD">
        <w:rPr>
          <w:rFonts w:eastAsia="Cambria"/>
          <w:lang w:val="en-GB" w:eastAsia="ja-JP"/>
        </w:rPr>
        <w:t xml:space="preserve"> </w:t>
      </w:r>
      <w:proofErr w:type="spellStart"/>
      <w:r w:rsidRPr="00B577CD">
        <w:rPr>
          <w:rFonts w:eastAsia="Cambria"/>
          <w:lang w:val="en-GB" w:eastAsia="ja-JP"/>
        </w:rPr>
        <w:t>nhỏ</w:t>
      </w:r>
      <w:proofErr w:type="spellEnd"/>
      <w:r w:rsidRPr="00B577CD">
        <w:rPr>
          <w:rFonts w:eastAsia="Cambria"/>
          <w:lang w:val="en-GB" w:eastAsia="ja-JP"/>
        </w:rPr>
        <w:t xml:space="preserve"> </w:t>
      </w:r>
      <w:proofErr w:type="spellStart"/>
      <w:r w:rsidRPr="00B577CD">
        <w:rPr>
          <w:rFonts w:eastAsia="Cambria"/>
          <w:lang w:val="en-GB" w:eastAsia="ja-JP"/>
        </w:rPr>
        <w:t>thành</w:t>
      </w:r>
      <w:proofErr w:type="spellEnd"/>
      <w:r w:rsidRPr="00B577CD">
        <w:rPr>
          <w:rFonts w:eastAsia="Cambria"/>
          <w:lang w:val="en-GB" w:eastAsia="ja-JP"/>
        </w:rPr>
        <w:t xml:space="preserve"> </w:t>
      </w:r>
      <w:proofErr w:type="spellStart"/>
      <w:r w:rsidRPr="00B577CD">
        <w:rPr>
          <w:rFonts w:eastAsia="Cambria"/>
          <w:lang w:val="en-GB" w:eastAsia="ja-JP"/>
        </w:rPr>
        <w:t>phần</w:t>
      </w:r>
      <w:proofErr w:type="spellEnd"/>
      <w:r w:rsidRPr="00B577CD">
        <w:rPr>
          <w:rFonts w:eastAsia="Cambria"/>
          <w:lang w:val="en-GB" w:eastAsia="ja-JP"/>
        </w:rPr>
        <w:t xml:space="preserve"> </w:t>
      </w:r>
      <w:proofErr w:type="spellStart"/>
      <w:r w:rsidRPr="00B577CD">
        <w:rPr>
          <w:rFonts w:eastAsia="Cambria"/>
          <w:lang w:val="en-GB" w:eastAsia="ja-JP"/>
        </w:rPr>
        <w:t>usecase</w:t>
      </w:r>
      <w:proofErr w:type="spellEnd"/>
      <w:r w:rsidRPr="00B577CD">
        <w:rPr>
          <w:rFonts w:eastAsia="Cambria"/>
          <w:lang w:val="en-GB" w:eastAsia="ja-JP"/>
        </w:rPr>
        <w:t xml:space="preserve"> </w:t>
      </w:r>
      <w:proofErr w:type="spellStart"/>
      <w:r w:rsidRPr="00B577CD">
        <w:rPr>
          <w:rFonts w:eastAsia="Cambria"/>
          <w:lang w:val="en-GB" w:eastAsia="ja-JP"/>
        </w:rPr>
        <w:t>trong</w:t>
      </w:r>
      <w:proofErr w:type="spellEnd"/>
      <w:r w:rsidRPr="00B577CD">
        <w:rPr>
          <w:rFonts w:eastAsia="Cambria"/>
          <w:lang w:val="en-GB" w:eastAsia="ja-JP"/>
        </w:rPr>
        <w:t xml:space="preserve"> overview </w:t>
      </w:r>
      <w:proofErr w:type="spellStart"/>
      <w:r w:rsidRPr="00B577CD">
        <w:rPr>
          <w:rFonts w:eastAsia="Cambria"/>
          <w:lang w:val="en-GB" w:eastAsia="ja-JP"/>
        </w:rPr>
        <w:t>thành</w:t>
      </w:r>
      <w:proofErr w:type="spellEnd"/>
      <w:r w:rsidRPr="00B577CD">
        <w:rPr>
          <w:rFonts w:eastAsia="Cambria"/>
          <w:lang w:val="en-GB" w:eastAsia="ja-JP"/>
        </w:rPr>
        <w:t xml:space="preserve"> </w:t>
      </w:r>
      <w:proofErr w:type="spellStart"/>
      <w:r w:rsidRPr="00B577CD">
        <w:rPr>
          <w:rFonts w:eastAsia="Cambria"/>
          <w:lang w:val="en-GB" w:eastAsia="ja-JP"/>
        </w:rPr>
        <w:t>từng</w:t>
      </w:r>
      <w:proofErr w:type="spellEnd"/>
      <w:r w:rsidRPr="00B577CD">
        <w:rPr>
          <w:rFonts w:eastAsia="Cambria"/>
          <w:lang w:val="en-GB" w:eastAsia="ja-JP"/>
        </w:rPr>
        <w:t xml:space="preserve"> </w:t>
      </w:r>
      <w:proofErr w:type="spellStart"/>
      <w:r w:rsidRPr="00B577CD">
        <w:rPr>
          <w:rFonts w:eastAsia="Cambria"/>
          <w:lang w:val="en-GB" w:eastAsia="ja-JP"/>
        </w:rPr>
        <w:t>nhóm</w:t>
      </w:r>
      <w:proofErr w:type="spellEnd"/>
      <w:r w:rsidRPr="00B577CD">
        <w:rPr>
          <w:rFonts w:eastAsia="Cambria"/>
          <w:lang w:val="en-GB" w:eastAsia="ja-JP"/>
        </w:rPr>
        <w:t xml:space="preserve"> </w:t>
      </w:r>
      <w:proofErr w:type="spellStart"/>
      <w:proofErr w:type="gramStart"/>
      <w:r w:rsidRPr="00B577CD">
        <w:rPr>
          <w:rFonts w:eastAsia="Cambria"/>
          <w:lang w:val="en-GB" w:eastAsia="ja-JP"/>
        </w:rPr>
        <w:t>theo</w:t>
      </w:r>
      <w:proofErr w:type="spellEnd"/>
      <w:proofErr w:type="gramEnd"/>
      <w:r w:rsidRPr="00B577CD">
        <w:rPr>
          <w:rFonts w:eastAsia="Cambria"/>
          <w:lang w:val="en-GB" w:eastAsia="ja-JP"/>
        </w:rPr>
        <w:t xml:space="preserve"> </w:t>
      </w:r>
      <w:proofErr w:type="spellStart"/>
      <w:r w:rsidRPr="00B577CD">
        <w:rPr>
          <w:rFonts w:eastAsia="Cambria"/>
          <w:lang w:val="en-GB" w:eastAsia="ja-JP"/>
        </w:rPr>
        <w:t>vai</w:t>
      </w:r>
      <w:proofErr w:type="spellEnd"/>
      <w:r w:rsidRPr="00B577CD">
        <w:rPr>
          <w:rFonts w:eastAsia="Cambria"/>
          <w:lang w:val="en-GB" w:eastAsia="ja-JP"/>
        </w:rPr>
        <w:t xml:space="preserve"> </w:t>
      </w:r>
      <w:proofErr w:type="spellStart"/>
      <w:r w:rsidRPr="00B577CD">
        <w:rPr>
          <w:rFonts w:eastAsia="Cambria"/>
          <w:lang w:val="en-GB" w:eastAsia="ja-JP"/>
        </w:rPr>
        <w:t>trò</w:t>
      </w:r>
      <w:proofErr w:type="spellEnd"/>
      <w:r>
        <w:rPr>
          <w:rFonts w:eastAsia="Cambria"/>
          <w:lang w:val="en-GB" w:eastAsia="ja-JP"/>
        </w:rPr>
        <w:t xml:space="preserve"> </w:t>
      </w:r>
      <w:r w:rsidRPr="00B577CD">
        <w:rPr>
          <w:rFonts w:eastAsia="Cambria"/>
          <w:lang w:val="en-GB" w:eastAsia="ja-JP"/>
        </w:rPr>
        <w:t xml:space="preserve">actor </w:t>
      </w:r>
      <w:proofErr w:type="spellStart"/>
      <w:r w:rsidRPr="00B577CD">
        <w:rPr>
          <w:rFonts w:eastAsia="Cambria"/>
          <w:lang w:val="en-GB" w:eastAsia="ja-JP"/>
        </w:rPr>
        <w:t>trong</w:t>
      </w:r>
      <w:proofErr w:type="spellEnd"/>
      <w:r w:rsidRPr="00B577CD">
        <w:rPr>
          <w:rFonts w:eastAsia="Cambria"/>
          <w:lang w:val="en-GB" w:eastAsia="ja-JP"/>
        </w:rPr>
        <w:t xml:space="preserve"> </w:t>
      </w:r>
      <w:proofErr w:type="spellStart"/>
      <w:r w:rsidRPr="00B577CD">
        <w:rPr>
          <w:rFonts w:eastAsia="Cambria"/>
          <w:lang w:val="en-GB" w:eastAsia="ja-JP"/>
        </w:rPr>
        <w:t>hệ</w:t>
      </w:r>
      <w:proofErr w:type="spellEnd"/>
      <w:r w:rsidRPr="00B577CD">
        <w:rPr>
          <w:rFonts w:eastAsia="Cambria"/>
          <w:lang w:val="en-GB" w:eastAsia="ja-JP"/>
        </w:rPr>
        <w:t xml:space="preserve"> </w:t>
      </w:r>
      <w:proofErr w:type="spellStart"/>
      <w:r w:rsidRPr="00B577CD">
        <w:rPr>
          <w:rFonts w:eastAsia="Cambria"/>
          <w:lang w:val="en-GB" w:eastAsia="ja-JP"/>
        </w:rPr>
        <w:t>thống</w:t>
      </w:r>
      <w:proofErr w:type="spellEnd"/>
      <w:r w:rsidRPr="00B577CD">
        <w:rPr>
          <w:rFonts w:eastAsia="Cambria"/>
          <w:lang w:val="en-GB" w:eastAsia="ja-JP"/>
        </w:rPr>
        <w:t xml:space="preserve"> </w:t>
      </w:r>
      <w:proofErr w:type="spellStart"/>
      <w:r w:rsidRPr="00B577CD">
        <w:rPr>
          <w:rFonts w:eastAsia="Cambria"/>
          <w:lang w:val="en-GB" w:eastAsia="ja-JP"/>
        </w:rPr>
        <w:t>đã</w:t>
      </w:r>
      <w:proofErr w:type="spellEnd"/>
      <w:r w:rsidRPr="00B577CD">
        <w:rPr>
          <w:rFonts w:eastAsia="Cambria"/>
          <w:lang w:val="en-GB" w:eastAsia="ja-JP"/>
        </w:rPr>
        <w:t xml:space="preserve"> </w:t>
      </w:r>
      <w:proofErr w:type="spellStart"/>
      <w:r w:rsidRPr="00B577CD">
        <w:rPr>
          <w:rFonts w:eastAsia="Cambria"/>
          <w:lang w:val="en-GB" w:eastAsia="ja-JP"/>
        </w:rPr>
        <w:t>được</w:t>
      </w:r>
      <w:proofErr w:type="spellEnd"/>
      <w:r w:rsidRPr="00B577CD">
        <w:rPr>
          <w:rFonts w:eastAsia="Cambria"/>
          <w:lang w:val="en-GB" w:eastAsia="ja-JP"/>
        </w:rPr>
        <w:t xml:space="preserve"> </w:t>
      </w:r>
      <w:proofErr w:type="spellStart"/>
      <w:r w:rsidRPr="00B577CD">
        <w:rPr>
          <w:rFonts w:eastAsia="Cambria"/>
          <w:lang w:val="en-GB" w:eastAsia="ja-JP"/>
        </w:rPr>
        <w:t>phân</w:t>
      </w:r>
      <w:proofErr w:type="spellEnd"/>
      <w:r w:rsidRPr="00B577CD">
        <w:rPr>
          <w:rFonts w:eastAsia="Cambria"/>
          <w:lang w:val="en-GB" w:eastAsia="ja-JP"/>
        </w:rPr>
        <w:t xml:space="preserve"> </w:t>
      </w:r>
      <w:proofErr w:type="spellStart"/>
      <w:r w:rsidRPr="00B577CD">
        <w:rPr>
          <w:rFonts w:eastAsia="Cambria"/>
          <w:lang w:val="en-GB" w:eastAsia="ja-JP"/>
        </w:rPr>
        <w:t>tích</w:t>
      </w:r>
      <w:proofErr w:type="spellEnd"/>
    </w:p>
    <w:p w14:paraId="66DB10DE" w14:textId="77777777" w:rsidR="00B577CD" w:rsidRDefault="00B577CD" w:rsidP="00B577CD">
      <w:pPr>
        <w:rPr>
          <w:rFonts w:eastAsia="Cambria"/>
          <w:lang w:val="en-GB" w:eastAsia="ja-JP"/>
        </w:rPr>
      </w:pPr>
      <w:proofErr w:type="spellStart"/>
      <w:r w:rsidRPr="00B577CD">
        <w:rPr>
          <w:rFonts w:eastAsia="Cambria"/>
          <w:lang w:val="en-GB" w:eastAsia="ja-JP"/>
        </w:rPr>
        <w:t>Ví</w:t>
      </w:r>
      <w:proofErr w:type="spellEnd"/>
      <w:r w:rsidRPr="00B577CD">
        <w:rPr>
          <w:rFonts w:eastAsia="Cambria"/>
          <w:lang w:val="en-GB" w:eastAsia="ja-JP"/>
        </w:rPr>
        <w:t xml:space="preserve"> </w:t>
      </w:r>
      <w:proofErr w:type="spellStart"/>
      <w:r w:rsidRPr="00B577CD">
        <w:rPr>
          <w:rFonts w:eastAsia="Cambria"/>
          <w:lang w:val="en-GB" w:eastAsia="ja-JP"/>
        </w:rPr>
        <w:t>dụ</w:t>
      </w:r>
      <w:proofErr w:type="spellEnd"/>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77777777" w:rsidR="00B577CD" w:rsidRDefault="00B577CD" w:rsidP="00B577CD">
      <w:pPr>
        <w:keepNext/>
      </w:pPr>
      <w:r w:rsidRPr="00B577CD">
        <w:rPr>
          <w:rFonts w:eastAsia="Cambria"/>
          <w:noProof/>
        </w:rPr>
        <w:drawing>
          <wp:inline distT="0" distB="0" distL="0" distR="0" wp14:anchorId="66DB12A8" wp14:editId="66DB12A9">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14:paraId="66DB10E1" w14:textId="77777777"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14:paraId="66DB10E2" w14:textId="77777777" w:rsidR="00B577CD" w:rsidRPr="00B577CD" w:rsidRDefault="00B577CD" w:rsidP="00B577CD">
      <w:pPr>
        <w:rPr>
          <w:rFonts w:eastAsia="Cambria"/>
          <w:lang w:val="en-GB" w:eastAsia="ja-JP"/>
        </w:rPr>
      </w:pPr>
      <w:proofErr w:type="spellStart"/>
      <w:r w:rsidRPr="00B577CD">
        <w:rPr>
          <w:rFonts w:eastAsia="Cambria"/>
          <w:lang w:val="en-GB" w:eastAsia="ja-JP"/>
        </w:rPr>
        <w:t>Tách</w:t>
      </w:r>
      <w:proofErr w:type="spellEnd"/>
      <w:r w:rsidRPr="00B577CD">
        <w:rPr>
          <w:rFonts w:eastAsia="Cambria"/>
          <w:lang w:val="en-GB" w:eastAsia="ja-JP"/>
        </w:rPr>
        <w:t xml:space="preserve"> </w:t>
      </w:r>
      <w:proofErr w:type="spellStart"/>
      <w:r w:rsidRPr="00B577CD">
        <w:rPr>
          <w:rFonts w:eastAsia="Cambria"/>
          <w:lang w:val="en-GB" w:eastAsia="ja-JP"/>
        </w:rPr>
        <w:t>riêng</w:t>
      </w:r>
      <w:proofErr w:type="spellEnd"/>
      <w:r w:rsidRPr="00B577CD">
        <w:rPr>
          <w:rFonts w:eastAsia="Cambria"/>
          <w:lang w:val="en-GB" w:eastAsia="ja-JP"/>
        </w:rPr>
        <w:t xml:space="preserve"> </w:t>
      </w:r>
      <w:proofErr w:type="spellStart"/>
      <w:r w:rsidRPr="00B577CD">
        <w:rPr>
          <w:rFonts w:eastAsia="Cambria"/>
          <w:lang w:val="en-GB" w:eastAsia="ja-JP"/>
        </w:rPr>
        <w:t>từng</w:t>
      </w:r>
      <w:proofErr w:type="spellEnd"/>
      <w:r w:rsidRPr="00B577CD">
        <w:rPr>
          <w:rFonts w:eastAsia="Cambria"/>
          <w:lang w:val="en-GB" w:eastAsia="ja-JP"/>
        </w:rPr>
        <w:t xml:space="preserve"> </w:t>
      </w:r>
      <w:proofErr w:type="spellStart"/>
      <w:r w:rsidRPr="00B577CD">
        <w:rPr>
          <w:rFonts w:eastAsia="Cambria"/>
          <w:lang w:val="en-GB" w:eastAsia="ja-JP"/>
        </w:rPr>
        <w:t>usecase</w:t>
      </w:r>
      <w:proofErr w:type="spellEnd"/>
      <w:r w:rsidRPr="00B577CD">
        <w:rPr>
          <w:rFonts w:eastAsia="Cambria"/>
          <w:lang w:val="en-GB" w:eastAsia="ja-JP"/>
        </w:rPr>
        <w:t xml:space="preserve"> </w:t>
      </w:r>
      <w:proofErr w:type="spellStart"/>
      <w:r w:rsidRPr="00B577CD">
        <w:rPr>
          <w:rFonts w:eastAsia="Cambria"/>
          <w:lang w:val="en-GB" w:eastAsia="ja-JP"/>
        </w:rPr>
        <w:t>để</w:t>
      </w:r>
      <w:proofErr w:type="spellEnd"/>
      <w:r w:rsidRPr="00B577CD">
        <w:rPr>
          <w:rFonts w:eastAsia="Cambria"/>
          <w:lang w:val="en-GB" w:eastAsia="ja-JP"/>
        </w:rPr>
        <w:t xml:space="preserve"> </w:t>
      </w:r>
      <w:proofErr w:type="spellStart"/>
      <w:r w:rsidRPr="00B577CD">
        <w:rPr>
          <w:rFonts w:eastAsia="Cambria"/>
          <w:lang w:val="en-GB" w:eastAsia="ja-JP"/>
        </w:rPr>
        <w:t>đặc</w:t>
      </w:r>
      <w:proofErr w:type="spellEnd"/>
      <w:r w:rsidRPr="00B577CD">
        <w:rPr>
          <w:rFonts w:eastAsia="Cambria"/>
          <w:lang w:val="en-GB" w:eastAsia="ja-JP"/>
        </w:rPr>
        <w:t xml:space="preserve"> </w:t>
      </w:r>
      <w:proofErr w:type="spellStart"/>
      <w:r w:rsidRPr="00B577CD">
        <w:rPr>
          <w:rFonts w:eastAsia="Cambria"/>
          <w:lang w:val="en-GB" w:eastAsia="ja-JP"/>
        </w:rPr>
        <w:t>tả</w:t>
      </w:r>
      <w:proofErr w:type="spellEnd"/>
      <w:r w:rsidRPr="00B577CD">
        <w:rPr>
          <w:rFonts w:eastAsia="Cambria"/>
          <w:lang w:val="en-GB" w:eastAsia="ja-JP"/>
        </w:rPr>
        <w:t xml:space="preserve"> </w:t>
      </w:r>
      <w:proofErr w:type="spellStart"/>
      <w:r w:rsidRPr="00B577CD">
        <w:rPr>
          <w:rFonts w:eastAsia="Cambria"/>
          <w:lang w:val="en-GB" w:eastAsia="ja-JP"/>
        </w:rPr>
        <w:t>trong</w:t>
      </w:r>
      <w:proofErr w:type="spellEnd"/>
      <w:r w:rsidRPr="00B577CD">
        <w:rPr>
          <w:rFonts w:eastAsia="Cambria"/>
          <w:lang w:val="en-GB" w:eastAsia="ja-JP"/>
        </w:rPr>
        <w:t xml:space="preserve"> </w:t>
      </w:r>
      <w:proofErr w:type="spellStart"/>
      <w:r w:rsidRPr="00B577CD">
        <w:rPr>
          <w:rFonts w:eastAsia="Cambria"/>
          <w:lang w:val="en-GB" w:eastAsia="ja-JP"/>
        </w:rPr>
        <w:t>usecase</w:t>
      </w:r>
      <w:proofErr w:type="spellEnd"/>
      <w:r w:rsidRPr="00B577CD">
        <w:rPr>
          <w:rFonts w:eastAsia="Cambria"/>
          <w:lang w:val="en-GB" w:eastAsia="ja-JP"/>
        </w:rPr>
        <w:t xml:space="preserve"> specification, </w:t>
      </w:r>
      <w:proofErr w:type="spellStart"/>
      <w:r w:rsidRPr="00B577CD">
        <w:rPr>
          <w:rFonts w:eastAsia="Cambria"/>
          <w:lang w:val="en-GB" w:eastAsia="ja-JP"/>
        </w:rPr>
        <w:t>lưu</w:t>
      </w:r>
      <w:proofErr w:type="spellEnd"/>
      <w:r w:rsidRPr="00B577CD">
        <w:rPr>
          <w:rFonts w:eastAsia="Cambria"/>
          <w:lang w:val="en-GB" w:eastAsia="ja-JP"/>
        </w:rPr>
        <w:t xml:space="preserve"> ý </w:t>
      </w:r>
      <w:proofErr w:type="spellStart"/>
      <w:r w:rsidRPr="00B577CD">
        <w:rPr>
          <w:rFonts w:eastAsia="Cambria"/>
          <w:lang w:val="en-GB" w:eastAsia="ja-JP"/>
        </w:rPr>
        <w:t>nều</w:t>
      </w:r>
      <w:proofErr w:type="spellEnd"/>
      <w:r w:rsidRPr="00B577CD">
        <w:rPr>
          <w:rFonts w:eastAsia="Cambria"/>
          <w:lang w:val="en-GB" w:eastAsia="ja-JP"/>
        </w:rPr>
        <w:t xml:space="preserve"> </w:t>
      </w:r>
      <w:proofErr w:type="spellStart"/>
      <w:r w:rsidRPr="00B577CD">
        <w:rPr>
          <w:rFonts w:eastAsia="Cambria"/>
          <w:lang w:val="en-GB" w:eastAsia="ja-JP"/>
        </w:rPr>
        <w:t>có</w:t>
      </w:r>
      <w:proofErr w:type="spellEnd"/>
      <w:r>
        <w:rPr>
          <w:rFonts w:eastAsia="Cambria"/>
          <w:lang w:val="en-GB" w:eastAsia="ja-JP"/>
        </w:rPr>
        <w:t xml:space="preserve"> </w:t>
      </w:r>
      <w:proofErr w:type="spellStart"/>
      <w:r w:rsidRPr="00B577CD">
        <w:rPr>
          <w:rFonts w:eastAsia="Cambria"/>
          <w:lang w:val="en-GB" w:eastAsia="ja-JP"/>
        </w:rPr>
        <w:t>quan</w:t>
      </w:r>
      <w:proofErr w:type="spellEnd"/>
      <w:r w:rsidRPr="00B577CD">
        <w:rPr>
          <w:rFonts w:eastAsia="Cambria"/>
          <w:lang w:val="en-GB" w:eastAsia="ja-JP"/>
        </w:rPr>
        <w:t xml:space="preserve"> </w:t>
      </w:r>
      <w:proofErr w:type="spellStart"/>
      <w:r w:rsidRPr="00B577CD">
        <w:rPr>
          <w:rFonts w:eastAsia="Cambria"/>
          <w:lang w:val="en-GB" w:eastAsia="ja-JP"/>
        </w:rPr>
        <w:t>hệ</w:t>
      </w:r>
      <w:proofErr w:type="spellEnd"/>
      <w:r w:rsidRPr="00B577CD">
        <w:rPr>
          <w:rFonts w:eastAsia="Cambria"/>
          <w:lang w:val="en-GB" w:eastAsia="ja-JP"/>
        </w:rPr>
        <w:t xml:space="preserve"> </w:t>
      </w:r>
      <w:proofErr w:type="spellStart"/>
      <w:r w:rsidRPr="00B577CD">
        <w:rPr>
          <w:rFonts w:eastAsia="Cambria"/>
          <w:lang w:val="en-GB" w:eastAsia="ja-JP"/>
        </w:rPr>
        <w:t>thì</w:t>
      </w:r>
      <w:proofErr w:type="spellEnd"/>
      <w:r w:rsidRPr="00B577CD">
        <w:rPr>
          <w:rFonts w:eastAsia="Cambria"/>
          <w:lang w:val="en-GB" w:eastAsia="ja-JP"/>
        </w:rPr>
        <w:t xml:space="preserve"> </w:t>
      </w:r>
      <w:proofErr w:type="spellStart"/>
      <w:r w:rsidRPr="00B577CD">
        <w:rPr>
          <w:rFonts w:eastAsia="Cambria"/>
          <w:lang w:val="en-GB" w:eastAsia="ja-JP"/>
        </w:rPr>
        <w:t>phải</w:t>
      </w:r>
      <w:proofErr w:type="spellEnd"/>
      <w:r w:rsidRPr="00B577CD">
        <w:rPr>
          <w:rFonts w:eastAsia="Cambria"/>
          <w:lang w:val="en-GB" w:eastAsia="ja-JP"/>
        </w:rPr>
        <w:t xml:space="preserve"> </w:t>
      </w:r>
      <w:proofErr w:type="spellStart"/>
      <w:r w:rsidRPr="00B577CD">
        <w:rPr>
          <w:rFonts w:eastAsia="Cambria"/>
          <w:lang w:val="en-GB" w:eastAsia="ja-JP"/>
        </w:rPr>
        <w:t>vẽ</w:t>
      </w:r>
      <w:proofErr w:type="spellEnd"/>
      <w:r w:rsidRPr="00B577CD">
        <w:rPr>
          <w:rFonts w:eastAsia="Cambria"/>
          <w:lang w:val="en-GB" w:eastAsia="ja-JP"/>
        </w:rPr>
        <w:t xml:space="preserve"> </w:t>
      </w:r>
      <w:proofErr w:type="spellStart"/>
      <w:r w:rsidRPr="00B577CD">
        <w:rPr>
          <w:rFonts w:eastAsia="Cambria"/>
          <w:lang w:val="en-GB" w:eastAsia="ja-JP"/>
        </w:rPr>
        <w:t>hình</w:t>
      </w:r>
      <w:proofErr w:type="spellEnd"/>
      <w:r w:rsidRPr="00B577CD">
        <w:rPr>
          <w:rFonts w:eastAsia="Cambria"/>
          <w:lang w:val="en-GB" w:eastAsia="ja-JP"/>
        </w:rPr>
        <w:t xml:space="preserve"> </w:t>
      </w:r>
      <w:proofErr w:type="spellStart"/>
      <w:r w:rsidRPr="00B577CD">
        <w:rPr>
          <w:rFonts w:eastAsia="Cambria"/>
          <w:lang w:val="en-GB" w:eastAsia="ja-JP"/>
        </w:rPr>
        <w:t>có</w:t>
      </w:r>
      <w:proofErr w:type="spellEnd"/>
      <w:r w:rsidRPr="00B577CD">
        <w:rPr>
          <w:rFonts w:eastAsia="Cambria"/>
          <w:lang w:val="en-GB" w:eastAsia="ja-JP"/>
        </w:rPr>
        <w:t xml:space="preserve"> </w:t>
      </w:r>
      <w:proofErr w:type="spellStart"/>
      <w:r w:rsidRPr="00B577CD">
        <w:rPr>
          <w:rFonts w:eastAsia="Cambria"/>
          <w:lang w:val="en-GB" w:eastAsia="ja-JP"/>
        </w:rPr>
        <w:t>luôn</w:t>
      </w:r>
      <w:proofErr w:type="spellEnd"/>
      <w:r w:rsidRPr="00B577CD">
        <w:rPr>
          <w:rFonts w:eastAsia="Cambria"/>
          <w:lang w:val="en-GB" w:eastAsia="ja-JP"/>
        </w:rPr>
        <w:t xml:space="preserve"> </w:t>
      </w:r>
      <w:proofErr w:type="spellStart"/>
      <w:r w:rsidRPr="00B577CD">
        <w:rPr>
          <w:rFonts w:eastAsia="Cambria"/>
          <w:lang w:val="en-GB" w:eastAsia="ja-JP"/>
        </w:rPr>
        <w:t>quan</w:t>
      </w:r>
      <w:proofErr w:type="spellEnd"/>
      <w:r w:rsidRPr="00B577CD">
        <w:rPr>
          <w:rFonts w:eastAsia="Cambria"/>
          <w:lang w:val="en-GB" w:eastAsia="ja-JP"/>
        </w:rPr>
        <w:t xml:space="preserve"> </w:t>
      </w:r>
      <w:proofErr w:type="spellStart"/>
      <w:r w:rsidRPr="00B577CD">
        <w:rPr>
          <w:rFonts w:eastAsia="Cambria"/>
          <w:lang w:val="en-GB" w:eastAsia="ja-JP"/>
        </w:rPr>
        <w:t>hệ</w:t>
      </w:r>
      <w:proofErr w:type="spellEnd"/>
    </w:p>
    <w:p w14:paraId="66DB10E3" w14:textId="77777777" w:rsidR="00B577CD" w:rsidRPr="00B577CD" w:rsidRDefault="00B577CD" w:rsidP="00B577CD">
      <w:pPr>
        <w:rPr>
          <w:rFonts w:eastAsia="Cambria"/>
          <w:lang w:val="en-GB" w:eastAsia="ja-JP"/>
        </w:rPr>
      </w:pPr>
      <w:proofErr w:type="spellStart"/>
      <w:r w:rsidRPr="00B577CD">
        <w:rPr>
          <w:rFonts w:eastAsia="Cambria"/>
          <w:lang w:val="en-GB" w:eastAsia="ja-JP"/>
        </w:rPr>
        <w:t>Ví</w:t>
      </w:r>
      <w:proofErr w:type="spellEnd"/>
      <w:r w:rsidRPr="00B577CD">
        <w:rPr>
          <w:rFonts w:eastAsia="Cambria"/>
          <w:lang w:val="en-GB" w:eastAsia="ja-JP"/>
        </w:rPr>
        <w:t xml:space="preserve"> </w:t>
      </w:r>
      <w:proofErr w:type="spellStart"/>
      <w:r w:rsidRPr="00B577CD">
        <w:rPr>
          <w:rFonts w:eastAsia="Cambria"/>
          <w:lang w:val="en-GB" w:eastAsia="ja-JP"/>
        </w:rPr>
        <w:t>dụ</w:t>
      </w:r>
      <w:proofErr w:type="spellEnd"/>
    </w:p>
    <w:p w14:paraId="66DB10E4" w14:textId="77777777" w:rsidR="00B577CD" w:rsidRPr="00B577CD" w:rsidRDefault="00B577CD" w:rsidP="00B577CD">
      <w:pPr>
        <w:pStyle w:val="Heading5"/>
        <w:rPr>
          <w:lang w:val="en-GB" w:eastAsia="ja-JP"/>
        </w:rPr>
      </w:pPr>
      <w:r w:rsidRPr="00B577CD">
        <w:rPr>
          <w:lang w:val="en-GB" w:eastAsia="ja-JP"/>
        </w:rPr>
        <w:t>&lt;Guest&gt; Register</w:t>
      </w:r>
    </w:p>
    <w:p w14:paraId="66DB10E5" w14:textId="77777777" w:rsidR="00B577CD" w:rsidRDefault="00B577CD" w:rsidP="00BA41D0">
      <w:pPr>
        <w:pStyle w:val="FreeCaption"/>
      </w:pPr>
      <w:r w:rsidRPr="00B577CD">
        <w:t>Use Case Diagram</w:t>
      </w:r>
    </w:p>
    <w:p w14:paraId="66DB10E6" w14:textId="77777777" w:rsidR="00B12D7F" w:rsidRDefault="00B12D7F" w:rsidP="00B12D7F">
      <w:pPr>
        <w:keepNext/>
      </w:pPr>
      <w:r>
        <w:rPr>
          <w:rFonts w:eastAsia="Cambria"/>
          <w:noProof/>
        </w:rPr>
        <w:drawing>
          <wp:inline distT="0" distB="0" distL="0" distR="0" wp14:anchorId="66DB12AA" wp14:editId="66DB12AB">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14:paraId="66DB10E7" w14:textId="77777777"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14:paraId="66DB10E8" w14:textId="77777777" w:rsidR="00B577CD" w:rsidRPr="00B577CD" w:rsidRDefault="00B577CD" w:rsidP="00BA41D0">
      <w:pPr>
        <w:pStyle w:val="FreeCaption"/>
      </w:pPr>
      <w:r w:rsidRPr="00B577CD">
        <w:lastRenderedPageBreak/>
        <w:t>Use Case Specification</w:t>
      </w:r>
    </w:p>
    <w:p w14:paraId="66DB10E9" w14:textId="77777777" w:rsidR="00B577CD" w:rsidRDefault="00B577CD" w:rsidP="00FE3A4E">
      <w:pPr>
        <w:rPr>
          <w:rFonts w:eastAsia="Cambria"/>
          <w:lang w:val="en-GB" w:eastAsia="ja-JP"/>
        </w:rPr>
      </w:pPr>
      <w:proofErr w:type="spellStart"/>
      <w:r w:rsidRPr="00B577CD">
        <w:rPr>
          <w:rFonts w:eastAsia="Cambria"/>
          <w:lang w:val="en-GB" w:eastAsia="ja-JP"/>
        </w:rPr>
        <w:t>GuideLine</w:t>
      </w:r>
      <w:proofErr w:type="spellEnd"/>
      <w:r w:rsidRPr="00B577CD">
        <w:rPr>
          <w:rFonts w:eastAsia="Cambria"/>
          <w:lang w:val="en-GB" w:eastAsia="ja-JP"/>
        </w:rPr>
        <w:t xml:space="preserve">: </w:t>
      </w:r>
      <w:proofErr w:type="spellStart"/>
      <w:r w:rsidRPr="00B577CD">
        <w:rPr>
          <w:rFonts w:eastAsia="Cambria"/>
          <w:lang w:val="en-GB" w:eastAsia="ja-JP"/>
        </w:rPr>
        <w:t>Đây</w:t>
      </w:r>
      <w:proofErr w:type="spellEnd"/>
      <w:r w:rsidRPr="00B577CD">
        <w:rPr>
          <w:rFonts w:eastAsia="Cambria"/>
          <w:lang w:val="en-GB" w:eastAsia="ja-JP"/>
        </w:rPr>
        <w:t xml:space="preserve"> </w:t>
      </w:r>
      <w:proofErr w:type="spellStart"/>
      <w:r w:rsidRPr="00B577CD">
        <w:rPr>
          <w:rFonts w:eastAsia="Cambria"/>
          <w:lang w:val="en-GB" w:eastAsia="ja-JP"/>
        </w:rPr>
        <w:t>là</w:t>
      </w:r>
      <w:proofErr w:type="spellEnd"/>
      <w:r w:rsidRPr="00B577CD">
        <w:rPr>
          <w:rFonts w:eastAsia="Cambria"/>
          <w:lang w:val="en-GB" w:eastAsia="ja-JP"/>
        </w:rPr>
        <w:t xml:space="preserve"> </w:t>
      </w:r>
      <w:proofErr w:type="spellStart"/>
      <w:r w:rsidRPr="00B577CD">
        <w:rPr>
          <w:rFonts w:eastAsia="Cambria"/>
          <w:lang w:val="en-GB" w:eastAsia="ja-JP"/>
        </w:rPr>
        <w:t>giai</w:t>
      </w:r>
      <w:proofErr w:type="spellEnd"/>
      <w:r w:rsidRPr="00B577CD">
        <w:rPr>
          <w:rFonts w:eastAsia="Cambria"/>
          <w:lang w:val="en-GB" w:eastAsia="ja-JP"/>
        </w:rPr>
        <w:t xml:space="preserve"> </w:t>
      </w:r>
      <w:proofErr w:type="spellStart"/>
      <w:r w:rsidRPr="00B577CD">
        <w:rPr>
          <w:rFonts w:eastAsia="Cambria"/>
          <w:lang w:val="en-GB" w:eastAsia="ja-JP"/>
        </w:rPr>
        <w:t>đoạn</w:t>
      </w:r>
      <w:proofErr w:type="spellEnd"/>
      <w:r w:rsidRPr="00B577CD">
        <w:rPr>
          <w:rFonts w:eastAsia="Cambria"/>
          <w:lang w:val="en-GB" w:eastAsia="ja-JP"/>
        </w:rPr>
        <w:t xml:space="preserve"> </w:t>
      </w:r>
      <w:proofErr w:type="spellStart"/>
      <w:r w:rsidRPr="00B577CD">
        <w:rPr>
          <w:rFonts w:eastAsia="Cambria"/>
          <w:lang w:val="en-GB" w:eastAsia="ja-JP"/>
        </w:rPr>
        <w:t>lấy</w:t>
      </w:r>
      <w:proofErr w:type="spellEnd"/>
      <w:r w:rsidRPr="00B577CD">
        <w:rPr>
          <w:rFonts w:eastAsia="Cambria"/>
          <w:lang w:val="en-GB" w:eastAsia="ja-JP"/>
        </w:rPr>
        <w:t xml:space="preserve"> requirement </w:t>
      </w:r>
      <w:proofErr w:type="spellStart"/>
      <w:r w:rsidRPr="00B577CD">
        <w:rPr>
          <w:rFonts w:eastAsia="Cambria"/>
          <w:lang w:val="en-GB" w:eastAsia="ja-JP"/>
        </w:rPr>
        <w:t>nên</w:t>
      </w:r>
      <w:proofErr w:type="spellEnd"/>
      <w:r w:rsidRPr="00B577CD">
        <w:rPr>
          <w:rFonts w:eastAsia="Cambria"/>
          <w:lang w:val="en-GB" w:eastAsia="ja-JP"/>
        </w:rPr>
        <w:t xml:space="preserve"> </w:t>
      </w:r>
      <w:proofErr w:type="spellStart"/>
      <w:r w:rsidRPr="00B577CD">
        <w:rPr>
          <w:rFonts w:eastAsia="Cambria"/>
          <w:lang w:val="en-GB" w:eastAsia="ja-JP"/>
        </w:rPr>
        <w:t>đừng</w:t>
      </w:r>
      <w:proofErr w:type="spellEnd"/>
      <w:r w:rsidRPr="00B577CD">
        <w:rPr>
          <w:rFonts w:eastAsia="Cambria"/>
          <w:lang w:val="en-GB" w:eastAsia="ja-JP"/>
        </w:rPr>
        <w:t xml:space="preserve"> </w:t>
      </w:r>
      <w:proofErr w:type="spellStart"/>
      <w:r w:rsidRPr="00B577CD">
        <w:rPr>
          <w:rFonts w:eastAsia="Cambria"/>
          <w:lang w:val="en-GB" w:eastAsia="ja-JP"/>
        </w:rPr>
        <w:t>quá</w:t>
      </w:r>
      <w:proofErr w:type="spellEnd"/>
      <w:r w:rsidRPr="00B577CD">
        <w:rPr>
          <w:rFonts w:eastAsia="Cambria"/>
          <w:lang w:val="en-GB" w:eastAsia="ja-JP"/>
        </w:rPr>
        <w:t xml:space="preserve"> </w:t>
      </w:r>
      <w:proofErr w:type="spellStart"/>
      <w:r w:rsidRPr="00B577CD">
        <w:rPr>
          <w:rFonts w:eastAsia="Cambria"/>
          <w:lang w:val="en-GB" w:eastAsia="ja-JP"/>
        </w:rPr>
        <w:t>nghiên</w:t>
      </w:r>
      <w:proofErr w:type="spellEnd"/>
      <w:r w:rsidRPr="00B577CD">
        <w:rPr>
          <w:rFonts w:eastAsia="Cambria"/>
          <w:lang w:val="en-GB" w:eastAsia="ja-JP"/>
        </w:rPr>
        <w:t xml:space="preserve"> </w:t>
      </w:r>
      <w:proofErr w:type="spellStart"/>
      <w:r w:rsidRPr="00B577CD">
        <w:rPr>
          <w:rFonts w:eastAsia="Cambria"/>
          <w:lang w:val="en-GB" w:eastAsia="ja-JP"/>
        </w:rPr>
        <w:t>về</w:t>
      </w:r>
      <w:proofErr w:type="spellEnd"/>
      <w:r w:rsidRPr="00B577CD">
        <w:rPr>
          <w:rFonts w:eastAsia="Cambria"/>
          <w:lang w:val="en-GB" w:eastAsia="ja-JP"/>
        </w:rPr>
        <w:t xml:space="preserve"> </w:t>
      </w:r>
      <w:proofErr w:type="spellStart"/>
      <w:r w:rsidRPr="00B577CD">
        <w:rPr>
          <w:rFonts w:eastAsia="Cambria"/>
          <w:lang w:val="en-GB" w:eastAsia="ja-JP"/>
        </w:rPr>
        <w:t>phía</w:t>
      </w:r>
      <w:proofErr w:type="spellEnd"/>
      <w:r w:rsidR="00FE3A4E">
        <w:rPr>
          <w:rFonts w:eastAsia="Cambria"/>
          <w:lang w:val="en-GB" w:eastAsia="ja-JP"/>
        </w:rPr>
        <w:t xml:space="preserve"> </w:t>
      </w:r>
      <w:proofErr w:type="spellStart"/>
      <w:r w:rsidRPr="00B577CD">
        <w:rPr>
          <w:rFonts w:eastAsia="Cambria"/>
          <w:lang w:val="en-GB" w:eastAsia="ja-JP"/>
        </w:rPr>
        <w:t>giao</w:t>
      </w:r>
      <w:proofErr w:type="spellEnd"/>
      <w:r w:rsidRPr="00B577CD">
        <w:rPr>
          <w:rFonts w:eastAsia="Cambria"/>
          <w:lang w:val="en-GB" w:eastAsia="ja-JP"/>
        </w:rPr>
        <w:t xml:space="preserve"> </w:t>
      </w:r>
      <w:proofErr w:type="spellStart"/>
      <w:r w:rsidRPr="00B577CD">
        <w:rPr>
          <w:rFonts w:eastAsia="Cambria"/>
          <w:lang w:val="en-GB" w:eastAsia="ja-JP"/>
        </w:rPr>
        <w:t>diện</w:t>
      </w:r>
      <w:proofErr w:type="spellEnd"/>
      <w:r w:rsidRPr="00B577CD">
        <w:rPr>
          <w:rFonts w:eastAsia="Cambria"/>
          <w:lang w:val="en-GB" w:eastAsia="ja-JP"/>
        </w:rPr>
        <w:t xml:space="preserve"> </w:t>
      </w:r>
      <w:proofErr w:type="spellStart"/>
      <w:r w:rsidRPr="00B577CD">
        <w:rPr>
          <w:rFonts w:eastAsia="Cambria"/>
          <w:lang w:val="en-GB" w:eastAsia="ja-JP"/>
        </w:rPr>
        <w:t>ứng</w:t>
      </w:r>
      <w:proofErr w:type="spellEnd"/>
      <w:r w:rsidRPr="00B577CD">
        <w:rPr>
          <w:rFonts w:eastAsia="Cambria"/>
          <w:lang w:val="en-GB" w:eastAsia="ja-JP"/>
        </w:rPr>
        <w:t xml:space="preserve"> </w:t>
      </w:r>
      <w:proofErr w:type="spellStart"/>
      <w:r w:rsidRPr="00B577CD">
        <w:rPr>
          <w:rFonts w:eastAsia="Cambria"/>
          <w:lang w:val="en-GB" w:eastAsia="ja-JP"/>
        </w:rPr>
        <w:t>dụng</w:t>
      </w:r>
      <w:proofErr w:type="spellEnd"/>
      <w:r w:rsidRPr="00B577CD">
        <w:rPr>
          <w:rFonts w:eastAsia="Cambria"/>
          <w:lang w:val="en-GB" w:eastAsia="ja-JP"/>
        </w:rPr>
        <w:t xml:space="preserve"> </w:t>
      </w:r>
      <w:proofErr w:type="spellStart"/>
      <w:r w:rsidRPr="00B577CD">
        <w:rPr>
          <w:rFonts w:eastAsia="Cambria"/>
          <w:lang w:val="en-GB" w:eastAsia="ja-JP"/>
        </w:rPr>
        <w:t>sau</w:t>
      </w:r>
      <w:proofErr w:type="spellEnd"/>
      <w:r w:rsidRPr="00B577CD">
        <w:rPr>
          <w:rFonts w:eastAsia="Cambria"/>
          <w:lang w:val="en-GB" w:eastAsia="ja-JP"/>
        </w:rPr>
        <w:t xml:space="preserve"> </w:t>
      </w:r>
      <w:proofErr w:type="spellStart"/>
      <w:r w:rsidRPr="00B577CD">
        <w:rPr>
          <w:rFonts w:eastAsia="Cambria"/>
          <w:lang w:val="en-GB" w:eastAsia="ja-JP"/>
        </w:rPr>
        <w:t>khi</w:t>
      </w:r>
      <w:proofErr w:type="spellEnd"/>
      <w:r w:rsidRPr="00B577CD">
        <w:rPr>
          <w:rFonts w:eastAsia="Cambria"/>
          <w:lang w:val="en-GB" w:eastAsia="ja-JP"/>
        </w:rPr>
        <w:t xml:space="preserve"> </w:t>
      </w:r>
      <w:proofErr w:type="spellStart"/>
      <w:r w:rsidRPr="00B577CD">
        <w:rPr>
          <w:rFonts w:eastAsia="Cambria"/>
          <w:lang w:val="en-GB" w:eastAsia="ja-JP"/>
        </w:rPr>
        <w:t>làm</w:t>
      </w:r>
      <w:proofErr w:type="spellEnd"/>
      <w:r w:rsidRPr="00B577CD">
        <w:rPr>
          <w:rFonts w:eastAsia="Cambria"/>
          <w:lang w:val="en-GB" w:eastAsia="ja-JP"/>
        </w:rPr>
        <w:t xml:space="preserve"> </w:t>
      </w:r>
      <w:proofErr w:type="spellStart"/>
      <w:r w:rsidRPr="00B577CD">
        <w:rPr>
          <w:rFonts w:eastAsia="Cambria"/>
          <w:lang w:val="en-GB" w:eastAsia="ja-JP"/>
        </w:rPr>
        <w:t>xong</w:t>
      </w:r>
      <w:proofErr w:type="spellEnd"/>
      <w:r w:rsidRPr="00B577CD">
        <w:rPr>
          <w:rFonts w:eastAsia="Cambria"/>
          <w:lang w:val="en-GB" w:eastAsia="ja-JP"/>
        </w:rPr>
        <w:t xml:space="preserve">. </w:t>
      </w:r>
      <w:proofErr w:type="spellStart"/>
      <w:r w:rsidRPr="00B577CD">
        <w:rPr>
          <w:rFonts w:eastAsia="Cambria"/>
          <w:lang w:val="en-GB" w:eastAsia="ja-JP"/>
        </w:rPr>
        <w:t>Ngoài</w:t>
      </w:r>
      <w:proofErr w:type="spellEnd"/>
      <w:r w:rsidRPr="00B577CD">
        <w:rPr>
          <w:rFonts w:eastAsia="Cambria"/>
          <w:lang w:val="en-GB" w:eastAsia="ja-JP"/>
        </w:rPr>
        <w:t xml:space="preserve"> </w:t>
      </w:r>
      <w:proofErr w:type="spellStart"/>
      <w:r w:rsidRPr="00B577CD">
        <w:rPr>
          <w:rFonts w:eastAsia="Cambria"/>
          <w:lang w:val="en-GB" w:eastAsia="ja-JP"/>
        </w:rPr>
        <w:t>ra</w:t>
      </w:r>
      <w:proofErr w:type="spellEnd"/>
      <w:r w:rsidRPr="00B577CD">
        <w:rPr>
          <w:rFonts w:eastAsia="Cambria"/>
          <w:lang w:val="en-GB" w:eastAsia="ja-JP"/>
        </w:rPr>
        <w:t xml:space="preserve">, </w:t>
      </w:r>
      <w:proofErr w:type="spellStart"/>
      <w:r w:rsidRPr="00B577CD">
        <w:rPr>
          <w:rFonts w:eastAsia="Cambria"/>
          <w:lang w:val="en-GB" w:eastAsia="ja-JP"/>
        </w:rPr>
        <w:t>đây</w:t>
      </w:r>
      <w:proofErr w:type="spellEnd"/>
      <w:r w:rsidRPr="00B577CD">
        <w:rPr>
          <w:rFonts w:eastAsia="Cambria"/>
          <w:lang w:val="en-GB" w:eastAsia="ja-JP"/>
        </w:rPr>
        <w:t xml:space="preserve"> </w:t>
      </w:r>
      <w:proofErr w:type="spellStart"/>
      <w:r w:rsidRPr="00B577CD">
        <w:rPr>
          <w:rFonts w:eastAsia="Cambria"/>
          <w:lang w:val="en-GB" w:eastAsia="ja-JP"/>
        </w:rPr>
        <w:t>chính</w:t>
      </w:r>
      <w:proofErr w:type="spellEnd"/>
      <w:r w:rsidRPr="00B577CD">
        <w:rPr>
          <w:rFonts w:eastAsia="Cambria"/>
          <w:lang w:val="en-GB" w:eastAsia="ja-JP"/>
        </w:rPr>
        <w:t xml:space="preserve"> </w:t>
      </w:r>
      <w:proofErr w:type="spellStart"/>
      <w:r w:rsidRPr="00B577CD">
        <w:rPr>
          <w:rFonts w:eastAsia="Cambria"/>
          <w:lang w:val="en-GB" w:eastAsia="ja-JP"/>
        </w:rPr>
        <w:t>là</w:t>
      </w:r>
      <w:proofErr w:type="spellEnd"/>
      <w:r w:rsidRPr="00B577CD">
        <w:rPr>
          <w:rFonts w:eastAsia="Cambria"/>
          <w:lang w:val="en-GB" w:eastAsia="ja-JP"/>
        </w:rPr>
        <w:t xml:space="preserve"> </w:t>
      </w:r>
      <w:proofErr w:type="spellStart"/>
      <w:r w:rsidRPr="00B577CD">
        <w:rPr>
          <w:rFonts w:eastAsia="Cambria"/>
          <w:lang w:val="en-GB" w:eastAsia="ja-JP"/>
        </w:rPr>
        <w:t>nơi</w:t>
      </w:r>
      <w:proofErr w:type="spellEnd"/>
      <w:r w:rsidRPr="00B577CD">
        <w:rPr>
          <w:rFonts w:eastAsia="Cambria"/>
          <w:lang w:val="en-GB" w:eastAsia="ja-JP"/>
        </w:rPr>
        <w:t xml:space="preserve"> </w:t>
      </w:r>
      <w:proofErr w:type="spellStart"/>
      <w:r w:rsidRPr="00B577CD">
        <w:rPr>
          <w:rFonts w:eastAsia="Cambria"/>
          <w:lang w:val="en-GB" w:eastAsia="ja-JP"/>
        </w:rPr>
        <w:t>thể</w:t>
      </w:r>
      <w:proofErr w:type="spellEnd"/>
      <w:r w:rsidRPr="00B577CD">
        <w:rPr>
          <w:rFonts w:eastAsia="Cambria"/>
          <w:lang w:val="en-GB" w:eastAsia="ja-JP"/>
        </w:rPr>
        <w:t xml:space="preserve"> </w:t>
      </w:r>
      <w:proofErr w:type="spellStart"/>
      <w:r w:rsidRPr="00B577CD">
        <w:rPr>
          <w:rFonts w:eastAsia="Cambria"/>
          <w:lang w:val="en-GB" w:eastAsia="ja-JP"/>
        </w:rPr>
        <w:t>hiện</w:t>
      </w:r>
      <w:proofErr w:type="spellEnd"/>
      <w:r w:rsidRPr="00B577CD">
        <w:rPr>
          <w:rFonts w:eastAsia="Cambria"/>
          <w:lang w:val="en-GB" w:eastAsia="ja-JP"/>
        </w:rPr>
        <w:t xml:space="preserve"> </w:t>
      </w:r>
      <w:proofErr w:type="spellStart"/>
      <w:r w:rsidRPr="00B577CD">
        <w:rPr>
          <w:rFonts w:eastAsia="Cambria"/>
          <w:lang w:val="en-GB" w:eastAsia="ja-JP"/>
        </w:rPr>
        <w:t>rõ</w:t>
      </w:r>
      <w:proofErr w:type="spellEnd"/>
      <w:r w:rsidRPr="00B577CD">
        <w:rPr>
          <w:rFonts w:eastAsia="Cambria"/>
          <w:lang w:val="en-GB" w:eastAsia="ja-JP"/>
        </w:rPr>
        <w:t xml:space="preserve"> </w:t>
      </w:r>
      <w:proofErr w:type="spellStart"/>
      <w:r w:rsidRPr="00B577CD">
        <w:rPr>
          <w:rFonts w:eastAsia="Cambria"/>
          <w:lang w:val="en-GB" w:eastAsia="ja-JP"/>
        </w:rPr>
        <w:t>vai</w:t>
      </w:r>
      <w:proofErr w:type="spellEnd"/>
      <w:r w:rsidR="00FE3A4E">
        <w:rPr>
          <w:rFonts w:eastAsia="Cambria"/>
          <w:lang w:val="en-GB" w:eastAsia="ja-JP"/>
        </w:rPr>
        <w:t xml:space="preserve"> </w:t>
      </w:r>
      <w:proofErr w:type="spellStart"/>
      <w:r w:rsidR="00FE3A4E" w:rsidRPr="00FE3A4E">
        <w:rPr>
          <w:rFonts w:eastAsia="Cambria"/>
          <w:lang w:val="en-GB" w:eastAsia="ja-JP"/>
        </w:rPr>
        <w:t>trò</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lấy</w:t>
      </w:r>
      <w:proofErr w:type="spellEnd"/>
      <w:r w:rsidR="00FE3A4E" w:rsidRPr="00FE3A4E">
        <w:rPr>
          <w:rFonts w:eastAsia="Cambria"/>
          <w:lang w:val="en-GB" w:eastAsia="ja-JP"/>
        </w:rPr>
        <w:t xml:space="preserve"> requirement </w:t>
      </w:r>
      <w:proofErr w:type="spellStart"/>
      <w:r w:rsidR="00FE3A4E" w:rsidRPr="00FE3A4E">
        <w:rPr>
          <w:rFonts w:eastAsia="Cambria"/>
          <w:lang w:val="en-GB" w:eastAsia="ja-JP"/>
        </w:rPr>
        <w:t>với</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phương</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pháp</w:t>
      </w:r>
      <w:proofErr w:type="spellEnd"/>
      <w:r w:rsidR="00FE3A4E" w:rsidRPr="00FE3A4E">
        <w:rPr>
          <w:rFonts w:eastAsia="Cambria"/>
          <w:lang w:val="en-GB" w:eastAsia="ja-JP"/>
        </w:rPr>
        <w:t xml:space="preserve"> ethnography - </w:t>
      </w:r>
      <w:proofErr w:type="spellStart"/>
      <w:r w:rsidR="00FE3A4E" w:rsidRPr="00FE3A4E">
        <w:rPr>
          <w:rFonts w:eastAsia="Cambria"/>
          <w:lang w:val="en-GB" w:eastAsia="ja-JP"/>
        </w:rPr>
        <w:t>observate</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để</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chuẩn</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bị</w:t>
      </w:r>
      <w:proofErr w:type="spellEnd"/>
      <w:r w:rsidR="006D162F">
        <w:rPr>
          <w:rFonts w:eastAsia="Cambria"/>
          <w:lang w:val="en-GB" w:eastAsia="ja-JP"/>
        </w:rPr>
        <w:t xml:space="preserve"> </w:t>
      </w:r>
      <w:proofErr w:type="spellStart"/>
      <w:r w:rsidR="00FE3A4E" w:rsidRPr="00FE3A4E">
        <w:rPr>
          <w:rFonts w:eastAsia="Cambria"/>
          <w:lang w:val="en-GB" w:eastAsia="ja-JP"/>
        </w:rPr>
        <w:t>thông</w:t>
      </w:r>
      <w:proofErr w:type="spellEnd"/>
      <w:r w:rsidR="00FE3A4E" w:rsidRPr="00FE3A4E">
        <w:rPr>
          <w:rFonts w:eastAsia="Cambria"/>
          <w:lang w:val="en-GB" w:eastAsia="ja-JP"/>
        </w:rPr>
        <w:t xml:space="preserve"> tin </w:t>
      </w:r>
      <w:proofErr w:type="spellStart"/>
      <w:r w:rsidR="00FE3A4E" w:rsidRPr="00FE3A4E">
        <w:rPr>
          <w:rFonts w:eastAsia="Cambria"/>
          <w:lang w:val="en-GB" w:eastAsia="ja-JP"/>
        </w:rPr>
        <w:t>cho</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thiết</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kế</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và</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thực</w:t>
      </w:r>
      <w:proofErr w:type="spellEnd"/>
      <w:r w:rsidR="00FE3A4E" w:rsidRPr="00FE3A4E">
        <w:rPr>
          <w:rFonts w:eastAsia="Cambria"/>
          <w:lang w:val="en-GB" w:eastAsia="ja-JP"/>
        </w:rPr>
        <w:t xml:space="preserve"> </w:t>
      </w:r>
      <w:proofErr w:type="spellStart"/>
      <w:r w:rsidR="00FE3A4E" w:rsidRPr="00FE3A4E">
        <w:rPr>
          <w:rFonts w:eastAsia="Cambria"/>
          <w:lang w:val="en-GB" w:eastAsia="ja-JP"/>
        </w:rPr>
        <w:t>hiện</w:t>
      </w:r>
      <w:proofErr w:type="spellEnd"/>
    </w:p>
    <w:tbl>
      <w:tblPr>
        <w:tblStyle w:val="TableGrid"/>
        <w:tblW w:w="0" w:type="auto"/>
        <w:tblLook w:val="04A0" w:firstRow="1" w:lastRow="0" w:firstColumn="1" w:lastColumn="0" w:noHBand="0" w:noVBand="1"/>
      </w:tblPr>
      <w:tblGrid>
        <w:gridCol w:w="2251"/>
        <w:gridCol w:w="2251"/>
        <w:gridCol w:w="2251"/>
        <w:gridCol w:w="2251"/>
      </w:tblGrid>
      <w:tr w:rsidR="00DE575B" w:rsidRPr="00107A7F" w14:paraId="66DB10EB" w14:textId="77777777" w:rsidTr="00107A7F">
        <w:tc>
          <w:tcPr>
            <w:tcW w:w="9004" w:type="dxa"/>
            <w:gridSpan w:val="4"/>
            <w:shd w:val="clear" w:color="auto" w:fill="D9D9D9" w:themeFill="background1" w:themeFillShade="D9"/>
          </w:tcPr>
          <w:p w14:paraId="66DB10EA" w14:textId="77777777" w:rsidR="00DE575B" w:rsidRPr="00107A7F" w:rsidRDefault="00DE575B" w:rsidP="00BA41D0">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Cs w:val="24"/>
                  </w:rPr>
                  <w:t>Click here to enter text.</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alias w:val="UC Number"/>
            <w:tag w:val="UC Number"/>
            <w:id w:val="668593266"/>
            <w:lock w:val="sdtLocked"/>
            <w:showingPlcHdr/>
            <w:text/>
          </w:sdtPr>
          <w:sdtEndPr/>
          <w:sdtContent>
            <w:tc>
              <w:tcPr>
                <w:tcW w:w="2251" w:type="dxa"/>
              </w:tcPr>
              <w:p w14:paraId="66DB10ED" w14:textId="77777777" w:rsidR="00DE575B" w:rsidRPr="00107A7F" w:rsidRDefault="00107A7F" w:rsidP="00BA41D0">
                <w:pPr>
                  <w:widowControl w:val="0"/>
                  <w:rPr>
                    <w:szCs w:val="24"/>
                  </w:rPr>
                </w:pPr>
                <w:r w:rsidRPr="00107A7F">
                  <w:rPr>
                    <w:rStyle w:val="PlaceholderText"/>
                    <w:szCs w:val="24"/>
                  </w:rPr>
                  <w:t>Click here to enter text.</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showingPlcHdr/>
            <w:text/>
          </w:sdtPr>
          <w:sdtEndPr/>
          <w:sdtContent>
            <w:tc>
              <w:tcPr>
                <w:tcW w:w="2251" w:type="dxa"/>
              </w:tcPr>
              <w:p w14:paraId="66DB10EF" w14:textId="77777777" w:rsidR="00DE575B" w:rsidRPr="00107A7F" w:rsidRDefault="00107A7F" w:rsidP="00BA41D0">
                <w:pPr>
                  <w:widowControl w:val="0"/>
                  <w:rPr>
                    <w:szCs w:val="24"/>
                  </w:rPr>
                </w:pPr>
                <w:r w:rsidRPr="00107A7F">
                  <w:rPr>
                    <w:rStyle w:val="PlaceholderText"/>
                    <w:szCs w:val="24"/>
                  </w:rPr>
                  <w:t>Click here to enter text.</w:t>
                </w:r>
              </w:p>
            </w:tc>
          </w:sdtContent>
        </w:sdt>
      </w:tr>
      <w:tr w:rsidR="00FC05B6" w:rsidRPr="00107A7F" w14:paraId="66DB10F3" w14:textId="77777777" w:rsidTr="00107A7F">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t>Use Case Name</w:t>
            </w:r>
          </w:p>
        </w:tc>
        <w:sdt>
          <w:sdtPr>
            <w:alias w:val="UC Name"/>
            <w:tag w:val="UC Name"/>
            <w:id w:val="821244914"/>
            <w:lock w:val="sdtLocked"/>
            <w:showingPlcHdr/>
            <w:text/>
          </w:sdtPr>
          <w:sdtEndPr/>
          <w:sdtContent>
            <w:tc>
              <w:tcPr>
                <w:tcW w:w="6753" w:type="dxa"/>
                <w:gridSpan w:val="3"/>
              </w:tcPr>
              <w:p w14:paraId="66DB10F2" w14:textId="77777777" w:rsidR="00DE575B" w:rsidRPr="00107A7F" w:rsidRDefault="00107A7F" w:rsidP="00BA41D0">
                <w:pPr>
                  <w:widowControl w:val="0"/>
                  <w:rPr>
                    <w:szCs w:val="24"/>
                  </w:rPr>
                </w:pPr>
                <w:r w:rsidRPr="00107A7F">
                  <w:rPr>
                    <w:rStyle w:val="PlaceholderText"/>
                    <w:szCs w:val="24"/>
                  </w:rPr>
                  <w:t>Click here to enter text.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77777777" w:rsidR="00DE575B" w:rsidRPr="00107A7F" w:rsidRDefault="00D720B9" w:rsidP="00BA41D0">
                <w:pPr>
                  <w:widowControl w:val="0"/>
                  <w:rPr>
                    <w:szCs w:val="24"/>
                  </w:rPr>
                </w:pPr>
                <w:r w:rsidRPr="00107A7F">
                  <w:rPr>
                    <w:szCs w:val="24"/>
                  </w:rPr>
                  <w:t>DanQT</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14:paraId="66DB10F8" w14:textId="77777777" w:rsidR="00DE575B" w:rsidRPr="00107A7F" w:rsidRDefault="00DE575B" w:rsidP="00BA41D0">
                <w:pPr>
                  <w:widowControl w:val="0"/>
                  <w:rPr>
                    <w:szCs w:val="24"/>
                  </w:rPr>
                </w:pPr>
                <w:r w:rsidRPr="00107A7F">
                  <w:rPr>
                    <w:szCs w:val="24"/>
                  </w:rPr>
                  <w:t>May 13,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77777777" w:rsidR="00DE575B" w:rsidRPr="00107A7F" w:rsidRDefault="00DE575B" w:rsidP="00BA41D0">
                <w:pPr>
                  <w:widowControl w:val="0"/>
                  <w:rPr>
                    <w:szCs w:val="24"/>
                  </w:rPr>
                </w:pPr>
                <w:r w:rsidRPr="00107A7F">
                  <w:rPr>
                    <w:szCs w:val="24"/>
                  </w:rPr>
                  <w:t>High</w:t>
                </w:r>
              </w:p>
            </w:tc>
          </w:sdtContent>
        </w:sdt>
      </w:tr>
      <w:tr w:rsidR="00DE575B" w:rsidRPr="00107A7F" w14:paraId="66DB112F" w14:textId="77777777" w:rsidTr="00107A7F">
        <w:tc>
          <w:tcPr>
            <w:tcW w:w="9004" w:type="dxa"/>
            <w:gridSpan w:val="4"/>
          </w:tcPr>
          <w:p w14:paraId="66DB10FC" w14:textId="77777777" w:rsidR="004C199A" w:rsidRPr="00107A7F" w:rsidRDefault="004C199A" w:rsidP="00BA41D0">
            <w:pPr>
              <w:widowControl w:val="0"/>
              <w:rPr>
                <w:szCs w:val="24"/>
              </w:rPr>
            </w:pPr>
            <w:r w:rsidRPr="00107A7F">
              <w:rPr>
                <w:b/>
                <w:szCs w:val="24"/>
              </w:rPr>
              <w:t>Actor</w:t>
            </w:r>
            <w:r w:rsidRPr="00107A7F">
              <w:rPr>
                <w:szCs w:val="24"/>
              </w:rPr>
              <w:t>:</w:t>
            </w:r>
          </w:p>
          <w:p w14:paraId="66DB10FD" w14:textId="77777777" w:rsidR="004C199A" w:rsidRPr="00107A7F" w:rsidRDefault="004C199A" w:rsidP="004B6576">
            <w:pPr>
              <w:pStyle w:val="ListParagraph"/>
              <w:widowControl w:val="0"/>
              <w:numPr>
                <w:ilvl w:val="0"/>
                <w:numId w:val="8"/>
              </w:numPr>
            </w:pPr>
          </w:p>
          <w:p w14:paraId="66DB10FE" w14:textId="77777777" w:rsidR="004C199A" w:rsidRPr="00107A7F" w:rsidRDefault="004C199A" w:rsidP="00115C3F">
            <w:pPr>
              <w:pStyle w:val="BodyText"/>
              <w:keepNext/>
              <w:spacing w:after="0" w:line="240" w:lineRule="auto"/>
              <w:rPr>
                <w:sz w:val="24"/>
                <w:szCs w:val="24"/>
              </w:rPr>
            </w:pPr>
            <w:r w:rsidRPr="00107A7F">
              <w:rPr>
                <w:b/>
                <w:sz w:val="24"/>
                <w:szCs w:val="24"/>
              </w:rPr>
              <w:t>Summary</w:t>
            </w:r>
            <w:r w:rsidRPr="00107A7F">
              <w:rPr>
                <w:sz w:val="24"/>
                <w:szCs w:val="24"/>
              </w:rPr>
              <w:t>:</w:t>
            </w:r>
          </w:p>
          <w:p w14:paraId="66DB10FF" w14:textId="77777777" w:rsidR="004C199A" w:rsidRPr="00107A7F" w:rsidRDefault="004C199A" w:rsidP="004B6576">
            <w:pPr>
              <w:pStyle w:val="ListParagraph"/>
              <w:widowControl w:val="0"/>
              <w:numPr>
                <w:ilvl w:val="0"/>
                <w:numId w:val="8"/>
              </w:numPr>
            </w:pPr>
          </w:p>
          <w:p w14:paraId="66DB1100" w14:textId="77777777" w:rsidR="004C199A" w:rsidRPr="00107A7F" w:rsidRDefault="004C199A" w:rsidP="00115C3F">
            <w:pPr>
              <w:keepNext/>
              <w:rPr>
                <w:szCs w:val="24"/>
              </w:rPr>
            </w:pPr>
            <w:r w:rsidRPr="00107A7F">
              <w:rPr>
                <w:b/>
                <w:szCs w:val="24"/>
              </w:rPr>
              <w:t>Goal</w:t>
            </w:r>
            <w:r w:rsidRPr="00107A7F">
              <w:rPr>
                <w:szCs w:val="24"/>
              </w:rPr>
              <w:t>:</w:t>
            </w:r>
          </w:p>
          <w:p w14:paraId="66DB1101" w14:textId="77777777" w:rsidR="004C199A" w:rsidRPr="00107A7F" w:rsidRDefault="004C199A" w:rsidP="004B6576">
            <w:pPr>
              <w:pStyle w:val="ListParagraph"/>
              <w:widowControl w:val="0"/>
              <w:numPr>
                <w:ilvl w:val="0"/>
                <w:numId w:val="8"/>
              </w:numPr>
            </w:pPr>
          </w:p>
          <w:p w14:paraId="66DB1102" w14:textId="77777777" w:rsidR="004C199A" w:rsidRPr="00107A7F" w:rsidRDefault="004C199A" w:rsidP="00115C3F">
            <w:pPr>
              <w:keepNext/>
              <w:rPr>
                <w:szCs w:val="24"/>
              </w:rPr>
            </w:pPr>
            <w:r w:rsidRPr="00107A7F">
              <w:rPr>
                <w:b/>
                <w:szCs w:val="24"/>
              </w:rPr>
              <w:t>Triggers</w:t>
            </w:r>
            <w:r w:rsidRPr="00107A7F">
              <w:rPr>
                <w:szCs w:val="24"/>
              </w:rPr>
              <w:t>:</w:t>
            </w:r>
          </w:p>
          <w:p w14:paraId="66DB1103" w14:textId="77777777" w:rsidR="004C199A" w:rsidRPr="00107A7F" w:rsidRDefault="004C199A" w:rsidP="004B6576">
            <w:pPr>
              <w:pStyle w:val="ListParagraph"/>
              <w:widowControl w:val="0"/>
              <w:numPr>
                <w:ilvl w:val="0"/>
                <w:numId w:val="8"/>
              </w:numPr>
            </w:pPr>
          </w:p>
          <w:p w14:paraId="66DB1104" w14:textId="77777777" w:rsidR="004C199A" w:rsidRPr="00107A7F" w:rsidRDefault="004C199A" w:rsidP="00115C3F">
            <w:pPr>
              <w:keepNext/>
              <w:rPr>
                <w:szCs w:val="24"/>
              </w:rPr>
            </w:pPr>
            <w:r w:rsidRPr="00107A7F">
              <w:rPr>
                <w:b/>
                <w:szCs w:val="24"/>
              </w:rPr>
              <w:t>Preconditions</w:t>
            </w:r>
            <w:r w:rsidRPr="00107A7F">
              <w:rPr>
                <w:szCs w:val="24"/>
              </w:rPr>
              <w:t>:</w:t>
            </w:r>
          </w:p>
          <w:p w14:paraId="66DB1105" w14:textId="77777777" w:rsidR="004C199A" w:rsidRPr="00107A7F" w:rsidRDefault="004C199A" w:rsidP="004B6576">
            <w:pPr>
              <w:pStyle w:val="ListParagraph"/>
              <w:widowControl w:val="0"/>
              <w:numPr>
                <w:ilvl w:val="0"/>
                <w:numId w:val="9"/>
              </w:numPr>
            </w:pPr>
          </w:p>
          <w:p w14:paraId="66DB1106" w14:textId="77777777" w:rsidR="004C199A" w:rsidRPr="00107A7F" w:rsidRDefault="004C199A" w:rsidP="00115C3F">
            <w:pPr>
              <w:keepNext/>
              <w:rPr>
                <w:szCs w:val="24"/>
              </w:rPr>
            </w:pPr>
            <w:r w:rsidRPr="00107A7F">
              <w:rPr>
                <w:b/>
                <w:szCs w:val="24"/>
              </w:rPr>
              <w:t>Post Conditions</w:t>
            </w:r>
            <w:r w:rsidRPr="00107A7F">
              <w:rPr>
                <w:szCs w:val="24"/>
              </w:rPr>
              <w:t>:</w:t>
            </w:r>
          </w:p>
          <w:p w14:paraId="66DB1107" w14:textId="77777777" w:rsidR="004C199A" w:rsidRPr="00107A7F" w:rsidRDefault="004C199A" w:rsidP="004B6576">
            <w:pPr>
              <w:pStyle w:val="ListParagraph"/>
              <w:widowControl w:val="0"/>
              <w:numPr>
                <w:ilvl w:val="0"/>
                <w:numId w:val="10"/>
              </w:numPr>
            </w:pPr>
          </w:p>
          <w:p w14:paraId="66DB1108" w14:textId="77777777" w:rsidR="00DE575B" w:rsidRPr="00107A7F" w:rsidRDefault="00FC05B6" w:rsidP="00115C3F">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14:paraId="66DB110C" w14:textId="77777777" w:rsidTr="00107A7F">
              <w:trPr>
                <w:cantSplit/>
              </w:trPr>
              <w:tc>
                <w:tcPr>
                  <w:tcW w:w="985" w:type="dxa"/>
                  <w:shd w:val="clear" w:color="auto" w:fill="D9D9D9" w:themeFill="background1" w:themeFillShade="D9"/>
                </w:tcPr>
                <w:p w14:paraId="66DB1109" w14:textId="77777777" w:rsidR="00DE575B" w:rsidRPr="00107A7F" w:rsidRDefault="00DE575B" w:rsidP="00BA41D0">
                  <w:pPr>
                    <w:widowControl w:val="0"/>
                    <w:jc w:val="center"/>
                    <w:rPr>
                      <w:szCs w:val="24"/>
                    </w:rPr>
                  </w:pPr>
                  <w:r w:rsidRPr="00107A7F">
                    <w:rPr>
                      <w:szCs w:val="24"/>
                    </w:rPr>
                    <w:t>Step</w:t>
                  </w:r>
                </w:p>
              </w:tc>
              <w:tc>
                <w:tcPr>
                  <w:tcW w:w="3240" w:type="dxa"/>
                  <w:shd w:val="clear" w:color="auto" w:fill="D9D9D9" w:themeFill="background1" w:themeFillShade="D9"/>
                </w:tcPr>
                <w:p w14:paraId="66DB110A"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0B"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10" w14:textId="77777777" w:rsidTr="00107A7F">
              <w:trPr>
                <w:cantSplit/>
              </w:trPr>
              <w:tc>
                <w:tcPr>
                  <w:tcW w:w="985" w:type="dxa"/>
                </w:tcPr>
                <w:p w14:paraId="66DB110D" w14:textId="77777777" w:rsidR="00DE575B" w:rsidRPr="00417779" w:rsidRDefault="00DE575B" w:rsidP="00417779">
                  <w:r w:rsidRPr="00417779">
                    <w:t>1</w:t>
                  </w:r>
                </w:p>
              </w:tc>
              <w:tc>
                <w:tcPr>
                  <w:tcW w:w="3240" w:type="dxa"/>
                </w:tcPr>
                <w:p w14:paraId="66DB110E" w14:textId="77777777" w:rsidR="00DE575B" w:rsidRPr="00417779" w:rsidRDefault="00DE575B" w:rsidP="00417779"/>
              </w:tc>
              <w:tc>
                <w:tcPr>
                  <w:tcW w:w="4548" w:type="dxa"/>
                </w:tcPr>
                <w:p w14:paraId="66DB110F" w14:textId="77777777" w:rsidR="00DE575B" w:rsidRPr="00417779" w:rsidRDefault="00DE575B" w:rsidP="00417779"/>
              </w:tc>
            </w:tr>
            <w:tr w:rsidR="00DE575B" w:rsidRPr="00107A7F" w14:paraId="66DB1114" w14:textId="77777777" w:rsidTr="00107A7F">
              <w:trPr>
                <w:cantSplit/>
              </w:trPr>
              <w:tc>
                <w:tcPr>
                  <w:tcW w:w="985" w:type="dxa"/>
                </w:tcPr>
                <w:p w14:paraId="66DB1111" w14:textId="77777777" w:rsidR="00DE575B" w:rsidRPr="00417779" w:rsidRDefault="00DE575B" w:rsidP="00417779">
                  <w:r w:rsidRPr="00417779">
                    <w:t>2</w:t>
                  </w:r>
                </w:p>
              </w:tc>
              <w:tc>
                <w:tcPr>
                  <w:tcW w:w="3240" w:type="dxa"/>
                </w:tcPr>
                <w:p w14:paraId="66DB1112" w14:textId="77777777" w:rsidR="00DE575B" w:rsidRPr="00417779" w:rsidRDefault="00DE575B" w:rsidP="00417779"/>
              </w:tc>
              <w:tc>
                <w:tcPr>
                  <w:tcW w:w="4548" w:type="dxa"/>
                </w:tcPr>
                <w:p w14:paraId="66DB1113" w14:textId="77777777" w:rsidR="00DE575B" w:rsidRPr="00417779" w:rsidRDefault="00DE575B" w:rsidP="00417779"/>
              </w:tc>
            </w:tr>
          </w:tbl>
          <w:p w14:paraId="66DB1115" w14:textId="77777777" w:rsidR="00DE575B" w:rsidRPr="00107A7F" w:rsidRDefault="00DE575B" w:rsidP="00BA41D0">
            <w:pPr>
              <w:widowControl w:val="0"/>
              <w:rPr>
                <w:szCs w:val="24"/>
              </w:rPr>
            </w:pPr>
          </w:p>
          <w:p w14:paraId="66DB1116" w14:textId="77777777" w:rsidR="00DE575B" w:rsidRPr="00107A7F" w:rsidRDefault="00DE575B" w:rsidP="00115C3F">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14:paraId="66DB111A" w14:textId="77777777" w:rsidTr="00107A7F">
              <w:trPr>
                <w:cantSplit/>
              </w:trPr>
              <w:tc>
                <w:tcPr>
                  <w:tcW w:w="985" w:type="dxa"/>
                  <w:shd w:val="clear" w:color="auto" w:fill="D9D9D9" w:themeFill="background1" w:themeFillShade="D9"/>
                </w:tcPr>
                <w:p w14:paraId="66DB1117" w14:textId="77777777" w:rsidR="00DE575B" w:rsidRPr="00107A7F" w:rsidRDefault="00DE575B" w:rsidP="00BA41D0">
                  <w:pPr>
                    <w:widowControl w:val="0"/>
                    <w:jc w:val="center"/>
                    <w:rPr>
                      <w:szCs w:val="24"/>
                    </w:rPr>
                  </w:pPr>
                  <w:r w:rsidRPr="00107A7F">
                    <w:rPr>
                      <w:szCs w:val="24"/>
                    </w:rPr>
                    <w:t>No</w:t>
                  </w:r>
                </w:p>
              </w:tc>
              <w:tc>
                <w:tcPr>
                  <w:tcW w:w="3240" w:type="dxa"/>
                  <w:shd w:val="clear" w:color="auto" w:fill="D9D9D9" w:themeFill="background1" w:themeFillShade="D9"/>
                </w:tcPr>
                <w:p w14:paraId="66DB1118"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19"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1E" w14:textId="77777777" w:rsidTr="00107A7F">
              <w:trPr>
                <w:cantSplit/>
              </w:trPr>
              <w:tc>
                <w:tcPr>
                  <w:tcW w:w="985" w:type="dxa"/>
                </w:tcPr>
                <w:p w14:paraId="66DB111B" w14:textId="77777777" w:rsidR="00DE575B" w:rsidRPr="00417779" w:rsidRDefault="00DE575B" w:rsidP="00417779">
                  <w:r w:rsidRPr="00417779">
                    <w:t>1</w:t>
                  </w:r>
                </w:p>
              </w:tc>
              <w:tc>
                <w:tcPr>
                  <w:tcW w:w="3240" w:type="dxa"/>
                </w:tcPr>
                <w:p w14:paraId="66DB111C" w14:textId="77777777" w:rsidR="00DE575B" w:rsidRPr="00417779" w:rsidRDefault="00DE575B" w:rsidP="00417779"/>
              </w:tc>
              <w:tc>
                <w:tcPr>
                  <w:tcW w:w="4548" w:type="dxa"/>
                </w:tcPr>
                <w:p w14:paraId="66DB111D" w14:textId="77777777" w:rsidR="00DE575B" w:rsidRPr="00417779" w:rsidRDefault="00DE575B" w:rsidP="00417779"/>
              </w:tc>
            </w:tr>
          </w:tbl>
          <w:p w14:paraId="66DB111F" w14:textId="77777777" w:rsidR="00DE575B" w:rsidRPr="00107A7F" w:rsidRDefault="00DE575B" w:rsidP="00BA41D0">
            <w:pPr>
              <w:widowControl w:val="0"/>
              <w:rPr>
                <w:szCs w:val="24"/>
              </w:rPr>
            </w:pPr>
          </w:p>
          <w:p w14:paraId="66DB1120" w14:textId="77777777" w:rsidR="00DE575B" w:rsidRPr="00107A7F" w:rsidRDefault="00DE575B" w:rsidP="00115C3F">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14:paraId="66DB1124" w14:textId="77777777" w:rsidTr="00107A7F">
              <w:trPr>
                <w:cantSplit/>
              </w:trPr>
              <w:tc>
                <w:tcPr>
                  <w:tcW w:w="985" w:type="dxa"/>
                  <w:shd w:val="clear" w:color="auto" w:fill="D9D9D9" w:themeFill="background1" w:themeFillShade="D9"/>
                </w:tcPr>
                <w:p w14:paraId="66DB1121" w14:textId="77777777" w:rsidR="00DE575B" w:rsidRPr="00107A7F" w:rsidRDefault="00DE575B" w:rsidP="00BA41D0">
                  <w:pPr>
                    <w:widowControl w:val="0"/>
                    <w:jc w:val="center"/>
                    <w:rPr>
                      <w:szCs w:val="24"/>
                    </w:rPr>
                  </w:pPr>
                  <w:r w:rsidRPr="00107A7F">
                    <w:rPr>
                      <w:szCs w:val="24"/>
                    </w:rPr>
                    <w:t>No</w:t>
                  </w:r>
                </w:p>
              </w:tc>
              <w:tc>
                <w:tcPr>
                  <w:tcW w:w="3240" w:type="dxa"/>
                  <w:shd w:val="clear" w:color="auto" w:fill="D9D9D9" w:themeFill="background1" w:themeFillShade="D9"/>
                </w:tcPr>
                <w:p w14:paraId="66DB1122"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23"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28" w14:textId="77777777" w:rsidTr="00107A7F">
              <w:trPr>
                <w:cantSplit/>
              </w:trPr>
              <w:tc>
                <w:tcPr>
                  <w:tcW w:w="985" w:type="dxa"/>
                </w:tcPr>
                <w:p w14:paraId="66DB1125" w14:textId="77777777" w:rsidR="00DE575B" w:rsidRPr="00417779" w:rsidRDefault="00DE575B" w:rsidP="00417779">
                  <w:r w:rsidRPr="00417779">
                    <w:t>1</w:t>
                  </w:r>
                </w:p>
              </w:tc>
              <w:tc>
                <w:tcPr>
                  <w:tcW w:w="3240" w:type="dxa"/>
                </w:tcPr>
                <w:p w14:paraId="66DB1126" w14:textId="77777777" w:rsidR="00DE575B" w:rsidRPr="00417779" w:rsidRDefault="00DE575B" w:rsidP="00417779"/>
              </w:tc>
              <w:tc>
                <w:tcPr>
                  <w:tcW w:w="4548" w:type="dxa"/>
                </w:tcPr>
                <w:p w14:paraId="66DB1127" w14:textId="77777777" w:rsidR="00DE575B" w:rsidRPr="00417779" w:rsidRDefault="00DE575B" w:rsidP="00417779"/>
              </w:tc>
            </w:tr>
          </w:tbl>
          <w:p w14:paraId="66DB1129" w14:textId="77777777" w:rsidR="00DE575B" w:rsidRPr="00107A7F" w:rsidRDefault="00DE575B" w:rsidP="00BA41D0">
            <w:pPr>
              <w:widowControl w:val="0"/>
              <w:rPr>
                <w:szCs w:val="24"/>
              </w:rPr>
            </w:pPr>
          </w:p>
          <w:p w14:paraId="66DB112A" w14:textId="77777777" w:rsidR="00AA0802" w:rsidRDefault="00DE575B" w:rsidP="00115C3F">
            <w:pPr>
              <w:keepNext/>
              <w:rPr>
                <w:szCs w:val="24"/>
              </w:rPr>
            </w:pPr>
            <w:r w:rsidRPr="00107A7F">
              <w:rPr>
                <w:b/>
                <w:szCs w:val="24"/>
              </w:rPr>
              <w:t>Relationships</w:t>
            </w:r>
            <w:r w:rsidR="00AA0802">
              <w:rPr>
                <w:szCs w:val="24"/>
              </w:rPr>
              <w:t>:</w:t>
            </w:r>
          </w:p>
          <w:p w14:paraId="66DB112B" w14:textId="77777777" w:rsidR="00AA0802" w:rsidRDefault="00AA0802" w:rsidP="004B6576">
            <w:pPr>
              <w:pStyle w:val="ListParagraph"/>
              <w:widowControl w:val="0"/>
              <w:numPr>
                <w:ilvl w:val="0"/>
                <w:numId w:val="10"/>
              </w:numPr>
            </w:pPr>
            <w:r>
              <w:t>Extending Use-cases:</w:t>
            </w:r>
          </w:p>
          <w:p w14:paraId="66DB112C" w14:textId="77777777" w:rsidR="00FC05B6" w:rsidRPr="00AA0802" w:rsidRDefault="00AA0802" w:rsidP="004B6576">
            <w:pPr>
              <w:pStyle w:val="ListParagraph"/>
              <w:widowControl w:val="0"/>
              <w:numPr>
                <w:ilvl w:val="0"/>
                <w:numId w:val="10"/>
              </w:numPr>
            </w:pPr>
            <w:r>
              <w:t>Included Use-cases:</w:t>
            </w:r>
          </w:p>
          <w:p w14:paraId="66DB112D" w14:textId="77777777" w:rsidR="00DE575B" w:rsidRPr="00107A7F" w:rsidRDefault="00DE575B" w:rsidP="00115C3F">
            <w:pPr>
              <w:keepNext/>
              <w:rPr>
                <w:szCs w:val="24"/>
              </w:rPr>
            </w:pPr>
            <w:r w:rsidRPr="00107A7F">
              <w:rPr>
                <w:b/>
                <w:szCs w:val="24"/>
              </w:rPr>
              <w:t>Business Rules</w:t>
            </w:r>
            <w:r w:rsidRPr="00107A7F">
              <w:rPr>
                <w:szCs w:val="24"/>
              </w:rPr>
              <w:t>:</w:t>
            </w:r>
          </w:p>
          <w:p w14:paraId="66DB112E" w14:textId="77777777" w:rsidR="00DE575B" w:rsidRPr="00107A7F" w:rsidRDefault="00DE575B" w:rsidP="004B6576">
            <w:pPr>
              <w:pStyle w:val="ListParagraph"/>
              <w:widowControl w:val="0"/>
              <w:numPr>
                <w:ilvl w:val="0"/>
                <w:numId w:val="11"/>
              </w:numPr>
            </w:pPr>
          </w:p>
        </w:tc>
      </w:tr>
    </w:tbl>
    <w:p w14:paraId="66DB1130" w14:textId="77777777" w:rsidR="00FE3A4E" w:rsidRDefault="00FE3A4E" w:rsidP="00FE3A4E">
      <w:pPr>
        <w:rPr>
          <w:rFonts w:eastAsia="Cambria"/>
          <w:lang w:val="en-GB" w:eastAsia="ja-JP"/>
        </w:rPr>
      </w:pPr>
    </w:p>
    <w:p w14:paraId="66DB1131" w14:textId="77777777" w:rsidR="00045DE0" w:rsidRDefault="00045DE0" w:rsidP="00045DE0">
      <w:pPr>
        <w:pStyle w:val="Heading2"/>
        <w:rPr>
          <w:lang w:val="en-GB" w:eastAsia="ja-JP"/>
        </w:rPr>
      </w:pPr>
      <w:bookmarkStart w:id="55" w:name="_Toc420171887"/>
      <w:r>
        <w:rPr>
          <w:lang w:val="en-GB" w:eastAsia="ja-JP"/>
        </w:rPr>
        <w:t>Software System Attribute</w:t>
      </w:r>
      <w:bookmarkEnd w:id="55"/>
    </w:p>
    <w:p w14:paraId="66DB1132" w14:textId="77777777" w:rsidR="00045DE0" w:rsidRPr="00045DE0" w:rsidRDefault="00045DE0" w:rsidP="00045DE0">
      <w:pPr>
        <w:rPr>
          <w:rFonts w:eastAsia="Cambria"/>
          <w:lang w:val="en-GB" w:eastAsia="ja-JP"/>
        </w:rPr>
      </w:pPr>
      <w:r w:rsidRPr="00045DE0">
        <w:rPr>
          <w:rFonts w:eastAsia="Cambria"/>
          <w:lang w:val="en-GB" w:eastAsia="ja-JP"/>
        </w:rPr>
        <w:t>&lt;</w:t>
      </w:r>
      <w:proofErr w:type="spellStart"/>
      <w:r w:rsidRPr="00045DE0">
        <w:rPr>
          <w:rFonts w:eastAsia="Cambria"/>
          <w:lang w:val="en-GB" w:eastAsia="ja-JP"/>
        </w:rPr>
        <w:t>Mô</w:t>
      </w:r>
      <w:proofErr w:type="spellEnd"/>
      <w:r w:rsidRPr="00045DE0">
        <w:rPr>
          <w:rFonts w:eastAsia="Cambria"/>
          <w:lang w:val="en-GB" w:eastAsia="ja-JP"/>
        </w:rPr>
        <w:t xml:space="preserve"> </w:t>
      </w:r>
      <w:proofErr w:type="spellStart"/>
      <w:r w:rsidRPr="00045DE0">
        <w:rPr>
          <w:rFonts w:eastAsia="Cambria"/>
          <w:lang w:val="en-GB" w:eastAsia="ja-JP"/>
        </w:rPr>
        <w:t>tả</w:t>
      </w:r>
      <w:proofErr w:type="spellEnd"/>
      <w:r w:rsidRPr="00045DE0">
        <w:rPr>
          <w:rFonts w:eastAsia="Cambria"/>
          <w:lang w:val="en-GB" w:eastAsia="ja-JP"/>
        </w:rPr>
        <w:t xml:space="preserve"> </w:t>
      </w:r>
      <w:proofErr w:type="spellStart"/>
      <w:r w:rsidRPr="00045DE0">
        <w:rPr>
          <w:rFonts w:eastAsia="Cambria"/>
          <w:lang w:val="en-GB" w:eastAsia="ja-JP"/>
        </w:rPr>
        <w:t>nonfunctional</w:t>
      </w:r>
      <w:proofErr w:type="spellEnd"/>
      <w:r w:rsidRPr="00045DE0">
        <w:rPr>
          <w:rFonts w:eastAsia="Cambria"/>
          <w:lang w:val="en-GB" w:eastAsia="ja-JP"/>
        </w:rPr>
        <w:t xml:space="preserve">, </w:t>
      </w:r>
      <w:proofErr w:type="spellStart"/>
      <w:r w:rsidRPr="00045DE0">
        <w:rPr>
          <w:rFonts w:eastAsia="Cambria"/>
          <w:lang w:val="en-GB" w:eastAsia="ja-JP"/>
        </w:rPr>
        <w:t>biết</w:t>
      </w:r>
      <w:proofErr w:type="spellEnd"/>
      <w:r w:rsidRPr="00045DE0">
        <w:rPr>
          <w:rFonts w:eastAsia="Cambria"/>
          <w:lang w:val="en-GB" w:eastAsia="ja-JP"/>
        </w:rPr>
        <w:t xml:space="preserve"> </w:t>
      </w:r>
      <w:proofErr w:type="spellStart"/>
      <w:r w:rsidRPr="00045DE0">
        <w:rPr>
          <w:rFonts w:eastAsia="Cambria"/>
          <w:lang w:val="en-GB" w:eastAsia="ja-JP"/>
        </w:rPr>
        <w:t>thì</w:t>
      </w:r>
      <w:proofErr w:type="spellEnd"/>
      <w:r w:rsidRPr="00045DE0">
        <w:rPr>
          <w:rFonts w:eastAsia="Cambria"/>
          <w:lang w:val="en-GB" w:eastAsia="ja-JP"/>
        </w:rPr>
        <w:t xml:space="preserve"> </w:t>
      </w:r>
      <w:proofErr w:type="spellStart"/>
      <w:r w:rsidRPr="00045DE0">
        <w:rPr>
          <w:rFonts w:eastAsia="Cambria"/>
          <w:lang w:val="en-GB" w:eastAsia="ja-JP"/>
        </w:rPr>
        <w:t>ghi</w:t>
      </w:r>
      <w:proofErr w:type="spellEnd"/>
      <w:r w:rsidRPr="00045DE0">
        <w:rPr>
          <w:rFonts w:eastAsia="Cambria"/>
          <w:lang w:val="en-GB" w:eastAsia="ja-JP"/>
        </w:rPr>
        <w:t xml:space="preserve">, </w:t>
      </w:r>
      <w:proofErr w:type="spellStart"/>
      <w:r w:rsidRPr="00045DE0">
        <w:rPr>
          <w:rFonts w:eastAsia="Cambria"/>
          <w:lang w:val="en-GB" w:eastAsia="ja-JP"/>
        </w:rPr>
        <w:t>ghi</w:t>
      </w:r>
      <w:proofErr w:type="spellEnd"/>
      <w:r w:rsidRPr="00045DE0">
        <w:rPr>
          <w:rFonts w:eastAsia="Cambria"/>
          <w:lang w:val="en-GB" w:eastAsia="ja-JP"/>
        </w:rPr>
        <w:t xml:space="preserve"> </w:t>
      </w:r>
      <w:proofErr w:type="spellStart"/>
      <w:r w:rsidRPr="00045DE0">
        <w:rPr>
          <w:rFonts w:eastAsia="Cambria"/>
          <w:lang w:val="en-GB" w:eastAsia="ja-JP"/>
        </w:rPr>
        <w:t>thì</w:t>
      </w:r>
      <w:proofErr w:type="spellEnd"/>
      <w:r w:rsidRPr="00045DE0">
        <w:rPr>
          <w:rFonts w:eastAsia="Cambria"/>
          <w:lang w:val="en-GB" w:eastAsia="ja-JP"/>
        </w:rPr>
        <w:t xml:space="preserve"> </w:t>
      </w:r>
      <w:proofErr w:type="spellStart"/>
      <w:r w:rsidRPr="00045DE0">
        <w:rPr>
          <w:rFonts w:eastAsia="Cambria"/>
          <w:lang w:val="en-GB" w:eastAsia="ja-JP"/>
        </w:rPr>
        <w:t>phải</w:t>
      </w:r>
      <w:proofErr w:type="spellEnd"/>
      <w:r w:rsidRPr="00045DE0">
        <w:rPr>
          <w:rFonts w:eastAsia="Cambria"/>
          <w:lang w:val="en-GB" w:eastAsia="ja-JP"/>
        </w:rPr>
        <w:t xml:space="preserve"> </w:t>
      </w:r>
      <w:proofErr w:type="spellStart"/>
      <w:r w:rsidRPr="00045DE0">
        <w:rPr>
          <w:rFonts w:eastAsia="Cambria"/>
          <w:lang w:val="en-GB" w:eastAsia="ja-JP"/>
        </w:rPr>
        <w:t>có</w:t>
      </w:r>
      <w:proofErr w:type="spellEnd"/>
      <w:r w:rsidRPr="00045DE0">
        <w:rPr>
          <w:rFonts w:eastAsia="Cambria"/>
          <w:lang w:val="en-GB" w:eastAsia="ja-JP"/>
        </w:rPr>
        <w:t xml:space="preserve"> </w:t>
      </w:r>
      <w:proofErr w:type="spellStart"/>
      <w:r w:rsidRPr="00045DE0">
        <w:rPr>
          <w:rFonts w:eastAsia="Cambria"/>
          <w:lang w:val="en-GB" w:eastAsia="ja-JP"/>
        </w:rPr>
        <w:t>dẫn</w:t>
      </w:r>
      <w:proofErr w:type="spellEnd"/>
      <w:r w:rsidRPr="00045DE0">
        <w:rPr>
          <w:rFonts w:eastAsia="Cambria"/>
          <w:lang w:val="en-GB" w:eastAsia="ja-JP"/>
        </w:rPr>
        <w:t xml:space="preserve"> </w:t>
      </w:r>
      <w:proofErr w:type="spellStart"/>
      <w:r w:rsidRPr="00045DE0">
        <w:rPr>
          <w:rFonts w:eastAsia="Cambria"/>
          <w:lang w:val="en-GB" w:eastAsia="ja-JP"/>
        </w:rPr>
        <w:t>chứng</w:t>
      </w:r>
      <w:proofErr w:type="spellEnd"/>
      <w:r w:rsidRPr="00045DE0">
        <w:rPr>
          <w:rFonts w:eastAsia="Cambria"/>
          <w:lang w:val="en-GB" w:eastAsia="ja-JP"/>
        </w:rPr>
        <w:t xml:space="preserve"> </w:t>
      </w:r>
      <w:proofErr w:type="spellStart"/>
      <w:r w:rsidRPr="00045DE0">
        <w:rPr>
          <w:rFonts w:eastAsia="Cambria"/>
          <w:lang w:val="en-GB" w:eastAsia="ja-JP"/>
        </w:rPr>
        <w:t>về</w:t>
      </w:r>
      <w:proofErr w:type="spellEnd"/>
      <w:r w:rsidRPr="00045DE0">
        <w:rPr>
          <w:rFonts w:eastAsia="Cambria"/>
          <w:lang w:val="en-GB" w:eastAsia="ja-JP"/>
        </w:rPr>
        <w:t xml:space="preserve"> </w:t>
      </w:r>
      <w:proofErr w:type="spellStart"/>
      <w:r w:rsidRPr="00045DE0">
        <w:rPr>
          <w:rFonts w:eastAsia="Cambria"/>
          <w:lang w:val="en-GB" w:eastAsia="ja-JP"/>
        </w:rPr>
        <w:t>việc</w:t>
      </w:r>
      <w:proofErr w:type="spellEnd"/>
      <w:r w:rsidRPr="00045DE0">
        <w:rPr>
          <w:rFonts w:eastAsia="Cambria"/>
          <w:lang w:val="en-GB" w:eastAsia="ja-JP"/>
        </w:rPr>
        <w:t xml:space="preserve"> </w:t>
      </w:r>
      <w:proofErr w:type="spellStart"/>
      <w:r w:rsidRPr="00045DE0">
        <w:rPr>
          <w:rFonts w:eastAsia="Cambria"/>
          <w:lang w:val="en-GB" w:eastAsia="ja-JP"/>
        </w:rPr>
        <w:t>đã</w:t>
      </w:r>
      <w:proofErr w:type="spellEnd"/>
      <w:r w:rsidRPr="00045DE0">
        <w:rPr>
          <w:rFonts w:eastAsia="Cambria"/>
          <w:lang w:val="en-GB" w:eastAsia="ja-JP"/>
        </w:rPr>
        <w:t xml:space="preserve"> </w:t>
      </w:r>
      <w:proofErr w:type="spellStart"/>
      <w:r w:rsidRPr="00045DE0">
        <w:rPr>
          <w:rFonts w:eastAsia="Cambria"/>
          <w:lang w:val="en-GB" w:eastAsia="ja-JP"/>
        </w:rPr>
        <w:t>đo</w:t>
      </w:r>
      <w:proofErr w:type="spellEnd"/>
      <w:r w:rsidRPr="00045DE0">
        <w:rPr>
          <w:rFonts w:eastAsia="Cambria"/>
          <w:lang w:val="en-GB" w:eastAsia="ja-JP"/>
        </w:rPr>
        <w:t xml:space="preserve"> </w:t>
      </w:r>
      <w:proofErr w:type="spellStart"/>
      <w:r w:rsidRPr="00045DE0">
        <w:rPr>
          <w:rFonts w:eastAsia="Cambria"/>
          <w:lang w:val="en-GB" w:eastAsia="ja-JP"/>
        </w:rPr>
        <w:t>đạc</w:t>
      </w:r>
      <w:proofErr w:type="spellEnd"/>
      <w:r w:rsidRPr="00045DE0">
        <w:rPr>
          <w:rFonts w:eastAsia="Cambria"/>
          <w:lang w:val="en-GB" w:eastAsia="ja-JP"/>
        </w:rPr>
        <w:t>,</w:t>
      </w:r>
    </w:p>
    <w:p w14:paraId="66DB1133" w14:textId="77777777" w:rsidR="00045DE0" w:rsidRDefault="00045DE0" w:rsidP="00045DE0">
      <w:pPr>
        <w:rPr>
          <w:rFonts w:eastAsia="Cambria"/>
          <w:lang w:val="en-GB" w:eastAsia="ja-JP"/>
        </w:rPr>
      </w:pPr>
      <w:proofErr w:type="spellStart"/>
      <w:proofErr w:type="gramStart"/>
      <w:r w:rsidRPr="00045DE0">
        <w:rPr>
          <w:rFonts w:eastAsia="Cambria"/>
          <w:lang w:val="en-GB" w:eastAsia="ja-JP"/>
        </w:rPr>
        <w:t>có</w:t>
      </w:r>
      <w:proofErr w:type="spellEnd"/>
      <w:proofErr w:type="gramEnd"/>
      <w:r w:rsidRPr="00045DE0">
        <w:rPr>
          <w:rFonts w:eastAsia="Cambria"/>
          <w:lang w:val="en-GB" w:eastAsia="ja-JP"/>
        </w:rPr>
        <w:t xml:space="preserve"> </w:t>
      </w:r>
      <w:proofErr w:type="spellStart"/>
      <w:r w:rsidRPr="00045DE0">
        <w:rPr>
          <w:rFonts w:eastAsia="Cambria"/>
          <w:lang w:val="en-GB" w:eastAsia="ja-JP"/>
        </w:rPr>
        <w:t>định</w:t>
      </w:r>
      <w:proofErr w:type="spellEnd"/>
      <w:r w:rsidRPr="00045DE0">
        <w:rPr>
          <w:rFonts w:eastAsia="Cambria"/>
          <w:lang w:val="en-GB" w:eastAsia="ja-JP"/>
        </w:rPr>
        <w:t xml:space="preserve"> </w:t>
      </w:r>
      <w:proofErr w:type="spellStart"/>
      <w:r w:rsidRPr="00045DE0">
        <w:rPr>
          <w:rFonts w:eastAsia="Cambria"/>
          <w:lang w:val="en-GB" w:eastAsia="ja-JP"/>
        </w:rPr>
        <w:t>lượng</w:t>
      </w:r>
      <w:proofErr w:type="spellEnd"/>
      <w:r w:rsidRPr="00045DE0">
        <w:rPr>
          <w:rFonts w:eastAsia="Cambria"/>
          <w:lang w:val="en-GB" w:eastAsia="ja-JP"/>
        </w:rPr>
        <w:t xml:space="preserve"> </w:t>
      </w:r>
      <w:proofErr w:type="spellStart"/>
      <w:r w:rsidRPr="00045DE0">
        <w:rPr>
          <w:rFonts w:eastAsia="Cambria"/>
          <w:lang w:val="en-GB" w:eastAsia="ja-JP"/>
        </w:rPr>
        <w:t>như</w:t>
      </w:r>
      <w:proofErr w:type="spellEnd"/>
      <w:r w:rsidRPr="00045DE0">
        <w:rPr>
          <w:rFonts w:eastAsia="Cambria"/>
          <w:lang w:val="en-GB" w:eastAsia="ja-JP"/>
        </w:rPr>
        <w:t xml:space="preserve"> </w:t>
      </w:r>
      <w:proofErr w:type="spellStart"/>
      <w:r w:rsidRPr="00045DE0">
        <w:rPr>
          <w:rFonts w:eastAsia="Cambria"/>
          <w:lang w:val="en-GB" w:eastAsia="ja-JP"/>
        </w:rPr>
        <w:t>thế</w:t>
      </w:r>
      <w:proofErr w:type="spellEnd"/>
      <w:r w:rsidRPr="00045DE0">
        <w:rPr>
          <w:rFonts w:eastAsia="Cambria"/>
          <w:lang w:val="en-GB" w:eastAsia="ja-JP"/>
        </w:rPr>
        <w:t xml:space="preserve"> </w:t>
      </w:r>
      <w:proofErr w:type="spellStart"/>
      <w:r w:rsidRPr="00045DE0">
        <w:rPr>
          <w:rFonts w:eastAsia="Cambria"/>
          <w:lang w:val="en-GB" w:eastAsia="ja-JP"/>
        </w:rPr>
        <w:t>nào</w:t>
      </w:r>
      <w:proofErr w:type="spellEnd"/>
      <w:r w:rsidRPr="00045DE0">
        <w:rPr>
          <w:rFonts w:eastAsia="Cambria"/>
          <w:lang w:val="en-GB" w:eastAsia="ja-JP"/>
        </w:rPr>
        <w:t>&gt;</w:t>
      </w:r>
    </w:p>
    <w:p w14:paraId="66DB1134" w14:textId="77777777" w:rsidR="00045DE0" w:rsidRPr="00045DE0" w:rsidRDefault="00045DE0" w:rsidP="00045DE0">
      <w:pPr>
        <w:pStyle w:val="Heading3"/>
        <w:rPr>
          <w:lang w:val="en-GB" w:eastAsia="ja-JP"/>
        </w:rPr>
      </w:pPr>
      <w:bookmarkStart w:id="56" w:name="_Toc420171888"/>
      <w:r w:rsidRPr="00045DE0">
        <w:rPr>
          <w:lang w:val="en-GB" w:eastAsia="ja-JP"/>
        </w:rPr>
        <w:t>Usability</w:t>
      </w:r>
      <w:bookmarkEnd w:id="56"/>
    </w:p>
    <w:p w14:paraId="66DB1135" w14:textId="77777777" w:rsidR="00045DE0" w:rsidRPr="00045DE0" w:rsidRDefault="00045DE0" w:rsidP="00045DE0">
      <w:pPr>
        <w:pStyle w:val="Heading3"/>
        <w:rPr>
          <w:lang w:val="en-GB" w:eastAsia="ja-JP"/>
        </w:rPr>
      </w:pPr>
      <w:bookmarkStart w:id="57" w:name="_Toc420171889"/>
      <w:r w:rsidRPr="00045DE0">
        <w:rPr>
          <w:lang w:val="en-GB" w:eastAsia="ja-JP"/>
        </w:rPr>
        <w:t>Reliability</w:t>
      </w:r>
      <w:bookmarkEnd w:id="57"/>
    </w:p>
    <w:p w14:paraId="66DB1136" w14:textId="77777777" w:rsidR="00045DE0" w:rsidRPr="00045DE0" w:rsidRDefault="00045DE0" w:rsidP="00045DE0">
      <w:pPr>
        <w:pStyle w:val="Heading3"/>
        <w:rPr>
          <w:lang w:val="en-GB" w:eastAsia="ja-JP"/>
        </w:rPr>
      </w:pPr>
      <w:bookmarkStart w:id="58" w:name="_Toc420171890"/>
      <w:r w:rsidRPr="00045DE0">
        <w:rPr>
          <w:lang w:val="en-GB" w:eastAsia="ja-JP"/>
        </w:rPr>
        <w:t>Availability</w:t>
      </w:r>
      <w:bookmarkEnd w:id="58"/>
    </w:p>
    <w:p w14:paraId="66DB1137" w14:textId="77777777" w:rsidR="00045DE0" w:rsidRPr="00045DE0" w:rsidRDefault="00045DE0" w:rsidP="00045DE0">
      <w:pPr>
        <w:pStyle w:val="Heading3"/>
        <w:rPr>
          <w:lang w:val="en-GB" w:eastAsia="ja-JP"/>
        </w:rPr>
      </w:pPr>
      <w:bookmarkStart w:id="59" w:name="_Toc420171891"/>
      <w:r w:rsidRPr="00045DE0">
        <w:rPr>
          <w:lang w:val="en-GB" w:eastAsia="ja-JP"/>
        </w:rPr>
        <w:t>Security</w:t>
      </w:r>
      <w:bookmarkEnd w:id="59"/>
    </w:p>
    <w:p w14:paraId="66DB1138" w14:textId="77777777" w:rsidR="00045DE0" w:rsidRPr="00045DE0" w:rsidRDefault="00045DE0" w:rsidP="00045DE0">
      <w:pPr>
        <w:pStyle w:val="Heading3"/>
        <w:rPr>
          <w:lang w:val="en-GB" w:eastAsia="ja-JP"/>
        </w:rPr>
      </w:pPr>
      <w:bookmarkStart w:id="60" w:name="_Toc420171892"/>
      <w:r w:rsidRPr="00045DE0">
        <w:rPr>
          <w:lang w:val="en-GB" w:eastAsia="ja-JP"/>
        </w:rPr>
        <w:t>Maintainability</w:t>
      </w:r>
      <w:bookmarkEnd w:id="60"/>
    </w:p>
    <w:p w14:paraId="66DB1139" w14:textId="77777777" w:rsidR="00045DE0" w:rsidRPr="00045DE0" w:rsidRDefault="00045DE0" w:rsidP="00045DE0">
      <w:pPr>
        <w:pStyle w:val="Heading3"/>
        <w:rPr>
          <w:lang w:val="en-GB" w:eastAsia="ja-JP"/>
        </w:rPr>
      </w:pPr>
      <w:bookmarkStart w:id="61" w:name="_Toc420171893"/>
      <w:r w:rsidRPr="00045DE0">
        <w:rPr>
          <w:lang w:val="en-GB" w:eastAsia="ja-JP"/>
        </w:rPr>
        <w:t>Portability</w:t>
      </w:r>
      <w:bookmarkEnd w:id="61"/>
    </w:p>
    <w:p w14:paraId="66DB113A" w14:textId="77777777" w:rsidR="00045DE0" w:rsidRDefault="00045DE0" w:rsidP="00045DE0">
      <w:pPr>
        <w:pStyle w:val="Heading3"/>
        <w:rPr>
          <w:lang w:val="en-GB" w:eastAsia="ja-JP"/>
        </w:rPr>
      </w:pPr>
      <w:bookmarkStart w:id="62" w:name="_Toc420171894"/>
      <w:r w:rsidRPr="00045DE0">
        <w:rPr>
          <w:lang w:val="en-GB" w:eastAsia="ja-JP"/>
        </w:rPr>
        <w:t>Performance</w:t>
      </w:r>
      <w:bookmarkEnd w:id="62"/>
    </w:p>
    <w:p w14:paraId="66DB113B" w14:textId="77777777" w:rsidR="00045DE0" w:rsidRPr="00045DE0" w:rsidRDefault="00045DE0" w:rsidP="00045DE0">
      <w:pPr>
        <w:pStyle w:val="Heading2"/>
        <w:rPr>
          <w:lang w:val="en-GB" w:eastAsia="ja-JP"/>
        </w:rPr>
      </w:pPr>
      <w:bookmarkStart w:id="63" w:name="_Toc420171895"/>
      <w:r w:rsidRPr="00045DE0">
        <w:rPr>
          <w:lang w:val="en-GB" w:eastAsia="ja-JP"/>
        </w:rPr>
        <w:t>Conceptual Diagram</w:t>
      </w:r>
      <w:bookmarkEnd w:id="63"/>
    </w:p>
    <w:p w14:paraId="66DB113C" w14:textId="77777777" w:rsidR="00045DE0" w:rsidRPr="00045DE0" w:rsidRDefault="00045DE0" w:rsidP="00045DE0">
      <w:pPr>
        <w:rPr>
          <w:rFonts w:eastAsia="Cambria"/>
          <w:lang w:val="en-GB" w:eastAsia="ja-JP"/>
        </w:rPr>
      </w:pPr>
      <w:r w:rsidRPr="00045DE0">
        <w:rPr>
          <w:rFonts w:eastAsia="Cambria"/>
          <w:lang w:val="en-GB" w:eastAsia="ja-JP"/>
        </w:rPr>
        <w:t>&lt;</w:t>
      </w:r>
      <w:proofErr w:type="spellStart"/>
      <w:r w:rsidRPr="00045DE0">
        <w:rPr>
          <w:rFonts w:eastAsia="Cambria"/>
          <w:lang w:val="en-GB" w:eastAsia="ja-JP"/>
        </w:rPr>
        <w:t>Hình</w:t>
      </w:r>
      <w:proofErr w:type="spellEnd"/>
      <w:r w:rsidRPr="00045DE0">
        <w:rPr>
          <w:rFonts w:eastAsia="Cambria"/>
          <w:lang w:val="en-GB" w:eastAsia="ja-JP"/>
        </w:rPr>
        <w:t xml:space="preserve"> </w:t>
      </w:r>
      <w:proofErr w:type="spellStart"/>
      <w:r w:rsidRPr="00045DE0">
        <w:rPr>
          <w:rFonts w:eastAsia="Cambria"/>
          <w:lang w:val="en-GB" w:eastAsia="ja-JP"/>
        </w:rPr>
        <w:t>mô</w:t>
      </w:r>
      <w:proofErr w:type="spellEnd"/>
      <w:r w:rsidRPr="00045DE0">
        <w:rPr>
          <w:rFonts w:eastAsia="Cambria"/>
          <w:lang w:val="en-GB" w:eastAsia="ja-JP"/>
        </w:rPr>
        <w:t xml:space="preserve"> </w:t>
      </w:r>
      <w:proofErr w:type="spellStart"/>
      <w:r w:rsidRPr="00045DE0">
        <w:rPr>
          <w:rFonts w:eastAsia="Cambria"/>
          <w:lang w:val="en-GB" w:eastAsia="ja-JP"/>
        </w:rPr>
        <w:t>tả</w:t>
      </w:r>
      <w:proofErr w:type="spellEnd"/>
      <w:r w:rsidRPr="00045DE0">
        <w:rPr>
          <w:rFonts w:eastAsia="Cambria"/>
          <w:lang w:val="en-GB" w:eastAsia="ja-JP"/>
        </w:rPr>
        <w:t xml:space="preserve"> </w:t>
      </w:r>
      <w:proofErr w:type="spellStart"/>
      <w:r w:rsidRPr="00045DE0">
        <w:rPr>
          <w:rFonts w:eastAsia="Cambria"/>
          <w:lang w:val="en-GB" w:eastAsia="ja-JP"/>
        </w:rPr>
        <w:t>về</w:t>
      </w:r>
      <w:proofErr w:type="spellEnd"/>
      <w:r w:rsidRPr="00045DE0">
        <w:rPr>
          <w:rFonts w:eastAsia="Cambria"/>
          <w:lang w:val="en-GB" w:eastAsia="ja-JP"/>
        </w:rPr>
        <w:t xml:space="preserve"> conceptual diagram </w:t>
      </w:r>
      <w:proofErr w:type="spellStart"/>
      <w:r w:rsidRPr="00045DE0">
        <w:rPr>
          <w:rFonts w:eastAsia="Cambria"/>
          <w:lang w:val="en-GB" w:eastAsia="ja-JP"/>
        </w:rPr>
        <w:t>của</w:t>
      </w:r>
      <w:proofErr w:type="spellEnd"/>
      <w:r w:rsidRPr="00045DE0">
        <w:rPr>
          <w:rFonts w:eastAsia="Cambria"/>
          <w:lang w:val="en-GB" w:eastAsia="ja-JP"/>
        </w:rPr>
        <w:t xml:space="preserve"> </w:t>
      </w:r>
      <w:proofErr w:type="spellStart"/>
      <w:r w:rsidRPr="00045DE0">
        <w:rPr>
          <w:rFonts w:eastAsia="Cambria"/>
          <w:lang w:val="en-GB" w:eastAsia="ja-JP"/>
        </w:rPr>
        <w:t>nhóm</w:t>
      </w:r>
      <w:proofErr w:type="spellEnd"/>
      <w:r w:rsidRPr="00045DE0">
        <w:rPr>
          <w:rFonts w:eastAsia="Cambria"/>
          <w:lang w:val="en-GB" w:eastAsia="ja-JP"/>
        </w:rPr>
        <w:t xml:space="preserve">: </w:t>
      </w:r>
      <w:proofErr w:type="spellStart"/>
      <w:r w:rsidRPr="00045DE0">
        <w:rPr>
          <w:rFonts w:eastAsia="Cambria"/>
          <w:lang w:val="en-GB" w:eastAsia="ja-JP"/>
        </w:rPr>
        <w:t>chú</w:t>
      </w:r>
      <w:proofErr w:type="spellEnd"/>
      <w:r w:rsidRPr="00045DE0">
        <w:rPr>
          <w:rFonts w:eastAsia="Cambria"/>
          <w:lang w:val="en-GB" w:eastAsia="ja-JP"/>
        </w:rPr>
        <w:t xml:space="preserve"> ý </w:t>
      </w:r>
      <w:proofErr w:type="spellStart"/>
      <w:r w:rsidRPr="00045DE0">
        <w:rPr>
          <w:rFonts w:eastAsia="Cambria"/>
          <w:lang w:val="en-GB" w:eastAsia="ja-JP"/>
        </w:rPr>
        <w:t>chỉ</w:t>
      </w:r>
      <w:proofErr w:type="spellEnd"/>
      <w:r w:rsidRPr="00045DE0">
        <w:rPr>
          <w:rFonts w:eastAsia="Cambria"/>
          <w:lang w:val="en-GB" w:eastAsia="ja-JP"/>
        </w:rPr>
        <w:t xml:space="preserve"> </w:t>
      </w:r>
      <w:proofErr w:type="spellStart"/>
      <w:r w:rsidRPr="00045DE0">
        <w:rPr>
          <w:rFonts w:eastAsia="Cambria"/>
          <w:lang w:val="en-GB" w:eastAsia="ja-JP"/>
        </w:rPr>
        <w:t>sử</w:t>
      </w:r>
      <w:proofErr w:type="spellEnd"/>
      <w:r w:rsidRPr="00045DE0">
        <w:rPr>
          <w:rFonts w:eastAsia="Cambria"/>
          <w:lang w:val="en-GB" w:eastAsia="ja-JP"/>
        </w:rPr>
        <w:t xml:space="preserve"> </w:t>
      </w:r>
      <w:proofErr w:type="spellStart"/>
      <w:r w:rsidRPr="00045DE0">
        <w:rPr>
          <w:rFonts w:eastAsia="Cambria"/>
          <w:lang w:val="en-GB" w:eastAsia="ja-JP"/>
        </w:rPr>
        <w:t>dụng</w:t>
      </w:r>
      <w:proofErr w:type="spellEnd"/>
      <w:r w:rsidRPr="00045DE0">
        <w:rPr>
          <w:rFonts w:eastAsia="Cambria"/>
          <w:lang w:val="en-GB" w:eastAsia="ja-JP"/>
        </w:rPr>
        <w:t xml:space="preserve"> </w:t>
      </w:r>
      <w:proofErr w:type="spellStart"/>
      <w:r w:rsidRPr="00045DE0">
        <w:rPr>
          <w:rFonts w:eastAsia="Cambria"/>
          <w:lang w:val="en-GB" w:eastAsia="ja-JP"/>
        </w:rPr>
        <w:t>một</w:t>
      </w:r>
      <w:proofErr w:type="spellEnd"/>
      <w:r w:rsidRPr="00045DE0">
        <w:rPr>
          <w:rFonts w:eastAsia="Cambria"/>
          <w:lang w:val="en-GB" w:eastAsia="ja-JP"/>
        </w:rPr>
        <w:t xml:space="preserve"> </w:t>
      </w:r>
      <w:proofErr w:type="spellStart"/>
      <w:r w:rsidRPr="00045DE0">
        <w:rPr>
          <w:rFonts w:eastAsia="Cambria"/>
          <w:lang w:val="en-GB" w:eastAsia="ja-JP"/>
        </w:rPr>
        <w:t>tập</w:t>
      </w:r>
      <w:proofErr w:type="spellEnd"/>
      <w:r w:rsidRPr="00045DE0">
        <w:rPr>
          <w:rFonts w:eastAsia="Cambria"/>
          <w:lang w:val="en-GB" w:eastAsia="ja-JP"/>
        </w:rPr>
        <w:t xml:space="preserve"> </w:t>
      </w:r>
      <w:proofErr w:type="spellStart"/>
      <w:r w:rsidRPr="00045DE0">
        <w:rPr>
          <w:rFonts w:eastAsia="Cambria"/>
          <w:lang w:val="en-GB" w:eastAsia="ja-JP"/>
        </w:rPr>
        <w:t>kí</w:t>
      </w:r>
      <w:proofErr w:type="spellEnd"/>
      <w:r>
        <w:rPr>
          <w:rFonts w:eastAsia="Cambria"/>
          <w:lang w:val="en-GB" w:eastAsia="ja-JP"/>
        </w:rPr>
        <w:t xml:space="preserve"> </w:t>
      </w:r>
      <w:proofErr w:type="spellStart"/>
      <w:r w:rsidRPr="00045DE0">
        <w:rPr>
          <w:rFonts w:eastAsia="Cambria"/>
          <w:lang w:val="en-GB" w:eastAsia="ja-JP"/>
        </w:rPr>
        <w:t>hiệu</w:t>
      </w:r>
      <w:proofErr w:type="spellEnd"/>
      <w:r w:rsidRPr="00045DE0">
        <w:rPr>
          <w:rFonts w:eastAsia="Cambria"/>
          <w:lang w:val="en-GB" w:eastAsia="ja-JP"/>
        </w:rPr>
        <w:t xml:space="preserve"> </w:t>
      </w:r>
      <w:proofErr w:type="spellStart"/>
      <w:r w:rsidRPr="00045DE0">
        <w:rPr>
          <w:rFonts w:eastAsia="Cambria"/>
          <w:lang w:val="en-GB" w:eastAsia="ja-JP"/>
        </w:rPr>
        <w:t>và</w:t>
      </w:r>
      <w:proofErr w:type="spellEnd"/>
      <w:r w:rsidRPr="00045DE0">
        <w:rPr>
          <w:rFonts w:eastAsia="Cambria"/>
          <w:lang w:val="en-GB" w:eastAsia="ja-JP"/>
        </w:rPr>
        <w:t xml:space="preserve"> </w:t>
      </w:r>
      <w:proofErr w:type="spellStart"/>
      <w:r w:rsidRPr="00045DE0">
        <w:rPr>
          <w:rFonts w:eastAsia="Cambria"/>
          <w:lang w:val="en-GB" w:eastAsia="ja-JP"/>
        </w:rPr>
        <w:t>cần</w:t>
      </w:r>
      <w:proofErr w:type="spellEnd"/>
      <w:r w:rsidRPr="00045DE0">
        <w:rPr>
          <w:rFonts w:eastAsia="Cambria"/>
          <w:lang w:val="en-GB" w:eastAsia="ja-JP"/>
        </w:rPr>
        <w:t xml:space="preserve"> </w:t>
      </w:r>
      <w:proofErr w:type="spellStart"/>
      <w:r w:rsidRPr="00045DE0">
        <w:rPr>
          <w:rFonts w:eastAsia="Cambria"/>
          <w:lang w:val="en-GB" w:eastAsia="ja-JP"/>
        </w:rPr>
        <w:t>tham</w:t>
      </w:r>
      <w:proofErr w:type="spellEnd"/>
      <w:r w:rsidRPr="00045DE0">
        <w:rPr>
          <w:rFonts w:eastAsia="Cambria"/>
          <w:lang w:val="en-GB" w:eastAsia="ja-JP"/>
        </w:rPr>
        <w:t xml:space="preserve"> </w:t>
      </w:r>
      <w:proofErr w:type="spellStart"/>
      <w:r w:rsidRPr="00045DE0">
        <w:rPr>
          <w:rFonts w:eastAsia="Cambria"/>
          <w:lang w:val="en-GB" w:eastAsia="ja-JP"/>
        </w:rPr>
        <w:t>khảo</w:t>
      </w:r>
      <w:proofErr w:type="spellEnd"/>
      <w:r w:rsidRPr="00045DE0">
        <w:rPr>
          <w:rFonts w:eastAsia="Cambria"/>
          <w:lang w:val="en-GB" w:eastAsia="ja-JP"/>
        </w:rPr>
        <w:t xml:space="preserve"> </w:t>
      </w:r>
      <w:proofErr w:type="spellStart"/>
      <w:r w:rsidRPr="00045DE0">
        <w:rPr>
          <w:rFonts w:eastAsia="Cambria"/>
          <w:lang w:val="en-GB" w:eastAsia="ja-JP"/>
        </w:rPr>
        <w:t>mô</w:t>
      </w:r>
      <w:proofErr w:type="spellEnd"/>
      <w:r w:rsidRPr="00045DE0">
        <w:rPr>
          <w:rFonts w:eastAsia="Cambria"/>
          <w:lang w:val="en-GB" w:eastAsia="ja-JP"/>
        </w:rPr>
        <w:t xml:space="preserve"> </w:t>
      </w:r>
      <w:proofErr w:type="spellStart"/>
      <w:r w:rsidRPr="00045DE0">
        <w:rPr>
          <w:rFonts w:eastAsia="Cambria"/>
          <w:lang w:val="en-GB" w:eastAsia="ja-JP"/>
        </w:rPr>
        <w:t>tả</w:t>
      </w:r>
      <w:proofErr w:type="spellEnd"/>
      <w:r w:rsidRPr="00045DE0">
        <w:rPr>
          <w:rFonts w:eastAsia="Cambria"/>
          <w:lang w:val="en-GB" w:eastAsia="ja-JP"/>
        </w:rPr>
        <w:t xml:space="preserve"> </w:t>
      </w:r>
      <w:proofErr w:type="spellStart"/>
      <w:r w:rsidRPr="00045DE0">
        <w:rPr>
          <w:rFonts w:eastAsia="Cambria"/>
          <w:lang w:val="en-GB" w:eastAsia="ja-JP"/>
        </w:rPr>
        <w:t>tập</w:t>
      </w:r>
      <w:proofErr w:type="spellEnd"/>
      <w:r w:rsidRPr="00045DE0">
        <w:rPr>
          <w:rFonts w:eastAsia="Cambria"/>
          <w:lang w:val="en-GB" w:eastAsia="ja-JP"/>
        </w:rPr>
        <w:t xml:space="preserve"> </w:t>
      </w:r>
      <w:proofErr w:type="spellStart"/>
      <w:r w:rsidRPr="00045DE0">
        <w:rPr>
          <w:rFonts w:eastAsia="Cambria"/>
          <w:lang w:val="en-GB" w:eastAsia="ja-JP"/>
        </w:rPr>
        <w:t>kí</w:t>
      </w:r>
      <w:proofErr w:type="spellEnd"/>
      <w:r w:rsidRPr="00045DE0">
        <w:rPr>
          <w:rFonts w:eastAsia="Cambria"/>
          <w:lang w:val="en-GB" w:eastAsia="ja-JP"/>
        </w:rPr>
        <w:t xml:space="preserve"> </w:t>
      </w:r>
      <w:proofErr w:type="spellStart"/>
      <w:r w:rsidRPr="00045DE0">
        <w:rPr>
          <w:rFonts w:eastAsia="Cambria"/>
          <w:lang w:val="en-GB" w:eastAsia="ja-JP"/>
        </w:rPr>
        <w:t>hiệu</w:t>
      </w:r>
      <w:proofErr w:type="spellEnd"/>
      <w:r w:rsidRPr="00045DE0">
        <w:rPr>
          <w:rFonts w:eastAsia="Cambria"/>
          <w:lang w:val="en-GB" w:eastAsia="ja-JP"/>
        </w:rPr>
        <w:t xml:space="preserve"> </w:t>
      </w:r>
      <w:proofErr w:type="spellStart"/>
      <w:r w:rsidRPr="00045DE0">
        <w:rPr>
          <w:rFonts w:eastAsia="Cambria"/>
          <w:lang w:val="en-GB" w:eastAsia="ja-JP"/>
        </w:rPr>
        <w:t>để</w:t>
      </w:r>
      <w:proofErr w:type="spellEnd"/>
      <w:r w:rsidRPr="00045DE0">
        <w:rPr>
          <w:rFonts w:eastAsia="Cambria"/>
          <w:lang w:val="en-GB" w:eastAsia="ja-JP"/>
        </w:rPr>
        <w:t xml:space="preserve"> </w:t>
      </w:r>
      <w:proofErr w:type="spellStart"/>
      <w:r w:rsidRPr="00045DE0">
        <w:rPr>
          <w:rFonts w:eastAsia="Cambria"/>
          <w:lang w:val="en-GB" w:eastAsia="ja-JP"/>
        </w:rPr>
        <w:t>sử</w:t>
      </w:r>
      <w:proofErr w:type="spellEnd"/>
      <w:r w:rsidRPr="00045DE0">
        <w:rPr>
          <w:rFonts w:eastAsia="Cambria"/>
          <w:lang w:val="en-GB" w:eastAsia="ja-JP"/>
        </w:rPr>
        <w:t xml:space="preserve"> </w:t>
      </w:r>
      <w:proofErr w:type="spellStart"/>
      <w:r w:rsidRPr="00045DE0">
        <w:rPr>
          <w:rFonts w:eastAsia="Cambria"/>
          <w:lang w:val="en-GB" w:eastAsia="ja-JP"/>
        </w:rPr>
        <w:t>dụng</w:t>
      </w:r>
      <w:proofErr w:type="spellEnd"/>
      <w:r w:rsidRPr="00045DE0">
        <w:rPr>
          <w:rFonts w:eastAsia="Cambria"/>
          <w:lang w:val="en-GB" w:eastAsia="ja-JP"/>
        </w:rPr>
        <w:t xml:space="preserve"> </w:t>
      </w:r>
      <w:proofErr w:type="spellStart"/>
      <w:r w:rsidRPr="00045DE0">
        <w:rPr>
          <w:rFonts w:eastAsia="Cambria"/>
          <w:lang w:val="en-GB" w:eastAsia="ja-JP"/>
        </w:rPr>
        <w:t>cho</w:t>
      </w:r>
      <w:proofErr w:type="spellEnd"/>
      <w:r w:rsidRPr="00045DE0">
        <w:rPr>
          <w:rFonts w:eastAsia="Cambria"/>
          <w:lang w:val="en-GB" w:eastAsia="ja-JP"/>
        </w:rPr>
        <w:t xml:space="preserve"> </w:t>
      </w:r>
      <w:proofErr w:type="spellStart"/>
      <w:r w:rsidRPr="00045DE0">
        <w:rPr>
          <w:rFonts w:eastAsia="Cambria"/>
          <w:lang w:val="en-GB" w:eastAsia="ja-JP"/>
        </w:rPr>
        <w:t>chính</w:t>
      </w:r>
      <w:proofErr w:type="spellEnd"/>
      <w:r w:rsidRPr="00045DE0">
        <w:rPr>
          <w:rFonts w:eastAsia="Cambria"/>
          <w:lang w:val="en-GB" w:eastAsia="ja-JP"/>
        </w:rPr>
        <w:t xml:space="preserve"> </w:t>
      </w:r>
      <w:proofErr w:type="spellStart"/>
      <w:r w:rsidRPr="00045DE0">
        <w:rPr>
          <w:rFonts w:eastAsia="Cambria"/>
          <w:lang w:val="en-GB" w:eastAsia="ja-JP"/>
        </w:rPr>
        <w:t>xác</w:t>
      </w:r>
      <w:proofErr w:type="spellEnd"/>
      <w:r w:rsidRPr="00045DE0">
        <w:rPr>
          <w:rFonts w:eastAsia="Cambria"/>
          <w:lang w:val="en-GB" w:eastAsia="ja-JP"/>
        </w:rPr>
        <w:t>.&gt;</w:t>
      </w:r>
    </w:p>
    <w:p w14:paraId="66DB113D" w14:textId="77777777" w:rsidR="00045DE0" w:rsidRDefault="00045DE0" w:rsidP="00045DE0">
      <w:pPr>
        <w:rPr>
          <w:rFonts w:eastAsia="Cambria"/>
          <w:lang w:val="en-GB" w:eastAsia="ja-JP"/>
        </w:rPr>
      </w:pPr>
      <w:proofErr w:type="spellStart"/>
      <w:r w:rsidRPr="00045DE0">
        <w:rPr>
          <w:rFonts w:eastAsia="Cambria"/>
          <w:lang w:val="en-GB" w:eastAsia="ja-JP"/>
        </w:rPr>
        <w:lastRenderedPageBreak/>
        <w:t>Các</w:t>
      </w:r>
      <w:proofErr w:type="spellEnd"/>
      <w:r w:rsidRPr="00045DE0">
        <w:rPr>
          <w:rFonts w:eastAsia="Cambria"/>
          <w:lang w:val="en-GB" w:eastAsia="ja-JP"/>
        </w:rPr>
        <w:t xml:space="preserve"> Diagram </w:t>
      </w:r>
      <w:proofErr w:type="spellStart"/>
      <w:r w:rsidRPr="00045DE0">
        <w:rPr>
          <w:rFonts w:eastAsia="Cambria"/>
          <w:lang w:val="en-GB" w:eastAsia="ja-JP"/>
        </w:rPr>
        <w:t>cần</w:t>
      </w:r>
      <w:proofErr w:type="spellEnd"/>
      <w:r w:rsidRPr="00045DE0">
        <w:rPr>
          <w:rFonts w:eastAsia="Cambria"/>
          <w:lang w:val="en-GB" w:eastAsia="ja-JP"/>
        </w:rPr>
        <w:t xml:space="preserve"> </w:t>
      </w:r>
      <w:proofErr w:type="spellStart"/>
      <w:r w:rsidRPr="00045DE0">
        <w:rPr>
          <w:rFonts w:eastAsia="Cambria"/>
          <w:lang w:val="en-GB" w:eastAsia="ja-JP"/>
        </w:rPr>
        <w:t>lớn</w:t>
      </w:r>
      <w:proofErr w:type="spellEnd"/>
      <w:r w:rsidRPr="00045DE0">
        <w:rPr>
          <w:rFonts w:eastAsia="Cambria"/>
          <w:lang w:val="en-GB" w:eastAsia="ja-JP"/>
        </w:rPr>
        <w:t xml:space="preserve"> </w:t>
      </w:r>
      <w:proofErr w:type="spellStart"/>
      <w:r w:rsidRPr="00045DE0">
        <w:rPr>
          <w:rFonts w:eastAsia="Cambria"/>
          <w:lang w:val="en-GB" w:eastAsia="ja-JP"/>
        </w:rPr>
        <w:t>rõ</w:t>
      </w:r>
      <w:proofErr w:type="spellEnd"/>
      <w:r w:rsidRPr="00045DE0">
        <w:rPr>
          <w:rFonts w:eastAsia="Cambria"/>
          <w:lang w:val="en-GB" w:eastAsia="ja-JP"/>
        </w:rPr>
        <w:t xml:space="preserve"> </w:t>
      </w:r>
      <w:proofErr w:type="spellStart"/>
      <w:r w:rsidRPr="00045DE0">
        <w:rPr>
          <w:rFonts w:eastAsia="Cambria"/>
          <w:lang w:val="en-GB" w:eastAsia="ja-JP"/>
        </w:rPr>
        <w:t>ràng</w:t>
      </w:r>
      <w:proofErr w:type="spellEnd"/>
      <w:r w:rsidRPr="00045DE0">
        <w:rPr>
          <w:rFonts w:eastAsia="Cambria"/>
          <w:lang w:val="en-GB" w:eastAsia="ja-JP"/>
        </w:rPr>
        <w:t xml:space="preserve">, </w:t>
      </w:r>
      <w:proofErr w:type="spellStart"/>
      <w:r w:rsidRPr="00045DE0">
        <w:rPr>
          <w:rFonts w:eastAsia="Cambria"/>
          <w:lang w:val="en-GB" w:eastAsia="ja-JP"/>
        </w:rPr>
        <w:t>phải</w:t>
      </w:r>
      <w:proofErr w:type="spellEnd"/>
      <w:r w:rsidRPr="00045DE0">
        <w:rPr>
          <w:rFonts w:eastAsia="Cambria"/>
          <w:lang w:val="en-GB" w:eastAsia="ja-JP"/>
        </w:rPr>
        <w:t xml:space="preserve"> </w:t>
      </w:r>
      <w:proofErr w:type="spellStart"/>
      <w:r w:rsidRPr="00045DE0">
        <w:rPr>
          <w:rFonts w:eastAsia="Cambria"/>
          <w:lang w:val="en-GB" w:eastAsia="ja-JP"/>
        </w:rPr>
        <w:t>dàn</w:t>
      </w:r>
      <w:proofErr w:type="spellEnd"/>
      <w:r w:rsidRPr="00045DE0">
        <w:rPr>
          <w:rFonts w:eastAsia="Cambria"/>
          <w:lang w:val="en-GB" w:eastAsia="ja-JP"/>
        </w:rPr>
        <w:t xml:space="preserve"> </w:t>
      </w:r>
      <w:proofErr w:type="spellStart"/>
      <w:r w:rsidRPr="00045DE0">
        <w:rPr>
          <w:rFonts w:eastAsia="Cambria"/>
          <w:lang w:val="en-GB" w:eastAsia="ja-JP"/>
        </w:rPr>
        <w:t>trang</w:t>
      </w:r>
      <w:proofErr w:type="spellEnd"/>
      <w:r w:rsidRPr="00045DE0">
        <w:rPr>
          <w:rFonts w:eastAsia="Cambria"/>
          <w:lang w:val="en-GB" w:eastAsia="ja-JP"/>
        </w:rPr>
        <w:t xml:space="preserve"> </w:t>
      </w:r>
      <w:proofErr w:type="spellStart"/>
      <w:r w:rsidRPr="00045DE0">
        <w:rPr>
          <w:rFonts w:eastAsia="Cambria"/>
          <w:lang w:val="en-GB" w:eastAsia="ja-JP"/>
        </w:rPr>
        <w:t>cho</w:t>
      </w:r>
      <w:proofErr w:type="spellEnd"/>
      <w:r w:rsidRPr="00045DE0">
        <w:rPr>
          <w:rFonts w:eastAsia="Cambria"/>
          <w:lang w:val="en-GB" w:eastAsia="ja-JP"/>
        </w:rPr>
        <w:t xml:space="preserve"> </w:t>
      </w:r>
      <w:proofErr w:type="spellStart"/>
      <w:r w:rsidRPr="00045DE0">
        <w:rPr>
          <w:rFonts w:eastAsia="Cambria"/>
          <w:lang w:val="en-GB" w:eastAsia="ja-JP"/>
        </w:rPr>
        <w:t>phù</w:t>
      </w:r>
      <w:proofErr w:type="spellEnd"/>
      <w:r w:rsidRPr="00045DE0">
        <w:rPr>
          <w:rFonts w:eastAsia="Cambria"/>
          <w:lang w:val="en-GB" w:eastAsia="ja-JP"/>
        </w:rPr>
        <w:t xml:space="preserve"> </w:t>
      </w:r>
      <w:proofErr w:type="spellStart"/>
      <w:r w:rsidRPr="00045DE0">
        <w:rPr>
          <w:rFonts w:eastAsia="Cambria"/>
          <w:lang w:val="en-GB" w:eastAsia="ja-JP"/>
        </w:rPr>
        <w:t>hợp</w:t>
      </w:r>
      <w:proofErr w:type="spellEnd"/>
      <w:r w:rsidRPr="00045DE0">
        <w:rPr>
          <w:rFonts w:eastAsia="Cambria"/>
          <w:lang w:val="en-GB" w:eastAsia="ja-JP"/>
        </w:rPr>
        <w:t xml:space="preserve"> </w:t>
      </w:r>
      <w:proofErr w:type="spellStart"/>
      <w:r w:rsidRPr="00045DE0">
        <w:rPr>
          <w:rFonts w:eastAsia="Cambria"/>
          <w:lang w:val="en-GB" w:eastAsia="ja-JP"/>
        </w:rPr>
        <w:t>và</w:t>
      </w:r>
      <w:proofErr w:type="spellEnd"/>
      <w:r w:rsidRPr="00045DE0">
        <w:rPr>
          <w:rFonts w:eastAsia="Cambria"/>
          <w:lang w:val="en-GB" w:eastAsia="ja-JP"/>
        </w:rPr>
        <w:t xml:space="preserve"> </w:t>
      </w:r>
      <w:proofErr w:type="spellStart"/>
      <w:r w:rsidRPr="00045DE0">
        <w:rPr>
          <w:rFonts w:eastAsia="Cambria"/>
          <w:lang w:val="en-GB" w:eastAsia="ja-JP"/>
        </w:rPr>
        <w:t>nên</w:t>
      </w:r>
      <w:proofErr w:type="spellEnd"/>
      <w:r w:rsidRPr="00045DE0">
        <w:rPr>
          <w:rFonts w:eastAsia="Cambria"/>
          <w:lang w:val="en-GB" w:eastAsia="ja-JP"/>
        </w:rPr>
        <w:t xml:space="preserve"> </w:t>
      </w:r>
      <w:proofErr w:type="spellStart"/>
      <w:r w:rsidRPr="00045DE0">
        <w:rPr>
          <w:rFonts w:eastAsia="Cambria"/>
          <w:lang w:val="en-GB" w:eastAsia="ja-JP"/>
        </w:rPr>
        <w:t>dùng</w:t>
      </w:r>
      <w:proofErr w:type="spellEnd"/>
      <w:r w:rsidRPr="00045DE0">
        <w:rPr>
          <w:rFonts w:eastAsia="Cambria"/>
          <w:lang w:val="en-GB" w:eastAsia="ja-JP"/>
        </w:rPr>
        <w:t xml:space="preserve"> </w:t>
      </w:r>
      <w:proofErr w:type="spellStart"/>
      <w:r w:rsidRPr="00045DE0">
        <w:rPr>
          <w:rFonts w:eastAsia="Cambria"/>
          <w:lang w:val="en-GB" w:eastAsia="ja-JP"/>
        </w:rPr>
        <w:t>trang</w:t>
      </w:r>
      <w:proofErr w:type="spellEnd"/>
      <w:r>
        <w:rPr>
          <w:rFonts w:eastAsia="Cambria"/>
          <w:lang w:val="en-GB" w:eastAsia="ja-JP"/>
        </w:rPr>
        <w:t xml:space="preserve"> </w:t>
      </w:r>
      <w:r w:rsidRPr="00045DE0">
        <w:rPr>
          <w:rFonts w:eastAsia="Cambria"/>
          <w:lang w:val="en-GB" w:eastAsia="ja-JP"/>
        </w:rPr>
        <w:t xml:space="preserve">A3 </w:t>
      </w:r>
      <w:proofErr w:type="spellStart"/>
      <w:r w:rsidRPr="00045DE0">
        <w:rPr>
          <w:rFonts w:eastAsia="Cambria"/>
          <w:lang w:val="en-GB" w:eastAsia="ja-JP"/>
        </w:rPr>
        <w:t>để</w:t>
      </w:r>
      <w:proofErr w:type="spellEnd"/>
      <w:r w:rsidRPr="00045DE0">
        <w:rPr>
          <w:rFonts w:eastAsia="Cambria"/>
          <w:lang w:val="en-GB" w:eastAsia="ja-JP"/>
        </w:rPr>
        <w:t xml:space="preserve"> in</w:t>
      </w:r>
    </w:p>
    <w:tbl>
      <w:tblPr>
        <w:tblStyle w:val="LightGrid-Accent1"/>
        <w:tblW w:w="0" w:type="auto"/>
        <w:tblLook w:val="06A0" w:firstRow="1" w:lastRow="0" w:firstColumn="1" w:lastColumn="0" w:noHBand="1" w:noVBand="1"/>
      </w:tblPr>
      <w:tblGrid>
        <w:gridCol w:w="4402"/>
        <w:gridCol w:w="4419"/>
      </w:tblGrid>
      <w:tr w:rsidR="006A7DEB" w14:paraId="66DB113F" w14:textId="77777777"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19"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6A7DEB">
        <w:tc>
          <w:tcPr>
            <w:cnfStyle w:val="001000000000" w:firstRow="0" w:lastRow="0" w:firstColumn="1" w:lastColumn="0" w:oddVBand="0" w:evenVBand="0" w:oddHBand="0" w:evenHBand="0" w:firstRowFirstColumn="0" w:firstRowLastColumn="0" w:lastRowFirstColumn="0" w:lastRowLastColumn="0"/>
            <w:tcW w:w="4402" w:type="dxa"/>
          </w:tcPr>
          <w:p w14:paraId="66DB1143" w14:textId="77777777" w:rsidR="00045DE0" w:rsidRDefault="00045DE0" w:rsidP="00045DE0">
            <w:pPr>
              <w:rPr>
                <w:rFonts w:eastAsia="Cambria"/>
                <w:lang w:val="en-GB" w:eastAsia="ja-JP"/>
              </w:rPr>
            </w:pPr>
          </w:p>
        </w:tc>
        <w:tc>
          <w:tcPr>
            <w:tcW w:w="4419"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46" w14:textId="77777777" w:rsidR="0033410A" w:rsidRDefault="0033410A" w:rsidP="001E340B">
      <w:pPr>
        <w:pStyle w:val="Heading1"/>
        <w:rPr>
          <w:lang w:val="en-GB" w:eastAsia="ja-JP"/>
        </w:rPr>
      </w:pPr>
      <w:bookmarkStart w:id="64" w:name="_Toc420171896"/>
      <w:r>
        <w:rPr>
          <w:lang w:val="en-GB" w:eastAsia="ja-JP"/>
        </w:rPr>
        <w:lastRenderedPageBreak/>
        <w:t>Report No. 4 Software Design Description</w:t>
      </w:r>
      <w:bookmarkEnd w:id="64"/>
    </w:p>
    <w:p w14:paraId="66DB1147" w14:textId="77777777" w:rsidR="0033410A" w:rsidRPr="0033410A" w:rsidRDefault="0033410A" w:rsidP="0033410A">
      <w:pPr>
        <w:pStyle w:val="Heading2"/>
        <w:rPr>
          <w:lang w:val="en-GB" w:eastAsia="ja-JP"/>
        </w:rPr>
      </w:pPr>
      <w:bookmarkStart w:id="65" w:name="_Toc420171897"/>
      <w:r w:rsidRPr="0033410A">
        <w:rPr>
          <w:lang w:val="en-GB" w:eastAsia="ja-JP"/>
        </w:rPr>
        <w:t>Design Overview</w:t>
      </w:r>
      <w:bookmarkEnd w:id="65"/>
    </w:p>
    <w:p w14:paraId="66DB1148" w14:textId="77777777" w:rsidR="0033410A" w:rsidRPr="0033410A" w:rsidRDefault="0033410A" w:rsidP="0033410A">
      <w:pPr>
        <w:rPr>
          <w:rFonts w:eastAsia="Cambria"/>
          <w:lang w:val="en-GB" w:eastAsia="ja-JP"/>
        </w:rPr>
      </w:pPr>
      <w:r w:rsidRPr="0033410A">
        <w:rPr>
          <w:rFonts w:eastAsia="Cambria"/>
          <w:lang w:val="en-GB" w:eastAsia="ja-JP"/>
        </w:rPr>
        <w:t>&lt;</w:t>
      </w:r>
      <w:proofErr w:type="spellStart"/>
      <w:r w:rsidRPr="0033410A">
        <w:rPr>
          <w:rFonts w:eastAsia="Cambria"/>
          <w:lang w:val="en-GB" w:eastAsia="ja-JP"/>
        </w:rPr>
        <w:t>Tham</w:t>
      </w:r>
      <w:proofErr w:type="spellEnd"/>
      <w:r w:rsidRPr="0033410A">
        <w:rPr>
          <w:rFonts w:eastAsia="Cambria"/>
          <w:lang w:val="en-GB" w:eastAsia="ja-JP"/>
        </w:rPr>
        <w:t xml:space="preserve"> </w:t>
      </w:r>
      <w:proofErr w:type="spellStart"/>
      <w:r w:rsidRPr="0033410A">
        <w:rPr>
          <w:rFonts w:eastAsia="Cambria"/>
          <w:lang w:val="en-GB" w:eastAsia="ja-JP"/>
        </w:rPr>
        <w:t>khảo</w:t>
      </w:r>
      <w:proofErr w:type="spellEnd"/>
      <w:r w:rsidRPr="0033410A">
        <w:rPr>
          <w:rFonts w:eastAsia="Cambria"/>
          <w:lang w:val="en-GB" w:eastAsia="ja-JP"/>
        </w:rPr>
        <w:t>&gt;</w:t>
      </w:r>
    </w:p>
    <w:p w14:paraId="66DB1149" w14:textId="77777777"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4B6576">
      <w:pPr>
        <w:pStyle w:val="ListParagraph"/>
        <w:numPr>
          <w:ilvl w:val="0"/>
          <w:numId w:val="12"/>
        </w:numPr>
        <w:rPr>
          <w:rFonts w:eastAsia="Cambria"/>
        </w:rPr>
      </w:pPr>
      <w:r w:rsidRPr="0033410A">
        <w:rPr>
          <w:rFonts w:eastAsia="Cambria"/>
        </w:rPr>
        <w:t>Document overview:</w:t>
      </w:r>
    </w:p>
    <w:p w14:paraId="66DB114F" w14:textId="77777777"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14:paraId="66DB1153" w14:textId="77777777"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14:paraId="66DB1154" w14:textId="77777777" w:rsidR="0033410A" w:rsidRDefault="0033410A" w:rsidP="004B6576">
      <w:pPr>
        <w:pStyle w:val="ListParagraph"/>
        <w:numPr>
          <w:ilvl w:val="1"/>
          <w:numId w:val="12"/>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66" w:name="_Toc420171898"/>
      <w:r w:rsidRPr="0033410A">
        <w:t>System Architectural Design</w:t>
      </w:r>
      <w:bookmarkEnd w:id="66"/>
    </w:p>
    <w:p w14:paraId="66DB1156"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hệ</w:t>
      </w:r>
      <w:proofErr w:type="spellEnd"/>
      <w:r w:rsidRPr="0033410A">
        <w:rPr>
          <w:rFonts w:eastAsia="Cambria"/>
        </w:rPr>
        <w:t xml:space="preserve"> </w:t>
      </w:r>
      <w:proofErr w:type="spellStart"/>
      <w:r w:rsidRPr="0033410A">
        <w:rPr>
          <w:rFonts w:eastAsia="Cambria"/>
        </w:rPr>
        <w:t>thống</w:t>
      </w:r>
      <w:proofErr w:type="spellEnd"/>
      <w:r w:rsidRPr="0033410A">
        <w:rPr>
          <w:rFonts w:eastAsia="Cambria"/>
        </w:rPr>
        <w:t xml:space="preserve"> </w:t>
      </w:r>
      <w:proofErr w:type="spellStart"/>
      <w:r w:rsidRPr="0033410A">
        <w:rPr>
          <w:rFonts w:eastAsia="Cambria"/>
        </w:rPr>
        <w:t>mà</w:t>
      </w:r>
      <w:proofErr w:type="spellEnd"/>
      <w:r w:rsidRPr="0033410A">
        <w:rPr>
          <w:rFonts w:eastAsia="Cambria"/>
        </w:rPr>
        <w:t xml:space="preserve"> </w:t>
      </w:r>
      <w:proofErr w:type="spellStart"/>
      <w:r w:rsidRPr="0033410A">
        <w:rPr>
          <w:rFonts w:eastAsia="Cambria"/>
        </w:rPr>
        <w:t>nhóm</w:t>
      </w:r>
      <w:proofErr w:type="spellEnd"/>
      <w:r w:rsidRPr="0033410A">
        <w:rPr>
          <w:rFonts w:eastAsia="Cambria"/>
        </w:rPr>
        <w:t xml:space="preserve"> </w:t>
      </w:r>
      <w:proofErr w:type="spellStart"/>
      <w:r w:rsidRPr="0033410A">
        <w:rPr>
          <w:rFonts w:eastAsia="Cambria"/>
        </w:rPr>
        <w:t>xây</w:t>
      </w:r>
      <w:proofErr w:type="spellEnd"/>
      <w:r w:rsidRPr="0033410A">
        <w:rPr>
          <w:rFonts w:eastAsia="Cambria"/>
        </w:rPr>
        <w:t xml:space="preserve"> </w:t>
      </w:r>
      <w:proofErr w:type="spellStart"/>
      <w:r w:rsidRPr="0033410A">
        <w:rPr>
          <w:rFonts w:eastAsia="Cambria"/>
        </w:rPr>
        <w:t>dựng</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ý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w:t>
      </w:r>
      <w:proofErr w:type="spellStart"/>
      <w:r w:rsidRPr="0033410A">
        <w:rPr>
          <w:rFonts w:eastAsia="Cambria"/>
        </w:rPr>
        <w:t>mạng</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chính</w:t>
      </w:r>
      <w:proofErr w:type="spellEnd"/>
      <w:r>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tự</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 xml:space="preserve"> </w:t>
      </w:r>
      <w:proofErr w:type="spellStart"/>
      <w:r w:rsidRPr="0033410A">
        <w:rPr>
          <w:rFonts w:eastAsia="Cambria"/>
        </w:rPr>
        <w:t>sẽ</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chính</w:t>
      </w:r>
      <w:proofErr w:type="spellEnd"/>
      <w:r w:rsidRPr="0033410A">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nhất</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chép</w:t>
      </w:r>
      <w:proofErr w:type="spellEnd"/>
      <w:r w:rsidRPr="0033410A">
        <w:rPr>
          <w:rFonts w:eastAsia="Cambria"/>
        </w:rPr>
        <w:t xml:space="preserve">, </w:t>
      </w:r>
      <w:proofErr w:type="spellStart"/>
      <w:r w:rsidRPr="0033410A">
        <w:rPr>
          <w:rFonts w:eastAsia="Cambria"/>
        </w:rPr>
        <w:t>vay</w:t>
      </w:r>
      <w:proofErr w:type="spellEnd"/>
      <w:r w:rsidRPr="0033410A">
        <w:rPr>
          <w:rFonts w:eastAsia="Cambria"/>
        </w:rPr>
        <w:t xml:space="preserve"> </w:t>
      </w:r>
      <w:proofErr w:type="spellStart"/>
      <w:r w:rsidRPr="0033410A">
        <w:rPr>
          <w:rFonts w:eastAsia="Cambria"/>
        </w:rPr>
        <w:t>mượn</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chế</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Nếu</w:t>
      </w:r>
      <w:proofErr w:type="spellEnd"/>
      <w:r>
        <w:rPr>
          <w:rFonts w:eastAsia="Cambria"/>
        </w:rPr>
        <w:t xml:space="preserve"> </w:t>
      </w:r>
      <w:proofErr w:type="spellStart"/>
      <w:r w:rsidRPr="0033410A">
        <w:rPr>
          <w:rFonts w:eastAsia="Cambria"/>
        </w:rPr>
        <w:t>dùng</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ngoài</w:t>
      </w:r>
      <w:proofErr w:type="spellEnd"/>
      <w:r w:rsidRPr="0033410A">
        <w:rPr>
          <w:rFonts w:eastAsia="Cambria"/>
        </w:rPr>
        <w:t xml:space="preserve"> UML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vui</w:t>
      </w:r>
      <w:proofErr w:type="spellEnd"/>
      <w:r w:rsidRPr="0033410A">
        <w:rPr>
          <w:rFonts w:eastAsia="Cambria"/>
        </w:rPr>
        <w:t xml:space="preserve"> </w:t>
      </w:r>
      <w:proofErr w:type="spellStart"/>
      <w:r w:rsidRPr="0033410A">
        <w:rPr>
          <w:rFonts w:eastAsia="Cambria"/>
        </w:rPr>
        <w:t>lòng</w:t>
      </w:r>
      <w:proofErr w:type="spellEnd"/>
      <w:r w:rsidRPr="0033410A">
        <w:rPr>
          <w:rFonts w:eastAsia="Cambria"/>
        </w:rPr>
        <w:t xml:space="preserve"> </w:t>
      </w:r>
      <w:proofErr w:type="spellStart"/>
      <w:r w:rsidRPr="0033410A">
        <w:rPr>
          <w:rFonts w:eastAsia="Cambria"/>
        </w:rPr>
        <w:t>ghi</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ngay</w:t>
      </w:r>
      <w:proofErr w:type="spellEnd"/>
      <w:r w:rsidRPr="0033410A">
        <w:rPr>
          <w:rFonts w:eastAsia="Cambria"/>
        </w:rPr>
        <w:t xml:space="preserve"> </w:t>
      </w:r>
      <w:proofErr w:type="spellStart"/>
      <w:r w:rsidRPr="0033410A">
        <w:rPr>
          <w:rFonts w:eastAsia="Cambria"/>
        </w:rPr>
        <w:t>cạnh</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.&gt;</w:t>
      </w:r>
    </w:p>
    <w:p w14:paraId="66DB1157"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thích</w:t>
      </w:r>
      <w:proofErr w:type="spellEnd"/>
      <w:r w:rsidRPr="0033410A">
        <w:rPr>
          <w:rFonts w:eastAsia="Cambria"/>
        </w:rPr>
        <w:t xml:space="preserve"> </w:t>
      </w:r>
      <w:proofErr w:type="spellStart"/>
      <w:r w:rsidRPr="0033410A">
        <w:rPr>
          <w:rFonts w:eastAsia="Cambria"/>
        </w:rPr>
        <w:t>lý</w:t>
      </w:r>
      <w:proofErr w:type="spellEnd"/>
      <w:r w:rsidRPr="0033410A">
        <w:rPr>
          <w:rFonts w:eastAsia="Cambria"/>
        </w:rPr>
        <w:t xml:space="preserve"> do </w:t>
      </w:r>
      <w:proofErr w:type="spellStart"/>
      <w:r w:rsidRPr="0033410A">
        <w:rPr>
          <w:rFonts w:eastAsia="Cambria"/>
        </w:rPr>
        <w:t>tại</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lựa</w:t>
      </w:r>
      <w:proofErr w:type="spellEnd"/>
      <w:r w:rsidRPr="0033410A">
        <w:rPr>
          <w:rFonts w:eastAsia="Cambria"/>
        </w:rPr>
        <w:t xml:space="preserve"> </w:t>
      </w:r>
      <w:proofErr w:type="spellStart"/>
      <w:r w:rsidRPr="0033410A">
        <w:rPr>
          <w:rFonts w:eastAsia="Cambria"/>
        </w:rPr>
        <w:t>chọn</w:t>
      </w:r>
      <w:proofErr w:type="spellEnd"/>
      <w:r w:rsidRPr="0033410A">
        <w:rPr>
          <w:rFonts w:eastAsia="Cambria"/>
        </w:rPr>
        <w:t xml:space="preserve"> </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này</w:t>
      </w:r>
      <w:proofErr w:type="spellEnd"/>
      <w:r w:rsidRPr="0033410A">
        <w:rPr>
          <w:rFonts w:eastAsia="Cambria"/>
        </w:rPr>
        <w:t xml:space="preserve"> </w:t>
      </w:r>
      <w:proofErr w:type="spellStart"/>
      <w:r w:rsidRPr="0033410A">
        <w:rPr>
          <w:rFonts w:eastAsia="Cambria"/>
        </w:rPr>
        <w:t>dựa</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SRS </w:t>
      </w:r>
      <w:proofErr w:type="spellStart"/>
      <w:r w:rsidRPr="0033410A">
        <w:rPr>
          <w:rFonts w:eastAsia="Cambria"/>
        </w:rPr>
        <w:t>và</w:t>
      </w:r>
      <w:proofErr w:type="spellEnd"/>
      <w:r w:rsidRPr="0033410A">
        <w:rPr>
          <w:rFonts w:eastAsia="Cambria"/>
        </w:rPr>
        <w:t xml:space="preserve"> Introduction</w:t>
      </w:r>
      <w:r>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dự</w:t>
      </w:r>
      <w:proofErr w:type="spellEnd"/>
      <w:r w:rsidRPr="0033410A">
        <w:rPr>
          <w:rFonts w:eastAsia="Cambria"/>
        </w:rPr>
        <w:t xml:space="preserve"> </w:t>
      </w:r>
      <w:proofErr w:type="spellStart"/>
      <w:proofErr w:type="gramStart"/>
      <w:r w:rsidRPr="0033410A">
        <w:rPr>
          <w:rFonts w:eastAsia="Cambria"/>
        </w:rPr>
        <w:t>án</w:t>
      </w:r>
      <w:proofErr w:type="spellEnd"/>
      <w:proofErr w:type="gramEnd"/>
      <w:r w:rsidRPr="0033410A">
        <w:rPr>
          <w:rFonts w:eastAsia="Cambria"/>
        </w:rPr>
        <w:t xml:space="preserve"> </w:t>
      </w:r>
      <w:proofErr w:type="spellStart"/>
      <w:r w:rsidRPr="0033410A">
        <w:rPr>
          <w:rFonts w:eastAsia="Cambria"/>
        </w:rPr>
        <w:t>đang</w:t>
      </w:r>
      <w:proofErr w:type="spellEnd"/>
      <w:r w:rsidRPr="0033410A">
        <w:rPr>
          <w:rFonts w:eastAsia="Cambria"/>
        </w:rPr>
        <w:t xml:space="preserve"> </w:t>
      </w:r>
      <w:proofErr w:type="spellStart"/>
      <w:r w:rsidRPr="0033410A">
        <w:rPr>
          <w:rFonts w:eastAsia="Cambria"/>
        </w:rPr>
        <w:t>thực</w:t>
      </w:r>
      <w:proofErr w:type="spellEnd"/>
      <w:r w:rsidRPr="0033410A">
        <w:rPr>
          <w:rFonts w:eastAsia="Cambria"/>
        </w:rPr>
        <w:t xml:space="preserve"> </w:t>
      </w:r>
      <w:proofErr w:type="spellStart"/>
      <w:r w:rsidRPr="0033410A">
        <w:rPr>
          <w:rFonts w:eastAsia="Cambria"/>
        </w:rPr>
        <w:t>hiện</w:t>
      </w:r>
      <w:proofErr w:type="spellEnd"/>
      <w:r w:rsidRPr="0033410A">
        <w:rPr>
          <w:rFonts w:eastAsia="Cambria"/>
        </w:rPr>
        <w:t>.&gt;</w:t>
      </w:r>
    </w:p>
    <w:p w14:paraId="66DB1158"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các</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dạng</w:t>
      </w:r>
      <w:proofErr w:type="spellEnd"/>
      <w:r w:rsidRPr="0033410A">
        <w:rPr>
          <w:rFonts w:eastAsia="Cambria"/>
        </w:rPr>
        <w:t xml:space="preserve"> </w:t>
      </w:r>
      <w:proofErr w:type="spellStart"/>
      <w:r w:rsidRPr="0033410A">
        <w:rPr>
          <w:rFonts w:eastAsia="Cambria"/>
        </w:rPr>
        <w:t>bảng</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sự</w:t>
      </w:r>
      <w:proofErr w:type="spellEnd"/>
      <w:r w:rsidRPr="0033410A">
        <w:rPr>
          <w:rFonts w:eastAsia="Cambria"/>
        </w:rPr>
        <w:t xml:space="preserve"> </w:t>
      </w:r>
      <w:proofErr w:type="spellStart"/>
      <w:r w:rsidRPr="0033410A">
        <w:rPr>
          <w:rFonts w:eastAsia="Cambria"/>
        </w:rPr>
        <w:t>tương</w:t>
      </w:r>
      <w:proofErr w:type="spellEnd"/>
      <w:r w:rsidRPr="0033410A">
        <w:rPr>
          <w:rFonts w:eastAsia="Cambria"/>
        </w:rPr>
        <w:t xml:space="preserve"> </w:t>
      </w:r>
      <w:proofErr w:type="spellStart"/>
      <w:r w:rsidRPr="0033410A">
        <w:rPr>
          <w:rFonts w:eastAsia="Cambria"/>
        </w:rPr>
        <w:t>tác</w:t>
      </w:r>
      <w:proofErr w:type="spellEnd"/>
      <w:r w:rsidRPr="0033410A">
        <w:rPr>
          <w:rFonts w:eastAsia="Cambria"/>
        </w:rPr>
        <w:t xml:space="preserve"> </w:t>
      </w:r>
      <w:proofErr w:type="spellStart"/>
      <w:r w:rsidRPr="0033410A">
        <w:rPr>
          <w:rFonts w:eastAsia="Cambria"/>
        </w:rPr>
        <w:t>giữa</w:t>
      </w:r>
      <w:proofErr w:type="spellEnd"/>
      <w:r w:rsidRPr="0033410A">
        <w:rPr>
          <w:rFonts w:eastAsia="Cambria"/>
        </w:rPr>
        <w:t xml:space="preserve"> </w:t>
      </w:r>
      <w:proofErr w:type="spellStart"/>
      <w:r w:rsidRPr="0033410A">
        <w:rPr>
          <w:rFonts w:eastAsia="Cambria"/>
        </w:rPr>
        <w:t>các</w:t>
      </w:r>
      <w:proofErr w:type="spellEnd"/>
      <w:r>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theo</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.&gt;</w:t>
      </w:r>
    </w:p>
    <w:p w14:paraId="66DB1159"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từng</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trong</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có</w:t>
      </w:r>
      <w:proofErr w:type="spellEnd"/>
      <w:r w:rsidRPr="0033410A">
        <w:rPr>
          <w:rFonts w:eastAsia="Cambria"/>
        </w:rPr>
        <w:t>.&gt;</w:t>
      </w:r>
    </w:p>
    <w:p w14:paraId="66DB115A" w14:textId="77777777" w:rsidR="0033410A" w:rsidRPr="0033410A" w:rsidRDefault="0033410A" w:rsidP="0033410A">
      <w:pPr>
        <w:rPr>
          <w:rFonts w:eastAsia="Cambria"/>
        </w:rPr>
      </w:pPr>
      <w:proofErr w:type="spellStart"/>
      <w:r w:rsidRPr="0033410A">
        <w:rPr>
          <w:rFonts w:eastAsia="Cambria"/>
        </w:rPr>
        <w:t>Ví</w:t>
      </w:r>
      <w:proofErr w:type="spellEnd"/>
      <w:r w:rsidRPr="0033410A">
        <w:rPr>
          <w:rFonts w:eastAsia="Cambria"/>
        </w:rPr>
        <w:t xml:space="preserve"> </w:t>
      </w:r>
      <w:proofErr w:type="spellStart"/>
      <w:r w:rsidRPr="0033410A">
        <w:rPr>
          <w:rFonts w:eastAsia="Cambria"/>
        </w:rPr>
        <w:t>dụ</w:t>
      </w:r>
      <w:proofErr w:type="spellEnd"/>
    </w:p>
    <w:p w14:paraId="66DB115B" w14:textId="77777777" w:rsidR="0033410A" w:rsidRPr="0033410A" w:rsidRDefault="0033410A" w:rsidP="0033410A">
      <w:pPr>
        <w:rPr>
          <w:rFonts w:eastAsia="Cambria"/>
        </w:rPr>
      </w:pP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làm</w:t>
      </w:r>
      <w:proofErr w:type="spellEnd"/>
      <w:r w:rsidRPr="0033410A">
        <w:rPr>
          <w:rFonts w:eastAsia="Cambria"/>
        </w:rPr>
        <w:t xml:space="preserve"> web </w:t>
      </w:r>
      <w:proofErr w:type="spellStart"/>
      <w:r w:rsidRPr="0033410A">
        <w:rPr>
          <w:rFonts w:eastAsia="Cambria"/>
        </w:rPr>
        <w:t>và</w:t>
      </w:r>
      <w:proofErr w:type="spellEnd"/>
      <w:r w:rsidRPr="0033410A">
        <w:rPr>
          <w:rFonts w:eastAsia="Cambria"/>
        </w:rPr>
        <w:t xml:space="preserve"> mobile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việc</w:t>
      </w:r>
      <w:proofErr w:type="spellEnd"/>
      <w:r w:rsidRPr="0033410A">
        <w:rPr>
          <w:rFonts w:eastAsia="Cambria"/>
        </w:rPr>
        <w:t xml:space="preserve"> </w:t>
      </w:r>
      <w:proofErr w:type="spellStart"/>
      <w:r w:rsidRPr="0033410A">
        <w:rPr>
          <w:rFonts w:eastAsia="Cambria"/>
        </w:rPr>
        <w:t>đặc</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mục</w:t>
      </w:r>
      <w:proofErr w:type="spellEnd"/>
      <w:r w:rsidRPr="0033410A">
        <w:rPr>
          <w:rFonts w:eastAsia="Cambria"/>
        </w:rPr>
        <w:t xml:space="preserve"> 2.1 </w:t>
      </w:r>
      <w:proofErr w:type="spellStart"/>
      <w:r w:rsidRPr="0033410A">
        <w:rPr>
          <w:rFonts w:eastAsia="Cambria"/>
        </w:rPr>
        <w:t>và</w:t>
      </w:r>
      <w:proofErr w:type="spellEnd"/>
      <w:r w:rsidRPr="0033410A">
        <w:rPr>
          <w:rFonts w:eastAsia="Cambria"/>
        </w:rPr>
        <w:t xml:space="preserve"> 2.2</w:t>
      </w:r>
    </w:p>
    <w:p w14:paraId="66DB115C" w14:textId="77777777" w:rsidR="0033410A" w:rsidRPr="0033410A" w:rsidRDefault="0033410A" w:rsidP="0033410A">
      <w:pPr>
        <w:pStyle w:val="Heading3"/>
      </w:pPr>
      <w:bookmarkStart w:id="67" w:name="_Toc420171899"/>
      <w:r w:rsidRPr="0033410A">
        <w:lastRenderedPageBreak/>
        <w:t>Web application architecture description</w:t>
      </w:r>
      <w:bookmarkEnd w:id="67"/>
    </w:p>
    <w:p w14:paraId="66DB115D"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5E" w14:textId="77777777" w:rsidR="0033410A" w:rsidRPr="0033410A" w:rsidRDefault="0033410A" w:rsidP="0033410A">
      <w:pPr>
        <w:pStyle w:val="Heading3"/>
      </w:pPr>
      <w:bookmarkStart w:id="68" w:name="_Toc420171900"/>
      <w:r w:rsidRPr="0033410A">
        <w:t>Mobile application architecture description</w:t>
      </w:r>
      <w:bookmarkEnd w:id="68"/>
    </w:p>
    <w:p w14:paraId="66DB115F" w14:textId="77777777" w:rsid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60" w14:textId="77777777" w:rsidR="006A7DEB" w:rsidRPr="006A7DEB" w:rsidRDefault="006A7DEB" w:rsidP="006A7DEB">
      <w:pPr>
        <w:pStyle w:val="Heading2"/>
      </w:pPr>
      <w:bookmarkStart w:id="69" w:name="_Toc420171901"/>
      <w:r w:rsidRPr="006A7DEB">
        <w:t>Component Diagram</w:t>
      </w:r>
      <w:bookmarkEnd w:id="69"/>
    </w:p>
    <w:p w14:paraId="66DB1161" w14:textId="77777777" w:rsidR="006A7DEB" w:rsidRPr="006A7DEB" w:rsidRDefault="006A7DEB" w:rsidP="006A7DEB">
      <w:pPr>
        <w:rPr>
          <w:rFonts w:eastAsia="Cambria"/>
        </w:rPr>
      </w:pPr>
      <w:r w:rsidRPr="006A7DEB">
        <w:rPr>
          <w:rFonts w:eastAsia="Cambria"/>
        </w:rPr>
        <w:t>&lt;</w:t>
      </w:r>
      <w:proofErr w:type="spellStart"/>
      <w:r w:rsidRPr="006A7DEB">
        <w:rPr>
          <w:rFonts w:eastAsia="Cambria"/>
        </w:rPr>
        <w:t>Thể</w:t>
      </w:r>
      <w:proofErr w:type="spellEnd"/>
      <w:r w:rsidRPr="006A7DEB">
        <w:rPr>
          <w:rFonts w:eastAsia="Cambria"/>
        </w:rPr>
        <w:t xml:space="preserve"> </w:t>
      </w:r>
      <w:proofErr w:type="spellStart"/>
      <w:r w:rsidRPr="006A7DEB">
        <w:rPr>
          <w:rFonts w:eastAsia="Cambria"/>
        </w:rPr>
        <w:t>hiện</w:t>
      </w:r>
      <w:proofErr w:type="spellEnd"/>
      <w:r w:rsidRPr="006A7DEB">
        <w:rPr>
          <w:rFonts w:eastAsia="Cambria"/>
        </w:rPr>
        <w:t xml:space="preserve"> </w:t>
      </w:r>
      <w:proofErr w:type="spellStart"/>
      <w:r w:rsidRPr="006A7DEB">
        <w:rPr>
          <w:rFonts w:eastAsia="Cambria"/>
        </w:rPr>
        <w:t>góc</w:t>
      </w:r>
      <w:proofErr w:type="spellEnd"/>
      <w:r w:rsidRPr="006A7DEB">
        <w:rPr>
          <w:rFonts w:eastAsia="Cambria"/>
        </w:rPr>
        <w:t xml:space="preserve"> </w:t>
      </w:r>
      <w:proofErr w:type="spellStart"/>
      <w:r w:rsidRPr="006A7DEB">
        <w:rPr>
          <w:rFonts w:eastAsia="Cambria"/>
        </w:rPr>
        <w:t>nhìn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thống</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 xml:space="preserve"> </w:t>
      </w:r>
      <w:proofErr w:type="spellStart"/>
      <w:r w:rsidRPr="006A7DEB">
        <w:rPr>
          <w:rFonts w:eastAsia="Cambria"/>
        </w:rPr>
        <w:t>sự</w:t>
      </w:r>
      <w:proofErr w:type="spellEnd"/>
      <w:r w:rsidRPr="006A7DEB">
        <w:rPr>
          <w:rFonts w:eastAsia="Cambria"/>
        </w:rPr>
        <w:t xml:space="preserve"> </w:t>
      </w:r>
      <w:proofErr w:type="spellStart"/>
      <w:r w:rsidRPr="006A7DEB">
        <w:rPr>
          <w:rFonts w:eastAsia="Cambria"/>
        </w:rPr>
        <w:t>tương</w:t>
      </w:r>
      <w:proofErr w:type="spellEnd"/>
      <w:r w:rsidRPr="006A7DEB">
        <w:rPr>
          <w:rFonts w:eastAsia="Cambria"/>
        </w:rPr>
        <w:t xml:space="preserve"> </w:t>
      </w:r>
      <w:proofErr w:type="spellStart"/>
      <w:r w:rsidRPr="006A7DEB">
        <w:rPr>
          <w:rFonts w:eastAsia="Cambria"/>
        </w:rPr>
        <w:t>tác</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Pr>
          <w:rFonts w:eastAsia="Cambria"/>
        </w:rPr>
        <w:t xml:space="preserve"> </w:t>
      </w:r>
      <w:r w:rsidRPr="006A7DEB">
        <w:rPr>
          <w:rFonts w:eastAsia="Cambria"/>
        </w:rPr>
        <w:t xml:space="preserve">component. </w:t>
      </w:r>
      <w:proofErr w:type="spellStart"/>
      <w:r w:rsidRPr="006A7DEB">
        <w:rPr>
          <w:rFonts w:eastAsia="Cambria"/>
        </w:rPr>
        <w:t>Xem</w:t>
      </w:r>
      <w:proofErr w:type="spellEnd"/>
      <w:r w:rsidRPr="006A7DEB">
        <w:rPr>
          <w:rFonts w:eastAsia="Cambria"/>
        </w:rPr>
        <w:t xml:space="preserve"> </w:t>
      </w:r>
      <w:proofErr w:type="spellStart"/>
      <w:r w:rsidRPr="006A7DEB">
        <w:rPr>
          <w:rFonts w:eastAsia="Cambria"/>
        </w:rPr>
        <w:t>lại</w:t>
      </w:r>
      <w:proofErr w:type="spellEnd"/>
      <w:r w:rsidRPr="006A7DEB">
        <w:rPr>
          <w:rFonts w:eastAsia="Cambria"/>
        </w:rPr>
        <w:t xml:space="preserve"> </w:t>
      </w:r>
      <w:proofErr w:type="spellStart"/>
      <w:r w:rsidRPr="006A7DEB">
        <w:rPr>
          <w:rFonts w:eastAsia="Cambria"/>
        </w:rPr>
        <w:t>bộ</w:t>
      </w:r>
      <w:proofErr w:type="spellEnd"/>
      <w:r w:rsidRPr="006A7DEB">
        <w:rPr>
          <w:rFonts w:eastAsia="Cambria"/>
        </w:rPr>
        <w:t xml:space="preserve"> </w:t>
      </w:r>
      <w:proofErr w:type="spellStart"/>
      <w:r w:rsidRPr="006A7DEB">
        <w:rPr>
          <w:rFonts w:eastAsia="Cambria"/>
        </w:rPr>
        <w:t>quy</w:t>
      </w:r>
      <w:proofErr w:type="spellEnd"/>
      <w:r w:rsidRPr="006A7DEB">
        <w:rPr>
          <w:rFonts w:eastAsia="Cambria"/>
        </w:rPr>
        <w:t xml:space="preserve"> </w:t>
      </w:r>
      <w:proofErr w:type="spellStart"/>
      <w:r w:rsidRPr="006A7DEB">
        <w:rPr>
          <w:rFonts w:eastAsia="Cambria"/>
        </w:rPr>
        <w:t>ước</w:t>
      </w:r>
      <w:proofErr w:type="spellEnd"/>
      <w:r w:rsidRPr="006A7DEB">
        <w:rPr>
          <w:rFonts w:eastAsia="Cambria"/>
        </w:rPr>
        <w:t xml:space="preserve"> </w:t>
      </w:r>
      <w:proofErr w:type="spellStart"/>
      <w:r w:rsidRPr="006A7DEB">
        <w:rPr>
          <w:rFonts w:eastAsia="Cambria"/>
        </w:rPr>
        <w:t>kí</w:t>
      </w:r>
      <w:proofErr w:type="spellEnd"/>
      <w:r w:rsidRPr="006A7DEB">
        <w:rPr>
          <w:rFonts w:eastAsia="Cambria"/>
        </w:rPr>
        <w:t xml:space="preserve"> </w:t>
      </w:r>
      <w:proofErr w:type="spellStart"/>
      <w:r w:rsidRPr="006A7DEB">
        <w:rPr>
          <w:rFonts w:eastAsia="Cambria"/>
        </w:rPr>
        <w:t>hiệu</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UML 2.0 </w:t>
      </w:r>
      <w:proofErr w:type="spellStart"/>
      <w:r w:rsidRPr="006A7DEB">
        <w:rPr>
          <w:rFonts w:eastAsia="Cambria"/>
        </w:rPr>
        <w:t>trước</w:t>
      </w:r>
      <w:proofErr w:type="spellEnd"/>
      <w:r w:rsidRPr="006A7DEB">
        <w:rPr>
          <w:rFonts w:eastAsia="Cambria"/>
        </w:rPr>
        <w:t xml:space="preserve"> </w:t>
      </w:r>
      <w:proofErr w:type="spellStart"/>
      <w:r w:rsidRPr="006A7DEB">
        <w:rPr>
          <w:rFonts w:eastAsia="Cambria"/>
        </w:rPr>
        <w:t>khi</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mối</w:t>
      </w:r>
      <w:proofErr w:type="spellEnd"/>
      <w:r>
        <w:rPr>
          <w:rFonts w:eastAsia="Cambria"/>
        </w:rPr>
        <w:t xml:space="preserve"> </w:t>
      </w:r>
      <w:proofErr w:type="spellStart"/>
      <w:r w:rsidRPr="006A7DEB">
        <w:rPr>
          <w:rFonts w:eastAsia="Cambria"/>
        </w:rPr>
        <w:t>quan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cũng</w:t>
      </w:r>
      <w:proofErr w:type="spellEnd"/>
      <w:r w:rsidRPr="006A7DEB">
        <w:rPr>
          <w:rFonts w:eastAsia="Cambria"/>
        </w:rPr>
        <w:t xml:space="preserve"> </w:t>
      </w:r>
      <w:proofErr w:type="spellStart"/>
      <w:r w:rsidRPr="006A7DEB">
        <w:rPr>
          <w:rFonts w:eastAsia="Cambria"/>
        </w:rPr>
        <w:t>như</w:t>
      </w:r>
      <w:proofErr w:type="spellEnd"/>
      <w:r w:rsidRPr="006A7DEB">
        <w:rPr>
          <w:rFonts w:eastAsia="Cambria"/>
        </w:rPr>
        <w:t xml:space="preserve"> </w:t>
      </w:r>
      <w:proofErr w:type="spellStart"/>
      <w:r w:rsidRPr="006A7DEB">
        <w:rPr>
          <w:rFonts w:eastAsia="Cambria"/>
        </w:rPr>
        <w:t>hiểu</w:t>
      </w:r>
      <w:proofErr w:type="spellEnd"/>
      <w:r w:rsidRPr="006A7DEB">
        <w:rPr>
          <w:rFonts w:eastAsia="Cambria"/>
        </w:rPr>
        <w:t xml:space="preserve"> </w:t>
      </w:r>
      <w:proofErr w:type="spellStart"/>
      <w:r w:rsidRPr="006A7DEB">
        <w:rPr>
          <w:rFonts w:eastAsia="Cambria"/>
        </w:rPr>
        <w:t>rõ</w:t>
      </w:r>
      <w:proofErr w:type="spellEnd"/>
      <w:r w:rsidRPr="006A7DEB">
        <w:rPr>
          <w:rFonts w:eastAsia="Cambria"/>
        </w:rPr>
        <w:t xml:space="preserve"> </w:t>
      </w:r>
      <w:proofErr w:type="spellStart"/>
      <w:r w:rsidRPr="006A7DEB">
        <w:rPr>
          <w:rFonts w:eastAsia="Cambria"/>
        </w:rPr>
        <w:t>thiết</w:t>
      </w:r>
      <w:proofErr w:type="spellEnd"/>
      <w:r w:rsidRPr="006A7DEB">
        <w:rPr>
          <w:rFonts w:eastAsia="Cambria"/>
        </w:rPr>
        <w:t xml:space="preserve"> </w:t>
      </w:r>
      <w:proofErr w:type="spellStart"/>
      <w:r w:rsidRPr="006A7DEB">
        <w:rPr>
          <w:rFonts w:eastAsia="Cambria"/>
        </w:rPr>
        <w:t>kế</w:t>
      </w:r>
      <w:proofErr w:type="spellEnd"/>
      <w:r w:rsidRPr="006A7DEB">
        <w:rPr>
          <w:rFonts w:eastAsia="Cambria"/>
        </w:rPr>
        <w:t xml:space="preserve">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chính</w:t>
      </w:r>
      <w:proofErr w:type="spellEnd"/>
      <w:r w:rsidRPr="006A7DEB">
        <w:rPr>
          <w:rFonts w:eastAsia="Cambria"/>
        </w:rPr>
        <w:t xml:space="preserve"> </w:t>
      </w:r>
      <w:proofErr w:type="spellStart"/>
      <w:r w:rsidRPr="006A7DEB">
        <w:rPr>
          <w:rFonts w:eastAsia="Cambria"/>
        </w:rPr>
        <w:t>xác</w:t>
      </w:r>
      <w:proofErr w:type="spellEnd"/>
      <w:r w:rsidRPr="006A7DEB">
        <w:rPr>
          <w:rFonts w:eastAsia="Cambria"/>
        </w:rPr>
        <w:t xml:space="preserve">. </w:t>
      </w:r>
      <w:proofErr w:type="spellStart"/>
      <w:r w:rsidRPr="006A7DEB">
        <w:rPr>
          <w:rFonts w:eastAsia="Cambria"/>
        </w:rPr>
        <w:t>Nếu</w:t>
      </w:r>
      <w:proofErr w:type="spellEnd"/>
      <w:r w:rsidRPr="006A7DEB">
        <w:rPr>
          <w:rFonts w:eastAsia="Cambria"/>
        </w:rPr>
        <w:t xml:space="preserve"> tool </w:t>
      </w:r>
      <w:proofErr w:type="spellStart"/>
      <w:r w:rsidRPr="006A7DEB">
        <w:rPr>
          <w:rFonts w:eastAsia="Cambria"/>
        </w:rPr>
        <w:t>không</w:t>
      </w:r>
      <w:proofErr w:type="spellEnd"/>
      <w:r w:rsidRPr="006A7DEB">
        <w:rPr>
          <w:rFonts w:eastAsia="Cambria"/>
        </w:rPr>
        <w:t xml:space="preserve"> </w:t>
      </w:r>
      <w:proofErr w:type="spellStart"/>
      <w:r w:rsidRPr="006A7DEB">
        <w:rPr>
          <w:rFonts w:eastAsia="Cambria"/>
        </w:rPr>
        <w:t>phù</w:t>
      </w:r>
      <w:proofErr w:type="spellEnd"/>
      <w:r w:rsidRPr="006A7DEB">
        <w:rPr>
          <w:rFonts w:eastAsia="Cambria"/>
        </w:rPr>
        <w:t xml:space="preserve"> </w:t>
      </w:r>
      <w:proofErr w:type="spellStart"/>
      <w:r w:rsidRPr="006A7DEB">
        <w:rPr>
          <w:rFonts w:eastAsia="Cambria"/>
        </w:rPr>
        <w:t>hợp</w:t>
      </w:r>
      <w:proofErr w:type="spellEnd"/>
      <w:r w:rsidRPr="006A7DEB">
        <w:rPr>
          <w:rFonts w:eastAsia="Cambria"/>
        </w:rPr>
        <w:t xml:space="preserve"> </w:t>
      </w:r>
      <w:proofErr w:type="spellStart"/>
      <w:r w:rsidRPr="006A7DEB">
        <w:rPr>
          <w:rFonts w:eastAsia="Cambria"/>
        </w:rPr>
        <w:t>thì</w:t>
      </w:r>
      <w:proofErr w:type="spellEnd"/>
      <w:r>
        <w:rPr>
          <w:rFonts w:eastAsia="Cambria"/>
        </w:rPr>
        <w:t xml:space="preserve"> </w:t>
      </w:r>
      <w:proofErr w:type="spellStart"/>
      <w:r w:rsidRPr="006A7DEB">
        <w:rPr>
          <w:rFonts w:eastAsia="Cambria"/>
        </w:rPr>
        <w:t>nhóm</w:t>
      </w:r>
      <w:proofErr w:type="spellEnd"/>
      <w:r w:rsidRPr="006A7DEB">
        <w:rPr>
          <w:rFonts w:eastAsia="Cambria"/>
        </w:rPr>
        <w:t xml:space="preserve"> </w:t>
      </w:r>
      <w:proofErr w:type="spellStart"/>
      <w:r w:rsidRPr="006A7DEB">
        <w:rPr>
          <w:rFonts w:eastAsia="Cambria"/>
        </w:rPr>
        <w:t>nên</w:t>
      </w:r>
      <w:proofErr w:type="spellEnd"/>
      <w:r w:rsidRPr="006A7DEB">
        <w:rPr>
          <w:rFonts w:eastAsia="Cambria"/>
        </w:rPr>
        <w:t xml:space="preserve"> </w:t>
      </w:r>
      <w:proofErr w:type="spellStart"/>
      <w:r w:rsidRPr="006A7DEB">
        <w:rPr>
          <w:rFonts w:eastAsia="Cambria"/>
        </w:rPr>
        <w:t>dùng</w:t>
      </w:r>
      <w:proofErr w:type="spellEnd"/>
      <w:r w:rsidRPr="006A7DEB">
        <w:rPr>
          <w:rFonts w:eastAsia="Cambria"/>
        </w:rPr>
        <w:t xml:space="preserve"> Paint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&gt;</w:t>
      </w:r>
    </w:p>
    <w:p w14:paraId="66DB1162" w14:textId="77777777" w:rsidR="006A7DEB" w:rsidRDefault="006A7DEB" w:rsidP="006A7DEB">
      <w:pPr>
        <w:rPr>
          <w:rFonts w:eastAsia="Cambria"/>
        </w:rPr>
      </w:pPr>
      <w:r w:rsidRPr="006A7DEB">
        <w:rPr>
          <w:rFonts w:eastAsia="Cambria"/>
        </w:rPr>
        <w:t>&lt;</w:t>
      </w:r>
      <w:proofErr w:type="spellStart"/>
      <w:r w:rsidRPr="006A7DEB">
        <w:rPr>
          <w:rFonts w:eastAsia="Cambria"/>
        </w:rPr>
        <w:t>Mô</w:t>
      </w:r>
      <w:proofErr w:type="spellEnd"/>
      <w:r w:rsidRPr="006A7DEB">
        <w:rPr>
          <w:rFonts w:eastAsia="Cambria"/>
        </w:rPr>
        <w:t xml:space="preserve"> </w:t>
      </w:r>
      <w:proofErr w:type="spellStart"/>
      <w:r w:rsidRPr="006A7DEB">
        <w:rPr>
          <w:rFonts w:eastAsia="Cambria"/>
        </w:rPr>
        <w:t>tả</w:t>
      </w:r>
      <w:proofErr w:type="spellEnd"/>
      <w:r w:rsidRPr="006A7DEB">
        <w:rPr>
          <w:rFonts w:eastAsia="Cambria"/>
        </w:rPr>
        <w:t xml:space="preserve"> </w:t>
      </w:r>
      <w:proofErr w:type="spellStart"/>
      <w:r w:rsidRPr="006A7DEB">
        <w:rPr>
          <w:rFonts w:eastAsia="Cambria"/>
        </w:rPr>
        <w:t>từng</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sidRPr="006A7DEB">
        <w:rPr>
          <w:rFonts w:eastAsia="Cambria"/>
        </w:rPr>
        <w:t xml:space="preserve"> </w:t>
      </w:r>
      <w:proofErr w:type="spellStart"/>
      <w:r w:rsidRPr="006A7DEB">
        <w:rPr>
          <w:rFonts w:eastAsia="Cambria"/>
        </w:rPr>
        <w:t>trong</w:t>
      </w:r>
      <w:proofErr w:type="spellEnd"/>
      <w:r w:rsidRPr="006A7DEB">
        <w:rPr>
          <w:rFonts w:eastAsia="Cambria"/>
        </w:rPr>
        <w:t xml:space="preserve"> </w:t>
      </w:r>
      <w:proofErr w:type="spellStart"/>
      <w:r w:rsidRPr="006A7DEB">
        <w:rPr>
          <w:rFonts w:eastAsia="Cambria"/>
        </w:rPr>
        <w:t>hình</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proofErr w:type="gramStart"/>
      <w:r w:rsidRPr="006A7DEB">
        <w:rPr>
          <w:rFonts w:eastAsia="Cambria"/>
        </w:rPr>
        <w:t>theo</w:t>
      </w:r>
      <w:proofErr w:type="spellEnd"/>
      <w:proofErr w:type="gramEnd"/>
      <w:r w:rsidRPr="006A7DEB">
        <w:rPr>
          <w:rFonts w:eastAsia="Cambria"/>
        </w:rPr>
        <w:t xml:space="preserve"> </w:t>
      </w:r>
      <w:proofErr w:type="spellStart"/>
      <w:r w:rsidRPr="006A7DEB">
        <w:rPr>
          <w:rFonts w:eastAsia="Cambria"/>
        </w:rPr>
        <w:t>bảng</w:t>
      </w:r>
      <w:proofErr w:type="spellEnd"/>
      <w:r w:rsidRPr="006A7DEB">
        <w:rPr>
          <w:rFonts w:eastAsia="Cambria"/>
        </w:rPr>
        <w:t xml:space="preserve"> </w:t>
      </w:r>
      <w:proofErr w:type="spellStart"/>
      <w:r w:rsidRPr="006A7DEB">
        <w:rPr>
          <w:rFonts w:eastAsia="Cambria"/>
        </w:rPr>
        <w:t>biểu</w:t>
      </w:r>
      <w:proofErr w:type="spellEnd"/>
      <w:r w:rsidRPr="006A7DEB">
        <w:rPr>
          <w:rFonts w:eastAsia="Cambria"/>
        </w:rPr>
        <w:t xml:space="preserve"> </w:t>
      </w:r>
      <w:proofErr w:type="spellStart"/>
      <w:r w:rsidRPr="006A7DEB">
        <w:rPr>
          <w:rFonts w:eastAsia="Cambria"/>
        </w:rPr>
        <w:t>bên</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.&gt;</w:t>
      </w:r>
    </w:p>
    <w:tbl>
      <w:tblPr>
        <w:tblStyle w:val="LightGrid-Accent1"/>
        <w:tblW w:w="0" w:type="auto"/>
        <w:tblLook w:val="06A0" w:firstRow="1" w:lastRow="0" w:firstColumn="1" w:lastColumn="0" w:noHBand="1" w:noVBand="1"/>
      </w:tblPr>
      <w:tblGrid>
        <w:gridCol w:w="4410"/>
        <w:gridCol w:w="441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70" w:name="_Toc420171902"/>
      <w:r w:rsidRPr="00DC2BA1">
        <w:t>Detailed Description</w:t>
      </w:r>
      <w:bookmarkEnd w:id="70"/>
    </w:p>
    <w:p w14:paraId="66DB116C" w14:textId="77777777" w:rsidR="00DC2BA1" w:rsidRPr="00DC2BA1" w:rsidRDefault="00DC2BA1" w:rsidP="00DC2BA1">
      <w:pPr>
        <w:pStyle w:val="Heading3"/>
      </w:pPr>
      <w:bookmarkStart w:id="71" w:name="_Toc420171903"/>
      <w:r w:rsidRPr="00DC2BA1">
        <w:t>Class Diagram</w:t>
      </w:r>
      <w:bookmarkEnd w:id="71"/>
    </w:p>
    <w:p w14:paraId="66DB116D" w14:textId="77777777" w:rsidR="00DC2BA1" w:rsidRPr="00DC2BA1" w:rsidRDefault="00DC2BA1" w:rsidP="00DC2BA1">
      <w:pPr>
        <w:rPr>
          <w:rFonts w:eastAsia="Cambria"/>
        </w:rPr>
      </w:pPr>
      <w:r w:rsidRPr="00DC2BA1">
        <w:rPr>
          <w:rFonts w:eastAsia="Cambria"/>
        </w:rPr>
        <w:t>&lt;</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thiết</w:t>
      </w:r>
      <w:proofErr w:type="spellEnd"/>
      <w:r w:rsidRPr="00DC2BA1">
        <w:rPr>
          <w:rFonts w:eastAsia="Cambria"/>
        </w:rPr>
        <w:t xml:space="preserve"> </w:t>
      </w:r>
      <w:proofErr w:type="spellStart"/>
      <w:r w:rsidRPr="00DC2BA1">
        <w:rPr>
          <w:rFonts w:eastAsia="Cambria"/>
        </w:rPr>
        <w:t>kế</w:t>
      </w:r>
      <w:proofErr w:type="spellEnd"/>
      <w:r w:rsidRPr="00DC2BA1">
        <w:rPr>
          <w:rFonts w:eastAsia="Cambria"/>
        </w:rPr>
        <w:t xml:space="preserve"> class diagram: </w:t>
      </w:r>
      <w:proofErr w:type="spellStart"/>
      <w:r w:rsidRPr="00DC2BA1">
        <w:rPr>
          <w:rFonts w:eastAsia="Cambria"/>
        </w:rPr>
        <w:t>tham</w:t>
      </w:r>
      <w:proofErr w:type="spellEnd"/>
      <w:r w:rsidRPr="00DC2BA1">
        <w:rPr>
          <w:rFonts w:eastAsia="Cambria"/>
        </w:rPr>
        <w:t xml:space="preserve"> </w:t>
      </w:r>
      <w:proofErr w:type="spellStart"/>
      <w:r w:rsidRPr="00DC2BA1">
        <w:rPr>
          <w:rFonts w:eastAsia="Cambria"/>
        </w:rPr>
        <w:t>khảo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mối</w:t>
      </w:r>
      <w:proofErr w:type="spellEnd"/>
      <w:r w:rsidRPr="00DC2BA1">
        <w:rPr>
          <w:rFonts w:eastAsia="Cambria"/>
        </w:rPr>
        <w:t xml:space="preserve"> </w:t>
      </w:r>
      <w:proofErr w:type="spellStart"/>
      <w:r w:rsidRPr="00DC2BA1">
        <w:rPr>
          <w:rFonts w:eastAsia="Cambria"/>
        </w:rPr>
        <w:t>quan</w:t>
      </w:r>
      <w:proofErr w:type="spellEnd"/>
      <w:r w:rsidRPr="00DC2BA1">
        <w:rPr>
          <w:rFonts w:eastAsia="Cambria"/>
        </w:rPr>
        <w:t xml:space="preserve"> </w:t>
      </w:r>
      <w:proofErr w:type="spellStart"/>
      <w:r w:rsidRPr="00DC2BA1">
        <w:rPr>
          <w:rFonts w:eastAsia="Cambria"/>
        </w:rPr>
        <w:t>hệ</w:t>
      </w:r>
      <w:proofErr w:type="spellEnd"/>
      <w:r w:rsidRPr="00DC2BA1">
        <w:rPr>
          <w:rFonts w:eastAsia="Cambria"/>
        </w:rPr>
        <w:t xml:space="preserve"> </w:t>
      </w:r>
      <w:proofErr w:type="spellStart"/>
      <w:r w:rsidRPr="00DC2BA1">
        <w:rPr>
          <w:rFonts w:eastAsia="Cambria"/>
        </w:rPr>
        <w:t>giữa</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 xml:space="preserve"> </w:t>
      </w:r>
      <w:proofErr w:type="spellStart"/>
      <w:r w:rsidRPr="00DC2BA1">
        <w:rPr>
          <w:rFonts w:eastAsia="Cambria"/>
        </w:rPr>
        <w:t>trong</w:t>
      </w:r>
      <w:proofErr w:type="spellEnd"/>
      <w:r>
        <w:rPr>
          <w:rFonts w:eastAsia="Cambria"/>
        </w:rPr>
        <w:t xml:space="preserve"> </w:t>
      </w:r>
      <w:proofErr w:type="spellStart"/>
      <w:r w:rsidRPr="00DC2BA1">
        <w:rPr>
          <w:rFonts w:eastAsia="Cambria"/>
        </w:rPr>
        <w:t>đặc</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UML, </w:t>
      </w:r>
      <w:proofErr w:type="spellStart"/>
      <w:r w:rsidRPr="00DC2BA1">
        <w:rPr>
          <w:rFonts w:eastAsia="Cambria"/>
        </w:rPr>
        <w:t>nắm</w:t>
      </w:r>
      <w:proofErr w:type="spellEnd"/>
      <w:r w:rsidRPr="00DC2BA1">
        <w:rPr>
          <w:rFonts w:eastAsia="Cambria"/>
        </w:rPr>
        <w:t xml:space="preserve"> </w:t>
      </w:r>
      <w:proofErr w:type="spellStart"/>
      <w:r w:rsidRPr="00DC2BA1">
        <w:rPr>
          <w:rFonts w:eastAsia="Cambria"/>
        </w:rPr>
        <w:t>rõ</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proofErr w:type="spellStart"/>
      <w:r w:rsidRPr="00DC2BA1">
        <w:rPr>
          <w:rFonts w:eastAsia="Cambria"/>
        </w:rPr>
        <w:t>Lời</w:t>
      </w:r>
      <w:proofErr w:type="spellEnd"/>
      <w:r w:rsidRPr="00DC2BA1">
        <w:rPr>
          <w:rFonts w:eastAsia="Cambria"/>
        </w:rPr>
        <w:t xml:space="preserve"> </w:t>
      </w:r>
      <w:proofErr w:type="spellStart"/>
      <w:r w:rsidRPr="00DC2BA1">
        <w:rPr>
          <w:rFonts w:eastAsia="Cambria"/>
        </w:rPr>
        <w:t>khuyên</w:t>
      </w:r>
      <w:proofErr w:type="spellEnd"/>
      <w:r w:rsidRPr="00DC2BA1">
        <w:rPr>
          <w:rFonts w:eastAsia="Cambria"/>
        </w:rPr>
        <w:t xml:space="preserve"> </w:t>
      </w:r>
      <w:proofErr w:type="spellStart"/>
      <w:r w:rsidRPr="00DC2BA1">
        <w:rPr>
          <w:rFonts w:eastAsia="Cambria"/>
        </w:rPr>
        <w:t>là</w:t>
      </w:r>
      <w:proofErr w:type="spellEnd"/>
      <w:r w:rsidRPr="00DC2BA1">
        <w:rPr>
          <w:rFonts w:eastAsia="Cambria"/>
        </w:rPr>
        <w:t xml:space="preserve"> </w:t>
      </w:r>
      <w:proofErr w:type="spellStart"/>
      <w:r w:rsidRPr="00DC2BA1">
        <w:rPr>
          <w:rFonts w:eastAsia="Cambria"/>
        </w:rPr>
        <w:t>tự</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 xml:space="preserve">, </w:t>
      </w:r>
      <w:proofErr w:type="spellStart"/>
      <w:r w:rsidRPr="00DC2BA1">
        <w:rPr>
          <w:rFonts w:eastAsia="Cambria"/>
        </w:rPr>
        <w:t>tránh</w:t>
      </w:r>
      <w:proofErr w:type="spellEnd"/>
      <w:r w:rsidRPr="00DC2BA1">
        <w:rPr>
          <w:rFonts w:eastAsia="Cambria"/>
        </w:rPr>
        <w:t xml:space="preserve"> </w:t>
      </w:r>
      <w:proofErr w:type="spellStart"/>
      <w:r w:rsidRPr="00DC2BA1">
        <w:rPr>
          <w:rFonts w:eastAsia="Cambria"/>
        </w:rPr>
        <w:t>lệ</w:t>
      </w:r>
      <w:proofErr w:type="spellEnd"/>
      <w:r w:rsidRPr="00DC2BA1">
        <w:rPr>
          <w:rFonts w:eastAsia="Cambria"/>
        </w:rPr>
        <w:t xml:space="preserve"> </w:t>
      </w:r>
      <w:proofErr w:type="spellStart"/>
      <w:r w:rsidRPr="00DC2BA1">
        <w:rPr>
          <w:rFonts w:eastAsia="Cambria"/>
        </w:rPr>
        <w:t>thuộc</w:t>
      </w:r>
      <w:proofErr w:type="spellEnd"/>
      <w:r w:rsidRPr="00DC2BA1">
        <w:rPr>
          <w:rFonts w:eastAsia="Cambria"/>
        </w:rPr>
        <w:t xml:space="preserve"> </w:t>
      </w:r>
      <w:proofErr w:type="spellStart"/>
      <w:r w:rsidRPr="00DC2BA1">
        <w:rPr>
          <w:rFonts w:eastAsia="Cambria"/>
        </w:rPr>
        <w:t>công</w:t>
      </w:r>
      <w:proofErr w:type="spellEnd"/>
      <w:r w:rsidRPr="00DC2BA1">
        <w:rPr>
          <w:rFonts w:eastAsia="Cambria"/>
        </w:rPr>
        <w:t xml:space="preserve"> </w:t>
      </w:r>
      <w:proofErr w:type="spellStart"/>
      <w:r w:rsidRPr="00DC2BA1">
        <w:rPr>
          <w:rFonts w:eastAsia="Cambria"/>
        </w:rPr>
        <w:t>nghệ</w:t>
      </w:r>
      <w:proofErr w:type="spellEnd"/>
    </w:p>
    <w:p w14:paraId="66DB116F" w14:textId="77777777" w:rsidR="006A7DEB"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từng</w:t>
      </w:r>
      <w:proofErr w:type="spellEnd"/>
      <w:r w:rsidRPr="00DC2BA1">
        <w:rPr>
          <w:rFonts w:eastAsia="Cambria"/>
        </w:rPr>
        <w:t xml:space="preserve"> </w:t>
      </w:r>
      <w:proofErr w:type="spellStart"/>
      <w:r w:rsidRPr="00DC2BA1">
        <w:rPr>
          <w:rFonts w:eastAsia="Cambria"/>
        </w:rPr>
        <w:t>thành</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component </w:t>
      </w:r>
      <w:proofErr w:type="spellStart"/>
      <w:proofErr w:type="gramStart"/>
      <w:r w:rsidRPr="00DC2BA1">
        <w:rPr>
          <w:rFonts w:eastAsia="Cambria"/>
        </w:rPr>
        <w:t>theo</w:t>
      </w:r>
      <w:proofErr w:type="spellEnd"/>
      <w:proofErr w:type="gramEnd"/>
      <w:r w:rsidRPr="00DC2BA1">
        <w:rPr>
          <w:rFonts w:eastAsia="Cambria"/>
        </w:rPr>
        <w:t xml:space="preserve"> </w:t>
      </w:r>
      <w:proofErr w:type="spellStart"/>
      <w:r w:rsidRPr="00DC2BA1">
        <w:rPr>
          <w:rFonts w:eastAsia="Cambria"/>
        </w:rPr>
        <w:t>bảng</w:t>
      </w:r>
      <w:proofErr w:type="spellEnd"/>
      <w:r w:rsidRPr="00DC2BA1">
        <w:rPr>
          <w:rFonts w:eastAsia="Cambria"/>
        </w:rPr>
        <w:t xml:space="preserve"> </w:t>
      </w:r>
      <w:proofErr w:type="spellStart"/>
      <w:r w:rsidRPr="00DC2BA1">
        <w:rPr>
          <w:rFonts w:eastAsia="Cambria"/>
        </w:rPr>
        <w:t>biểu</w:t>
      </w:r>
      <w:proofErr w:type="spellEnd"/>
      <w:r w:rsidRPr="00DC2BA1">
        <w:rPr>
          <w:rFonts w:eastAsia="Cambria"/>
        </w:rPr>
        <w:t xml:space="preserve"> </w:t>
      </w:r>
      <w:proofErr w:type="spellStart"/>
      <w:r w:rsidRPr="00DC2BA1">
        <w:rPr>
          <w:rFonts w:eastAsia="Cambria"/>
        </w:rPr>
        <w:t>bên</w:t>
      </w:r>
      <w:proofErr w:type="spellEnd"/>
      <w:r w:rsidRPr="00DC2BA1">
        <w:rPr>
          <w:rFonts w:eastAsia="Cambria"/>
        </w:rPr>
        <w:t xml:space="preserve"> </w:t>
      </w:r>
      <w:proofErr w:type="spellStart"/>
      <w:r w:rsidRPr="00DC2BA1">
        <w:rPr>
          <w:rFonts w:eastAsia="Cambria"/>
        </w:rPr>
        <w:t>dưới</w:t>
      </w:r>
      <w:proofErr w:type="spellEnd"/>
      <w:r w:rsidRPr="00DC2BA1">
        <w:rPr>
          <w:rFonts w:eastAsia="Cambria"/>
        </w:rPr>
        <w:t>.&gt;</w:t>
      </w:r>
    </w:p>
    <w:tbl>
      <w:tblPr>
        <w:tblStyle w:val="LightGrid-Accent1"/>
        <w:tblW w:w="0" w:type="auto"/>
        <w:tblLook w:val="06A0" w:firstRow="1" w:lastRow="0" w:firstColumn="1" w:lastColumn="0" w:noHBand="1" w:noVBand="1"/>
      </w:tblPr>
      <w:tblGrid>
        <w:gridCol w:w="4400"/>
        <w:gridCol w:w="4421"/>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72" w:name="_Toc420171904"/>
      <w:r w:rsidRPr="00DC2BA1">
        <w:t>Class Diagram Explanation</w:t>
      </w:r>
      <w:bookmarkEnd w:id="72"/>
    </w:p>
    <w:p w14:paraId="66DB1179" w14:textId="77777777" w:rsidR="00DC2BA1"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cụ</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cho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&gt;</w:t>
      </w:r>
    </w:p>
    <w:p w14:paraId="66DB117A"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73" w:name="_Toc420171905"/>
      <w:r w:rsidRPr="00DC2BA1">
        <w:t>Interaction Diagram</w:t>
      </w:r>
      <w:bookmarkEnd w:id="73"/>
    </w:p>
    <w:p w14:paraId="66DB119D" w14:textId="77777777" w:rsidR="00DC2BA1" w:rsidRPr="00DC2BA1" w:rsidRDefault="00DC2BA1" w:rsidP="00DC2BA1">
      <w:pPr>
        <w:pStyle w:val="Heading4"/>
      </w:pPr>
      <w:proofErr w:type="spellStart"/>
      <w:r w:rsidRPr="00DC2BA1">
        <w:t>Tên</w:t>
      </w:r>
      <w:proofErr w:type="spellEnd"/>
      <w:r w:rsidRPr="00DC2BA1">
        <w:t xml:space="preserve"> Interaction Diagram</w:t>
      </w:r>
    </w:p>
    <w:p w14:paraId="66DB119E" w14:textId="77777777" w:rsidR="00DC2BA1" w:rsidRPr="00DC2BA1" w:rsidRDefault="00DC2BA1" w:rsidP="00DC2BA1">
      <w:pPr>
        <w:rPr>
          <w:rFonts w:eastAsia="Cambria"/>
        </w:rPr>
      </w:pPr>
      <w:r w:rsidRPr="00DC2BA1">
        <w:rPr>
          <w:rFonts w:eastAsia="Cambria"/>
        </w:rPr>
        <w:t>Summary: &lt;</w:t>
      </w:r>
      <w:proofErr w:type="spellStart"/>
      <w:r w:rsidRPr="00DC2BA1">
        <w:rPr>
          <w:rFonts w:eastAsia="Cambria"/>
        </w:rPr>
        <w:t>Nên</w:t>
      </w:r>
      <w:proofErr w:type="spellEnd"/>
      <w:r w:rsidRPr="00DC2BA1">
        <w:rPr>
          <w:rFonts w:eastAsia="Cambria"/>
        </w:rPr>
        <w:t xml:space="preserve"> </w:t>
      </w:r>
      <w:proofErr w:type="spellStart"/>
      <w:r w:rsidRPr="00DC2BA1">
        <w:rPr>
          <w:rFonts w:eastAsia="Cambria"/>
        </w:rPr>
        <w:t>có</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w:t>
      </w:r>
      <w:proofErr w:type="spellStart"/>
      <w:r w:rsidRPr="00DC2BA1">
        <w:rPr>
          <w:rFonts w:eastAsia="Cambria"/>
        </w:rPr>
        <w:t>tóm</w:t>
      </w:r>
      <w:proofErr w:type="spellEnd"/>
      <w:r w:rsidRPr="00DC2BA1">
        <w:rPr>
          <w:rFonts w:eastAsia="Cambria"/>
        </w:rPr>
        <w:t xml:space="preserve"> </w:t>
      </w:r>
      <w:proofErr w:type="spellStart"/>
      <w:r w:rsidRPr="00DC2BA1">
        <w:rPr>
          <w:rFonts w:eastAsia="Cambria"/>
        </w:rPr>
        <w:t>tắt</w:t>
      </w:r>
      <w:proofErr w:type="spellEnd"/>
      <w:r w:rsidRPr="00DC2BA1">
        <w:rPr>
          <w:rFonts w:eastAsia="Cambria"/>
        </w:rPr>
        <w:t xml:space="preserve"> </w:t>
      </w:r>
      <w:proofErr w:type="spellStart"/>
      <w:r w:rsidRPr="00DC2BA1">
        <w:rPr>
          <w:rFonts w:eastAsia="Cambria"/>
        </w:rPr>
        <w:t>trước</w:t>
      </w:r>
      <w:proofErr w:type="spellEnd"/>
      <w:r w:rsidRPr="00DC2BA1">
        <w:rPr>
          <w:rFonts w:eastAsia="Cambria"/>
        </w:rPr>
        <w:t xml:space="preserve"> 1 diagram </w:t>
      </w:r>
      <w:proofErr w:type="spellStart"/>
      <w:r w:rsidRPr="00DC2BA1">
        <w:rPr>
          <w:rFonts w:eastAsia="Cambria"/>
        </w:rPr>
        <w:t>nói</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w:t>
      </w:r>
      <w:proofErr w:type="spellStart"/>
      <w:r w:rsidRPr="00DC2BA1">
        <w:rPr>
          <w:rFonts w:eastAsia="Cambria"/>
        </w:rPr>
        <w:t>mục</w:t>
      </w:r>
      <w:proofErr w:type="spellEnd"/>
      <w:r>
        <w:rPr>
          <w:rFonts w:eastAsia="Cambria"/>
        </w:rPr>
        <w:t xml:space="preserve"> </w:t>
      </w:r>
      <w:proofErr w:type="spellStart"/>
      <w:r w:rsidRPr="00DC2BA1">
        <w:rPr>
          <w:rFonts w:eastAsia="Cambria"/>
        </w:rPr>
        <w:t>đích</w:t>
      </w:r>
      <w:proofErr w:type="spellEnd"/>
      <w:r w:rsidRPr="00DC2BA1">
        <w:rPr>
          <w:rFonts w:eastAsia="Cambria"/>
        </w:rPr>
        <w:t xml:space="preserve"> </w:t>
      </w:r>
      <w:proofErr w:type="spellStart"/>
      <w:r w:rsidRPr="00DC2BA1">
        <w:rPr>
          <w:rFonts w:eastAsia="Cambria"/>
        </w:rPr>
        <w:t>của</w:t>
      </w:r>
      <w:proofErr w:type="spellEnd"/>
      <w:r w:rsidRPr="00DC2BA1">
        <w:rPr>
          <w:rFonts w:eastAsia="Cambria"/>
        </w:rPr>
        <w:t xml:space="preserve"> diagram </w:t>
      </w:r>
      <w:proofErr w:type="spellStart"/>
      <w:r w:rsidRPr="00DC2BA1">
        <w:rPr>
          <w:rFonts w:eastAsia="Cambria"/>
        </w:rPr>
        <w:t>trước</w:t>
      </w:r>
      <w:proofErr w:type="spellEnd"/>
      <w:r w:rsidRPr="00DC2BA1">
        <w:rPr>
          <w:rFonts w:eastAsia="Cambria"/>
        </w:rPr>
        <w:t xml:space="preserve"> </w:t>
      </w:r>
      <w:proofErr w:type="spellStart"/>
      <w:r w:rsidRPr="00DC2BA1">
        <w:rPr>
          <w:rFonts w:eastAsia="Cambria"/>
        </w:rPr>
        <w:t>khi</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hiện</w:t>
      </w:r>
      <w:proofErr w:type="spellEnd"/>
      <w:r w:rsidRPr="00DC2BA1">
        <w:rPr>
          <w:rFonts w:eastAsia="Cambria"/>
        </w:rPr>
        <w:t xml:space="preserve"> </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&gt;.</w:t>
      </w:r>
    </w:p>
    <w:p w14:paraId="66DB119F"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14:paraId="66DB11A8" w14:textId="77777777" w:rsidR="00DC2BA1" w:rsidRPr="00DC2BA1" w:rsidRDefault="00DC2BA1" w:rsidP="00DC2BA1">
      <w:pPr>
        <w:pStyle w:val="Heading2"/>
        <w:rPr>
          <w:lang w:val="en-GB" w:eastAsia="ja-JP"/>
        </w:rPr>
      </w:pPr>
      <w:bookmarkStart w:id="76" w:name="_Toc420171906"/>
      <w:r w:rsidRPr="00DC2BA1">
        <w:rPr>
          <w:lang w:val="en-GB" w:eastAsia="ja-JP"/>
        </w:rPr>
        <w:t>User Interface Design</w:t>
      </w:r>
      <w:bookmarkEnd w:id="76"/>
    </w:p>
    <w:p w14:paraId="66DB11A9" w14:textId="77777777" w:rsidR="00DC2BA1" w:rsidRPr="00DC2BA1" w:rsidRDefault="00DC2BA1" w:rsidP="00DC2BA1">
      <w:pPr>
        <w:rPr>
          <w:rFonts w:eastAsia="Cambria"/>
          <w:lang w:val="en-GB" w:eastAsia="ja-JP"/>
        </w:rPr>
      </w:pPr>
      <w:r w:rsidRPr="00DC2BA1">
        <w:rPr>
          <w:rFonts w:eastAsia="Cambria"/>
          <w:lang w:val="en-GB" w:eastAsia="ja-JP"/>
        </w:rPr>
        <w:t>&lt;</w:t>
      </w:r>
      <w:proofErr w:type="spellStart"/>
      <w:r w:rsidRPr="00DC2BA1">
        <w:rPr>
          <w:rFonts w:eastAsia="Cambria"/>
          <w:lang w:val="en-GB" w:eastAsia="ja-JP"/>
        </w:rPr>
        <w:t>Chụp</w:t>
      </w:r>
      <w:proofErr w:type="spellEnd"/>
      <w:r w:rsidRPr="00DC2BA1">
        <w:rPr>
          <w:rFonts w:eastAsia="Cambria"/>
          <w:lang w:val="en-GB" w:eastAsia="ja-JP"/>
        </w:rPr>
        <w:t xml:space="preserve"> </w:t>
      </w:r>
      <w:proofErr w:type="spellStart"/>
      <w:r w:rsidRPr="00DC2BA1">
        <w:rPr>
          <w:rFonts w:eastAsia="Cambria"/>
          <w:lang w:val="en-GB" w:eastAsia="ja-JP"/>
        </w:rPr>
        <w:t>và</w:t>
      </w:r>
      <w:proofErr w:type="spellEnd"/>
      <w:r w:rsidRPr="00DC2BA1">
        <w:rPr>
          <w:rFonts w:eastAsia="Cambria"/>
          <w:lang w:val="en-GB" w:eastAsia="ja-JP"/>
        </w:rPr>
        <w:t xml:space="preserve"> </w:t>
      </w:r>
      <w:proofErr w:type="spellStart"/>
      <w:r w:rsidRPr="00DC2BA1">
        <w:rPr>
          <w:rFonts w:eastAsia="Cambria"/>
          <w:lang w:val="en-GB" w:eastAsia="ja-JP"/>
        </w:rPr>
        <w:t>mô</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màn</w:t>
      </w:r>
      <w:proofErr w:type="spellEnd"/>
      <w:r w:rsidRPr="00DC2BA1">
        <w:rPr>
          <w:rFonts w:eastAsia="Cambria"/>
          <w:lang w:val="en-GB" w:eastAsia="ja-JP"/>
        </w:rPr>
        <w:t xml:space="preserve"> </w:t>
      </w:r>
      <w:proofErr w:type="spellStart"/>
      <w:r w:rsidRPr="00DC2BA1">
        <w:rPr>
          <w:rFonts w:eastAsia="Cambria"/>
          <w:lang w:val="en-GB" w:eastAsia="ja-JP"/>
        </w:rPr>
        <w:t>hình</w:t>
      </w:r>
      <w:proofErr w:type="spellEnd"/>
      <w:r w:rsidRPr="00DC2BA1">
        <w:rPr>
          <w:rFonts w:eastAsia="Cambria"/>
          <w:lang w:val="en-GB" w:eastAsia="ja-JP"/>
        </w:rPr>
        <w:t xml:space="preserve">&gt;. </w:t>
      </w:r>
      <w:proofErr w:type="spellStart"/>
      <w:r w:rsidRPr="00DC2BA1">
        <w:rPr>
          <w:rFonts w:eastAsia="Cambria"/>
          <w:lang w:val="en-GB" w:eastAsia="ja-JP"/>
        </w:rPr>
        <w:t>Lưu</w:t>
      </w:r>
      <w:proofErr w:type="spellEnd"/>
      <w:r w:rsidRPr="00DC2BA1">
        <w:rPr>
          <w:rFonts w:eastAsia="Cambria"/>
          <w:lang w:val="en-GB" w:eastAsia="ja-JP"/>
        </w:rPr>
        <w:t xml:space="preserve"> ý </w:t>
      </w:r>
      <w:proofErr w:type="spellStart"/>
      <w:r w:rsidRPr="00DC2BA1">
        <w:rPr>
          <w:rFonts w:eastAsia="Cambria"/>
          <w:lang w:val="en-GB" w:eastAsia="ja-JP"/>
        </w:rPr>
        <w:t>phải</w:t>
      </w:r>
      <w:proofErr w:type="spellEnd"/>
      <w:r w:rsidRPr="00DC2BA1">
        <w:rPr>
          <w:rFonts w:eastAsia="Cambria"/>
          <w:lang w:val="en-GB" w:eastAsia="ja-JP"/>
        </w:rPr>
        <w:t xml:space="preserve"> </w:t>
      </w:r>
      <w:proofErr w:type="spellStart"/>
      <w:r w:rsidRPr="00DC2BA1">
        <w:rPr>
          <w:rFonts w:eastAsia="Cambria"/>
          <w:lang w:val="en-GB" w:eastAsia="ja-JP"/>
        </w:rPr>
        <w:t>đánh</w:t>
      </w:r>
      <w:proofErr w:type="spellEnd"/>
      <w:r w:rsidRPr="00DC2BA1">
        <w:rPr>
          <w:rFonts w:eastAsia="Cambria"/>
          <w:lang w:val="en-GB" w:eastAsia="ja-JP"/>
        </w:rPr>
        <w:t xml:space="preserve"> </w:t>
      </w:r>
      <w:proofErr w:type="spellStart"/>
      <w:r w:rsidRPr="00DC2BA1">
        <w:rPr>
          <w:rFonts w:eastAsia="Cambria"/>
          <w:lang w:val="en-GB" w:eastAsia="ja-JP"/>
        </w:rPr>
        <w:t>số</w:t>
      </w:r>
      <w:proofErr w:type="spellEnd"/>
      <w:r w:rsidRPr="00DC2BA1">
        <w:rPr>
          <w:rFonts w:eastAsia="Cambria"/>
          <w:lang w:val="en-GB" w:eastAsia="ja-JP"/>
        </w:rPr>
        <w:t xml:space="preserve"> </w:t>
      </w:r>
      <w:proofErr w:type="spellStart"/>
      <w:r w:rsidRPr="00DC2BA1">
        <w:rPr>
          <w:rFonts w:eastAsia="Cambria"/>
          <w:lang w:val="en-GB" w:eastAsia="ja-JP"/>
        </w:rPr>
        <w:t>đặc</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Pr>
          <w:rFonts w:eastAsia="Cambria"/>
          <w:lang w:val="en-GB" w:eastAsia="ja-JP"/>
        </w:rPr>
        <w:t xml:space="preserve"> </w:t>
      </w:r>
      <w:r w:rsidRPr="00DC2BA1">
        <w:rPr>
          <w:rFonts w:eastAsia="Cambria"/>
          <w:lang w:val="en-GB" w:eastAsia="ja-JP"/>
        </w:rPr>
        <w:t xml:space="preserve">control </w:t>
      </w:r>
      <w:proofErr w:type="spellStart"/>
      <w:r w:rsidRPr="00DC2BA1">
        <w:rPr>
          <w:rFonts w:eastAsia="Cambria"/>
          <w:lang w:val="en-GB" w:eastAsia="ja-JP"/>
        </w:rPr>
        <w:t>trên</w:t>
      </w:r>
      <w:proofErr w:type="spellEnd"/>
      <w:r w:rsidRPr="00DC2BA1">
        <w:rPr>
          <w:rFonts w:eastAsia="Cambria"/>
          <w:lang w:val="en-GB" w:eastAsia="ja-JP"/>
        </w:rPr>
        <w:t xml:space="preserve"> </w:t>
      </w:r>
      <w:proofErr w:type="spellStart"/>
      <w:r w:rsidRPr="00DC2BA1">
        <w:rPr>
          <w:rFonts w:eastAsia="Cambria"/>
          <w:lang w:val="en-GB" w:eastAsia="ja-JP"/>
        </w:rPr>
        <w:t>giao</w:t>
      </w:r>
      <w:proofErr w:type="spellEnd"/>
      <w:r w:rsidRPr="00DC2BA1">
        <w:rPr>
          <w:rFonts w:eastAsia="Cambria"/>
          <w:lang w:val="en-GB" w:eastAsia="ja-JP"/>
        </w:rPr>
        <w:t xml:space="preserve"> </w:t>
      </w:r>
      <w:proofErr w:type="spellStart"/>
      <w:r w:rsidRPr="00DC2BA1">
        <w:rPr>
          <w:rFonts w:eastAsia="Cambria"/>
          <w:lang w:val="en-GB" w:eastAsia="ja-JP"/>
        </w:rPr>
        <w:t>diện</w:t>
      </w:r>
      <w:proofErr w:type="spellEnd"/>
      <w:r w:rsidRPr="00DC2BA1">
        <w:rPr>
          <w:rFonts w:eastAsia="Cambria"/>
          <w:lang w:val="en-GB" w:eastAsia="ja-JP"/>
        </w:rPr>
        <w:t xml:space="preserve"> </w:t>
      </w:r>
      <w:proofErr w:type="spellStart"/>
      <w:r w:rsidRPr="00DC2BA1">
        <w:rPr>
          <w:rFonts w:eastAsia="Cambria"/>
          <w:lang w:val="en-GB" w:eastAsia="ja-JP"/>
        </w:rPr>
        <w:t>cùng</w:t>
      </w:r>
      <w:proofErr w:type="spellEnd"/>
      <w:r w:rsidRPr="00DC2BA1">
        <w:rPr>
          <w:rFonts w:eastAsia="Cambria"/>
          <w:lang w:val="en-GB" w:eastAsia="ja-JP"/>
        </w:rPr>
        <w:t xml:space="preserve"> </w:t>
      </w:r>
      <w:proofErr w:type="spellStart"/>
      <w:r w:rsidRPr="00DC2BA1">
        <w:rPr>
          <w:rFonts w:eastAsia="Cambria"/>
          <w:lang w:val="en-GB" w:eastAsia="ja-JP"/>
        </w:rPr>
        <w:t>với</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sidRPr="00DC2BA1">
        <w:rPr>
          <w:rFonts w:eastAsia="Cambria"/>
          <w:lang w:val="en-GB" w:eastAsia="ja-JP"/>
        </w:rPr>
        <w:t xml:space="preserve"> </w:t>
      </w:r>
      <w:proofErr w:type="spellStart"/>
      <w:r w:rsidRPr="00DC2BA1">
        <w:rPr>
          <w:rFonts w:eastAsia="Cambria"/>
          <w:lang w:val="en-GB" w:eastAsia="ja-JP"/>
        </w:rPr>
        <w:t>thành</w:t>
      </w:r>
      <w:proofErr w:type="spellEnd"/>
      <w:r w:rsidRPr="00DC2BA1">
        <w:rPr>
          <w:rFonts w:eastAsia="Cambria"/>
          <w:lang w:val="en-GB" w:eastAsia="ja-JP"/>
        </w:rPr>
        <w:t xml:space="preserve"> </w:t>
      </w:r>
      <w:proofErr w:type="spellStart"/>
      <w:r w:rsidRPr="00DC2BA1">
        <w:rPr>
          <w:rFonts w:eastAsia="Cambria"/>
          <w:lang w:val="en-GB" w:eastAsia="ja-JP"/>
        </w:rPr>
        <w:t>phần</w:t>
      </w:r>
      <w:proofErr w:type="spellEnd"/>
      <w:r w:rsidRPr="00DC2BA1">
        <w:rPr>
          <w:rFonts w:eastAsia="Cambria"/>
          <w:lang w:val="en-GB" w:eastAsia="ja-JP"/>
        </w:rPr>
        <w:t xml:space="preserve"> </w:t>
      </w:r>
      <w:proofErr w:type="spellStart"/>
      <w:r w:rsidRPr="00DC2BA1">
        <w:rPr>
          <w:rFonts w:eastAsia="Cambria"/>
          <w:lang w:val="en-GB" w:eastAsia="ja-JP"/>
        </w:rPr>
        <w:t>trong</w:t>
      </w:r>
      <w:proofErr w:type="spellEnd"/>
      <w:r w:rsidRPr="00DC2BA1">
        <w:rPr>
          <w:rFonts w:eastAsia="Cambria"/>
          <w:lang w:val="en-GB" w:eastAsia="ja-JP"/>
        </w:rPr>
        <w:t xml:space="preserve"> </w:t>
      </w:r>
      <w:proofErr w:type="spellStart"/>
      <w:r w:rsidRPr="00DC2BA1">
        <w:rPr>
          <w:rFonts w:eastAsia="Cambria"/>
          <w:lang w:val="en-GB" w:eastAsia="ja-JP"/>
        </w:rPr>
        <w:t>ràng</w:t>
      </w:r>
      <w:proofErr w:type="spellEnd"/>
      <w:r>
        <w:rPr>
          <w:rFonts w:eastAsia="Cambria"/>
          <w:lang w:val="en-GB" w:eastAsia="ja-JP"/>
        </w:rPr>
        <w:t xml:space="preserve"> </w:t>
      </w:r>
      <w:proofErr w:type="spellStart"/>
      <w:r w:rsidRPr="00DC2BA1">
        <w:rPr>
          <w:rFonts w:eastAsia="Cambria"/>
          <w:lang w:val="en-GB" w:eastAsia="ja-JP"/>
        </w:rPr>
        <w:t>buộc</w:t>
      </w:r>
      <w:proofErr w:type="spellEnd"/>
    </w:p>
    <w:p w14:paraId="66DB11AA" w14:textId="77777777" w:rsidR="00DC2BA1" w:rsidRPr="00DC2BA1" w:rsidRDefault="00DC2BA1" w:rsidP="00DC2BA1">
      <w:pPr>
        <w:rPr>
          <w:rFonts w:eastAsia="Cambria"/>
          <w:lang w:val="en-GB" w:eastAsia="ja-JP"/>
        </w:rPr>
      </w:pPr>
      <w:proofErr w:type="spellStart"/>
      <w:r w:rsidRPr="00DC2BA1">
        <w:rPr>
          <w:rFonts w:eastAsia="Cambria"/>
          <w:lang w:val="en-GB" w:eastAsia="ja-JP"/>
        </w:rPr>
        <w:t>Ví</w:t>
      </w:r>
      <w:proofErr w:type="spellEnd"/>
      <w:r w:rsidRPr="00DC2BA1">
        <w:rPr>
          <w:rFonts w:eastAsia="Cambria"/>
          <w:lang w:val="en-GB" w:eastAsia="ja-JP"/>
        </w:rPr>
        <w:t xml:space="preserve"> </w:t>
      </w:r>
      <w:proofErr w:type="spellStart"/>
      <w:r w:rsidRPr="00DC2BA1">
        <w:rPr>
          <w:rFonts w:eastAsia="Cambria"/>
          <w:lang w:val="en-GB" w:eastAsia="ja-JP"/>
        </w:rPr>
        <w:t>dụ</w:t>
      </w:r>
      <w:proofErr w:type="spellEnd"/>
    </w:p>
    <w:p w14:paraId="66DB11AB" w14:textId="77777777" w:rsidR="00DC2BA1" w:rsidRPr="00DC2BA1" w:rsidRDefault="00DC2BA1" w:rsidP="00DC2BA1">
      <w:pPr>
        <w:pStyle w:val="Heading3"/>
        <w:rPr>
          <w:lang w:val="en-GB" w:eastAsia="ja-JP"/>
        </w:rPr>
      </w:pPr>
      <w:bookmarkStart w:id="77" w:name="_Toc420171907"/>
      <w:r w:rsidRPr="00DC2BA1">
        <w:rPr>
          <w:lang w:val="en-GB" w:eastAsia="ja-JP"/>
        </w:rPr>
        <w:lastRenderedPageBreak/>
        <w:t>Guest Interface Design</w:t>
      </w:r>
      <w:bookmarkEnd w:id="77"/>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79" w:name="_Toc420171908"/>
      <w:r w:rsidRPr="00537A75">
        <w:rPr>
          <w:lang w:val="en-GB" w:eastAsia="ja-JP"/>
        </w:rPr>
        <w:t>Database Design</w:t>
      </w:r>
      <w:bookmarkEnd w:id="79"/>
    </w:p>
    <w:p w14:paraId="66DB11D9" w14:textId="77777777" w:rsidR="00537A75" w:rsidRPr="00537A75" w:rsidRDefault="00537A75" w:rsidP="00537A75">
      <w:pPr>
        <w:pStyle w:val="Heading3"/>
        <w:rPr>
          <w:lang w:val="en-GB" w:eastAsia="ja-JP"/>
        </w:rPr>
      </w:pPr>
      <w:bookmarkStart w:id="80" w:name="_Toc420171909"/>
      <w:r w:rsidRPr="00537A75">
        <w:rPr>
          <w:lang w:val="en-GB" w:eastAsia="ja-JP"/>
        </w:rPr>
        <w:t>Logical Diagram</w:t>
      </w:r>
      <w:bookmarkEnd w:id="80"/>
    </w:p>
    <w:p w14:paraId="66DB11D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kế</w:t>
      </w:r>
      <w:proofErr w:type="spellEnd"/>
      <w:r w:rsidRPr="00537A75">
        <w:rPr>
          <w:rFonts w:eastAsia="Cambria"/>
          <w:lang w:val="en-GB" w:eastAsia="ja-JP"/>
        </w:rPr>
        <w:t xml:space="preserve"> logical&gt;</w:t>
      </w:r>
    </w:p>
    <w:p w14:paraId="66DB11DB" w14:textId="77777777" w:rsidR="00537A75" w:rsidRPr="00537A75" w:rsidRDefault="00537A75" w:rsidP="00537A75">
      <w:pPr>
        <w:pStyle w:val="Heading3"/>
        <w:rPr>
          <w:lang w:val="en-GB" w:eastAsia="ja-JP"/>
        </w:rPr>
      </w:pPr>
      <w:bookmarkStart w:id="81" w:name="_Toc420171910"/>
      <w:r w:rsidRPr="00537A75">
        <w:rPr>
          <w:lang w:val="en-GB" w:eastAsia="ja-JP"/>
        </w:rPr>
        <w:t>Data Dictionary</w:t>
      </w:r>
      <w:bookmarkEnd w:id="81"/>
    </w:p>
    <w:p w14:paraId="66DB11DC" w14:textId="77777777" w:rsid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Mô</w:t>
      </w:r>
      <w:proofErr w:type="spellEnd"/>
      <w:r w:rsidRPr="00537A75">
        <w:rPr>
          <w:rFonts w:eastAsia="Cambria"/>
          <w:lang w:val="en-GB" w:eastAsia="ja-JP"/>
        </w:rPr>
        <w:t xml:space="preserve"> </w:t>
      </w:r>
      <w:proofErr w:type="spellStart"/>
      <w:r w:rsidRPr="00537A75">
        <w:rPr>
          <w:rFonts w:eastAsia="Cambria"/>
          <w:lang w:val="en-GB" w:eastAsia="ja-JP"/>
        </w:rPr>
        <w:t>tả</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&gt;</w:t>
      </w:r>
    </w:p>
    <w:tbl>
      <w:tblPr>
        <w:tblStyle w:val="LightGrid-Accent1"/>
        <w:tblW w:w="0" w:type="auto"/>
        <w:tblLook w:val="06A0" w:firstRow="1" w:lastRow="0" w:firstColumn="1" w:lastColumn="0" w:noHBand="1" w:noVBand="1"/>
      </w:tblPr>
      <w:tblGrid>
        <w:gridCol w:w="4401"/>
        <w:gridCol w:w="4420"/>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83" w:name="_Toc420171911"/>
      <w:r w:rsidRPr="00537A75">
        <w:rPr>
          <w:lang w:val="en-GB" w:eastAsia="ja-JP"/>
        </w:rPr>
        <w:t>Algorithms</w:t>
      </w:r>
      <w:bookmarkEnd w:id="83"/>
    </w:p>
    <w:p w14:paraId="66DB11F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phần</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nhóm</w:t>
      </w:r>
      <w:proofErr w:type="spellEnd"/>
      <w:r w:rsidRPr="00537A75">
        <w:rPr>
          <w:rFonts w:eastAsia="Cambria"/>
          <w:lang w:val="en-GB" w:eastAsia="ja-JP"/>
        </w:rPr>
        <w:t xml:space="preserve"> </w:t>
      </w:r>
      <w:proofErr w:type="spellStart"/>
      <w:r w:rsidRPr="00537A75">
        <w:rPr>
          <w:rFonts w:eastAsia="Cambria"/>
          <w:lang w:val="en-GB" w:eastAsia="ja-JP"/>
        </w:rPr>
        <w:t>đã</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chú</w:t>
      </w:r>
      <w:proofErr w:type="spellEnd"/>
      <w:r w:rsidRPr="00537A75">
        <w:rPr>
          <w:rFonts w:eastAsia="Cambria"/>
          <w:lang w:val="en-GB" w:eastAsia="ja-JP"/>
        </w:rPr>
        <w:t xml:space="preserve"> ý </w:t>
      </w:r>
      <w:proofErr w:type="spellStart"/>
      <w:r w:rsidRPr="00537A75">
        <w:rPr>
          <w:rFonts w:eastAsia="Cambria"/>
          <w:lang w:val="en-GB" w:eastAsia="ja-JP"/>
        </w:rPr>
        <w:t>không</w:t>
      </w:r>
      <w:proofErr w:type="spellEnd"/>
      <w:r w:rsidRPr="00537A75">
        <w:rPr>
          <w:rFonts w:eastAsia="Cambria"/>
          <w:lang w:val="en-GB" w:eastAsia="ja-JP"/>
        </w:rPr>
        <w:t xml:space="preserve"> </w:t>
      </w:r>
      <w:proofErr w:type="spellStart"/>
      <w:r w:rsidRPr="00537A75">
        <w:rPr>
          <w:rFonts w:eastAsia="Cambria"/>
          <w:lang w:val="en-GB" w:eastAsia="ja-JP"/>
        </w:rPr>
        <w:t>nhất</w:t>
      </w:r>
      <w:proofErr w:type="spellEnd"/>
      <w:r w:rsidRPr="00537A75">
        <w:rPr>
          <w:rFonts w:eastAsia="Cambria"/>
          <w:lang w:val="en-GB" w:eastAsia="ja-JP"/>
        </w:rPr>
        <w:t xml:space="preserve"> </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nổi</w:t>
      </w:r>
      <w:proofErr w:type="spellEnd"/>
      <w:r w:rsidRPr="00537A75">
        <w:rPr>
          <w:rFonts w:eastAsia="Cambria"/>
          <w:lang w:val="en-GB" w:eastAsia="ja-JP"/>
        </w:rPr>
        <w:t xml:space="preserve"> </w:t>
      </w:r>
      <w:proofErr w:type="spellStart"/>
      <w:r w:rsidRPr="00537A75">
        <w:rPr>
          <w:rFonts w:eastAsia="Cambria"/>
          <w:lang w:val="en-GB" w:eastAsia="ja-JP"/>
        </w:rPr>
        <w:t>tiếng</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có</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tổ</w:t>
      </w:r>
      <w:proofErr w:type="spellEnd"/>
      <w:r w:rsidRPr="00537A75">
        <w:rPr>
          <w:rFonts w:eastAsia="Cambria"/>
          <w:lang w:val="en-GB" w:eastAsia="ja-JP"/>
        </w:rPr>
        <w:t xml:space="preserve"> </w:t>
      </w:r>
      <w:proofErr w:type="spellStart"/>
      <w:r w:rsidRPr="00537A75">
        <w:rPr>
          <w:rFonts w:eastAsia="Cambria"/>
          <w:lang w:val="en-GB" w:eastAsia="ja-JP"/>
        </w:rPr>
        <w:t>chức</w:t>
      </w:r>
      <w:proofErr w:type="spellEnd"/>
      <w:r w:rsidRPr="00537A75">
        <w:rPr>
          <w:rFonts w:eastAsia="Cambria"/>
          <w:lang w:val="en-GB" w:eastAsia="ja-JP"/>
        </w:rPr>
        <w:t xml:space="preserve"> </w:t>
      </w:r>
      <w:proofErr w:type="spellStart"/>
      <w:r w:rsidRPr="00537A75">
        <w:rPr>
          <w:rFonts w:eastAsia="Cambria"/>
          <w:lang w:val="en-GB" w:eastAsia="ja-JP"/>
        </w:rPr>
        <w:t>dữ</w:t>
      </w:r>
      <w:proofErr w:type="spellEnd"/>
      <w:r w:rsidRPr="00537A75">
        <w:rPr>
          <w:rFonts w:eastAsia="Cambria"/>
          <w:lang w:val="en-GB" w:eastAsia="ja-JP"/>
        </w:rPr>
        <w:t xml:space="preserve"> </w:t>
      </w:r>
      <w:proofErr w:type="spellStart"/>
      <w:r w:rsidRPr="00537A75">
        <w:rPr>
          <w:rFonts w:eastAsia="Cambria"/>
          <w:lang w:val="en-GB" w:eastAsia="ja-JP"/>
        </w:rPr>
        <w:t>liệu</w:t>
      </w:r>
      <w:proofErr w:type="spellEnd"/>
      <w:r w:rsidRPr="00537A75">
        <w:rPr>
          <w:rFonts w:eastAsia="Cambria"/>
          <w:lang w:val="en-GB" w:eastAsia="ja-JP"/>
        </w:rPr>
        <w:t xml:space="preserve"> </w:t>
      </w:r>
      <w:proofErr w:type="spellStart"/>
      <w:r w:rsidRPr="00537A75">
        <w:rPr>
          <w:rFonts w:eastAsia="Cambria"/>
          <w:lang w:val="en-GB" w:eastAsia="ja-JP"/>
        </w:rPr>
        <w:t>cũng</w:t>
      </w:r>
      <w:proofErr w:type="spellEnd"/>
      <w:r w:rsidRPr="00537A75">
        <w:rPr>
          <w:rFonts w:eastAsia="Cambria"/>
          <w:lang w:val="en-GB" w:eastAsia="ja-JP"/>
        </w:rPr>
        <w:t xml:space="preserve"> </w:t>
      </w:r>
      <w:proofErr w:type="spellStart"/>
      <w:r w:rsidRPr="00537A75">
        <w:rPr>
          <w:rFonts w:eastAsia="Cambria"/>
          <w:lang w:val="en-GB" w:eastAsia="ja-JP"/>
        </w:rPr>
        <w:t>như</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do </w:t>
      </w:r>
      <w:proofErr w:type="spellStart"/>
      <w:r w:rsidRPr="00537A75">
        <w:rPr>
          <w:rFonts w:eastAsia="Cambria"/>
          <w:lang w:val="en-GB" w:eastAsia="ja-JP"/>
        </w:rPr>
        <w:t>nhóm</w:t>
      </w:r>
      <w:proofErr w:type="spellEnd"/>
      <w:r>
        <w:rPr>
          <w:rFonts w:eastAsia="Cambria"/>
          <w:lang w:val="en-GB" w:eastAsia="ja-JP"/>
        </w:rPr>
        <w:t xml:space="preserve"> </w:t>
      </w:r>
      <w:proofErr w:type="spellStart"/>
      <w:r w:rsidRPr="00537A75">
        <w:rPr>
          <w:rFonts w:eastAsia="Cambria"/>
          <w:lang w:val="en-GB" w:eastAsia="ja-JP"/>
        </w:rPr>
        <w:t>đang</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hiện</w:t>
      </w:r>
      <w:proofErr w:type="spellEnd"/>
      <w:r w:rsidRPr="00537A75">
        <w:rPr>
          <w:rFonts w:eastAsia="Cambria"/>
          <w:lang w:val="en-GB" w:eastAsia="ja-JP"/>
        </w:rPr>
        <w:t xml:space="preserve"> ở </w:t>
      </w:r>
      <w:proofErr w:type="spellStart"/>
      <w:r w:rsidRPr="00537A75">
        <w:rPr>
          <w:rFonts w:eastAsia="Cambria"/>
          <w:lang w:val="en-GB" w:eastAsia="ja-JP"/>
        </w:rPr>
        <w:t>bên</w:t>
      </w:r>
      <w:proofErr w:type="spellEnd"/>
      <w:r w:rsidRPr="00537A75">
        <w:rPr>
          <w:rFonts w:eastAsia="Cambria"/>
          <w:lang w:val="en-GB" w:eastAsia="ja-JP"/>
        </w:rPr>
        <w:t xml:space="preserve"> </w:t>
      </w:r>
      <w:proofErr w:type="spellStart"/>
      <w:r w:rsidRPr="00537A75">
        <w:rPr>
          <w:rFonts w:eastAsia="Cambria"/>
          <w:lang w:val="en-GB" w:eastAsia="ja-JP"/>
        </w:rPr>
        <w:t>trong</w:t>
      </w:r>
      <w:proofErr w:type="spellEnd"/>
      <w:r w:rsidRPr="00537A75">
        <w:rPr>
          <w:rFonts w:eastAsia="Cambria"/>
          <w:lang w:val="en-GB" w:eastAsia="ja-JP"/>
        </w:rPr>
        <w:t xml:space="preserve"> </w:t>
      </w:r>
      <w:proofErr w:type="spellStart"/>
      <w:r w:rsidRPr="00537A75">
        <w:rPr>
          <w:rFonts w:eastAsia="Cambria"/>
          <w:lang w:val="en-GB" w:eastAsia="ja-JP"/>
        </w:rPr>
        <w:t>hệ</w:t>
      </w:r>
      <w:proofErr w:type="spellEnd"/>
      <w:r w:rsidRPr="00537A75">
        <w:rPr>
          <w:rFonts w:eastAsia="Cambria"/>
          <w:lang w:val="en-GB" w:eastAsia="ja-JP"/>
        </w:rPr>
        <w:t xml:space="preserve"> </w:t>
      </w:r>
      <w:proofErr w:type="spellStart"/>
      <w:r w:rsidRPr="00537A75">
        <w:rPr>
          <w:rFonts w:eastAsia="Cambria"/>
          <w:lang w:val="en-GB" w:eastAsia="ja-JP"/>
        </w:rPr>
        <w:t>thống</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bản</w:t>
      </w:r>
      <w:proofErr w:type="spellEnd"/>
      <w:r w:rsidRPr="00537A75">
        <w:rPr>
          <w:rFonts w:eastAsia="Cambria"/>
          <w:lang w:val="en-GB" w:eastAsia="ja-JP"/>
        </w:rPr>
        <w:t xml:space="preserve"> </w:t>
      </w:r>
      <w:proofErr w:type="spellStart"/>
      <w:r w:rsidRPr="00537A75">
        <w:rPr>
          <w:rFonts w:eastAsia="Cambria"/>
          <w:lang w:val="en-GB" w:eastAsia="ja-JP"/>
        </w:rPr>
        <w:t>chất</w:t>
      </w:r>
      <w:proofErr w:type="spellEnd"/>
      <w:r w:rsidRPr="00537A75">
        <w:rPr>
          <w:rFonts w:eastAsia="Cambria"/>
          <w:lang w:val="en-GB" w:eastAsia="ja-JP"/>
        </w:rPr>
        <w:t xml:space="preserve">, </w:t>
      </w:r>
      <w:proofErr w:type="spellStart"/>
      <w:r w:rsidRPr="00537A75">
        <w:rPr>
          <w:rFonts w:eastAsia="Cambria"/>
          <w:lang w:val="en-GB" w:eastAsia="ja-JP"/>
        </w:rPr>
        <w:t>phân</w:t>
      </w:r>
      <w:proofErr w:type="spellEnd"/>
      <w:r w:rsidRPr="00537A75">
        <w:rPr>
          <w:rFonts w:eastAsia="Cambria"/>
          <w:lang w:val="en-GB" w:eastAsia="ja-JP"/>
        </w:rPr>
        <w:t xml:space="preserve"> </w:t>
      </w:r>
      <w:proofErr w:type="spellStart"/>
      <w:r w:rsidRPr="00537A75">
        <w:rPr>
          <w:rFonts w:eastAsia="Cambria"/>
          <w:lang w:val="en-GB" w:eastAsia="ja-JP"/>
        </w:rPr>
        <w:t>tích</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độ</w:t>
      </w:r>
      <w:proofErr w:type="spellEnd"/>
      <w:r w:rsidRPr="00537A75">
        <w:rPr>
          <w:rFonts w:eastAsia="Cambria"/>
          <w:lang w:val="en-GB" w:eastAsia="ja-JP"/>
        </w:rPr>
        <w:t xml:space="preserve"> </w:t>
      </w:r>
      <w:proofErr w:type="spellStart"/>
      <w:r w:rsidRPr="00537A75">
        <w:rPr>
          <w:rFonts w:eastAsia="Cambria"/>
          <w:lang w:val="en-GB" w:eastAsia="ja-JP"/>
        </w:rPr>
        <w:t>phức</w:t>
      </w:r>
      <w:proofErr w:type="spellEnd"/>
      <w:r w:rsidRPr="00537A75">
        <w:rPr>
          <w:rFonts w:eastAsia="Cambria"/>
          <w:lang w:val="en-GB" w:eastAsia="ja-JP"/>
        </w:rPr>
        <w:t xml:space="preserve"> </w:t>
      </w:r>
      <w:proofErr w:type="spellStart"/>
      <w:r w:rsidRPr="00537A75">
        <w:rPr>
          <w:rFonts w:eastAsia="Cambria"/>
          <w:lang w:val="en-GB" w:eastAsia="ja-JP"/>
        </w:rPr>
        <w:t>tạp</w:t>
      </w:r>
      <w:proofErr w:type="spellEnd"/>
      <w:r w:rsidRPr="00537A75">
        <w:rPr>
          <w:rFonts w:eastAsia="Cambria"/>
          <w:lang w:val="en-GB" w:eastAsia="ja-JP"/>
        </w:rPr>
        <w:t xml:space="preserve">, </w:t>
      </w:r>
      <w:proofErr w:type="spellStart"/>
      <w:r w:rsidRPr="00537A75">
        <w:rPr>
          <w:rFonts w:eastAsia="Cambria"/>
          <w:lang w:val="en-GB" w:eastAsia="ja-JP"/>
        </w:rPr>
        <w:t>nếu</w:t>
      </w:r>
      <w:proofErr w:type="spellEnd"/>
      <w:r>
        <w:rPr>
          <w:rFonts w:eastAsia="Cambria"/>
          <w:lang w:val="en-GB" w:eastAsia="ja-JP"/>
        </w:rPr>
        <w:t xml:space="preserve"> </w:t>
      </w:r>
      <w:proofErr w:type="spellStart"/>
      <w:r w:rsidRPr="00537A75">
        <w:rPr>
          <w:rFonts w:eastAsia="Cambria"/>
          <w:lang w:val="en-GB" w:eastAsia="ja-JP"/>
        </w:rPr>
        <w:t>tham</w:t>
      </w:r>
      <w:proofErr w:type="spellEnd"/>
      <w:r w:rsidRPr="00537A75">
        <w:rPr>
          <w:rFonts w:eastAsia="Cambria"/>
          <w:lang w:val="en-GB" w:eastAsia="ja-JP"/>
        </w:rPr>
        <w:t xml:space="preserve"> </w:t>
      </w:r>
      <w:proofErr w:type="spellStart"/>
      <w:r w:rsidRPr="00537A75">
        <w:rPr>
          <w:rFonts w:eastAsia="Cambria"/>
          <w:lang w:val="en-GB" w:eastAsia="ja-JP"/>
        </w:rPr>
        <w:t>khảo</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nguồn</w:t>
      </w:r>
      <w:proofErr w:type="spellEnd"/>
      <w:r w:rsidRPr="00537A75">
        <w:rPr>
          <w:rFonts w:eastAsia="Cambria"/>
          <w:lang w:val="en-GB" w:eastAsia="ja-JP"/>
        </w:rPr>
        <w:t>&gt;</w:t>
      </w:r>
    </w:p>
    <w:p w14:paraId="66DB11FB" w14:textId="77777777" w:rsidR="00537A75" w:rsidRPr="00537A75" w:rsidRDefault="00537A75" w:rsidP="00537A75">
      <w:pPr>
        <w:rPr>
          <w:rFonts w:eastAsia="Cambria"/>
          <w:lang w:val="en-GB" w:eastAsia="ja-JP"/>
        </w:rPr>
      </w:pP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qui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nghiệp</w:t>
      </w:r>
      <w:proofErr w:type="spellEnd"/>
      <w:r w:rsidRPr="00537A75">
        <w:rPr>
          <w:rFonts w:eastAsia="Cambria"/>
          <w:lang w:val="en-GB" w:eastAsia="ja-JP"/>
        </w:rPr>
        <w:t xml:space="preserve"> </w:t>
      </w:r>
      <w:proofErr w:type="spellStart"/>
      <w:r w:rsidRPr="00537A75">
        <w:rPr>
          <w:rFonts w:eastAsia="Cambria"/>
          <w:lang w:val="en-GB" w:eastAsia="ja-JP"/>
        </w:rPr>
        <w:t>vụ</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khi</w:t>
      </w:r>
      <w:proofErr w:type="spellEnd"/>
      <w:r w:rsidRPr="00537A75">
        <w:rPr>
          <w:rFonts w:eastAsia="Cambria"/>
          <w:lang w:val="en-GB" w:eastAsia="ja-JP"/>
        </w:rPr>
        <w:t xml:space="preserve"> </w:t>
      </w:r>
      <w:proofErr w:type="spellStart"/>
      <w:r w:rsidRPr="00537A75">
        <w:rPr>
          <w:rFonts w:eastAsia="Cambria"/>
          <w:lang w:val="en-GB" w:eastAsia="ja-JP"/>
        </w:rPr>
        <w:t>làm</w:t>
      </w:r>
      <w:proofErr w:type="spellEnd"/>
      <w:r w:rsidRPr="00537A75">
        <w:rPr>
          <w:rFonts w:eastAsia="Cambria"/>
          <w:lang w:val="en-GB" w:eastAsia="ja-JP"/>
        </w:rPr>
        <w:t xml:space="preserve"> </w:t>
      </w:r>
      <w:proofErr w:type="spellStart"/>
      <w:r w:rsidRPr="00537A75">
        <w:rPr>
          <w:rFonts w:eastAsia="Cambria"/>
          <w:lang w:val="en-GB" w:eastAsia="ja-JP"/>
        </w:rPr>
        <w:t>bằng</w:t>
      </w:r>
      <w:proofErr w:type="spellEnd"/>
      <w:r w:rsidRPr="00537A75">
        <w:rPr>
          <w:rFonts w:eastAsia="Cambria"/>
          <w:lang w:val="en-GB" w:eastAsia="ja-JP"/>
        </w:rPr>
        <w:t xml:space="preserve"> </w:t>
      </w:r>
      <w:proofErr w:type="spellStart"/>
      <w:proofErr w:type="gramStart"/>
      <w:r w:rsidRPr="00537A75">
        <w:rPr>
          <w:rFonts w:eastAsia="Cambria"/>
          <w:lang w:val="en-GB" w:eastAsia="ja-JP"/>
        </w:rPr>
        <w:t>tay</w:t>
      </w:r>
      <w:proofErr w:type="spellEnd"/>
      <w:proofErr w:type="gramEnd"/>
      <w:r w:rsidRPr="00537A75">
        <w:rPr>
          <w:rFonts w:eastAsia="Cambria"/>
          <w:lang w:val="en-GB" w:eastAsia="ja-JP"/>
        </w:rPr>
        <w:t xml:space="preserve"> - </w:t>
      </w:r>
      <w:proofErr w:type="spellStart"/>
      <w:r w:rsidRPr="00537A75">
        <w:rPr>
          <w:rFonts w:eastAsia="Cambria"/>
          <w:lang w:val="en-GB" w:eastAsia="ja-JP"/>
        </w:rPr>
        <w:t>chưa</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r w:rsidRPr="00537A75">
        <w:rPr>
          <w:rFonts w:eastAsia="Cambria"/>
          <w:lang w:val="en-GB" w:eastAsia="ja-JP"/>
        </w:rPr>
        <w:t xml:space="preserve"> </w:t>
      </w:r>
      <w:proofErr w:type="spellStart"/>
      <w:r w:rsidRPr="00537A75">
        <w:rPr>
          <w:rFonts w:eastAsia="Cambria"/>
          <w:lang w:val="en-GB" w:eastAsia="ja-JP"/>
        </w:rPr>
        <w:t>và</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sidRPr="00537A75">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để</w:t>
      </w:r>
      <w:proofErr w:type="spellEnd"/>
      <w:r w:rsidRPr="00537A75">
        <w:rPr>
          <w:rFonts w:eastAsia="Cambria"/>
          <w:lang w:val="en-GB" w:eastAsia="ja-JP"/>
        </w:rPr>
        <w:t xml:space="preserve"> </w:t>
      </w:r>
      <w:proofErr w:type="spellStart"/>
      <w:r w:rsidRPr="00537A75">
        <w:rPr>
          <w:rFonts w:eastAsia="Cambria"/>
          <w:lang w:val="en-GB" w:eastAsia="ja-JP"/>
        </w:rPr>
        <w:t>cho</w:t>
      </w:r>
      <w:proofErr w:type="spellEnd"/>
      <w:r w:rsidRPr="00537A75">
        <w:rPr>
          <w:rFonts w:eastAsia="Cambria"/>
          <w:lang w:val="en-GB" w:eastAsia="ja-JP"/>
        </w:rPr>
        <w:t xml:space="preserve"> </w:t>
      </w:r>
      <w:proofErr w:type="spellStart"/>
      <w:r w:rsidRPr="00537A75">
        <w:rPr>
          <w:rFonts w:eastAsia="Cambria"/>
          <w:lang w:val="en-GB" w:eastAsia="ja-JP"/>
        </w:rPr>
        <w:t>thấy</w:t>
      </w:r>
      <w:proofErr w:type="spellEnd"/>
      <w:r w:rsidRPr="00537A75">
        <w:rPr>
          <w:rFonts w:eastAsia="Cambria"/>
          <w:lang w:val="en-GB" w:eastAsia="ja-JP"/>
        </w:rPr>
        <w:t xml:space="preserve"> </w:t>
      </w:r>
      <w:proofErr w:type="spellStart"/>
      <w:r w:rsidRPr="00537A75">
        <w:rPr>
          <w:rFonts w:eastAsia="Cambria"/>
          <w:lang w:val="en-GB" w:eastAsia="ja-JP"/>
        </w:rPr>
        <w:t>việc</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hay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w:t>
      </w:r>
      <w:proofErr w:type="spellStart"/>
      <w:r w:rsidRPr="00537A75">
        <w:rPr>
          <w:rFonts w:eastAsia="Cambria"/>
          <w:lang w:val="en-GB" w:eastAsia="ja-JP"/>
        </w:rPr>
        <w:t>vấn</w:t>
      </w:r>
      <w:proofErr w:type="spellEnd"/>
      <w:r w:rsidRPr="00537A75">
        <w:rPr>
          <w:rFonts w:eastAsia="Cambria"/>
          <w:lang w:val="en-GB" w:eastAsia="ja-JP"/>
        </w:rPr>
        <w:t xml:space="preserve"> </w:t>
      </w:r>
      <w:proofErr w:type="spellStart"/>
      <w:r w:rsidRPr="00537A75">
        <w:rPr>
          <w:rFonts w:eastAsia="Cambria"/>
          <w:lang w:val="en-GB" w:eastAsia="ja-JP"/>
        </w:rPr>
        <w:t>đề</w:t>
      </w:r>
      <w:proofErr w:type="spellEnd"/>
      <w:r w:rsidRPr="00537A75">
        <w:rPr>
          <w:rFonts w:eastAsia="Cambria"/>
          <w:lang w:val="en-GB" w:eastAsia="ja-JP"/>
        </w:rPr>
        <w:t xml:space="preserve"> </w:t>
      </w:r>
      <w:proofErr w:type="spellStart"/>
      <w:r w:rsidRPr="00537A75">
        <w:rPr>
          <w:rFonts w:eastAsia="Cambria"/>
          <w:lang w:val="en-GB" w:eastAsia="ja-JP"/>
        </w:rPr>
        <w:t>rồi</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đó</w:t>
      </w:r>
      <w:proofErr w:type="spellEnd"/>
      <w:r w:rsidRPr="00537A75">
        <w:rPr>
          <w:rFonts w:eastAsia="Cambria"/>
          <w:lang w:val="en-GB" w:eastAsia="ja-JP"/>
        </w:rPr>
        <w:t xml:space="preserve"> sang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p>
    <w:p w14:paraId="66DB11FC" w14:textId="77777777" w:rsidR="00537A75" w:rsidRPr="00537A75" w:rsidRDefault="00537A75" w:rsidP="00537A75">
      <w:pPr>
        <w:rPr>
          <w:rFonts w:eastAsia="Cambria"/>
          <w:lang w:val="en-GB" w:eastAsia="ja-JP"/>
        </w:rPr>
      </w:pPr>
      <w:proofErr w:type="spellStart"/>
      <w:r w:rsidRPr="00537A75">
        <w:rPr>
          <w:rFonts w:eastAsia="Cambria"/>
          <w:lang w:val="en-GB" w:eastAsia="ja-JP"/>
        </w:rPr>
        <w:t>Ví</w:t>
      </w:r>
      <w:proofErr w:type="spellEnd"/>
      <w:r w:rsidRPr="00537A75">
        <w:rPr>
          <w:rFonts w:eastAsia="Cambria"/>
          <w:lang w:val="en-GB" w:eastAsia="ja-JP"/>
        </w:rPr>
        <w:t xml:space="preserve"> </w:t>
      </w:r>
      <w:proofErr w:type="spellStart"/>
      <w:r w:rsidRPr="00537A75">
        <w:rPr>
          <w:rFonts w:eastAsia="Cambria"/>
          <w:lang w:val="en-GB" w:eastAsia="ja-JP"/>
        </w:rPr>
        <w:t>dụ</w:t>
      </w:r>
      <w:proofErr w:type="spellEnd"/>
    </w:p>
    <w:p w14:paraId="66DB11FD" w14:textId="77777777" w:rsidR="00537A75" w:rsidRPr="00537A75" w:rsidRDefault="00537A75" w:rsidP="00537A75">
      <w:pPr>
        <w:pStyle w:val="Heading3"/>
        <w:rPr>
          <w:lang w:val="en-GB" w:eastAsia="ja-JP"/>
        </w:rPr>
      </w:pPr>
      <w:bookmarkStart w:id="84" w:name="_Toc420171912"/>
      <w:r w:rsidRPr="00537A75">
        <w:rPr>
          <w:lang w:val="en-GB" w:eastAsia="ja-JP"/>
        </w:rPr>
        <w:t>Document Breakdown</w:t>
      </w:r>
      <w:bookmarkEnd w:id="84"/>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 xml:space="preserve">parts. Each part has </w:t>
      </w:r>
      <w:proofErr w:type="spellStart"/>
      <w:r w:rsidRPr="00537A75">
        <w:rPr>
          <w:rFonts w:eastAsia="Cambria"/>
          <w:lang w:val="en-GB" w:eastAsia="ja-JP"/>
        </w:rPr>
        <w:t>it</w:t>
      </w:r>
      <w:proofErr w:type="spellEnd"/>
      <w:r w:rsidRPr="00537A75">
        <w:rPr>
          <w:rFonts w:eastAsia="Cambria"/>
          <w:lang w:val="en-GB" w:eastAsia="ja-JP"/>
        </w:rPr>
        <w:t xml:space="preserve">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w:t>
      </w:r>
      <w:proofErr w:type="spellStart"/>
      <w:r w:rsidRPr="00537A75">
        <w:rPr>
          <w:rFonts w:eastAsia="Cambria"/>
          <w:lang w:val="en-GB" w:eastAsia="ja-JP"/>
        </w:rPr>
        <w:t>difficute</w:t>
      </w:r>
      <w:proofErr w:type="spellEnd"/>
      <w:r w:rsidRPr="00537A75">
        <w:rPr>
          <w:rFonts w:eastAsia="Cambria"/>
          <w:lang w:val="en-GB" w:eastAsia="ja-JP"/>
        </w:rPr>
        <w:t xml:space="preserv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4B6576">
      <w:pPr>
        <w:pStyle w:val="ListParagraph"/>
        <w:numPr>
          <w:ilvl w:val="0"/>
          <w:numId w:val="13"/>
        </w:numPr>
        <w:rPr>
          <w:rFonts w:eastAsia="Cambria"/>
        </w:rPr>
      </w:pPr>
      <w:r w:rsidRPr="00537A75">
        <w:rPr>
          <w:rFonts w:eastAsia="Cambria"/>
        </w:rPr>
        <w:t xml:space="preserve">Import both html file and directory that </w:t>
      </w:r>
      <w:proofErr w:type="spellStart"/>
      <w:r w:rsidRPr="00537A75">
        <w:rPr>
          <w:rFonts w:eastAsia="Cambria"/>
        </w:rPr>
        <w:t>incluses</w:t>
      </w:r>
      <w:proofErr w:type="spellEnd"/>
      <w:r w:rsidRPr="00537A75">
        <w:rPr>
          <w:rFonts w:eastAsia="Cambria"/>
        </w:rPr>
        <w:t xml:space="preserve"> all pictures of document.</w:t>
      </w:r>
    </w:p>
    <w:p w14:paraId="66DB1206" w14:textId="77777777" w:rsidR="00537A75" w:rsidRPr="00537A75" w:rsidRDefault="00537A75" w:rsidP="004B6576">
      <w:pPr>
        <w:pStyle w:val="ListParagraph"/>
        <w:numPr>
          <w:ilvl w:val="0"/>
          <w:numId w:val="14"/>
        </w:numPr>
        <w:rPr>
          <w:rFonts w:eastAsia="Cambria"/>
        </w:rPr>
      </w:pPr>
      <w:r w:rsidRPr="00537A75">
        <w:rPr>
          <w:rFonts w:eastAsia="Cambria"/>
        </w:rPr>
        <w:lastRenderedPageBreak/>
        <w:t xml:space="preserve">Using </w:t>
      </w:r>
      <w:proofErr w:type="spellStart"/>
      <w:r w:rsidRPr="00537A75">
        <w:rPr>
          <w:rFonts w:eastAsia="Cambria"/>
        </w:rPr>
        <w:t>xpath</w:t>
      </w:r>
      <w:proofErr w:type="spellEnd"/>
      <w:r w:rsidRPr="00537A75">
        <w:rPr>
          <w:rFonts w:eastAsia="Cambria"/>
        </w:rPr>
        <w:t xml:space="preserve"> to get data of html file as we need, include h1, h2, h3</w:t>
      </w:r>
      <w:proofErr w:type="gramStart"/>
      <w:r w:rsidRPr="00537A75">
        <w:rPr>
          <w:rFonts w:eastAsia="Cambria"/>
        </w:rPr>
        <w:t>,…,</w:t>
      </w:r>
      <w:proofErr w:type="gramEnd"/>
      <w:r w:rsidRPr="00537A75">
        <w:rPr>
          <w:rFonts w:eastAsia="Cambria"/>
        </w:rPr>
        <w:t xml:space="preserve"> image, text content,..</w:t>
      </w:r>
    </w:p>
    <w:p w14:paraId="66DB1207" w14:textId="77777777"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w:t>
      </w:r>
      <w:proofErr w:type="spellStart"/>
      <w:r w:rsidRPr="00537A75">
        <w:rPr>
          <w:rFonts w:eastAsia="Cambria"/>
          <w:lang w:val="en-GB" w:eastAsia="ja-JP"/>
        </w:rPr>
        <w:t>TitleA</w:t>
      </w:r>
      <w:proofErr w:type="spellEnd"/>
      <w:r w:rsidRPr="00537A75">
        <w:rPr>
          <w:rFonts w:eastAsia="Cambria"/>
          <w:lang w:val="en-GB" w:eastAsia="ja-JP"/>
        </w:rPr>
        <w:t xml:space="preserve">: </w:t>
      </w:r>
      <w:proofErr w:type="spellStart"/>
      <w:r w:rsidRPr="00537A75">
        <w:rPr>
          <w:rFonts w:eastAsia="Cambria"/>
          <w:lang w:val="en-GB" w:eastAsia="ja-JP"/>
        </w:rPr>
        <w:t>contentA</w:t>
      </w:r>
      <w:proofErr w:type="spellEnd"/>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14:paraId="66DB1212" w14:textId="77777777" w:rsidR="00537A75" w:rsidRPr="00537A75" w:rsidRDefault="00537A75" w:rsidP="00537A75">
      <w:pPr>
        <w:pStyle w:val="Heading3"/>
        <w:rPr>
          <w:lang w:val="en-GB" w:eastAsia="ja-JP"/>
        </w:rPr>
      </w:pPr>
      <w:bookmarkStart w:id="86" w:name="_Toc420171913"/>
      <w:r w:rsidRPr="00537A75">
        <w:rPr>
          <w:lang w:val="en-GB" w:eastAsia="ja-JP"/>
        </w:rPr>
        <w:t>String Comparison</w:t>
      </w:r>
      <w:bookmarkEnd w:id="86"/>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14:paraId="66DB121A" w14:textId="77777777"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4B6576">
      <w:pPr>
        <w:pStyle w:val="ListParagraph"/>
        <w:numPr>
          <w:ilvl w:val="0"/>
          <w:numId w:val="18"/>
        </w:numPr>
        <w:rPr>
          <w:rFonts w:eastAsia="Cambria"/>
        </w:rPr>
      </w:pPr>
      <w:r w:rsidRPr="004C4E0B">
        <w:rPr>
          <w:rFonts w:eastAsia="Cambria"/>
        </w:rPr>
        <w:t>Upper case 2 strings:</w:t>
      </w:r>
    </w:p>
    <w:p w14:paraId="66DB1220" w14:textId="77777777" w:rsidR="00537A75" w:rsidRPr="004C4E0B" w:rsidRDefault="00537A75" w:rsidP="004B6576">
      <w:pPr>
        <w:pStyle w:val="ListParagraph"/>
        <w:numPr>
          <w:ilvl w:val="1"/>
          <w:numId w:val="18"/>
        </w:numPr>
        <w:rPr>
          <w:rFonts w:eastAsia="Cambria"/>
        </w:rPr>
      </w:pPr>
      <w:r w:rsidRPr="004C4E0B">
        <w:rPr>
          <w:rFonts w:eastAsia="Cambria"/>
        </w:rPr>
        <w:t xml:space="preserve">France </w:t>
      </w:r>
      <w:proofErr w:type="spellStart"/>
      <w:r w:rsidRPr="004C4E0B">
        <w:rPr>
          <w:rFonts w:eastAsia="Cambria"/>
        </w:rPr>
        <w:t>FRANCE</w:t>
      </w:r>
      <w:proofErr w:type="spellEnd"/>
      <w:r w:rsidRPr="004C4E0B">
        <w:rPr>
          <w:rFonts w:eastAsia="Cambria"/>
        </w:rPr>
        <w:t>.</w:t>
      </w:r>
    </w:p>
    <w:p w14:paraId="66DB1221" w14:textId="77777777" w:rsidR="00537A75" w:rsidRPr="004C4E0B" w:rsidRDefault="00537A75" w:rsidP="004B6576">
      <w:pPr>
        <w:pStyle w:val="ListParagraph"/>
        <w:numPr>
          <w:ilvl w:val="1"/>
          <w:numId w:val="18"/>
        </w:numPr>
        <w:rPr>
          <w:rFonts w:eastAsia="Cambria"/>
        </w:rPr>
      </w:pPr>
      <w:r w:rsidRPr="004C4E0B">
        <w:rPr>
          <w:rFonts w:eastAsia="Cambria"/>
        </w:rPr>
        <w:t xml:space="preserve">French </w:t>
      </w:r>
      <w:proofErr w:type="spellStart"/>
      <w:r w:rsidRPr="004C4E0B">
        <w:rPr>
          <w:rFonts w:eastAsia="Cambria"/>
        </w:rPr>
        <w:t>FRENCH</w:t>
      </w:r>
      <w:proofErr w:type="spellEnd"/>
      <w:r w:rsidRPr="004C4E0B">
        <w:rPr>
          <w:rFonts w:eastAsia="Cambria"/>
        </w:rPr>
        <w:t>.</w:t>
      </w:r>
    </w:p>
    <w:p w14:paraId="66DB1222" w14:textId="77777777"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14:paraId="66DB1223" w14:textId="77777777" w:rsidR="00537A75" w:rsidRPr="004C4E0B" w:rsidRDefault="00537A75" w:rsidP="004B6576">
      <w:pPr>
        <w:pStyle w:val="ListParagraph"/>
        <w:numPr>
          <w:ilvl w:val="1"/>
          <w:numId w:val="18"/>
        </w:numPr>
        <w:rPr>
          <w:rFonts w:eastAsia="Cambria"/>
        </w:rPr>
      </w:pPr>
      <w:r w:rsidRPr="004C4E0B">
        <w:rPr>
          <w:rFonts w:eastAsia="Cambria"/>
        </w:rPr>
        <w:t>FRANCE</w:t>
      </w:r>
    </w:p>
    <w:p w14:paraId="66DB1224" w14:textId="77777777" w:rsidR="00537A75" w:rsidRPr="004C4E0B" w:rsidRDefault="00537A75" w:rsidP="004B6576">
      <w:pPr>
        <w:pStyle w:val="ListParagraph"/>
        <w:numPr>
          <w:ilvl w:val="1"/>
          <w:numId w:val="18"/>
        </w:numPr>
        <w:rPr>
          <w:rFonts w:eastAsia="Cambria"/>
        </w:rPr>
      </w:pPr>
      <w:r w:rsidRPr="004C4E0B">
        <w:rPr>
          <w:rFonts w:eastAsia="Cambria"/>
        </w:rPr>
        <w:t>FRENCH</w:t>
      </w:r>
    </w:p>
    <w:p w14:paraId="66DB1225" w14:textId="77777777" w:rsidR="00537A75" w:rsidRDefault="00537A75" w:rsidP="004B6576">
      <w:pPr>
        <w:pStyle w:val="ListParagraph"/>
        <w:numPr>
          <w:ilvl w:val="0"/>
          <w:numId w:val="18"/>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87" w:name="_Toc420171914"/>
      <w:r w:rsidRPr="004C4E0B">
        <w:lastRenderedPageBreak/>
        <w:t>System Implementation &amp; Test</w:t>
      </w:r>
      <w:bookmarkEnd w:id="87"/>
    </w:p>
    <w:p w14:paraId="66DB1227" w14:textId="77777777" w:rsidR="004C4E0B" w:rsidRPr="004C4E0B" w:rsidRDefault="004C4E0B" w:rsidP="004C4E0B">
      <w:pPr>
        <w:pStyle w:val="Heading2"/>
      </w:pPr>
      <w:bookmarkStart w:id="88" w:name="_Toc420171915"/>
      <w:r w:rsidRPr="004C4E0B">
        <w:t>Introduction</w:t>
      </w:r>
      <w:bookmarkEnd w:id="88"/>
    </w:p>
    <w:p w14:paraId="66DB1228" w14:textId="77777777" w:rsidR="004C4E0B" w:rsidRPr="004C4E0B" w:rsidRDefault="004C4E0B" w:rsidP="004C4E0B">
      <w:pPr>
        <w:pStyle w:val="Heading3"/>
      </w:pPr>
      <w:bookmarkStart w:id="89" w:name="_Toc420171916"/>
      <w:r w:rsidRPr="004C4E0B">
        <w:t>Overview</w:t>
      </w:r>
      <w:bookmarkEnd w:id="89"/>
    </w:p>
    <w:p w14:paraId="66DB1229"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tống</w:t>
      </w:r>
      <w:proofErr w:type="spellEnd"/>
      <w:r w:rsidRPr="004C4E0B">
        <w:rPr>
          <w:rFonts w:eastAsia="Cambria"/>
        </w:rPr>
        <w:t xml:space="preserve"> </w:t>
      </w:r>
      <w:proofErr w:type="spellStart"/>
      <w:r w:rsidRPr="004C4E0B">
        <w:rPr>
          <w:rFonts w:eastAsia="Cambria"/>
        </w:rPr>
        <w:t>quát</w:t>
      </w:r>
      <w:proofErr w:type="spellEnd"/>
      <w:r w:rsidRPr="004C4E0B">
        <w:rPr>
          <w:rFonts w:eastAsia="Cambria"/>
        </w:rPr>
        <w:t xml:space="preserve"> </w:t>
      </w:r>
      <w:proofErr w:type="spellStart"/>
      <w:r w:rsidRPr="004C4E0B">
        <w:rPr>
          <w:rFonts w:eastAsia="Cambria"/>
        </w:rPr>
        <w:t>mục</w:t>
      </w:r>
      <w:proofErr w:type="spellEnd"/>
      <w:r w:rsidRPr="004C4E0B">
        <w:rPr>
          <w:rFonts w:eastAsia="Cambria"/>
        </w:rPr>
        <w:t xml:space="preserve"> </w:t>
      </w:r>
      <w:proofErr w:type="spellStart"/>
      <w:r w:rsidRPr="004C4E0B">
        <w:rPr>
          <w:rFonts w:eastAsia="Cambria"/>
        </w:rPr>
        <w:t>đích</w:t>
      </w:r>
      <w:proofErr w:type="spellEnd"/>
      <w:r w:rsidRPr="004C4E0B">
        <w:rPr>
          <w:rFonts w:eastAsia="Cambria"/>
        </w:rPr>
        <w:t xml:space="preserve"> test </w:t>
      </w:r>
      <w:proofErr w:type="spellStart"/>
      <w:r w:rsidRPr="004C4E0B">
        <w:rPr>
          <w:rFonts w:eastAsia="Cambria"/>
        </w:rPr>
        <w:t>chủ</w:t>
      </w:r>
      <w:proofErr w:type="spellEnd"/>
      <w:r w:rsidRPr="004C4E0B">
        <w:rPr>
          <w:rFonts w:eastAsia="Cambria"/>
        </w:rPr>
        <w:t xml:space="preserve"> </w:t>
      </w:r>
      <w:proofErr w:type="spellStart"/>
      <w:r w:rsidRPr="004C4E0B">
        <w:rPr>
          <w:rFonts w:eastAsia="Cambria"/>
        </w:rPr>
        <w:t>yếu</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thời</w:t>
      </w:r>
      <w:proofErr w:type="spellEnd"/>
      <w:r w:rsidRPr="004C4E0B">
        <w:rPr>
          <w:rFonts w:eastAsia="Cambria"/>
        </w:rPr>
        <w:t xml:space="preserve"> </w:t>
      </w:r>
      <w:proofErr w:type="spellStart"/>
      <w:r w:rsidRPr="004C4E0B">
        <w:rPr>
          <w:rFonts w:eastAsia="Cambria"/>
        </w:rPr>
        <w:t>gian</w:t>
      </w:r>
      <w:proofErr w:type="spellEnd"/>
      <w:r w:rsidRPr="004C4E0B">
        <w:rPr>
          <w:rFonts w:eastAsia="Cambria"/>
        </w:rPr>
        <w:t xml:space="preserve"> </w:t>
      </w:r>
      <w:proofErr w:type="spellStart"/>
      <w:r w:rsidRPr="004C4E0B">
        <w:rPr>
          <w:rFonts w:eastAsia="Cambria"/>
        </w:rPr>
        <w:t>và</w:t>
      </w:r>
      <w:proofErr w:type="spellEnd"/>
      <w:r w:rsidRPr="004C4E0B">
        <w:rPr>
          <w:rFonts w:eastAsia="Cambria"/>
        </w:rPr>
        <w:t xml:space="preserve"> scope </w:t>
      </w:r>
      <w:proofErr w:type="spellStart"/>
      <w:r w:rsidRPr="004C4E0B">
        <w:rPr>
          <w:rFonts w:eastAsia="Cambria"/>
        </w:rPr>
        <w:t>và</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lượng</w:t>
      </w:r>
      <w:proofErr w:type="spellEnd"/>
      <w:r w:rsidRPr="004C4E0B">
        <w:rPr>
          <w:rFonts w:eastAsia="Cambria"/>
        </w:rPr>
        <w:t xml:space="preserve"> </w:t>
      </w:r>
      <w:proofErr w:type="spellStart"/>
      <w:r w:rsidRPr="004C4E0B">
        <w:rPr>
          <w:rFonts w:eastAsia="Cambria"/>
        </w:rPr>
        <w:t>nhân</w:t>
      </w:r>
      <w:proofErr w:type="spellEnd"/>
      <w:r w:rsidRPr="004C4E0B">
        <w:rPr>
          <w:rFonts w:eastAsia="Cambria"/>
        </w:rPr>
        <w:t xml:space="preserve"> </w:t>
      </w:r>
      <w:proofErr w:type="spellStart"/>
      <w:r w:rsidRPr="004C4E0B">
        <w:rPr>
          <w:rFonts w:eastAsia="Cambria"/>
        </w:rPr>
        <w:t>lực</w:t>
      </w:r>
      <w:proofErr w:type="spellEnd"/>
      <w:r>
        <w:rPr>
          <w:rFonts w:eastAsia="Cambria"/>
        </w:rPr>
        <w:t xml:space="preserve"> </w:t>
      </w:r>
      <w:proofErr w:type="spellStart"/>
      <w:r w:rsidRPr="004C4E0B">
        <w:rPr>
          <w:rFonts w:eastAsia="Cambria"/>
        </w:rPr>
        <w:t>thì</w:t>
      </w:r>
      <w:proofErr w:type="spellEnd"/>
      <w:r w:rsidRPr="004C4E0B">
        <w:rPr>
          <w:rFonts w:eastAsia="Cambria"/>
        </w:rPr>
        <w:t xml:space="preserve"> </w:t>
      </w:r>
      <w:proofErr w:type="spellStart"/>
      <w:r w:rsidRPr="004C4E0B">
        <w:rPr>
          <w:rFonts w:eastAsia="Cambria"/>
        </w:rPr>
        <w:t>nhóm</w:t>
      </w:r>
      <w:proofErr w:type="spellEnd"/>
      <w:r w:rsidRPr="004C4E0B">
        <w:rPr>
          <w:rFonts w:eastAsia="Cambria"/>
        </w:rPr>
        <w:t xml:space="preserve"> </w:t>
      </w:r>
      <w:proofErr w:type="spellStart"/>
      <w:r w:rsidRPr="004C4E0B">
        <w:rPr>
          <w:rFonts w:eastAsia="Cambria"/>
        </w:rPr>
        <w:t>áp</w:t>
      </w:r>
      <w:proofErr w:type="spellEnd"/>
      <w:r w:rsidRPr="004C4E0B">
        <w:rPr>
          <w:rFonts w:eastAsia="Cambria"/>
        </w:rPr>
        <w:t xml:space="preserve"> </w:t>
      </w:r>
      <w:proofErr w:type="spellStart"/>
      <w:r w:rsidRPr="004C4E0B">
        <w:rPr>
          <w:rFonts w:eastAsia="Cambria"/>
        </w:rPr>
        <w:t>dụng</w:t>
      </w:r>
      <w:proofErr w:type="spellEnd"/>
      <w:r w:rsidRPr="004C4E0B">
        <w:rPr>
          <w:rFonts w:eastAsia="Cambria"/>
        </w:rPr>
        <w:t xml:space="preserve"> </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gì</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việc</w:t>
      </w:r>
      <w:proofErr w:type="spellEnd"/>
      <w:r w:rsidRPr="004C4E0B">
        <w:rPr>
          <w:rFonts w:eastAsia="Cambria"/>
        </w:rPr>
        <w:t xml:space="preserve"> test&gt;</w:t>
      </w:r>
    </w:p>
    <w:p w14:paraId="66DB122A"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90" w:name="_Toc420171917"/>
      <w:r w:rsidRPr="004C4E0B">
        <w:t>Test Approach</w:t>
      </w:r>
      <w:bookmarkEnd w:id="90"/>
    </w:p>
    <w:p w14:paraId="66DB122D"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 xml:space="preserve"> </w:t>
      </w:r>
      <w:proofErr w:type="spellStart"/>
      <w:r w:rsidRPr="004C4E0B">
        <w:rPr>
          <w:rFonts w:eastAsia="Cambria"/>
        </w:rPr>
        <w:t>của</w:t>
      </w:r>
      <w:proofErr w:type="spellEnd"/>
      <w:r w:rsidRPr="004C4E0B">
        <w:rPr>
          <w:rFonts w:eastAsia="Cambria"/>
        </w:rPr>
        <w:t xml:space="preserve"> </w:t>
      </w:r>
      <w:proofErr w:type="spellStart"/>
      <w:proofErr w:type="gramStart"/>
      <w:r w:rsidRPr="004C4E0B">
        <w:rPr>
          <w:rFonts w:eastAsia="Cambria"/>
        </w:rPr>
        <w:t>nhóm</w:t>
      </w:r>
      <w:proofErr w:type="spellEnd"/>
      <w:r w:rsidRPr="004C4E0B">
        <w:rPr>
          <w:rFonts w:eastAsia="Cambria"/>
        </w:rPr>
        <w:t xml:space="preserve"> :</w:t>
      </w:r>
      <w:proofErr w:type="gramEnd"/>
      <w:r w:rsidRPr="004C4E0B">
        <w:rPr>
          <w:rFonts w:eastAsia="Cambria"/>
        </w:rPr>
        <w:t xml:space="preserve"> black box, white box ...&gt;</w:t>
      </w:r>
    </w:p>
    <w:p w14:paraId="66DB122E" w14:textId="77777777" w:rsidR="004C4E0B" w:rsidRPr="004C4E0B" w:rsidRDefault="004C4E0B" w:rsidP="004C4E0B">
      <w:pPr>
        <w:pStyle w:val="Heading2"/>
      </w:pPr>
      <w:bookmarkStart w:id="91" w:name="_Toc420171918"/>
      <w:r w:rsidRPr="004C4E0B">
        <w:t>Database Relationship Diagram</w:t>
      </w:r>
      <w:bookmarkEnd w:id="91"/>
    </w:p>
    <w:p w14:paraId="66DB122F" w14:textId="77777777" w:rsidR="004C4E0B" w:rsidRPr="004C4E0B" w:rsidRDefault="004C4E0B" w:rsidP="004C4E0B">
      <w:pPr>
        <w:pStyle w:val="Heading3"/>
      </w:pPr>
      <w:bookmarkStart w:id="92" w:name="_Toc420171919"/>
      <w:r w:rsidRPr="004C4E0B">
        <w:t>Physical Diagram</w:t>
      </w:r>
      <w:bookmarkEnd w:id="92"/>
    </w:p>
    <w:p w14:paraId="66DB1230"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Vẽ</w:t>
      </w:r>
      <w:proofErr w:type="spellEnd"/>
      <w:r w:rsidRPr="004C4E0B">
        <w:rPr>
          <w:rFonts w:eastAsia="Cambria"/>
        </w:rPr>
        <w:t xml:space="preserve"> database </w:t>
      </w:r>
      <w:proofErr w:type="spellStart"/>
      <w:r w:rsidRPr="004C4E0B">
        <w:rPr>
          <w:rFonts w:eastAsia="Cambria"/>
        </w:rPr>
        <w:t>khi</w:t>
      </w:r>
      <w:proofErr w:type="spellEnd"/>
      <w:r w:rsidRPr="004C4E0B">
        <w:rPr>
          <w:rFonts w:eastAsia="Cambria"/>
        </w:rPr>
        <w:t xml:space="preserve"> </w:t>
      </w:r>
      <w:proofErr w:type="spellStart"/>
      <w:r w:rsidRPr="004C4E0B">
        <w:rPr>
          <w:rFonts w:eastAsia="Cambria"/>
        </w:rPr>
        <w:t>cài</w:t>
      </w:r>
      <w:proofErr w:type="spellEnd"/>
      <w:r w:rsidRPr="004C4E0B">
        <w:rPr>
          <w:rFonts w:eastAsia="Cambria"/>
        </w:rPr>
        <w:t xml:space="preserve"> </w:t>
      </w:r>
      <w:proofErr w:type="spellStart"/>
      <w:r w:rsidRPr="004C4E0B">
        <w:rPr>
          <w:rFonts w:eastAsia="Cambria"/>
        </w:rPr>
        <w:t>đặt</w:t>
      </w:r>
      <w:proofErr w:type="spellEnd"/>
      <w:r w:rsidRPr="004C4E0B">
        <w:rPr>
          <w:rFonts w:eastAsia="Cambria"/>
        </w:rPr>
        <w:t xml:space="preserve"> </w:t>
      </w:r>
      <w:proofErr w:type="spellStart"/>
      <w:r w:rsidRPr="004C4E0B">
        <w:rPr>
          <w:rFonts w:eastAsia="Cambria"/>
        </w:rPr>
        <w:t>vật</w:t>
      </w:r>
      <w:proofErr w:type="spellEnd"/>
      <w:r w:rsidRPr="004C4E0B">
        <w:rPr>
          <w:rFonts w:eastAsia="Cambria"/>
        </w:rPr>
        <w:t xml:space="preserve"> </w:t>
      </w:r>
      <w:proofErr w:type="spellStart"/>
      <w:r w:rsidRPr="004C4E0B">
        <w:rPr>
          <w:rFonts w:eastAsia="Cambria"/>
        </w:rPr>
        <w:t>lý</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bố</w:t>
      </w:r>
      <w:proofErr w:type="spellEnd"/>
      <w:r w:rsidRPr="004C4E0B">
        <w:rPr>
          <w:rFonts w:eastAsia="Cambria"/>
        </w:rPr>
        <w:t xml:space="preserve"> </w:t>
      </w:r>
      <w:proofErr w:type="spellStart"/>
      <w:r w:rsidRPr="004C4E0B">
        <w:rPr>
          <w:rFonts w:eastAsia="Cambria"/>
        </w:rPr>
        <w:t>cục</w:t>
      </w:r>
      <w:proofErr w:type="spellEnd"/>
      <w:r w:rsidRPr="004C4E0B">
        <w:rPr>
          <w:rFonts w:eastAsia="Cambria"/>
        </w:rPr>
        <w:t xml:space="preserve"> </w:t>
      </w:r>
      <w:proofErr w:type="spellStart"/>
      <w:r w:rsidRPr="004C4E0B">
        <w:rPr>
          <w:rFonts w:eastAsia="Cambria"/>
        </w:rPr>
        <w:t>cũng</w:t>
      </w:r>
      <w:proofErr w:type="spellEnd"/>
      <w:r w:rsidRPr="004C4E0B">
        <w:rPr>
          <w:rFonts w:eastAsia="Cambria"/>
        </w:rPr>
        <w:t xml:space="preserve"> </w:t>
      </w:r>
      <w:proofErr w:type="spellStart"/>
      <w:r w:rsidRPr="004C4E0B">
        <w:rPr>
          <w:rFonts w:eastAsia="Cambria"/>
        </w:rPr>
        <w:t>nhu</w:t>
      </w:r>
      <w:proofErr w:type="spellEnd"/>
      <w:r w:rsidRPr="004C4E0B">
        <w:rPr>
          <w:rFonts w:eastAsia="Cambria"/>
        </w:rPr>
        <w:t xml:space="preserve"> </w:t>
      </w:r>
      <w:proofErr w:type="spellStart"/>
      <w:r w:rsidRPr="004C4E0B">
        <w:rPr>
          <w:rFonts w:eastAsia="Cambria"/>
        </w:rPr>
        <w:t>kích</w:t>
      </w:r>
      <w:proofErr w:type="spellEnd"/>
      <w:r w:rsidRPr="004C4E0B">
        <w:rPr>
          <w:rFonts w:eastAsia="Cambria"/>
        </w:rPr>
        <w:t xml:space="preserve"> </w:t>
      </w:r>
      <w:proofErr w:type="spellStart"/>
      <w:r w:rsidRPr="004C4E0B">
        <w:rPr>
          <w:rFonts w:eastAsia="Cambria"/>
        </w:rPr>
        <w:t>thước</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dễ</w:t>
      </w:r>
      <w:proofErr w:type="spellEnd"/>
      <w:r w:rsidRPr="004C4E0B">
        <w:rPr>
          <w:rFonts w:eastAsia="Cambria"/>
        </w:rPr>
        <w:t xml:space="preserve"> </w:t>
      </w:r>
      <w:proofErr w:type="spellStart"/>
      <w:r w:rsidRPr="004C4E0B">
        <w:rPr>
          <w:rFonts w:eastAsia="Cambria"/>
        </w:rPr>
        <w:t>đọc</w:t>
      </w:r>
      <w:proofErr w:type="spellEnd"/>
      <w:r w:rsidRPr="004C4E0B">
        <w:rPr>
          <w:rFonts w:eastAsia="Cambria"/>
        </w:rPr>
        <w:t xml:space="preserve"> </w:t>
      </w:r>
      <w:proofErr w:type="spellStart"/>
      <w:r w:rsidRPr="004C4E0B">
        <w:rPr>
          <w:rFonts w:eastAsia="Cambria"/>
        </w:rPr>
        <w:t>thể</w:t>
      </w:r>
      <w:proofErr w:type="spellEnd"/>
      <w:r>
        <w:rPr>
          <w:rFonts w:eastAsia="Cambria"/>
        </w:rPr>
        <w:t xml:space="preserve"> </w:t>
      </w:r>
      <w:proofErr w:type="spellStart"/>
      <w:r w:rsidRPr="004C4E0B">
        <w:rPr>
          <w:rFonts w:eastAsia="Cambria"/>
        </w:rPr>
        <w:t>hiện</w:t>
      </w:r>
      <w:proofErr w:type="spellEnd"/>
      <w:r w:rsidRPr="004C4E0B">
        <w:rPr>
          <w:rFonts w:eastAsia="Cambria"/>
        </w:rPr>
        <w:t xml:space="preserve"> </w:t>
      </w:r>
      <w:proofErr w:type="spellStart"/>
      <w:r w:rsidRPr="004C4E0B">
        <w:rPr>
          <w:rFonts w:eastAsia="Cambria"/>
        </w:rPr>
        <w:t>tôn</w:t>
      </w:r>
      <w:proofErr w:type="spellEnd"/>
      <w:r w:rsidRPr="004C4E0B">
        <w:rPr>
          <w:rFonts w:eastAsia="Cambria"/>
        </w:rPr>
        <w:t xml:space="preserve"> </w:t>
      </w:r>
      <w:proofErr w:type="spellStart"/>
      <w:r w:rsidRPr="004C4E0B">
        <w:rPr>
          <w:rFonts w:eastAsia="Cambria"/>
        </w:rPr>
        <w:t>trọng</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người</w:t>
      </w:r>
      <w:proofErr w:type="spellEnd"/>
      <w:r w:rsidRPr="004C4E0B">
        <w:rPr>
          <w:rFonts w:eastAsia="Cambria"/>
        </w:rPr>
        <w:t xml:space="preserve"> </w:t>
      </w:r>
      <w:proofErr w:type="spellStart"/>
      <w:r w:rsidRPr="004C4E0B">
        <w:rPr>
          <w:rFonts w:eastAsia="Cambria"/>
        </w:rPr>
        <w:t>xem</w:t>
      </w:r>
      <w:proofErr w:type="spellEnd"/>
      <w:r w:rsidRPr="004C4E0B">
        <w:rPr>
          <w:rFonts w:eastAsia="Cambria"/>
        </w:rPr>
        <w:t xml:space="preserve"> </w:t>
      </w:r>
      <w:proofErr w:type="spellStart"/>
      <w:r w:rsidRPr="004C4E0B">
        <w:rPr>
          <w:rFonts w:eastAsia="Cambria"/>
        </w:rPr>
        <w:t>tài</w:t>
      </w:r>
      <w:proofErr w:type="spellEnd"/>
      <w:r w:rsidRPr="004C4E0B">
        <w:rPr>
          <w:rFonts w:eastAsia="Cambria"/>
        </w:rPr>
        <w:t xml:space="preserve"> </w:t>
      </w:r>
      <w:proofErr w:type="spellStart"/>
      <w:r w:rsidRPr="004C4E0B">
        <w:rPr>
          <w:rFonts w:eastAsia="Cambria"/>
        </w:rPr>
        <w:t>liệu</w:t>
      </w:r>
      <w:proofErr w:type="spellEnd"/>
      <w:r w:rsidRPr="004C4E0B">
        <w:rPr>
          <w:rFonts w:eastAsia="Cambria"/>
        </w:rPr>
        <w:t>&gt;</w:t>
      </w:r>
    </w:p>
    <w:p w14:paraId="66DB1231" w14:textId="77777777" w:rsidR="004C4E0B" w:rsidRPr="004C4E0B" w:rsidRDefault="004C4E0B" w:rsidP="004C4E0B">
      <w:pPr>
        <w:pStyle w:val="Heading3"/>
      </w:pPr>
      <w:bookmarkStart w:id="93" w:name="_Toc420171920"/>
      <w:r w:rsidRPr="004C4E0B">
        <w:t>Data Dictionary</w:t>
      </w:r>
      <w:bookmarkEnd w:id="93"/>
    </w:p>
    <w:p w14:paraId="66DB1232" w14:textId="77777777" w:rsidR="004C4E0B" w:rsidRDefault="004C4E0B" w:rsidP="004C4E0B">
      <w:pPr>
        <w:rPr>
          <w:rFonts w:eastAsia="Cambria"/>
        </w:rPr>
      </w:pP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thành</w:t>
      </w:r>
      <w:proofErr w:type="spellEnd"/>
      <w:r w:rsidRPr="004C4E0B">
        <w:rPr>
          <w:rFonts w:eastAsia="Cambria"/>
        </w:rPr>
        <w:t xml:space="preserve"> </w:t>
      </w:r>
      <w:proofErr w:type="spellStart"/>
      <w:r w:rsidRPr="004C4E0B">
        <w:rPr>
          <w:rFonts w:eastAsia="Cambria"/>
        </w:rPr>
        <w:t>phần</w:t>
      </w:r>
      <w:proofErr w:type="spellEnd"/>
      <w:r w:rsidRPr="004C4E0B">
        <w:rPr>
          <w:rFonts w:eastAsia="Cambria"/>
        </w:rPr>
        <w:t xml:space="preserve"> </w:t>
      </w:r>
      <w:proofErr w:type="spellStart"/>
      <w:proofErr w:type="gramStart"/>
      <w:r w:rsidRPr="004C4E0B">
        <w:rPr>
          <w:rFonts w:eastAsia="Cambria"/>
        </w:rPr>
        <w:t>theo</w:t>
      </w:r>
      <w:proofErr w:type="spellEnd"/>
      <w:proofErr w:type="gramEnd"/>
      <w:r w:rsidRPr="004C4E0B">
        <w:rPr>
          <w:rFonts w:eastAsia="Cambria"/>
        </w:rPr>
        <w:t xml:space="preserve"> </w:t>
      </w:r>
      <w:proofErr w:type="spellStart"/>
      <w:r w:rsidRPr="004C4E0B">
        <w:rPr>
          <w:rFonts w:eastAsia="Cambria"/>
        </w:rPr>
        <w:t>bảng</w:t>
      </w:r>
      <w:proofErr w:type="spellEnd"/>
      <w:r w:rsidRPr="004C4E0B">
        <w:rPr>
          <w:rFonts w:eastAsia="Cambria"/>
        </w:rPr>
        <w:t xml:space="preserve"> </w:t>
      </w:r>
      <w:proofErr w:type="spellStart"/>
      <w:r w:rsidRPr="004C4E0B">
        <w:rPr>
          <w:rFonts w:eastAsia="Cambria"/>
        </w:rPr>
        <w:t>biểu</w:t>
      </w:r>
      <w:proofErr w:type="spellEnd"/>
      <w:r w:rsidRPr="004C4E0B">
        <w:rPr>
          <w:rFonts w:eastAsia="Cambria"/>
        </w:rPr>
        <w:t xml:space="preserve"> </w:t>
      </w:r>
      <w:proofErr w:type="spellStart"/>
      <w:r w:rsidRPr="004C4E0B">
        <w:rPr>
          <w:rFonts w:eastAsia="Cambria"/>
        </w:rPr>
        <w:t>bên</w:t>
      </w:r>
      <w:proofErr w:type="spellEnd"/>
      <w:r w:rsidRPr="004C4E0B">
        <w:rPr>
          <w:rFonts w:eastAsia="Cambria"/>
        </w:rPr>
        <w:t xml:space="preserve"> </w:t>
      </w:r>
      <w:proofErr w:type="spellStart"/>
      <w:r w:rsidRPr="004C4E0B">
        <w:rPr>
          <w:rFonts w:eastAsia="Cambria"/>
        </w:rPr>
        <w:t>dưới</w:t>
      </w:r>
      <w:proofErr w:type="spellEnd"/>
    </w:p>
    <w:tbl>
      <w:tblPr>
        <w:tblStyle w:val="LightGrid-Accent1"/>
        <w:tblW w:w="0" w:type="auto"/>
        <w:tblLook w:val="06A0" w:firstRow="1" w:lastRow="0" w:firstColumn="1" w:lastColumn="0" w:noHBand="1" w:noVBand="1"/>
      </w:tblPr>
      <w:tblGrid>
        <w:gridCol w:w="4400"/>
        <w:gridCol w:w="4421"/>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14:paraId="66DB1255" w14:textId="77777777" w:rsidR="004C4E0B" w:rsidRPr="004C4E0B" w:rsidRDefault="004C4E0B" w:rsidP="004C4E0B">
      <w:pPr>
        <w:pStyle w:val="Heading2"/>
        <w:rPr>
          <w:lang w:val="en-GB" w:eastAsia="ja-JP"/>
        </w:rPr>
      </w:pPr>
      <w:bookmarkStart w:id="96" w:name="_Toc420171921"/>
      <w:r w:rsidRPr="004C4E0B">
        <w:rPr>
          <w:lang w:val="en-GB" w:eastAsia="ja-JP"/>
        </w:rPr>
        <w:t>Performance Measures</w:t>
      </w:r>
      <w:bookmarkEnd w:id="96"/>
    </w:p>
    <w:p w14:paraId="66DB1256" w14:textId="77777777" w:rsidR="004C4E0B" w:rsidRPr="004C4E0B" w:rsidRDefault="004C4E0B" w:rsidP="004C4E0B">
      <w:pPr>
        <w:rPr>
          <w:rFonts w:eastAsia="Cambria"/>
          <w:lang w:val="en-GB" w:eastAsia="ja-JP"/>
        </w:rPr>
      </w:pPr>
      <w:r w:rsidRPr="004C4E0B">
        <w:rPr>
          <w:rFonts w:eastAsia="Cambria"/>
          <w:lang w:val="en-GB" w:eastAsia="ja-JP"/>
        </w:rPr>
        <w:t>&lt;</w:t>
      </w:r>
      <w:proofErr w:type="spellStart"/>
      <w:r w:rsidRPr="004C4E0B">
        <w:rPr>
          <w:rFonts w:eastAsia="Cambria"/>
          <w:lang w:val="en-GB" w:eastAsia="ja-JP"/>
        </w:rPr>
        <w:t>Cách</w:t>
      </w:r>
      <w:proofErr w:type="spellEnd"/>
      <w:r w:rsidRPr="004C4E0B">
        <w:rPr>
          <w:rFonts w:eastAsia="Cambria"/>
          <w:lang w:val="en-GB" w:eastAsia="ja-JP"/>
        </w:rPr>
        <w:t xml:space="preserve"> </w:t>
      </w:r>
      <w:proofErr w:type="spellStart"/>
      <w:r w:rsidRPr="004C4E0B">
        <w:rPr>
          <w:rFonts w:eastAsia="Cambria"/>
          <w:lang w:val="en-GB" w:eastAsia="ja-JP"/>
        </w:rPr>
        <w:t>nhóm</w:t>
      </w:r>
      <w:proofErr w:type="spellEnd"/>
      <w:r w:rsidRPr="004C4E0B">
        <w:rPr>
          <w:rFonts w:eastAsia="Cambria"/>
          <w:lang w:val="en-GB" w:eastAsia="ja-JP"/>
        </w:rPr>
        <w:t xml:space="preserve"> </w:t>
      </w:r>
      <w:proofErr w:type="spellStart"/>
      <w:r w:rsidRPr="004C4E0B">
        <w:rPr>
          <w:rFonts w:eastAsia="Cambria"/>
          <w:lang w:val="en-GB" w:eastAsia="ja-JP"/>
        </w:rPr>
        <w:t>ước</w:t>
      </w:r>
      <w:proofErr w:type="spellEnd"/>
      <w:r w:rsidRPr="004C4E0B">
        <w:rPr>
          <w:rFonts w:eastAsia="Cambria"/>
          <w:lang w:val="en-GB" w:eastAsia="ja-JP"/>
        </w:rPr>
        <w:t xml:space="preserve"> </w:t>
      </w:r>
      <w:proofErr w:type="spellStart"/>
      <w:r w:rsidRPr="004C4E0B">
        <w:rPr>
          <w:rFonts w:eastAsia="Cambria"/>
          <w:lang w:val="en-GB" w:eastAsia="ja-JP"/>
        </w:rPr>
        <w:t>lượng</w:t>
      </w:r>
      <w:proofErr w:type="spellEnd"/>
      <w:r w:rsidRPr="004C4E0B">
        <w:rPr>
          <w:rFonts w:eastAsia="Cambria"/>
          <w:lang w:val="en-GB" w:eastAsia="ja-JP"/>
        </w:rPr>
        <w:t xml:space="preserve"> </w:t>
      </w:r>
      <w:proofErr w:type="spellStart"/>
      <w:r w:rsidRPr="004C4E0B">
        <w:rPr>
          <w:rFonts w:eastAsia="Cambria"/>
          <w:lang w:val="en-GB" w:eastAsia="ja-JP"/>
        </w:rPr>
        <w:t>cũng</w:t>
      </w:r>
      <w:proofErr w:type="spellEnd"/>
      <w:r w:rsidRPr="004C4E0B">
        <w:rPr>
          <w:rFonts w:eastAsia="Cambria"/>
          <w:lang w:val="en-GB" w:eastAsia="ja-JP"/>
        </w:rPr>
        <w:t xml:space="preserve"> </w:t>
      </w:r>
      <w:proofErr w:type="spellStart"/>
      <w:r w:rsidRPr="004C4E0B">
        <w:rPr>
          <w:rFonts w:eastAsia="Cambria"/>
          <w:lang w:val="en-GB" w:eastAsia="ja-JP"/>
        </w:rPr>
        <w:t>nhu</w:t>
      </w:r>
      <w:proofErr w:type="spellEnd"/>
      <w:r w:rsidRPr="004C4E0B">
        <w:rPr>
          <w:rFonts w:eastAsia="Cambria"/>
          <w:lang w:val="en-GB" w:eastAsia="ja-JP"/>
        </w:rPr>
        <w:t xml:space="preserve"> </w:t>
      </w:r>
      <w:proofErr w:type="spellStart"/>
      <w:r w:rsidRPr="004C4E0B">
        <w:rPr>
          <w:rFonts w:eastAsia="Cambria"/>
          <w:lang w:val="en-GB" w:eastAsia="ja-JP"/>
        </w:rPr>
        <w:t>đo</w:t>
      </w:r>
      <w:proofErr w:type="spellEnd"/>
      <w:r w:rsidRPr="004C4E0B">
        <w:rPr>
          <w:rFonts w:eastAsia="Cambria"/>
          <w:lang w:val="en-GB" w:eastAsia="ja-JP"/>
        </w:rPr>
        <w:t xml:space="preserve"> </w:t>
      </w:r>
      <w:proofErr w:type="spellStart"/>
      <w:r w:rsidRPr="004C4E0B">
        <w:rPr>
          <w:rFonts w:eastAsia="Cambria"/>
          <w:lang w:val="en-GB" w:eastAsia="ja-JP"/>
        </w:rPr>
        <w:t>đạc</w:t>
      </w:r>
      <w:proofErr w:type="spellEnd"/>
      <w:r w:rsidRPr="004C4E0B">
        <w:rPr>
          <w:rFonts w:eastAsia="Cambria"/>
          <w:lang w:val="en-GB" w:eastAsia="ja-JP"/>
        </w:rPr>
        <w:t xml:space="preserve"> </w:t>
      </w:r>
      <w:proofErr w:type="spellStart"/>
      <w:r w:rsidRPr="004C4E0B">
        <w:rPr>
          <w:rFonts w:eastAsia="Cambria"/>
          <w:lang w:val="en-GB" w:eastAsia="ja-JP"/>
        </w:rPr>
        <w:t>hệ</w:t>
      </w:r>
      <w:proofErr w:type="spellEnd"/>
      <w:r w:rsidRPr="004C4E0B">
        <w:rPr>
          <w:rFonts w:eastAsia="Cambria"/>
          <w:lang w:val="en-GB" w:eastAsia="ja-JP"/>
        </w:rPr>
        <w:t xml:space="preserve"> </w:t>
      </w:r>
      <w:proofErr w:type="spellStart"/>
      <w:r w:rsidRPr="004C4E0B">
        <w:rPr>
          <w:rFonts w:eastAsia="Cambria"/>
          <w:lang w:val="en-GB" w:eastAsia="ja-JP"/>
        </w:rPr>
        <w:t>thống</w:t>
      </w:r>
      <w:proofErr w:type="spellEnd"/>
      <w:r w:rsidRPr="004C4E0B">
        <w:rPr>
          <w:rFonts w:eastAsia="Cambria"/>
          <w:lang w:val="en-GB" w:eastAsia="ja-JP"/>
        </w:rPr>
        <w:t>&gt;</w:t>
      </w:r>
    </w:p>
    <w:p w14:paraId="66DB1257" w14:textId="77777777" w:rsidR="004C4E0B" w:rsidRPr="004C4E0B" w:rsidRDefault="004C4E0B" w:rsidP="004C4E0B">
      <w:pPr>
        <w:rPr>
          <w:rFonts w:eastAsia="Cambria"/>
          <w:lang w:val="en-GB" w:eastAsia="ja-JP"/>
        </w:rPr>
      </w:pPr>
      <w:proofErr w:type="spellStart"/>
      <w:r w:rsidRPr="004C4E0B">
        <w:rPr>
          <w:rFonts w:eastAsia="Cambria"/>
          <w:lang w:val="en-GB" w:eastAsia="ja-JP"/>
        </w:rPr>
        <w:t>Ví</w:t>
      </w:r>
      <w:proofErr w:type="spellEnd"/>
      <w:r w:rsidRPr="004C4E0B">
        <w:rPr>
          <w:rFonts w:eastAsia="Cambria"/>
          <w:lang w:val="en-GB" w:eastAsia="ja-JP"/>
        </w:rPr>
        <w:t xml:space="preserve"> </w:t>
      </w:r>
      <w:proofErr w:type="spellStart"/>
      <w:r w:rsidRPr="004C4E0B">
        <w:rPr>
          <w:rFonts w:eastAsia="Cambria"/>
          <w:lang w:val="en-GB" w:eastAsia="ja-JP"/>
        </w:rPr>
        <w:t>dụ</w:t>
      </w:r>
      <w:proofErr w:type="spellEnd"/>
    </w:p>
    <w:p w14:paraId="66DB1258" w14:textId="77777777" w:rsidR="004C4E0B" w:rsidRPr="004C4E0B" w:rsidRDefault="004C4E0B" w:rsidP="004C4E0B">
      <w:pPr>
        <w:pStyle w:val="Heading3"/>
        <w:rPr>
          <w:lang w:val="en-GB" w:eastAsia="ja-JP"/>
        </w:rPr>
      </w:pPr>
      <w:bookmarkStart w:id="97" w:name="_Toc420171922"/>
      <w:r w:rsidRPr="004C4E0B">
        <w:rPr>
          <w:lang w:val="en-GB" w:eastAsia="ja-JP"/>
        </w:rPr>
        <w:t>Clustering Performance</w:t>
      </w:r>
      <w:bookmarkEnd w:id="97"/>
    </w:p>
    <w:p w14:paraId="66DB1259" w14:textId="77777777"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4B6576">
      <w:pPr>
        <w:pStyle w:val="ListParagraph"/>
        <w:numPr>
          <w:ilvl w:val="1"/>
          <w:numId w:val="19"/>
        </w:numPr>
        <w:rPr>
          <w:rFonts w:eastAsia="Cambria"/>
        </w:rPr>
      </w:pPr>
      <w:r w:rsidRPr="004C4E0B">
        <w:rPr>
          <w:rFonts w:eastAsia="Cambria"/>
        </w:rPr>
        <w:t>n : number of points</w:t>
      </w:r>
    </w:p>
    <w:p w14:paraId="66DB125B" w14:textId="77777777" w:rsidR="004C4E0B" w:rsidRDefault="004C4E0B" w:rsidP="004B6576">
      <w:pPr>
        <w:pStyle w:val="ListParagraph"/>
        <w:numPr>
          <w:ilvl w:val="1"/>
          <w:numId w:val="19"/>
        </w:numPr>
        <w:rPr>
          <w:rFonts w:eastAsia="Cambria"/>
        </w:rPr>
      </w:pPr>
      <w:r w:rsidRPr="004C4E0B">
        <w:rPr>
          <w:rFonts w:eastAsia="Cambria"/>
        </w:rPr>
        <w:t>k : number of cluster</w:t>
      </w:r>
    </w:p>
    <w:p w14:paraId="66DB125C" w14:textId="77777777" w:rsidR="004C4E0B" w:rsidRDefault="004C4E0B" w:rsidP="004B6576">
      <w:pPr>
        <w:pStyle w:val="ListParagraph"/>
        <w:numPr>
          <w:ilvl w:val="1"/>
          <w:numId w:val="19"/>
        </w:numPr>
        <w:rPr>
          <w:rFonts w:eastAsia="Cambria"/>
        </w:rPr>
      </w:pPr>
      <w:r w:rsidRPr="004C4E0B">
        <w:rPr>
          <w:rFonts w:eastAsia="Cambria"/>
        </w:rPr>
        <w:t>I : number of iteration</w:t>
      </w:r>
    </w:p>
    <w:p w14:paraId="66DB125D" w14:textId="77777777" w:rsidR="004C4E0B" w:rsidRDefault="004C4E0B" w:rsidP="004B6576">
      <w:pPr>
        <w:pStyle w:val="ListParagraph"/>
        <w:numPr>
          <w:ilvl w:val="1"/>
          <w:numId w:val="19"/>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98" w:name="_Toc420171923"/>
      <w:r w:rsidRPr="004C4E0B">
        <w:t>Test Plan</w:t>
      </w:r>
      <w:bookmarkEnd w:id="98"/>
    </w:p>
    <w:p w14:paraId="66DB1262"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Đưa</w:t>
      </w:r>
      <w:proofErr w:type="spellEnd"/>
      <w:r w:rsidRPr="004C4E0B">
        <w:rPr>
          <w:rFonts w:eastAsia="Cambria"/>
        </w:rPr>
        <w:t xml:space="preserve"> </w:t>
      </w:r>
      <w:proofErr w:type="spellStart"/>
      <w:r w:rsidRPr="004C4E0B">
        <w:rPr>
          <w:rFonts w:eastAsia="Cambria"/>
        </w:rPr>
        <w:t>ra</w:t>
      </w:r>
      <w:proofErr w:type="spellEnd"/>
      <w:r w:rsidRPr="004C4E0B">
        <w:rPr>
          <w:rFonts w:eastAsia="Cambria"/>
        </w:rPr>
        <w:t xml:space="preserve"> </w:t>
      </w:r>
      <w:proofErr w:type="spellStart"/>
      <w:r w:rsidRPr="004C4E0B">
        <w:rPr>
          <w:rFonts w:eastAsia="Cambria"/>
        </w:rPr>
        <w:t>kế</w:t>
      </w:r>
      <w:proofErr w:type="spellEnd"/>
      <w:r w:rsidRPr="004C4E0B">
        <w:rPr>
          <w:rFonts w:eastAsia="Cambria"/>
        </w:rPr>
        <w:t xml:space="preserve"> </w:t>
      </w:r>
      <w:proofErr w:type="spellStart"/>
      <w:r w:rsidRPr="004C4E0B">
        <w:rPr>
          <w:rFonts w:eastAsia="Cambria"/>
        </w:rPr>
        <w:t>hoạch</w:t>
      </w:r>
      <w:proofErr w:type="spellEnd"/>
      <w:r w:rsidRPr="004C4E0B">
        <w:rPr>
          <w:rFonts w:eastAsia="Cambria"/>
        </w:rPr>
        <w:t xml:space="preserve"> test&gt;</w:t>
      </w:r>
    </w:p>
    <w:p w14:paraId="66DB1263"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99" w:name="_Toc420171924"/>
      <w:r w:rsidRPr="004C4E0B">
        <w:t>Features to be tested</w:t>
      </w:r>
      <w:bookmarkEnd w:id="99"/>
    </w:p>
    <w:p w14:paraId="66DB1266"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7" w14:textId="77777777" w:rsidR="004C4E0B" w:rsidRPr="004C4E0B" w:rsidRDefault="004C4E0B" w:rsidP="004C4E0B">
      <w:pPr>
        <w:pStyle w:val="Heading3"/>
      </w:pPr>
      <w:bookmarkStart w:id="100" w:name="_Toc420171925"/>
      <w:r w:rsidRPr="004C4E0B">
        <w:t>Features not to be tested</w:t>
      </w:r>
      <w:bookmarkEnd w:id="100"/>
    </w:p>
    <w:p w14:paraId="66DB1268"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9" w14:textId="77777777" w:rsidR="004C4E0B" w:rsidRPr="004C4E0B" w:rsidRDefault="004C4E0B" w:rsidP="004C4E0B">
      <w:pPr>
        <w:pStyle w:val="Heading2"/>
      </w:pPr>
      <w:bookmarkStart w:id="101" w:name="_Toc420171926"/>
      <w:r w:rsidRPr="004C4E0B">
        <w:lastRenderedPageBreak/>
        <w:t>System Testing Test Case</w:t>
      </w:r>
      <w:bookmarkEnd w:id="101"/>
    </w:p>
    <w:p w14:paraId="66DB126A"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Nên</w:t>
      </w:r>
      <w:proofErr w:type="spellEnd"/>
      <w:r w:rsidRPr="004C4E0B">
        <w:rPr>
          <w:rFonts w:eastAsia="Cambria"/>
        </w:rPr>
        <w:t xml:space="preserve"> </w:t>
      </w:r>
      <w:proofErr w:type="spellStart"/>
      <w:r w:rsidRPr="004C4E0B">
        <w:rPr>
          <w:rFonts w:eastAsia="Cambria"/>
        </w:rPr>
        <w:t>vẽ</w:t>
      </w:r>
      <w:proofErr w:type="spellEnd"/>
      <w:r w:rsidRPr="004C4E0B">
        <w:rPr>
          <w:rFonts w:eastAsia="Cambria"/>
        </w:rPr>
        <w:t xml:space="preserve"> </w:t>
      </w:r>
      <w:proofErr w:type="spellStart"/>
      <w:r w:rsidRPr="004C4E0B">
        <w:rPr>
          <w:rFonts w:eastAsia="Cambria"/>
        </w:rPr>
        <w:t>các</w:t>
      </w:r>
      <w:proofErr w:type="spellEnd"/>
      <w:r w:rsidRPr="004C4E0B">
        <w:rPr>
          <w:rFonts w:eastAsia="Cambria"/>
        </w:rPr>
        <w:t xml:space="preserve"> workflow </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test </w:t>
      </w:r>
      <w:proofErr w:type="spellStart"/>
      <w:r w:rsidRPr="004C4E0B">
        <w:rPr>
          <w:rFonts w:eastAsia="Cambria"/>
        </w:rPr>
        <w:t>để</w:t>
      </w:r>
      <w:proofErr w:type="spellEnd"/>
      <w:r w:rsidRPr="004C4E0B">
        <w:rPr>
          <w:rFonts w:eastAsia="Cambria"/>
        </w:rPr>
        <w:t xml:space="preserve"> </w:t>
      </w:r>
      <w:proofErr w:type="spellStart"/>
      <w:r w:rsidRPr="004C4E0B">
        <w:rPr>
          <w:rFonts w:eastAsia="Cambria"/>
        </w:rPr>
        <w:t>dể</w:t>
      </w:r>
      <w:proofErr w:type="spellEnd"/>
      <w:r w:rsidRPr="004C4E0B">
        <w:rPr>
          <w:rFonts w:eastAsia="Cambria"/>
        </w:rPr>
        <w:t xml:space="preserve"> </w:t>
      </w:r>
      <w:proofErr w:type="spellStart"/>
      <w:r w:rsidRPr="004C4E0B">
        <w:rPr>
          <w:rFonts w:eastAsia="Cambria"/>
        </w:rPr>
        <w:t>hình</w:t>
      </w:r>
      <w:proofErr w:type="spellEnd"/>
      <w:r w:rsidRPr="004C4E0B">
        <w:rPr>
          <w:rFonts w:eastAsia="Cambria"/>
        </w:rPr>
        <w:t xml:space="preserve"> dung,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dàn</w:t>
      </w:r>
      <w:proofErr w:type="spellEnd"/>
      <w:r w:rsidRPr="004C4E0B">
        <w:rPr>
          <w:rFonts w:eastAsia="Cambria"/>
        </w:rPr>
        <w:t xml:space="preserve"> </w:t>
      </w:r>
      <w:proofErr w:type="spellStart"/>
      <w:r w:rsidRPr="004C4E0B">
        <w:rPr>
          <w:rFonts w:eastAsia="Cambria"/>
        </w:rPr>
        <w:t>trang</w:t>
      </w:r>
      <w:proofErr w:type="spellEnd"/>
      <w:r w:rsidRPr="004C4E0B">
        <w:rPr>
          <w:rFonts w:eastAsia="Cambria"/>
        </w:rPr>
        <w:t xml:space="preserve"> in</w:t>
      </w:r>
      <w:r>
        <w:rPr>
          <w:rFonts w:eastAsia="Cambria"/>
        </w:rPr>
        <w:t xml:space="preserve"> </w:t>
      </w:r>
      <w:proofErr w:type="spellStart"/>
      <w:r w:rsidRPr="004C4E0B">
        <w:rPr>
          <w:rFonts w:eastAsia="Cambria"/>
        </w:rPr>
        <w:t>ngang</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đánh</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ngày</w:t>
      </w:r>
      <w:proofErr w:type="spellEnd"/>
      <w:r w:rsidRPr="004C4E0B">
        <w:rPr>
          <w:rFonts w:eastAsia="Cambria"/>
        </w:rPr>
        <w:t xml:space="preserve"> </w:t>
      </w:r>
      <w:proofErr w:type="spellStart"/>
      <w:r w:rsidRPr="004C4E0B">
        <w:rPr>
          <w:rFonts w:eastAsia="Cambria"/>
        </w:rPr>
        <w:t>tháng</w:t>
      </w:r>
      <w:proofErr w:type="spellEnd"/>
      <w:r w:rsidRPr="004C4E0B">
        <w:rPr>
          <w:rFonts w:eastAsia="Cambria"/>
        </w:rPr>
        <w:t xml:space="preserve">, </w:t>
      </w:r>
      <w:proofErr w:type="spellStart"/>
      <w:r w:rsidRPr="004C4E0B">
        <w:rPr>
          <w:rFonts w:eastAsia="Cambria"/>
        </w:rPr>
        <w:t>kết</w:t>
      </w:r>
      <w:proofErr w:type="spellEnd"/>
      <w:r w:rsidRPr="004C4E0B">
        <w:rPr>
          <w:rFonts w:eastAsia="Cambria"/>
        </w:rPr>
        <w:t xml:space="preserve"> </w:t>
      </w:r>
      <w:proofErr w:type="spellStart"/>
      <w:r w:rsidRPr="004C4E0B">
        <w:rPr>
          <w:rFonts w:eastAsia="Cambria"/>
        </w:rPr>
        <w:t>quả</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sao</w:t>
      </w:r>
      <w:proofErr w:type="spellEnd"/>
      <w:r w:rsidRPr="004C4E0B">
        <w:rPr>
          <w:rFonts w:eastAsia="Cambria"/>
        </w:rPr>
        <w:t xml:space="preserve"> </w:t>
      </w:r>
      <w:proofErr w:type="spellStart"/>
      <w:r w:rsidRPr="004C4E0B">
        <w:rPr>
          <w:rFonts w:eastAsia="Cambria"/>
        </w:rPr>
        <w:t>chép</w:t>
      </w:r>
      <w:proofErr w:type="spellEnd"/>
      <w:r w:rsidRPr="004C4E0B">
        <w:rPr>
          <w:rFonts w:eastAsia="Cambria"/>
        </w:rPr>
        <w:t>&gt;</w:t>
      </w:r>
    </w:p>
    <w:p w14:paraId="66DB126B" w14:textId="77777777" w:rsid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03" w:name="_Toc420171927"/>
      <w:r w:rsidRPr="005E0516">
        <w:rPr>
          <w:lang w:val="en-GB" w:eastAsia="ja-JP"/>
        </w:rPr>
        <w:lastRenderedPageBreak/>
        <w:t>Guest Test Case</w:t>
      </w:r>
      <w:bookmarkEnd w:id="103"/>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04" w:name="_Toc420171928"/>
      <w:r w:rsidRPr="005A34BF">
        <w:rPr>
          <w:lang w:val="en-GB" w:eastAsia="ja-JP"/>
        </w:rPr>
        <w:lastRenderedPageBreak/>
        <w:t>Software User’s Manual</w:t>
      </w:r>
      <w:bookmarkEnd w:id="104"/>
    </w:p>
    <w:p w14:paraId="66DB128B" w14:textId="77777777" w:rsidR="005A34BF" w:rsidRPr="005A34BF" w:rsidRDefault="005A34BF" w:rsidP="005A34BF">
      <w:pPr>
        <w:pStyle w:val="Heading2"/>
        <w:rPr>
          <w:lang w:val="en-GB" w:eastAsia="ja-JP"/>
        </w:rPr>
      </w:pPr>
      <w:bookmarkStart w:id="105" w:name="_Toc420171929"/>
      <w:r w:rsidRPr="005A34BF">
        <w:rPr>
          <w:lang w:val="en-GB" w:eastAsia="ja-JP"/>
        </w:rPr>
        <w:t>Installation Guide</w:t>
      </w:r>
      <w:bookmarkEnd w:id="105"/>
    </w:p>
    <w:p w14:paraId="66DB128C" w14:textId="77777777" w:rsidR="005A34BF" w:rsidRPr="005A34BF" w:rsidRDefault="005A34BF" w:rsidP="005A34BF">
      <w:pPr>
        <w:pStyle w:val="Heading3"/>
        <w:rPr>
          <w:lang w:val="en-GB" w:eastAsia="ja-JP"/>
        </w:rPr>
      </w:pPr>
      <w:bookmarkStart w:id="106" w:name="_Toc420171930"/>
      <w:r w:rsidRPr="005A34BF">
        <w:rPr>
          <w:lang w:val="en-GB" w:eastAsia="ja-JP"/>
        </w:rPr>
        <w:t>Setting up environment at server side</w:t>
      </w:r>
      <w:bookmarkEnd w:id="106"/>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cứng</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mềm</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2" w14:textId="77777777" w:rsidR="005A34BF" w:rsidRPr="005A34BF" w:rsidRDefault="005A34BF" w:rsidP="005A34BF">
      <w:pPr>
        <w:pStyle w:val="Heading3"/>
        <w:rPr>
          <w:lang w:val="en-GB" w:eastAsia="ja-JP"/>
        </w:rPr>
      </w:pPr>
      <w:bookmarkStart w:id="107" w:name="_Toc420171931"/>
      <w:r w:rsidRPr="005A34BF">
        <w:rPr>
          <w:lang w:val="en-GB" w:eastAsia="ja-JP"/>
        </w:rPr>
        <w:t>Deployment at server side</w:t>
      </w:r>
      <w:bookmarkEnd w:id="107"/>
    </w:p>
    <w:p w14:paraId="66DB1293"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Mô</w:t>
      </w:r>
      <w:proofErr w:type="spellEnd"/>
      <w:r w:rsidRPr="005A34BF">
        <w:rPr>
          <w:rFonts w:eastAsia="Cambria"/>
          <w:lang w:val="en-GB" w:eastAsia="ja-JP"/>
        </w:rPr>
        <w:t xml:space="preserve"> </w:t>
      </w:r>
      <w:proofErr w:type="spellStart"/>
      <w:r w:rsidRPr="005A34BF">
        <w:rPr>
          <w:rFonts w:eastAsia="Cambria"/>
          <w:lang w:val="en-GB" w:eastAsia="ja-JP"/>
        </w:rPr>
        <w:t>tả</w:t>
      </w:r>
      <w:proofErr w:type="spellEnd"/>
      <w:r w:rsidRPr="005A34BF">
        <w:rPr>
          <w:rFonts w:eastAsia="Cambria"/>
          <w:lang w:val="en-GB" w:eastAsia="ja-JP"/>
        </w:rPr>
        <w:t xml:space="preserve"> </w:t>
      </w:r>
      <w:proofErr w:type="spellStart"/>
      <w:r w:rsidRPr="005A34BF">
        <w:rPr>
          <w:rFonts w:eastAsia="Cambria"/>
          <w:lang w:val="en-GB" w:eastAsia="ja-JP"/>
        </w:rPr>
        <w:t>quá</w:t>
      </w:r>
      <w:proofErr w:type="spellEnd"/>
      <w:r w:rsidRPr="005A34BF">
        <w:rPr>
          <w:rFonts w:eastAsia="Cambria"/>
          <w:lang w:val="en-GB" w:eastAsia="ja-JP"/>
        </w:rPr>
        <w:t xml:space="preserve"> </w:t>
      </w:r>
      <w:proofErr w:type="spellStart"/>
      <w:r w:rsidRPr="005A34BF">
        <w:rPr>
          <w:rFonts w:eastAsia="Cambria"/>
          <w:lang w:val="en-GB" w:eastAsia="ja-JP"/>
        </w:rPr>
        <w:t>trình</w:t>
      </w:r>
      <w:proofErr w:type="spellEnd"/>
      <w:r w:rsidRPr="005A34BF">
        <w:rPr>
          <w:rFonts w:eastAsia="Cambria"/>
          <w:lang w:val="en-GB" w:eastAsia="ja-JP"/>
        </w:rPr>
        <w:t xml:space="preserve"> </w:t>
      </w:r>
      <w:proofErr w:type="spellStart"/>
      <w:r w:rsidRPr="005A34BF">
        <w:rPr>
          <w:rFonts w:eastAsia="Cambria"/>
          <w:lang w:val="en-GB" w:eastAsia="ja-JP"/>
        </w:rPr>
        <w:t>triển</w:t>
      </w:r>
      <w:proofErr w:type="spellEnd"/>
      <w:r w:rsidRPr="005A34BF">
        <w:rPr>
          <w:rFonts w:eastAsia="Cambria"/>
          <w:lang w:val="en-GB" w:eastAsia="ja-JP"/>
        </w:rPr>
        <w:t xml:space="preserve"> </w:t>
      </w:r>
      <w:proofErr w:type="spellStart"/>
      <w:r w:rsidRPr="005A34BF">
        <w:rPr>
          <w:rFonts w:eastAsia="Cambria"/>
          <w:lang w:val="en-GB" w:eastAsia="ja-JP"/>
        </w:rPr>
        <w:t>khai</w:t>
      </w:r>
      <w:proofErr w:type="spellEnd"/>
      <w:r w:rsidRPr="005A34BF">
        <w:rPr>
          <w:rFonts w:eastAsia="Cambria"/>
          <w:lang w:val="en-GB" w:eastAsia="ja-JP"/>
        </w:rPr>
        <w:t xml:space="preserve"> </w:t>
      </w:r>
      <w:proofErr w:type="spellStart"/>
      <w:r w:rsidRPr="005A34BF">
        <w:rPr>
          <w:rFonts w:eastAsia="Cambria"/>
          <w:lang w:val="en-GB" w:eastAsia="ja-JP"/>
        </w:rPr>
        <w:t>lên</w:t>
      </w:r>
      <w:proofErr w:type="spellEnd"/>
      <w:r w:rsidRPr="005A34BF">
        <w:rPr>
          <w:rFonts w:eastAsia="Cambria"/>
          <w:lang w:val="en-GB" w:eastAsia="ja-JP"/>
        </w:rPr>
        <w:t xml:space="preserve"> server </w:t>
      </w:r>
      <w:proofErr w:type="spellStart"/>
      <w:r w:rsidRPr="005A34BF">
        <w:rPr>
          <w:rFonts w:eastAsia="Cambria"/>
          <w:lang w:val="en-GB" w:eastAsia="ja-JP"/>
        </w:rPr>
        <w:t>thực</w:t>
      </w:r>
      <w:proofErr w:type="spellEnd"/>
      <w:r w:rsidRPr="005A34BF">
        <w:rPr>
          <w:rFonts w:eastAsia="Cambria"/>
          <w:lang w:val="en-GB" w:eastAsia="ja-JP"/>
        </w:rPr>
        <w:t xml:space="preserve"> </w:t>
      </w:r>
      <w:proofErr w:type="spellStart"/>
      <w:r w:rsidRPr="005A34BF">
        <w:rPr>
          <w:rFonts w:eastAsia="Cambria"/>
          <w:lang w:val="en-GB" w:eastAsia="ja-JP"/>
        </w:rPr>
        <w:t>tế</w:t>
      </w:r>
      <w:proofErr w:type="spellEnd"/>
      <w:r w:rsidRPr="005A34BF">
        <w:rPr>
          <w:rFonts w:eastAsia="Cambria"/>
          <w:lang w:val="en-GB" w:eastAsia="ja-JP"/>
        </w:rPr>
        <w:t xml:space="preserve">, </w:t>
      </w:r>
      <w:proofErr w:type="spellStart"/>
      <w:r w:rsidRPr="005A34BF">
        <w:rPr>
          <w:rFonts w:eastAsia="Cambria"/>
          <w:lang w:val="en-GB" w:eastAsia="ja-JP"/>
        </w:rPr>
        <w:t>gợi</w:t>
      </w:r>
      <w:proofErr w:type="spellEnd"/>
      <w:r w:rsidRPr="005A34BF">
        <w:rPr>
          <w:rFonts w:eastAsia="Cambria"/>
          <w:lang w:val="en-GB" w:eastAsia="ja-JP"/>
        </w:rPr>
        <w:t xml:space="preserve"> ý </w:t>
      </w:r>
      <w:proofErr w:type="spellStart"/>
      <w:r w:rsidRPr="005A34BF">
        <w:rPr>
          <w:rFonts w:eastAsia="Cambria"/>
          <w:lang w:val="en-GB" w:eastAsia="ja-JP"/>
        </w:rPr>
        <w:t>có</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gồm</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00586BCC">
        <w:rPr>
          <w:rFonts w:eastAsia="Cambria"/>
          <w:lang w:val="en-GB" w:eastAsia="ja-JP"/>
        </w:rPr>
        <w:t xml:space="preserve"> </w:t>
      </w:r>
      <w:proofErr w:type="spellStart"/>
      <w:r w:rsidRPr="005A34BF">
        <w:rPr>
          <w:rFonts w:eastAsia="Cambria"/>
          <w:lang w:val="en-GB" w:eastAsia="ja-JP"/>
        </w:rPr>
        <w:t>bước</w:t>
      </w:r>
      <w:proofErr w:type="spellEnd"/>
      <w:r w:rsidRPr="005A34BF">
        <w:rPr>
          <w:rFonts w:eastAsia="Cambria"/>
          <w:lang w:val="en-GB" w:eastAsia="ja-JP"/>
        </w:rPr>
        <w:t xml:space="preserve"> </w:t>
      </w:r>
      <w:proofErr w:type="spellStart"/>
      <w:r w:rsidRPr="005A34BF">
        <w:rPr>
          <w:rFonts w:eastAsia="Cambria"/>
          <w:lang w:val="en-GB" w:eastAsia="ja-JP"/>
        </w:rPr>
        <w:t>sau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khi</w:t>
      </w:r>
      <w:proofErr w:type="spellEnd"/>
      <w:r w:rsidRPr="005A34BF">
        <w:rPr>
          <w:rFonts w:eastAsia="Cambria"/>
          <w:lang w:val="en-GB" w:eastAsia="ja-JP"/>
        </w:rPr>
        <w:t xml:space="preserve"> </w:t>
      </w:r>
      <w:proofErr w:type="spellStart"/>
      <w:r w:rsidRPr="005A34BF">
        <w:rPr>
          <w:rFonts w:eastAsia="Cambria"/>
          <w:lang w:val="en-GB" w:eastAsia="ja-JP"/>
        </w:rPr>
        <w:t>làm</w:t>
      </w:r>
      <w:proofErr w:type="spellEnd"/>
      <w:r w:rsidRPr="005A34BF">
        <w:rPr>
          <w:rFonts w:eastAsia="Cambria"/>
          <w:lang w:val="en-GB" w:eastAsia="ja-JP"/>
        </w:rPr>
        <w:t xml:space="preserve"> </w:t>
      </w:r>
      <w:proofErr w:type="spellStart"/>
      <w:r w:rsidRPr="005A34BF">
        <w:rPr>
          <w:rFonts w:eastAsia="Cambria"/>
          <w:lang w:val="en-GB" w:eastAsia="ja-JP"/>
        </w:rPr>
        <w:t>phải</w:t>
      </w:r>
      <w:proofErr w:type="spellEnd"/>
      <w:r w:rsidRPr="005A34BF">
        <w:rPr>
          <w:rFonts w:eastAsia="Cambria"/>
          <w:lang w:val="en-GB" w:eastAsia="ja-JP"/>
        </w:rPr>
        <w:t xml:space="preserve"> </w:t>
      </w:r>
      <w:proofErr w:type="spellStart"/>
      <w:r w:rsidRPr="005A34BF">
        <w:rPr>
          <w:rFonts w:eastAsia="Cambria"/>
          <w:lang w:val="en-GB" w:eastAsia="ja-JP"/>
        </w:rPr>
        <w:t>chụp</w:t>
      </w:r>
      <w:proofErr w:type="spellEnd"/>
      <w:r w:rsidRPr="005A34BF">
        <w:rPr>
          <w:rFonts w:eastAsia="Cambria"/>
          <w:lang w:val="en-GB" w:eastAsia="ja-JP"/>
        </w:rPr>
        <w:t xml:space="preserve"> </w:t>
      </w:r>
      <w:proofErr w:type="spellStart"/>
      <w:r w:rsidRPr="005A34BF">
        <w:rPr>
          <w:rFonts w:eastAsia="Cambria"/>
          <w:lang w:val="en-GB" w:eastAsia="ja-JP"/>
        </w:rPr>
        <w:t>hình</w:t>
      </w:r>
      <w:proofErr w:type="spellEnd"/>
      <w:r w:rsidRPr="005A34BF">
        <w:rPr>
          <w:rFonts w:eastAsia="Cambria"/>
          <w:lang w:val="en-GB" w:eastAsia="ja-JP"/>
        </w:rPr>
        <w:t xml:space="preserve"> </w:t>
      </w:r>
      <w:proofErr w:type="spellStart"/>
      <w:r w:rsidRPr="005A34BF">
        <w:rPr>
          <w:rFonts w:eastAsia="Cambria"/>
          <w:lang w:val="en-GB" w:eastAsia="ja-JP"/>
        </w:rPr>
        <w:t>cụ</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cũng</w:t>
      </w:r>
      <w:proofErr w:type="spellEnd"/>
      <w:r w:rsidR="00586BCC">
        <w:rPr>
          <w:rFonts w:eastAsia="Cambria"/>
          <w:lang w:val="en-GB" w:eastAsia="ja-JP"/>
        </w:rPr>
        <w:t xml:space="preserve"> </w:t>
      </w:r>
      <w:proofErr w:type="spellStart"/>
      <w:r w:rsidRPr="005A34BF">
        <w:rPr>
          <w:rFonts w:eastAsia="Cambria"/>
          <w:lang w:val="en-GB" w:eastAsia="ja-JP"/>
        </w:rPr>
        <w:t>như</w:t>
      </w:r>
      <w:proofErr w:type="spellEnd"/>
      <w:r w:rsidRPr="005A34BF">
        <w:rPr>
          <w:rFonts w:eastAsia="Cambria"/>
          <w:lang w:val="en-GB" w:eastAsia="ja-JP"/>
        </w:rPr>
        <w:t xml:space="preserve"> so </w:t>
      </w:r>
      <w:proofErr w:type="spellStart"/>
      <w:r w:rsidRPr="005A34BF">
        <w:rPr>
          <w:rFonts w:eastAsia="Cambria"/>
          <w:lang w:val="en-GB" w:eastAsia="ja-JP"/>
        </w:rPr>
        <w:t>sánh</w:t>
      </w:r>
      <w:proofErr w:type="spellEnd"/>
      <w:r w:rsidRPr="005A34BF">
        <w:rPr>
          <w:rFonts w:eastAsia="Cambria"/>
          <w:lang w:val="en-GB" w:eastAsia="ja-JP"/>
        </w:rPr>
        <w:t xml:space="preserve"> </w:t>
      </w:r>
      <w:proofErr w:type="spellStart"/>
      <w:r w:rsidRPr="005A34BF">
        <w:rPr>
          <w:rFonts w:eastAsia="Cambria"/>
          <w:lang w:val="en-GB" w:eastAsia="ja-JP"/>
        </w:rPr>
        <w:t>kết</w:t>
      </w:r>
      <w:proofErr w:type="spellEnd"/>
      <w:r w:rsidRPr="005A34BF">
        <w:rPr>
          <w:rFonts w:eastAsia="Cambria"/>
          <w:lang w:val="en-GB" w:eastAsia="ja-JP"/>
        </w:rPr>
        <w:t xml:space="preserve"> </w:t>
      </w:r>
      <w:proofErr w:type="spellStart"/>
      <w:r w:rsidRPr="005A34BF">
        <w:rPr>
          <w:rFonts w:eastAsia="Cambria"/>
          <w:lang w:val="en-GB" w:eastAsia="ja-JP"/>
        </w:rPr>
        <w:t>quả</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công</w:t>
      </w:r>
      <w:proofErr w:type="spellEnd"/>
      <w:r w:rsidRPr="005A34BF">
        <w:rPr>
          <w:rFonts w:eastAsia="Cambria"/>
          <w:lang w:val="en-GB" w:eastAsia="ja-JP"/>
        </w:rPr>
        <w:t>&gt;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08" w:name="_Toc420171932"/>
      <w:r w:rsidRPr="005A34BF">
        <w:rPr>
          <w:lang w:val="en-GB" w:eastAsia="ja-JP"/>
        </w:rPr>
        <w:t>Setting up the environment at client side</w:t>
      </w:r>
      <w:bookmarkEnd w:id="108"/>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rõ</w:t>
      </w:r>
      <w:proofErr w:type="spellEnd"/>
      <w:r w:rsidRPr="005A34BF">
        <w:rPr>
          <w:rFonts w:eastAsia="Cambria"/>
          <w:lang w:val="en-GB" w:eastAsia="ja-JP"/>
        </w:rPr>
        <w:t xml:space="preserve"> </w:t>
      </w:r>
      <w:proofErr w:type="spellStart"/>
      <w:r w:rsidRPr="005A34BF">
        <w:rPr>
          <w:rFonts w:eastAsia="Cambria"/>
          <w:lang w:val="en-GB" w:eastAsia="ja-JP"/>
        </w:rPr>
        <w:t>phiên</w:t>
      </w:r>
      <w:proofErr w:type="spellEnd"/>
      <w:r w:rsidRPr="005A34BF">
        <w:rPr>
          <w:rFonts w:eastAsia="Cambria"/>
          <w:lang w:val="en-GB" w:eastAsia="ja-JP"/>
        </w:rPr>
        <w:t xml:space="preserve"> </w:t>
      </w:r>
      <w:proofErr w:type="spellStart"/>
      <w:r w:rsidRPr="005A34BF">
        <w:rPr>
          <w:rFonts w:eastAsia="Cambria"/>
          <w:lang w:val="en-GB" w:eastAsia="ja-JP"/>
        </w:rPr>
        <w:t>bản</w:t>
      </w:r>
      <w:proofErr w:type="spellEnd"/>
      <w:r w:rsidRPr="005A34BF">
        <w:rPr>
          <w:rFonts w:eastAsia="Cambria"/>
          <w:lang w:val="en-GB" w:eastAsia="ja-JP"/>
        </w:rPr>
        <w:t xml:space="preserve"> </w:t>
      </w:r>
      <w:proofErr w:type="spellStart"/>
      <w:r w:rsidRPr="005A34BF">
        <w:rPr>
          <w:rFonts w:eastAsia="Cambria"/>
          <w:lang w:val="en-GB" w:eastAsia="ja-JP"/>
        </w:rPr>
        <w:t>tối</w:t>
      </w:r>
      <w:proofErr w:type="spellEnd"/>
      <w:r w:rsidRPr="005A34BF">
        <w:rPr>
          <w:rFonts w:eastAsia="Cambria"/>
          <w:lang w:val="en-GB" w:eastAsia="ja-JP"/>
        </w:rPr>
        <w:t xml:space="preserve"> </w:t>
      </w:r>
      <w:proofErr w:type="spellStart"/>
      <w:r w:rsidRPr="005A34BF">
        <w:rPr>
          <w:rFonts w:eastAsia="Cambria"/>
          <w:lang w:val="en-GB" w:eastAsia="ja-JP"/>
        </w:rPr>
        <w:t>thiểu</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&gt;</w:t>
      </w:r>
    </w:p>
    <w:p w14:paraId="66DB129A" w14:textId="77777777" w:rsidR="005A34BF" w:rsidRPr="005A34BF" w:rsidRDefault="005A34BF" w:rsidP="005A34BF">
      <w:pPr>
        <w:pStyle w:val="Heading2"/>
        <w:rPr>
          <w:lang w:val="en-GB" w:eastAsia="ja-JP"/>
        </w:rPr>
      </w:pPr>
      <w:bookmarkStart w:id="109" w:name="_Toc420171933"/>
      <w:r w:rsidRPr="005A34BF">
        <w:rPr>
          <w:lang w:val="en-GB" w:eastAsia="ja-JP"/>
        </w:rPr>
        <w:t>User Guide</w:t>
      </w:r>
      <w:bookmarkEnd w:id="109"/>
    </w:p>
    <w:p w14:paraId="66DB129B"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Viết</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 xml:space="preserve"> </w:t>
      </w:r>
      <w:proofErr w:type="spellStart"/>
      <w:r w:rsidRPr="005A34BF">
        <w:rPr>
          <w:rFonts w:eastAsia="Cambria"/>
          <w:lang w:val="en-GB" w:eastAsia="ja-JP"/>
        </w:rPr>
        <w:t>cho</w:t>
      </w:r>
      <w:proofErr w:type="spellEnd"/>
      <w:r w:rsidRPr="005A34BF">
        <w:rPr>
          <w:rFonts w:eastAsia="Cambria"/>
          <w:lang w:val="en-GB" w:eastAsia="ja-JP"/>
        </w:rPr>
        <w:t xml:space="preserve"> </w:t>
      </w:r>
      <w:proofErr w:type="spellStart"/>
      <w:r w:rsidRPr="005A34BF">
        <w:rPr>
          <w:rFonts w:eastAsia="Cambria"/>
          <w:lang w:val="en-GB" w:eastAsia="ja-JP"/>
        </w:rPr>
        <w:t>người</w:t>
      </w:r>
      <w:proofErr w:type="spellEnd"/>
      <w:r w:rsidRPr="005A34BF">
        <w:rPr>
          <w:rFonts w:eastAsia="Cambria"/>
          <w:lang w:val="en-GB" w:eastAsia="ja-JP"/>
        </w:rPr>
        <w:t xml:space="preserve"> </w:t>
      </w:r>
      <w:proofErr w:type="spellStart"/>
      <w:r w:rsidRPr="005A34BF">
        <w:rPr>
          <w:rFonts w:eastAsia="Cambria"/>
          <w:lang w:val="en-GB" w:eastAsia="ja-JP"/>
        </w:rPr>
        <w:t>dùng</w:t>
      </w:r>
      <w:proofErr w:type="spellEnd"/>
      <w:r w:rsidRPr="005A34BF">
        <w:rPr>
          <w:rFonts w:eastAsia="Cambria"/>
          <w:lang w:val="en-GB" w:eastAsia="ja-JP"/>
        </w:rPr>
        <w:t>&gt;</w:t>
      </w:r>
    </w:p>
    <w:p w14:paraId="66DB129C" w14:textId="77777777" w:rsidR="005A34BF" w:rsidRDefault="005A34BF" w:rsidP="001E340B">
      <w:pPr>
        <w:pStyle w:val="Heading1"/>
        <w:rPr>
          <w:lang w:val="en-GB" w:eastAsia="ja-JP"/>
        </w:rPr>
      </w:pPr>
      <w:bookmarkStart w:id="110" w:name="_Toc420171934"/>
      <w:r w:rsidRPr="005A34BF">
        <w:rPr>
          <w:lang w:val="en-GB" w:eastAsia="ja-JP"/>
        </w:rPr>
        <w:lastRenderedPageBreak/>
        <w:t>Appendix</w:t>
      </w:r>
      <w:bookmarkEnd w:id="110"/>
    </w:p>
    <w:p w14:paraId="66DB129D" w14:textId="77777777" w:rsidR="005E0516"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Các</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của</w:t>
      </w:r>
      <w:proofErr w:type="spellEnd"/>
      <w:r w:rsidRPr="005A34BF">
        <w:rPr>
          <w:rFonts w:eastAsia="Cambria"/>
          <w:lang w:val="en-GB" w:eastAsia="ja-JP"/>
        </w:rPr>
        <w:t xml:space="preserve"> </w:t>
      </w:r>
      <w:proofErr w:type="spellStart"/>
      <w:r w:rsidRPr="005A34BF">
        <w:rPr>
          <w:rFonts w:eastAsia="Cambria"/>
          <w:lang w:val="en-GB" w:eastAsia="ja-JP"/>
        </w:rPr>
        <w:t>tài</w:t>
      </w:r>
      <w:proofErr w:type="spellEnd"/>
      <w:r w:rsidRPr="005A34BF">
        <w:rPr>
          <w:rFonts w:eastAsia="Cambria"/>
          <w:lang w:val="en-GB" w:eastAsia="ja-JP"/>
        </w:rPr>
        <w:t xml:space="preserve"> </w:t>
      </w:r>
      <w:proofErr w:type="spellStart"/>
      <w:r w:rsidRPr="005A34BF">
        <w:rPr>
          <w:rFonts w:eastAsia="Cambria"/>
          <w:lang w:val="en-GB" w:eastAsia="ja-JP"/>
        </w:rPr>
        <w:t>liệu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thêm</w:t>
      </w:r>
      <w:proofErr w:type="spellEnd"/>
      <w:r w:rsidRPr="005A34BF">
        <w:rPr>
          <w:rFonts w:eastAsia="Cambria"/>
          <w:lang w:val="en-GB" w:eastAsia="ja-JP"/>
        </w:rPr>
        <w:t xml:space="preserve"> </w:t>
      </w:r>
      <w:proofErr w:type="spellStart"/>
      <w:r w:rsidRPr="005A34BF">
        <w:rPr>
          <w:rFonts w:eastAsia="Cambria"/>
          <w:lang w:val="en-GB" w:eastAsia="ja-JP"/>
        </w:rPr>
        <w:t>cách</w:t>
      </w:r>
      <w:proofErr w:type="spellEnd"/>
      <w:r w:rsidRPr="005A34BF">
        <w:rPr>
          <w:rFonts w:eastAsia="Cambria"/>
          <w:lang w:val="en-GB" w:eastAsia="ja-JP"/>
        </w:rPr>
        <w:t xml:space="preserve"> </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tại</w:t>
      </w:r>
      <w:proofErr w:type="spellEnd"/>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proofErr w:type="spellStart"/>
      <w:r w:rsidRPr="005A34BF">
        <w:rPr>
          <w:rFonts w:eastAsia="Cambria"/>
          <w:color w:val="FF0000"/>
          <w:lang w:val="en-GB" w:eastAsia="ja-JP"/>
        </w:rPr>
        <w:t>Dùng</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chức</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năng</w:t>
      </w:r>
      <w:proofErr w:type="spellEnd"/>
      <w:r w:rsidRPr="005A34BF">
        <w:rPr>
          <w:rFonts w:eastAsia="Cambria"/>
          <w:color w:val="FF0000"/>
          <w:lang w:val="en-GB" w:eastAsia="ja-JP"/>
        </w:rPr>
        <w:t xml:space="preserve"> Citation and Bibliography </w:t>
      </w:r>
      <w:proofErr w:type="spellStart"/>
      <w:r w:rsidRPr="005A34BF">
        <w:rPr>
          <w:rFonts w:eastAsia="Cambria"/>
          <w:color w:val="FF0000"/>
          <w:lang w:val="en-GB" w:eastAsia="ja-JP"/>
        </w:rPr>
        <w:t>của</w:t>
      </w:r>
      <w:proofErr w:type="spellEnd"/>
      <w:r w:rsidRPr="005A34BF">
        <w:rPr>
          <w:rFonts w:eastAsia="Cambria"/>
          <w:color w:val="FF0000"/>
          <w:lang w:val="en-GB" w:eastAsia="ja-JP"/>
        </w:rPr>
        <w:t xml:space="preserve"> MS Word, </w:t>
      </w:r>
      <w:proofErr w:type="spellStart"/>
      <w:r w:rsidRPr="005A34BF">
        <w:rPr>
          <w:rFonts w:eastAsia="Cambria"/>
          <w:color w:val="FF0000"/>
          <w:lang w:val="en-GB" w:eastAsia="ja-JP"/>
        </w:rPr>
        <w:t>khỏi</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tham</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khảo</w:t>
      </w:r>
      <w:proofErr w:type="spellEnd"/>
      <w:r w:rsidRPr="005A34BF">
        <w:rPr>
          <w:rFonts w:eastAsia="Cambria"/>
          <w:color w:val="FF0000"/>
          <w:lang w:val="en-GB" w:eastAsia="ja-JP"/>
        </w:rPr>
        <w:t xml:space="preserve"> chi </w:t>
      </w:r>
      <w:proofErr w:type="spellStart"/>
      <w:r w:rsidRPr="005A34BF">
        <w:rPr>
          <w:rFonts w:eastAsia="Cambria"/>
          <w:color w:val="FF0000"/>
          <w:lang w:val="en-GB" w:eastAsia="ja-JP"/>
        </w:rPr>
        <w:t>mệt</w:t>
      </w:r>
      <w:proofErr w:type="spellEnd"/>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B12B8" w14:textId="77777777" w:rsidR="00EB39EB" w:rsidRDefault="00EB39EB">
      <w:r>
        <w:separator/>
      </w:r>
    </w:p>
  </w:endnote>
  <w:endnote w:type="continuationSeparator" w:id="0">
    <w:p w14:paraId="66DB12B9" w14:textId="77777777" w:rsidR="00EB39EB" w:rsidRDefault="00EB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B34B0C" w:rsidRPr="00B34B0C" w:rsidRDefault="00B34B0C">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0B6A40">
      <w:rPr>
        <w:b w:val="0"/>
        <w:caps/>
        <w:noProof/>
        <w:color w:val="auto"/>
      </w:rPr>
      <w:t>27</w:t>
    </w:r>
    <w:r w:rsidRPr="00B34B0C">
      <w:rPr>
        <w:b w:val="0"/>
        <w:caps/>
        <w:noProof/>
        <w:color w:val="auto"/>
      </w:rPr>
      <w:fldChar w:fldCharType="end"/>
    </w:r>
  </w:p>
  <w:p w14:paraId="66DB12BB" w14:textId="77777777" w:rsidR="00B90E35" w:rsidRDefault="00B90E3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B12B6" w14:textId="77777777" w:rsidR="00EB39EB" w:rsidRDefault="00EB39EB">
      <w:r>
        <w:separator/>
      </w:r>
    </w:p>
  </w:footnote>
  <w:footnote w:type="continuationSeparator" w:id="0">
    <w:p w14:paraId="66DB12B7" w14:textId="77777777" w:rsidR="00EB39EB" w:rsidRDefault="00EB39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9EB"/>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288320eac3d3e841/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13F2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1F59CD7D-7985-483E-9AC8-B34297C9F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714</TotalTime>
  <Pages>54</Pages>
  <Words>6688</Words>
  <Characters>38125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146</cp:revision>
  <cp:lastPrinted>2015-05-14T02:10:00Z</cp:lastPrinted>
  <dcterms:created xsi:type="dcterms:W3CDTF">2015-05-15T14:54:00Z</dcterms:created>
  <dcterms:modified xsi:type="dcterms:W3CDTF">2015-05-27T06:08:00Z</dcterms:modified>
</cp:coreProperties>
</file>
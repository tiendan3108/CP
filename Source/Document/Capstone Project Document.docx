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003253"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003253"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003253">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003253">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00325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00325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00325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00325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00325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p>
    <w:p w:rsidR="004D07CD" w:rsidRDefault="004D07CD" w:rsidP="004B6576">
      <w:pPr>
        <w:pStyle w:val="ListParagraph"/>
        <w:numPr>
          <w:ilvl w:val="1"/>
          <w:numId w:val="28"/>
        </w:numPr>
        <w:spacing w:before="0" w:after="160" w:line="256" w:lineRule="auto"/>
      </w:pPr>
      <w:r>
        <w:t>Negotiate with store owner</w:t>
      </w:r>
    </w:p>
    <w:p w:rsidR="004D07CD" w:rsidRDefault="004D07CD" w:rsidP="004B6576">
      <w:pPr>
        <w:pStyle w:val="ListParagraph"/>
        <w:numPr>
          <w:ilvl w:val="1"/>
          <w:numId w:val="28"/>
        </w:numPr>
        <w:spacing w:before="0" w:after="160" w:line="256" w:lineRule="auto"/>
      </w:pPr>
      <w:r>
        <w:lastRenderedPageBreak/>
        <w:t>Receive notification about their product status</w:t>
      </w:r>
    </w:p>
    <w:p w:rsidR="004D07CD" w:rsidRDefault="004D07CD" w:rsidP="004B6576">
      <w:pPr>
        <w:pStyle w:val="ListParagraph"/>
        <w:numPr>
          <w:ilvl w:val="1"/>
          <w:numId w:val="28"/>
        </w:numPr>
        <w:spacing w:before="0" w:after="160" w:line="256" w:lineRule="auto"/>
      </w:pPr>
      <w:r>
        <w:t>Track product status</w:t>
      </w:r>
    </w:p>
    <w:p w:rsidR="004D07CD" w:rsidRDefault="004D07CD" w:rsidP="004B6576">
      <w:pPr>
        <w:pStyle w:val="ListParagraph"/>
        <w:numPr>
          <w:ilvl w:val="1"/>
          <w:numId w:val="28"/>
        </w:numPr>
        <w:spacing w:before="0" w:after="160" w:line="256" w:lineRule="auto"/>
      </w:pPr>
      <w:r>
        <w:t>Search product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p>
    <w:p w:rsidR="003500B7" w:rsidRPr="003500B7" w:rsidRDefault="003500B7" w:rsidP="004B6576">
      <w:pPr>
        <w:pStyle w:val="ListParagraph"/>
        <w:numPr>
          <w:ilvl w:val="1"/>
          <w:numId w:val="28"/>
        </w:numPr>
        <w:spacing w:before="0" w:after="160" w:line="256" w:lineRule="auto"/>
      </w:pPr>
      <w:r w:rsidRPr="003500B7">
        <w:t>Review transaction history</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p>
    <w:p w:rsidR="000A2266" w:rsidRPr="004503B9" w:rsidRDefault="000A2266" w:rsidP="004B6576">
      <w:pPr>
        <w:pStyle w:val="ListParagraph"/>
        <w:numPr>
          <w:ilvl w:val="1"/>
          <w:numId w:val="28"/>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4B6576">
      <w:pPr>
        <w:pStyle w:val="ListParagraph"/>
        <w:numPr>
          <w:ilvl w:val="1"/>
          <w:numId w:val="28"/>
        </w:numPr>
        <w:spacing w:before="0" w:after="160" w:line="256" w:lineRule="auto"/>
      </w:pPr>
      <w:r>
        <w:t>Track</w:t>
      </w:r>
      <w:r w:rsidR="003500B7">
        <w:t xml:space="preserve"> consigned product status</w:t>
      </w:r>
    </w:p>
    <w:p w:rsidR="003500B7" w:rsidRDefault="003500B7" w:rsidP="004B6576">
      <w:pPr>
        <w:pStyle w:val="ListParagraph"/>
        <w:numPr>
          <w:ilvl w:val="1"/>
          <w:numId w:val="28"/>
        </w:numPr>
        <w:spacing w:before="0" w:after="160" w:line="256" w:lineRule="auto"/>
      </w:pPr>
      <w:r>
        <w:t>Receive notification about consigned product status</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4B6576">
      <w:pPr>
        <w:pStyle w:val="ListParagraph"/>
        <w:numPr>
          <w:ilvl w:val="1"/>
          <w:numId w:val="28"/>
        </w:numPr>
        <w:spacing w:before="0" w:after="160" w:line="256" w:lineRule="auto"/>
      </w:pPr>
      <w:r>
        <w:t>Support online payment method</w:t>
      </w:r>
    </w:p>
    <w:p w:rsidR="003500B7" w:rsidRPr="00AB4905" w:rsidRDefault="003500B7" w:rsidP="004B6576">
      <w:pPr>
        <w:pStyle w:val="ListParagraph"/>
        <w:numPr>
          <w:ilvl w:val="1"/>
          <w:numId w:val="28"/>
        </w:numPr>
        <w:spacing w:before="0" w:after="160" w:line="256" w:lineRule="auto"/>
      </w:pPr>
      <w:r>
        <w:t>Support price suggestion</w:t>
      </w:r>
    </w:p>
    <w:p w:rsidR="000A2266" w:rsidRDefault="003500B7" w:rsidP="004B6576">
      <w:pPr>
        <w:pStyle w:val="ListParagraph"/>
        <w:numPr>
          <w:ilvl w:val="1"/>
          <w:numId w:val="28"/>
        </w:numPr>
        <w:spacing w:before="0" w:after="160" w:line="256" w:lineRule="auto"/>
      </w:pPr>
      <w:r>
        <w:t>Support advanced product searching</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proofErr w:type="gramStart"/>
      <w:r w:rsidR="005C5271">
        <w:rPr>
          <w:i/>
        </w:rPr>
        <w:t>câu</w:t>
      </w:r>
      <w:proofErr w:type="gramEnd"/>
      <w:r w:rsidR="005C5271">
        <w:rPr>
          <w:i/>
        </w:rPr>
        <w:t xml:space="preserve"> này là sao? Có cần thiết </w:t>
      </w:r>
      <w:proofErr w:type="gramStart"/>
      <w:r w:rsidR="005C5271">
        <w:rPr>
          <w:i/>
        </w:rPr>
        <w:t>ko</w:t>
      </w:r>
      <w:proofErr w:type="gramEnd"/>
      <w:r w:rsidR="005C5271">
        <w:rPr>
          <w:i/>
        </w:rPr>
        <w:t>?</w:t>
      </w:r>
      <w:r w:rsidR="005C5271" w:rsidRPr="005C5271">
        <w:rPr>
          <w:i/>
        </w:rPr>
        <w:t>)</w:t>
      </w:r>
      <w:r w:rsidR="00795137">
        <w:rPr>
          <w:i/>
        </w:rPr>
        <w:t xml:space="preserve"> </w:t>
      </w:r>
      <w:r w:rsidR="00795137" w:rsidRPr="004503B9">
        <w:rPr>
          <w:i/>
          <w:color w:val="4BACC6" w:themeColor="accent5"/>
        </w:rPr>
        <w:t xml:space="preserve">-&gt; </w:t>
      </w:r>
      <w:proofErr w:type="gramStart"/>
      <w:r w:rsidR="00795137" w:rsidRPr="004503B9">
        <w:rPr>
          <w:i/>
          <w:color w:val="4BACC6" w:themeColor="accent5"/>
        </w:rPr>
        <w:t>có</w:t>
      </w:r>
      <w:proofErr w:type="gramEnd"/>
      <w:r w:rsidR="00795137" w:rsidRPr="004503B9">
        <w:rPr>
          <w:i/>
          <w:color w:val="4BACC6" w:themeColor="accent5"/>
        </w:rPr>
        <w:t xml:space="preserve">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GitHub &amp; TortoiseGit: source control</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7" w:name="_Toc419313027"/>
      <w:r>
        <w:rPr>
          <w:lang w:val="vi-VN" w:eastAsia="ja-JP"/>
        </w:rPr>
        <w:lastRenderedPageBreak/>
        <w:t>Project Management Plan</w:t>
      </w:r>
      <w:bookmarkEnd w:id="27"/>
    </w:p>
    <w:p w:rsidR="001D7DBC" w:rsidRDefault="001D7DBC" w:rsidP="004C257C">
      <w:pPr>
        <w:pStyle w:val="Heading3"/>
        <w:rPr>
          <w:lang w:eastAsia="ja-JP"/>
        </w:rPr>
      </w:pPr>
      <w:bookmarkStart w:id="28" w:name="_Toc419313028"/>
      <w:r>
        <w:rPr>
          <w:lang w:val="vi-VN" w:eastAsia="ja-JP"/>
        </w:rPr>
        <w:t>Software developement life cycle</w:t>
      </w:r>
      <w:bookmarkEnd w:id="28"/>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Requirement misunderstanding</w:t>
            </w:r>
            <w:r>
              <w:rPr>
                <w:rFonts w:eastAsia="Cambria"/>
              </w:rPr>
              <w:t>.</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29"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29"/>
    </w:p>
    <w:p w:rsidR="001D7DBC" w:rsidRDefault="001D7DBC" w:rsidP="004C257C">
      <w:pPr>
        <w:pStyle w:val="Heading3"/>
        <w:rPr>
          <w:lang w:val="vi-VN" w:eastAsia="ja-JP"/>
        </w:rPr>
      </w:pPr>
      <w:bookmarkStart w:id="30" w:name="_Toc419313029"/>
      <w:r>
        <w:rPr>
          <w:lang w:val="vi-VN" w:eastAsia="ja-JP"/>
        </w:rPr>
        <w:lastRenderedPageBreak/>
        <w:t>Phase Detail</w:t>
      </w:r>
      <w:bookmarkEnd w:id="30"/>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1"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1"/>
    </w:p>
    <w:p w:rsidR="00003253" w:rsidRDefault="00003253" w:rsidP="00003253">
      <w:pPr>
        <w:pStyle w:val="Heading4"/>
        <w:rPr>
          <w:lang w:eastAsia="ja-JP"/>
        </w:rPr>
      </w:pPr>
      <w:r>
        <w:t xml:space="preserve">Phase 2: </w:t>
      </w:r>
      <w:r>
        <w:rPr>
          <w:lang w:eastAsia="ja-JP"/>
        </w:rPr>
        <w:t>System and Software Design</w:t>
      </w:r>
    </w:p>
    <w:p w:rsidR="00003253" w:rsidRPr="00003253" w:rsidRDefault="00003253" w:rsidP="00003253">
      <w:pPr>
        <w:rPr>
          <w:lang w:eastAsia="ja-JP"/>
        </w:rPr>
      </w:pPr>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bookmarkStart w:id="32" w:name="_GoBack"/>
            <w:bookmarkEnd w:id="32"/>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Refuse </w:t>
            </w:r>
            <w:r>
              <w:rPr>
                <w:rFonts w:eastAsia="Cambria"/>
                <w:lang w:eastAsia="ja-JP"/>
              </w:rPr>
              <w:t>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and perform</w:t>
            </w:r>
            <w:r w:rsidR="00646707">
              <w:rPr>
                <w:rFonts w:eastAsia="Cambria"/>
                <w:lang w:eastAsia="ja-JP"/>
              </w:rPr>
              <w:t xml:space="preserve">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and perform</w:t>
            </w:r>
            <w:r w:rsidR="00646707">
              <w:rPr>
                <w:rFonts w:eastAsia="Cambria"/>
                <w:lang w:eastAsia="ja-JP"/>
              </w:rPr>
              <w:t xml:space="preserve">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and perform</w:t>
            </w:r>
            <w:r w:rsidR="00646707">
              <w:rPr>
                <w:rFonts w:eastAsia="Cambria"/>
                <w:lang w:eastAsia="ja-JP"/>
              </w:rPr>
              <w:t xml:space="preserve">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003253" w:rsidRPr="00003253" w:rsidRDefault="00733529" w:rsidP="00733529">
      <w:pPr>
        <w:pStyle w:val="Caption"/>
      </w:pPr>
      <w:r w:rsidRPr="006D162F">
        <w:t xml:space="preserve">Table </w:t>
      </w:r>
      <w:r>
        <w:t>7</w:t>
      </w:r>
      <w:r w:rsidRPr="006D162F">
        <w:t xml:space="preserve">: Phase </w:t>
      </w:r>
      <w:r>
        <w:t>3</w:t>
      </w:r>
      <w:r w:rsidRPr="006D162F">
        <w:t xml:space="preserve">: </w:t>
      </w:r>
      <w:r>
        <w:t>Implementation and Unit Testing</w:t>
      </w:r>
    </w:p>
    <w:p w:rsidR="00003253" w:rsidRDefault="00003253" w:rsidP="00003253">
      <w:pPr>
        <w:pStyle w:val="Heading4"/>
        <w:rPr>
          <w:lang w:eastAsia="ja-JP"/>
        </w:rPr>
      </w:pPr>
      <w:r>
        <w:t xml:space="preserve">Phase 4: </w:t>
      </w:r>
      <w:r>
        <w:rPr>
          <w:lang w:eastAsia="ja-JP"/>
        </w:rPr>
        <w:t>Integration and System Testing</w:t>
      </w:r>
    </w:p>
    <w:p w:rsidR="00003253" w:rsidRPr="00003253" w:rsidRDefault="00003253" w:rsidP="00003253">
      <w:pPr>
        <w:rPr>
          <w:lang w:eastAsia="ja-JP"/>
        </w:rPr>
      </w:pPr>
    </w:p>
    <w:p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064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06471D">
            <w:pPr>
              <w:keepNext/>
              <w:ind w:left="115" w:right="115"/>
              <w:rPr>
                <w:lang w:val="vi-VN" w:eastAsia="ja-JP"/>
              </w:rPr>
            </w:pPr>
            <w:r>
              <w:rPr>
                <w:lang w:val="vi-VN" w:eastAsia="ja-JP"/>
              </w:rPr>
              <w:t>Task</w:t>
            </w:r>
          </w:p>
        </w:tc>
        <w:tc>
          <w:tcPr>
            <w:tcW w:w="1666"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Installation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User’s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003253" w:rsidRPr="00003253" w:rsidRDefault="00733529" w:rsidP="00733529">
      <w:pPr>
        <w:pStyle w:val="Caption"/>
      </w:pPr>
      <w:r w:rsidRPr="006D162F">
        <w:t xml:space="preserve">Table </w:t>
      </w:r>
      <w:r>
        <w:t>9</w:t>
      </w:r>
      <w:r w:rsidRPr="006D162F">
        <w:t xml:space="preserve">: Phase </w:t>
      </w:r>
      <w:r>
        <w:t>5</w:t>
      </w:r>
      <w:r w:rsidRPr="006D162F">
        <w:t xml:space="preserve">: </w:t>
      </w:r>
      <w:r>
        <w:t>Operation and Maintenance</w:t>
      </w:r>
    </w:p>
    <w:p w:rsidR="001D7DBC" w:rsidRDefault="001D7DBC" w:rsidP="004C257C">
      <w:pPr>
        <w:pStyle w:val="Heading3"/>
        <w:rPr>
          <w:lang w:eastAsia="ja-JP"/>
        </w:rPr>
      </w:pPr>
      <w:bookmarkStart w:id="33" w:name="_Toc419313030"/>
      <w:r>
        <w:rPr>
          <w:lang w:val="vi-VN" w:eastAsia="ja-JP"/>
        </w:rPr>
        <w:t>All Meeting Minutes</w:t>
      </w:r>
      <w:bookmarkEnd w:id="33"/>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34" w:name="_Toc419313031"/>
      <w:r>
        <w:rPr>
          <w:lang w:val="vi-VN" w:eastAsia="ja-JP"/>
        </w:rPr>
        <w:lastRenderedPageBreak/>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 xml:space="preserve">&lt;Đặc tả chi tiêt Use case </w:t>
      </w:r>
      <w:proofErr w:type="gramStart"/>
      <w:r w:rsidRPr="00B577CD">
        <w:rPr>
          <w:rFonts w:eastAsia="Cambria"/>
          <w:lang w:val="en-GB" w:eastAsia="ja-JP"/>
        </w:rPr>
        <w:t>theo</w:t>
      </w:r>
      <w:proofErr w:type="gramEnd"/>
      <w:r w:rsidRPr="00B577CD">
        <w:rPr>
          <w:rFonts w:eastAsia="Cambria"/>
          <w:lang w:val="en-GB" w:eastAsia="ja-JP"/>
        </w:rPr>
        <w:t xml:space="preserve"> từng role&gt;</w:t>
      </w:r>
    </w:p>
    <w:p w:rsidR="00B577CD" w:rsidRPr="00B577CD" w:rsidRDefault="00B577CD" w:rsidP="00B577CD">
      <w:pPr>
        <w:rPr>
          <w:rFonts w:eastAsia="Cambria"/>
          <w:lang w:val="en-GB" w:eastAsia="ja-JP"/>
        </w:rPr>
      </w:pPr>
      <w:r w:rsidRPr="00B577CD">
        <w:rPr>
          <w:rFonts w:eastAsia="Cambria"/>
          <w:lang w:val="en-GB" w:eastAsia="ja-JP"/>
        </w:rPr>
        <w:t xml:space="preserve">Tách nhỏ thành phần usecase trong overview thành từng nhóm </w:t>
      </w:r>
      <w:proofErr w:type="gramStart"/>
      <w:r w:rsidRPr="00B577CD">
        <w:rPr>
          <w:rFonts w:eastAsia="Cambria"/>
          <w:lang w:val="en-GB" w:eastAsia="ja-JP"/>
        </w:rPr>
        <w:t>theo</w:t>
      </w:r>
      <w:proofErr w:type="gramEnd"/>
      <w:r w:rsidRPr="00B577CD">
        <w:rPr>
          <w:rFonts w:eastAsia="Cambria"/>
          <w:lang w:val="en-GB" w:eastAsia="ja-JP"/>
        </w:rPr>
        <w:t xml:space="preserve">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proofErr w:type="gramStart"/>
      <w:r w:rsidRPr="00045DE0">
        <w:rPr>
          <w:rFonts w:eastAsia="Cambria"/>
          <w:lang w:val="en-GB" w:eastAsia="ja-JP"/>
        </w:rPr>
        <w:t>có</w:t>
      </w:r>
      <w:proofErr w:type="gramEnd"/>
      <w:r w:rsidRPr="00045DE0">
        <w:rPr>
          <w:rFonts w:eastAsia="Cambria"/>
          <w:lang w:val="en-GB" w:eastAsia="ja-JP"/>
        </w:rPr>
        <w:t xml:space="preserve">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 xml:space="preserve">của dự </w:t>
      </w:r>
      <w:proofErr w:type="gramStart"/>
      <w:r w:rsidRPr="0033410A">
        <w:rPr>
          <w:rFonts w:eastAsia="Cambria"/>
        </w:rPr>
        <w:t>án</w:t>
      </w:r>
      <w:proofErr w:type="gramEnd"/>
      <w:r w:rsidRPr="0033410A">
        <w:rPr>
          <w:rFonts w:eastAsia="Cambria"/>
        </w:rPr>
        <w:t xml:space="preserve"> đang thực hiện.&gt;</w:t>
      </w:r>
    </w:p>
    <w:p w:rsidR="0033410A" w:rsidRPr="0033410A" w:rsidRDefault="0033410A" w:rsidP="0033410A">
      <w:pPr>
        <w:rPr>
          <w:rFonts w:eastAsia="Cambria"/>
        </w:rPr>
      </w:pPr>
      <w:r w:rsidRPr="0033410A">
        <w:rPr>
          <w:rFonts w:eastAsia="Cambria"/>
        </w:rPr>
        <w:t xml:space="preserve">&lt;Mô tả các thành phần của kiến trúc </w:t>
      </w:r>
      <w:proofErr w:type="gramStart"/>
      <w:r w:rsidRPr="0033410A">
        <w:rPr>
          <w:rFonts w:eastAsia="Cambria"/>
        </w:rPr>
        <w:t>theo</w:t>
      </w:r>
      <w:proofErr w:type="gramEnd"/>
      <w:r w:rsidRPr="0033410A">
        <w:rPr>
          <w:rFonts w:eastAsia="Cambria"/>
        </w:rPr>
        <w:t xml:space="preserve">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 xml:space="preserve">Nếu ứng dụng làm web và mobile thì việc đặc tả </w:t>
      </w:r>
      <w:proofErr w:type="gramStart"/>
      <w:r w:rsidRPr="0033410A">
        <w:rPr>
          <w:rFonts w:eastAsia="Cambria"/>
        </w:rPr>
        <w:t>theo</w:t>
      </w:r>
      <w:proofErr w:type="gramEnd"/>
      <w:r w:rsidRPr="0033410A">
        <w:rPr>
          <w:rFonts w:eastAsia="Cambria"/>
        </w:rPr>
        <w:t xml:space="preserve">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 xml:space="preserve">&lt;Mô tả từng thành phần trong hình vẽ </w:t>
      </w:r>
      <w:proofErr w:type="gramStart"/>
      <w:r w:rsidRPr="006A7DEB">
        <w:rPr>
          <w:rFonts w:eastAsia="Cambria"/>
        </w:rPr>
        <w:t>theo</w:t>
      </w:r>
      <w:proofErr w:type="gramEnd"/>
      <w:r w:rsidRPr="006A7DEB">
        <w:rPr>
          <w:rFonts w:eastAsia="Cambria"/>
        </w:rPr>
        <w:t xml:space="preserve">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 xml:space="preserve">&lt;Mô tả từng thành phần component </w:t>
      </w:r>
      <w:proofErr w:type="gramStart"/>
      <w:r w:rsidRPr="00DC2BA1">
        <w:rPr>
          <w:rFonts w:eastAsia="Cambria"/>
        </w:rPr>
        <w:t>theo</w:t>
      </w:r>
      <w:proofErr w:type="gramEnd"/>
      <w:r w:rsidRPr="00DC2BA1">
        <w:rPr>
          <w:rFonts w:eastAsia="Cambria"/>
        </w:rPr>
        <w:t xml:space="preserve">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 xml:space="preserve">toán khi làm bằng </w:t>
      </w:r>
      <w:proofErr w:type="gramStart"/>
      <w:r w:rsidRPr="00537A75">
        <w:rPr>
          <w:rFonts w:eastAsia="Cambria"/>
          <w:lang w:val="en-GB" w:eastAsia="ja-JP"/>
        </w:rPr>
        <w:t>tay</w:t>
      </w:r>
      <w:proofErr w:type="gramEnd"/>
      <w:r w:rsidRPr="00537A75">
        <w:rPr>
          <w:rFonts w:eastAsia="Cambria"/>
          <w:lang w:val="en-GB" w:eastAsia="ja-JP"/>
        </w:rPr>
        <w:t xml:space="preserve">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w:t>
      </w:r>
      <w:proofErr w:type="gramStart"/>
      <w:r w:rsidRPr="00537A75">
        <w:rPr>
          <w:rFonts w:eastAsia="Cambria"/>
        </w:rPr>
        <w:t>,…,</w:t>
      </w:r>
      <w:proofErr w:type="gramEnd"/>
      <w:r w:rsidRPr="00537A75">
        <w:rPr>
          <w:rFonts w:eastAsia="Cambria"/>
        </w:rPr>
        <w:t xml:space="preserve">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 xml:space="preserve">&lt;Phương pháp kiểm thử của </w:t>
      </w:r>
      <w:proofErr w:type="gramStart"/>
      <w:r w:rsidRPr="004C4E0B">
        <w:rPr>
          <w:rFonts w:eastAsia="Cambria"/>
        </w:rPr>
        <w:t>nhóm :</w:t>
      </w:r>
      <w:proofErr w:type="gramEnd"/>
      <w:r w:rsidRPr="004C4E0B">
        <w:rPr>
          <w:rFonts w:eastAsia="Cambria"/>
        </w:rPr>
        <w:t xml:space="preserve">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 xml:space="preserve">Mô tả thành phần </w:t>
      </w:r>
      <w:proofErr w:type="gramStart"/>
      <w:r w:rsidRPr="004C4E0B">
        <w:rPr>
          <w:rFonts w:eastAsia="Cambria"/>
        </w:rPr>
        <w:t>theo</w:t>
      </w:r>
      <w:proofErr w:type="gramEnd"/>
      <w:r w:rsidRPr="004C4E0B">
        <w:rPr>
          <w:rFonts w:eastAsia="Cambria"/>
        </w:rPr>
        <w:t xml:space="preserve">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E25" w:rsidRDefault="00234E25">
      <w:r>
        <w:separator/>
      </w:r>
    </w:p>
  </w:endnote>
  <w:endnote w:type="continuationSeparator" w:id="0">
    <w:p w:rsidR="00234E25" w:rsidRDefault="00234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003253"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003253" w:rsidRPr="00B42D98" w:rsidRDefault="00003253"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2A6DA6">
                <w:rPr>
                  <w:noProof/>
                </w:rPr>
                <w:t>23</w:t>
              </w:r>
              <w:r w:rsidRPr="00B42D98">
                <w:rPr>
                  <w:b w:val="0"/>
                  <w:noProof/>
                </w:rPr>
                <w:fldChar w:fldCharType="end"/>
              </w:r>
            </w:p>
          </w:sdtContent>
        </w:sdt>
      </w:tc>
    </w:tr>
  </w:tbl>
  <w:p w:rsidR="00003253" w:rsidRDefault="00003253"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E25" w:rsidRDefault="00234E25">
      <w:r>
        <w:separator/>
      </w:r>
    </w:p>
  </w:footnote>
  <w:footnote w:type="continuationSeparator" w:id="0">
    <w:p w:rsidR="00234E25" w:rsidRDefault="00234E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96860F-C670-4F0D-919A-48B5950D2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3B353B"/>
    <w:rsid w:val="004D3BD8"/>
    <w:rsid w:val="00526A5C"/>
    <w:rsid w:val="00535925"/>
    <w:rsid w:val="00591FD0"/>
    <w:rsid w:val="005E2D8D"/>
    <w:rsid w:val="006847CC"/>
    <w:rsid w:val="00763865"/>
    <w:rsid w:val="00896BAE"/>
    <w:rsid w:val="009A3995"/>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9EC5EDF6-C287-4353-A782-3B01DB051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609</TotalTime>
  <Pages>1</Pages>
  <Words>6577</Words>
  <Characters>37490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43980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108</cp:revision>
  <cp:lastPrinted>2015-05-14T02:10:00Z</cp:lastPrinted>
  <dcterms:created xsi:type="dcterms:W3CDTF">2015-05-15T14:54:00Z</dcterms:created>
  <dcterms:modified xsi:type="dcterms:W3CDTF">2015-05-19T06:09:00Z</dcterms:modified>
</cp:coreProperties>
</file>
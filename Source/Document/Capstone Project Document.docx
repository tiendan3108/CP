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E82D80"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82D80"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E82D80">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E82D80">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E82D8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E82D8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82D8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82D80"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E82D80"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4C7EF5" w:rsidP="000A2266">
      <w:pPr>
        <w:rPr>
          <w:color w:val="4BACC6" w:themeColor="accent5"/>
          <w:lang w:eastAsia="ja-JP"/>
        </w:rPr>
      </w:pPr>
      <w:r w:rsidRPr="004C7EF5">
        <w:rPr>
          <w:color w:val="4BACC6" w:themeColor="accent5"/>
          <w:lang w:eastAsia="ja-JP"/>
        </w:rPr>
        <w:t>With the increasing of shopping in community, the number of consignment store has started to increase too. A consignor has so many choices to consign his/her pr</w:t>
      </w:r>
      <w:r>
        <w:rPr>
          <w:color w:val="4BACC6" w:themeColor="accent5"/>
          <w:lang w:eastAsia="ja-JP"/>
        </w:rPr>
        <w:t>oduct and consignor may receive</w:t>
      </w:r>
      <w:r w:rsidRPr="004C7EF5">
        <w:rPr>
          <w:color w:val="4BACC6" w:themeColor="accent5"/>
          <w:lang w:eastAsia="ja-JP"/>
        </w:rPr>
        <w:t xml:space="preserve"> a lots of consigned product every</w:t>
      </w:r>
      <w:r>
        <w:rPr>
          <w:color w:val="4BACC6" w:themeColor="accent5"/>
          <w:lang w:eastAsia="ja-JP"/>
        </w:rPr>
        <w:t xml:space="preserve"> </w:t>
      </w:r>
      <w:r w:rsidRPr="004C7EF5">
        <w:rPr>
          <w:color w:val="4BACC6" w:themeColor="accent5"/>
          <w:lang w:eastAsia="ja-JP"/>
        </w:rPr>
        <w:t>day. Both consignor and consignee look for a way to perform business tra</w:t>
      </w:r>
      <w:r>
        <w:rPr>
          <w:color w:val="4BACC6" w:themeColor="accent5"/>
          <w:lang w:eastAsia="ja-JP"/>
        </w:rPr>
        <w:t>n</w:t>
      </w:r>
      <w:r w:rsidRPr="004C7EF5">
        <w:rPr>
          <w:color w:val="4BACC6" w:themeColor="accent5"/>
          <w:lang w:eastAsia="ja-JP"/>
        </w:rPr>
        <w:t>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C51EE2" w:rsidP="000A2266">
      <w:pPr>
        <w:rPr>
          <w:color w:val="4BACC6" w:themeColor="accent5"/>
          <w:lang w:eastAsia="ja-JP"/>
        </w:rPr>
      </w:pPr>
      <w:r w:rsidRPr="00C51EE2">
        <w:rPr>
          <w:color w:val="4BACC6" w:themeColor="accent5"/>
          <w:lang w:eastAsia="ja-JP"/>
        </w:rPr>
        <w:t xml:space="preserve">Although there are some shops running this service, most of them are not really effective in helping consignor tracking product’s status, negotiating price between </w:t>
      </w:r>
      <w:r>
        <w:rPr>
          <w:color w:val="4BACC6" w:themeColor="accent5"/>
          <w:lang w:eastAsia="ja-JP"/>
        </w:rPr>
        <w:t>consignor and consignee. When a</w:t>
      </w:r>
      <w:r w:rsidRPr="00C51EE2">
        <w:rPr>
          <w:color w:val="4BACC6" w:themeColor="accent5"/>
          <w:lang w:eastAsia="ja-JP"/>
        </w:rPr>
        <w:t xml:space="preserve"> consignor, especially inexperienced consignor is in need of consignment, they couldn't know how to find a good consignee and wonder if that consignee is reliable. And when product has already been consigned, how could he/she know if consigned pr</w:t>
      </w:r>
      <w:r>
        <w:rPr>
          <w:color w:val="4BACC6" w:themeColor="accent5"/>
          <w:lang w:eastAsia="ja-JP"/>
        </w:rPr>
        <w:t>oduct is in store or is being sold</w:t>
      </w:r>
      <w:r w:rsidRPr="00C51EE2">
        <w:rPr>
          <w:color w:val="4BACC6" w:themeColor="accent5"/>
          <w:lang w:eastAsia="ja-JP"/>
        </w:rPr>
        <w:t>? That problem goes to consignees as well. With many consigned products, how could they track each item efficiently? The</w:t>
      </w:r>
      <w:r>
        <w:rPr>
          <w:color w:val="4BACC6" w:themeColor="accent5"/>
          <w:lang w:eastAsia="ja-JP"/>
        </w:rPr>
        <w:t>y</w:t>
      </w:r>
      <w:r w:rsidRPr="00C51EE2">
        <w:rPr>
          <w:color w:val="4BACC6" w:themeColor="accent5"/>
          <w:lang w:eastAsia="ja-JP"/>
        </w:rPr>
        <w:t xml:space="preserve"> also need a better</w:t>
      </w:r>
      <w:r>
        <w:rPr>
          <w:color w:val="4BACC6" w:themeColor="accent5"/>
          <w:lang w:eastAsia="ja-JP"/>
        </w:rPr>
        <w:t xml:space="preserve"> way</w:t>
      </w:r>
      <w:r w:rsidRPr="00C51EE2">
        <w:rPr>
          <w:color w:val="4BACC6" w:themeColor="accent5"/>
          <w:lang w:eastAsia="ja-JP"/>
        </w:rPr>
        <w:t xml:space="preserve">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866770">
        <w:rPr>
          <w:color w:val="4BACC6" w:themeColor="accent5"/>
        </w:rPr>
        <w: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lastRenderedPageBreak/>
        <w:t>Negotiate with store owner</w:t>
      </w:r>
      <w:r w:rsidR="00866770">
        <w:t>.</w:t>
      </w:r>
    </w:p>
    <w:p w:rsidR="004D07CD" w:rsidRDefault="004D07CD" w:rsidP="004B6576">
      <w:pPr>
        <w:pStyle w:val="ListParagraph"/>
        <w:numPr>
          <w:ilvl w:val="1"/>
          <w:numId w:val="28"/>
        </w:numPr>
        <w:spacing w:before="0" w:after="160" w:line="256" w:lineRule="auto"/>
      </w:pPr>
      <w:r>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866770">
        <w:rPr>
          <w:color w:val="4BACC6" w:themeColor="accent5"/>
        </w:rPr>
        <w:t>.</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r w:rsidR="00866770">
        <w:rPr>
          <w:color w:val="4BACC6" w:themeColor="accent5"/>
        </w:rPr>
        <w:t>.</w:t>
      </w:r>
    </w:p>
    <w:p w:rsidR="000A2266" w:rsidRPr="004503B9" w:rsidRDefault="00866770" w:rsidP="004B6576">
      <w:pPr>
        <w:pStyle w:val="ListParagraph"/>
        <w:numPr>
          <w:ilvl w:val="1"/>
          <w:numId w:val="28"/>
        </w:numPr>
        <w:spacing w:before="0" w:after="160" w:line="256" w:lineRule="auto"/>
        <w:rPr>
          <w:color w:val="4BACC6" w:themeColor="accent5"/>
        </w:rPr>
      </w:pPr>
      <w:r>
        <w:rPr>
          <w:color w:val="4BACC6" w:themeColor="accent5"/>
        </w:rPr>
        <w:t>Manage</w:t>
      </w:r>
      <w:r w:rsidR="00267A03" w:rsidRPr="004503B9">
        <w:rPr>
          <w:color w:val="4BACC6" w:themeColor="accent5"/>
        </w:rPr>
        <w:t xml:space="preserve"> consigned </w:t>
      </w:r>
      <w:r w:rsidR="000A2266" w:rsidRPr="004503B9">
        <w:rPr>
          <w:color w:val="4BACC6" w:themeColor="accent5"/>
        </w:rPr>
        <w:t>product</w:t>
      </w:r>
      <w:r>
        <w:rPr>
          <w:color w:val="4BACC6" w:themeColor="accent5"/>
        </w:rPr>
        <w: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r w:rsidR="00866770">
        <w:rPr>
          <w:color w:val="4BACC6" w:themeColor="accent5"/>
        </w:rPr>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r w:rsidR="00866770">
        <w:rPr>
          <w:color w:val="4BACC6" w:themeColor="accent5"/>
        </w:rPr>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w:t>
      </w:r>
      <w:r w:rsidRPr="001A4BCF">
        <w:rPr>
          <w:color w:val="00B0F0"/>
        </w:rPr>
        <w:t>used to develop and implement website</w:t>
      </w:r>
      <w:r w:rsidR="001A4BCF" w:rsidRPr="001A4BCF">
        <w:rPr>
          <w:color w:val="00B0F0"/>
        </w:rPr>
        <w:t>.</w:t>
      </w:r>
      <w:r>
        <w:t xml:space="preserv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6" w:name="_Toc41931302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rsidR="001D7DBC" w:rsidRDefault="001D7DBC" w:rsidP="004C257C">
      <w:pPr>
        <w:pStyle w:val="Heading3"/>
        <w:rPr>
          <w:lang w:eastAsia="ja-JP"/>
        </w:rPr>
      </w:pPr>
      <w:bookmarkStart w:id="28" w:name="_Toc419313026"/>
      <w:r>
        <w:rPr>
          <w:lang w:val="vi-VN" w:eastAsia="ja-JP"/>
        </w:rPr>
        <w:t>Tools and Techniques</w:t>
      </w:r>
      <w:bookmarkEnd w:id="28"/>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9" w:name="_Toc419313027"/>
      <w:r>
        <w:rPr>
          <w:lang w:val="vi-VN" w:eastAsia="ja-JP"/>
        </w:rPr>
        <w:lastRenderedPageBreak/>
        <w:t>Project Management Plan</w:t>
      </w:r>
      <w:bookmarkEnd w:id="29"/>
    </w:p>
    <w:p w:rsidR="001D7DBC" w:rsidRDefault="001D7DBC" w:rsidP="004C257C">
      <w:pPr>
        <w:pStyle w:val="Heading3"/>
        <w:rPr>
          <w:lang w:eastAsia="ja-JP"/>
        </w:rPr>
      </w:pPr>
      <w:bookmarkStart w:id="30" w:name="_Toc41931302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rsidR="00B90E35"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Handle conflict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Difficult access to key people and data.</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rsidR="001D7DBC" w:rsidRDefault="001D7DBC" w:rsidP="004C257C">
      <w:pPr>
        <w:pStyle w:val="Heading3"/>
        <w:rPr>
          <w:lang w:val="vi-VN" w:eastAsia="ja-JP"/>
        </w:rPr>
      </w:pPr>
      <w:bookmarkStart w:id="32" w:name="_Toc419313029"/>
      <w:r>
        <w:rPr>
          <w:lang w:val="vi-VN" w:eastAsia="ja-JP"/>
        </w:rPr>
        <w:lastRenderedPageBreak/>
        <w:t>Phase Detail</w:t>
      </w:r>
      <w:bookmarkEnd w:id="32"/>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bookmarkStart w:id="34" w:name="_GoBack"/>
            <w:bookmarkEnd w:id="34"/>
            <w:r>
              <w:rPr>
                <w:rFonts w:eastAsia="Cambria"/>
                <w:lang w:eastAsia="ja-JP"/>
              </w:rPr>
              <w:t>.</w:t>
            </w:r>
          </w:p>
        </w:tc>
        <w:tc>
          <w:tcPr>
            <w:tcW w:w="1652" w:type="pct"/>
          </w:tcPr>
          <w:p w:rsidR="0038595D" w:rsidRDefault="0038595D"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Default="00D6493A">
      <w:pPr>
        <w:pStyle w:val="Caption"/>
      </w:pPr>
      <w:bookmarkStart w:id="38" w:name="_Toc419810287"/>
      <w:bookmarkStart w:id="39" w:name="_Toc419313030"/>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19313031"/>
      <w:r>
        <w:rPr>
          <w:lang w:val="vi-VN" w:eastAsia="ja-JP"/>
        </w:rPr>
        <w:lastRenderedPageBreak/>
        <w:t>Coding Convention</w:t>
      </w:r>
      <w:bookmarkEnd w:id="40"/>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19313032"/>
      <w:r>
        <w:rPr>
          <w:lang w:val="vi-VN"/>
        </w:rPr>
        <w:lastRenderedPageBreak/>
        <w:t>Report No. 3 Software Requirement Specification</w:t>
      </w:r>
      <w:bookmarkEnd w:id="41"/>
    </w:p>
    <w:p w:rsidR="004C257C" w:rsidRDefault="004C257C" w:rsidP="004C257C">
      <w:pPr>
        <w:pStyle w:val="Heading2"/>
        <w:rPr>
          <w:lang w:val="vi-VN"/>
        </w:rPr>
      </w:pPr>
      <w:bookmarkStart w:id="42" w:name="_Toc419313033"/>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19313034"/>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19313035"/>
      <w:r>
        <w:rPr>
          <w:lang w:val="vi-VN"/>
        </w:rPr>
        <w:t>Member Requirement</w:t>
      </w:r>
      <w:bookmarkEnd w:id="44"/>
    </w:p>
    <w:p w:rsidR="004C257C" w:rsidRDefault="004C257C" w:rsidP="004C257C">
      <w:pPr>
        <w:pStyle w:val="Heading3"/>
        <w:rPr>
          <w:lang w:val="vi-VN"/>
        </w:rPr>
      </w:pPr>
      <w:bookmarkStart w:id="45" w:name="_Toc419313036"/>
      <w:r>
        <w:rPr>
          <w:lang w:val="vi-VN"/>
        </w:rPr>
        <w:t>Partner Requirement</w:t>
      </w:r>
      <w:bookmarkEnd w:id="45"/>
    </w:p>
    <w:p w:rsidR="004C257C" w:rsidRDefault="004C257C" w:rsidP="004C257C">
      <w:pPr>
        <w:pStyle w:val="Heading3"/>
        <w:rPr>
          <w:lang w:val="vi-VN"/>
        </w:rPr>
      </w:pPr>
      <w:bookmarkStart w:id="46" w:name="_Toc419313037"/>
      <w:r>
        <w:rPr>
          <w:lang w:val="vi-VN"/>
        </w:rPr>
        <w:t>Staff Requirement</w:t>
      </w:r>
      <w:bookmarkEnd w:id="46"/>
    </w:p>
    <w:p w:rsidR="004C257C" w:rsidRDefault="004C257C" w:rsidP="004C257C">
      <w:pPr>
        <w:pStyle w:val="Heading3"/>
        <w:rPr>
          <w:lang w:val="vi-VN"/>
        </w:rPr>
      </w:pPr>
      <w:bookmarkStart w:id="47" w:name="_Toc419313038"/>
      <w:r>
        <w:rPr>
          <w:lang w:val="vi-VN"/>
        </w:rPr>
        <w:t>Admin Requirement</w:t>
      </w:r>
      <w:bookmarkEnd w:id="47"/>
    </w:p>
    <w:p w:rsidR="004C257C" w:rsidRDefault="004C257C" w:rsidP="004C257C">
      <w:pPr>
        <w:pStyle w:val="Heading2"/>
        <w:rPr>
          <w:lang w:val="vi-VN"/>
        </w:rPr>
      </w:pPr>
      <w:bookmarkStart w:id="48" w:name="_Toc419313039"/>
      <w:r w:rsidRPr="004C257C">
        <w:rPr>
          <w:lang w:val="vi-VN"/>
        </w:rPr>
        <w:t>System Requirement Specification</w:t>
      </w:r>
      <w:bookmarkEnd w:id="48"/>
    </w:p>
    <w:p w:rsidR="004C257C" w:rsidRPr="004C257C" w:rsidRDefault="004C257C" w:rsidP="004C257C">
      <w:pPr>
        <w:pStyle w:val="Heading3"/>
        <w:rPr>
          <w:lang w:val="vi-VN"/>
        </w:rPr>
      </w:pPr>
      <w:bookmarkStart w:id="49" w:name="_Toc419313040"/>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19313041"/>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19313042"/>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19313043"/>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19313044"/>
      <w:r w:rsidRPr="00045DE0">
        <w:rPr>
          <w:lang w:val="en-GB" w:eastAsia="ja-JP"/>
        </w:rPr>
        <w:t>Usability</w:t>
      </w:r>
      <w:bookmarkEnd w:id="56"/>
    </w:p>
    <w:p w:rsidR="00045DE0" w:rsidRPr="00045DE0" w:rsidRDefault="00045DE0" w:rsidP="00045DE0">
      <w:pPr>
        <w:pStyle w:val="Heading3"/>
        <w:rPr>
          <w:lang w:val="en-GB" w:eastAsia="ja-JP"/>
        </w:rPr>
      </w:pPr>
      <w:bookmarkStart w:id="57" w:name="_Toc419313045"/>
      <w:r w:rsidRPr="00045DE0">
        <w:rPr>
          <w:lang w:val="en-GB" w:eastAsia="ja-JP"/>
        </w:rPr>
        <w:t>Reliability</w:t>
      </w:r>
      <w:bookmarkEnd w:id="57"/>
    </w:p>
    <w:p w:rsidR="00045DE0" w:rsidRPr="00045DE0" w:rsidRDefault="00045DE0" w:rsidP="00045DE0">
      <w:pPr>
        <w:pStyle w:val="Heading3"/>
        <w:rPr>
          <w:lang w:val="en-GB" w:eastAsia="ja-JP"/>
        </w:rPr>
      </w:pPr>
      <w:bookmarkStart w:id="58" w:name="_Toc419313046"/>
      <w:r w:rsidRPr="00045DE0">
        <w:rPr>
          <w:lang w:val="en-GB" w:eastAsia="ja-JP"/>
        </w:rPr>
        <w:t>Availability</w:t>
      </w:r>
      <w:bookmarkEnd w:id="58"/>
    </w:p>
    <w:p w:rsidR="00045DE0" w:rsidRPr="00045DE0" w:rsidRDefault="00045DE0" w:rsidP="00045DE0">
      <w:pPr>
        <w:pStyle w:val="Heading3"/>
        <w:rPr>
          <w:lang w:val="en-GB" w:eastAsia="ja-JP"/>
        </w:rPr>
      </w:pPr>
      <w:bookmarkStart w:id="59" w:name="_Toc419313047"/>
      <w:r w:rsidRPr="00045DE0">
        <w:rPr>
          <w:lang w:val="en-GB" w:eastAsia="ja-JP"/>
        </w:rPr>
        <w:t>Security</w:t>
      </w:r>
      <w:bookmarkEnd w:id="59"/>
    </w:p>
    <w:p w:rsidR="00045DE0" w:rsidRPr="00045DE0" w:rsidRDefault="00045DE0" w:rsidP="00045DE0">
      <w:pPr>
        <w:pStyle w:val="Heading3"/>
        <w:rPr>
          <w:lang w:val="en-GB" w:eastAsia="ja-JP"/>
        </w:rPr>
      </w:pPr>
      <w:bookmarkStart w:id="60" w:name="_Toc419313048"/>
      <w:r w:rsidRPr="00045DE0">
        <w:rPr>
          <w:lang w:val="en-GB" w:eastAsia="ja-JP"/>
        </w:rPr>
        <w:t>Maintainability</w:t>
      </w:r>
      <w:bookmarkEnd w:id="60"/>
    </w:p>
    <w:p w:rsidR="00045DE0" w:rsidRPr="00045DE0" w:rsidRDefault="00045DE0" w:rsidP="00045DE0">
      <w:pPr>
        <w:pStyle w:val="Heading3"/>
        <w:rPr>
          <w:lang w:val="en-GB" w:eastAsia="ja-JP"/>
        </w:rPr>
      </w:pPr>
      <w:bookmarkStart w:id="61" w:name="_Toc419313049"/>
      <w:r w:rsidRPr="00045DE0">
        <w:rPr>
          <w:lang w:val="en-GB" w:eastAsia="ja-JP"/>
        </w:rPr>
        <w:t>Portability</w:t>
      </w:r>
      <w:bookmarkEnd w:id="61"/>
    </w:p>
    <w:p w:rsidR="00045DE0" w:rsidRDefault="00045DE0" w:rsidP="00045DE0">
      <w:pPr>
        <w:pStyle w:val="Heading3"/>
        <w:rPr>
          <w:lang w:val="en-GB" w:eastAsia="ja-JP"/>
        </w:rPr>
      </w:pPr>
      <w:bookmarkStart w:id="62" w:name="_Toc419313050"/>
      <w:r w:rsidRPr="00045DE0">
        <w:rPr>
          <w:lang w:val="en-GB" w:eastAsia="ja-JP"/>
        </w:rPr>
        <w:t>Performance</w:t>
      </w:r>
      <w:bookmarkEnd w:id="62"/>
    </w:p>
    <w:p w:rsidR="00045DE0" w:rsidRPr="00045DE0" w:rsidRDefault="00045DE0" w:rsidP="00045DE0">
      <w:pPr>
        <w:pStyle w:val="Heading2"/>
        <w:rPr>
          <w:lang w:val="en-GB" w:eastAsia="ja-JP"/>
        </w:rPr>
      </w:pPr>
      <w:bookmarkStart w:id="63" w:name="_Toc419313051"/>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19313052"/>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19313053"/>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19313054"/>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19313055"/>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19313056"/>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19313057"/>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19313058"/>
      <w:r w:rsidRPr="00DC2BA1">
        <w:t>Detailed Description</w:t>
      </w:r>
      <w:bookmarkEnd w:id="70"/>
    </w:p>
    <w:p w:rsidR="00DC2BA1" w:rsidRPr="00DC2BA1" w:rsidRDefault="00DC2BA1" w:rsidP="00DC2BA1">
      <w:pPr>
        <w:pStyle w:val="Heading3"/>
      </w:pPr>
      <w:bookmarkStart w:id="71" w:name="_Toc419313059"/>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19313060"/>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19313061"/>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19313062"/>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19313063"/>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19313064"/>
      <w:r w:rsidRPr="00537A75">
        <w:rPr>
          <w:lang w:val="en-GB" w:eastAsia="ja-JP"/>
        </w:rPr>
        <w:t>Database Design</w:t>
      </w:r>
      <w:bookmarkEnd w:id="79"/>
    </w:p>
    <w:p w:rsidR="00537A75" w:rsidRPr="00537A75" w:rsidRDefault="00537A75" w:rsidP="00537A75">
      <w:pPr>
        <w:pStyle w:val="Heading3"/>
        <w:rPr>
          <w:lang w:val="en-GB" w:eastAsia="ja-JP"/>
        </w:rPr>
      </w:pPr>
      <w:bookmarkStart w:id="80" w:name="_Toc419313065"/>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19313066"/>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19313067"/>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19313068"/>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19313069"/>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19313070"/>
      <w:r w:rsidRPr="004C4E0B">
        <w:lastRenderedPageBreak/>
        <w:t>System Implementation &amp; Test</w:t>
      </w:r>
      <w:bookmarkEnd w:id="87"/>
    </w:p>
    <w:p w:rsidR="004C4E0B" w:rsidRPr="004C4E0B" w:rsidRDefault="004C4E0B" w:rsidP="004C4E0B">
      <w:pPr>
        <w:pStyle w:val="Heading2"/>
      </w:pPr>
      <w:bookmarkStart w:id="88" w:name="_Toc419313071"/>
      <w:r w:rsidRPr="004C4E0B">
        <w:t>Introduction</w:t>
      </w:r>
      <w:bookmarkEnd w:id="88"/>
    </w:p>
    <w:p w:rsidR="004C4E0B" w:rsidRPr="004C4E0B" w:rsidRDefault="004C4E0B" w:rsidP="004C4E0B">
      <w:pPr>
        <w:pStyle w:val="Heading3"/>
      </w:pPr>
      <w:bookmarkStart w:id="89" w:name="_Toc419313072"/>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19313073"/>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19313074"/>
      <w:r w:rsidRPr="004C4E0B">
        <w:t>Database Relationship Diagram</w:t>
      </w:r>
      <w:bookmarkEnd w:id="91"/>
    </w:p>
    <w:p w:rsidR="004C4E0B" w:rsidRPr="004C4E0B" w:rsidRDefault="004C4E0B" w:rsidP="004C4E0B">
      <w:pPr>
        <w:pStyle w:val="Heading3"/>
      </w:pPr>
      <w:bookmarkStart w:id="92" w:name="_Toc419313075"/>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19313076"/>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19313077"/>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19313078"/>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19313079"/>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19313080"/>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19313081"/>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19313082"/>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19313083"/>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19313084"/>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19313085"/>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19313086"/>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19313087"/>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19313088"/>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19313089"/>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19313090"/>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D80" w:rsidRDefault="00E82D80">
      <w:r>
        <w:separator/>
      </w:r>
    </w:p>
  </w:endnote>
  <w:endnote w:type="continuationSeparator" w:id="0">
    <w:p w:rsidR="00E82D80" w:rsidRDefault="00E82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A34CE6">
                <w:rPr>
                  <w:noProof/>
                </w:rPr>
                <w:t>35</w:t>
              </w:r>
              <w:r w:rsidRPr="00B42D98">
                <w:rPr>
                  <w:b w:val="0"/>
                  <w:noProof/>
                </w:rPr>
                <w:fldChar w:fldCharType="end"/>
              </w:r>
            </w:p>
          </w:sdtContent>
        </w:sdt>
      </w:tc>
    </w:tr>
  </w:tbl>
  <w:p w:rsidR="00B90E35" w:rsidRDefault="00B90E35"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D80" w:rsidRDefault="00E82D80">
      <w:r>
        <w:separator/>
      </w:r>
    </w:p>
  </w:footnote>
  <w:footnote w:type="continuationSeparator" w:id="0">
    <w:p w:rsidR="00E82D80" w:rsidRDefault="00E82D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35" w:rsidRDefault="00B90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A7D7BD-743E-4FCB-8863-16CD1B74F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25A41"/>
    <w:rsid w:val="00330228"/>
    <w:rsid w:val="003B353B"/>
    <w:rsid w:val="004D3BD8"/>
    <w:rsid w:val="00526A5C"/>
    <w:rsid w:val="00535925"/>
    <w:rsid w:val="00591FD0"/>
    <w:rsid w:val="005C472D"/>
    <w:rsid w:val="005E2D8D"/>
    <w:rsid w:val="006847CC"/>
    <w:rsid w:val="00763865"/>
    <w:rsid w:val="00896BAE"/>
    <w:rsid w:val="009A3995"/>
    <w:rsid w:val="00A648FB"/>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1F07D6D4-4CBC-49DB-B7CE-EDC7D1B7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680</TotalTime>
  <Pages>54</Pages>
  <Words>6844</Words>
  <Characters>39016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133</cp:revision>
  <cp:lastPrinted>2015-05-14T02:10:00Z</cp:lastPrinted>
  <dcterms:created xsi:type="dcterms:W3CDTF">2015-05-15T14:54:00Z</dcterms:created>
  <dcterms:modified xsi:type="dcterms:W3CDTF">2015-05-19T09:53:00Z</dcterms:modified>
</cp:coreProperties>
</file>
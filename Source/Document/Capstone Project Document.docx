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F05B24"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E86663">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Pr="00AE249C"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05B24" w:rsidRPr="00A202B8" w:rsidRDefault="00F05B24" w:rsidP="00E86663">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Pr="00743552"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bookmarkStart w:id="14" w:name="_GoBack"/>
      <w:bookmarkEnd w:id="14"/>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lastRenderedPageBreak/>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5" w:name="_Toc419313017"/>
      <w:r w:rsidRPr="001D7DBC">
        <w:t>Role and Responsibility</w:t>
      </w:r>
      <w:bookmarkEnd w:id="15"/>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F05B2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F05B2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F05B2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F05B2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F05B2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6"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6"/>
    </w:p>
    <w:p w:rsidR="007C30A4" w:rsidRPr="001D7DBC" w:rsidRDefault="007C30A4" w:rsidP="001E340B">
      <w:pPr>
        <w:pStyle w:val="Heading1"/>
        <w:rPr>
          <w:lang w:eastAsia="ja-JP"/>
        </w:rPr>
      </w:pPr>
      <w:bookmarkStart w:id="17" w:name="_Toc419313018"/>
      <w:r w:rsidRPr="001D7DBC">
        <w:rPr>
          <w:lang w:eastAsia="ja-JP"/>
        </w:rPr>
        <w:lastRenderedPageBreak/>
        <w:t>Report No. 2 Software Project Management Plan</w:t>
      </w:r>
      <w:bookmarkEnd w:id="17"/>
    </w:p>
    <w:p w:rsidR="00E36E73" w:rsidRPr="001D7DBC" w:rsidRDefault="00E36E73" w:rsidP="004C257C">
      <w:pPr>
        <w:pStyle w:val="Heading2"/>
        <w:rPr>
          <w:lang w:eastAsia="ja-JP"/>
        </w:rPr>
      </w:pPr>
      <w:bookmarkStart w:id="18" w:name="_Toc419313019"/>
      <w:r w:rsidRPr="001D7DBC">
        <w:rPr>
          <w:lang w:eastAsia="ja-JP"/>
        </w:rPr>
        <w:t>Problem Definition</w:t>
      </w:r>
      <w:bookmarkEnd w:id="18"/>
    </w:p>
    <w:p w:rsidR="00E36E73" w:rsidRDefault="00E36E73" w:rsidP="004C257C">
      <w:pPr>
        <w:pStyle w:val="Heading3"/>
        <w:rPr>
          <w:lang w:eastAsia="ja-JP"/>
        </w:rPr>
      </w:pPr>
      <w:bookmarkStart w:id="19" w:name="_Toc419313020"/>
      <w:r w:rsidRPr="001D7DBC">
        <w:rPr>
          <w:lang w:eastAsia="ja-JP"/>
        </w:rPr>
        <w:t>Name of this Capstone Project</w:t>
      </w:r>
      <w:bookmarkEnd w:id="19"/>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20" w:name="_Toc419313021"/>
      <w:r w:rsidRPr="001D7DBC">
        <w:rPr>
          <w:lang w:eastAsia="ja-JP"/>
        </w:rPr>
        <w:t>Problem Abstract</w:t>
      </w:r>
      <w:bookmarkEnd w:id="20"/>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Pr="00354719" w:rsidRDefault="00E36E73" w:rsidP="004C257C">
      <w:pPr>
        <w:pStyle w:val="Heading3"/>
        <w:rPr>
          <w:lang w:val="vi-VN" w:eastAsia="ja-JP"/>
        </w:rPr>
      </w:pPr>
      <w:bookmarkStart w:id="21" w:name="_Toc419313022"/>
      <w:r w:rsidRPr="00354719">
        <w:rPr>
          <w:lang w:eastAsia="ja-JP"/>
        </w:rPr>
        <w:t>Project Overview</w:t>
      </w:r>
      <w:bookmarkEnd w:id="21"/>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0A2266" w:rsidRPr="006267DA" w:rsidRDefault="000A2266" w:rsidP="000369CC">
      <w:pPr>
        <w:pStyle w:val="ListParagraph"/>
        <w:numPr>
          <w:ilvl w:val="0"/>
          <w:numId w:val="29"/>
        </w:numPr>
        <w:spacing w:before="0" w:after="160" w:line="256" w:lineRule="auto"/>
        <w:rPr>
          <w:highlight w:val="yellow"/>
        </w:rPr>
      </w:pPr>
      <w:r w:rsidRPr="006267DA">
        <w:rPr>
          <w:highlight w:val="yellow"/>
        </w:rP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rsidRPr="006267DA">
        <w:rPr>
          <w:highlight w:val="yellow"/>
        </w:rPr>
        <w:lastRenderedPageBreak/>
        <w:t>Shop</w:t>
      </w:r>
      <w:r>
        <w:t xml:space="preserve"> owner</w:t>
      </w:r>
    </w:p>
    <w:p w:rsidR="000A2266" w:rsidRDefault="000A2266" w:rsidP="000369CC">
      <w:pPr>
        <w:pStyle w:val="ListParagraph"/>
        <w:numPr>
          <w:ilvl w:val="1"/>
          <w:numId w:val="29"/>
        </w:numPr>
        <w:spacing w:before="0" w:after="160" w:line="256" w:lineRule="auto"/>
      </w:pPr>
      <w:r>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Language</w:t>
      </w:r>
      <w:r w:rsidRPr="006267DA">
        <w:rPr>
          <w:highlight w:val="yellow"/>
        </w:rPr>
        <w:t>:</w:t>
      </w:r>
      <w:r>
        <w:t xml:space="preserve"> </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BC2F50"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3" w:name="_Toc419313023"/>
      <w:r>
        <w:rPr>
          <w:lang w:val="vi-VN" w:eastAsia="ja-JP"/>
        </w:rPr>
        <w:lastRenderedPageBreak/>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eastAsia="ja-JP"/>
        </w:rPr>
      </w:pPr>
      <w:bookmarkStart w:id="34" w:name="_Toc419313031"/>
      <w:r>
        <w:rPr>
          <w:lang w:val="vi-VN" w:eastAsia="ja-JP"/>
        </w:rPr>
        <w:t>Coding Convention</w:t>
      </w:r>
      <w:bookmarkEnd w:id="34"/>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0B21C2" w:rsidRDefault="000B21C2" w:rsidP="000B21C2">
      <w:pPr>
        <w:pStyle w:val="ListParagraph"/>
        <w:numPr>
          <w:ilvl w:val="0"/>
          <w:numId w:val="43"/>
        </w:numPr>
      </w:pPr>
      <w:r>
        <w:t>Comment</w:t>
      </w:r>
    </w:p>
    <w:p w:rsidR="000B21C2" w:rsidRDefault="000B21C2" w:rsidP="000B21C2">
      <w:pPr>
        <w:pStyle w:val="ListParagraph"/>
        <w:numPr>
          <w:ilvl w:val="1"/>
          <w:numId w:val="43"/>
        </w:numPr>
      </w:pPr>
      <w:r>
        <w:lastRenderedPageBreak/>
        <w:t>Comments should be placed right above every variable and function name to explain what they are used for.</w:t>
      </w:r>
    </w:p>
    <w:p w:rsidR="00A53B3A" w:rsidRPr="00F62AE4" w:rsidRDefault="00A53B3A" w:rsidP="000B21C2">
      <w:pPr>
        <w:pStyle w:val="ListParagraph"/>
        <w:numPr>
          <w:ilvl w:val="1"/>
          <w:numId w:val="43"/>
        </w:numPr>
      </w:pPr>
      <w:r>
        <w:t>Comments should be placed in separated lines</w:t>
      </w:r>
      <w:r w:rsidR="005905D1">
        <w:t>, not at the end of l</w:t>
      </w:r>
      <w:r w:rsidR="00934816">
        <w:t>ine</w:t>
      </w:r>
      <w:r>
        <w:t>.</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801" w:rsidRDefault="00F23801">
      <w:r>
        <w:separator/>
      </w:r>
    </w:p>
  </w:endnote>
  <w:endnote w:type="continuationSeparator" w:id="0">
    <w:p w:rsidR="00F23801" w:rsidRDefault="00F23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F05B24"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F05B24" w:rsidRPr="00B42D98" w:rsidRDefault="00F05B24"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4F4473">
                <w:rPr>
                  <w:noProof/>
                </w:rPr>
                <w:t>21</w:t>
              </w:r>
              <w:r w:rsidRPr="00B42D98">
                <w:rPr>
                  <w:b w:val="0"/>
                  <w:noProof/>
                </w:rPr>
                <w:fldChar w:fldCharType="end"/>
              </w:r>
            </w:p>
          </w:sdtContent>
        </w:sdt>
      </w:tc>
    </w:tr>
  </w:tbl>
  <w:p w:rsidR="00F05B24" w:rsidRDefault="00F05B24"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801" w:rsidRDefault="00F23801">
      <w:r>
        <w:separator/>
      </w:r>
    </w:p>
  </w:footnote>
  <w:footnote w:type="continuationSeparator" w:id="0">
    <w:p w:rsidR="00F23801" w:rsidRDefault="00F23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C1F0E"/>
    <w:rsid w:val="007C2049"/>
    <w:rsid w:val="007C30A4"/>
    <w:rsid w:val="007C521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380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3ECF"/>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D94029-6926-4B9C-BFC9-F9A0642E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91FD0"/>
    <w:rsid w:val="006847CC"/>
    <w:rsid w:val="00763865"/>
    <w:rsid w:val="00896BAE"/>
    <w:rsid w:val="009A3995"/>
    <w:rsid w:val="00D1282B"/>
    <w:rsid w:val="00E72D49"/>
    <w:rsid w:val="00E941DB"/>
    <w:rsid w:val="00EF1824"/>
    <w:rsid w:val="00F17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91D1EF59-14DE-48CF-B59B-C7070B78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431</TotalTime>
  <Pages>45</Pages>
  <Words>5860</Words>
  <Characters>33407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Nguyễn Huy Hoàng</cp:lastModifiedBy>
  <cp:revision>73</cp:revision>
  <cp:lastPrinted>2015-05-14T02:10:00Z</cp:lastPrinted>
  <dcterms:created xsi:type="dcterms:W3CDTF">2015-05-15T14:54:00Z</dcterms:created>
  <dcterms:modified xsi:type="dcterms:W3CDTF">2015-05-18T06:54:00Z</dcterms:modified>
</cp:coreProperties>
</file>
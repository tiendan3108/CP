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0E2300"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E2300"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E2300">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E2300">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E2300">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E2300">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E2300">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E2300">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E2300">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E2300">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E2300">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E2300">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E2300">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E2300">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E2300">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E2300">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0E2300">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0E2300">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lastRenderedPageBreak/>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0E230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0E2300"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0E230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0E2300"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0E230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0A2266" w:rsidRDefault="000A2266" w:rsidP="000A2266">
      <w:pPr>
        <w:rPr>
          <w:lang w:eastAsia="ja-JP"/>
        </w:rPr>
      </w:pPr>
      <w:r w:rsidRPr="000A2266">
        <w:rPr>
          <w:lang w:eastAsia="ja-JP"/>
        </w:rPr>
        <w:t xml:space="preserve">With the increasing of shopping in community, the number of consignment store has started to increase too. A </w:t>
      </w:r>
      <w:r w:rsidRPr="000E2300">
        <w:rPr>
          <w:color w:val="FF0000"/>
          <w:lang w:eastAsia="ja-JP"/>
        </w:rPr>
        <w:t xml:space="preserve">customer </w:t>
      </w:r>
      <w:r w:rsidRPr="000A2266">
        <w:rPr>
          <w:lang w:eastAsia="ja-JP"/>
        </w:rPr>
        <w:t xml:space="preserve">has so many choices to consign his/her product. But how should they know which store to consign? Will they accept the price </w:t>
      </w:r>
      <w:r w:rsidRPr="000E2300">
        <w:rPr>
          <w:color w:val="FF0000"/>
          <w:lang w:eastAsia="ja-JP"/>
        </w:rPr>
        <w:t xml:space="preserve">consignor </w:t>
      </w:r>
      <w:r w:rsidRPr="000A2266">
        <w:rPr>
          <w:lang w:eastAsia="ja-JP"/>
        </w:rPr>
        <w:t xml:space="preserve">offer or what price can they offer for </w:t>
      </w:r>
      <w:r w:rsidRPr="000E2300">
        <w:rPr>
          <w:color w:val="FF0000"/>
          <w:lang w:eastAsia="ja-JP"/>
        </w:rPr>
        <w:t xml:space="preserve">consignor’s </w:t>
      </w:r>
      <w:r w:rsidRPr="000A2266">
        <w:rPr>
          <w:lang w:eastAsia="ja-JP"/>
        </w:rPr>
        <w:t xml:space="preserve">product? And how could a </w:t>
      </w:r>
      <w:r w:rsidRPr="000E2300">
        <w:rPr>
          <w:color w:val="FF0000"/>
          <w:lang w:eastAsia="ja-JP"/>
        </w:rPr>
        <w:t xml:space="preserve">consignee </w:t>
      </w:r>
      <w:r w:rsidRPr="000A2266">
        <w:rPr>
          <w:lang w:eastAsia="ja-JP"/>
        </w:rPr>
        <w:t xml:space="preserve">find their </w:t>
      </w:r>
      <w:r w:rsidRPr="000E2300">
        <w:rPr>
          <w:color w:val="FF0000"/>
          <w:lang w:eastAsia="ja-JP"/>
        </w:rPr>
        <w:t xml:space="preserve">customers </w:t>
      </w:r>
      <w:r w:rsidRPr="000A2266">
        <w:rPr>
          <w:lang w:eastAsia="ja-JP"/>
        </w:rPr>
        <w:t xml:space="preserve">easily? We propose a solution to solve this problem: an online bridge between </w:t>
      </w:r>
      <w:r w:rsidRPr="00791D5A">
        <w:rPr>
          <w:color w:val="FF0000"/>
          <w:lang w:eastAsia="ja-JP"/>
        </w:rPr>
        <w:t>customer</w:t>
      </w:r>
      <w:r w:rsidRPr="000A2266">
        <w:rPr>
          <w:lang w:eastAsia="ja-JP"/>
        </w:rPr>
        <w:t xml:space="preserve"> and shop owner for them to communicate better and </w:t>
      </w:r>
      <w:r w:rsidRPr="00791D5A">
        <w:rPr>
          <w:color w:val="FF0000"/>
          <w:lang w:eastAsia="ja-JP"/>
        </w:rPr>
        <w:t>get what they demand</w:t>
      </w:r>
      <w:r w:rsidRPr="000A2266">
        <w:rPr>
          <w:lang w:eastAsia="ja-JP"/>
        </w:rPr>
        <w:t xml:space="preserve">. </w:t>
      </w:r>
      <w:r w:rsidR="00791D5A" w:rsidRPr="00791D5A">
        <w:rPr>
          <w:i/>
          <w:lang w:eastAsia="ja-JP"/>
        </w:rPr>
        <w:t xml:space="preserve">(Câu này tạm dịch là: </w:t>
      </w:r>
      <w:r w:rsidR="000E2300">
        <w:rPr>
          <w:i/>
          <w:lang w:eastAsia="ja-JP"/>
        </w:rPr>
        <w:t>“</w:t>
      </w:r>
      <w:r w:rsidR="00791D5A" w:rsidRPr="00791D5A">
        <w:rPr>
          <w:i/>
          <w:lang w:eastAsia="ja-JP"/>
        </w:rPr>
        <w:t>chúng tôi đưa ra 1 giải pháp để giải quyết vấn đề này: một cái cầu nối online giữa khách hàng và chủ cửa hàng để họ …</w:t>
      </w:r>
      <w:r w:rsidR="000E2300">
        <w:rPr>
          <w:i/>
          <w:lang w:eastAsia="ja-JP"/>
        </w:rPr>
        <w:t>”</w:t>
      </w:r>
      <w:r w:rsidR="00791D5A" w:rsidRPr="00791D5A">
        <w:rPr>
          <w:i/>
          <w:lang w:eastAsia="ja-JP"/>
        </w:rPr>
        <w:t xml:space="preserve"> vậy cái cầu nối online đó, mình làm gì với nó tạo mới, phát triển trên cái cũ hay là sao</w:t>
      </w:r>
      <w:r w:rsidR="000E2300">
        <w:rPr>
          <w:i/>
          <w:lang w:eastAsia="ja-JP"/>
        </w:rPr>
        <w:t xml:space="preserve">?. </w:t>
      </w:r>
      <w:r w:rsidR="000E2300" w:rsidRPr="000E2300">
        <w:rPr>
          <w:i/>
          <w:color w:val="FF0000"/>
          <w:lang w:eastAsia="ja-JP"/>
        </w:rPr>
        <w:t>Get what they demand</w:t>
      </w:r>
      <w:r w:rsidR="000E2300">
        <w:rPr>
          <w:i/>
          <w:lang w:eastAsia="ja-JP"/>
        </w:rPr>
        <w:t xml:space="preserve"> (câu này không ổn, chưa nghe qua lần nào, thường thì nên dùng </w:t>
      </w:r>
      <w:r w:rsidR="000E2300" w:rsidRPr="000E2300">
        <w:rPr>
          <w:i/>
          <w:highlight w:val="yellow"/>
          <w:lang w:eastAsia="ja-JP"/>
        </w:rPr>
        <w:t>meet their demand</w:t>
      </w:r>
      <w:r w:rsidR="000E2300">
        <w:rPr>
          <w:i/>
          <w:lang w:eastAsia="ja-JP"/>
        </w:rPr>
        <w:t>)</w:t>
      </w:r>
      <w:r w:rsidR="00791D5A" w:rsidRPr="00791D5A">
        <w:rPr>
          <w:i/>
          <w:lang w:eastAsia="ja-JP"/>
        </w:rPr>
        <w:t>)</w:t>
      </w:r>
      <w:r w:rsidR="00791D5A">
        <w:rPr>
          <w:i/>
          <w:lang w:eastAsia="ja-JP"/>
        </w:rPr>
        <w:t xml:space="preserve">. </w:t>
      </w:r>
      <w:r w:rsidRPr="000A2266">
        <w:rPr>
          <w:lang w:eastAsia="ja-JP"/>
        </w:rPr>
        <w:t>For consignor, we provide an easy way to get consignee’s attentions, make contract with them and tracking consigned product’s status.</w:t>
      </w:r>
      <w:r w:rsidR="00791D5A">
        <w:rPr>
          <w:lang w:eastAsia="ja-JP"/>
        </w:rPr>
        <w:t xml:space="preserve"> </w:t>
      </w:r>
      <w:r w:rsidR="00791D5A" w:rsidRPr="00791D5A">
        <w:rPr>
          <w:i/>
          <w:lang w:eastAsia="ja-JP"/>
        </w:rPr>
        <w:t>(tại sao mình tạo cầu nối giữa customer và store owner, dưới đây mình lại ghi là consignor và consignee?</w:t>
      </w:r>
      <w:r w:rsidR="000E2300">
        <w:rPr>
          <w:i/>
          <w:lang w:eastAsia="ja-JP"/>
        </w:rPr>
        <w:t xml:space="preserve"> Trên kia cũng vậy</w:t>
      </w:r>
      <w:r w:rsidR="00791D5A" w:rsidRPr="00791D5A">
        <w:rPr>
          <w:i/>
          <w:lang w:eastAsia="ja-JP"/>
        </w:rPr>
        <w:t>)</w:t>
      </w:r>
      <w:r w:rsidRPr="000A2266">
        <w:rPr>
          <w:lang w:eastAsia="ja-JP"/>
        </w:rPr>
        <w:t xml:space="preserve"> For consignee a useful tool to check the consigned product and deal with customer.</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r w:rsidR="000E2300">
        <w:rPr>
          <w:lang w:eastAsia="ja-JP"/>
        </w:rPr>
        <w:t xml:space="preserve"> </w:t>
      </w:r>
      <w:r w:rsidR="000E2300" w:rsidRPr="000E2300">
        <w:rPr>
          <w:i/>
          <w:lang w:eastAsia="ja-JP"/>
        </w:rPr>
        <w:t>(</w:t>
      </w:r>
      <w:r w:rsidR="000E2300">
        <w:rPr>
          <w:i/>
          <w:lang w:eastAsia="ja-JP"/>
        </w:rPr>
        <w:t>financial transaction ko phải là problem ko cần phải solve, solve những risk xảy ra khi có transaction thì đúng hơn, nên liệt kê risk ra</w:t>
      </w:r>
      <w:r w:rsidR="000E2300" w:rsidRPr="000E2300">
        <w:rPr>
          <w:i/>
          <w:lang w:eastAsia="ja-JP"/>
        </w:rPr>
        <w:t>)</w:t>
      </w:r>
      <w:r w:rsidRPr="000A2266">
        <w:rPr>
          <w:lang w:eastAsia="ja-JP"/>
        </w:rPr>
        <w:t>.</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0369CC">
      <w:pPr>
        <w:pStyle w:val="ListParagraph"/>
        <w:numPr>
          <w:ilvl w:val="0"/>
          <w:numId w:val="29"/>
        </w:numPr>
        <w:spacing w:before="0" w:after="160" w:line="256" w:lineRule="auto"/>
        <w:rPr>
          <w:rFonts w:ascii="Cambria" w:hAnsi="Cambria"/>
        </w:rPr>
      </w:pPr>
      <w:r w:rsidRPr="00AB4905">
        <w:rPr>
          <w:rFonts w:ascii="Cambria" w:hAnsi="Cambria"/>
        </w:rPr>
        <w:lastRenderedPageBreak/>
        <w:t>Admin</w:t>
      </w:r>
    </w:p>
    <w:p w:rsidR="000A2266" w:rsidRPr="00AB4905" w:rsidRDefault="000A2266" w:rsidP="000369CC">
      <w:pPr>
        <w:pStyle w:val="ListParagraph"/>
        <w:numPr>
          <w:ilvl w:val="1"/>
          <w:numId w:val="29"/>
        </w:numPr>
        <w:spacing w:before="0" w:after="160" w:line="256" w:lineRule="auto"/>
        <w:rPr>
          <w:rFonts w:ascii="Cambria" w:hAnsi="Cambria"/>
        </w:rPr>
      </w:pPr>
      <w:r w:rsidRPr="00AB4905">
        <w:rPr>
          <w:rFonts w:ascii="Cambria" w:hAnsi="Cambria"/>
        </w:rPr>
        <w:t>Manage account</w:t>
      </w:r>
      <w:r w:rsidRPr="005C5271">
        <w:rPr>
          <w:rFonts w:ascii="Cambria" w:hAnsi="Cambria"/>
          <w:color w:val="FF0000"/>
        </w:rPr>
        <w:t>s</w:t>
      </w:r>
      <w:r w:rsidRPr="00AB4905">
        <w:rPr>
          <w:rFonts w:ascii="Cambria" w:hAnsi="Cambria"/>
        </w:rPr>
        <w:t xml:space="preserve"> of all users</w:t>
      </w:r>
      <w:r w:rsidR="005C5271">
        <w:rPr>
          <w:rFonts w:ascii="Cambria" w:hAnsi="Cambria"/>
        </w:rPr>
        <w:t xml:space="preserve"> </w:t>
      </w:r>
      <w:r w:rsidR="005C5271" w:rsidRPr="005C5271">
        <w:rPr>
          <w:rFonts w:ascii="Cambria" w:hAnsi="Cambria"/>
          <w:i/>
        </w:rPr>
        <w:t>(</w:t>
      </w:r>
      <w:r w:rsidR="005C5271">
        <w:rPr>
          <w:rFonts w:ascii="Cambria" w:hAnsi="Cambria"/>
          <w:i/>
        </w:rPr>
        <w:t>quản lý nhiều tài khoản của tất cả user, vậy 1 user có nhiều tài khoản?</w:t>
      </w:r>
      <w:r w:rsidR="005C5271" w:rsidRPr="005C5271">
        <w:rPr>
          <w:rFonts w:ascii="Cambria" w:hAnsi="Cambria"/>
          <w:i/>
        </w:rPr>
        <w:t>)</w:t>
      </w:r>
    </w:p>
    <w:p w:rsidR="002C1EA9" w:rsidRPr="003500B7" w:rsidRDefault="002C1EA9" w:rsidP="002C1EA9">
      <w:pPr>
        <w:pStyle w:val="ListParagraph"/>
        <w:numPr>
          <w:ilvl w:val="0"/>
          <w:numId w:val="29"/>
        </w:numPr>
        <w:spacing w:before="0" w:after="160" w:line="256" w:lineRule="auto"/>
        <w:rPr>
          <w:rFonts w:ascii="Cambria" w:hAnsi="Cambria"/>
        </w:rPr>
      </w:pPr>
      <w:r w:rsidRPr="003500B7">
        <w:rPr>
          <w:rFonts w:ascii="Cambria" w:hAnsi="Cambria"/>
        </w:rPr>
        <w:t>Guest</w:t>
      </w:r>
    </w:p>
    <w:p w:rsidR="002C1EA9" w:rsidRDefault="004D07CD" w:rsidP="002C1EA9">
      <w:pPr>
        <w:pStyle w:val="ListParagraph"/>
        <w:numPr>
          <w:ilvl w:val="1"/>
          <w:numId w:val="29"/>
        </w:numPr>
        <w:spacing w:before="0" w:after="160" w:line="256" w:lineRule="auto"/>
        <w:rPr>
          <w:rFonts w:ascii="Cambria" w:hAnsi="Cambria"/>
        </w:rPr>
      </w:pPr>
      <w:r>
        <w:rPr>
          <w:rFonts w:ascii="Cambria" w:hAnsi="Cambria"/>
        </w:rPr>
        <w:t>Make product consignment request</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Negotiate with store owner</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Receive notification about their product status</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Track product status</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Search product</w:t>
      </w:r>
    </w:p>
    <w:p w:rsidR="004D07CD" w:rsidRDefault="004D07CD" w:rsidP="004D07CD">
      <w:pPr>
        <w:pStyle w:val="ListParagraph"/>
        <w:numPr>
          <w:ilvl w:val="1"/>
          <w:numId w:val="29"/>
        </w:numPr>
        <w:spacing w:before="0" w:after="160" w:line="256" w:lineRule="auto"/>
        <w:rPr>
          <w:rFonts w:ascii="Cambria" w:hAnsi="Cambria"/>
        </w:rPr>
      </w:pPr>
      <w:r>
        <w:rPr>
          <w:rFonts w:ascii="Cambria" w:hAnsi="Cambria"/>
        </w:rPr>
        <w:t>Buy product with online payment</w:t>
      </w:r>
      <w:r w:rsidR="003500B7">
        <w:rPr>
          <w:rFonts w:ascii="Cambria" w:hAnsi="Cambria"/>
        </w:rPr>
        <w:t xml:space="preserve"> method</w:t>
      </w:r>
    </w:p>
    <w:p w:rsidR="000A2266" w:rsidRPr="003500B7" w:rsidRDefault="000A2266" w:rsidP="000369CC">
      <w:pPr>
        <w:pStyle w:val="ListParagraph"/>
        <w:numPr>
          <w:ilvl w:val="0"/>
          <w:numId w:val="29"/>
        </w:numPr>
        <w:spacing w:before="0" w:after="160" w:line="256" w:lineRule="auto"/>
        <w:rPr>
          <w:rFonts w:ascii="Cambria" w:hAnsi="Cambria"/>
        </w:rPr>
      </w:pPr>
      <w:r w:rsidRPr="003500B7">
        <w:rPr>
          <w:rFonts w:ascii="Cambria" w:hAnsi="Cambria"/>
        </w:rPr>
        <w:t>Customer</w:t>
      </w:r>
    </w:p>
    <w:p w:rsidR="003500B7" w:rsidRPr="003500B7" w:rsidRDefault="003500B7" w:rsidP="003500B7">
      <w:pPr>
        <w:pStyle w:val="ListParagraph"/>
        <w:numPr>
          <w:ilvl w:val="1"/>
          <w:numId w:val="29"/>
        </w:numPr>
        <w:spacing w:before="0" w:after="160" w:line="256" w:lineRule="auto"/>
        <w:rPr>
          <w:rFonts w:ascii="Cambria" w:hAnsi="Cambria"/>
        </w:rPr>
      </w:pPr>
      <w:r w:rsidRPr="003500B7">
        <w:rPr>
          <w:rFonts w:ascii="Cambria" w:hAnsi="Cambria"/>
        </w:rPr>
        <w:t>Edit profile</w:t>
      </w:r>
    </w:p>
    <w:p w:rsidR="003500B7" w:rsidRPr="003500B7" w:rsidRDefault="003500B7" w:rsidP="003500B7">
      <w:pPr>
        <w:pStyle w:val="ListParagraph"/>
        <w:numPr>
          <w:ilvl w:val="1"/>
          <w:numId w:val="29"/>
        </w:numPr>
        <w:spacing w:before="0" w:after="160" w:line="256" w:lineRule="auto"/>
        <w:rPr>
          <w:rFonts w:ascii="Cambria" w:hAnsi="Cambria"/>
        </w:rPr>
      </w:pPr>
      <w:r w:rsidRPr="003500B7">
        <w:rPr>
          <w:rFonts w:ascii="Cambria" w:hAnsi="Cambria"/>
        </w:rPr>
        <w:t>Review transaction history</w:t>
      </w:r>
    </w:p>
    <w:p w:rsidR="000A2266" w:rsidRPr="003500B7" w:rsidRDefault="001B6287" w:rsidP="000369CC">
      <w:pPr>
        <w:pStyle w:val="ListParagraph"/>
        <w:numPr>
          <w:ilvl w:val="0"/>
          <w:numId w:val="29"/>
        </w:numPr>
        <w:spacing w:before="0" w:after="160" w:line="256" w:lineRule="auto"/>
        <w:rPr>
          <w:rFonts w:ascii="Cambria" w:hAnsi="Cambria"/>
        </w:rPr>
      </w:pPr>
      <w:r>
        <w:rPr>
          <w:rFonts w:ascii="Cambria" w:hAnsi="Cambria"/>
        </w:rPr>
        <w:t>Store</w:t>
      </w:r>
      <w:bookmarkStart w:id="21" w:name="_GoBack"/>
      <w:bookmarkEnd w:id="21"/>
      <w:r w:rsidR="000A2266" w:rsidRPr="003500B7">
        <w:rPr>
          <w:rFonts w:ascii="Cambria" w:hAnsi="Cambria"/>
        </w:rPr>
        <w:t xml:space="preserve"> owner</w:t>
      </w:r>
    </w:p>
    <w:p w:rsidR="000A2266" w:rsidRPr="00AB4905" w:rsidRDefault="000A2266" w:rsidP="000369CC">
      <w:pPr>
        <w:pStyle w:val="ListParagraph"/>
        <w:numPr>
          <w:ilvl w:val="1"/>
          <w:numId w:val="29"/>
        </w:numPr>
        <w:spacing w:before="0" w:after="160" w:line="256" w:lineRule="auto"/>
        <w:rPr>
          <w:rFonts w:ascii="Cambria" w:hAnsi="Cambria"/>
        </w:rPr>
      </w:pPr>
      <w:r w:rsidRPr="00AB4905">
        <w:rPr>
          <w:rFonts w:ascii="Cambria" w:hAnsi="Cambria"/>
        </w:rPr>
        <w:t>Negotiate with customer about consigned product</w:t>
      </w:r>
    </w:p>
    <w:p w:rsidR="000A2266" w:rsidRDefault="000A2266" w:rsidP="000369CC">
      <w:pPr>
        <w:pStyle w:val="ListParagraph"/>
        <w:numPr>
          <w:ilvl w:val="1"/>
          <w:numId w:val="29"/>
        </w:numPr>
        <w:spacing w:before="0" w:after="160" w:line="256" w:lineRule="auto"/>
        <w:rPr>
          <w:rFonts w:ascii="Cambria" w:hAnsi="Cambria"/>
        </w:rPr>
      </w:pPr>
      <w:r w:rsidRPr="00AB4905">
        <w:rPr>
          <w:rFonts w:ascii="Cambria" w:hAnsi="Cambria"/>
        </w:rPr>
        <w:t>Get suggested price for product</w:t>
      </w:r>
      <w:r w:rsidR="005C5271">
        <w:rPr>
          <w:rFonts w:ascii="Cambria" w:hAnsi="Cambria"/>
        </w:rPr>
        <w:t xml:space="preserve"> </w:t>
      </w:r>
      <w:r w:rsidR="005C5271" w:rsidRPr="005C5271">
        <w:rPr>
          <w:rFonts w:ascii="Cambria" w:hAnsi="Cambria"/>
          <w:i/>
        </w:rPr>
        <w:t>(</w:t>
      </w:r>
      <w:r w:rsidR="005C5271">
        <w:rPr>
          <w:rFonts w:ascii="Cambria" w:hAnsi="Cambria"/>
          <w:i/>
        </w:rPr>
        <w:t>này nên đổi thành receive vì store owner bị động trong việc nhận price</w:t>
      </w:r>
      <w:r w:rsidR="00D327A0">
        <w:rPr>
          <w:rFonts w:ascii="Cambria" w:hAnsi="Cambria"/>
          <w:i/>
        </w:rPr>
        <w:t xml:space="preserve"> </w:t>
      </w:r>
      <w:r w:rsidR="00D327A0">
        <w:rPr>
          <w:rFonts w:ascii="Cambria" w:hAnsi="Cambria"/>
          <w:i/>
        </w:rPr>
        <w:t>suggestion</w:t>
      </w:r>
      <w:r w:rsidR="005C5271" w:rsidRPr="005C5271">
        <w:rPr>
          <w:rFonts w:ascii="Cambria" w:hAnsi="Cambria"/>
          <w:i/>
        </w:rPr>
        <w:t>)</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Raise product on website</w:t>
      </w:r>
    </w:p>
    <w:p w:rsidR="000A2266" w:rsidRPr="00AB4905" w:rsidRDefault="000A2266" w:rsidP="000369CC">
      <w:pPr>
        <w:pStyle w:val="ListParagraph"/>
        <w:numPr>
          <w:ilvl w:val="1"/>
          <w:numId w:val="29"/>
        </w:numPr>
        <w:spacing w:before="0" w:after="160" w:line="256" w:lineRule="auto"/>
        <w:rPr>
          <w:rFonts w:ascii="Cambria" w:hAnsi="Cambria"/>
        </w:rPr>
      </w:pPr>
      <w:r w:rsidRPr="00AB4905">
        <w:rPr>
          <w:rFonts w:ascii="Cambria" w:hAnsi="Cambria"/>
        </w:rPr>
        <w:t>Manage product</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Have o</w:t>
      </w:r>
      <w:r w:rsidR="000A2266" w:rsidRPr="00AB4905">
        <w:rPr>
          <w:rFonts w:ascii="Cambria" w:hAnsi="Cambria"/>
        </w:rPr>
        <w:t>nline payment</w:t>
      </w:r>
      <w:r>
        <w:rPr>
          <w:rFonts w:ascii="Cambria" w:hAnsi="Cambria"/>
        </w:rPr>
        <w:t xml:space="preserve"> method</w:t>
      </w:r>
      <w:r w:rsidR="00D327A0">
        <w:rPr>
          <w:rFonts w:ascii="Cambria" w:hAnsi="Cambria"/>
        </w:rPr>
        <w:t xml:space="preserve"> </w:t>
      </w:r>
      <w:r w:rsidR="00D327A0" w:rsidRPr="00D327A0">
        <w:rPr>
          <w:rFonts w:ascii="Cambria" w:hAnsi="Cambria"/>
          <w:i/>
        </w:rPr>
        <w:t>(có phương thức thanh toán online, thanh toán cái j`, cho ai?)</w:t>
      </w:r>
    </w:p>
    <w:p w:rsidR="003500B7" w:rsidRDefault="003500B7" w:rsidP="000369CC">
      <w:pPr>
        <w:pStyle w:val="ListParagraph"/>
        <w:numPr>
          <w:ilvl w:val="1"/>
          <w:numId w:val="29"/>
        </w:numPr>
        <w:spacing w:before="0" w:after="160" w:line="256" w:lineRule="auto"/>
        <w:rPr>
          <w:rFonts w:ascii="Cambria" w:hAnsi="Cambria"/>
        </w:rPr>
      </w:pPr>
      <w:r>
        <w:rPr>
          <w:rFonts w:ascii="Cambria" w:hAnsi="Cambria"/>
        </w:rPr>
        <w:t>Tracking consigned product status</w:t>
      </w:r>
      <w:r w:rsidR="00D327A0">
        <w:rPr>
          <w:rFonts w:ascii="Cambria" w:hAnsi="Cambria"/>
        </w:rPr>
        <w:t xml:space="preserve"> </w:t>
      </w:r>
      <w:r w:rsidR="00D327A0" w:rsidRPr="00D327A0">
        <w:rPr>
          <w:rFonts w:ascii="Cambria" w:hAnsi="Cambria"/>
          <w:i/>
        </w:rPr>
        <w:t>(</w:t>
      </w:r>
      <w:r w:rsidR="00D327A0">
        <w:rPr>
          <w:rFonts w:ascii="Cambria" w:hAnsi="Cambria"/>
          <w:i/>
        </w:rPr>
        <w:t>bắt đầu đều bằng động từ sao câu này lại là danh-động từ</w:t>
      </w:r>
      <w:r w:rsidR="00D327A0" w:rsidRPr="00D327A0">
        <w:rPr>
          <w:rFonts w:ascii="Cambria" w:hAnsi="Cambria"/>
          <w:i/>
        </w:rPr>
        <w:t>)</w:t>
      </w:r>
    </w:p>
    <w:p w:rsidR="003500B7" w:rsidRDefault="003500B7" w:rsidP="000369CC">
      <w:pPr>
        <w:pStyle w:val="ListParagraph"/>
        <w:numPr>
          <w:ilvl w:val="1"/>
          <w:numId w:val="29"/>
        </w:numPr>
        <w:spacing w:before="0" w:after="160" w:line="256" w:lineRule="auto"/>
        <w:rPr>
          <w:rFonts w:ascii="Cambria" w:hAnsi="Cambria"/>
        </w:rPr>
      </w:pPr>
      <w:r>
        <w:rPr>
          <w:rFonts w:ascii="Cambria" w:hAnsi="Cambria"/>
        </w:rPr>
        <w:t>Receive notification about consigned product status</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Have website statistics</w:t>
      </w:r>
      <w:r w:rsidR="005C5271">
        <w:rPr>
          <w:rFonts w:ascii="Cambria" w:hAnsi="Cambria"/>
        </w:rPr>
        <w:t xml:space="preserve"> </w:t>
      </w:r>
      <w:r w:rsidR="005C5271" w:rsidRPr="005C5271">
        <w:rPr>
          <w:rFonts w:ascii="Cambria" w:hAnsi="Cambria"/>
          <w:i/>
        </w:rPr>
        <w:t>(</w:t>
      </w:r>
      <w:r w:rsidR="005C5271">
        <w:rPr>
          <w:rFonts w:ascii="Cambria" w:hAnsi="Cambria"/>
          <w:i/>
        </w:rPr>
        <w:t>thống kê website là thống kê j`, store owner cần financial statistics để xem doanh số thôi chứ</w:t>
      </w:r>
      <w:r w:rsidR="005C5271" w:rsidRPr="005C5271">
        <w:rPr>
          <w:rFonts w:ascii="Cambria" w:hAnsi="Cambria"/>
          <w:i/>
        </w:rPr>
        <w:t>)</w:t>
      </w:r>
    </w:p>
    <w:p w:rsidR="000A2266" w:rsidRPr="00AB4905" w:rsidRDefault="000A2266" w:rsidP="000369CC">
      <w:pPr>
        <w:pStyle w:val="ListParagraph"/>
        <w:numPr>
          <w:ilvl w:val="0"/>
          <w:numId w:val="29"/>
        </w:numPr>
        <w:spacing w:before="0" w:after="160" w:line="256" w:lineRule="auto"/>
        <w:rPr>
          <w:rFonts w:ascii="Cambria" w:hAnsi="Cambria"/>
        </w:rPr>
      </w:pPr>
      <w:r w:rsidRPr="00AB4905">
        <w:rPr>
          <w:rFonts w:ascii="Cambria" w:hAnsi="Cambria"/>
        </w:rPr>
        <w:t>System</w:t>
      </w:r>
    </w:p>
    <w:p w:rsidR="000A2266"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send and receive notification</w:t>
      </w:r>
      <w:r w:rsidR="005C5271">
        <w:rPr>
          <w:rFonts w:ascii="Cambria" w:hAnsi="Cambria"/>
        </w:rPr>
        <w:t xml:space="preserve"> </w:t>
      </w:r>
      <w:r w:rsidR="005C5271" w:rsidRPr="005C5271">
        <w:rPr>
          <w:rFonts w:ascii="Cambria" w:hAnsi="Cambria"/>
          <w:i/>
        </w:rPr>
        <w:t>(</w:t>
      </w:r>
      <w:r w:rsidR="005C5271">
        <w:rPr>
          <w:rFonts w:ascii="Cambria" w:hAnsi="Cambria"/>
          <w:i/>
        </w:rPr>
        <w:t>system nhận notification từ đâu?</w:t>
      </w:r>
      <w:r w:rsidR="005C5271" w:rsidRPr="005C5271">
        <w:rPr>
          <w:rFonts w:ascii="Cambria" w:hAnsi="Cambria"/>
          <w:i/>
        </w:rPr>
        <w:t>)</w:t>
      </w:r>
      <w:r w:rsidR="005C5271">
        <w:rPr>
          <w:rFonts w:ascii="Cambria" w:hAnsi="Cambria"/>
        </w:rPr>
        <w:t xml:space="preserve"> </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Support online payment method</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price suggestion</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Support advanced product searching</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website statistics</w:t>
      </w:r>
    </w:p>
    <w:p w:rsidR="001D7DBC" w:rsidRDefault="001D7DBC" w:rsidP="001D7DBC">
      <w:pPr>
        <w:pStyle w:val="Heading4"/>
        <w:rPr>
          <w:lang w:eastAsia="ja-JP"/>
        </w:rPr>
      </w:pPr>
      <w:r>
        <w:rPr>
          <w:lang w:val="vi-VN" w:eastAsia="ja-JP"/>
        </w:rPr>
        <w:t>Boundaries of the System</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People who have computer, laptop or smartphone with internet connection and could run web browser can use this website.</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The complete product of this project includes:</w:t>
      </w:r>
    </w:p>
    <w:p w:rsidR="000A2266" w:rsidRPr="00AB4905" w:rsidRDefault="000A2266" w:rsidP="000369CC">
      <w:pPr>
        <w:pStyle w:val="ListParagraph"/>
        <w:numPr>
          <w:ilvl w:val="1"/>
          <w:numId w:val="30"/>
        </w:numPr>
        <w:spacing w:before="0" w:after="160" w:line="256" w:lineRule="auto"/>
        <w:rPr>
          <w:rFonts w:ascii="Cambria" w:hAnsi="Cambria"/>
        </w:rPr>
      </w:pPr>
      <w:r w:rsidRPr="00AB4905">
        <w:rPr>
          <w:rFonts w:ascii="Cambria" w:hAnsi="Cambria"/>
        </w:rPr>
        <w:t>The website application</w:t>
      </w:r>
    </w:p>
    <w:p w:rsidR="000A2266" w:rsidRPr="00AB4905" w:rsidRDefault="000A2266" w:rsidP="000369CC">
      <w:pPr>
        <w:pStyle w:val="ListParagraph"/>
        <w:numPr>
          <w:ilvl w:val="1"/>
          <w:numId w:val="30"/>
        </w:numPr>
        <w:spacing w:before="0" w:after="160" w:line="256" w:lineRule="auto"/>
        <w:rPr>
          <w:rFonts w:ascii="Cambria" w:hAnsi="Cambria"/>
        </w:rPr>
      </w:pPr>
      <w:r w:rsidRPr="00AB4905">
        <w:rPr>
          <w:rFonts w:ascii="Cambria" w:hAnsi="Cambria"/>
        </w:rPr>
        <w:t>All related documents.</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Language</w:t>
      </w:r>
      <w:r w:rsidR="007B77AE" w:rsidRPr="00AB4905">
        <w:rPr>
          <w:rFonts w:ascii="Cambria" w:hAnsi="Cambria"/>
        </w:rPr>
        <w:t>:</w:t>
      </w:r>
      <w:r w:rsidRPr="00AB4905">
        <w:rPr>
          <w:rFonts w:ascii="Cambria" w:hAnsi="Cambria"/>
        </w:rPr>
        <w:t xml:space="preserve"> </w:t>
      </w:r>
      <w:r w:rsidR="007D29FF" w:rsidRPr="000E2300">
        <w:rPr>
          <w:rFonts w:ascii="Cambria" w:hAnsi="Cambria"/>
          <w:color w:val="FF0000"/>
        </w:rPr>
        <w:t>Vietnamese</w:t>
      </w:r>
      <w:r w:rsidR="007D29FF" w:rsidRPr="00AB4905">
        <w:rPr>
          <w:rFonts w:ascii="Cambria" w:hAnsi="Cambria"/>
        </w:rPr>
        <w:t>.</w:t>
      </w:r>
      <w:r w:rsidR="000E2300">
        <w:rPr>
          <w:rFonts w:ascii="Cambria" w:hAnsi="Cambria"/>
        </w:rPr>
        <w:t xml:space="preserve"> </w:t>
      </w:r>
      <w:r w:rsidR="000E2300" w:rsidRPr="000E2300">
        <w:rPr>
          <w:rFonts w:ascii="Cambria" w:hAnsi="Cambria"/>
          <w:i/>
        </w:rPr>
        <w:t>(mình làm doc tiếng anh, cả trên web cũng show tiếng anh)</w:t>
      </w:r>
    </w:p>
    <w:p w:rsidR="000A2266" w:rsidRPr="005C5271" w:rsidRDefault="000A2266" w:rsidP="000369CC">
      <w:pPr>
        <w:pStyle w:val="ListParagraph"/>
        <w:numPr>
          <w:ilvl w:val="0"/>
          <w:numId w:val="30"/>
        </w:numPr>
        <w:spacing w:before="0" w:after="160" w:line="256" w:lineRule="auto"/>
        <w:rPr>
          <w:rFonts w:ascii="Cambria" w:hAnsi="Cambria"/>
          <w:i/>
        </w:rPr>
      </w:pPr>
      <w:r w:rsidRPr="00AB4905">
        <w:rPr>
          <w:rFonts w:ascii="Cambria" w:hAnsi="Cambria"/>
        </w:rPr>
        <w:t>This project doesn’t support online financial account managing.</w:t>
      </w:r>
      <w:r w:rsidR="005C5271">
        <w:rPr>
          <w:rFonts w:ascii="Cambria" w:hAnsi="Cambria"/>
        </w:rPr>
        <w:t xml:space="preserve"> </w:t>
      </w:r>
      <w:r w:rsidR="005C5271" w:rsidRPr="005C5271">
        <w:rPr>
          <w:rFonts w:ascii="Cambria" w:hAnsi="Cambria"/>
          <w:i/>
        </w:rPr>
        <w:t>(</w:t>
      </w:r>
      <w:r w:rsidR="005C5271">
        <w:rPr>
          <w:rFonts w:ascii="Cambria" w:hAnsi="Cambria"/>
          <w:i/>
        </w:rPr>
        <w:t>câu này là sao? Có cần thiết ko?</w:t>
      </w:r>
      <w:r w:rsidR="005C5271" w:rsidRPr="005C5271">
        <w:rPr>
          <w:rFonts w:ascii="Cambria" w:hAnsi="Cambria"/>
          <w:i/>
        </w:rPr>
        <w:t>)</w:t>
      </w:r>
    </w:p>
    <w:p w:rsidR="001D7DBC" w:rsidRDefault="001D7DBC" w:rsidP="001D7DBC">
      <w:pPr>
        <w:pStyle w:val="Heading4"/>
        <w:rPr>
          <w:lang w:val="vi-VN" w:eastAsia="ja-JP"/>
        </w:rPr>
      </w:pPr>
      <w:r>
        <w:rPr>
          <w:lang w:val="vi-VN" w:eastAsia="ja-JP"/>
        </w:rPr>
        <w:lastRenderedPageBreak/>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t>Software requirement</w:t>
      </w:r>
    </w:p>
    <w:p w:rsidR="000A2266" w:rsidRPr="00AB4905" w:rsidRDefault="000A2266" w:rsidP="000369CC">
      <w:pPr>
        <w:pStyle w:val="ListParagraph"/>
        <w:numPr>
          <w:ilvl w:val="0"/>
          <w:numId w:val="31"/>
        </w:numPr>
        <w:spacing w:before="0" w:after="160" w:line="256" w:lineRule="auto"/>
        <w:rPr>
          <w:rFonts w:ascii="Cambria" w:hAnsi="Cambria"/>
        </w:rPr>
      </w:pPr>
      <w:r w:rsidRPr="00AB4905">
        <w:rPr>
          <w:rFonts w:ascii="Cambria" w:hAnsi="Cambria"/>
        </w:rPr>
        <w:t>GitHub &amp; TortoiseGit: source control</w:t>
      </w:r>
    </w:p>
    <w:p w:rsidR="000A2266" w:rsidRPr="00AB4905" w:rsidRDefault="000A2266" w:rsidP="000369CC">
      <w:pPr>
        <w:pStyle w:val="ListParagraph"/>
        <w:numPr>
          <w:ilvl w:val="0"/>
          <w:numId w:val="31"/>
        </w:numPr>
        <w:spacing w:before="0" w:after="160" w:line="256" w:lineRule="auto"/>
        <w:rPr>
          <w:rFonts w:ascii="Cambria" w:hAnsi="Cambria"/>
        </w:rPr>
      </w:pPr>
      <w:r w:rsidRPr="00AB4905">
        <w:rPr>
          <w:rFonts w:ascii="Cambria" w:hAnsi="Cambria"/>
        </w:rPr>
        <w:t>NetBean 8.0.2, Apache Tomcat 8.0.15</w:t>
      </w:r>
      <w:r w:rsidR="00D327A0">
        <w:rPr>
          <w:rFonts w:ascii="Cambria" w:hAnsi="Cambria"/>
        </w:rPr>
        <w:t xml:space="preserve"> </w:t>
      </w:r>
      <w:r w:rsidR="00D327A0" w:rsidRPr="00D327A0">
        <w:rPr>
          <w:rFonts w:ascii="Cambria" w:hAnsi="Cambria"/>
          <w:i/>
        </w:rPr>
        <w:t>(</w:t>
      </w:r>
      <w:r w:rsidR="00D327A0">
        <w:rPr>
          <w:rFonts w:ascii="Cambria" w:hAnsi="Cambria"/>
          <w:i/>
        </w:rPr>
        <w:t>github&amp;tortoisegit là source control vậy netbean vs apache tomcat làm j`?</w:t>
      </w:r>
      <w:r w:rsidR="00D327A0" w:rsidRPr="00D327A0">
        <w:rPr>
          <w:rFonts w:ascii="Cambria" w:hAnsi="Cambria"/>
          <w:i/>
        </w:rPr>
        <w:t>)</w:t>
      </w:r>
    </w:p>
    <w:p w:rsidR="001D7DBC" w:rsidRDefault="001D7DBC" w:rsidP="001D7DBC">
      <w:pPr>
        <w:pStyle w:val="Heading2"/>
        <w:rPr>
          <w:lang w:val="vi-VN" w:eastAsia="ja-JP"/>
        </w:rPr>
      </w:pPr>
      <w:bookmarkStart w:id="23" w:name="_Toc419313023"/>
      <w:r>
        <w:rPr>
          <w:lang w:val="vi-VN" w:eastAsia="ja-JP"/>
        </w:rPr>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 or redesign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lastRenderedPageBreak/>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lastRenderedPageBreak/>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8" w:name="_Toc419313027"/>
      <w:r>
        <w:rPr>
          <w:lang w:val="vi-VN" w:eastAsia="ja-JP"/>
        </w:rPr>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791D5A" w:rsidRDefault="00371E1C" w:rsidP="006F4F4C">
      <w:pPr>
        <w:rPr>
          <w:rFonts w:eastAsia="Cambria"/>
          <w:lang w:val="vi-VN"/>
        </w:rPr>
      </w:pPr>
      <w:r w:rsidRPr="00791D5A">
        <w:rPr>
          <w:lang w:val="vi-VN"/>
        </w:rPr>
        <w:t>&lt;Mô tả cụ thể các công việc sẽ làm kèm theo phân bổ tài nguyên và đánh</w:t>
      </w:r>
      <w:r w:rsidR="002C6758">
        <w:rPr>
          <w:lang w:val="vi-VN"/>
        </w:rPr>
        <w:t xml:space="preserve"> </w:t>
      </w:r>
      <w:r w:rsidRPr="00791D5A">
        <w:rPr>
          <w:lang w:val="vi-VN"/>
        </w:rPr>
        <w:t>giá rủi ro. Chú ý phải phù hợp với mục 2.1 Software Process Model ở</w:t>
      </w:r>
      <w:r w:rsidR="002C6758">
        <w:rPr>
          <w:lang w:val="vi-VN"/>
        </w:rPr>
        <w:t xml:space="preserve"> </w:t>
      </w:r>
      <w:r w:rsidRPr="00791D5A">
        <w:rPr>
          <w:lang w:val="vi-VN"/>
        </w:rPr>
        <w:t>trên&gt;</w:t>
      </w:r>
    </w:p>
    <w:tbl>
      <w:tblPr>
        <w:tblStyle w:val="LightGrid-Accent1"/>
        <w:tblW w:w="0" w:type="auto"/>
        <w:tblLook w:val="06A0" w:firstRow="1" w:lastRow="0" w:firstColumn="1" w:lastColumn="0" w:noHBand="1" w:noVBand="1"/>
      </w:tblPr>
      <w:tblGrid>
        <w:gridCol w:w="1969"/>
        <w:gridCol w:w="1488"/>
        <w:gridCol w:w="1585"/>
        <w:gridCol w:w="1228"/>
        <w:gridCol w:w="1741"/>
        <w:gridCol w:w="810"/>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371E1C" w:rsidP="00D327A0">
            <w:pPr>
              <w:rPr>
                <w:lang w:eastAsia="ja-JP"/>
              </w:rPr>
            </w:pPr>
            <w:r>
              <w:rPr>
                <w:lang w:val="vi-VN" w:eastAsia="ja-JP"/>
              </w:rPr>
              <w:t xml:space="preserve">Requirement </w:t>
            </w:r>
            <w:r w:rsidR="00D327A0">
              <w:rPr>
                <w:lang w:eastAsia="ja-JP"/>
              </w:rPr>
              <w:t>Definition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System and Software 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Implementation and Testing</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D327A0" w:rsidTr="00371E1C">
        <w:tc>
          <w:tcPr>
            <w:cnfStyle w:val="001000000000" w:firstRow="0" w:lastRow="0" w:firstColumn="1" w:lastColumn="0" w:oddVBand="0" w:evenVBand="0" w:oddHBand="0" w:evenHBand="0" w:firstRowFirstColumn="0" w:firstRowLastColumn="0" w:lastRowFirstColumn="0" w:lastRowLastColumn="0"/>
            <w:tcW w:w="1502" w:type="dxa"/>
          </w:tcPr>
          <w:p w:rsidR="00D327A0" w:rsidRDefault="00D327A0" w:rsidP="006F4F4C">
            <w:pPr>
              <w:rPr>
                <w:lang w:eastAsia="ja-JP"/>
              </w:rPr>
            </w:pPr>
            <w:r>
              <w:rPr>
                <w:lang w:eastAsia="ja-JP"/>
              </w:rPr>
              <w:t>Integration and System Testing</w:t>
            </w: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791D5A" w:rsidRDefault="00371E1C" w:rsidP="006F4F4C">
      <w:pPr>
        <w:rPr>
          <w:lang w:val="vi-VN"/>
        </w:rPr>
      </w:pPr>
      <w:r w:rsidRPr="00791D5A">
        <w:rPr>
          <w:lang w:val="vi-VN"/>
        </w:rPr>
        <w:t>&lt;Mô tả cụ thể công việc trong các giai đoạn có chỉ định thành viên thực</w:t>
      </w:r>
      <w:r w:rsidR="002C6758">
        <w:rPr>
          <w:lang w:val="vi-VN"/>
        </w:rPr>
        <w:t xml:space="preserve"> </w:t>
      </w:r>
      <w:r w:rsidRPr="00791D5A">
        <w:rPr>
          <w:lang w:val="vi-VN"/>
        </w:rPr>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lastRenderedPageBreak/>
        <w:t>All Meeting Minutes</w:t>
      </w:r>
      <w:bookmarkEnd w:id="33"/>
    </w:p>
    <w:p w:rsidR="001D7DBC" w:rsidRDefault="001D7DBC" w:rsidP="001D7DBC">
      <w:pPr>
        <w:pStyle w:val="Heading2"/>
        <w:rPr>
          <w:lang w:val="vi-VN" w:eastAsia="ja-JP"/>
        </w:rPr>
      </w:pPr>
      <w:bookmarkStart w:id="34" w:name="_Toc419313031"/>
      <w:r>
        <w:rPr>
          <w:lang w:val="vi-VN" w:eastAsia="ja-JP"/>
        </w:rPr>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w:t>
        </w:r>
        <w:r w:rsidRPr="00F62AE4">
          <w:rPr>
            <w:rStyle w:val="Hyperlink"/>
            <w:rFonts w:eastAsiaTheme="majorEastAsia"/>
          </w:rPr>
          <w:t>s</w:t>
        </w:r>
        <w:r w:rsidRPr="00F62AE4">
          <w:rPr>
            <w:rStyle w:val="Hyperlink"/>
            <w:rFonts w:eastAsiaTheme="majorEastAsia"/>
          </w:rPr>
          <w:t>-150003.pdf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B68" w:rsidRDefault="00516B68">
      <w:r>
        <w:separator/>
      </w:r>
    </w:p>
  </w:endnote>
  <w:endnote w:type="continuationSeparator" w:id="0">
    <w:p w:rsidR="00516B68" w:rsidRDefault="00516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0E2300"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0E2300" w:rsidRPr="00B42D98" w:rsidRDefault="000E2300"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1B6287">
                <w:rPr>
                  <w:noProof/>
                </w:rPr>
                <w:t>14</w:t>
              </w:r>
              <w:r w:rsidRPr="00B42D98">
                <w:rPr>
                  <w:b w:val="0"/>
                  <w:noProof/>
                </w:rPr>
                <w:fldChar w:fldCharType="end"/>
              </w:r>
            </w:p>
          </w:sdtContent>
        </w:sdt>
      </w:tc>
    </w:tr>
  </w:tbl>
  <w:p w:rsidR="000E2300" w:rsidRDefault="000E2300"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B68" w:rsidRDefault="00516B68">
      <w:r>
        <w:separator/>
      </w:r>
    </w:p>
  </w:footnote>
  <w:footnote w:type="continuationSeparator" w:id="0">
    <w:p w:rsidR="00516B68" w:rsidRDefault="00516B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3ECF"/>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D94029-6926-4B9C-BFC9-F9A0642E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26A5C"/>
    <w:rsid w:val="00535925"/>
    <w:rsid w:val="00591FD0"/>
    <w:rsid w:val="006847CC"/>
    <w:rsid w:val="00763865"/>
    <w:rsid w:val="00896BAE"/>
    <w:rsid w:val="009A3995"/>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096540FF-CAC0-44EA-9CC2-97213D883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515</TotalTime>
  <Pages>45</Pages>
  <Words>6082</Words>
  <Characters>34669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40670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Quan Tien Dan</cp:lastModifiedBy>
  <cp:revision>83</cp:revision>
  <cp:lastPrinted>2015-05-14T02:10:00Z</cp:lastPrinted>
  <dcterms:created xsi:type="dcterms:W3CDTF">2015-05-15T14:54:00Z</dcterms:created>
  <dcterms:modified xsi:type="dcterms:W3CDTF">2015-05-18T13:18:00Z</dcterms:modified>
</cp:coreProperties>
</file>
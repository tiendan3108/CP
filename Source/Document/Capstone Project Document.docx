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52"/>
        <w:gridCol w:w="4089"/>
      </w:tblGrid>
      <w:tr w:rsidR="00177228" w:rsidRPr="00A55320" w:rsidTr="00177228">
        <w:trPr>
          <w:trHeight w:val="150"/>
        </w:trPr>
        <w:tc>
          <w:tcPr>
            <w:tcW w:w="9017" w:type="dxa"/>
            <w:gridSpan w:val="3"/>
          </w:tcPr>
          <w:p w:rsidR="00177228" w:rsidRPr="00A55320" w:rsidRDefault="00177228" w:rsidP="00A55320">
            <w:pPr>
              <w:rPr>
                <w:rFonts w:asciiTheme="majorHAnsi" w:eastAsia="Cambria" w:hAnsiTheme="majorHAnsi"/>
                <w:b/>
              </w:rPr>
            </w:pPr>
          </w:p>
        </w:tc>
      </w:tr>
      <w:tr w:rsidR="00A55320" w:rsidRPr="00A55320" w:rsidTr="00177228">
        <w:trPr>
          <w:trHeight w:val="1993"/>
        </w:trPr>
        <w:tc>
          <w:tcPr>
            <w:tcW w:w="4928" w:type="dxa"/>
            <w:gridSpan w:val="2"/>
          </w:tcPr>
          <w:p w:rsidR="00A55320" w:rsidRPr="00A55320" w:rsidRDefault="00A55320" w:rsidP="00A55320">
            <w:r w:rsidRPr="00A55320">
              <w:rPr>
                <w:noProof/>
              </w:rPr>
              <w:drawing>
                <wp:inline distT="0" distB="0" distL="0" distR="0" wp14:anchorId="232EFB55" wp14:editId="5C6CB828">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rsidR="00A55320" w:rsidRPr="00A55320" w:rsidRDefault="00A55320" w:rsidP="00A55320">
            <w:pPr>
              <w:rPr>
                <w:rFonts w:asciiTheme="majorHAnsi" w:hAnsiTheme="majorHAnsi"/>
                <w:b/>
                <w:sz w:val="24"/>
                <w:szCs w:val="24"/>
              </w:rPr>
            </w:pPr>
            <w:r w:rsidRPr="00A55320">
              <w:rPr>
                <w:rFonts w:asciiTheme="majorHAnsi" w:hAnsiTheme="majorHAnsi"/>
                <w:b/>
                <w:sz w:val="24"/>
                <w:szCs w:val="24"/>
              </w:rPr>
              <w:t>MINISTRY OF EDUCATION AND TRAINING</w:t>
            </w:r>
          </w:p>
        </w:tc>
      </w:tr>
      <w:tr w:rsidR="00A55320" w:rsidRPr="00A55320" w:rsidTr="00177228">
        <w:trPr>
          <w:trHeight w:val="3287"/>
        </w:trPr>
        <w:tc>
          <w:tcPr>
            <w:tcW w:w="9017" w:type="dxa"/>
            <w:gridSpan w:val="3"/>
            <w:vAlign w:val="center"/>
          </w:tcPr>
          <w:p w:rsidR="00A55320" w:rsidRPr="00A55320" w:rsidRDefault="006E7B0D"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Content>
                <w:r w:rsidR="0067198D" w:rsidRPr="002747D0">
                  <w:rPr>
                    <w:rFonts w:asciiTheme="majorHAnsi" w:hAnsiTheme="majorHAnsi"/>
                    <w:b/>
                    <w:sz w:val="56"/>
                    <w:szCs w:val="56"/>
                  </w:rPr>
                  <w:t>FPT UNIVERSITY</w:t>
                </w:r>
              </w:sdtContent>
            </w:sdt>
          </w:p>
        </w:tc>
      </w:tr>
      <w:tr w:rsidR="00A55320" w:rsidRPr="00A55320"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Content>
            <w:tc>
              <w:tcPr>
                <w:tcW w:w="9017" w:type="dxa"/>
                <w:gridSpan w:val="3"/>
                <w:tcBorders>
                  <w:bottom w:val="single" w:sz="18" w:space="0" w:color="auto"/>
                </w:tcBorders>
                <w:vAlign w:val="bottom"/>
              </w:tcPr>
              <w:p w:rsidR="00A55320" w:rsidRPr="00A55320" w:rsidRDefault="0067198D" w:rsidP="00A55320">
                <w:pPr>
                  <w:pStyle w:val="Title"/>
                </w:pPr>
                <w:r>
                  <w:t>Capstone Project Document</w:t>
                </w:r>
              </w:p>
            </w:tc>
          </w:sdtContent>
        </w:sdt>
      </w:tr>
      <w:tr w:rsidR="00A55320" w:rsidRPr="00A55320"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Content>
            <w:tc>
              <w:tcPr>
                <w:tcW w:w="9017" w:type="dxa"/>
                <w:gridSpan w:val="3"/>
                <w:tcBorders>
                  <w:top w:val="single" w:sz="18" w:space="0" w:color="auto"/>
                  <w:bottom w:val="single" w:sz="4" w:space="0" w:color="777777"/>
                </w:tcBorders>
              </w:tcPr>
              <w:p w:rsidR="00A55320" w:rsidRPr="00A55320" w:rsidRDefault="0067198D" w:rsidP="00A55320">
                <w:pPr>
                  <w:pStyle w:val="Subtitle"/>
                </w:pPr>
                <w:r>
                  <w:t>Hanging Product Store</w:t>
                </w:r>
              </w:p>
            </w:tc>
          </w:sdtContent>
        </w:sdt>
      </w:tr>
      <w:tr w:rsidR="00A55320" w:rsidRPr="00382163"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rsidR="00A55320" w:rsidRPr="00382163" w:rsidRDefault="00791D5A" w:rsidP="008167F4">
                <w:pPr>
                  <w:spacing w:before="0" w:after="0"/>
                  <w:jc w:val="center"/>
                  <w:rPr>
                    <w:rFonts w:asciiTheme="majorHAnsi" w:hAnsiTheme="majorHAnsi"/>
                    <w:b/>
                    <w:sz w:val="36"/>
                    <w:szCs w:val="36"/>
                  </w:rPr>
                </w:pPr>
                <w:r w:rsidRPr="00A81F87">
                  <w:rPr>
                    <w:rFonts w:asciiTheme="majorHAnsi" w:hAnsiTheme="majorHAnsi"/>
                    <w:b/>
                    <w:sz w:val="36"/>
                    <w:szCs w:val="36"/>
                  </w:rPr>
                  <w:t>Group 8</w:t>
                </w:r>
              </w:p>
            </w:tc>
          </w:sdtContent>
        </w:sdt>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791D5A" w:rsidRDefault="00762458" w:rsidP="003F4559">
            <w:pPr>
              <w:rPr>
                <w:rFonts w:asciiTheme="majorHAnsi" w:hAnsiTheme="majorHAnsi"/>
                <w:sz w:val="24"/>
                <w:szCs w:val="24"/>
                <w:lang w:val="fr-FR"/>
              </w:rPr>
            </w:pPr>
            <w:r w:rsidRPr="00791D5A">
              <w:rPr>
                <w:rFonts w:asciiTheme="majorHAnsi" w:hAnsiTheme="majorHAnsi"/>
                <w:sz w:val="24"/>
                <w:szCs w:val="24"/>
                <w:lang w:val="fr-FR"/>
              </w:rPr>
              <w:t>Quan</w:t>
            </w:r>
            <w:r w:rsidR="00A55320" w:rsidRPr="00791D5A">
              <w:rPr>
                <w:rFonts w:asciiTheme="majorHAnsi" w:hAnsiTheme="majorHAnsi"/>
                <w:sz w:val="24"/>
                <w:szCs w:val="24"/>
                <w:lang w:val="fr-FR"/>
              </w:rPr>
              <w:t xml:space="preserve"> Tien Dan – DanQTSE61144</w:t>
            </w:r>
          </w:p>
          <w:p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Mr. Kieu Trong Khanh</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N/A</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115C3F" w:rsidP="003F4559">
            <w:pPr>
              <w:rPr>
                <w:rFonts w:asciiTheme="majorHAnsi" w:hAnsiTheme="majorHAnsi"/>
                <w:sz w:val="24"/>
                <w:szCs w:val="24"/>
              </w:rPr>
            </w:pPr>
            <w:r>
              <w:rPr>
                <w:rFonts w:asciiTheme="majorHAnsi" w:hAnsiTheme="majorHAnsi"/>
                <w:sz w:val="24"/>
                <w:szCs w:val="24"/>
              </w:rPr>
              <w:t>HPS</w:t>
            </w:r>
          </w:p>
        </w:tc>
      </w:tr>
      <w:tr w:rsidR="00A55320" w:rsidRPr="00A55320" w:rsidTr="00177228">
        <w:trPr>
          <w:trHeight w:val="1243"/>
        </w:trPr>
        <w:tc>
          <w:tcPr>
            <w:tcW w:w="9017" w:type="dxa"/>
            <w:gridSpan w:val="3"/>
            <w:tcBorders>
              <w:top w:val="single" w:sz="4" w:space="0" w:color="777777"/>
            </w:tcBorders>
            <w:vAlign w:val="bottom"/>
          </w:tcPr>
          <w:p w:rsidR="00A55320" w:rsidRPr="00A55320" w:rsidRDefault="00177228" w:rsidP="00177228">
            <w:pPr>
              <w:jc w:val="center"/>
              <w:rPr>
                <w:rFonts w:asciiTheme="majorHAnsi" w:hAnsiTheme="majorHAnsi"/>
                <w:sz w:val="24"/>
                <w:szCs w:val="24"/>
              </w:rPr>
            </w:pPr>
            <w:r>
              <w:rPr>
                <w:rFonts w:asciiTheme="majorHAnsi" w:hAnsiTheme="majorHAnsi"/>
                <w:sz w:val="24"/>
                <w:szCs w:val="24"/>
              </w:rPr>
              <w:t xml:space="preserve">– </w:t>
            </w:r>
            <w:r w:rsidR="00A55320" w:rsidRPr="00A55320">
              <w:rPr>
                <w:rFonts w:asciiTheme="majorHAnsi" w:hAnsiTheme="majorHAnsi"/>
                <w:sz w:val="24"/>
                <w:szCs w:val="24"/>
              </w:rPr>
              <w:t>Ho Chi Minh City, 11/05/2015</w:t>
            </w:r>
            <w:r>
              <w:rPr>
                <w:rFonts w:asciiTheme="majorHAnsi" w:hAnsiTheme="majorHAnsi"/>
                <w:sz w:val="24"/>
                <w:szCs w:val="24"/>
              </w:rPr>
              <w:t xml:space="preserve"> –</w:t>
            </w:r>
          </w:p>
        </w:tc>
      </w:tr>
    </w:tbl>
    <w:p w:rsidR="00AD68DB" w:rsidRPr="001D7DBC" w:rsidRDefault="00AD68DB">
      <w:pPr>
        <w:spacing w:line="200" w:lineRule="exact"/>
        <w:rPr>
          <w:rFonts w:asciiTheme="majorHAnsi" w:hAnsiTheme="majorHAnsi"/>
        </w:rPr>
      </w:pPr>
    </w:p>
    <w:p w:rsidR="00F306DC" w:rsidRPr="001D7DBC" w:rsidRDefault="00F306DC" w:rsidP="00F306DC">
      <w:pPr>
        <w:spacing w:before="23"/>
        <w:rPr>
          <w:rFonts w:asciiTheme="majorHAnsi" w:eastAsia="Cambria" w:hAnsiTheme="majorHAnsi" w:cs="Cambria"/>
          <w:sz w:val="26"/>
          <w:szCs w:val="26"/>
        </w:rPr>
      </w:pPr>
    </w:p>
    <w:p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9"/>
          <w:pgSz w:w="11920" w:h="16840"/>
          <w:pgMar w:top="1418" w:right="1134" w:bottom="1418" w:left="1985" w:header="0" w:footer="288" w:gutter="0"/>
          <w:cols w:space="720"/>
          <w:docGrid w:linePitch="272"/>
        </w:sectPr>
      </w:pPr>
    </w:p>
    <w:p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19313004"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rsidR="007E1B4D" w:rsidRPr="001D7DBC" w:rsidRDefault="007E1B4D" w:rsidP="00681FD6">
          <w:pPr>
            <w:pStyle w:val="Heading2NoNumber"/>
          </w:pPr>
          <w:r w:rsidRPr="001D7DBC">
            <w:t>Table of Contents</w:t>
          </w:r>
          <w:bookmarkEnd w:id="0"/>
        </w:p>
        <w:p w:rsidR="00681FD6" w:rsidRDefault="007E1B4D" w:rsidP="006D2944">
          <w:pPr>
            <w:pStyle w:val="TOC2"/>
            <w:rPr>
              <w:rFonts w:asciiTheme="minorHAnsi" w:hAnsiTheme="minorHAnsi"/>
              <w:noProof/>
              <w:lang w:val="en-US" w:eastAsia="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19313004" w:history="1">
            <w:r w:rsidR="00681FD6" w:rsidRPr="004750CF">
              <w:rPr>
                <w:rStyle w:val="Hyperlink"/>
                <w:noProof/>
              </w:rPr>
              <w:t>Table of Contents</w:t>
            </w:r>
            <w:r w:rsidR="00681FD6">
              <w:rPr>
                <w:noProof/>
                <w:webHidden/>
              </w:rPr>
              <w:tab/>
            </w:r>
            <w:r w:rsidR="00681FD6">
              <w:rPr>
                <w:noProof/>
                <w:webHidden/>
              </w:rPr>
              <w:fldChar w:fldCharType="begin"/>
            </w:r>
            <w:r w:rsidR="00681FD6">
              <w:rPr>
                <w:noProof/>
                <w:webHidden/>
              </w:rPr>
              <w:instrText xml:space="preserve"> PAGEREF _Toc419313004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2"/>
            <w:rPr>
              <w:rFonts w:asciiTheme="minorHAnsi" w:hAnsiTheme="minorHAnsi"/>
              <w:noProof/>
              <w:lang w:val="en-US" w:eastAsia="en-US"/>
            </w:rPr>
          </w:pPr>
          <w:hyperlink w:anchor="_Toc419313005" w:history="1">
            <w:r w:rsidR="00681FD6" w:rsidRPr="004750CF">
              <w:rPr>
                <w:rStyle w:val="Hyperlink"/>
                <w:noProof/>
              </w:rPr>
              <w:t>List of Tables</w:t>
            </w:r>
            <w:r w:rsidR="00681FD6">
              <w:rPr>
                <w:noProof/>
                <w:webHidden/>
              </w:rPr>
              <w:tab/>
            </w:r>
            <w:r w:rsidR="00681FD6">
              <w:rPr>
                <w:noProof/>
                <w:webHidden/>
              </w:rPr>
              <w:fldChar w:fldCharType="begin"/>
            </w:r>
            <w:r w:rsidR="00681FD6">
              <w:rPr>
                <w:noProof/>
                <w:webHidden/>
              </w:rPr>
              <w:instrText xml:space="preserve"> PAGEREF _Toc419313005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2"/>
            <w:rPr>
              <w:rFonts w:asciiTheme="minorHAnsi" w:hAnsiTheme="minorHAnsi"/>
              <w:noProof/>
              <w:lang w:val="en-US" w:eastAsia="en-US"/>
            </w:rPr>
          </w:pPr>
          <w:hyperlink w:anchor="_Toc419313006" w:history="1">
            <w:r w:rsidR="00681FD6" w:rsidRPr="004750CF">
              <w:rPr>
                <w:rStyle w:val="Hyperlink"/>
                <w:noProof/>
              </w:rPr>
              <w:t>List of Figures</w:t>
            </w:r>
            <w:r w:rsidR="00681FD6">
              <w:rPr>
                <w:noProof/>
                <w:webHidden/>
              </w:rPr>
              <w:tab/>
            </w:r>
            <w:r w:rsidR="00681FD6">
              <w:rPr>
                <w:noProof/>
                <w:webHidden/>
              </w:rPr>
              <w:fldChar w:fldCharType="begin"/>
            </w:r>
            <w:r w:rsidR="00681FD6">
              <w:rPr>
                <w:noProof/>
                <w:webHidden/>
              </w:rPr>
              <w:instrText xml:space="preserve"> PAGEREF _Toc419313006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2"/>
            <w:rPr>
              <w:rFonts w:asciiTheme="minorHAnsi" w:hAnsiTheme="minorHAnsi"/>
              <w:noProof/>
              <w:lang w:val="en-US" w:eastAsia="en-US"/>
            </w:rPr>
          </w:pPr>
          <w:hyperlink w:anchor="_Toc419313007" w:history="1">
            <w:r w:rsidR="00681FD6" w:rsidRPr="004750CF">
              <w:rPr>
                <w:rStyle w:val="Hyperlink"/>
                <w:noProof/>
              </w:rPr>
              <w:t>D</w:t>
            </w:r>
            <w:r w:rsidR="00681FD6" w:rsidRPr="004750CF">
              <w:rPr>
                <w:rStyle w:val="Hyperlink"/>
                <w:noProof/>
                <w:spacing w:val="1"/>
              </w:rPr>
              <w:t>e</w:t>
            </w:r>
            <w:r w:rsidR="00681FD6" w:rsidRPr="004750CF">
              <w:rPr>
                <w:rStyle w:val="Hyperlink"/>
                <w:noProof/>
              </w:rPr>
              <w:t>fini</w:t>
            </w:r>
            <w:r w:rsidR="00681FD6" w:rsidRPr="004750CF">
              <w:rPr>
                <w:rStyle w:val="Hyperlink"/>
                <w:noProof/>
                <w:spacing w:val="1"/>
              </w:rPr>
              <w:t>t</w:t>
            </w:r>
            <w:r w:rsidR="00681FD6" w:rsidRPr="004750CF">
              <w:rPr>
                <w:rStyle w:val="Hyperlink"/>
                <w:noProof/>
              </w:rPr>
              <w:t>i</w:t>
            </w:r>
            <w:r w:rsidR="00681FD6" w:rsidRPr="004750CF">
              <w:rPr>
                <w:rStyle w:val="Hyperlink"/>
                <w:noProof/>
                <w:spacing w:val="-1"/>
              </w:rPr>
              <w:t>o</w:t>
            </w:r>
            <w:r w:rsidR="00681FD6" w:rsidRPr="004750CF">
              <w:rPr>
                <w:rStyle w:val="Hyperlink"/>
                <w:noProof/>
              </w:rPr>
              <w:t>n</w:t>
            </w:r>
            <w:r w:rsidR="00681FD6" w:rsidRPr="004750CF">
              <w:rPr>
                <w:rStyle w:val="Hyperlink"/>
                <w:noProof/>
                <w:spacing w:val="1"/>
              </w:rPr>
              <w:t>s</w:t>
            </w:r>
            <w:r w:rsidR="00681FD6" w:rsidRPr="004750CF">
              <w:rPr>
                <w:rStyle w:val="Hyperlink"/>
                <w:noProof/>
              </w:rPr>
              <w:t>,</w:t>
            </w:r>
            <w:r w:rsidR="00681FD6" w:rsidRPr="004750CF">
              <w:rPr>
                <w:rStyle w:val="Hyperlink"/>
                <w:noProof/>
                <w:spacing w:val="-2"/>
              </w:rPr>
              <w:t xml:space="preserve"> </w:t>
            </w:r>
            <w:r w:rsidR="00681FD6" w:rsidRPr="004750CF">
              <w:rPr>
                <w:rStyle w:val="Hyperlink"/>
                <w:noProof/>
              </w:rPr>
              <w:t>Acr</w:t>
            </w:r>
            <w:r w:rsidR="00681FD6" w:rsidRPr="004750CF">
              <w:rPr>
                <w:rStyle w:val="Hyperlink"/>
                <w:noProof/>
                <w:spacing w:val="-2"/>
              </w:rPr>
              <w:t>o</w:t>
            </w:r>
            <w:r w:rsidR="00681FD6" w:rsidRPr="004750CF">
              <w:rPr>
                <w:rStyle w:val="Hyperlink"/>
                <w:noProof/>
              </w:rPr>
              <w:t>n</w:t>
            </w:r>
            <w:r w:rsidR="00681FD6" w:rsidRPr="004750CF">
              <w:rPr>
                <w:rStyle w:val="Hyperlink"/>
                <w:noProof/>
                <w:spacing w:val="2"/>
              </w:rPr>
              <w:t>y</w:t>
            </w:r>
            <w:r w:rsidR="00681FD6" w:rsidRPr="004750CF">
              <w:rPr>
                <w:rStyle w:val="Hyperlink"/>
                <w:noProof/>
                <w:spacing w:val="1"/>
              </w:rPr>
              <w:t>m</w:t>
            </w:r>
            <w:r w:rsidR="00681FD6" w:rsidRPr="004750CF">
              <w:rPr>
                <w:rStyle w:val="Hyperlink"/>
                <w:noProof/>
              </w:rPr>
              <w:t>s, a</w:t>
            </w:r>
            <w:r w:rsidR="00681FD6" w:rsidRPr="004750CF">
              <w:rPr>
                <w:rStyle w:val="Hyperlink"/>
                <w:noProof/>
                <w:spacing w:val="-1"/>
              </w:rPr>
              <w:t>n</w:t>
            </w:r>
            <w:r w:rsidR="00681FD6" w:rsidRPr="004750CF">
              <w:rPr>
                <w:rStyle w:val="Hyperlink"/>
                <w:noProof/>
              </w:rPr>
              <w:t xml:space="preserve">d </w:t>
            </w:r>
            <w:r w:rsidR="00681FD6" w:rsidRPr="004750CF">
              <w:rPr>
                <w:rStyle w:val="Hyperlink"/>
                <w:noProof/>
                <w:spacing w:val="-2"/>
              </w:rPr>
              <w:t>A</w:t>
            </w:r>
            <w:r w:rsidR="00681FD6" w:rsidRPr="004750CF">
              <w:rPr>
                <w:rStyle w:val="Hyperlink"/>
                <w:noProof/>
              </w:rPr>
              <w:t>b</w:t>
            </w:r>
            <w:r w:rsidR="00681FD6" w:rsidRPr="004750CF">
              <w:rPr>
                <w:rStyle w:val="Hyperlink"/>
                <w:noProof/>
                <w:spacing w:val="1"/>
              </w:rPr>
              <w:t>b</w:t>
            </w:r>
            <w:r w:rsidR="00681FD6" w:rsidRPr="004750CF">
              <w:rPr>
                <w:rStyle w:val="Hyperlink"/>
                <w:noProof/>
              </w:rPr>
              <w:t>re</w:t>
            </w:r>
            <w:r w:rsidR="00681FD6" w:rsidRPr="004750CF">
              <w:rPr>
                <w:rStyle w:val="Hyperlink"/>
                <w:noProof/>
                <w:spacing w:val="1"/>
              </w:rPr>
              <w:t>v</w:t>
            </w:r>
            <w:r w:rsidR="00681FD6" w:rsidRPr="004750CF">
              <w:rPr>
                <w:rStyle w:val="Hyperlink"/>
                <w:noProof/>
              </w:rPr>
              <w:t>iati</w:t>
            </w:r>
            <w:r w:rsidR="00681FD6" w:rsidRPr="004750CF">
              <w:rPr>
                <w:rStyle w:val="Hyperlink"/>
                <w:noProof/>
                <w:spacing w:val="-2"/>
              </w:rPr>
              <w:t>o</w:t>
            </w:r>
            <w:r w:rsidR="00681FD6" w:rsidRPr="004750CF">
              <w:rPr>
                <w:rStyle w:val="Hyperlink"/>
                <w:noProof/>
              </w:rPr>
              <w:t>ns</w:t>
            </w:r>
            <w:r w:rsidR="00681FD6">
              <w:rPr>
                <w:noProof/>
                <w:webHidden/>
              </w:rPr>
              <w:tab/>
            </w:r>
            <w:r w:rsidR="00681FD6">
              <w:rPr>
                <w:noProof/>
                <w:webHidden/>
              </w:rPr>
              <w:fldChar w:fldCharType="begin"/>
            </w:r>
            <w:r w:rsidR="00681FD6">
              <w:rPr>
                <w:noProof/>
                <w:webHidden/>
              </w:rPr>
              <w:instrText xml:space="preserve"> PAGEREF _Toc419313007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1"/>
            <w:rPr>
              <w:rFonts w:asciiTheme="minorHAnsi" w:hAnsiTheme="minorHAnsi"/>
              <w:noProof/>
              <w:lang w:val="en-US" w:eastAsia="en-US"/>
            </w:rPr>
          </w:pPr>
          <w:hyperlink w:anchor="_Toc419313008" w:history="1">
            <w:r w:rsidR="00681FD6" w:rsidRPr="004750CF">
              <w:rPr>
                <w:rStyle w:val="Hyperlink"/>
                <w:noProof/>
              </w:rPr>
              <w:t>A. Report No.1 Introduction</w:t>
            </w:r>
            <w:r w:rsidR="00681FD6">
              <w:rPr>
                <w:noProof/>
                <w:webHidden/>
              </w:rPr>
              <w:tab/>
            </w:r>
            <w:r w:rsidR="00681FD6">
              <w:rPr>
                <w:noProof/>
                <w:webHidden/>
              </w:rPr>
              <w:fldChar w:fldCharType="begin"/>
            </w:r>
            <w:r w:rsidR="00681FD6">
              <w:rPr>
                <w:noProof/>
                <w:webHidden/>
              </w:rPr>
              <w:instrText xml:space="preserve"> PAGEREF _Toc419313008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2"/>
            <w:rPr>
              <w:rFonts w:asciiTheme="minorHAnsi" w:hAnsiTheme="minorHAnsi"/>
              <w:noProof/>
              <w:lang w:val="en-US" w:eastAsia="en-US"/>
            </w:rPr>
          </w:pPr>
          <w:hyperlink w:anchor="_Toc419313009" w:history="1">
            <w:r w:rsidR="00681FD6" w:rsidRPr="004750CF">
              <w:rPr>
                <w:rStyle w:val="Hyperlink"/>
                <w:noProof/>
              </w:rPr>
              <w:t>1. Project Information</w:t>
            </w:r>
            <w:r w:rsidR="00681FD6">
              <w:rPr>
                <w:noProof/>
                <w:webHidden/>
              </w:rPr>
              <w:tab/>
            </w:r>
            <w:r w:rsidR="00681FD6">
              <w:rPr>
                <w:noProof/>
                <w:webHidden/>
              </w:rPr>
              <w:fldChar w:fldCharType="begin"/>
            </w:r>
            <w:r w:rsidR="00681FD6">
              <w:rPr>
                <w:noProof/>
                <w:webHidden/>
              </w:rPr>
              <w:instrText xml:space="preserve"> PAGEREF _Toc419313009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2"/>
            <w:rPr>
              <w:rFonts w:asciiTheme="minorHAnsi" w:hAnsiTheme="minorHAnsi"/>
              <w:noProof/>
              <w:lang w:val="en-US" w:eastAsia="en-US"/>
            </w:rPr>
          </w:pPr>
          <w:hyperlink w:anchor="_Toc419313010" w:history="1">
            <w:r w:rsidR="00681FD6" w:rsidRPr="004750CF">
              <w:rPr>
                <w:rStyle w:val="Hyperlink"/>
                <w:noProof/>
              </w:rPr>
              <w:t>2. Introduction</w:t>
            </w:r>
            <w:r w:rsidR="00681FD6">
              <w:rPr>
                <w:noProof/>
                <w:webHidden/>
              </w:rPr>
              <w:tab/>
            </w:r>
            <w:r w:rsidR="00681FD6">
              <w:rPr>
                <w:noProof/>
                <w:webHidden/>
              </w:rPr>
              <w:fldChar w:fldCharType="begin"/>
            </w:r>
            <w:r w:rsidR="00681FD6">
              <w:rPr>
                <w:noProof/>
                <w:webHidden/>
              </w:rPr>
              <w:instrText xml:space="preserve"> PAGEREF _Toc419313010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2"/>
            <w:rPr>
              <w:rFonts w:asciiTheme="minorHAnsi" w:hAnsiTheme="minorHAnsi"/>
              <w:noProof/>
              <w:lang w:val="en-US" w:eastAsia="en-US"/>
            </w:rPr>
          </w:pPr>
          <w:hyperlink w:anchor="_Toc419313011" w:history="1">
            <w:r w:rsidR="00681FD6" w:rsidRPr="004750CF">
              <w:rPr>
                <w:rStyle w:val="Hyperlink"/>
                <w:noProof/>
              </w:rPr>
              <w:t>3. Current Situation</w:t>
            </w:r>
            <w:r w:rsidR="00681FD6">
              <w:rPr>
                <w:noProof/>
                <w:webHidden/>
              </w:rPr>
              <w:tab/>
            </w:r>
            <w:r w:rsidR="00681FD6">
              <w:rPr>
                <w:noProof/>
                <w:webHidden/>
              </w:rPr>
              <w:fldChar w:fldCharType="begin"/>
            </w:r>
            <w:r w:rsidR="00681FD6">
              <w:rPr>
                <w:noProof/>
                <w:webHidden/>
              </w:rPr>
              <w:instrText xml:space="preserve"> PAGEREF _Toc419313011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2"/>
            <w:rPr>
              <w:rFonts w:asciiTheme="minorHAnsi" w:hAnsiTheme="minorHAnsi"/>
              <w:noProof/>
              <w:lang w:val="en-US" w:eastAsia="en-US"/>
            </w:rPr>
          </w:pPr>
          <w:hyperlink w:anchor="_Toc419313012" w:history="1">
            <w:r w:rsidR="00681FD6" w:rsidRPr="004750CF">
              <w:rPr>
                <w:rStyle w:val="Hyperlink"/>
                <w:noProof/>
              </w:rPr>
              <w:t>4. Problem Definition</w:t>
            </w:r>
            <w:r w:rsidR="00681FD6">
              <w:rPr>
                <w:noProof/>
                <w:webHidden/>
              </w:rPr>
              <w:tab/>
            </w:r>
            <w:r w:rsidR="00681FD6">
              <w:rPr>
                <w:noProof/>
                <w:webHidden/>
              </w:rPr>
              <w:fldChar w:fldCharType="begin"/>
            </w:r>
            <w:r w:rsidR="00681FD6">
              <w:rPr>
                <w:noProof/>
                <w:webHidden/>
              </w:rPr>
              <w:instrText xml:space="preserve"> PAGEREF _Toc419313012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2"/>
            <w:rPr>
              <w:rFonts w:asciiTheme="minorHAnsi" w:hAnsiTheme="minorHAnsi"/>
              <w:noProof/>
              <w:lang w:val="en-US" w:eastAsia="en-US"/>
            </w:rPr>
          </w:pPr>
          <w:hyperlink w:anchor="_Toc419313013" w:history="1">
            <w:r w:rsidR="00681FD6" w:rsidRPr="004750CF">
              <w:rPr>
                <w:rStyle w:val="Hyperlink"/>
                <w:noProof/>
              </w:rPr>
              <w:t>5. Proposed Solution</w:t>
            </w:r>
            <w:r w:rsidR="00681FD6">
              <w:rPr>
                <w:noProof/>
                <w:webHidden/>
              </w:rPr>
              <w:tab/>
            </w:r>
            <w:r w:rsidR="00681FD6">
              <w:rPr>
                <w:noProof/>
                <w:webHidden/>
              </w:rPr>
              <w:fldChar w:fldCharType="begin"/>
            </w:r>
            <w:r w:rsidR="00681FD6">
              <w:rPr>
                <w:noProof/>
                <w:webHidden/>
              </w:rPr>
              <w:instrText xml:space="preserve"> PAGEREF _Toc419313013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14" w:history="1">
            <w:r w:rsidR="00681FD6" w:rsidRPr="004750CF">
              <w:rPr>
                <w:rStyle w:val="Hyperlink"/>
                <w:noProof/>
              </w:rPr>
              <w:t>5.1. Feature functions</w:t>
            </w:r>
            <w:r w:rsidR="00681FD6">
              <w:rPr>
                <w:noProof/>
                <w:webHidden/>
              </w:rPr>
              <w:tab/>
            </w:r>
            <w:r w:rsidR="00681FD6">
              <w:rPr>
                <w:noProof/>
                <w:webHidden/>
              </w:rPr>
              <w:fldChar w:fldCharType="begin"/>
            </w:r>
            <w:r w:rsidR="00681FD6">
              <w:rPr>
                <w:noProof/>
                <w:webHidden/>
              </w:rPr>
              <w:instrText xml:space="preserve"> PAGEREF _Toc419313014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15" w:history="1">
            <w:r w:rsidR="00681FD6" w:rsidRPr="004750CF">
              <w:rPr>
                <w:rStyle w:val="Hyperlink"/>
                <w:noProof/>
              </w:rPr>
              <w:t>5.2. Advantage and disadvantages</w:t>
            </w:r>
            <w:r w:rsidR="00681FD6">
              <w:rPr>
                <w:noProof/>
                <w:webHidden/>
              </w:rPr>
              <w:tab/>
            </w:r>
            <w:r w:rsidR="00681FD6">
              <w:rPr>
                <w:noProof/>
                <w:webHidden/>
              </w:rPr>
              <w:fldChar w:fldCharType="begin"/>
            </w:r>
            <w:r w:rsidR="00681FD6">
              <w:rPr>
                <w:noProof/>
                <w:webHidden/>
              </w:rPr>
              <w:instrText xml:space="preserve"> PAGEREF _Toc419313015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2"/>
            <w:rPr>
              <w:rFonts w:asciiTheme="minorHAnsi" w:hAnsiTheme="minorHAnsi"/>
              <w:noProof/>
              <w:lang w:val="en-US" w:eastAsia="en-US"/>
            </w:rPr>
          </w:pPr>
          <w:hyperlink w:anchor="_Toc419313016" w:history="1">
            <w:r w:rsidR="00681FD6" w:rsidRPr="004750CF">
              <w:rPr>
                <w:rStyle w:val="Hyperlink"/>
                <w:noProof/>
              </w:rPr>
              <w:t>6. Functional Requirements</w:t>
            </w:r>
            <w:r w:rsidR="00681FD6">
              <w:rPr>
                <w:noProof/>
                <w:webHidden/>
              </w:rPr>
              <w:tab/>
            </w:r>
            <w:r w:rsidR="00681FD6">
              <w:rPr>
                <w:noProof/>
                <w:webHidden/>
              </w:rPr>
              <w:fldChar w:fldCharType="begin"/>
            </w:r>
            <w:r w:rsidR="00681FD6">
              <w:rPr>
                <w:noProof/>
                <w:webHidden/>
              </w:rPr>
              <w:instrText xml:space="preserve"> PAGEREF _Toc419313016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2"/>
            <w:rPr>
              <w:rFonts w:asciiTheme="minorHAnsi" w:hAnsiTheme="minorHAnsi"/>
              <w:noProof/>
              <w:lang w:val="en-US" w:eastAsia="en-US"/>
            </w:rPr>
          </w:pPr>
          <w:hyperlink w:anchor="_Toc419313017" w:history="1">
            <w:r w:rsidR="00681FD6" w:rsidRPr="004750CF">
              <w:rPr>
                <w:rStyle w:val="Hyperlink"/>
                <w:noProof/>
              </w:rPr>
              <w:t>7. Role and Responsibility</w:t>
            </w:r>
            <w:r w:rsidR="00681FD6">
              <w:rPr>
                <w:noProof/>
                <w:webHidden/>
              </w:rPr>
              <w:tab/>
            </w:r>
            <w:r w:rsidR="00681FD6">
              <w:rPr>
                <w:noProof/>
                <w:webHidden/>
              </w:rPr>
              <w:fldChar w:fldCharType="begin"/>
            </w:r>
            <w:r w:rsidR="00681FD6">
              <w:rPr>
                <w:noProof/>
                <w:webHidden/>
              </w:rPr>
              <w:instrText xml:space="preserve"> PAGEREF _Toc419313017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1"/>
            <w:rPr>
              <w:rFonts w:asciiTheme="minorHAnsi" w:hAnsiTheme="minorHAnsi"/>
              <w:noProof/>
              <w:lang w:val="en-US" w:eastAsia="en-US"/>
            </w:rPr>
          </w:pPr>
          <w:hyperlink w:anchor="_Toc419313018" w:history="1">
            <w:r w:rsidR="00681FD6" w:rsidRPr="004750CF">
              <w:rPr>
                <w:rStyle w:val="Hyperlink"/>
                <w:noProof/>
              </w:rPr>
              <w:t>B. Report No. 2 Software Project Management Plan</w:t>
            </w:r>
            <w:r w:rsidR="00681FD6">
              <w:rPr>
                <w:noProof/>
                <w:webHidden/>
              </w:rPr>
              <w:tab/>
            </w:r>
            <w:r w:rsidR="00681FD6">
              <w:rPr>
                <w:noProof/>
                <w:webHidden/>
              </w:rPr>
              <w:fldChar w:fldCharType="begin"/>
            </w:r>
            <w:r w:rsidR="00681FD6">
              <w:rPr>
                <w:noProof/>
                <w:webHidden/>
              </w:rPr>
              <w:instrText xml:space="preserve"> PAGEREF _Toc419313018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2"/>
            <w:rPr>
              <w:rFonts w:asciiTheme="minorHAnsi" w:hAnsiTheme="minorHAnsi"/>
              <w:noProof/>
              <w:lang w:val="en-US" w:eastAsia="en-US"/>
            </w:rPr>
          </w:pPr>
          <w:hyperlink w:anchor="_Toc419313019" w:history="1">
            <w:r w:rsidR="00681FD6" w:rsidRPr="004750CF">
              <w:rPr>
                <w:rStyle w:val="Hyperlink"/>
                <w:noProof/>
              </w:rPr>
              <w:t>1. Problem Definition</w:t>
            </w:r>
            <w:r w:rsidR="00681FD6">
              <w:rPr>
                <w:noProof/>
                <w:webHidden/>
              </w:rPr>
              <w:tab/>
            </w:r>
            <w:r w:rsidR="00681FD6">
              <w:rPr>
                <w:noProof/>
                <w:webHidden/>
              </w:rPr>
              <w:fldChar w:fldCharType="begin"/>
            </w:r>
            <w:r w:rsidR="00681FD6">
              <w:rPr>
                <w:noProof/>
                <w:webHidden/>
              </w:rPr>
              <w:instrText xml:space="preserve"> PAGEREF _Toc419313019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20" w:history="1">
            <w:r w:rsidR="00681FD6" w:rsidRPr="004750CF">
              <w:rPr>
                <w:rStyle w:val="Hyperlink"/>
                <w:noProof/>
                <w:lang w:val="vi-VN"/>
              </w:rPr>
              <w:t>1.1.</w:t>
            </w:r>
            <w:r w:rsidR="00681FD6" w:rsidRPr="004750CF">
              <w:rPr>
                <w:rStyle w:val="Hyperlink"/>
                <w:noProof/>
              </w:rPr>
              <w:t xml:space="preserve"> Name of this Capstone Project</w:t>
            </w:r>
            <w:r w:rsidR="00681FD6">
              <w:rPr>
                <w:noProof/>
                <w:webHidden/>
              </w:rPr>
              <w:tab/>
            </w:r>
            <w:r w:rsidR="00681FD6">
              <w:rPr>
                <w:noProof/>
                <w:webHidden/>
              </w:rPr>
              <w:fldChar w:fldCharType="begin"/>
            </w:r>
            <w:r w:rsidR="00681FD6">
              <w:rPr>
                <w:noProof/>
                <w:webHidden/>
              </w:rPr>
              <w:instrText xml:space="preserve"> PAGEREF _Toc419313020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21" w:history="1">
            <w:r w:rsidR="00681FD6" w:rsidRPr="004750CF">
              <w:rPr>
                <w:rStyle w:val="Hyperlink"/>
                <w:noProof/>
                <w:lang w:val="vi-VN"/>
              </w:rPr>
              <w:t>1.2.</w:t>
            </w:r>
            <w:r w:rsidR="00681FD6" w:rsidRPr="004750CF">
              <w:rPr>
                <w:rStyle w:val="Hyperlink"/>
                <w:noProof/>
              </w:rPr>
              <w:t xml:space="preserve"> Problem Abstract</w:t>
            </w:r>
            <w:r w:rsidR="00681FD6">
              <w:rPr>
                <w:noProof/>
                <w:webHidden/>
              </w:rPr>
              <w:tab/>
            </w:r>
            <w:r w:rsidR="00681FD6">
              <w:rPr>
                <w:noProof/>
                <w:webHidden/>
              </w:rPr>
              <w:fldChar w:fldCharType="begin"/>
            </w:r>
            <w:r w:rsidR="00681FD6">
              <w:rPr>
                <w:noProof/>
                <w:webHidden/>
              </w:rPr>
              <w:instrText xml:space="preserve"> PAGEREF _Toc419313021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22" w:history="1">
            <w:r w:rsidR="00681FD6" w:rsidRPr="004750CF">
              <w:rPr>
                <w:rStyle w:val="Hyperlink"/>
                <w:noProof/>
                <w:lang w:val="vi-VN"/>
              </w:rPr>
              <w:t>1.3.</w:t>
            </w:r>
            <w:r w:rsidR="00681FD6" w:rsidRPr="004750CF">
              <w:rPr>
                <w:rStyle w:val="Hyperlink"/>
                <w:noProof/>
              </w:rPr>
              <w:t xml:space="preserve"> Project Overview</w:t>
            </w:r>
            <w:r w:rsidR="00681FD6">
              <w:rPr>
                <w:noProof/>
                <w:webHidden/>
              </w:rPr>
              <w:tab/>
            </w:r>
            <w:r w:rsidR="00681FD6">
              <w:rPr>
                <w:noProof/>
                <w:webHidden/>
              </w:rPr>
              <w:fldChar w:fldCharType="begin"/>
            </w:r>
            <w:r w:rsidR="00681FD6">
              <w:rPr>
                <w:noProof/>
                <w:webHidden/>
              </w:rPr>
              <w:instrText xml:space="preserve"> PAGEREF _Toc419313022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2"/>
            <w:rPr>
              <w:rFonts w:asciiTheme="minorHAnsi" w:hAnsiTheme="minorHAnsi"/>
              <w:noProof/>
              <w:lang w:val="en-US" w:eastAsia="en-US"/>
            </w:rPr>
          </w:pPr>
          <w:hyperlink w:anchor="_Toc419313023" w:history="1">
            <w:r w:rsidR="00681FD6" w:rsidRPr="004750CF">
              <w:rPr>
                <w:rStyle w:val="Hyperlink"/>
                <w:noProof/>
                <w:lang w:val="vi-VN"/>
              </w:rPr>
              <w:t>2. Project Organization</w:t>
            </w:r>
            <w:r w:rsidR="00681FD6">
              <w:rPr>
                <w:noProof/>
                <w:webHidden/>
              </w:rPr>
              <w:tab/>
            </w:r>
            <w:r w:rsidR="00681FD6">
              <w:rPr>
                <w:noProof/>
                <w:webHidden/>
              </w:rPr>
              <w:fldChar w:fldCharType="begin"/>
            </w:r>
            <w:r w:rsidR="00681FD6">
              <w:rPr>
                <w:noProof/>
                <w:webHidden/>
              </w:rPr>
              <w:instrText xml:space="preserve"> PAGEREF _Toc419313023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24" w:history="1">
            <w:r w:rsidR="00681FD6" w:rsidRPr="004750CF">
              <w:rPr>
                <w:rStyle w:val="Hyperlink"/>
                <w:noProof/>
                <w:lang w:val="vi-VN"/>
              </w:rPr>
              <w:t>2.1. Software Process Model</w:t>
            </w:r>
            <w:r w:rsidR="00681FD6">
              <w:rPr>
                <w:noProof/>
                <w:webHidden/>
              </w:rPr>
              <w:tab/>
            </w:r>
            <w:r w:rsidR="00681FD6">
              <w:rPr>
                <w:noProof/>
                <w:webHidden/>
              </w:rPr>
              <w:fldChar w:fldCharType="begin"/>
            </w:r>
            <w:r w:rsidR="00681FD6">
              <w:rPr>
                <w:noProof/>
                <w:webHidden/>
              </w:rPr>
              <w:instrText xml:space="preserve"> PAGEREF _Toc419313024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25" w:history="1">
            <w:r w:rsidR="00681FD6" w:rsidRPr="004750CF">
              <w:rPr>
                <w:rStyle w:val="Hyperlink"/>
                <w:noProof/>
                <w:lang w:val="vi-VN"/>
              </w:rPr>
              <w:t>2.2. Roles and Responsibilities</w:t>
            </w:r>
            <w:r w:rsidR="00681FD6">
              <w:rPr>
                <w:noProof/>
                <w:webHidden/>
              </w:rPr>
              <w:tab/>
            </w:r>
            <w:r w:rsidR="00681FD6">
              <w:rPr>
                <w:noProof/>
                <w:webHidden/>
              </w:rPr>
              <w:fldChar w:fldCharType="begin"/>
            </w:r>
            <w:r w:rsidR="00681FD6">
              <w:rPr>
                <w:noProof/>
                <w:webHidden/>
              </w:rPr>
              <w:instrText xml:space="preserve"> PAGEREF _Toc419313025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26" w:history="1">
            <w:r w:rsidR="00681FD6" w:rsidRPr="004750CF">
              <w:rPr>
                <w:rStyle w:val="Hyperlink"/>
                <w:noProof/>
                <w:lang w:val="vi-VN"/>
              </w:rPr>
              <w:t>2.3. Tools and Techniques</w:t>
            </w:r>
            <w:r w:rsidR="00681FD6">
              <w:rPr>
                <w:noProof/>
                <w:webHidden/>
              </w:rPr>
              <w:tab/>
            </w:r>
            <w:r w:rsidR="00681FD6">
              <w:rPr>
                <w:noProof/>
                <w:webHidden/>
              </w:rPr>
              <w:fldChar w:fldCharType="begin"/>
            </w:r>
            <w:r w:rsidR="00681FD6">
              <w:rPr>
                <w:noProof/>
                <w:webHidden/>
              </w:rPr>
              <w:instrText xml:space="preserve"> PAGEREF _Toc419313026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2"/>
            <w:rPr>
              <w:rFonts w:asciiTheme="minorHAnsi" w:hAnsiTheme="minorHAnsi"/>
              <w:noProof/>
              <w:lang w:val="en-US" w:eastAsia="en-US"/>
            </w:rPr>
          </w:pPr>
          <w:hyperlink w:anchor="_Toc419313027" w:history="1">
            <w:r w:rsidR="00681FD6" w:rsidRPr="004750CF">
              <w:rPr>
                <w:rStyle w:val="Hyperlink"/>
                <w:noProof/>
                <w:lang w:val="vi-VN"/>
              </w:rPr>
              <w:t>3. Project Management Plan</w:t>
            </w:r>
            <w:r w:rsidR="00681FD6">
              <w:rPr>
                <w:noProof/>
                <w:webHidden/>
              </w:rPr>
              <w:tab/>
            </w:r>
            <w:r w:rsidR="00681FD6">
              <w:rPr>
                <w:noProof/>
                <w:webHidden/>
              </w:rPr>
              <w:fldChar w:fldCharType="begin"/>
            </w:r>
            <w:r w:rsidR="00681FD6">
              <w:rPr>
                <w:noProof/>
                <w:webHidden/>
              </w:rPr>
              <w:instrText xml:space="preserve"> PAGEREF _Toc419313027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28" w:history="1">
            <w:r w:rsidR="00681FD6" w:rsidRPr="004750CF">
              <w:rPr>
                <w:rStyle w:val="Hyperlink"/>
                <w:noProof/>
                <w:lang w:val="vi-VN"/>
              </w:rPr>
              <w:t>3.1. Software developement life cycle</w:t>
            </w:r>
            <w:r w:rsidR="00681FD6">
              <w:rPr>
                <w:noProof/>
                <w:webHidden/>
              </w:rPr>
              <w:tab/>
            </w:r>
            <w:r w:rsidR="00681FD6">
              <w:rPr>
                <w:noProof/>
                <w:webHidden/>
              </w:rPr>
              <w:fldChar w:fldCharType="begin"/>
            </w:r>
            <w:r w:rsidR="00681FD6">
              <w:rPr>
                <w:noProof/>
                <w:webHidden/>
              </w:rPr>
              <w:instrText xml:space="preserve"> PAGEREF _Toc419313028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29" w:history="1">
            <w:r w:rsidR="00681FD6" w:rsidRPr="004750CF">
              <w:rPr>
                <w:rStyle w:val="Hyperlink"/>
                <w:noProof/>
                <w:lang w:val="vi-VN"/>
              </w:rPr>
              <w:t>3.2. Phase Detail</w:t>
            </w:r>
            <w:r w:rsidR="00681FD6">
              <w:rPr>
                <w:noProof/>
                <w:webHidden/>
              </w:rPr>
              <w:tab/>
            </w:r>
            <w:r w:rsidR="00681FD6">
              <w:rPr>
                <w:noProof/>
                <w:webHidden/>
              </w:rPr>
              <w:fldChar w:fldCharType="begin"/>
            </w:r>
            <w:r w:rsidR="00681FD6">
              <w:rPr>
                <w:noProof/>
                <w:webHidden/>
              </w:rPr>
              <w:instrText xml:space="preserve"> PAGEREF _Toc419313029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30" w:history="1">
            <w:r w:rsidR="00681FD6" w:rsidRPr="004750CF">
              <w:rPr>
                <w:rStyle w:val="Hyperlink"/>
                <w:noProof/>
                <w:lang w:val="vi-VN"/>
              </w:rPr>
              <w:t>3.3. All Meeting Minutes</w:t>
            </w:r>
            <w:r w:rsidR="00681FD6">
              <w:rPr>
                <w:noProof/>
                <w:webHidden/>
              </w:rPr>
              <w:tab/>
            </w:r>
            <w:r w:rsidR="00681FD6">
              <w:rPr>
                <w:noProof/>
                <w:webHidden/>
              </w:rPr>
              <w:fldChar w:fldCharType="begin"/>
            </w:r>
            <w:r w:rsidR="00681FD6">
              <w:rPr>
                <w:noProof/>
                <w:webHidden/>
              </w:rPr>
              <w:instrText xml:space="preserve"> PAGEREF _Toc419313030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2"/>
            <w:rPr>
              <w:rFonts w:asciiTheme="minorHAnsi" w:hAnsiTheme="minorHAnsi"/>
              <w:noProof/>
              <w:lang w:val="en-US" w:eastAsia="en-US"/>
            </w:rPr>
          </w:pPr>
          <w:hyperlink w:anchor="_Toc419313031" w:history="1">
            <w:r w:rsidR="00681FD6" w:rsidRPr="004750CF">
              <w:rPr>
                <w:rStyle w:val="Hyperlink"/>
                <w:noProof/>
                <w:lang w:val="vi-VN"/>
              </w:rPr>
              <w:t>4. Coding Convention</w:t>
            </w:r>
            <w:r w:rsidR="00681FD6">
              <w:rPr>
                <w:noProof/>
                <w:webHidden/>
              </w:rPr>
              <w:tab/>
            </w:r>
            <w:r w:rsidR="00681FD6">
              <w:rPr>
                <w:noProof/>
                <w:webHidden/>
              </w:rPr>
              <w:fldChar w:fldCharType="begin"/>
            </w:r>
            <w:r w:rsidR="00681FD6">
              <w:rPr>
                <w:noProof/>
                <w:webHidden/>
              </w:rPr>
              <w:instrText xml:space="preserve"> PAGEREF _Toc419313031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1"/>
            <w:rPr>
              <w:rFonts w:asciiTheme="minorHAnsi" w:hAnsiTheme="minorHAnsi"/>
              <w:noProof/>
              <w:lang w:val="en-US" w:eastAsia="en-US"/>
            </w:rPr>
          </w:pPr>
          <w:hyperlink w:anchor="_Toc419313032" w:history="1">
            <w:r w:rsidR="00681FD6" w:rsidRPr="004750CF">
              <w:rPr>
                <w:rStyle w:val="Hyperlink"/>
                <w:noProof/>
                <w:lang w:val="vi-VN"/>
              </w:rPr>
              <w:t>C. Report No. 3 Software Requirement Specification</w:t>
            </w:r>
            <w:r w:rsidR="00681FD6">
              <w:rPr>
                <w:noProof/>
                <w:webHidden/>
              </w:rPr>
              <w:tab/>
            </w:r>
            <w:r w:rsidR="00681FD6">
              <w:rPr>
                <w:noProof/>
                <w:webHidden/>
              </w:rPr>
              <w:fldChar w:fldCharType="begin"/>
            </w:r>
            <w:r w:rsidR="00681FD6">
              <w:rPr>
                <w:noProof/>
                <w:webHidden/>
              </w:rPr>
              <w:instrText xml:space="preserve"> PAGEREF _Toc419313032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2"/>
            <w:rPr>
              <w:rFonts w:asciiTheme="minorHAnsi" w:hAnsiTheme="minorHAnsi"/>
              <w:noProof/>
              <w:lang w:val="en-US" w:eastAsia="en-US"/>
            </w:rPr>
          </w:pPr>
          <w:hyperlink w:anchor="_Toc419313033" w:history="1">
            <w:r w:rsidR="00681FD6" w:rsidRPr="004750CF">
              <w:rPr>
                <w:rStyle w:val="Hyperlink"/>
                <w:noProof/>
                <w:lang w:val="vi-VN"/>
              </w:rPr>
              <w:t>1. User Requirement Specification</w:t>
            </w:r>
            <w:r w:rsidR="00681FD6">
              <w:rPr>
                <w:noProof/>
                <w:webHidden/>
              </w:rPr>
              <w:tab/>
            </w:r>
            <w:r w:rsidR="00681FD6">
              <w:rPr>
                <w:noProof/>
                <w:webHidden/>
              </w:rPr>
              <w:fldChar w:fldCharType="begin"/>
            </w:r>
            <w:r w:rsidR="00681FD6">
              <w:rPr>
                <w:noProof/>
                <w:webHidden/>
              </w:rPr>
              <w:instrText xml:space="preserve"> PAGEREF _Toc419313033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34" w:history="1">
            <w:r w:rsidR="00681FD6" w:rsidRPr="004750CF">
              <w:rPr>
                <w:rStyle w:val="Hyperlink"/>
                <w:noProof/>
                <w:lang w:val="vi-VN"/>
              </w:rPr>
              <w:t>1.1. Guest Requirement</w:t>
            </w:r>
            <w:r w:rsidR="00681FD6">
              <w:rPr>
                <w:noProof/>
                <w:webHidden/>
              </w:rPr>
              <w:tab/>
            </w:r>
            <w:r w:rsidR="00681FD6">
              <w:rPr>
                <w:noProof/>
                <w:webHidden/>
              </w:rPr>
              <w:fldChar w:fldCharType="begin"/>
            </w:r>
            <w:r w:rsidR="00681FD6">
              <w:rPr>
                <w:noProof/>
                <w:webHidden/>
              </w:rPr>
              <w:instrText xml:space="preserve"> PAGEREF _Toc419313034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35" w:history="1">
            <w:r w:rsidR="00681FD6" w:rsidRPr="004750CF">
              <w:rPr>
                <w:rStyle w:val="Hyperlink"/>
                <w:noProof/>
                <w:lang w:val="vi-VN"/>
              </w:rPr>
              <w:t>1.2. Member Requirement</w:t>
            </w:r>
            <w:r w:rsidR="00681FD6">
              <w:rPr>
                <w:noProof/>
                <w:webHidden/>
              </w:rPr>
              <w:tab/>
            </w:r>
            <w:r w:rsidR="00681FD6">
              <w:rPr>
                <w:noProof/>
                <w:webHidden/>
              </w:rPr>
              <w:fldChar w:fldCharType="begin"/>
            </w:r>
            <w:r w:rsidR="00681FD6">
              <w:rPr>
                <w:noProof/>
                <w:webHidden/>
              </w:rPr>
              <w:instrText xml:space="preserve"> PAGEREF _Toc419313035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36" w:history="1">
            <w:r w:rsidR="00681FD6" w:rsidRPr="004750CF">
              <w:rPr>
                <w:rStyle w:val="Hyperlink"/>
                <w:noProof/>
                <w:lang w:val="vi-VN"/>
              </w:rPr>
              <w:t>1.3. Partner Requirement</w:t>
            </w:r>
            <w:r w:rsidR="00681FD6">
              <w:rPr>
                <w:noProof/>
                <w:webHidden/>
              </w:rPr>
              <w:tab/>
            </w:r>
            <w:r w:rsidR="00681FD6">
              <w:rPr>
                <w:noProof/>
                <w:webHidden/>
              </w:rPr>
              <w:fldChar w:fldCharType="begin"/>
            </w:r>
            <w:r w:rsidR="00681FD6">
              <w:rPr>
                <w:noProof/>
                <w:webHidden/>
              </w:rPr>
              <w:instrText xml:space="preserve"> PAGEREF _Toc419313036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37" w:history="1">
            <w:r w:rsidR="00681FD6" w:rsidRPr="004750CF">
              <w:rPr>
                <w:rStyle w:val="Hyperlink"/>
                <w:noProof/>
                <w:lang w:val="vi-VN"/>
              </w:rPr>
              <w:t>1.4. Staff Requirement</w:t>
            </w:r>
            <w:r w:rsidR="00681FD6">
              <w:rPr>
                <w:noProof/>
                <w:webHidden/>
              </w:rPr>
              <w:tab/>
            </w:r>
            <w:r w:rsidR="00681FD6">
              <w:rPr>
                <w:noProof/>
                <w:webHidden/>
              </w:rPr>
              <w:fldChar w:fldCharType="begin"/>
            </w:r>
            <w:r w:rsidR="00681FD6">
              <w:rPr>
                <w:noProof/>
                <w:webHidden/>
              </w:rPr>
              <w:instrText xml:space="preserve"> PAGEREF _Toc419313037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38" w:history="1">
            <w:r w:rsidR="00681FD6" w:rsidRPr="004750CF">
              <w:rPr>
                <w:rStyle w:val="Hyperlink"/>
                <w:noProof/>
                <w:lang w:val="vi-VN"/>
              </w:rPr>
              <w:t>1.5. Admin Requirement</w:t>
            </w:r>
            <w:r w:rsidR="00681FD6">
              <w:rPr>
                <w:noProof/>
                <w:webHidden/>
              </w:rPr>
              <w:tab/>
            </w:r>
            <w:r w:rsidR="00681FD6">
              <w:rPr>
                <w:noProof/>
                <w:webHidden/>
              </w:rPr>
              <w:fldChar w:fldCharType="begin"/>
            </w:r>
            <w:r w:rsidR="00681FD6">
              <w:rPr>
                <w:noProof/>
                <w:webHidden/>
              </w:rPr>
              <w:instrText xml:space="preserve"> PAGEREF _Toc419313038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2"/>
            <w:rPr>
              <w:rFonts w:asciiTheme="minorHAnsi" w:hAnsiTheme="minorHAnsi"/>
              <w:noProof/>
              <w:lang w:val="en-US" w:eastAsia="en-US"/>
            </w:rPr>
          </w:pPr>
          <w:hyperlink w:anchor="_Toc419313039" w:history="1">
            <w:r w:rsidR="00681FD6" w:rsidRPr="004750CF">
              <w:rPr>
                <w:rStyle w:val="Hyperlink"/>
                <w:noProof/>
                <w:lang w:val="vi-VN"/>
              </w:rPr>
              <w:t>2. System Requirement Specification</w:t>
            </w:r>
            <w:r w:rsidR="00681FD6">
              <w:rPr>
                <w:noProof/>
                <w:webHidden/>
              </w:rPr>
              <w:tab/>
            </w:r>
            <w:r w:rsidR="00681FD6">
              <w:rPr>
                <w:noProof/>
                <w:webHidden/>
              </w:rPr>
              <w:fldChar w:fldCharType="begin"/>
            </w:r>
            <w:r w:rsidR="00681FD6">
              <w:rPr>
                <w:noProof/>
                <w:webHidden/>
              </w:rPr>
              <w:instrText xml:space="preserve"> PAGEREF _Toc419313039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40" w:history="1">
            <w:r w:rsidR="00681FD6" w:rsidRPr="004750CF">
              <w:rPr>
                <w:rStyle w:val="Hyperlink"/>
                <w:noProof/>
                <w:lang w:val="vi-VN"/>
              </w:rPr>
              <w:t>2.1. External Interface Requirement</w:t>
            </w:r>
            <w:r w:rsidR="00681FD6">
              <w:rPr>
                <w:noProof/>
                <w:webHidden/>
              </w:rPr>
              <w:tab/>
            </w:r>
            <w:r w:rsidR="00681FD6">
              <w:rPr>
                <w:noProof/>
                <w:webHidden/>
              </w:rPr>
              <w:fldChar w:fldCharType="begin"/>
            </w:r>
            <w:r w:rsidR="00681FD6">
              <w:rPr>
                <w:noProof/>
                <w:webHidden/>
              </w:rPr>
              <w:instrText xml:space="preserve"> PAGEREF _Toc419313040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41" w:history="1">
            <w:r w:rsidR="00681FD6" w:rsidRPr="004750CF">
              <w:rPr>
                <w:rStyle w:val="Hyperlink"/>
                <w:noProof/>
                <w:lang w:val="vi-VN"/>
              </w:rPr>
              <w:t>2.2. System Overview Use Case</w:t>
            </w:r>
            <w:r w:rsidR="00681FD6">
              <w:rPr>
                <w:noProof/>
                <w:webHidden/>
              </w:rPr>
              <w:tab/>
            </w:r>
            <w:r w:rsidR="00681FD6">
              <w:rPr>
                <w:noProof/>
                <w:webHidden/>
              </w:rPr>
              <w:fldChar w:fldCharType="begin"/>
            </w:r>
            <w:r w:rsidR="00681FD6">
              <w:rPr>
                <w:noProof/>
                <w:webHidden/>
              </w:rPr>
              <w:instrText xml:space="preserve"> PAGEREF _Toc419313041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42" w:history="1">
            <w:r w:rsidR="00681FD6" w:rsidRPr="004750CF">
              <w:rPr>
                <w:rStyle w:val="Hyperlink"/>
                <w:noProof/>
              </w:rPr>
              <w:t>2.3. List of Use Case</w:t>
            </w:r>
            <w:r w:rsidR="00681FD6">
              <w:rPr>
                <w:noProof/>
                <w:webHidden/>
              </w:rPr>
              <w:tab/>
            </w:r>
            <w:r w:rsidR="00681FD6">
              <w:rPr>
                <w:noProof/>
                <w:webHidden/>
              </w:rPr>
              <w:fldChar w:fldCharType="begin"/>
            </w:r>
            <w:r w:rsidR="00681FD6">
              <w:rPr>
                <w:noProof/>
                <w:webHidden/>
              </w:rPr>
              <w:instrText xml:space="preserve"> PAGEREF _Toc419313042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2"/>
            <w:rPr>
              <w:rFonts w:asciiTheme="minorHAnsi" w:hAnsiTheme="minorHAnsi"/>
              <w:noProof/>
              <w:lang w:val="en-US" w:eastAsia="en-US"/>
            </w:rPr>
          </w:pPr>
          <w:hyperlink w:anchor="_Toc419313043" w:history="1">
            <w:r w:rsidR="00681FD6" w:rsidRPr="004750CF">
              <w:rPr>
                <w:rStyle w:val="Hyperlink"/>
                <w:noProof/>
              </w:rPr>
              <w:t>3. Software System Attribute</w:t>
            </w:r>
            <w:r w:rsidR="00681FD6">
              <w:rPr>
                <w:noProof/>
                <w:webHidden/>
              </w:rPr>
              <w:tab/>
            </w:r>
            <w:r w:rsidR="00681FD6">
              <w:rPr>
                <w:noProof/>
                <w:webHidden/>
              </w:rPr>
              <w:fldChar w:fldCharType="begin"/>
            </w:r>
            <w:r w:rsidR="00681FD6">
              <w:rPr>
                <w:noProof/>
                <w:webHidden/>
              </w:rPr>
              <w:instrText xml:space="preserve"> PAGEREF _Toc419313043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44" w:history="1">
            <w:r w:rsidR="00681FD6" w:rsidRPr="004750CF">
              <w:rPr>
                <w:rStyle w:val="Hyperlink"/>
                <w:noProof/>
              </w:rPr>
              <w:t>3.1. Usability</w:t>
            </w:r>
            <w:r w:rsidR="00681FD6">
              <w:rPr>
                <w:noProof/>
                <w:webHidden/>
              </w:rPr>
              <w:tab/>
            </w:r>
            <w:r w:rsidR="00681FD6">
              <w:rPr>
                <w:noProof/>
                <w:webHidden/>
              </w:rPr>
              <w:fldChar w:fldCharType="begin"/>
            </w:r>
            <w:r w:rsidR="00681FD6">
              <w:rPr>
                <w:noProof/>
                <w:webHidden/>
              </w:rPr>
              <w:instrText xml:space="preserve"> PAGEREF _Toc419313044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45" w:history="1">
            <w:r w:rsidR="00681FD6" w:rsidRPr="004750CF">
              <w:rPr>
                <w:rStyle w:val="Hyperlink"/>
                <w:noProof/>
              </w:rPr>
              <w:t>3.2. Reliability</w:t>
            </w:r>
            <w:r w:rsidR="00681FD6">
              <w:rPr>
                <w:noProof/>
                <w:webHidden/>
              </w:rPr>
              <w:tab/>
            </w:r>
            <w:r w:rsidR="00681FD6">
              <w:rPr>
                <w:noProof/>
                <w:webHidden/>
              </w:rPr>
              <w:fldChar w:fldCharType="begin"/>
            </w:r>
            <w:r w:rsidR="00681FD6">
              <w:rPr>
                <w:noProof/>
                <w:webHidden/>
              </w:rPr>
              <w:instrText xml:space="preserve"> PAGEREF _Toc419313045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46" w:history="1">
            <w:r w:rsidR="00681FD6" w:rsidRPr="004750CF">
              <w:rPr>
                <w:rStyle w:val="Hyperlink"/>
                <w:noProof/>
              </w:rPr>
              <w:t>3.3. Availability</w:t>
            </w:r>
            <w:r w:rsidR="00681FD6">
              <w:rPr>
                <w:noProof/>
                <w:webHidden/>
              </w:rPr>
              <w:tab/>
            </w:r>
            <w:r w:rsidR="00681FD6">
              <w:rPr>
                <w:noProof/>
                <w:webHidden/>
              </w:rPr>
              <w:fldChar w:fldCharType="begin"/>
            </w:r>
            <w:r w:rsidR="00681FD6">
              <w:rPr>
                <w:noProof/>
                <w:webHidden/>
              </w:rPr>
              <w:instrText xml:space="preserve"> PAGEREF _Toc419313046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47" w:history="1">
            <w:r w:rsidR="00681FD6" w:rsidRPr="004750CF">
              <w:rPr>
                <w:rStyle w:val="Hyperlink"/>
                <w:noProof/>
              </w:rPr>
              <w:t>3.4. Security</w:t>
            </w:r>
            <w:r w:rsidR="00681FD6">
              <w:rPr>
                <w:noProof/>
                <w:webHidden/>
              </w:rPr>
              <w:tab/>
            </w:r>
            <w:r w:rsidR="00681FD6">
              <w:rPr>
                <w:noProof/>
                <w:webHidden/>
              </w:rPr>
              <w:fldChar w:fldCharType="begin"/>
            </w:r>
            <w:r w:rsidR="00681FD6">
              <w:rPr>
                <w:noProof/>
                <w:webHidden/>
              </w:rPr>
              <w:instrText xml:space="preserve"> PAGEREF _Toc419313047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48" w:history="1">
            <w:r w:rsidR="00681FD6" w:rsidRPr="004750CF">
              <w:rPr>
                <w:rStyle w:val="Hyperlink"/>
                <w:noProof/>
              </w:rPr>
              <w:t>3.5. Maintainability</w:t>
            </w:r>
            <w:r w:rsidR="00681FD6">
              <w:rPr>
                <w:noProof/>
                <w:webHidden/>
              </w:rPr>
              <w:tab/>
            </w:r>
            <w:r w:rsidR="00681FD6">
              <w:rPr>
                <w:noProof/>
                <w:webHidden/>
              </w:rPr>
              <w:fldChar w:fldCharType="begin"/>
            </w:r>
            <w:r w:rsidR="00681FD6">
              <w:rPr>
                <w:noProof/>
                <w:webHidden/>
              </w:rPr>
              <w:instrText xml:space="preserve"> PAGEREF _Toc419313048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49" w:history="1">
            <w:r w:rsidR="00681FD6" w:rsidRPr="004750CF">
              <w:rPr>
                <w:rStyle w:val="Hyperlink"/>
                <w:noProof/>
              </w:rPr>
              <w:t>3.6. Portability</w:t>
            </w:r>
            <w:r w:rsidR="00681FD6">
              <w:rPr>
                <w:noProof/>
                <w:webHidden/>
              </w:rPr>
              <w:tab/>
            </w:r>
            <w:r w:rsidR="00681FD6">
              <w:rPr>
                <w:noProof/>
                <w:webHidden/>
              </w:rPr>
              <w:fldChar w:fldCharType="begin"/>
            </w:r>
            <w:r w:rsidR="00681FD6">
              <w:rPr>
                <w:noProof/>
                <w:webHidden/>
              </w:rPr>
              <w:instrText xml:space="preserve"> PAGEREF _Toc419313049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50" w:history="1">
            <w:r w:rsidR="00681FD6" w:rsidRPr="004750CF">
              <w:rPr>
                <w:rStyle w:val="Hyperlink"/>
                <w:noProof/>
              </w:rPr>
              <w:t>3.7. Performance</w:t>
            </w:r>
            <w:r w:rsidR="00681FD6">
              <w:rPr>
                <w:noProof/>
                <w:webHidden/>
              </w:rPr>
              <w:tab/>
            </w:r>
            <w:r w:rsidR="00681FD6">
              <w:rPr>
                <w:noProof/>
                <w:webHidden/>
              </w:rPr>
              <w:fldChar w:fldCharType="begin"/>
            </w:r>
            <w:r w:rsidR="00681FD6">
              <w:rPr>
                <w:noProof/>
                <w:webHidden/>
              </w:rPr>
              <w:instrText xml:space="preserve"> PAGEREF _Toc419313050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2"/>
            <w:rPr>
              <w:rFonts w:asciiTheme="minorHAnsi" w:hAnsiTheme="minorHAnsi"/>
              <w:noProof/>
              <w:lang w:val="en-US" w:eastAsia="en-US"/>
            </w:rPr>
          </w:pPr>
          <w:hyperlink w:anchor="_Toc419313051" w:history="1">
            <w:r w:rsidR="00681FD6" w:rsidRPr="004750CF">
              <w:rPr>
                <w:rStyle w:val="Hyperlink"/>
                <w:noProof/>
              </w:rPr>
              <w:t>4. Conceptual Diagram</w:t>
            </w:r>
            <w:r w:rsidR="00681FD6">
              <w:rPr>
                <w:noProof/>
                <w:webHidden/>
              </w:rPr>
              <w:tab/>
            </w:r>
            <w:r w:rsidR="00681FD6">
              <w:rPr>
                <w:noProof/>
                <w:webHidden/>
              </w:rPr>
              <w:fldChar w:fldCharType="begin"/>
            </w:r>
            <w:r w:rsidR="00681FD6">
              <w:rPr>
                <w:noProof/>
                <w:webHidden/>
              </w:rPr>
              <w:instrText xml:space="preserve"> PAGEREF _Toc419313051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1"/>
            <w:rPr>
              <w:rFonts w:asciiTheme="minorHAnsi" w:hAnsiTheme="minorHAnsi"/>
              <w:noProof/>
              <w:lang w:val="en-US" w:eastAsia="en-US"/>
            </w:rPr>
          </w:pPr>
          <w:hyperlink w:anchor="_Toc419313052" w:history="1">
            <w:r w:rsidR="00681FD6" w:rsidRPr="004750CF">
              <w:rPr>
                <w:rStyle w:val="Hyperlink"/>
                <w:noProof/>
              </w:rPr>
              <w:t>D. Report No. 4 Software Design Description</w:t>
            </w:r>
            <w:r w:rsidR="00681FD6">
              <w:rPr>
                <w:noProof/>
                <w:webHidden/>
              </w:rPr>
              <w:tab/>
            </w:r>
            <w:r w:rsidR="00681FD6">
              <w:rPr>
                <w:noProof/>
                <w:webHidden/>
              </w:rPr>
              <w:fldChar w:fldCharType="begin"/>
            </w:r>
            <w:r w:rsidR="00681FD6">
              <w:rPr>
                <w:noProof/>
                <w:webHidden/>
              </w:rPr>
              <w:instrText xml:space="preserve"> PAGEREF _Toc419313052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2"/>
            <w:rPr>
              <w:rFonts w:asciiTheme="minorHAnsi" w:hAnsiTheme="minorHAnsi"/>
              <w:noProof/>
              <w:lang w:val="en-US" w:eastAsia="en-US"/>
            </w:rPr>
          </w:pPr>
          <w:hyperlink w:anchor="_Toc419313053" w:history="1">
            <w:r w:rsidR="00681FD6" w:rsidRPr="004750CF">
              <w:rPr>
                <w:rStyle w:val="Hyperlink"/>
                <w:noProof/>
              </w:rPr>
              <w:t>1. Design Overview</w:t>
            </w:r>
            <w:r w:rsidR="00681FD6">
              <w:rPr>
                <w:noProof/>
                <w:webHidden/>
              </w:rPr>
              <w:tab/>
            </w:r>
            <w:r w:rsidR="00681FD6">
              <w:rPr>
                <w:noProof/>
                <w:webHidden/>
              </w:rPr>
              <w:fldChar w:fldCharType="begin"/>
            </w:r>
            <w:r w:rsidR="00681FD6">
              <w:rPr>
                <w:noProof/>
                <w:webHidden/>
              </w:rPr>
              <w:instrText xml:space="preserve"> PAGEREF _Toc419313053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2"/>
            <w:rPr>
              <w:rFonts w:asciiTheme="minorHAnsi" w:hAnsiTheme="minorHAnsi"/>
              <w:noProof/>
              <w:lang w:val="en-US" w:eastAsia="en-US"/>
            </w:rPr>
          </w:pPr>
          <w:hyperlink w:anchor="_Toc419313054" w:history="1">
            <w:r w:rsidR="00681FD6" w:rsidRPr="004750CF">
              <w:rPr>
                <w:rStyle w:val="Hyperlink"/>
                <w:noProof/>
              </w:rPr>
              <w:t>2. System Architectural Design</w:t>
            </w:r>
            <w:r w:rsidR="00681FD6">
              <w:rPr>
                <w:noProof/>
                <w:webHidden/>
              </w:rPr>
              <w:tab/>
            </w:r>
            <w:r w:rsidR="00681FD6">
              <w:rPr>
                <w:noProof/>
                <w:webHidden/>
              </w:rPr>
              <w:fldChar w:fldCharType="begin"/>
            </w:r>
            <w:r w:rsidR="00681FD6">
              <w:rPr>
                <w:noProof/>
                <w:webHidden/>
              </w:rPr>
              <w:instrText xml:space="preserve"> PAGEREF _Toc419313054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55" w:history="1">
            <w:r w:rsidR="00681FD6" w:rsidRPr="004750CF">
              <w:rPr>
                <w:rStyle w:val="Hyperlink"/>
                <w:noProof/>
              </w:rPr>
              <w:t>2.1. Web application architecture description</w:t>
            </w:r>
            <w:r w:rsidR="00681FD6">
              <w:rPr>
                <w:noProof/>
                <w:webHidden/>
              </w:rPr>
              <w:tab/>
            </w:r>
            <w:r w:rsidR="00681FD6">
              <w:rPr>
                <w:noProof/>
                <w:webHidden/>
              </w:rPr>
              <w:fldChar w:fldCharType="begin"/>
            </w:r>
            <w:r w:rsidR="00681FD6">
              <w:rPr>
                <w:noProof/>
                <w:webHidden/>
              </w:rPr>
              <w:instrText xml:space="preserve"> PAGEREF _Toc419313055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56" w:history="1">
            <w:r w:rsidR="00681FD6" w:rsidRPr="004750CF">
              <w:rPr>
                <w:rStyle w:val="Hyperlink"/>
                <w:noProof/>
              </w:rPr>
              <w:t>2.2. Mobile application architecture description</w:t>
            </w:r>
            <w:r w:rsidR="00681FD6">
              <w:rPr>
                <w:noProof/>
                <w:webHidden/>
              </w:rPr>
              <w:tab/>
            </w:r>
            <w:r w:rsidR="00681FD6">
              <w:rPr>
                <w:noProof/>
                <w:webHidden/>
              </w:rPr>
              <w:fldChar w:fldCharType="begin"/>
            </w:r>
            <w:r w:rsidR="00681FD6">
              <w:rPr>
                <w:noProof/>
                <w:webHidden/>
              </w:rPr>
              <w:instrText xml:space="preserve"> PAGEREF _Toc419313056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2"/>
            <w:rPr>
              <w:rFonts w:asciiTheme="minorHAnsi" w:hAnsiTheme="minorHAnsi"/>
              <w:noProof/>
              <w:lang w:val="en-US" w:eastAsia="en-US"/>
            </w:rPr>
          </w:pPr>
          <w:hyperlink w:anchor="_Toc419313057" w:history="1">
            <w:r w:rsidR="00681FD6" w:rsidRPr="004750CF">
              <w:rPr>
                <w:rStyle w:val="Hyperlink"/>
                <w:noProof/>
              </w:rPr>
              <w:t>3. Component Diagram</w:t>
            </w:r>
            <w:r w:rsidR="00681FD6">
              <w:rPr>
                <w:noProof/>
                <w:webHidden/>
              </w:rPr>
              <w:tab/>
            </w:r>
            <w:r w:rsidR="00681FD6">
              <w:rPr>
                <w:noProof/>
                <w:webHidden/>
              </w:rPr>
              <w:fldChar w:fldCharType="begin"/>
            </w:r>
            <w:r w:rsidR="00681FD6">
              <w:rPr>
                <w:noProof/>
                <w:webHidden/>
              </w:rPr>
              <w:instrText xml:space="preserve"> PAGEREF _Toc419313057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2"/>
            <w:rPr>
              <w:rFonts w:asciiTheme="minorHAnsi" w:hAnsiTheme="minorHAnsi"/>
              <w:noProof/>
              <w:lang w:val="en-US" w:eastAsia="en-US"/>
            </w:rPr>
          </w:pPr>
          <w:hyperlink w:anchor="_Toc419313058" w:history="1">
            <w:r w:rsidR="00681FD6" w:rsidRPr="004750CF">
              <w:rPr>
                <w:rStyle w:val="Hyperlink"/>
                <w:noProof/>
              </w:rPr>
              <w:t>4. Detailed Description</w:t>
            </w:r>
            <w:r w:rsidR="00681FD6">
              <w:rPr>
                <w:noProof/>
                <w:webHidden/>
              </w:rPr>
              <w:tab/>
            </w:r>
            <w:r w:rsidR="00681FD6">
              <w:rPr>
                <w:noProof/>
                <w:webHidden/>
              </w:rPr>
              <w:fldChar w:fldCharType="begin"/>
            </w:r>
            <w:r w:rsidR="00681FD6">
              <w:rPr>
                <w:noProof/>
                <w:webHidden/>
              </w:rPr>
              <w:instrText xml:space="preserve"> PAGEREF _Toc419313058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59" w:history="1">
            <w:r w:rsidR="00681FD6" w:rsidRPr="004750CF">
              <w:rPr>
                <w:rStyle w:val="Hyperlink"/>
                <w:noProof/>
              </w:rPr>
              <w:t>4.1. Class Diagram</w:t>
            </w:r>
            <w:r w:rsidR="00681FD6">
              <w:rPr>
                <w:noProof/>
                <w:webHidden/>
              </w:rPr>
              <w:tab/>
            </w:r>
            <w:r w:rsidR="00681FD6">
              <w:rPr>
                <w:noProof/>
                <w:webHidden/>
              </w:rPr>
              <w:fldChar w:fldCharType="begin"/>
            </w:r>
            <w:r w:rsidR="00681FD6">
              <w:rPr>
                <w:noProof/>
                <w:webHidden/>
              </w:rPr>
              <w:instrText xml:space="preserve"> PAGEREF _Toc419313059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60" w:history="1">
            <w:r w:rsidR="00681FD6" w:rsidRPr="004750CF">
              <w:rPr>
                <w:rStyle w:val="Hyperlink"/>
                <w:noProof/>
              </w:rPr>
              <w:t>4.2. Class Diagram Explanation</w:t>
            </w:r>
            <w:r w:rsidR="00681FD6">
              <w:rPr>
                <w:noProof/>
                <w:webHidden/>
              </w:rPr>
              <w:tab/>
            </w:r>
            <w:r w:rsidR="00681FD6">
              <w:rPr>
                <w:noProof/>
                <w:webHidden/>
              </w:rPr>
              <w:fldChar w:fldCharType="begin"/>
            </w:r>
            <w:r w:rsidR="00681FD6">
              <w:rPr>
                <w:noProof/>
                <w:webHidden/>
              </w:rPr>
              <w:instrText xml:space="preserve"> PAGEREF _Toc419313060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61" w:history="1">
            <w:r w:rsidR="00681FD6" w:rsidRPr="004750CF">
              <w:rPr>
                <w:rStyle w:val="Hyperlink"/>
                <w:noProof/>
              </w:rPr>
              <w:t>4.3. Interaction Diagram</w:t>
            </w:r>
            <w:r w:rsidR="00681FD6">
              <w:rPr>
                <w:noProof/>
                <w:webHidden/>
              </w:rPr>
              <w:tab/>
            </w:r>
            <w:r w:rsidR="00681FD6">
              <w:rPr>
                <w:noProof/>
                <w:webHidden/>
              </w:rPr>
              <w:fldChar w:fldCharType="begin"/>
            </w:r>
            <w:r w:rsidR="00681FD6">
              <w:rPr>
                <w:noProof/>
                <w:webHidden/>
              </w:rPr>
              <w:instrText xml:space="preserve"> PAGEREF _Toc419313061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2"/>
            <w:rPr>
              <w:rFonts w:asciiTheme="minorHAnsi" w:hAnsiTheme="minorHAnsi"/>
              <w:noProof/>
              <w:lang w:val="en-US" w:eastAsia="en-US"/>
            </w:rPr>
          </w:pPr>
          <w:hyperlink w:anchor="_Toc419313062" w:history="1">
            <w:r w:rsidR="00681FD6" w:rsidRPr="004750CF">
              <w:rPr>
                <w:rStyle w:val="Hyperlink"/>
                <w:noProof/>
              </w:rPr>
              <w:t>5. User Interface Design</w:t>
            </w:r>
            <w:r w:rsidR="00681FD6">
              <w:rPr>
                <w:noProof/>
                <w:webHidden/>
              </w:rPr>
              <w:tab/>
            </w:r>
            <w:r w:rsidR="00681FD6">
              <w:rPr>
                <w:noProof/>
                <w:webHidden/>
              </w:rPr>
              <w:fldChar w:fldCharType="begin"/>
            </w:r>
            <w:r w:rsidR="00681FD6">
              <w:rPr>
                <w:noProof/>
                <w:webHidden/>
              </w:rPr>
              <w:instrText xml:space="preserve"> PAGEREF _Toc419313062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63" w:history="1">
            <w:r w:rsidR="00681FD6" w:rsidRPr="004750CF">
              <w:rPr>
                <w:rStyle w:val="Hyperlink"/>
                <w:noProof/>
              </w:rPr>
              <w:t>5.1. Guest Interface Design</w:t>
            </w:r>
            <w:r w:rsidR="00681FD6">
              <w:rPr>
                <w:noProof/>
                <w:webHidden/>
              </w:rPr>
              <w:tab/>
            </w:r>
            <w:r w:rsidR="00681FD6">
              <w:rPr>
                <w:noProof/>
                <w:webHidden/>
              </w:rPr>
              <w:fldChar w:fldCharType="begin"/>
            </w:r>
            <w:r w:rsidR="00681FD6">
              <w:rPr>
                <w:noProof/>
                <w:webHidden/>
              </w:rPr>
              <w:instrText xml:space="preserve"> PAGEREF _Toc419313063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2"/>
            <w:rPr>
              <w:rFonts w:asciiTheme="minorHAnsi" w:hAnsiTheme="minorHAnsi"/>
              <w:noProof/>
              <w:lang w:val="en-US" w:eastAsia="en-US"/>
            </w:rPr>
          </w:pPr>
          <w:hyperlink w:anchor="_Toc419313064" w:history="1">
            <w:r w:rsidR="00681FD6" w:rsidRPr="004750CF">
              <w:rPr>
                <w:rStyle w:val="Hyperlink"/>
                <w:noProof/>
              </w:rPr>
              <w:t>6. Database Design</w:t>
            </w:r>
            <w:r w:rsidR="00681FD6">
              <w:rPr>
                <w:noProof/>
                <w:webHidden/>
              </w:rPr>
              <w:tab/>
            </w:r>
            <w:r w:rsidR="00681FD6">
              <w:rPr>
                <w:noProof/>
                <w:webHidden/>
              </w:rPr>
              <w:fldChar w:fldCharType="begin"/>
            </w:r>
            <w:r w:rsidR="00681FD6">
              <w:rPr>
                <w:noProof/>
                <w:webHidden/>
              </w:rPr>
              <w:instrText xml:space="preserve"> PAGEREF _Toc419313064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65" w:history="1">
            <w:r w:rsidR="00681FD6" w:rsidRPr="004750CF">
              <w:rPr>
                <w:rStyle w:val="Hyperlink"/>
                <w:noProof/>
              </w:rPr>
              <w:t>6.1. Logical Diagram</w:t>
            </w:r>
            <w:r w:rsidR="00681FD6">
              <w:rPr>
                <w:noProof/>
                <w:webHidden/>
              </w:rPr>
              <w:tab/>
            </w:r>
            <w:r w:rsidR="00681FD6">
              <w:rPr>
                <w:noProof/>
                <w:webHidden/>
              </w:rPr>
              <w:fldChar w:fldCharType="begin"/>
            </w:r>
            <w:r w:rsidR="00681FD6">
              <w:rPr>
                <w:noProof/>
                <w:webHidden/>
              </w:rPr>
              <w:instrText xml:space="preserve"> PAGEREF _Toc419313065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66" w:history="1">
            <w:r w:rsidR="00681FD6" w:rsidRPr="004750CF">
              <w:rPr>
                <w:rStyle w:val="Hyperlink"/>
                <w:noProof/>
              </w:rPr>
              <w:t>6.2. Data Dictionary</w:t>
            </w:r>
            <w:r w:rsidR="00681FD6">
              <w:rPr>
                <w:noProof/>
                <w:webHidden/>
              </w:rPr>
              <w:tab/>
            </w:r>
            <w:r w:rsidR="00681FD6">
              <w:rPr>
                <w:noProof/>
                <w:webHidden/>
              </w:rPr>
              <w:fldChar w:fldCharType="begin"/>
            </w:r>
            <w:r w:rsidR="00681FD6">
              <w:rPr>
                <w:noProof/>
                <w:webHidden/>
              </w:rPr>
              <w:instrText xml:space="preserve"> PAGEREF _Toc419313066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2"/>
            <w:rPr>
              <w:rFonts w:asciiTheme="minorHAnsi" w:hAnsiTheme="minorHAnsi"/>
              <w:noProof/>
              <w:lang w:val="en-US" w:eastAsia="en-US"/>
            </w:rPr>
          </w:pPr>
          <w:hyperlink w:anchor="_Toc419313067" w:history="1">
            <w:r w:rsidR="00681FD6" w:rsidRPr="004750CF">
              <w:rPr>
                <w:rStyle w:val="Hyperlink"/>
                <w:noProof/>
              </w:rPr>
              <w:t>7. Algorithms</w:t>
            </w:r>
            <w:r w:rsidR="00681FD6">
              <w:rPr>
                <w:noProof/>
                <w:webHidden/>
              </w:rPr>
              <w:tab/>
            </w:r>
            <w:r w:rsidR="00681FD6">
              <w:rPr>
                <w:noProof/>
                <w:webHidden/>
              </w:rPr>
              <w:fldChar w:fldCharType="begin"/>
            </w:r>
            <w:r w:rsidR="00681FD6">
              <w:rPr>
                <w:noProof/>
                <w:webHidden/>
              </w:rPr>
              <w:instrText xml:space="preserve"> PAGEREF _Toc419313067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68" w:history="1">
            <w:r w:rsidR="00681FD6" w:rsidRPr="004750CF">
              <w:rPr>
                <w:rStyle w:val="Hyperlink"/>
                <w:noProof/>
              </w:rPr>
              <w:t>7.1. Document Breakdown</w:t>
            </w:r>
            <w:r w:rsidR="00681FD6">
              <w:rPr>
                <w:noProof/>
                <w:webHidden/>
              </w:rPr>
              <w:tab/>
            </w:r>
            <w:r w:rsidR="00681FD6">
              <w:rPr>
                <w:noProof/>
                <w:webHidden/>
              </w:rPr>
              <w:fldChar w:fldCharType="begin"/>
            </w:r>
            <w:r w:rsidR="00681FD6">
              <w:rPr>
                <w:noProof/>
                <w:webHidden/>
              </w:rPr>
              <w:instrText xml:space="preserve"> PAGEREF _Toc419313068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69" w:history="1">
            <w:r w:rsidR="00681FD6" w:rsidRPr="004750CF">
              <w:rPr>
                <w:rStyle w:val="Hyperlink"/>
                <w:noProof/>
              </w:rPr>
              <w:t>7.2. String Comparison</w:t>
            </w:r>
            <w:r w:rsidR="00681FD6">
              <w:rPr>
                <w:noProof/>
                <w:webHidden/>
              </w:rPr>
              <w:tab/>
            </w:r>
            <w:r w:rsidR="00681FD6">
              <w:rPr>
                <w:noProof/>
                <w:webHidden/>
              </w:rPr>
              <w:fldChar w:fldCharType="begin"/>
            </w:r>
            <w:r w:rsidR="00681FD6">
              <w:rPr>
                <w:noProof/>
                <w:webHidden/>
              </w:rPr>
              <w:instrText xml:space="preserve"> PAGEREF _Toc419313069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1"/>
            <w:rPr>
              <w:rFonts w:asciiTheme="minorHAnsi" w:hAnsiTheme="minorHAnsi"/>
              <w:noProof/>
              <w:lang w:val="en-US" w:eastAsia="en-US"/>
            </w:rPr>
          </w:pPr>
          <w:hyperlink w:anchor="_Toc419313070" w:history="1">
            <w:r w:rsidR="00681FD6" w:rsidRPr="004750CF">
              <w:rPr>
                <w:rStyle w:val="Hyperlink"/>
                <w:noProof/>
              </w:rPr>
              <w:t>E. System Implementation &amp; Test</w:t>
            </w:r>
            <w:r w:rsidR="00681FD6">
              <w:rPr>
                <w:noProof/>
                <w:webHidden/>
              </w:rPr>
              <w:tab/>
            </w:r>
            <w:r w:rsidR="00681FD6">
              <w:rPr>
                <w:noProof/>
                <w:webHidden/>
              </w:rPr>
              <w:fldChar w:fldCharType="begin"/>
            </w:r>
            <w:r w:rsidR="00681FD6">
              <w:rPr>
                <w:noProof/>
                <w:webHidden/>
              </w:rPr>
              <w:instrText xml:space="preserve"> PAGEREF _Toc419313070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2"/>
            <w:rPr>
              <w:rFonts w:asciiTheme="minorHAnsi" w:hAnsiTheme="minorHAnsi"/>
              <w:noProof/>
              <w:lang w:val="en-US" w:eastAsia="en-US"/>
            </w:rPr>
          </w:pPr>
          <w:hyperlink w:anchor="_Toc419313071" w:history="1">
            <w:r w:rsidR="00681FD6" w:rsidRPr="004750CF">
              <w:rPr>
                <w:rStyle w:val="Hyperlink"/>
                <w:noProof/>
              </w:rPr>
              <w:t>1. Introduction</w:t>
            </w:r>
            <w:r w:rsidR="00681FD6">
              <w:rPr>
                <w:noProof/>
                <w:webHidden/>
              </w:rPr>
              <w:tab/>
            </w:r>
            <w:r w:rsidR="00681FD6">
              <w:rPr>
                <w:noProof/>
                <w:webHidden/>
              </w:rPr>
              <w:fldChar w:fldCharType="begin"/>
            </w:r>
            <w:r w:rsidR="00681FD6">
              <w:rPr>
                <w:noProof/>
                <w:webHidden/>
              </w:rPr>
              <w:instrText xml:space="preserve"> PAGEREF _Toc419313071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72" w:history="1">
            <w:r w:rsidR="00681FD6" w:rsidRPr="004750CF">
              <w:rPr>
                <w:rStyle w:val="Hyperlink"/>
                <w:noProof/>
              </w:rPr>
              <w:t>1.1. Overview</w:t>
            </w:r>
            <w:r w:rsidR="00681FD6">
              <w:rPr>
                <w:noProof/>
                <w:webHidden/>
              </w:rPr>
              <w:tab/>
            </w:r>
            <w:r w:rsidR="00681FD6">
              <w:rPr>
                <w:noProof/>
                <w:webHidden/>
              </w:rPr>
              <w:fldChar w:fldCharType="begin"/>
            </w:r>
            <w:r w:rsidR="00681FD6">
              <w:rPr>
                <w:noProof/>
                <w:webHidden/>
              </w:rPr>
              <w:instrText xml:space="preserve"> PAGEREF _Toc419313072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73" w:history="1">
            <w:r w:rsidR="00681FD6" w:rsidRPr="004750CF">
              <w:rPr>
                <w:rStyle w:val="Hyperlink"/>
                <w:noProof/>
              </w:rPr>
              <w:t>1.2. Test Approach</w:t>
            </w:r>
            <w:r w:rsidR="00681FD6">
              <w:rPr>
                <w:noProof/>
                <w:webHidden/>
              </w:rPr>
              <w:tab/>
            </w:r>
            <w:r w:rsidR="00681FD6">
              <w:rPr>
                <w:noProof/>
                <w:webHidden/>
              </w:rPr>
              <w:fldChar w:fldCharType="begin"/>
            </w:r>
            <w:r w:rsidR="00681FD6">
              <w:rPr>
                <w:noProof/>
                <w:webHidden/>
              </w:rPr>
              <w:instrText xml:space="preserve"> PAGEREF _Toc419313073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2"/>
            <w:rPr>
              <w:rFonts w:asciiTheme="minorHAnsi" w:hAnsiTheme="minorHAnsi"/>
              <w:noProof/>
              <w:lang w:val="en-US" w:eastAsia="en-US"/>
            </w:rPr>
          </w:pPr>
          <w:hyperlink w:anchor="_Toc419313074" w:history="1">
            <w:r w:rsidR="00681FD6" w:rsidRPr="004750CF">
              <w:rPr>
                <w:rStyle w:val="Hyperlink"/>
                <w:noProof/>
              </w:rPr>
              <w:t>2. Database Relationship Diagram</w:t>
            </w:r>
            <w:r w:rsidR="00681FD6">
              <w:rPr>
                <w:noProof/>
                <w:webHidden/>
              </w:rPr>
              <w:tab/>
            </w:r>
            <w:r w:rsidR="00681FD6">
              <w:rPr>
                <w:noProof/>
                <w:webHidden/>
              </w:rPr>
              <w:fldChar w:fldCharType="begin"/>
            </w:r>
            <w:r w:rsidR="00681FD6">
              <w:rPr>
                <w:noProof/>
                <w:webHidden/>
              </w:rPr>
              <w:instrText xml:space="preserve"> PAGEREF _Toc419313074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75" w:history="1">
            <w:r w:rsidR="00681FD6" w:rsidRPr="004750CF">
              <w:rPr>
                <w:rStyle w:val="Hyperlink"/>
                <w:noProof/>
              </w:rPr>
              <w:t>2.1. Physical Diagram</w:t>
            </w:r>
            <w:r w:rsidR="00681FD6">
              <w:rPr>
                <w:noProof/>
                <w:webHidden/>
              </w:rPr>
              <w:tab/>
            </w:r>
            <w:r w:rsidR="00681FD6">
              <w:rPr>
                <w:noProof/>
                <w:webHidden/>
              </w:rPr>
              <w:fldChar w:fldCharType="begin"/>
            </w:r>
            <w:r w:rsidR="00681FD6">
              <w:rPr>
                <w:noProof/>
                <w:webHidden/>
              </w:rPr>
              <w:instrText xml:space="preserve"> PAGEREF _Toc419313075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76" w:history="1">
            <w:r w:rsidR="00681FD6" w:rsidRPr="004750CF">
              <w:rPr>
                <w:rStyle w:val="Hyperlink"/>
                <w:noProof/>
              </w:rPr>
              <w:t>2.2. Data Dictionary</w:t>
            </w:r>
            <w:r w:rsidR="00681FD6">
              <w:rPr>
                <w:noProof/>
                <w:webHidden/>
              </w:rPr>
              <w:tab/>
            </w:r>
            <w:r w:rsidR="00681FD6">
              <w:rPr>
                <w:noProof/>
                <w:webHidden/>
              </w:rPr>
              <w:fldChar w:fldCharType="begin"/>
            </w:r>
            <w:r w:rsidR="00681FD6">
              <w:rPr>
                <w:noProof/>
                <w:webHidden/>
              </w:rPr>
              <w:instrText xml:space="preserve"> PAGEREF _Toc419313076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2"/>
            <w:rPr>
              <w:rFonts w:asciiTheme="minorHAnsi" w:hAnsiTheme="minorHAnsi"/>
              <w:noProof/>
              <w:lang w:val="en-US" w:eastAsia="en-US"/>
            </w:rPr>
          </w:pPr>
          <w:hyperlink w:anchor="_Toc419313077" w:history="1">
            <w:r w:rsidR="00681FD6" w:rsidRPr="004750CF">
              <w:rPr>
                <w:rStyle w:val="Hyperlink"/>
                <w:noProof/>
              </w:rPr>
              <w:t>3. Performance Measures</w:t>
            </w:r>
            <w:r w:rsidR="00681FD6">
              <w:rPr>
                <w:noProof/>
                <w:webHidden/>
              </w:rPr>
              <w:tab/>
            </w:r>
            <w:r w:rsidR="00681FD6">
              <w:rPr>
                <w:noProof/>
                <w:webHidden/>
              </w:rPr>
              <w:fldChar w:fldCharType="begin"/>
            </w:r>
            <w:r w:rsidR="00681FD6">
              <w:rPr>
                <w:noProof/>
                <w:webHidden/>
              </w:rPr>
              <w:instrText xml:space="preserve"> PAGEREF _Toc419313077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78" w:history="1">
            <w:r w:rsidR="00681FD6" w:rsidRPr="004750CF">
              <w:rPr>
                <w:rStyle w:val="Hyperlink"/>
                <w:noProof/>
              </w:rPr>
              <w:t>3.1. Clustering Performance</w:t>
            </w:r>
            <w:r w:rsidR="00681FD6">
              <w:rPr>
                <w:noProof/>
                <w:webHidden/>
              </w:rPr>
              <w:tab/>
            </w:r>
            <w:r w:rsidR="00681FD6">
              <w:rPr>
                <w:noProof/>
                <w:webHidden/>
              </w:rPr>
              <w:fldChar w:fldCharType="begin"/>
            </w:r>
            <w:r w:rsidR="00681FD6">
              <w:rPr>
                <w:noProof/>
                <w:webHidden/>
              </w:rPr>
              <w:instrText xml:space="preserve"> PAGEREF _Toc419313078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2"/>
            <w:rPr>
              <w:rFonts w:asciiTheme="minorHAnsi" w:hAnsiTheme="minorHAnsi"/>
              <w:noProof/>
              <w:lang w:val="en-US" w:eastAsia="en-US"/>
            </w:rPr>
          </w:pPr>
          <w:hyperlink w:anchor="_Toc419313079" w:history="1">
            <w:r w:rsidR="00681FD6" w:rsidRPr="004750CF">
              <w:rPr>
                <w:rStyle w:val="Hyperlink"/>
                <w:noProof/>
              </w:rPr>
              <w:t>4. Test Plan</w:t>
            </w:r>
            <w:r w:rsidR="00681FD6">
              <w:rPr>
                <w:noProof/>
                <w:webHidden/>
              </w:rPr>
              <w:tab/>
            </w:r>
            <w:r w:rsidR="00681FD6">
              <w:rPr>
                <w:noProof/>
                <w:webHidden/>
              </w:rPr>
              <w:fldChar w:fldCharType="begin"/>
            </w:r>
            <w:r w:rsidR="00681FD6">
              <w:rPr>
                <w:noProof/>
                <w:webHidden/>
              </w:rPr>
              <w:instrText xml:space="preserve"> PAGEREF _Toc419313079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80" w:history="1">
            <w:r w:rsidR="00681FD6" w:rsidRPr="004750CF">
              <w:rPr>
                <w:rStyle w:val="Hyperlink"/>
                <w:noProof/>
              </w:rPr>
              <w:t>4.1. Features to be tested</w:t>
            </w:r>
            <w:r w:rsidR="00681FD6">
              <w:rPr>
                <w:noProof/>
                <w:webHidden/>
              </w:rPr>
              <w:tab/>
            </w:r>
            <w:r w:rsidR="00681FD6">
              <w:rPr>
                <w:noProof/>
                <w:webHidden/>
              </w:rPr>
              <w:fldChar w:fldCharType="begin"/>
            </w:r>
            <w:r w:rsidR="00681FD6">
              <w:rPr>
                <w:noProof/>
                <w:webHidden/>
              </w:rPr>
              <w:instrText xml:space="preserve"> PAGEREF _Toc419313080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81" w:history="1">
            <w:r w:rsidR="00681FD6" w:rsidRPr="004750CF">
              <w:rPr>
                <w:rStyle w:val="Hyperlink"/>
                <w:noProof/>
              </w:rPr>
              <w:t>4.2. Features not to be tested</w:t>
            </w:r>
            <w:r w:rsidR="00681FD6">
              <w:rPr>
                <w:noProof/>
                <w:webHidden/>
              </w:rPr>
              <w:tab/>
            </w:r>
            <w:r w:rsidR="00681FD6">
              <w:rPr>
                <w:noProof/>
                <w:webHidden/>
              </w:rPr>
              <w:fldChar w:fldCharType="begin"/>
            </w:r>
            <w:r w:rsidR="00681FD6">
              <w:rPr>
                <w:noProof/>
                <w:webHidden/>
              </w:rPr>
              <w:instrText xml:space="preserve"> PAGEREF _Toc419313081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2"/>
            <w:rPr>
              <w:rFonts w:asciiTheme="minorHAnsi" w:hAnsiTheme="minorHAnsi"/>
              <w:noProof/>
              <w:lang w:val="en-US" w:eastAsia="en-US"/>
            </w:rPr>
          </w:pPr>
          <w:hyperlink w:anchor="_Toc419313082" w:history="1">
            <w:r w:rsidR="00681FD6" w:rsidRPr="004750CF">
              <w:rPr>
                <w:rStyle w:val="Hyperlink"/>
                <w:noProof/>
              </w:rPr>
              <w:t>5. System Testing Test Case</w:t>
            </w:r>
            <w:r w:rsidR="00681FD6">
              <w:rPr>
                <w:noProof/>
                <w:webHidden/>
              </w:rPr>
              <w:tab/>
            </w:r>
            <w:r w:rsidR="00681FD6">
              <w:rPr>
                <w:noProof/>
                <w:webHidden/>
              </w:rPr>
              <w:fldChar w:fldCharType="begin"/>
            </w:r>
            <w:r w:rsidR="00681FD6">
              <w:rPr>
                <w:noProof/>
                <w:webHidden/>
              </w:rPr>
              <w:instrText xml:space="preserve"> PAGEREF _Toc419313082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83" w:history="1">
            <w:r w:rsidR="00681FD6" w:rsidRPr="004750CF">
              <w:rPr>
                <w:rStyle w:val="Hyperlink"/>
                <w:noProof/>
              </w:rPr>
              <w:t>5.1. Guest Test Case</w:t>
            </w:r>
            <w:r w:rsidR="00681FD6">
              <w:rPr>
                <w:noProof/>
                <w:webHidden/>
              </w:rPr>
              <w:tab/>
            </w:r>
            <w:r w:rsidR="00681FD6">
              <w:rPr>
                <w:noProof/>
                <w:webHidden/>
              </w:rPr>
              <w:fldChar w:fldCharType="begin"/>
            </w:r>
            <w:r w:rsidR="00681FD6">
              <w:rPr>
                <w:noProof/>
                <w:webHidden/>
              </w:rPr>
              <w:instrText xml:space="preserve"> PAGEREF _Toc419313083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1"/>
            <w:rPr>
              <w:rFonts w:asciiTheme="minorHAnsi" w:hAnsiTheme="minorHAnsi"/>
              <w:noProof/>
              <w:lang w:val="en-US" w:eastAsia="en-US"/>
            </w:rPr>
          </w:pPr>
          <w:hyperlink w:anchor="_Toc419313084" w:history="1">
            <w:r w:rsidR="00681FD6" w:rsidRPr="004750CF">
              <w:rPr>
                <w:rStyle w:val="Hyperlink"/>
                <w:noProof/>
              </w:rPr>
              <w:t>F. Software User’s Manual</w:t>
            </w:r>
            <w:r w:rsidR="00681FD6">
              <w:rPr>
                <w:noProof/>
                <w:webHidden/>
              </w:rPr>
              <w:tab/>
            </w:r>
            <w:r w:rsidR="00681FD6">
              <w:rPr>
                <w:noProof/>
                <w:webHidden/>
              </w:rPr>
              <w:fldChar w:fldCharType="begin"/>
            </w:r>
            <w:r w:rsidR="00681FD6">
              <w:rPr>
                <w:noProof/>
                <w:webHidden/>
              </w:rPr>
              <w:instrText xml:space="preserve"> PAGEREF _Toc419313084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2"/>
            <w:rPr>
              <w:rFonts w:asciiTheme="minorHAnsi" w:hAnsiTheme="minorHAnsi"/>
              <w:noProof/>
              <w:lang w:val="en-US" w:eastAsia="en-US"/>
            </w:rPr>
          </w:pPr>
          <w:hyperlink w:anchor="_Toc419313085" w:history="1">
            <w:r w:rsidR="00681FD6" w:rsidRPr="004750CF">
              <w:rPr>
                <w:rStyle w:val="Hyperlink"/>
                <w:noProof/>
              </w:rPr>
              <w:t>1. Installation Guide</w:t>
            </w:r>
            <w:r w:rsidR="00681FD6">
              <w:rPr>
                <w:noProof/>
                <w:webHidden/>
              </w:rPr>
              <w:tab/>
            </w:r>
            <w:r w:rsidR="00681FD6">
              <w:rPr>
                <w:noProof/>
                <w:webHidden/>
              </w:rPr>
              <w:fldChar w:fldCharType="begin"/>
            </w:r>
            <w:r w:rsidR="00681FD6">
              <w:rPr>
                <w:noProof/>
                <w:webHidden/>
              </w:rPr>
              <w:instrText xml:space="preserve"> PAGEREF _Toc419313085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86" w:history="1">
            <w:r w:rsidR="00681FD6" w:rsidRPr="004750CF">
              <w:rPr>
                <w:rStyle w:val="Hyperlink"/>
                <w:noProof/>
              </w:rPr>
              <w:t>1.1. Setting up environment at server side</w:t>
            </w:r>
            <w:r w:rsidR="00681FD6">
              <w:rPr>
                <w:noProof/>
                <w:webHidden/>
              </w:rPr>
              <w:tab/>
            </w:r>
            <w:r w:rsidR="00681FD6">
              <w:rPr>
                <w:noProof/>
                <w:webHidden/>
              </w:rPr>
              <w:fldChar w:fldCharType="begin"/>
            </w:r>
            <w:r w:rsidR="00681FD6">
              <w:rPr>
                <w:noProof/>
                <w:webHidden/>
              </w:rPr>
              <w:instrText xml:space="preserve"> PAGEREF _Toc419313086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87" w:history="1">
            <w:r w:rsidR="00681FD6" w:rsidRPr="004750CF">
              <w:rPr>
                <w:rStyle w:val="Hyperlink"/>
                <w:noProof/>
              </w:rPr>
              <w:t>1.2. Deployment at server side</w:t>
            </w:r>
            <w:r w:rsidR="00681FD6">
              <w:rPr>
                <w:noProof/>
                <w:webHidden/>
              </w:rPr>
              <w:tab/>
            </w:r>
            <w:r w:rsidR="00681FD6">
              <w:rPr>
                <w:noProof/>
                <w:webHidden/>
              </w:rPr>
              <w:fldChar w:fldCharType="begin"/>
            </w:r>
            <w:r w:rsidR="00681FD6">
              <w:rPr>
                <w:noProof/>
                <w:webHidden/>
              </w:rPr>
              <w:instrText xml:space="preserve"> PAGEREF _Toc419313087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3"/>
            <w:rPr>
              <w:rFonts w:asciiTheme="minorHAnsi" w:hAnsiTheme="minorHAnsi"/>
              <w:noProof/>
              <w:lang w:val="en-US" w:eastAsia="en-US"/>
            </w:rPr>
          </w:pPr>
          <w:hyperlink w:anchor="_Toc419313088" w:history="1">
            <w:r w:rsidR="00681FD6" w:rsidRPr="004750CF">
              <w:rPr>
                <w:rStyle w:val="Hyperlink"/>
                <w:noProof/>
              </w:rPr>
              <w:t>1.3. Setting up the environment at client side</w:t>
            </w:r>
            <w:r w:rsidR="00681FD6">
              <w:rPr>
                <w:noProof/>
                <w:webHidden/>
              </w:rPr>
              <w:tab/>
            </w:r>
            <w:r w:rsidR="00681FD6">
              <w:rPr>
                <w:noProof/>
                <w:webHidden/>
              </w:rPr>
              <w:fldChar w:fldCharType="begin"/>
            </w:r>
            <w:r w:rsidR="00681FD6">
              <w:rPr>
                <w:noProof/>
                <w:webHidden/>
              </w:rPr>
              <w:instrText xml:space="preserve"> PAGEREF _Toc419313088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2"/>
            <w:rPr>
              <w:rFonts w:asciiTheme="minorHAnsi" w:hAnsiTheme="minorHAnsi"/>
              <w:noProof/>
              <w:lang w:val="en-US" w:eastAsia="en-US"/>
            </w:rPr>
          </w:pPr>
          <w:hyperlink w:anchor="_Toc419313089" w:history="1">
            <w:r w:rsidR="00681FD6" w:rsidRPr="004750CF">
              <w:rPr>
                <w:rStyle w:val="Hyperlink"/>
                <w:noProof/>
              </w:rPr>
              <w:t>2. User Guide</w:t>
            </w:r>
            <w:r w:rsidR="00681FD6">
              <w:rPr>
                <w:noProof/>
                <w:webHidden/>
              </w:rPr>
              <w:tab/>
            </w:r>
            <w:r w:rsidR="00681FD6">
              <w:rPr>
                <w:noProof/>
                <w:webHidden/>
              </w:rPr>
              <w:fldChar w:fldCharType="begin"/>
            </w:r>
            <w:r w:rsidR="00681FD6">
              <w:rPr>
                <w:noProof/>
                <w:webHidden/>
              </w:rPr>
              <w:instrText xml:space="preserve"> PAGEREF _Toc419313089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6E7B0D" w:rsidP="006D2944">
          <w:pPr>
            <w:pStyle w:val="TOC1"/>
            <w:rPr>
              <w:rFonts w:asciiTheme="minorHAnsi" w:hAnsiTheme="minorHAnsi"/>
              <w:noProof/>
              <w:lang w:val="en-US" w:eastAsia="en-US"/>
            </w:rPr>
          </w:pPr>
          <w:hyperlink w:anchor="_Toc419313090" w:history="1">
            <w:r w:rsidR="00681FD6" w:rsidRPr="004750CF">
              <w:rPr>
                <w:rStyle w:val="Hyperlink"/>
                <w:noProof/>
              </w:rPr>
              <w:t>G. Appendix</w:t>
            </w:r>
            <w:r w:rsidR="00681FD6">
              <w:rPr>
                <w:noProof/>
                <w:webHidden/>
              </w:rPr>
              <w:tab/>
            </w:r>
            <w:r w:rsidR="00681FD6">
              <w:rPr>
                <w:noProof/>
                <w:webHidden/>
              </w:rPr>
              <w:fldChar w:fldCharType="begin"/>
            </w:r>
            <w:r w:rsidR="00681FD6">
              <w:rPr>
                <w:noProof/>
                <w:webHidden/>
              </w:rPr>
              <w:instrText xml:space="preserve"> PAGEREF _Toc419313090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rsidR="00AF7685" w:rsidRPr="001D7DBC" w:rsidRDefault="00AF7685" w:rsidP="00681FD6">
      <w:pPr>
        <w:pStyle w:val="Heading2NoNumber"/>
      </w:pPr>
      <w:bookmarkStart w:id="1" w:name="_Toc419313005"/>
      <w:bookmarkStart w:id="2" w:name="_Toc395974117"/>
      <w:r w:rsidRPr="001D7DBC">
        <w:lastRenderedPageBreak/>
        <w:t>List of Tables</w:t>
      </w:r>
      <w:bookmarkEnd w:id="1"/>
    </w:p>
    <w:p w:rsidR="006D2944" w:rsidRDefault="004A7432">
      <w:pPr>
        <w:pStyle w:val="TableofFigures"/>
        <w:tabs>
          <w:tab w:val="right" w:leader="dot" w:pos="8791"/>
        </w:tabs>
        <w:rPr>
          <w:noProof/>
          <w:lang w:val="en-US" w:eastAsia="en-US"/>
        </w:rPr>
      </w:pPr>
      <w:r>
        <w:fldChar w:fldCharType="begin"/>
      </w:r>
      <w:r>
        <w:instrText xml:space="preserve"> TOC \h \z \c "Table" </w:instrText>
      </w:r>
      <w:r>
        <w:fldChar w:fldCharType="separate"/>
      </w:r>
      <w:hyperlink w:anchor="_Toc419314702" w:history="1">
        <w:r w:rsidR="006D2944" w:rsidRPr="00A97B52">
          <w:rPr>
            <w:rStyle w:val="Hyperlink"/>
            <w:noProof/>
            <w:lang w:val="en-US"/>
          </w:rPr>
          <w:t>Table 1: Roles and Responsibilities</w:t>
        </w:r>
        <w:r w:rsidR="006D2944">
          <w:rPr>
            <w:noProof/>
            <w:webHidden/>
          </w:rPr>
          <w:tab/>
        </w:r>
        <w:r w:rsidR="006D2944">
          <w:rPr>
            <w:noProof/>
            <w:webHidden/>
          </w:rPr>
          <w:fldChar w:fldCharType="begin"/>
        </w:r>
        <w:r w:rsidR="006D2944">
          <w:rPr>
            <w:noProof/>
            <w:webHidden/>
          </w:rPr>
          <w:instrText xml:space="preserve"> PAGEREF _Toc419314702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6E7B0D">
      <w:pPr>
        <w:pStyle w:val="TableofFigures"/>
        <w:tabs>
          <w:tab w:val="right" w:leader="dot" w:pos="8791"/>
        </w:tabs>
        <w:rPr>
          <w:noProof/>
          <w:lang w:val="en-US" w:eastAsia="en-US"/>
        </w:rPr>
      </w:pPr>
      <w:hyperlink w:anchor="_Toc419314703" w:history="1">
        <w:r w:rsidR="006D2944" w:rsidRPr="00A97B52">
          <w:rPr>
            <w:rStyle w:val="Hyperlink"/>
            <w:noProof/>
          </w:rPr>
          <w:t>Table 2</w:t>
        </w:r>
        <w:r w:rsidR="006D2944" w:rsidRPr="00A97B52">
          <w:rPr>
            <w:rStyle w:val="Hyperlink"/>
            <w:noProof/>
            <w:lang w:val="vi-VN"/>
          </w:rPr>
          <w:t>: Hardware Requirement for Server</w:t>
        </w:r>
        <w:r w:rsidR="006D2944">
          <w:rPr>
            <w:noProof/>
            <w:webHidden/>
          </w:rPr>
          <w:tab/>
        </w:r>
        <w:r w:rsidR="006D2944">
          <w:rPr>
            <w:noProof/>
            <w:webHidden/>
          </w:rPr>
          <w:fldChar w:fldCharType="begin"/>
        </w:r>
        <w:r w:rsidR="006D2944">
          <w:rPr>
            <w:noProof/>
            <w:webHidden/>
          </w:rPr>
          <w:instrText xml:space="preserve"> PAGEREF _Toc419314703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6E7B0D">
      <w:pPr>
        <w:pStyle w:val="TableofFigures"/>
        <w:tabs>
          <w:tab w:val="right" w:leader="dot" w:pos="8791"/>
        </w:tabs>
        <w:rPr>
          <w:noProof/>
          <w:lang w:val="en-US" w:eastAsia="en-US"/>
        </w:rPr>
      </w:pPr>
      <w:hyperlink w:anchor="_Toc419314704" w:history="1">
        <w:r w:rsidR="006D2944" w:rsidRPr="00A97B52">
          <w:rPr>
            <w:rStyle w:val="Hyperlink"/>
            <w:noProof/>
          </w:rPr>
          <w:t>Table 3</w:t>
        </w:r>
        <w:r w:rsidR="006D2944" w:rsidRPr="00A97B52">
          <w:rPr>
            <w:rStyle w:val="Hyperlink"/>
            <w:noProof/>
            <w:lang w:val="vi-VN"/>
          </w:rPr>
          <w:t>: Roles and Responsibilities Details</w:t>
        </w:r>
        <w:r w:rsidR="006D2944">
          <w:rPr>
            <w:noProof/>
            <w:webHidden/>
          </w:rPr>
          <w:tab/>
        </w:r>
        <w:r w:rsidR="006D2944">
          <w:rPr>
            <w:noProof/>
            <w:webHidden/>
          </w:rPr>
          <w:fldChar w:fldCharType="begin"/>
        </w:r>
        <w:r w:rsidR="006D2944">
          <w:rPr>
            <w:noProof/>
            <w:webHidden/>
          </w:rPr>
          <w:instrText xml:space="preserve"> PAGEREF _Toc419314704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6E7B0D">
      <w:pPr>
        <w:pStyle w:val="TableofFigures"/>
        <w:tabs>
          <w:tab w:val="right" w:leader="dot" w:pos="8791"/>
        </w:tabs>
        <w:rPr>
          <w:noProof/>
          <w:lang w:val="en-US" w:eastAsia="en-US"/>
        </w:rPr>
      </w:pPr>
      <w:hyperlink w:anchor="_Toc419314705" w:history="1">
        <w:r w:rsidR="006D2944" w:rsidRPr="00A97B52">
          <w:rPr>
            <w:rStyle w:val="Hyperlink"/>
            <w:noProof/>
          </w:rPr>
          <w:t>Table 4</w:t>
        </w:r>
        <w:r w:rsidR="006D2944" w:rsidRPr="00A97B52">
          <w:rPr>
            <w:rStyle w:val="Hyperlink"/>
            <w:noProof/>
            <w:lang w:val="vi-VN"/>
          </w:rPr>
          <w:t>: Software Development Life Cycle Detail</w:t>
        </w:r>
        <w:r w:rsidR="006D2944">
          <w:rPr>
            <w:noProof/>
            <w:webHidden/>
          </w:rPr>
          <w:tab/>
        </w:r>
        <w:r w:rsidR="006D2944">
          <w:rPr>
            <w:noProof/>
            <w:webHidden/>
          </w:rPr>
          <w:fldChar w:fldCharType="begin"/>
        </w:r>
        <w:r w:rsidR="006D2944">
          <w:rPr>
            <w:noProof/>
            <w:webHidden/>
          </w:rPr>
          <w:instrText xml:space="preserve"> PAGEREF _Toc419314705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6E7B0D">
      <w:pPr>
        <w:pStyle w:val="TableofFigures"/>
        <w:tabs>
          <w:tab w:val="right" w:leader="dot" w:pos="8791"/>
        </w:tabs>
        <w:rPr>
          <w:noProof/>
          <w:lang w:val="en-US" w:eastAsia="en-US"/>
        </w:rPr>
      </w:pPr>
      <w:hyperlink w:anchor="_Toc419314706" w:history="1">
        <w:r w:rsidR="006D2944" w:rsidRPr="00A97B52">
          <w:rPr>
            <w:rStyle w:val="Hyperlink"/>
            <w:noProof/>
          </w:rPr>
          <w:t>Table 5</w:t>
        </w:r>
        <w:r w:rsidR="006D2944" w:rsidRPr="00A97B52">
          <w:rPr>
            <w:rStyle w:val="Hyperlink"/>
            <w:noProof/>
            <w:lang w:val="vi-VN"/>
          </w:rPr>
          <w:t>: Phase 1: Requirement Analysis</w:t>
        </w:r>
        <w:r w:rsidR="006D2944">
          <w:rPr>
            <w:noProof/>
            <w:webHidden/>
          </w:rPr>
          <w:tab/>
        </w:r>
        <w:r w:rsidR="006D2944">
          <w:rPr>
            <w:noProof/>
            <w:webHidden/>
          </w:rPr>
          <w:fldChar w:fldCharType="begin"/>
        </w:r>
        <w:r w:rsidR="006D2944">
          <w:rPr>
            <w:noProof/>
            <w:webHidden/>
          </w:rPr>
          <w:instrText xml:space="preserve"> PAGEREF _Toc419314706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6E7B0D">
      <w:pPr>
        <w:pStyle w:val="TableofFigures"/>
        <w:tabs>
          <w:tab w:val="right" w:leader="dot" w:pos="8791"/>
        </w:tabs>
        <w:rPr>
          <w:noProof/>
          <w:lang w:val="en-US" w:eastAsia="en-US"/>
        </w:rPr>
      </w:pPr>
      <w:hyperlink w:anchor="_Toc419314707" w:history="1">
        <w:r w:rsidR="006D2944" w:rsidRPr="00A97B52">
          <w:rPr>
            <w:rStyle w:val="Hyperlink"/>
            <w:noProof/>
          </w:rPr>
          <w:t>Table 6: Entity Data Dictionary</w:t>
        </w:r>
        <w:r w:rsidR="006D2944">
          <w:rPr>
            <w:noProof/>
            <w:webHidden/>
          </w:rPr>
          <w:tab/>
        </w:r>
        <w:r w:rsidR="006D2944">
          <w:rPr>
            <w:noProof/>
            <w:webHidden/>
          </w:rPr>
          <w:fldChar w:fldCharType="begin"/>
        </w:r>
        <w:r w:rsidR="006D2944">
          <w:rPr>
            <w:noProof/>
            <w:webHidden/>
          </w:rPr>
          <w:instrText xml:space="preserve"> PAGEREF _Toc419314707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6E7B0D">
      <w:pPr>
        <w:pStyle w:val="TableofFigures"/>
        <w:tabs>
          <w:tab w:val="right" w:leader="dot" w:pos="8791"/>
        </w:tabs>
        <w:rPr>
          <w:noProof/>
          <w:lang w:val="en-US" w:eastAsia="en-US"/>
        </w:rPr>
      </w:pPr>
      <w:hyperlink w:anchor="_Toc419314708" w:history="1">
        <w:r w:rsidR="006D2944" w:rsidRPr="00A97B52">
          <w:rPr>
            <w:rStyle w:val="Hyperlink"/>
            <w:noProof/>
          </w:rPr>
          <w:t>Table 7: Data Dictionary</w:t>
        </w:r>
        <w:r w:rsidR="006D2944">
          <w:rPr>
            <w:noProof/>
            <w:webHidden/>
          </w:rPr>
          <w:tab/>
        </w:r>
        <w:r w:rsidR="006D2944">
          <w:rPr>
            <w:noProof/>
            <w:webHidden/>
          </w:rPr>
          <w:fldChar w:fldCharType="begin"/>
        </w:r>
        <w:r w:rsidR="006D2944">
          <w:rPr>
            <w:noProof/>
            <w:webHidden/>
          </w:rPr>
          <w:instrText xml:space="preserve"> PAGEREF _Toc419314708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6E7B0D">
      <w:pPr>
        <w:pStyle w:val="TableofFigures"/>
        <w:tabs>
          <w:tab w:val="right" w:leader="dot" w:pos="8791"/>
        </w:tabs>
        <w:rPr>
          <w:noProof/>
          <w:lang w:val="en-US" w:eastAsia="en-US"/>
        </w:rPr>
      </w:pPr>
      <w:hyperlink w:anchor="_Toc419314709" w:history="1">
        <w:r w:rsidR="006D2944" w:rsidRPr="00A97B52">
          <w:rPr>
            <w:rStyle w:val="Hyperlink"/>
            <w:noProof/>
          </w:rPr>
          <w:t>Table 8: Attribute Data Dictionary</w:t>
        </w:r>
        <w:r w:rsidR="006D2944">
          <w:rPr>
            <w:noProof/>
            <w:webHidden/>
          </w:rPr>
          <w:tab/>
        </w:r>
        <w:r w:rsidR="006D2944">
          <w:rPr>
            <w:noProof/>
            <w:webHidden/>
          </w:rPr>
          <w:fldChar w:fldCharType="begin"/>
        </w:r>
        <w:r w:rsidR="006D2944">
          <w:rPr>
            <w:noProof/>
            <w:webHidden/>
          </w:rPr>
          <w:instrText xml:space="preserve"> PAGEREF _Toc419314709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AF7685" w:rsidRPr="001D7DBC" w:rsidRDefault="004A7432" w:rsidP="00AF7685">
      <w:r>
        <w:rPr>
          <w:b/>
          <w:bCs/>
          <w:noProof/>
        </w:rPr>
        <w:fldChar w:fldCharType="end"/>
      </w:r>
    </w:p>
    <w:p w:rsidR="00A04B53" w:rsidRPr="001D7DBC" w:rsidRDefault="00A04B53" w:rsidP="00681FD6">
      <w:pPr>
        <w:pStyle w:val="Heading2NoNumber"/>
      </w:pPr>
      <w:bookmarkStart w:id="3" w:name="_Toc419313006"/>
      <w:r w:rsidRPr="001D7DBC">
        <w:lastRenderedPageBreak/>
        <w:t>List of Figures</w:t>
      </w:r>
      <w:bookmarkEnd w:id="2"/>
      <w:bookmarkEnd w:id="3"/>
    </w:p>
    <w:p w:rsidR="00FA0408" w:rsidRDefault="00A04B53">
      <w:pPr>
        <w:pStyle w:val="TableofFigures"/>
        <w:tabs>
          <w:tab w:val="right" w:leader="dot" w:pos="8791"/>
        </w:tabs>
        <w:rPr>
          <w:noProof/>
          <w:sz w:val="22"/>
          <w:lang w:val="en-US" w:eastAsia="en-US"/>
        </w:rPr>
      </w:pPr>
      <w:r w:rsidRPr="001D7DBC">
        <w:rPr>
          <w:rFonts w:asciiTheme="majorHAnsi" w:hAnsiTheme="majorHAnsi"/>
        </w:rPr>
        <w:fldChar w:fldCharType="begin"/>
      </w:r>
      <w:r w:rsidRPr="001D7DBC">
        <w:rPr>
          <w:rFonts w:asciiTheme="majorHAnsi" w:hAnsiTheme="majorHAnsi"/>
        </w:rPr>
        <w:instrText xml:space="preserve"> TOC \h \z \c "Figure" </w:instrText>
      </w:r>
      <w:r w:rsidRPr="001D7DBC">
        <w:rPr>
          <w:rFonts w:asciiTheme="majorHAnsi" w:hAnsiTheme="majorHAnsi"/>
        </w:rPr>
        <w:fldChar w:fldCharType="separate"/>
      </w:r>
      <w:hyperlink w:anchor="_Toc419314909" w:history="1">
        <w:r w:rsidR="00FA0408" w:rsidRPr="009B75D9">
          <w:rPr>
            <w:rStyle w:val="Hyperlink"/>
            <w:noProof/>
          </w:rPr>
          <w:t>Figure 1: System Overview Use Case</w:t>
        </w:r>
        <w:r w:rsidR="00FA0408">
          <w:rPr>
            <w:noProof/>
            <w:webHidden/>
          </w:rPr>
          <w:tab/>
        </w:r>
        <w:r w:rsidR="00FA0408">
          <w:rPr>
            <w:noProof/>
            <w:webHidden/>
          </w:rPr>
          <w:fldChar w:fldCharType="begin"/>
        </w:r>
        <w:r w:rsidR="00FA0408">
          <w:rPr>
            <w:noProof/>
            <w:webHidden/>
          </w:rPr>
          <w:instrText xml:space="preserve"> PAGEREF _Toc419314909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6E7B0D">
      <w:pPr>
        <w:pStyle w:val="TableofFigures"/>
        <w:tabs>
          <w:tab w:val="right" w:leader="dot" w:pos="8791"/>
        </w:tabs>
        <w:rPr>
          <w:noProof/>
          <w:sz w:val="22"/>
          <w:lang w:val="en-US" w:eastAsia="en-US"/>
        </w:rPr>
      </w:pPr>
      <w:hyperlink w:anchor="_Toc419314910" w:history="1">
        <w:r w:rsidR="00FA0408" w:rsidRPr="009B75D9">
          <w:rPr>
            <w:rStyle w:val="Hyperlink"/>
            <w:noProof/>
          </w:rPr>
          <w:t>Figure 2: &lt;Guest&gt; Overview Use Case</w:t>
        </w:r>
        <w:r w:rsidR="00FA0408">
          <w:rPr>
            <w:noProof/>
            <w:webHidden/>
          </w:rPr>
          <w:tab/>
        </w:r>
        <w:r w:rsidR="00FA0408">
          <w:rPr>
            <w:noProof/>
            <w:webHidden/>
          </w:rPr>
          <w:fldChar w:fldCharType="begin"/>
        </w:r>
        <w:r w:rsidR="00FA0408">
          <w:rPr>
            <w:noProof/>
            <w:webHidden/>
          </w:rPr>
          <w:instrText xml:space="preserve"> PAGEREF _Toc419314910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6E7B0D">
      <w:pPr>
        <w:pStyle w:val="TableofFigures"/>
        <w:tabs>
          <w:tab w:val="right" w:leader="dot" w:pos="8791"/>
        </w:tabs>
        <w:rPr>
          <w:noProof/>
          <w:sz w:val="22"/>
          <w:lang w:val="en-US" w:eastAsia="en-US"/>
        </w:rPr>
      </w:pPr>
      <w:hyperlink w:anchor="_Toc419314911" w:history="1">
        <w:r w:rsidR="00FA0408" w:rsidRPr="009B75D9">
          <w:rPr>
            <w:rStyle w:val="Hyperlink"/>
            <w:noProof/>
          </w:rPr>
          <w:t>Figure 3: &lt;Guest&gt; Register</w:t>
        </w:r>
        <w:r w:rsidR="00FA0408">
          <w:rPr>
            <w:noProof/>
            <w:webHidden/>
          </w:rPr>
          <w:tab/>
        </w:r>
        <w:r w:rsidR="00FA0408">
          <w:rPr>
            <w:noProof/>
            <w:webHidden/>
          </w:rPr>
          <w:fldChar w:fldCharType="begin"/>
        </w:r>
        <w:r w:rsidR="00FA0408">
          <w:rPr>
            <w:noProof/>
            <w:webHidden/>
          </w:rPr>
          <w:instrText xml:space="preserve"> PAGEREF _Toc419314911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6E7B0D">
      <w:pPr>
        <w:pStyle w:val="TableofFigures"/>
        <w:tabs>
          <w:tab w:val="right" w:leader="dot" w:pos="8791"/>
        </w:tabs>
        <w:rPr>
          <w:noProof/>
          <w:sz w:val="22"/>
          <w:lang w:val="en-US" w:eastAsia="en-US"/>
        </w:rPr>
      </w:pPr>
      <w:hyperlink w:anchor="_Toc419314912" w:history="1">
        <w:r w:rsidR="00FA0408" w:rsidRPr="009B75D9">
          <w:rPr>
            <w:rStyle w:val="Hyperlink"/>
            <w:noProof/>
          </w:rPr>
          <w:t>Figure 4: &lt;Member&gt; View Friend List</w:t>
        </w:r>
        <w:r w:rsidR="00FA0408">
          <w:rPr>
            <w:noProof/>
            <w:webHidden/>
          </w:rPr>
          <w:tab/>
        </w:r>
        <w:r w:rsidR="00FA0408">
          <w:rPr>
            <w:noProof/>
            <w:webHidden/>
          </w:rPr>
          <w:fldChar w:fldCharType="begin"/>
        </w:r>
        <w:r w:rsidR="00FA0408">
          <w:rPr>
            <w:noProof/>
            <w:webHidden/>
          </w:rPr>
          <w:instrText xml:space="preserve"> PAGEREF _Toc419314912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6E7B0D">
      <w:pPr>
        <w:pStyle w:val="TableofFigures"/>
        <w:tabs>
          <w:tab w:val="right" w:leader="dot" w:pos="8791"/>
        </w:tabs>
        <w:rPr>
          <w:noProof/>
          <w:sz w:val="22"/>
          <w:lang w:val="en-US" w:eastAsia="en-US"/>
        </w:rPr>
      </w:pPr>
      <w:hyperlink w:anchor="_Toc419314913" w:history="1">
        <w:r w:rsidR="00FA0408" w:rsidRPr="009B75D9">
          <w:rPr>
            <w:rStyle w:val="Hyperlink"/>
            <w:noProof/>
          </w:rPr>
          <w:t>Figure 5: &lt;Member&gt; Payment</w:t>
        </w:r>
        <w:r w:rsidR="00FA0408">
          <w:rPr>
            <w:noProof/>
            <w:webHidden/>
          </w:rPr>
          <w:tab/>
        </w:r>
        <w:r w:rsidR="00FA0408">
          <w:rPr>
            <w:noProof/>
            <w:webHidden/>
          </w:rPr>
          <w:fldChar w:fldCharType="begin"/>
        </w:r>
        <w:r w:rsidR="00FA0408">
          <w:rPr>
            <w:noProof/>
            <w:webHidden/>
          </w:rPr>
          <w:instrText xml:space="preserve"> PAGEREF _Toc419314913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6E7B0D">
      <w:pPr>
        <w:pStyle w:val="TableofFigures"/>
        <w:tabs>
          <w:tab w:val="right" w:leader="dot" w:pos="8791"/>
        </w:tabs>
        <w:rPr>
          <w:noProof/>
          <w:sz w:val="22"/>
          <w:lang w:val="en-US" w:eastAsia="en-US"/>
        </w:rPr>
      </w:pPr>
      <w:hyperlink w:anchor="_Toc419314914" w:history="1">
        <w:r w:rsidR="00FA0408" w:rsidRPr="009B75D9">
          <w:rPr>
            <w:rStyle w:val="Hyperlink"/>
            <w:noProof/>
          </w:rPr>
          <w:t>Figure 6: Login</w:t>
        </w:r>
        <w:r w:rsidR="00FA0408">
          <w:rPr>
            <w:noProof/>
            <w:webHidden/>
          </w:rPr>
          <w:tab/>
        </w:r>
        <w:r w:rsidR="00FA0408">
          <w:rPr>
            <w:noProof/>
            <w:webHidden/>
          </w:rPr>
          <w:fldChar w:fldCharType="begin"/>
        </w:r>
        <w:r w:rsidR="00FA0408">
          <w:rPr>
            <w:noProof/>
            <w:webHidden/>
          </w:rPr>
          <w:instrText xml:space="preserve"> PAGEREF _Toc419314914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6E7B0D">
      <w:pPr>
        <w:pStyle w:val="TableofFigures"/>
        <w:tabs>
          <w:tab w:val="right" w:leader="dot" w:pos="8791"/>
        </w:tabs>
        <w:rPr>
          <w:noProof/>
          <w:sz w:val="22"/>
          <w:lang w:val="en-US" w:eastAsia="en-US"/>
        </w:rPr>
      </w:pPr>
      <w:hyperlink w:anchor="_Toc419314915" w:history="1">
        <w:r w:rsidR="00FA0408" w:rsidRPr="009B75D9">
          <w:rPr>
            <w:rStyle w:val="Hyperlink"/>
            <w:noProof/>
          </w:rPr>
          <w:t>Figure 7: Breakdown document flow chart</w:t>
        </w:r>
        <w:r w:rsidR="00FA0408">
          <w:rPr>
            <w:noProof/>
            <w:webHidden/>
          </w:rPr>
          <w:tab/>
        </w:r>
        <w:r w:rsidR="00FA0408">
          <w:rPr>
            <w:noProof/>
            <w:webHidden/>
          </w:rPr>
          <w:fldChar w:fldCharType="begin"/>
        </w:r>
        <w:r w:rsidR="00FA0408">
          <w:rPr>
            <w:noProof/>
            <w:webHidden/>
          </w:rPr>
          <w:instrText xml:space="preserve"> PAGEREF _Toc419314915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6E7B0D">
      <w:pPr>
        <w:pStyle w:val="TableofFigures"/>
        <w:tabs>
          <w:tab w:val="right" w:leader="dot" w:pos="8791"/>
        </w:tabs>
        <w:rPr>
          <w:noProof/>
          <w:sz w:val="22"/>
          <w:lang w:val="en-US" w:eastAsia="en-US"/>
        </w:rPr>
      </w:pPr>
      <w:hyperlink w:anchor="_Toc419314916" w:history="1">
        <w:r w:rsidR="00FA0408" w:rsidRPr="009B75D9">
          <w:rPr>
            <w:rStyle w:val="Hyperlink"/>
            <w:noProof/>
          </w:rPr>
          <w:t>Figure 8: Guest, Member Core Flow</w:t>
        </w:r>
        <w:r w:rsidR="00FA0408">
          <w:rPr>
            <w:noProof/>
            <w:webHidden/>
          </w:rPr>
          <w:tab/>
        </w:r>
        <w:r w:rsidR="00FA0408">
          <w:rPr>
            <w:noProof/>
            <w:webHidden/>
          </w:rPr>
          <w:fldChar w:fldCharType="begin"/>
        </w:r>
        <w:r w:rsidR="00FA0408">
          <w:rPr>
            <w:noProof/>
            <w:webHidden/>
          </w:rPr>
          <w:instrText xml:space="preserve"> PAGEREF _Toc419314916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956D94" w:rsidRPr="001D7DBC" w:rsidRDefault="00A04B53" w:rsidP="00AF7685">
      <w:pPr>
        <w:spacing w:line="200" w:lineRule="exact"/>
        <w:rPr>
          <w:rFonts w:asciiTheme="majorHAnsi" w:hAnsiTheme="majorHAnsi"/>
        </w:rPr>
      </w:pPr>
      <w:r w:rsidRPr="001D7DBC">
        <w:rPr>
          <w:rFonts w:asciiTheme="majorHAnsi" w:hAnsiTheme="majorHAnsi"/>
        </w:rPr>
        <w:fldChar w:fldCharType="end"/>
      </w:r>
    </w:p>
    <w:p w:rsidR="00AD68DB" w:rsidRPr="001D7DBC" w:rsidRDefault="00D724A8" w:rsidP="00681FD6">
      <w:pPr>
        <w:pStyle w:val="Heading2NoNumber"/>
      </w:pPr>
      <w:bookmarkStart w:id="4" w:name="_Toc419313007"/>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82"/>
        <w:gridCol w:w="6939"/>
      </w:tblGrid>
      <w:tr w:rsidR="007314E3" w:rsidRPr="001D7DBC"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rsidR="007314E3" w:rsidRPr="001D7DBC" w:rsidRDefault="007314E3" w:rsidP="006457C9">
            <w:pPr>
              <w:rPr>
                <w:b w:val="0"/>
              </w:rPr>
            </w:pPr>
            <w:r w:rsidRPr="001D7DBC">
              <w:t>Name</w:t>
            </w:r>
          </w:p>
        </w:tc>
        <w:tc>
          <w:tcPr>
            <w:tcW w:w="3933" w:type="pct"/>
            <w:hideMark/>
          </w:tcPr>
          <w:p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7314E3" w:rsidRPr="001D7DBC" w:rsidRDefault="00B175C4" w:rsidP="00D865B6">
            <w:r w:rsidRPr="001D7DBC">
              <w:t>HPS</w:t>
            </w:r>
          </w:p>
        </w:tc>
        <w:tc>
          <w:tcPr>
            <w:tcW w:w="3933" w:type="pct"/>
          </w:tcPr>
          <w:p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F306DC" w:rsidRPr="001D7DBC" w:rsidRDefault="00F306DC" w:rsidP="00D865B6"/>
        </w:tc>
        <w:tc>
          <w:tcPr>
            <w:tcW w:w="3933" w:type="pct"/>
          </w:tcPr>
          <w:p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rsidR="00740545" w:rsidRPr="001D7DBC" w:rsidRDefault="00740545">
      <w:pPr>
        <w:spacing w:line="200" w:lineRule="exact"/>
        <w:rPr>
          <w:rFonts w:asciiTheme="majorHAnsi" w:hAnsiTheme="majorHAnsi"/>
        </w:rPr>
      </w:pPr>
    </w:p>
    <w:p w:rsidR="001C4638" w:rsidRPr="001E340B" w:rsidRDefault="000F6825" w:rsidP="001E340B">
      <w:pPr>
        <w:pStyle w:val="Heading1"/>
      </w:pPr>
      <w:bookmarkStart w:id="5" w:name="_Toc419313008"/>
      <w:r w:rsidRPr="001E340B">
        <w:lastRenderedPageBreak/>
        <w:t>Report No.1</w:t>
      </w:r>
      <w:r w:rsidR="00782B4E" w:rsidRPr="001E340B">
        <w:t xml:space="preserve"> </w:t>
      </w:r>
      <w:r w:rsidRPr="001E340B">
        <w:t>Introduction</w:t>
      </w:r>
      <w:bookmarkEnd w:id="5"/>
    </w:p>
    <w:p w:rsidR="001C4638" w:rsidRPr="001D7DBC" w:rsidRDefault="00A734D4" w:rsidP="00F57EBD">
      <w:pPr>
        <w:pStyle w:val="Heading2"/>
      </w:pPr>
      <w:bookmarkStart w:id="6" w:name="_Toc419313009"/>
      <w:r w:rsidRPr="001D7DBC">
        <w:t>Project Information</w:t>
      </w:r>
      <w:bookmarkEnd w:id="6"/>
    </w:p>
    <w:p w:rsidR="006E1034" w:rsidRPr="006F4F4C" w:rsidRDefault="006E1034" w:rsidP="00D50526">
      <w:pPr>
        <w:pStyle w:val="ListParagraph"/>
        <w:numPr>
          <w:ilvl w:val="0"/>
          <w:numId w:val="5"/>
        </w:numPr>
      </w:pPr>
      <w:r w:rsidRPr="006F4F4C">
        <w:t>Project name: Hanging Product Store</w:t>
      </w:r>
    </w:p>
    <w:p w:rsidR="006E1034" w:rsidRPr="006F4F4C" w:rsidRDefault="006E1034" w:rsidP="00D50526">
      <w:pPr>
        <w:pStyle w:val="ListParagraph"/>
        <w:numPr>
          <w:ilvl w:val="0"/>
          <w:numId w:val="5"/>
        </w:numPr>
      </w:pPr>
      <w:r w:rsidRPr="006F4F4C">
        <w:t>Project code: HPS</w:t>
      </w:r>
    </w:p>
    <w:p w:rsidR="006E1034" w:rsidRPr="006F4F4C" w:rsidRDefault="006E1034" w:rsidP="00D50526">
      <w:pPr>
        <w:pStyle w:val="ListParagraph"/>
        <w:numPr>
          <w:ilvl w:val="0"/>
          <w:numId w:val="5"/>
        </w:numPr>
      </w:pPr>
      <w:r w:rsidRPr="006F4F4C">
        <w:t>Product Type: Website Application</w:t>
      </w:r>
    </w:p>
    <w:p w:rsidR="006E1034" w:rsidRPr="006F4F4C" w:rsidRDefault="006E1034" w:rsidP="00D50526">
      <w:pPr>
        <w:pStyle w:val="ListParagraph"/>
        <w:numPr>
          <w:ilvl w:val="0"/>
          <w:numId w:val="5"/>
        </w:numPr>
      </w:pPr>
      <w:r w:rsidRPr="006F4F4C">
        <w:t>Start Date: May, 11th, 2015</w:t>
      </w:r>
    </w:p>
    <w:p w:rsidR="006E1034" w:rsidRPr="006F4F4C" w:rsidRDefault="006E1034" w:rsidP="00D50526">
      <w:pPr>
        <w:pStyle w:val="ListParagraph"/>
        <w:numPr>
          <w:ilvl w:val="0"/>
          <w:numId w:val="5"/>
        </w:numPr>
      </w:pPr>
      <w:r w:rsidRPr="006F4F4C">
        <w:t>End Date: August, 28th, 2015</w:t>
      </w:r>
    </w:p>
    <w:p w:rsidR="00580B19" w:rsidRPr="001D7DBC" w:rsidRDefault="00A734D4" w:rsidP="00F57EBD">
      <w:pPr>
        <w:pStyle w:val="Heading2"/>
      </w:pPr>
      <w:bookmarkStart w:id="7" w:name="_Toc419313010"/>
      <w:r w:rsidRPr="001D7DBC">
        <w:t>Introduction</w:t>
      </w:r>
      <w:bookmarkEnd w:id="7"/>
    </w:p>
    <w:p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rsidR="00B75D0B" w:rsidRPr="006F4F4C" w:rsidRDefault="005179E9" w:rsidP="005179E9">
      <w:r>
        <w:t>From above mentioned reasons, this project is going to build an online system for consignment sales service.</w:t>
      </w:r>
    </w:p>
    <w:p w:rsidR="00A734D4" w:rsidRPr="001D7DBC" w:rsidRDefault="00A734D4" w:rsidP="00F57EBD">
      <w:pPr>
        <w:pStyle w:val="Heading2"/>
      </w:pPr>
      <w:bookmarkStart w:id="8" w:name="_Toc419313011"/>
      <w:r w:rsidRPr="001D7DBC">
        <w:t>Current Situation</w:t>
      </w:r>
      <w:bookmarkEnd w:id="8"/>
    </w:p>
    <w:p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rsidR="00A734D4" w:rsidRPr="001D7DBC" w:rsidRDefault="00A734D4" w:rsidP="00F57EBD">
      <w:pPr>
        <w:pStyle w:val="Heading2"/>
      </w:pPr>
      <w:bookmarkStart w:id="9" w:name="_Toc419313012"/>
      <w:r w:rsidRPr="001D7DBC">
        <w:t>Problem Definition</w:t>
      </w:r>
      <w:bookmarkEnd w:id="9"/>
    </w:p>
    <w:p w:rsidR="006E1034" w:rsidRDefault="005179E9" w:rsidP="006F4F4C">
      <w:r w:rsidRPr="005179E9">
        <w:t>Here</w:t>
      </w:r>
      <w:r w:rsidR="00906A76">
        <w:t xml:space="preserve"> is their advantages and disadvantages</w:t>
      </w:r>
      <w:r w:rsidRPr="005179E9">
        <w:t>:</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LALA-Save&amp;Share:</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lastRenderedPageBreak/>
        <w:t>Doesn’t support online payment for consignor when consigned-items are sold.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KhoHangHoa.com:</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many types of product.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F27F6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TheRealReal.com:</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P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A734D4" w:rsidRPr="001D7DBC" w:rsidRDefault="00A734D4" w:rsidP="00F57EBD">
      <w:pPr>
        <w:pStyle w:val="Heading2"/>
      </w:pPr>
      <w:bookmarkStart w:id="10" w:name="_Toc419313013"/>
      <w:r w:rsidRPr="001D7DBC">
        <w:t>Proposed Solution</w:t>
      </w:r>
      <w:bookmarkEnd w:id="10"/>
    </w:p>
    <w:p w:rsidR="00B75D0B" w:rsidRDefault="0041071F" w:rsidP="006F4F4C">
      <w:r>
        <w:t xml:space="preserve">Our </w:t>
      </w:r>
      <w:r w:rsidR="0085201F">
        <w:t>system include a web app helps user sell consigned products.</w:t>
      </w:r>
    </w:p>
    <w:p w:rsidR="0085201F" w:rsidRPr="006F4F4C" w:rsidRDefault="0085201F" w:rsidP="006F4F4C">
      <w:r>
        <w:t>In more detail, our system has the following functions:</w:t>
      </w:r>
    </w:p>
    <w:p w:rsidR="00B75D0B" w:rsidRPr="001D7DBC" w:rsidRDefault="0036650E" w:rsidP="004C257C">
      <w:pPr>
        <w:pStyle w:val="Heading3"/>
      </w:pPr>
      <w:bookmarkStart w:id="11" w:name="_Toc419313014"/>
      <w:r w:rsidRPr="001D7DBC">
        <w:t>Feature functions</w:t>
      </w:r>
      <w:bookmarkEnd w:id="11"/>
    </w:p>
    <w:p w:rsidR="00F05B24" w:rsidRPr="00F05B24" w:rsidRDefault="00F05B24" w:rsidP="00F05B24">
      <w:pPr>
        <w:pStyle w:val="ListParagraph"/>
        <w:numPr>
          <w:ilvl w:val="0"/>
          <w:numId w:val="25"/>
        </w:numPr>
        <w:spacing w:before="0" w:after="160" w:line="256" w:lineRule="auto"/>
        <w:rPr>
          <w:rFonts w:asciiTheme="majorHAnsi" w:hAnsiTheme="majorHAnsi"/>
        </w:rPr>
      </w:pPr>
      <w:r>
        <w:rPr>
          <w:rFonts w:asciiTheme="majorHAnsi" w:hAnsiTheme="majorHAnsi"/>
        </w:rPr>
        <w:t>Admin can create account and manage account.</w:t>
      </w:r>
    </w:p>
    <w:p w:rsidR="00F05B24"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 can make product consignment request.</w:t>
      </w:r>
    </w:p>
    <w:p w:rsidR="00743552"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w:t>
      </w:r>
      <w:r w:rsidR="00743552">
        <w:rPr>
          <w:rFonts w:asciiTheme="majorHAnsi" w:hAnsiTheme="majorHAnsi"/>
        </w:rPr>
        <w:t xml:space="preserve"> can receive notification about their product status.</w:t>
      </w:r>
    </w:p>
    <w:p w:rsidR="00743552"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w:t>
      </w:r>
      <w:r w:rsidR="00EE681D">
        <w:rPr>
          <w:rFonts w:asciiTheme="majorHAnsi" w:hAnsiTheme="majorHAnsi"/>
        </w:rPr>
        <w:t xml:space="preserve"> can track</w:t>
      </w:r>
      <w:r>
        <w:rPr>
          <w:rFonts w:asciiTheme="majorHAnsi" w:hAnsiTheme="majorHAnsi"/>
        </w:rPr>
        <w:t>ing</w:t>
      </w:r>
      <w:r w:rsidR="00743552">
        <w:rPr>
          <w:rFonts w:asciiTheme="majorHAnsi" w:hAnsiTheme="majorHAnsi"/>
        </w:rPr>
        <w:t xml:space="preserve"> their product status.</w:t>
      </w:r>
    </w:p>
    <w:p w:rsidR="00F05B24"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 can search product.</w:t>
      </w:r>
    </w:p>
    <w:p w:rsidR="00F05B24"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 can buy product.</w:t>
      </w:r>
    </w:p>
    <w:p w:rsidR="00A202B8" w:rsidRDefault="00A202B8" w:rsidP="000E2300">
      <w:pPr>
        <w:pStyle w:val="ListParagraph"/>
        <w:numPr>
          <w:ilvl w:val="0"/>
          <w:numId w:val="25"/>
        </w:numPr>
        <w:spacing w:before="0" w:after="160" w:line="256" w:lineRule="auto"/>
        <w:rPr>
          <w:rFonts w:asciiTheme="majorHAnsi" w:hAnsiTheme="majorHAnsi"/>
        </w:rPr>
      </w:pPr>
      <w:r>
        <w:rPr>
          <w:rFonts w:asciiTheme="majorHAnsi" w:hAnsiTheme="majorHAnsi"/>
        </w:rPr>
        <w:t>Guest can negotiate with Store owner.</w:t>
      </w:r>
    </w:p>
    <w:p w:rsidR="00BC2F50" w:rsidRDefault="00A202B8" w:rsidP="00AE249C">
      <w:pPr>
        <w:pStyle w:val="ListParagraph"/>
        <w:numPr>
          <w:ilvl w:val="0"/>
          <w:numId w:val="25"/>
        </w:numPr>
        <w:spacing w:before="0" w:after="160" w:line="256" w:lineRule="auto"/>
        <w:rPr>
          <w:rFonts w:asciiTheme="majorHAnsi" w:hAnsiTheme="majorHAnsi"/>
        </w:rPr>
      </w:pPr>
      <w:r>
        <w:rPr>
          <w:rFonts w:asciiTheme="majorHAnsi" w:hAnsiTheme="majorHAnsi"/>
        </w:rPr>
        <w:t>Guest can have payment online method.</w:t>
      </w:r>
    </w:p>
    <w:p w:rsidR="00F6660E" w:rsidRDefault="00791514" w:rsidP="00AE249C">
      <w:pPr>
        <w:pStyle w:val="ListParagraph"/>
        <w:numPr>
          <w:ilvl w:val="0"/>
          <w:numId w:val="25"/>
        </w:numPr>
        <w:spacing w:before="0" w:after="160" w:line="256" w:lineRule="auto"/>
        <w:rPr>
          <w:rFonts w:asciiTheme="majorHAnsi" w:hAnsiTheme="majorHAnsi"/>
        </w:rPr>
      </w:pPr>
      <w:r>
        <w:rPr>
          <w:rFonts w:asciiTheme="majorHAnsi" w:hAnsiTheme="majorHAnsi"/>
        </w:rPr>
        <w:t>Customer can edit profile.</w:t>
      </w:r>
    </w:p>
    <w:p w:rsidR="00791514" w:rsidRPr="00AE249C" w:rsidRDefault="00791514" w:rsidP="00AE249C">
      <w:pPr>
        <w:pStyle w:val="ListParagraph"/>
        <w:numPr>
          <w:ilvl w:val="0"/>
          <w:numId w:val="25"/>
        </w:numPr>
        <w:spacing w:before="0" w:after="160" w:line="256" w:lineRule="auto"/>
        <w:rPr>
          <w:rFonts w:asciiTheme="majorHAnsi" w:hAnsiTheme="majorHAnsi"/>
        </w:rPr>
      </w:pPr>
      <w:r>
        <w:rPr>
          <w:rFonts w:asciiTheme="majorHAnsi" w:hAnsiTheme="majorHAnsi"/>
        </w:rPr>
        <w:t>Customer can search and review their transaction history.</w:t>
      </w:r>
    </w:p>
    <w:p w:rsidR="00F05B24" w:rsidRPr="00A202B8" w:rsidRDefault="00F05B24" w:rsidP="000E2300">
      <w:pPr>
        <w:pStyle w:val="ListParagraph"/>
        <w:numPr>
          <w:ilvl w:val="0"/>
          <w:numId w:val="25"/>
        </w:numPr>
        <w:spacing w:before="0" w:after="160" w:line="256" w:lineRule="auto"/>
        <w:rPr>
          <w:rFonts w:asciiTheme="majorHAnsi" w:hAnsiTheme="majorHAnsi"/>
        </w:rPr>
      </w:pPr>
      <w:r w:rsidRPr="00A202B8">
        <w:rPr>
          <w:rFonts w:asciiTheme="majorHAnsi" w:hAnsiTheme="majorHAnsi"/>
        </w:rPr>
        <w:t xml:space="preserve">Store owner can </w:t>
      </w:r>
      <w:r w:rsidR="00A202B8" w:rsidRPr="00A202B8">
        <w:rPr>
          <w:rFonts w:asciiTheme="majorHAnsi" w:hAnsiTheme="majorHAnsi"/>
        </w:rPr>
        <w:t>nego</w:t>
      </w:r>
      <w:r w:rsidR="00A202B8">
        <w:rPr>
          <w:rFonts w:asciiTheme="majorHAnsi" w:hAnsiTheme="majorHAnsi"/>
        </w:rPr>
        <w:t>tiate with Guest about consigned product.</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lastRenderedPageBreak/>
        <w:t xml:space="preserve">Store owner can </w:t>
      </w:r>
      <w:r w:rsidR="00363CB7">
        <w:rPr>
          <w:rFonts w:asciiTheme="majorHAnsi" w:hAnsiTheme="majorHAnsi"/>
        </w:rPr>
        <w:t>raise their products on website.</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manage their products.</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price suggestion for their product.</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payment online method.</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tracking consigned product status.</w:t>
      </w:r>
    </w:p>
    <w:p w:rsidR="00B75D0B"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receive notification about consigned product status.</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website statistics.</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send and receive notification.</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online payment method.</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price suggestion.</w:t>
      </w:r>
    </w:p>
    <w:p w:rsidR="0043478D" w:rsidRDefault="0043478D"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advantage product searching.</w:t>
      </w:r>
    </w:p>
    <w:p w:rsidR="00791514" w:rsidRPr="00743552" w:rsidRDefault="00791514"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website statistics,</w:t>
      </w:r>
    </w:p>
    <w:p w:rsidR="00663C78" w:rsidRPr="001D7DBC" w:rsidRDefault="0036650E" w:rsidP="004C257C">
      <w:pPr>
        <w:pStyle w:val="Heading3"/>
      </w:pPr>
      <w:bookmarkStart w:id="12" w:name="_Toc419313015"/>
      <w:r w:rsidRPr="001D7DBC">
        <w:t>Advantage and disadvantages</w:t>
      </w:r>
      <w:bookmarkEnd w:id="12"/>
    </w:p>
    <w:p w:rsidR="00743552" w:rsidRDefault="00743552" w:rsidP="000369CC">
      <w:pPr>
        <w:pStyle w:val="ListParagraph"/>
        <w:numPr>
          <w:ilvl w:val="0"/>
          <w:numId w:val="26"/>
        </w:numPr>
        <w:rPr>
          <w:rFonts w:asciiTheme="majorHAnsi" w:hAnsiTheme="majorHAnsi"/>
        </w:rPr>
      </w:pPr>
      <w:r>
        <w:rPr>
          <w:rFonts w:asciiTheme="majorHAnsi" w:hAnsiTheme="majorHAnsi"/>
        </w:rPr>
        <w:t>Advantages:</w:t>
      </w:r>
    </w:p>
    <w:p w:rsidR="00743552" w:rsidRDefault="00743552" w:rsidP="000369CC">
      <w:pPr>
        <w:pStyle w:val="TextBody"/>
        <w:numPr>
          <w:ilvl w:val="1"/>
          <w:numId w:val="26"/>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rsidR="00743552" w:rsidRDefault="00743552" w:rsidP="000369CC">
      <w:pPr>
        <w:pStyle w:val="TextBody"/>
        <w:numPr>
          <w:ilvl w:val="1"/>
          <w:numId w:val="26"/>
        </w:numPr>
        <w:rPr>
          <w:rFonts w:asciiTheme="majorHAnsi" w:hAnsiTheme="majorHAnsi"/>
        </w:rPr>
      </w:pPr>
      <w:r>
        <w:rPr>
          <w:rFonts w:asciiTheme="majorHAnsi" w:hAnsiTheme="majorHAnsi"/>
        </w:rPr>
        <w:t>Support online payment method.</w:t>
      </w:r>
    </w:p>
    <w:p w:rsidR="00743552" w:rsidRDefault="00743552" w:rsidP="000369CC">
      <w:pPr>
        <w:pStyle w:val="TextBody"/>
        <w:numPr>
          <w:ilvl w:val="1"/>
          <w:numId w:val="26"/>
        </w:numPr>
        <w:rPr>
          <w:rFonts w:asciiTheme="majorHAnsi" w:hAnsiTheme="majorHAnsi"/>
        </w:rPr>
      </w:pPr>
      <w:r>
        <w:rPr>
          <w:rFonts w:asciiTheme="majorHAnsi" w:hAnsiTheme="majorHAnsi"/>
        </w:rPr>
        <w:t>Support website statistics.</w:t>
      </w:r>
    </w:p>
    <w:p w:rsidR="00743552" w:rsidRDefault="00743552" w:rsidP="000369CC">
      <w:pPr>
        <w:pStyle w:val="TextBody"/>
        <w:numPr>
          <w:ilvl w:val="1"/>
          <w:numId w:val="26"/>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rsidR="005A59BE" w:rsidRDefault="00743552" w:rsidP="0036575F">
      <w:pPr>
        <w:pStyle w:val="TextBody"/>
        <w:numPr>
          <w:ilvl w:val="1"/>
          <w:numId w:val="26"/>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rsidR="00B03BA3" w:rsidRDefault="00B03BA3" w:rsidP="0036575F">
      <w:pPr>
        <w:pStyle w:val="TextBody"/>
        <w:numPr>
          <w:ilvl w:val="1"/>
          <w:numId w:val="26"/>
        </w:numPr>
        <w:rPr>
          <w:rFonts w:asciiTheme="majorHAnsi" w:hAnsiTheme="majorHAnsi"/>
        </w:rPr>
      </w:pPr>
      <w:r>
        <w:rPr>
          <w:rFonts w:asciiTheme="majorHAnsi" w:hAnsiTheme="majorHAnsi"/>
        </w:rPr>
        <w:t>Support price negotiation.</w:t>
      </w:r>
    </w:p>
    <w:p w:rsidR="00B03BA3" w:rsidRPr="0036575F" w:rsidRDefault="00B03BA3" w:rsidP="0036575F">
      <w:pPr>
        <w:pStyle w:val="TextBody"/>
        <w:numPr>
          <w:ilvl w:val="1"/>
          <w:numId w:val="26"/>
        </w:numPr>
        <w:rPr>
          <w:rFonts w:asciiTheme="majorHAnsi" w:hAnsiTheme="majorHAnsi"/>
        </w:rPr>
      </w:pPr>
      <w:r>
        <w:rPr>
          <w:rFonts w:asciiTheme="majorHAnsi" w:hAnsiTheme="majorHAnsi"/>
        </w:rPr>
        <w:t>Support advantage product searching.</w:t>
      </w:r>
    </w:p>
    <w:p w:rsidR="00743552" w:rsidRDefault="00743552" w:rsidP="000369CC">
      <w:pPr>
        <w:pStyle w:val="ListParagraph"/>
        <w:numPr>
          <w:ilvl w:val="0"/>
          <w:numId w:val="26"/>
        </w:numPr>
        <w:rPr>
          <w:rFonts w:asciiTheme="majorHAnsi" w:hAnsiTheme="majorHAnsi"/>
        </w:rPr>
      </w:pPr>
      <w:r>
        <w:rPr>
          <w:rFonts w:asciiTheme="majorHAnsi" w:hAnsiTheme="majorHAnsi"/>
        </w:rPr>
        <w:t>Disadvantages:</w:t>
      </w:r>
    </w:p>
    <w:p w:rsidR="00743552" w:rsidRDefault="00743552" w:rsidP="000369CC">
      <w:pPr>
        <w:pStyle w:val="TextBody"/>
        <w:numPr>
          <w:ilvl w:val="1"/>
          <w:numId w:val="26"/>
        </w:numPr>
        <w:rPr>
          <w:rFonts w:asciiTheme="majorHAnsi" w:hAnsiTheme="majorHAnsi"/>
        </w:rPr>
      </w:pPr>
      <w:r>
        <w:rPr>
          <w:rFonts w:asciiTheme="majorHAnsi" w:hAnsiTheme="majorHAnsi"/>
        </w:rPr>
        <w:t>High price products are not support.</w:t>
      </w:r>
    </w:p>
    <w:p w:rsidR="00B75D0B" w:rsidRPr="00743552" w:rsidRDefault="00743552" w:rsidP="000369CC">
      <w:pPr>
        <w:pStyle w:val="TextBody"/>
        <w:numPr>
          <w:ilvl w:val="1"/>
          <w:numId w:val="26"/>
        </w:numPr>
        <w:rPr>
          <w:rFonts w:asciiTheme="majorHAnsi" w:hAnsiTheme="majorHAnsi"/>
        </w:rPr>
      </w:pPr>
      <w:r>
        <w:rPr>
          <w:rFonts w:asciiTheme="majorHAnsi" w:hAnsiTheme="majorHAnsi"/>
        </w:rPr>
        <w:t>Support only fashion product.</w:t>
      </w:r>
    </w:p>
    <w:p w:rsidR="00A734D4" w:rsidRPr="001D7DBC" w:rsidRDefault="00A734D4" w:rsidP="00F57EBD">
      <w:pPr>
        <w:pStyle w:val="Heading2"/>
      </w:pPr>
      <w:bookmarkStart w:id="13" w:name="_Toc419313016"/>
      <w:r w:rsidRPr="001D7DBC">
        <w:t>Functional Requirements</w:t>
      </w:r>
      <w:bookmarkEnd w:id="13"/>
    </w:p>
    <w:p w:rsidR="00B75D0B" w:rsidRPr="006F4F4C" w:rsidRDefault="00B75D0B" w:rsidP="006F4F4C">
      <w:r w:rsidRPr="006F4F4C">
        <w:t>Function requirements of the system are listed as below:</w:t>
      </w:r>
    </w:p>
    <w:p w:rsidR="00743552" w:rsidRDefault="00743552" w:rsidP="000369CC">
      <w:pPr>
        <w:pStyle w:val="TextBody"/>
        <w:numPr>
          <w:ilvl w:val="0"/>
          <w:numId w:val="27"/>
        </w:numPr>
        <w:rPr>
          <w:rFonts w:asciiTheme="majorHAnsi" w:hAnsiTheme="majorHAnsi"/>
        </w:rPr>
      </w:pPr>
      <w:r>
        <w:rPr>
          <w:rFonts w:asciiTheme="majorHAnsi" w:hAnsiTheme="majorHAnsi"/>
        </w:rPr>
        <w:t>Account management</w:t>
      </w:r>
    </w:p>
    <w:p w:rsidR="00743552" w:rsidRDefault="00743552" w:rsidP="000369CC">
      <w:pPr>
        <w:pStyle w:val="TextBody"/>
        <w:numPr>
          <w:ilvl w:val="0"/>
          <w:numId w:val="27"/>
        </w:numPr>
        <w:rPr>
          <w:rFonts w:asciiTheme="majorHAnsi" w:hAnsiTheme="majorHAnsi"/>
        </w:rPr>
      </w:pPr>
      <w:r>
        <w:rPr>
          <w:rFonts w:asciiTheme="majorHAnsi" w:hAnsiTheme="majorHAnsi"/>
        </w:rPr>
        <w:t>Advantage product searching</w:t>
      </w:r>
    </w:p>
    <w:p w:rsidR="00363CB7" w:rsidRDefault="00363CB7" w:rsidP="00363CB7">
      <w:pPr>
        <w:pStyle w:val="TextBody"/>
        <w:numPr>
          <w:ilvl w:val="0"/>
          <w:numId w:val="27"/>
        </w:numPr>
        <w:rPr>
          <w:rFonts w:asciiTheme="majorHAnsi" w:hAnsiTheme="majorHAnsi"/>
        </w:rPr>
      </w:pPr>
      <w:r>
        <w:rPr>
          <w:rFonts w:asciiTheme="majorHAnsi" w:hAnsiTheme="majorHAnsi"/>
        </w:rPr>
        <w:t>Product items management</w:t>
      </w:r>
    </w:p>
    <w:p w:rsidR="00363CB7" w:rsidRDefault="00363CB7" w:rsidP="00363CB7">
      <w:pPr>
        <w:pStyle w:val="TextBody"/>
        <w:numPr>
          <w:ilvl w:val="0"/>
          <w:numId w:val="27"/>
        </w:numPr>
        <w:rPr>
          <w:rFonts w:asciiTheme="majorHAnsi" w:hAnsiTheme="majorHAnsi"/>
        </w:rPr>
      </w:pPr>
      <w:r>
        <w:rPr>
          <w:rFonts w:asciiTheme="majorHAnsi" w:hAnsiTheme="majorHAnsi"/>
        </w:rPr>
        <w:t>Raise products on website</w:t>
      </w:r>
    </w:p>
    <w:p w:rsidR="00363CB7" w:rsidRPr="00363CB7" w:rsidRDefault="00BC2F50" w:rsidP="00363CB7">
      <w:pPr>
        <w:pStyle w:val="TextBody"/>
        <w:numPr>
          <w:ilvl w:val="0"/>
          <w:numId w:val="27"/>
        </w:numPr>
        <w:rPr>
          <w:rFonts w:asciiTheme="majorHAnsi" w:hAnsiTheme="majorHAnsi"/>
        </w:rPr>
      </w:pPr>
      <w:r>
        <w:rPr>
          <w:rFonts w:asciiTheme="majorHAnsi" w:hAnsiTheme="majorHAnsi"/>
        </w:rPr>
        <w:t>Website’s statistics</w:t>
      </w:r>
    </w:p>
    <w:p w:rsidR="00743552" w:rsidRDefault="00743552" w:rsidP="000369CC">
      <w:pPr>
        <w:pStyle w:val="TextBody"/>
        <w:numPr>
          <w:ilvl w:val="0"/>
          <w:numId w:val="27"/>
        </w:numPr>
        <w:rPr>
          <w:rFonts w:asciiTheme="majorHAnsi" w:hAnsiTheme="majorHAnsi"/>
        </w:rPr>
      </w:pPr>
      <w:r>
        <w:rPr>
          <w:rFonts w:asciiTheme="majorHAnsi" w:hAnsiTheme="majorHAnsi"/>
        </w:rPr>
        <w:lastRenderedPageBreak/>
        <w:t>Price suggestion</w:t>
      </w:r>
    </w:p>
    <w:p w:rsidR="00743552" w:rsidRDefault="00743552" w:rsidP="000369CC">
      <w:pPr>
        <w:pStyle w:val="TextBody"/>
        <w:numPr>
          <w:ilvl w:val="0"/>
          <w:numId w:val="27"/>
        </w:numPr>
        <w:rPr>
          <w:rFonts w:asciiTheme="majorHAnsi" w:hAnsiTheme="majorHAnsi"/>
        </w:rPr>
      </w:pPr>
      <w:r>
        <w:rPr>
          <w:rFonts w:asciiTheme="majorHAnsi" w:hAnsiTheme="majorHAnsi"/>
        </w:rPr>
        <w:t>Online payment method</w:t>
      </w:r>
    </w:p>
    <w:p w:rsidR="00B75D0B" w:rsidRDefault="00363CB7" w:rsidP="000369CC">
      <w:pPr>
        <w:pStyle w:val="TextBody"/>
        <w:numPr>
          <w:ilvl w:val="0"/>
          <w:numId w:val="27"/>
        </w:numPr>
        <w:rPr>
          <w:rFonts w:asciiTheme="majorHAnsi" w:hAnsiTheme="majorHAnsi"/>
        </w:rPr>
      </w:pPr>
      <w:r>
        <w:rPr>
          <w:rFonts w:asciiTheme="majorHAnsi" w:hAnsiTheme="majorHAnsi"/>
        </w:rPr>
        <w:t>Product status notification</w:t>
      </w:r>
    </w:p>
    <w:p w:rsidR="00363CB7" w:rsidRDefault="00363CB7" w:rsidP="000369CC">
      <w:pPr>
        <w:pStyle w:val="TextBody"/>
        <w:numPr>
          <w:ilvl w:val="0"/>
          <w:numId w:val="27"/>
        </w:numPr>
        <w:rPr>
          <w:rFonts w:asciiTheme="majorHAnsi" w:hAnsiTheme="majorHAnsi"/>
        </w:rPr>
      </w:pPr>
      <w:r>
        <w:rPr>
          <w:rFonts w:asciiTheme="majorHAnsi" w:hAnsiTheme="majorHAnsi"/>
        </w:rPr>
        <w:t>Product status tracking</w:t>
      </w:r>
    </w:p>
    <w:p w:rsidR="005F300F" w:rsidRDefault="00F51C72" w:rsidP="000369CC">
      <w:pPr>
        <w:pStyle w:val="TextBody"/>
        <w:numPr>
          <w:ilvl w:val="0"/>
          <w:numId w:val="27"/>
        </w:numPr>
        <w:rPr>
          <w:rFonts w:asciiTheme="majorHAnsi" w:hAnsiTheme="majorHAnsi"/>
        </w:rPr>
      </w:pPr>
      <w:r>
        <w:rPr>
          <w:rFonts w:asciiTheme="majorHAnsi" w:hAnsiTheme="majorHAnsi"/>
        </w:rPr>
        <w:t>Product price negotiation</w:t>
      </w:r>
    </w:p>
    <w:p w:rsidR="00843CED" w:rsidRPr="001D7DBC" w:rsidRDefault="00A734D4" w:rsidP="00F57EBD">
      <w:pPr>
        <w:pStyle w:val="Heading2"/>
      </w:pPr>
      <w:bookmarkStart w:id="14" w:name="_Toc419313017"/>
      <w:r w:rsidRPr="001D7DBC">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1.</w:t>
            </w:r>
          </w:p>
        </w:tc>
        <w:tc>
          <w:tcPr>
            <w:tcW w:w="1252" w:type="pct"/>
          </w:tcPr>
          <w:p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rsidR="00B75D0B" w:rsidRPr="001D7DBC" w:rsidRDefault="006E7B0D"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0" w:history="1">
              <w:r w:rsidR="00743552" w:rsidRPr="006B1D11">
                <w:rPr>
                  <w:rStyle w:val="Hyperlink"/>
                  <w:rFonts w:eastAsia="Cambria"/>
                </w:rPr>
                <w:t>KhanhKT@fpt.edu.vn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rsidR="00B75D0B" w:rsidRPr="001D7DBC" w:rsidRDefault="006E7B0D"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1" w:history="1">
              <w:r w:rsidR="00743552" w:rsidRPr="006B1D11">
                <w:rPr>
                  <w:rStyle w:val="Hyperlink"/>
                  <w:rFonts w:eastAsia="Cambria"/>
                </w:rPr>
                <w:t>DanQTSE61144@fpt.edu.vn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6E7B0D"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2" w:history="1">
              <w:r w:rsidR="00743552" w:rsidRPr="006B1D11">
                <w:rPr>
                  <w:rStyle w:val="Hyperlink"/>
                  <w:rFonts w:eastAsia="Cambria"/>
                </w:rPr>
                <w:t>PhucTQSE60993@fpt.edu.vn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3.</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6E7B0D"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3" w:history="1">
              <w:r w:rsidR="00743552" w:rsidRPr="006B1D11">
                <w:rPr>
                  <w:rStyle w:val="Hyperlink"/>
                  <w:rFonts w:eastAsia="Cambria"/>
                </w:rPr>
                <w:t>HoangNHSE61007@fpt.edu.vn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743552" w:rsidRDefault="00743552" w:rsidP="006F4F4C">
            <w:pPr>
              <w:rPr>
                <w:rFonts w:eastAsia="Cambria"/>
              </w:rPr>
            </w:pPr>
            <w:r>
              <w:rPr>
                <w:rFonts w:eastAsia="Cambria"/>
              </w:rPr>
              <w:t>5.</w:t>
            </w:r>
          </w:p>
        </w:tc>
        <w:tc>
          <w:tcPr>
            <w:tcW w:w="1252" w:type="pct"/>
          </w:tcPr>
          <w:p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743552" w:rsidRDefault="006E7B0D"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4" w:history="1">
              <w:r w:rsidR="00743552" w:rsidRPr="006B1D11">
                <w:rPr>
                  <w:rStyle w:val="Hyperlink"/>
                  <w:rFonts w:eastAsia="Cambria"/>
                </w:rPr>
                <w:t>DucHCSE61024@fpt.edu.vn</w:t>
              </w:r>
            </w:hyperlink>
          </w:p>
        </w:tc>
      </w:tr>
    </w:tbl>
    <w:p w:rsidR="00B75D0B" w:rsidRPr="006D162F" w:rsidRDefault="00B75D0B" w:rsidP="006D162F">
      <w:pPr>
        <w:pStyle w:val="Caption"/>
      </w:pPr>
      <w:bookmarkStart w:id="15" w:name="_Toc419314702"/>
      <w:r w:rsidRPr="006D162F">
        <w:t xml:space="preserve">Table </w:t>
      </w:r>
      <w:r w:rsidRPr="006D162F">
        <w:fldChar w:fldCharType="begin"/>
      </w:r>
      <w:r w:rsidRPr="006D162F">
        <w:instrText xml:space="preserve"> SEQ Table \* ARABIC </w:instrText>
      </w:r>
      <w:r w:rsidRPr="006D162F">
        <w:fldChar w:fldCharType="separate"/>
      </w:r>
      <w:r w:rsidR="004F659A">
        <w:rPr>
          <w:noProof/>
        </w:rPr>
        <w:t>1</w:t>
      </w:r>
      <w:r w:rsidRPr="006D162F">
        <w:fldChar w:fldCharType="end"/>
      </w:r>
      <w:r w:rsidRPr="006D162F">
        <w:t>: Roles and Responsibilities</w:t>
      </w:r>
      <w:bookmarkEnd w:id="15"/>
    </w:p>
    <w:p w:rsidR="007C30A4" w:rsidRPr="001D7DBC" w:rsidRDefault="007C30A4" w:rsidP="001E340B">
      <w:pPr>
        <w:pStyle w:val="Heading1"/>
        <w:rPr>
          <w:lang w:eastAsia="ja-JP"/>
        </w:rPr>
      </w:pPr>
      <w:bookmarkStart w:id="16" w:name="_Toc419313018"/>
      <w:r w:rsidRPr="001D7DBC">
        <w:rPr>
          <w:lang w:eastAsia="ja-JP"/>
        </w:rPr>
        <w:lastRenderedPageBreak/>
        <w:t>Report No. 2 Software Project Management Plan</w:t>
      </w:r>
      <w:bookmarkEnd w:id="16"/>
    </w:p>
    <w:p w:rsidR="00E36E73" w:rsidRPr="001D7DBC" w:rsidRDefault="00E36E73" w:rsidP="004C257C">
      <w:pPr>
        <w:pStyle w:val="Heading2"/>
        <w:rPr>
          <w:lang w:eastAsia="ja-JP"/>
        </w:rPr>
      </w:pPr>
      <w:bookmarkStart w:id="17" w:name="_Toc419313019"/>
      <w:r w:rsidRPr="001D7DBC">
        <w:rPr>
          <w:lang w:eastAsia="ja-JP"/>
        </w:rPr>
        <w:t>Problem Definition</w:t>
      </w:r>
      <w:bookmarkEnd w:id="17"/>
    </w:p>
    <w:p w:rsidR="00E36E73" w:rsidRDefault="00E36E73" w:rsidP="004C257C">
      <w:pPr>
        <w:pStyle w:val="Heading3"/>
        <w:rPr>
          <w:lang w:eastAsia="ja-JP"/>
        </w:rPr>
      </w:pPr>
      <w:bookmarkStart w:id="18" w:name="_Toc419313020"/>
      <w:r w:rsidRPr="001D7DBC">
        <w:rPr>
          <w:lang w:eastAsia="ja-JP"/>
        </w:rPr>
        <w:t>Name of this Capstone Project</w:t>
      </w:r>
      <w:bookmarkEnd w:id="18"/>
    </w:p>
    <w:p w:rsidR="000A2266" w:rsidRPr="000A2266" w:rsidRDefault="000A2266" w:rsidP="000369CC">
      <w:pPr>
        <w:pStyle w:val="ListParagraph"/>
        <w:numPr>
          <w:ilvl w:val="0"/>
          <w:numId w:val="28"/>
        </w:numPr>
      </w:pPr>
      <w:r w:rsidRPr="000A2266">
        <w:t>Ha</w:t>
      </w:r>
      <w:r w:rsidR="00E3141B">
        <w:t>n</w:t>
      </w:r>
      <w:r w:rsidRPr="000A2266">
        <w:t>ging Product Store (HPS)</w:t>
      </w:r>
    </w:p>
    <w:p w:rsidR="00E36E73" w:rsidRDefault="00E36E73" w:rsidP="004C257C">
      <w:pPr>
        <w:pStyle w:val="Heading3"/>
        <w:rPr>
          <w:lang w:eastAsia="ja-JP"/>
        </w:rPr>
      </w:pPr>
      <w:bookmarkStart w:id="19" w:name="_Toc419313021"/>
      <w:r w:rsidRPr="001D7DBC">
        <w:rPr>
          <w:lang w:eastAsia="ja-JP"/>
        </w:rPr>
        <w:t>Problem Abstract</w:t>
      </w:r>
      <w:bookmarkEnd w:id="19"/>
    </w:p>
    <w:p w:rsidR="000A2266" w:rsidRPr="004503B9" w:rsidRDefault="000A2266" w:rsidP="000A2266">
      <w:pPr>
        <w:rPr>
          <w:color w:val="4BACC6" w:themeColor="accent5"/>
          <w:lang w:eastAsia="ja-JP"/>
        </w:rPr>
      </w:pPr>
      <w:r w:rsidRPr="004503B9">
        <w:rPr>
          <w:color w:val="4BACC6" w:themeColor="accent5"/>
          <w:lang w:eastAsia="ja-JP"/>
        </w:rPr>
        <w:t xml:space="preserve">With the increasing of shopping in community, the number of consignment store has started to increase too. A </w:t>
      </w:r>
      <w:r w:rsidR="0090487C" w:rsidRPr="004503B9">
        <w:rPr>
          <w:color w:val="4BACC6" w:themeColor="accent5"/>
          <w:lang w:eastAsia="ja-JP"/>
        </w:rPr>
        <w:t>consignor</w:t>
      </w:r>
      <w:r w:rsidRPr="004503B9">
        <w:rPr>
          <w:color w:val="4BACC6" w:themeColor="accent5"/>
          <w:lang w:eastAsia="ja-JP"/>
        </w:rPr>
        <w:t xml:space="preserve"> has so many choices to consign his/her product. But how should they know which store to consign? Will they accept the price consignor offer or what pr</w:t>
      </w:r>
      <w:r w:rsidR="00BC0EF9" w:rsidRPr="004503B9">
        <w:rPr>
          <w:color w:val="4BACC6" w:themeColor="accent5"/>
          <w:lang w:eastAsia="ja-JP"/>
        </w:rPr>
        <w:t>ice can they offer for consignee</w:t>
      </w:r>
      <w:r w:rsidRPr="004503B9">
        <w:rPr>
          <w:color w:val="4BACC6" w:themeColor="accent5"/>
          <w:lang w:eastAsia="ja-JP"/>
        </w:rPr>
        <w:t xml:space="preserve">’s product? And how could a consignee find </w:t>
      </w:r>
      <w:r w:rsidR="0090487C" w:rsidRPr="004503B9">
        <w:rPr>
          <w:color w:val="4BACC6" w:themeColor="accent5"/>
          <w:lang w:eastAsia="ja-JP"/>
        </w:rPr>
        <w:t>consignor</w:t>
      </w:r>
      <w:r w:rsidRPr="004503B9">
        <w:rPr>
          <w:color w:val="4BACC6" w:themeColor="accent5"/>
          <w:lang w:eastAsia="ja-JP"/>
        </w:rPr>
        <w:t xml:space="preserve"> easily? We propose a solution to solve this problem:</w:t>
      </w:r>
      <w:r w:rsidR="0090487C" w:rsidRPr="004503B9">
        <w:rPr>
          <w:color w:val="4BACC6" w:themeColor="accent5"/>
          <w:lang w:eastAsia="ja-JP"/>
        </w:rPr>
        <w:t xml:space="preserve"> a website where consignor and consignee can meet and do consignment business</w:t>
      </w:r>
      <w:r w:rsidR="00791D5A" w:rsidRPr="004503B9">
        <w:rPr>
          <w:i/>
          <w:color w:val="4BACC6" w:themeColor="accent5"/>
          <w:lang w:eastAsia="ja-JP"/>
        </w:rPr>
        <w:t xml:space="preserve">. </w:t>
      </w:r>
      <w:r w:rsidRPr="004503B9">
        <w:rPr>
          <w:color w:val="4BACC6" w:themeColor="accent5"/>
          <w:lang w:eastAsia="ja-JP"/>
        </w:rPr>
        <w:t>For consignor, we provide an easy way to get consignee’s attentions, make</w:t>
      </w:r>
      <w:r w:rsidR="00BC0EF9" w:rsidRPr="004503B9">
        <w:rPr>
          <w:color w:val="4BACC6" w:themeColor="accent5"/>
          <w:lang w:eastAsia="ja-JP"/>
        </w:rPr>
        <w:t xml:space="preserve"> contract with them and track</w:t>
      </w:r>
      <w:r w:rsidRPr="004503B9">
        <w:rPr>
          <w:color w:val="4BACC6" w:themeColor="accent5"/>
          <w:lang w:eastAsia="ja-JP"/>
        </w:rPr>
        <w:t xml:space="preserve"> consigned product’s status.</w:t>
      </w:r>
      <w:r w:rsidR="00791D5A" w:rsidRPr="004503B9">
        <w:rPr>
          <w:color w:val="4BACC6" w:themeColor="accent5"/>
          <w:lang w:eastAsia="ja-JP"/>
        </w:rPr>
        <w:t xml:space="preserve"> </w:t>
      </w:r>
      <w:r w:rsidRPr="004503B9">
        <w:rPr>
          <w:color w:val="4BACC6" w:themeColor="accent5"/>
          <w:lang w:eastAsia="ja-JP"/>
        </w:rPr>
        <w:t>For consignee</w:t>
      </w:r>
      <w:r w:rsidR="00EE3F4F" w:rsidRPr="004503B9">
        <w:rPr>
          <w:color w:val="4BACC6" w:themeColor="accent5"/>
          <w:lang w:eastAsia="ja-JP"/>
        </w:rPr>
        <w:t>, we provide</w:t>
      </w:r>
      <w:r w:rsidRPr="004503B9">
        <w:rPr>
          <w:color w:val="4BACC6" w:themeColor="accent5"/>
          <w:lang w:eastAsia="ja-JP"/>
        </w:rPr>
        <w:t xml:space="preserve"> a useful tool to check the consigned product and deal with </w:t>
      </w:r>
      <w:r w:rsidR="002010AA" w:rsidRPr="004503B9">
        <w:rPr>
          <w:color w:val="4BACC6" w:themeColor="accent5"/>
          <w:lang w:eastAsia="ja-JP"/>
        </w:rPr>
        <w:t>consignor</w:t>
      </w:r>
      <w:r w:rsidRPr="004503B9">
        <w:rPr>
          <w:color w:val="4BACC6" w:themeColor="accent5"/>
          <w:lang w:eastAsia="ja-JP"/>
        </w:rPr>
        <w:t>.</w:t>
      </w:r>
    </w:p>
    <w:p w:rsidR="00E36E73" w:rsidRPr="00354719" w:rsidRDefault="00E36E73" w:rsidP="004C257C">
      <w:pPr>
        <w:pStyle w:val="Heading3"/>
        <w:rPr>
          <w:lang w:val="vi-VN" w:eastAsia="ja-JP"/>
        </w:rPr>
      </w:pPr>
      <w:bookmarkStart w:id="20" w:name="_Toc419313022"/>
      <w:r w:rsidRPr="00354719">
        <w:rPr>
          <w:lang w:eastAsia="ja-JP"/>
        </w:rPr>
        <w:t>Project Overview</w:t>
      </w:r>
      <w:bookmarkEnd w:id="20"/>
    </w:p>
    <w:p w:rsidR="001D7DBC" w:rsidRDefault="001D7DBC" w:rsidP="001D7DBC">
      <w:pPr>
        <w:pStyle w:val="Heading4"/>
        <w:rPr>
          <w:lang w:eastAsia="ja-JP"/>
        </w:rPr>
      </w:pPr>
      <w:r>
        <w:rPr>
          <w:lang w:val="vi-VN" w:eastAsia="ja-JP"/>
        </w:rPr>
        <w:t>Current Situation</w:t>
      </w:r>
    </w:p>
    <w:p w:rsidR="000A2266" w:rsidRPr="004503B9" w:rsidRDefault="000A2266" w:rsidP="000A2266">
      <w:pPr>
        <w:rPr>
          <w:color w:val="4BACC6" w:themeColor="accent5"/>
          <w:lang w:eastAsia="ja-JP"/>
        </w:rPr>
      </w:pPr>
      <w:r w:rsidRPr="004503B9">
        <w:rPr>
          <w:color w:val="4BACC6" w:themeColor="accent5"/>
          <w:lang w:eastAsia="ja-JP"/>
        </w:rPr>
        <w:t xml:space="preserve">Although there are some shops running this services, most of them are not really effective in helping consignor tracking product’s status, negotiating price between consignor and consignee. Besides, they don’t have a good way to find each other. Our solution will bring them a better way to communicate and dealing product, help </w:t>
      </w:r>
      <w:r w:rsidR="00B3691B" w:rsidRPr="004503B9">
        <w:rPr>
          <w:color w:val="4BACC6" w:themeColor="accent5"/>
          <w:lang w:eastAsia="ja-JP"/>
        </w:rPr>
        <w:t xml:space="preserve">them </w:t>
      </w:r>
      <w:r w:rsidRPr="004503B9">
        <w:rPr>
          <w:color w:val="4BACC6" w:themeColor="accent5"/>
          <w:lang w:eastAsia="ja-JP"/>
        </w:rPr>
        <w:t>tracking consigned items’ status quickly and accurately</w:t>
      </w:r>
      <w:r w:rsidR="00B3691B" w:rsidRPr="004503B9">
        <w:rPr>
          <w:color w:val="4BACC6" w:themeColor="accent5"/>
          <w:lang w:eastAsia="ja-JP"/>
        </w:rPr>
        <w:t xml:space="preserve"> and provide online payment method so they can do all necessary activities of business online</w:t>
      </w:r>
      <w:r w:rsidRPr="004503B9">
        <w:rPr>
          <w:color w:val="4BACC6" w:themeColor="accent5"/>
          <w:lang w:eastAsia="ja-JP"/>
        </w:rPr>
        <w:t>.</w:t>
      </w:r>
      <w:r w:rsidR="00EE3F4F" w:rsidRPr="004503B9">
        <w:rPr>
          <w:color w:val="4BACC6" w:themeColor="accent5"/>
          <w:lang w:eastAsia="ja-JP"/>
        </w:rPr>
        <w:t xml:space="preserve"> We hope to provide a safety,</w:t>
      </w:r>
      <w:r w:rsidR="00795137" w:rsidRPr="004503B9">
        <w:rPr>
          <w:color w:val="4BACC6" w:themeColor="accent5"/>
          <w:lang w:eastAsia="ja-JP"/>
        </w:rPr>
        <w:t xml:space="preserve"> effective</w:t>
      </w:r>
      <w:r w:rsidR="00EE3F4F" w:rsidRPr="004503B9">
        <w:rPr>
          <w:color w:val="4BACC6" w:themeColor="accent5"/>
          <w:lang w:eastAsia="ja-JP"/>
        </w:rPr>
        <w:t xml:space="preserve"> and reliable</w:t>
      </w:r>
      <w:r w:rsidR="00795137" w:rsidRPr="004503B9">
        <w:rPr>
          <w:color w:val="4BACC6" w:themeColor="accent5"/>
          <w:lang w:eastAsia="ja-JP"/>
        </w:rPr>
        <w:t xml:space="preserve"> environment for user</w:t>
      </w:r>
      <w:r w:rsidR="00E71CED" w:rsidRPr="004503B9">
        <w:rPr>
          <w:color w:val="4BACC6" w:themeColor="accent5"/>
          <w:lang w:eastAsia="ja-JP"/>
        </w:rPr>
        <w:t>s</w:t>
      </w:r>
      <w:r w:rsidR="00795137" w:rsidRPr="004503B9">
        <w:rPr>
          <w:color w:val="4BACC6" w:themeColor="accent5"/>
          <w:lang w:eastAsia="ja-JP"/>
        </w:rPr>
        <w:t xml:space="preserve"> to</w:t>
      </w:r>
      <w:r w:rsidR="00E50EBC" w:rsidRPr="004503B9">
        <w:rPr>
          <w:color w:val="4BACC6" w:themeColor="accent5"/>
          <w:lang w:eastAsia="ja-JP"/>
        </w:rPr>
        <w:t xml:space="preserve"> do business and</w:t>
      </w:r>
      <w:r w:rsidR="00795137" w:rsidRPr="004503B9">
        <w:rPr>
          <w:color w:val="4BACC6" w:themeColor="accent5"/>
          <w:lang w:eastAsia="ja-JP"/>
        </w:rPr>
        <w:t xml:space="preserve"> achieve what they demand.</w:t>
      </w:r>
    </w:p>
    <w:p w:rsidR="001D7DBC" w:rsidRDefault="001D7DBC" w:rsidP="001D7DBC">
      <w:pPr>
        <w:pStyle w:val="Heading4"/>
        <w:rPr>
          <w:lang w:eastAsia="ja-JP"/>
        </w:rPr>
      </w:pPr>
      <w:r>
        <w:rPr>
          <w:lang w:val="vi-VN" w:eastAsia="ja-JP"/>
        </w:rPr>
        <w:t>The Proposed System</w:t>
      </w:r>
    </w:p>
    <w:p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rsidR="000A2266" w:rsidRPr="00AB4905" w:rsidRDefault="000A2266" w:rsidP="000369CC">
      <w:pPr>
        <w:pStyle w:val="ListParagraph"/>
        <w:numPr>
          <w:ilvl w:val="0"/>
          <w:numId w:val="29"/>
        </w:numPr>
        <w:spacing w:before="0" w:after="160" w:line="256" w:lineRule="auto"/>
        <w:rPr>
          <w:rFonts w:ascii="Cambria" w:hAnsi="Cambria"/>
        </w:rPr>
      </w:pPr>
      <w:r w:rsidRPr="00AB4905">
        <w:rPr>
          <w:rFonts w:ascii="Cambria" w:hAnsi="Cambria"/>
        </w:rPr>
        <w:t>Admin</w:t>
      </w:r>
    </w:p>
    <w:p w:rsidR="000A2266" w:rsidRPr="00AB4905" w:rsidRDefault="00795137" w:rsidP="000369CC">
      <w:pPr>
        <w:pStyle w:val="ListParagraph"/>
        <w:numPr>
          <w:ilvl w:val="1"/>
          <w:numId w:val="29"/>
        </w:numPr>
        <w:spacing w:before="0" w:after="160" w:line="256" w:lineRule="auto"/>
        <w:rPr>
          <w:rFonts w:ascii="Cambria" w:hAnsi="Cambria"/>
        </w:rPr>
      </w:pPr>
      <w:r w:rsidRPr="004503B9">
        <w:rPr>
          <w:rFonts w:ascii="Cambria" w:hAnsi="Cambria"/>
          <w:color w:val="4BACC6" w:themeColor="accent5"/>
        </w:rPr>
        <w:t>Account management</w:t>
      </w:r>
      <w:r w:rsidR="005C5271" w:rsidRPr="004503B9">
        <w:rPr>
          <w:rFonts w:ascii="Cambria" w:hAnsi="Cambria"/>
          <w:color w:val="4BACC6" w:themeColor="accent5"/>
        </w:rPr>
        <w:t xml:space="preserve"> </w:t>
      </w:r>
      <w:r w:rsidR="005C5271" w:rsidRPr="005C5271">
        <w:rPr>
          <w:rFonts w:ascii="Cambria" w:hAnsi="Cambria"/>
          <w:i/>
        </w:rPr>
        <w:t>(</w:t>
      </w:r>
      <w:r w:rsidR="005C5271">
        <w:rPr>
          <w:rFonts w:ascii="Cambria" w:hAnsi="Cambria"/>
          <w:i/>
        </w:rPr>
        <w:t>quản lý nhiều tài khoản của tất cả user, vậy 1 user có nhiều tài khoản?</w:t>
      </w:r>
      <w:r w:rsidR="005C5271" w:rsidRPr="005C5271">
        <w:rPr>
          <w:rFonts w:ascii="Cambria" w:hAnsi="Cambria"/>
          <w:i/>
        </w:rPr>
        <w:t>)</w:t>
      </w:r>
    </w:p>
    <w:p w:rsidR="002C1EA9" w:rsidRPr="003500B7" w:rsidRDefault="002C1EA9" w:rsidP="002C1EA9">
      <w:pPr>
        <w:pStyle w:val="ListParagraph"/>
        <w:numPr>
          <w:ilvl w:val="0"/>
          <w:numId w:val="29"/>
        </w:numPr>
        <w:spacing w:before="0" w:after="160" w:line="256" w:lineRule="auto"/>
        <w:rPr>
          <w:rFonts w:ascii="Cambria" w:hAnsi="Cambria"/>
        </w:rPr>
      </w:pPr>
      <w:r w:rsidRPr="003500B7">
        <w:rPr>
          <w:rFonts w:ascii="Cambria" w:hAnsi="Cambria"/>
        </w:rPr>
        <w:t>Guest</w:t>
      </w:r>
    </w:p>
    <w:p w:rsidR="002C1EA9" w:rsidRDefault="004D07CD" w:rsidP="002C1EA9">
      <w:pPr>
        <w:pStyle w:val="ListParagraph"/>
        <w:numPr>
          <w:ilvl w:val="1"/>
          <w:numId w:val="29"/>
        </w:numPr>
        <w:spacing w:before="0" w:after="160" w:line="256" w:lineRule="auto"/>
        <w:rPr>
          <w:rFonts w:ascii="Cambria" w:hAnsi="Cambria"/>
        </w:rPr>
      </w:pPr>
      <w:r>
        <w:rPr>
          <w:rFonts w:ascii="Cambria" w:hAnsi="Cambria"/>
        </w:rPr>
        <w:t>Make product consignment request</w:t>
      </w:r>
    </w:p>
    <w:p w:rsidR="004D07CD" w:rsidRDefault="004D07CD" w:rsidP="002C1EA9">
      <w:pPr>
        <w:pStyle w:val="ListParagraph"/>
        <w:numPr>
          <w:ilvl w:val="1"/>
          <w:numId w:val="29"/>
        </w:numPr>
        <w:spacing w:before="0" w:after="160" w:line="256" w:lineRule="auto"/>
        <w:rPr>
          <w:rFonts w:ascii="Cambria" w:hAnsi="Cambria"/>
        </w:rPr>
      </w:pPr>
      <w:r>
        <w:rPr>
          <w:rFonts w:ascii="Cambria" w:hAnsi="Cambria"/>
        </w:rPr>
        <w:t>Negotiate with store owner</w:t>
      </w:r>
    </w:p>
    <w:p w:rsidR="004D07CD" w:rsidRDefault="004D07CD" w:rsidP="002C1EA9">
      <w:pPr>
        <w:pStyle w:val="ListParagraph"/>
        <w:numPr>
          <w:ilvl w:val="1"/>
          <w:numId w:val="29"/>
        </w:numPr>
        <w:spacing w:before="0" w:after="160" w:line="256" w:lineRule="auto"/>
        <w:rPr>
          <w:rFonts w:ascii="Cambria" w:hAnsi="Cambria"/>
        </w:rPr>
      </w:pPr>
      <w:r>
        <w:rPr>
          <w:rFonts w:ascii="Cambria" w:hAnsi="Cambria"/>
        </w:rPr>
        <w:lastRenderedPageBreak/>
        <w:t>Receive notification about their product status</w:t>
      </w:r>
    </w:p>
    <w:p w:rsidR="004D07CD" w:rsidRDefault="004D07CD" w:rsidP="002C1EA9">
      <w:pPr>
        <w:pStyle w:val="ListParagraph"/>
        <w:numPr>
          <w:ilvl w:val="1"/>
          <w:numId w:val="29"/>
        </w:numPr>
        <w:spacing w:before="0" w:after="160" w:line="256" w:lineRule="auto"/>
        <w:rPr>
          <w:rFonts w:ascii="Cambria" w:hAnsi="Cambria"/>
        </w:rPr>
      </w:pPr>
      <w:r>
        <w:rPr>
          <w:rFonts w:ascii="Cambria" w:hAnsi="Cambria"/>
        </w:rPr>
        <w:t>Track product status</w:t>
      </w:r>
    </w:p>
    <w:p w:rsidR="004D07CD" w:rsidRDefault="004D07CD" w:rsidP="002C1EA9">
      <w:pPr>
        <w:pStyle w:val="ListParagraph"/>
        <w:numPr>
          <w:ilvl w:val="1"/>
          <w:numId w:val="29"/>
        </w:numPr>
        <w:spacing w:before="0" w:after="160" w:line="256" w:lineRule="auto"/>
        <w:rPr>
          <w:rFonts w:ascii="Cambria" w:hAnsi="Cambria"/>
        </w:rPr>
      </w:pPr>
      <w:r>
        <w:rPr>
          <w:rFonts w:ascii="Cambria" w:hAnsi="Cambria"/>
        </w:rPr>
        <w:t>Search product</w:t>
      </w:r>
    </w:p>
    <w:p w:rsidR="004D07CD" w:rsidRDefault="004D07CD" w:rsidP="004D07CD">
      <w:pPr>
        <w:pStyle w:val="ListParagraph"/>
        <w:numPr>
          <w:ilvl w:val="1"/>
          <w:numId w:val="29"/>
        </w:numPr>
        <w:spacing w:before="0" w:after="160" w:line="256" w:lineRule="auto"/>
        <w:rPr>
          <w:rFonts w:ascii="Cambria" w:hAnsi="Cambria"/>
        </w:rPr>
      </w:pPr>
      <w:r>
        <w:rPr>
          <w:rFonts w:ascii="Cambria" w:hAnsi="Cambria"/>
        </w:rPr>
        <w:t>Buy product with online payment</w:t>
      </w:r>
      <w:r w:rsidR="003500B7">
        <w:rPr>
          <w:rFonts w:ascii="Cambria" w:hAnsi="Cambria"/>
        </w:rPr>
        <w:t xml:space="preserve"> method</w:t>
      </w:r>
    </w:p>
    <w:p w:rsidR="000A2266" w:rsidRPr="003500B7" w:rsidRDefault="000A2266" w:rsidP="000369CC">
      <w:pPr>
        <w:pStyle w:val="ListParagraph"/>
        <w:numPr>
          <w:ilvl w:val="0"/>
          <w:numId w:val="29"/>
        </w:numPr>
        <w:spacing w:before="0" w:after="160" w:line="256" w:lineRule="auto"/>
        <w:rPr>
          <w:rFonts w:ascii="Cambria" w:hAnsi="Cambria"/>
        </w:rPr>
      </w:pPr>
      <w:r w:rsidRPr="003500B7">
        <w:rPr>
          <w:rFonts w:ascii="Cambria" w:hAnsi="Cambria"/>
        </w:rPr>
        <w:t>Customer</w:t>
      </w:r>
    </w:p>
    <w:p w:rsidR="003500B7" w:rsidRPr="003500B7" w:rsidRDefault="003500B7" w:rsidP="003500B7">
      <w:pPr>
        <w:pStyle w:val="ListParagraph"/>
        <w:numPr>
          <w:ilvl w:val="1"/>
          <w:numId w:val="29"/>
        </w:numPr>
        <w:spacing w:before="0" w:after="160" w:line="256" w:lineRule="auto"/>
        <w:rPr>
          <w:rFonts w:ascii="Cambria" w:hAnsi="Cambria"/>
        </w:rPr>
      </w:pPr>
      <w:r w:rsidRPr="003500B7">
        <w:rPr>
          <w:rFonts w:ascii="Cambria" w:hAnsi="Cambria"/>
        </w:rPr>
        <w:t>Edit profile</w:t>
      </w:r>
    </w:p>
    <w:p w:rsidR="003500B7" w:rsidRPr="003500B7" w:rsidRDefault="003500B7" w:rsidP="003500B7">
      <w:pPr>
        <w:pStyle w:val="ListParagraph"/>
        <w:numPr>
          <w:ilvl w:val="1"/>
          <w:numId w:val="29"/>
        </w:numPr>
        <w:spacing w:before="0" w:after="160" w:line="256" w:lineRule="auto"/>
        <w:rPr>
          <w:rFonts w:ascii="Cambria" w:hAnsi="Cambria"/>
        </w:rPr>
      </w:pPr>
      <w:r w:rsidRPr="003500B7">
        <w:rPr>
          <w:rFonts w:ascii="Cambria" w:hAnsi="Cambria"/>
        </w:rPr>
        <w:t>Review transaction history</w:t>
      </w:r>
    </w:p>
    <w:p w:rsidR="000A2266" w:rsidRPr="003500B7" w:rsidRDefault="001B6287" w:rsidP="000369CC">
      <w:pPr>
        <w:pStyle w:val="ListParagraph"/>
        <w:numPr>
          <w:ilvl w:val="0"/>
          <w:numId w:val="29"/>
        </w:numPr>
        <w:spacing w:before="0" w:after="160" w:line="256" w:lineRule="auto"/>
        <w:rPr>
          <w:rFonts w:ascii="Cambria" w:hAnsi="Cambria"/>
        </w:rPr>
      </w:pPr>
      <w:r>
        <w:rPr>
          <w:rFonts w:ascii="Cambria" w:hAnsi="Cambria"/>
        </w:rPr>
        <w:t>Store</w:t>
      </w:r>
      <w:r w:rsidR="000A2266" w:rsidRPr="003500B7">
        <w:rPr>
          <w:rFonts w:ascii="Cambria" w:hAnsi="Cambria"/>
        </w:rPr>
        <w:t xml:space="preserve"> owner</w:t>
      </w:r>
    </w:p>
    <w:p w:rsidR="000A2266" w:rsidRPr="00AB4905" w:rsidRDefault="000A2266" w:rsidP="000369CC">
      <w:pPr>
        <w:pStyle w:val="ListParagraph"/>
        <w:numPr>
          <w:ilvl w:val="1"/>
          <w:numId w:val="29"/>
        </w:numPr>
        <w:spacing w:before="0" w:after="160" w:line="256" w:lineRule="auto"/>
        <w:rPr>
          <w:rFonts w:ascii="Cambria" w:hAnsi="Cambria"/>
        </w:rPr>
      </w:pPr>
      <w:r w:rsidRPr="00AB4905">
        <w:rPr>
          <w:rFonts w:ascii="Cambria" w:hAnsi="Cambria"/>
        </w:rPr>
        <w:t>Negotiate with customer about consigned product</w:t>
      </w:r>
    </w:p>
    <w:p w:rsidR="00267A03" w:rsidRPr="004503B9" w:rsidRDefault="00B3691B" w:rsidP="006E7B0D">
      <w:pPr>
        <w:pStyle w:val="ListParagraph"/>
        <w:numPr>
          <w:ilvl w:val="1"/>
          <w:numId w:val="29"/>
        </w:numPr>
        <w:spacing w:before="0" w:after="160" w:line="256" w:lineRule="auto"/>
        <w:rPr>
          <w:rFonts w:ascii="Cambria" w:hAnsi="Cambria"/>
          <w:color w:val="4BACC6" w:themeColor="accent5"/>
        </w:rPr>
      </w:pPr>
      <w:r w:rsidRPr="004503B9">
        <w:rPr>
          <w:rFonts w:ascii="Cambria" w:hAnsi="Cambria"/>
          <w:color w:val="4BACC6" w:themeColor="accent5"/>
        </w:rPr>
        <w:t>Receive</w:t>
      </w:r>
      <w:r w:rsidR="000A2266" w:rsidRPr="004503B9">
        <w:rPr>
          <w:rFonts w:ascii="Cambria" w:hAnsi="Cambria"/>
          <w:color w:val="4BACC6" w:themeColor="accent5"/>
        </w:rPr>
        <w:t xml:space="preserve"> suggested price for product</w:t>
      </w:r>
      <w:r w:rsidR="005C5271" w:rsidRPr="004503B9">
        <w:rPr>
          <w:rFonts w:ascii="Cambria" w:hAnsi="Cambria"/>
          <w:color w:val="4BACC6" w:themeColor="accent5"/>
        </w:rPr>
        <w:t xml:space="preserve"> </w:t>
      </w:r>
    </w:p>
    <w:p w:rsidR="003500B7" w:rsidRPr="004503B9" w:rsidRDefault="003500B7" w:rsidP="006E7B0D">
      <w:pPr>
        <w:pStyle w:val="ListParagraph"/>
        <w:numPr>
          <w:ilvl w:val="1"/>
          <w:numId w:val="29"/>
        </w:numPr>
        <w:spacing w:before="0" w:after="160" w:line="256" w:lineRule="auto"/>
        <w:rPr>
          <w:rFonts w:ascii="Cambria" w:hAnsi="Cambria"/>
          <w:color w:val="4BACC6" w:themeColor="accent5"/>
        </w:rPr>
      </w:pPr>
      <w:r w:rsidRPr="004503B9">
        <w:rPr>
          <w:rFonts w:ascii="Cambria" w:hAnsi="Cambria"/>
          <w:color w:val="4BACC6" w:themeColor="accent5"/>
        </w:rPr>
        <w:t>Raise product on website</w:t>
      </w:r>
    </w:p>
    <w:p w:rsidR="000A2266" w:rsidRPr="004503B9" w:rsidRDefault="000A2266" w:rsidP="000369CC">
      <w:pPr>
        <w:pStyle w:val="ListParagraph"/>
        <w:numPr>
          <w:ilvl w:val="1"/>
          <w:numId w:val="29"/>
        </w:numPr>
        <w:spacing w:before="0" w:after="160" w:line="256" w:lineRule="auto"/>
        <w:rPr>
          <w:rFonts w:ascii="Cambria" w:hAnsi="Cambria"/>
          <w:color w:val="4BACC6" w:themeColor="accent5"/>
        </w:rPr>
      </w:pPr>
      <w:r w:rsidRPr="004503B9">
        <w:rPr>
          <w:rFonts w:ascii="Cambria" w:hAnsi="Cambria"/>
          <w:color w:val="4BACC6" w:themeColor="accent5"/>
        </w:rPr>
        <w:t xml:space="preserve">Manage </w:t>
      </w:r>
      <w:r w:rsidR="00267A03" w:rsidRPr="004503B9">
        <w:rPr>
          <w:rFonts w:ascii="Cambria" w:hAnsi="Cambria"/>
          <w:color w:val="4BACC6" w:themeColor="accent5"/>
        </w:rPr>
        <w:t xml:space="preserve"> consigned </w:t>
      </w:r>
      <w:r w:rsidRPr="004503B9">
        <w:rPr>
          <w:rFonts w:ascii="Cambria" w:hAnsi="Cambria"/>
          <w:color w:val="4BACC6" w:themeColor="accent5"/>
        </w:rPr>
        <w:t>product</w:t>
      </w:r>
    </w:p>
    <w:p w:rsidR="000A2266" w:rsidRPr="004503B9" w:rsidRDefault="003500B7" w:rsidP="000369CC">
      <w:pPr>
        <w:pStyle w:val="ListParagraph"/>
        <w:numPr>
          <w:ilvl w:val="1"/>
          <w:numId w:val="29"/>
        </w:numPr>
        <w:spacing w:before="0" w:after="160" w:line="256" w:lineRule="auto"/>
        <w:rPr>
          <w:rFonts w:ascii="Cambria" w:hAnsi="Cambria"/>
          <w:color w:val="4BACC6" w:themeColor="accent5"/>
        </w:rPr>
      </w:pPr>
      <w:r w:rsidRPr="004503B9">
        <w:rPr>
          <w:rFonts w:ascii="Cambria" w:hAnsi="Cambria"/>
          <w:color w:val="4BACC6" w:themeColor="accent5"/>
        </w:rPr>
        <w:t>Have o</w:t>
      </w:r>
      <w:r w:rsidR="000A2266" w:rsidRPr="004503B9">
        <w:rPr>
          <w:rFonts w:ascii="Cambria" w:hAnsi="Cambria"/>
          <w:color w:val="4BACC6" w:themeColor="accent5"/>
        </w:rPr>
        <w:t>nline payment</w:t>
      </w:r>
      <w:r w:rsidRPr="004503B9">
        <w:rPr>
          <w:rFonts w:ascii="Cambria" w:hAnsi="Cambria"/>
          <w:color w:val="4BACC6" w:themeColor="accent5"/>
        </w:rPr>
        <w:t xml:space="preserve"> method</w:t>
      </w:r>
      <w:r w:rsidR="00D327A0" w:rsidRPr="004503B9">
        <w:rPr>
          <w:rFonts w:ascii="Cambria" w:hAnsi="Cambria"/>
          <w:color w:val="4BACC6" w:themeColor="accent5"/>
        </w:rPr>
        <w:t xml:space="preserve"> </w:t>
      </w:r>
      <w:r w:rsidR="00FA547B" w:rsidRPr="004503B9">
        <w:rPr>
          <w:rFonts w:ascii="Cambria" w:hAnsi="Cambria"/>
          <w:color w:val="4BACC6" w:themeColor="accent5"/>
        </w:rPr>
        <w:t>for shopping activities</w:t>
      </w:r>
    </w:p>
    <w:p w:rsidR="003500B7" w:rsidRDefault="00B04A8F" w:rsidP="000369CC">
      <w:pPr>
        <w:pStyle w:val="ListParagraph"/>
        <w:numPr>
          <w:ilvl w:val="1"/>
          <w:numId w:val="29"/>
        </w:numPr>
        <w:spacing w:before="0" w:after="160" w:line="256" w:lineRule="auto"/>
        <w:rPr>
          <w:rFonts w:ascii="Cambria" w:hAnsi="Cambria"/>
        </w:rPr>
      </w:pPr>
      <w:r>
        <w:rPr>
          <w:rFonts w:ascii="Cambria" w:hAnsi="Cambria"/>
        </w:rPr>
        <w:t>Track</w:t>
      </w:r>
      <w:r w:rsidR="003500B7">
        <w:rPr>
          <w:rFonts w:ascii="Cambria" w:hAnsi="Cambria"/>
        </w:rPr>
        <w:t xml:space="preserve"> consigned product status</w:t>
      </w:r>
    </w:p>
    <w:p w:rsidR="003500B7" w:rsidRDefault="003500B7" w:rsidP="000369CC">
      <w:pPr>
        <w:pStyle w:val="ListParagraph"/>
        <w:numPr>
          <w:ilvl w:val="1"/>
          <w:numId w:val="29"/>
        </w:numPr>
        <w:spacing w:before="0" w:after="160" w:line="256" w:lineRule="auto"/>
        <w:rPr>
          <w:rFonts w:ascii="Cambria" w:hAnsi="Cambria"/>
        </w:rPr>
      </w:pPr>
      <w:r>
        <w:rPr>
          <w:rFonts w:ascii="Cambria" w:hAnsi="Cambria"/>
        </w:rPr>
        <w:t>Receive notification about consigned product status</w:t>
      </w:r>
    </w:p>
    <w:p w:rsidR="003500B7" w:rsidRPr="00AB4905" w:rsidRDefault="003500B7" w:rsidP="000369CC">
      <w:pPr>
        <w:pStyle w:val="ListParagraph"/>
        <w:numPr>
          <w:ilvl w:val="1"/>
          <w:numId w:val="29"/>
        </w:numPr>
        <w:spacing w:before="0" w:after="160" w:line="256" w:lineRule="auto"/>
        <w:rPr>
          <w:rFonts w:ascii="Cambria" w:hAnsi="Cambria"/>
        </w:rPr>
      </w:pPr>
      <w:r>
        <w:rPr>
          <w:rFonts w:ascii="Cambria" w:hAnsi="Cambria"/>
        </w:rPr>
        <w:t xml:space="preserve">Have website </w:t>
      </w:r>
      <w:r w:rsidR="00B04A8F">
        <w:rPr>
          <w:rFonts w:ascii="Cambria" w:hAnsi="Cambria"/>
        </w:rPr>
        <w:t xml:space="preserve">financial </w:t>
      </w:r>
      <w:r>
        <w:rPr>
          <w:rFonts w:ascii="Cambria" w:hAnsi="Cambria"/>
        </w:rPr>
        <w:t>statistics</w:t>
      </w:r>
      <w:r w:rsidR="00B04A8F">
        <w:rPr>
          <w:rFonts w:ascii="Cambria" w:hAnsi="Cambria"/>
        </w:rPr>
        <w:t xml:space="preserve"> of all business in history</w:t>
      </w:r>
    </w:p>
    <w:p w:rsidR="000A2266" w:rsidRPr="00AB4905" w:rsidRDefault="000A2266" w:rsidP="000369CC">
      <w:pPr>
        <w:pStyle w:val="ListParagraph"/>
        <w:numPr>
          <w:ilvl w:val="0"/>
          <w:numId w:val="29"/>
        </w:numPr>
        <w:spacing w:before="0" w:after="160" w:line="256" w:lineRule="auto"/>
        <w:rPr>
          <w:rFonts w:ascii="Cambria" w:hAnsi="Cambria"/>
        </w:rPr>
      </w:pPr>
      <w:r w:rsidRPr="00AB4905">
        <w:rPr>
          <w:rFonts w:ascii="Cambria" w:hAnsi="Cambria"/>
        </w:rPr>
        <w:t>System</w:t>
      </w:r>
    </w:p>
    <w:p w:rsidR="000A2266" w:rsidRPr="004503B9" w:rsidRDefault="003500B7" w:rsidP="000369CC">
      <w:pPr>
        <w:pStyle w:val="ListParagraph"/>
        <w:numPr>
          <w:ilvl w:val="1"/>
          <w:numId w:val="29"/>
        </w:numPr>
        <w:spacing w:before="0" w:after="160" w:line="256" w:lineRule="auto"/>
        <w:rPr>
          <w:rFonts w:ascii="Cambria" w:hAnsi="Cambria"/>
          <w:color w:val="4BACC6" w:themeColor="accent5"/>
        </w:rPr>
      </w:pPr>
      <w:r w:rsidRPr="004503B9">
        <w:rPr>
          <w:rFonts w:ascii="Cambria" w:hAnsi="Cambria"/>
          <w:color w:val="4BACC6" w:themeColor="accent5"/>
        </w:rPr>
        <w:t>Support send and receive notification</w:t>
      </w:r>
      <w:r w:rsidR="00B04A8F" w:rsidRPr="004503B9">
        <w:rPr>
          <w:rFonts w:ascii="Cambria" w:hAnsi="Cambria"/>
          <w:color w:val="4BACC6" w:themeColor="accent5"/>
        </w:rPr>
        <w:t xml:space="preserve"> of negotiating activities and</w:t>
      </w:r>
      <w:r w:rsidR="005C5271" w:rsidRPr="004503B9">
        <w:rPr>
          <w:rFonts w:ascii="Cambria" w:hAnsi="Cambria"/>
          <w:color w:val="4BACC6" w:themeColor="accent5"/>
        </w:rPr>
        <w:t xml:space="preserve"> </w:t>
      </w:r>
      <w:r w:rsidR="00B04A8F" w:rsidRPr="004503B9">
        <w:rPr>
          <w:rFonts w:ascii="Cambria" w:hAnsi="Cambria"/>
          <w:color w:val="4BACC6" w:themeColor="accent5"/>
        </w:rPr>
        <w:t>online payment</w:t>
      </w:r>
      <w:r w:rsidR="00FF7856" w:rsidRPr="004503B9">
        <w:rPr>
          <w:rFonts w:ascii="Cambria" w:hAnsi="Cambria"/>
          <w:color w:val="4BACC6" w:themeColor="accent5"/>
        </w:rPr>
        <w:t xml:space="preserve"> activities</w:t>
      </w:r>
    </w:p>
    <w:p w:rsidR="000A2266" w:rsidRDefault="003500B7" w:rsidP="000369CC">
      <w:pPr>
        <w:pStyle w:val="ListParagraph"/>
        <w:numPr>
          <w:ilvl w:val="1"/>
          <w:numId w:val="29"/>
        </w:numPr>
        <w:spacing w:before="0" w:after="160" w:line="256" w:lineRule="auto"/>
        <w:rPr>
          <w:rFonts w:ascii="Cambria" w:hAnsi="Cambria"/>
        </w:rPr>
      </w:pPr>
      <w:bookmarkStart w:id="21" w:name="_GoBack"/>
      <w:r>
        <w:rPr>
          <w:rFonts w:ascii="Cambria" w:hAnsi="Cambria"/>
        </w:rPr>
        <w:t>Support online payment method</w:t>
      </w:r>
    </w:p>
    <w:bookmarkEnd w:id="21"/>
    <w:p w:rsidR="003500B7" w:rsidRPr="00AB4905" w:rsidRDefault="003500B7" w:rsidP="000369CC">
      <w:pPr>
        <w:pStyle w:val="ListParagraph"/>
        <w:numPr>
          <w:ilvl w:val="1"/>
          <w:numId w:val="29"/>
        </w:numPr>
        <w:spacing w:before="0" w:after="160" w:line="256" w:lineRule="auto"/>
        <w:rPr>
          <w:rFonts w:ascii="Cambria" w:hAnsi="Cambria"/>
        </w:rPr>
      </w:pPr>
      <w:r>
        <w:rPr>
          <w:rFonts w:ascii="Cambria" w:hAnsi="Cambria"/>
        </w:rPr>
        <w:t>Support price suggestion</w:t>
      </w:r>
    </w:p>
    <w:p w:rsidR="000A2266" w:rsidRDefault="003500B7" w:rsidP="000369CC">
      <w:pPr>
        <w:pStyle w:val="ListParagraph"/>
        <w:numPr>
          <w:ilvl w:val="1"/>
          <w:numId w:val="29"/>
        </w:numPr>
        <w:spacing w:before="0" w:after="160" w:line="256" w:lineRule="auto"/>
        <w:rPr>
          <w:rFonts w:ascii="Cambria" w:hAnsi="Cambria"/>
        </w:rPr>
      </w:pPr>
      <w:r>
        <w:rPr>
          <w:rFonts w:ascii="Cambria" w:hAnsi="Cambria"/>
        </w:rPr>
        <w:t>Support advanced product searching</w:t>
      </w:r>
    </w:p>
    <w:p w:rsidR="003500B7" w:rsidRPr="00AB4905" w:rsidRDefault="003500B7" w:rsidP="000369CC">
      <w:pPr>
        <w:pStyle w:val="ListParagraph"/>
        <w:numPr>
          <w:ilvl w:val="1"/>
          <w:numId w:val="29"/>
        </w:numPr>
        <w:spacing w:before="0" w:after="160" w:line="256" w:lineRule="auto"/>
        <w:rPr>
          <w:rFonts w:ascii="Cambria" w:hAnsi="Cambria"/>
        </w:rPr>
      </w:pPr>
      <w:r>
        <w:rPr>
          <w:rFonts w:ascii="Cambria" w:hAnsi="Cambria"/>
        </w:rPr>
        <w:t>Support website</w:t>
      </w:r>
      <w:r w:rsidR="00341DDF">
        <w:rPr>
          <w:rFonts w:ascii="Cambria" w:hAnsi="Cambria"/>
        </w:rPr>
        <w:t xml:space="preserve"> financial</w:t>
      </w:r>
      <w:r>
        <w:rPr>
          <w:rFonts w:ascii="Cambria" w:hAnsi="Cambria"/>
        </w:rPr>
        <w:t xml:space="preserve"> statistics</w:t>
      </w:r>
    </w:p>
    <w:p w:rsidR="001D7DBC" w:rsidRDefault="001D7DBC" w:rsidP="001D7DBC">
      <w:pPr>
        <w:pStyle w:val="Heading4"/>
        <w:rPr>
          <w:lang w:eastAsia="ja-JP"/>
        </w:rPr>
      </w:pPr>
      <w:r>
        <w:rPr>
          <w:lang w:val="vi-VN" w:eastAsia="ja-JP"/>
        </w:rPr>
        <w:t>Boundaries of the System</w:t>
      </w:r>
    </w:p>
    <w:p w:rsidR="000A2266" w:rsidRPr="00AB4905" w:rsidRDefault="000A2266" w:rsidP="000369CC">
      <w:pPr>
        <w:pStyle w:val="ListParagraph"/>
        <w:numPr>
          <w:ilvl w:val="0"/>
          <w:numId w:val="30"/>
        </w:numPr>
        <w:spacing w:before="0" w:after="160" w:line="256" w:lineRule="auto"/>
        <w:rPr>
          <w:rFonts w:ascii="Cambria" w:hAnsi="Cambria"/>
        </w:rPr>
      </w:pPr>
      <w:r w:rsidRPr="00AB4905">
        <w:rPr>
          <w:rFonts w:ascii="Cambria" w:hAnsi="Cambria"/>
        </w:rPr>
        <w:t>People who have computer, laptop or smartphone with internet connection and could run web browser can use this website.</w:t>
      </w:r>
    </w:p>
    <w:p w:rsidR="000A2266" w:rsidRPr="00AB4905" w:rsidRDefault="000A2266" w:rsidP="000369CC">
      <w:pPr>
        <w:pStyle w:val="ListParagraph"/>
        <w:numPr>
          <w:ilvl w:val="0"/>
          <w:numId w:val="30"/>
        </w:numPr>
        <w:spacing w:before="0" w:after="160" w:line="256" w:lineRule="auto"/>
        <w:rPr>
          <w:rFonts w:ascii="Cambria" w:hAnsi="Cambria"/>
        </w:rPr>
      </w:pPr>
      <w:r w:rsidRPr="00AB4905">
        <w:rPr>
          <w:rFonts w:ascii="Cambria" w:hAnsi="Cambria"/>
        </w:rPr>
        <w:t>The complete product of this project includes:</w:t>
      </w:r>
    </w:p>
    <w:p w:rsidR="000A2266" w:rsidRPr="00AB4905" w:rsidRDefault="000A2266" w:rsidP="000369CC">
      <w:pPr>
        <w:pStyle w:val="ListParagraph"/>
        <w:numPr>
          <w:ilvl w:val="1"/>
          <w:numId w:val="30"/>
        </w:numPr>
        <w:spacing w:before="0" w:after="160" w:line="256" w:lineRule="auto"/>
        <w:rPr>
          <w:rFonts w:ascii="Cambria" w:hAnsi="Cambria"/>
        </w:rPr>
      </w:pPr>
      <w:r w:rsidRPr="00AB4905">
        <w:rPr>
          <w:rFonts w:ascii="Cambria" w:hAnsi="Cambria"/>
        </w:rPr>
        <w:t>The website application</w:t>
      </w:r>
    </w:p>
    <w:p w:rsidR="000A2266" w:rsidRPr="00AB4905" w:rsidRDefault="000A2266" w:rsidP="000369CC">
      <w:pPr>
        <w:pStyle w:val="ListParagraph"/>
        <w:numPr>
          <w:ilvl w:val="1"/>
          <w:numId w:val="30"/>
        </w:numPr>
        <w:spacing w:before="0" w:after="160" w:line="256" w:lineRule="auto"/>
        <w:rPr>
          <w:rFonts w:ascii="Cambria" w:hAnsi="Cambria"/>
        </w:rPr>
      </w:pPr>
      <w:r w:rsidRPr="00AB4905">
        <w:rPr>
          <w:rFonts w:ascii="Cambria" w:hAnsi="Cambria"/>
        </w:rPr>
        <w:t>All related documents.</w:t>
      </w:r>
    </w:p>
    <w:p w:rsidR="000A2266" w:rsidRPr="00AB4905" w:rsidRDefault="000A2266" w:rsidP="000369CC">
      <w:pPr>
        <w:pStyle w:val="ListParagraph"/>
        <w:numPr>
          <w:ilvl w:val="0"/>
          <w:numId w:val="30"/>
        </w:numPr>
        <w:spacing w:before="0" w:after="160" w:line="256" w:lineRule="auto"/>
        <w:rPr>
          <w:rFonts w:ascii="Cambria" w:hAnsi="Cambria"/>
        </w:rPr>
      </w:pPr>
      <w:r w:rsidRPr="00AB4905">
        <w:rPr>
          <w:rFonts w:ascii="Cambria" w:hAnsi="Cambria"/>
        </w:rPr>
        <w:t>Language</w:t>
      </w:r>
      <w:r w:rsidR="007B77AE" w:rsidRPr="00AB4905">
        <w:rPr>
          <w:rFonts w:ascii="Cambria" w:hAnsi="Cambria"/>
        </w:rPr>
        <w:t>:</w:t>
      </w:r>
      <w:r w:rsidRPr="00AB4905">
        <w:rPr>
          <w:rFonts w:ascii="Cambria" w:hAnsi="Cambria"/>
        </w:rPr>
        <w:t xml:space="preserve"> </w:t>
      </w:r>
      <w:r w:rsidR="00795137" w:rsidRPr="004503B9">
        <w:rPr>
          <w:rFonts w:ascii="Cambria" w:hAnsi="Cambria"/>
          <w:color w:val="000000" w:themeColor="text1"/>
        </w:rPr>
        <w:t>English</w:t>
      </w:r>
    </w:p>
    <w:p w:rsidR="000A2266" w:rsidRPr="005C5271" w:rsidRDefault="000A2266" w:rsidP="000369CC">
      <w:pPr>
        <w:pStyle w:val="ListParagraph"/>
        <w:numPr>
          <w:ilvl w:val="0"/>
          <w:numId w:val="30"/>
        </w:numPr>
        <w:spacing w:before="0" w:after="160" w:line="256" w:lineRule="auto"/>
        <w:rPr>
          <w:rFonts w:ascii="Cambria" w:hAnsi="Cambria"/>
          <w:i/>
        </w:rPr>
      </w:pPr>
      <w:r w:rsidRPr="00AB4905">
        <w:rPr>
          <w:rFonts w:ascii="Cambria" w:hAnsi="Cambria"/>
        </w:rPr>
        <w:t>This project doesn’t support online financial account managing.</w:t>
      </w:r>
      <w:r w:rsidR="005C5271">
        <w:rPr>
          <w:rFonts w:ascii="Cambria" w:hAnsi="Cambria"/>
        </w:rPr>
        <w:t xml:space="preserve"> </w:t>
      </w:r>
      <w:r w:rsidR="005C5271" w:rsidRPr="005C5271">
        <w:rPr>
          <w:rFonts w:ascii="Cambria" w:hAnsi="Cambria"/>
          <w:i/>
        </w:rPr>
        <w:t>(</w:t>
      </w:r>
      <w:r w:rsidR="005C5271">
        <w:rPr>
          <w:rFonts w:ascii="Cambria" w:hAnsi="Cambria"/>
          <w:i/>
        </w:rPr>
        <w:t>câu này là sao? Có cần thiết ko?</w:t>
      </w:r>
      <w:r w:rsidR="005C5271" w:rsidRPr="005C5271">
        <w:rPr>
          <w:rFonts w:ascii="Cambria" w:hAnsi="Cambria"/>
          <w:i/>
        </w:rPr>
        <w:t>)</w:t>
      </w:r>
      <w:r w:rsidR="00795137">
        <w:rPr>
          <w:rFonts w:ascii="Cambria" w:hAnsi="Cambria"/>
          <w:i/>
        </w:rPr>
        <w:t xml:space="preserve"> </w:t>
      </w:r>
      <w:r w:rsidR="00795137" w:rsidRPr="004503B9">
        <w:rPr>
          <w:rFonts w:ascii="Cambria" w:hAnsi="Cambria"/>
          <w:i/>
          <w:color w:val="4BACC6" w:themeColor="accent5"/>
        </w:rPr>
        <w:t xml:space="preserve">-&gt; có thể cần </w:t>
      </w:r>
      <w:r w:rsidR="00341DDF" w:rsidRPr="004503B9">
        <w:rPr>
          <w:rFonts w:ascii="Cambria" w:hAnsi="Cambria"/>
          <w:i/>
          <w:color w:val="4BACC6" w:themeColor="accent5"/>
        </w:rPr>
        <w:t>vì nói rõ vấn đề là: không quản lý tài khoản payment của khách mà chỉ hỗ trợ thanh toán cho người dung thôi</w:t>
      </w:r>
      <w:r w:rsidR="003433CA" w:rsidRPr="004503B9">
        <w:rPr>
          <w:rFonts w:ascii="Cambria" w:hAnsi="Cambria"/>
          <w:i/>
          <w:color w:val="4BACC6" w:themeColor="accent5"/>
        </w:rPr>
        <w:t>. Nhưng không cần thiết xóa cũng được</w:t>
      </w:r>
    </w:p>
    <w:p w:rsidR="001D7DBC" w:rsidRDefault="001D7DBC" w:rsidP="001D7DBC">
      <w:pPr>
        <w:pStyle w:val="Heading4"/>
        <w:rPr>
          <w:lang w:val="vi-VN" w:eastAsia="ja-JP"/>
        </w:rPr>
      </w:pPr>
      <w:r>
        <w:rPr>
          <w:lang w:val="vi-VN" w:eastAsia="ja-JP"/>
        </w:rPr>
        <w:t>Development Environment</w:t>
      </w:r>
    </w:p>
    <w:p w:rsidR="001D7DBC" w:rsidRDefault="001D7DBC" w:rsidP="001D7DBC">
      <w:pPr>
        <w:pStyle w:val="Heading5"/>
        <w:rPr>
          <w:lang w:val="vi-VN" w:eastAsia="ja-JP"/>
        </w:rPr>
      </w:pPr>
      <w:r>
        <w:rPr>
          <w:lang w:val="vi-VN" w:eastAsia="ja-JP"/>
        </w:rPr>
        <w:t>Hardware requirements</w:t>
      </w:r>
    </w:p>
    <w:p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11"/>
        <w:gridCol w:w="3315"/>
        <w:gridCol w:w="3795"/>
      </w:tblGrid>
      <w:tr w:rsidR="008B3A50" w:rsidTr="000A2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8B3A50" w:rsidRDefault="008B3A50" w:rsidP="000D6DB9">
            <w:pPr>
              <w:rPr>
                <w:lang w:val="vi-VN" w:eastAsia="ja-JP"/>
              </w:rPr>
            </w:pPr>
            <w:r>
              <w:rPr>
                <w:lang w:val="vi-VN" w:eastAsia="ja-JP"/>
              </w:rPr>
              <w:t>Windows</w:t>
            </w:r>
          </w:p>
        </w:tc>
        <w:tc>
          <w:tcPr>
            <w:tcW w:w="1879"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Internet Connection</w:t>
            </w:r>
          </w:p>
        </w:tc>
        <w:tc>
          <w:tcPr>
            <w:tcW w:w="1879"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lastRenderedPageBreak/>
              <w:t>Operating System</w:t>
            </w:r>
          </w:p>
        </w:tc>
        <w:tc>
          <w:tcPr>
            <w:tcW w:w="1879" w:type="pct"/>
          </w:tcPr>
          <w:p w:rsidR="000A2266" w:rsidRPr="00D0006E" w:rsidRDefault="00AB4905" w:rsidP="00E3141B">
            <w:pPr>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rsidR="000A2266" w:rsidRPr="00D0006E" w:rsidRDefault="000A2266" w:rsidP="00BC2F50">
            <w:pPr>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Processor</w:t>
            </w:r>
          </w:p>
        </w:tc>
        <w:tc>
          <w:tcPr>
            <w:tcW w:w="1879"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Memory</w:t>
            </w:r>
          </w:p>
        </w:tc>
        <w:tc>
          <w:tcPr>
            <w:tcW w:w="1879" w:type="pct"/>
          </w:tcPr>
          <w:p w:rsidR="000A2266" w:rsidRPr="00D0006E" w:rsidRDefault="000A2266" w:rsidP="00E3141B">
            <w:pPr>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rsidR="000A2266" w:rsidRDefault="000A2266" w:rsidP="00E3141B">
            <w:pPr>
              <w:cnfStyle w:val="000000010000" w:firstRow="0" w:lastRow="0" w:firstColumn="0" w:lastColumn="0" w:oddVBand="0" w:evenVBand="0" w:oddHBand="0" w:evenHBand="1" w:firstRowFirstColumn="0" w:firstRowLastColumn="0" w:lastRowFirstColumn="0" w:lastRowLastColumn="0"/>
            </w:pPr>
            <w:r w:rsidRPr="00D0006E">
              <w:t>4 GB RAM</w:t>
            </w:r>
          </w:p>
        </w:tc>
      </w:tr>
    </w:tbl>
    <w:p w:rsidR="008B3A50" w:rsidRPr="006D162F" w:rsidRDefault="008B3A50" w:rsidP="006D162F">
      <w:pPr>
        <w:pStyle w:val="Caption"/>
      </w:pPr>
      <w:bookmarkStart w:id="22" w:name="_Toc419314703"/>
      <w:r w:rsidRPr="006D162F">
        <w:t xml:space="preserve">Table </w:t>
      </w:r>
      <w:r w:rsidRPr="006D162F">
        <w:fldChar w:fldCharType="begin"/>
      </w:r>
      <w:r w:rsidRPr="006D162F">
        <w:instrText xml:space="preserve"> SEQ Table \* ARABIC </w:instrText>
      </w:r>
      <w:r w:rsidRPr="006D162F">
        <w:fldChar w:fldCharType="separate"/>
      </w:r>
      <w:r w:rsidR="004F659A">
        <w:rPr>
          <w:noProof/>
        </w:rPr>
        <w:t>2</w:t>
      </w:r>
      <w:r w:rsidRPr="006D162F">
        <w:fldChar w:fldCharType="end"/>
      </w:r>
      <w:r w:rsidR="00371E1C" w:rsidRPr="006D162F">
        <w:t>: Hardware Requirement for Server</w:t>
      </w:r>
      <w:bookmarkEnd w:id="22"/>
    </w:p>
    <w:p w:rsidR="001D7DBC" w:rsidRDefault="001D7DBC" w:rsidP="001D7DBC">
      <w:pPr>
        <w:pStyle w:val="Heading5"/>
        <w:rPr>
          <w:lang w:eastAsia="ja-JP"/>
        </w:rPr>
      </w:pPr>
      <w:r>
        <w:rPr>
          <w:lang w:val="vi-VN" w:eastAsia="ja-JP"/>
        </w:rPr>
        <w:t>Software requirement</w:t>
      </w:r>
    </w:p>
    <w:p w:rsidR="000A2266" w:rsidRPr="00AB4905" w:rsidRDefault="000A2266" w:rsidP="000369CC">
      <w:pPr>
        <w:pStyle w:val="ListParagraph"/>
        <w:numPr>
          <w:ilvl w:val="0"/>
          <w:numId w:val="31"/>
        </w:numPr>
        <w:spacing w:before="0" w:after="160" w:line="256" w:lineRule="auto"/>
        <w:rPr>
          <w:rFonts w:ascii="Cambria" w:hAnsi="Cambria"/>
        </w:rPr>
      </w:pPr>
      <w:r w:rsidRPr="00AB4905">
        <w:rPr>
          <w:rFonts w:ascii="Cambria" w:hAnsi="Cambria"/>
        </w:rPr>
        <w:t>GitHub &amp; TortoiseGit: source control</w:t>
      </w:r>
    </w:p>
    <w:p w:rsidR="000A2266" w:rsidRPr="00231540" w:rsidRDefault="00D0038B" w:rsidP="000369CC">
      <w:pPr>
        <w:pStyle w:val="ListParagraph"/>
        <w:numPr>
          <w:ilvl w:val="0"/>
          <w:numId w:val="31"/>
        </w:numPr>
        <w:spacing w:before="0" w:after="160" w:line="256" w:lineRule="auto"/>
        <w:rPr>
          <w:rFonts w:ascii="Cambria" w:hAnsi="Cambria"/>
        </w:rPr>
      </w:pPr>
      <w:r>
        <w:rPr>
          <w:rFonts w:ascii="Cambria" w:hAnsi="Cambria"/>
        </w:rPr>
        <w:t>NetBean 8.0.2 and</w:t>
      </w:r>
      <w:r w:rsidR="000A2266" w:rsidRPr="00AB4905">
        <w:rPr>
          <w:rFonts w:ascii="Cambria" w:hAnsi="Cambria"/>
        </w:rPr>
        <w:t xml:space="preserve"> Apache Tomcat 8.0.15</w:t>
      </w:r>
      <w:r>
        <w:rPr>
          <w:rFonts w:ascii="Cambria" w:hAnsi="Cambria"/>
        </w:rPr>
        <w:t xml:space="preserve">: used to develop and implement website </w:t>
      </w:r>
      <w:r w:rsidR="00D327A0" w:rsidRPr="00D327A0">
        <w:rPr>
          <w:rFonts w:ascii="Cambria" w:hAnsi="Cambria"/>
          <w:i/>
        </w:rPr>
        <w:t>(</w:t>
      </w:r>
      <w:r w:rsidR="00D327A0">
        <w:rPr>
          <w:rFonts w:ascii="Cambria" w:hAnsi="Cambria"/>
          <w:i/>
        </w:rPr>
        <w:t>github&amp;tortoisegit là source control vậy netbean vs apache tomcat làm j`?</w:t>
      </w:r>
      <w:r w:rsidR="00D327A0" w:rsidRPr="00D327A0">
        <w:rPr>
          <w:rFonts w:ascii="Cambria" w:hAnsi="Cambria"/>
          <w:i/>
        </w:rPr>
        <w:t>)</w:t>
      </w:r>
    </w:p>
    <w:p w:rsidR="00231540" w:rsidRPr="004503B9" w:rsidRDefault="00F77C6C" w:rsidP="000369CC">
      <w:pPr>
        <w:pStyle w:val="ListParagraph"/>
        <w:numPr>
          <w:ilvl w:val="0"/>
          <w:numId w:val="31"/>
        </w:numPr>
        <w:spacing w:before="0" w:after="160" w:line="256" w:lineRule="auto"/>
        <w:rPr>
          <w:rFonts w:ascii="Cambria" w:hAnsi="Cambria"/>
          <w:color w:val="FF0000"/>
        </w:rPr>
      </w:pPr>
      <w:r w:rsidRPr="004503B9">
        <w:rPr>
          <w:rFonts w:ascii="Cambria" w:hAnsi="Cambria"/>
          <w:color w:val="FF0000"/>
        </w:rPr>
        <w:t>Database:</w:t>
      </w:r>
    </w:p>
    <w:p w:rsidR="00F77C6C" w:rsidRPr="004503B9" w:rsidRDefault="00F77C6C" w:rsidP="000369CC">
      <w:pPr>
        <w:pStyle w:val="ListParagraph"/>
        <w:numPr>
          <w:ilvl w:val="0"/>
          <w:numId w:val="31"/>
        </w:numPr>
        <w:spacing w:before="0" w:after="160" w:line="256" w:lineRule="auto"/>
        <w:rPr>
          <w:rFonts w:ascii="Cambria" w:hAnsi="Cambria"/>
          <w:color w:val="FF0000"/>
        </w:rPr>
      </w:pPr>
      <w:r w:rsidRPr="004503B9">
        <w:rPr>
          <w:rFonts w:ascii="Cambria" w:hAnsi="Cambria"/>
          <w:color w:val="FF0000"/>
        </w:rPr>
        <w:t>Models and diagram</w:t>
      </w:r>
    </w:p>
    <w:p w:rsidR="001D7DBC" w:rsidRDefault="001D7DBC" w:rsidP="001D7DBC">
      <w:pPr>
        <w:pStyle w:val="Heading2"/>
        <w:rPr>
          <w:lang w:val="vi-VN" w:eastAsia="ja-JP"/>
        </w:rPr>
      </w:pPr>
      <w:bookmarkStart w:id="23" w:name="_Toc419313023"/>
      <w:r>
        <w:rPr>
          <w:lang w:val="vi-VN" w:eastAsia="ja-JP"/>
        </w:rPr>
        <w:t>Project Organization</w:t>
      </w:r>
      <w:bookmarkEnd w:id="23"/>
    </w:p>
    <w:p w:rsidR="001D7DBC" w:rsidRDefault="001D7DBC" w:rsidP="004C257C">
      <w:pPr>
        <w:pStyle w:val="Heading3"/>
        <w:rPr>
          <w:lang w:val="vi-VN" w:eastAsia="ja-JP"/>
        </w:rPr>
      </w:pPr>
      <w:bookmarkStart w:id="24" w:name="_Toc419313024"/>
      <w:r>
        <w:rPr>
          <w:lang w:val="vi-VN" w:eastAsia="ja-JP"/>
        </w:rPr>
        <w:t>Software Process Model</w:t>
      </w:r>
      <w:bookmarkEnd w:id="24"/>
    </w:p>
    <w:p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3"/>
        <w:gridCol w:w="4107"/>
        <w:gridCol w:w="2293"/>
        <w:gridCol w:w="1032"/>
        <w:gridCol w:w="796"/>
      </w:tblGrid>
      <w:tr w:rsidR="006B4908" w:rsidRPr="003370C4"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t>No.</w:t>
            </w:r>
          </w:p>
        </w:tc>
        <w:tc>
          <w:tcPr>
            <w:tcW w:w="2328"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2.</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54719">
              <w:lastRenderedPageBreak/>
              <w:t>3.</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4.</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5.</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6.</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7.</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8.</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9.</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10.</w:t>
            </w:r>
          </w:p>
        </w:tc>
        <w:tc>
          <w:tcPr>
            <w:tcW w:w="2328" w:type="pct"/>
          </w:tcPr>
          <w:p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rsidR="006B4908" w:rsidRDefault="006B4908" w:rsidP="0060337C">
            <w:r>
              <w:t>Total</w:t>
            </w:r>
          </w:p>
        </w:tc>
        <w:tc>
          <w:tcPr>
            <w:tcW w:w="585" w:type="pct"/>
          </w:tcPr>
          <w:p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rsidR="004F659A" w:rsidRDefault="004F659A">
      <w:pPr>
        <w:pStyle w:val="Caption"/>
      </w:pPr>
      <w:r>
        <w:lastRenderedPageBreak/>
        <w:t xml:space="preserve">Table </w:t>
      </w:r>
      <w:r>
        <w:fldChar w:fldCharType="begin"/>
      </w:r>
      <w:r>
        <w:instrText xml:space="preserve"> SEQ Table \* ARABIC </w:instrText>
      </w:r>
      <w:r>
        <w:fldChar w:fldCharType="separate"/>
      </w:r>
      <w:r>
        <w:rPr>
          <w:noProof/>
        </w:rPr>
        <w:t>3</w:t>
      </w:r>
      <w:r>
        <w:fldChar w:fldCharType="end"/>
      </w:r>
      <w:r>
        <w:t>: Software Process Guideline Question Decision</w:t>
      </w:r>
    </w:p>
    <w:p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rsidR="009257CA" w:rsidRDefault="009257CA" w:rsidP="009257CA">
      <w:pPr>
        <w:keepNext/>
      </w:pPr>
      <w:r>
        <w:rPr>
          <w:rFonts w:eastAsia="Cambria"/>
          <w:noProof/>
          <w:lang w:eastAsia="ja-JP"/>
        </w:rPr>
        <w:drawing>
          <wp:inline distT="0" distB="0" distL="0" distR="0" wp14:anchorId="6C59CEC9" wp14:editId="4C5EF76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rsidR="009257CA" w:rsidRDefault="009257CA" w:rsidP="009257CA">
      <w:pPr>
        <w:pStyle w:val="Caption"/>
        <w:jc w:val="both"/>
        <w:rPr>
          <w:rFonts w:eastAsia="Cambria"/>
        </w:rPr>
      </w:pPr>
      <w:r>
        <w:t xml:space="preserve">Figure </w:t>
      </w:r>
      <w:r>
        <w:fldChar w:fldCharType="begin"/>
      </w:r>
      <w:r>
        <w:instrText xml:space="preserve"> SEQ Figure \* ARABIC </w:instrText>
      </w:r>
      <w:r>
        <w:fldChar w:fldCharType="separate"/>
      </w:r>
      <w:r>
        <w:rPr>
          <w:noProof/>
        </w:rPr>
        <w:t>1</w:t>
      </w:r>
      <w:r>
        <w:fldChar w:fldCharType="end"/>
      </w:r>
      <w:r>
        <w:t>: The Waterfall Model</w:t>
      </w:r>
      <w:sdt>
        <w:sdtPr>
          <w:id w:val="-2057846188"/>
          <w:citation/>
        </w:sdt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p>
    <w:p w:rsidR="00FD314A" w:rsidRDefault="00FD314A" w:rsidP="00FD314A">
      <w:pPr>
        <w:rPr>
          <w:rFonts w:eastAsia="Cambria"/>
        </w:rPr>
      </w:pPr>
      <w:r>
        <w:rPr>
          <w:rFonts w:eastAsia="Cambria"/>
        </w:rPr>
        <w:t>Because of the small size of the team (four people included project manager), we may overlap five phases in waterfall model.</w:t>
      </w:r>
    </w:p>
    <w:p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 or redesign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rsidR="001D7DBC" w:rsidRDefault="001D7DBC" w:rsidP="004C257C">
      <w:pPr>
        <w:pStyle w:val="Heading3"/>
        <w:rPr>
          <w:lang w:val="vi-VN" w:eastAsia="ja-JP"/>
        </w:rPr>
      </w:pPr>
      <w:bookmarkStart w:id="25" w:name="_Toc419313025"/>
      <w:r>
        <w:rPr>
          <w:lang w:val="vi-VN" w:eastAsia="ja-JP"/>
        </w:rPr>
        <w:t>Roles and Responsibilities</w:t>
      </w:r>
      <w:bookmarkEnd w:id="25"/>
    </w:p>
    <w:tbl>
      <w:tblPr>
        <w:tblStyle w:val="LightGrid-Accent1"/>
        <w:tblW w:w="5022" w:type="pct"/>
        <w:tblLook w:val="06A0" w:firstRow="1" w:lastRow="0" w:firstColumn="1" w:lastColumn="0" w:noHBand="1" w:noVBand="1"/>
      </w:tblPr>
      <w:tblGrid>
        <w:gridCol w:w="593"/>
        <w:gridCol w:w="2272"/>
        <w:gridCol w:w="2382"/>
        <w:gridCol w:w="3613"/>
      </w:tblGrid>
      <w:tr w:rsidR="00371E1C"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371E1C" w:rsidP="000D6DB9">
            <w:pPr>
              <w:rPr>
                <w:lang w:eastAsia="ja-JP"/>
              </w:rPr>
            </w:pPr>
            <w:r>
              <w:rPr>
                <w:lang w:val="vi-VN" w:eastAsia="ja-JP"/>
              </w:rPr>
              <w:t>No</w:t>
            </w:r>
            <w:r w:rsidR="00BB7FAA">
              <w:rPr>
                <w:lang w:eastAsia="ja-JP"/>
              </w:rPr>
              <w:t>.</w:t>
            </w:r>
          </w:p>
        </w:tc>
        <w:tc>
          <w:tcPr>
            <w:tcW w:w="1282"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1.</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rsidR="00371E1C" w:rsidRPr="00E200D8" w:rsidRDefault="00E3141B" w:rsidP="00E200D8">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5E4F03" w:rsidRDefault="005E4F03"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4071D9" w:rsidRPr="00E200D8" w:rsidRDefault="004071D9"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lastRenderedPageBreak/>
              <w:t>2.</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rsidR="00371E1C" w:rsidRPr="00E200D8" w:rsidRDefault="00D33833"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rsidR="00BB7FAA" w:rsidRPr="00E200D8" w:rsidRDefault="00E3141B"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D33833" w:rsidRDefault="005E4F03"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rsidR="003B3AF2"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rsidR="003B3AF2"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rsidR="003B3AF2" w:rsidRPr="00E200D8"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3.</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rsidR="00371E1C"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rsidR="00BB7FAA" w:rsidRPr="00E200D8" w:rsidRDefault="00E3141B"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371E1C"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4.</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rsidR="00BB7FAA"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5.</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rsidR="00BB7FAA"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rsidR="00371E1C" w:rsidRPr="006D162F" w:rsidRDefault="00371E1C" w:rsidP="006D162F">
      <w:pPr>
        <w:pStyle w:val="Caption"/>
      </w:pPr>
      <w:bookmarkStart w:id="26" w:name="_Toc419314704"/>
      <w:r w:rsidRPr="006D162F">
        <w:t xml:space="preserve">Table </w:t>
      </w:r>
      <w:r w:rsidRPr="006D162F">
        <w:fldChar w:fldCharType="begin"/>
      </w:r>
      <w:r w:rsidRPr="006D162F">
        <w:instrText xml:space="preserve"> SEQ Table \* ARABIC </w:instrText>
      </w:r>
      <w:r w:rsidRPr="006D162F">
        <w:fldChar w:fldCharType="separate"/>
      </w:r>
      <w:r w:rsidR="004F659A">
        <w:rPr>
          <w:noProof/>
        </w:rPr>
        <w:t>4</w:t>
      </w:r>
      <w:r w:rsidRPr="006D162F">
        <w:fldChar w:fldCharType="end"/>
      </w:r>
      <w:r w:rsidRPr="006D162F">
        <w:t>: Roles and Responsibilities Details</w:t>
      </w:r>
      <w:bookmarkEnd w:id="26"/>
    </w:p>
    <w:p w:rsidR="001D7DBC" w:rsidRDefault="001D7DBC" w:rsidP="004C257C">
      <w:pPr>
        <w:pStyle w:val="Heading3"/>
        <w:rPr>
          <w:lang w:eastAsia="ja-JP"/>
        </w:rPr>
      </w:pPr>
      <w:bookmarkStart w:id="27" w:name="_Toc419313026"/>
      <w:r>
        <w:rPr>
          <w:lang w:val="vi-VN" w:eastAsia="ja-JP"/>
        </w:rPr>
        <w:t>Tools and Techniques</w:t>
      </w:r>
      <w:bookmarkEnd w:id="27"/>
    </w:p>
    <w:p w:rsidR="002103FA" w:rsidRDefault="002103FA" w:rsidP="000369CC">
      <w:pPr>
        <w:pStyle w:val="ListParagraph"/>
        <w:numPr>
          <w:ilvl w:val="0"/>
          <w:numId w:val="23"/>
        </w:numPr>
      </w:pPr>
      <w:r>
        <w:t>Domain knowledge: Principle of Accounting</w:t>
      </w:r>
      <w:r w:rsidR="00B006D1">
        <w:t xml:space="preserve">, </w:t>
      </w:r>
      <w:r w:rsidR="00B006D1" w:rsidRPr="00354719">
        <w:t>Consignment</w:t>
      </w:r>
      <w:r w:rsidR="00354719">
        <w:t xml:space="preserve"> Process</w:t>
      </w:r>
      <w:r w:rsidR="00B006D1">
        <w:t>.</w:t>
      </w:r>
    </w:p>
    <w:p w:rsidR="00617438" w:rsidRDefault="00617438" w:rsidP="000369CC">
      <w:pPr>
        <w:pStyle w:val="ListParagraph"/>
        <w:numPr>
          <w:ilvl w:val="0"/>
          <w:numId w:val="23"/>
        </w:numPr>
      </w:pPr>
      <w:r>
        <w:t>Server side technique: Database d</w:t>
      </w:r>
      <w:r w:rsidR="00AB7734">
        <w:t>esign, OOA, OOD, OOP, MVC, Java.</w:t>
      </w:r>
    </w:p>
    <w:p w:rsidR="00617438" w:rsidRDefault="00617438" w:rsidP="000369CC">
      <w:pPr>
        <w:pStyle w:val="ListParagraph"/>
        <w:numPr>
          <w:ilvl w:val="0"/>
          <w:numId w:val="23"/>
        </w:numPr>
      </w:pPr>
      <w:r>
        <w:t xml:space="preserve">Client side technique: </w:t>
      </w:r>
      <w:r w:rsidR="002103FA">
        <w:t xml:space="preserve">Responsive design, </w:t>
      </w:r>
      <w:r>
        <w:t>HTML5, CSS, JavaScript, AngularJS.</w:t>
      </w:r>
    </w:p>
    <w:p w:rsidR="00AB7734" w:rsidRDefault="00617438" w:rsidP="000369CC">
      <w:pPr>
        <w:pStyle w:val="ListParagraph"/>
        <w:numPr>
          <w:ilvl w:val="0"/>
          <w:numId w:val="23"/>
        </w:numPr>
      </w:pPr>
      <w:r>
        <w:t>Communication technique</w:t>
      </w:r>
      <w:r w:rsidR="00354719">
        <w:t>: HTTP, SMTP</w:t>
      </w:r>
      <w:r w:rsidR="00D3305C">
        <w:t>.</w:t>
      </w:r>
    </w:p>
    <w:p w:rsidR="00AB7734" w:rsidRDefault="005F300F" w:rsidP="000369CC">
      <w:pPr>
        <w:pStyle w:val="ListParagraph"/>
        <w:numPr>
          <w:ilvl w:val="0"/>
          <w:numId w:val="23"/>
        </w:numPr>
      </w:pPr>
      <w:r>
        <w:t>Web server: Tomcat.</w:t>
      </w:r>
    </w:p>
    <w:p w:rsidR="00AB7734" w:rsidRDefault="00AB7734" w:rsidP="000369CC">
      <w:pPr>
        <w:pStyle w:val="ListParagraph"/>
        <w:numPr>
          <w:ilvl w:val="0"/>
          <w:numId w:val="23"/>
        </w:numPr>
      </w:pPr>
      <w:r>
        <w:t xml:space="preserve">Web Service: </w:t>
      </w:r>
      <w:r w:rsidR="002103FA">
        <w:t>Amazon Product Advertising API.</w:t>
      </w:r>
    </w:p>
    <w:p w:rsidR="002103FA" w:rsidRPr="00617438" w:rsidRDefault="002103FA" w:rsidP="000369CC">
      <w:pPr>
        <w:pStyle w:val="ListParagraph"/>
        <w:numPr>
          <w:ilvl w:val="0"/>
          <w:numId w:val="23"/>
        </w:numPr>
      </w:pPr>
      <w:r>
        <w:t>Payment Gateway:</w:t>
      </w:r>
      <w:r w:rsidR="00354719">
        <w:t xml:space="preserve"> To be define</w:t>
      </w:r>
      <w:r w:rsidR="00576885">
        <w:t>d</w:t>
      </w:r>
      <w:r>
        <w:t>.</w:t>
      </w:r>
    </w:p>
    <w:p w:rsidR="001D7DBC" w:rsidRDefault="001D7DBC" w:rsidP="001D7DBC">
      <w:pPr>
        <w:pStyle w:val="Heading2"/>
        <w:rPr>
          <w:lang w:val="vi-VN" w:eastAsia="ja-JP"/>
        </w:rPr>
      </w:pPr>
      <w:bookmarkStart w:id="28" w:name="_Toc419313027"/>
      <w:r>
        <w:rPr>
          <w:lang w:val="vi-VN" w:eastAsia="ja-JP"/>
        </w:rPr>
        <w:lastRenderedPageBreak/>
        <w:t>Project Management Plan</w:t>
      </w:r>
      <w:bookmarkEnd w:id="28"/>
    </w:p>
    <w:p w:rsidR="001D7DBC" w:rsidRDefault="001D7DBC" w:rsidP="004C257C">
      <w:pPr>
        <w:pStyle w:val="Heading3"/>
        <w:rPr>
          <w:lang w:val="vi-VN" w:eastAsia="ja-JP"/>
        </w:rPr>
      </w:pPr>
      <w:bookmarkStart w:id="29" w:name="_Toc419313028"/>
      <w:r>
        <w:rPr>
          <w:lang w:val="vi-VN" w:eastAsia="ja-JP"/>
        </w:rPr>
        <w:t>Software developement life cycle</w:t>
      </w:r>
      <w:bookmarkEnd w:id="29"/>
    </w:p>
    <w:p w:rsidR="00371E1C" w:rsidRPr="00791D5A" w:rsidRDefault="00371E1C" w:rsidP="006F4F4C">
      <w:pPr>
        <w:rPr>
          <w:rFonts w:eastAsia="Cambria"/>
          <w:lang w:val="vi-VN"/>
        </w:rPr>
      </w:pPr>
      <w:r w:rsidRPr="00791D5A">
        <w:rPr>
          <w:lang w:val="vi-VN"/>
        </w:rPr>
        <w:t>&lt;Mô tả cụ thể các công việc sẽ làm kèm theo phân bổ tài nguyên và đánh</w:t>
      </w:r>
      <w:r w:rsidR="002C6758">
        <w:rPr>
          <w:lang w:val="vi-VN"/>
        </w:rPr>
        <w:t xml:space="preserve"> </w:t>
      </w:r>
      <w:r w:rsidRPr="00791D5A">
        <w:rPr>
          <w:lang w:val="vi-VN"/>
        </w:rPr>
        <w:t>giá rủi ro. Chú ý phải phù hợp với mục 2.1 Software Process Model ở</w:t>
      </w:r>
      <w:r w:rsidR="002C6758">
        <w:rPr>
          <w:lang w:val="vi-VN"/>
        </w:rPr>
        <w:t xml:space="preserve"> </w:t>
      </w:r>
      <w:r w:rsidRPr="00791D5A">
        <w:rPr>
          <w:lang w:val="vi-VN"/>
        </w:rPr>
        <w:t>trên&gt;</w:t>
      </w:r>
    </w:p>
    <w:tbl>
      <w:tblPr>
        <w:tblStyle w:val="LightGrid-Accent1"/>
        <w:tblW w:w="0" w:type="auto"/>
        <w:tblLook w:val="06A0" w:firstRow="1" w:lastRow="0" w:firstColumn="1" w:lastColumn="0" w:noHBand="1" w:noVBand="1"/>
      </w:tblPr>
      <w:tblGrid>
        <w:gridCol w:w="1969"/>
        <w:gridCol w:w="1488"/>
        <w:gridCol w:w="1585"/>
        <w:gridCol w:w="1228"/>
        <w:gridCol w:w="1741"/>
        <w:gridCol w:w="810"/>
      </w:tblGrid>
      <w:tr w:rsidR="00371E1C" w:rsidTr="00371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r>
              <w:rPr>
                <w:lang w:val="vi-VN" w:eastAsia="ja-JP"/>
              </w:rPr>
              <w:t>Phase</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Pr="00D327A0" w:rsidRDefault="00371E1C" w:rsidP="00D327A0">
            <w:pPr>
              <w:rPr>
                <w:lang w:eastAsia="ja-JP"/>
              </w:rPr>
            </w:pPr>
            <w:r>
              <w:rPr>
                <w:lang w:val="vi-VN" w:eastAsia="ja-JP"/>
              </w:rPr>
              <w:t xml:space="preserve">Requirement </w:t>
            </w:r>
            <w:r w:rsidR="00D327A0">
              <w:rPr>
                <w:lang w:eastAsia="ja-JP"/>
              </w:rPr>
              <w:t>Definition</w:t>
            </w: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Pr="00D327A0" w:rsidRDefault="00D327A0" w:rsidP="006F4F4C">
            <w:pPr>
              <w:rPr>
                <w:lang w:eastAsia="ja-JP"/>
              </w:rPr>
            </w:pPr>
            <w:r>
              <w:rPr>
                <w:lang w:eastAsia="ja-JP"/>
              </w:rPr>
              <w:t>System and Software Design</w:t>
            </w: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Pr="00D327A0" w:rsidRDefault="00D327A0" w:rsidP="006F4F4C">
            <w:pPr>
              <w:rPr>
                <w:lang w:eastAsia="ja-JP"/>
              </w:rPr>
            </w:pPr>
            <w:r>
              <w:rPr>
                <w:lang w:eastAsia="ja-JP"/>
              </w:rPr>
              <w:t>Implementation and Testing</w:t>
            </w: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D327A0" w:rsidTr="00371E1C">
        <w:tc>
          <w:tcPr>
            <w:cnfStyle w:val="001000000000" w:firstRow="0" w:lastRow="0" w:firstColumn="1" w:lastColumn="0" w:oddVBand="0" w:evenVBand="0" w:oddHBand="0" w:evenHBand="0" w:firstRowFirstColumn="0" w:firstRowLastColumn="0" w:lastRowFirstColumn="0" w:lastRowLastColumn="0"/>
            <w:tcW w:w="1502" w:type="dxa"/>
          </w:tcPr>
          <w:p w:rsidR="00D327A0" w:rsidRDefault="00D327A0" w:rsidP="006F4F4C">
            <w:pPr>
              <w:rPr>
                <w:lang w:eastAsia="ja-JP"/>
              </w:rPr>
            </w:pPr>
            <w:r>
              <w:rPr>
                <w:lang w:eastAsia="ja-JP"/>
              </w:rPr>
              <w:t>Integration and System Testing</w:t>
            </w:r>
          </w:p>
        </w:tc>
        <w:tc>
          <w:tcPr>
            <w:tcW w:w="1503" w:type="dxa"/>
          </w:tcPr>
          <w:p w:rsidR="00D327A0" w:rsidRDefault="00D327A0"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D327A0" w:rsidRDefault="00D327A0"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D327A0" w:rsidRDefault="00D327A0"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D327A0" w:rsidRDefault="00D327A0"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D327A0" w:rsidRDefault="00D327A0"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bl>
    <w:p w:rsidR="00371E1C" w:rsidRPr="006D162F" w:rsidRDefault="00371E1C" w:rsidP="006D162F">
      <w:pPr>
        <w:pStyle w:val="Caption"/>
      </w:pPr>
      <w:bookmarkStart w:id="30" w:name="_Toc419314705"/>
      <w:r w:rsidRPr="006D162F">
        <w:t xml:space="preserve">Table </w:t>
      </w:r>
      <w:r w:rsidRPr="006D162F">
        <w:fldChar w:fldCharType="begin"/>
      </w:r>
      <w:r w:rsidRPr="006D162F">
        <w:instrText xml:space="preserve"> SEQ Table \* ARABIC </w:instrText>
      </w:r>
      <w:r w:rsidRPr="006D162F">
        <w:fldChar w:fldCharType="separate"/>
      </w:r>
      <w:r w:rsidR="004F659A">
        <w:rPr>
          <w:noProof/>
        </w:rPr>
        <w:t>5</w:t>
      </w:r>
      <w:r w:rsidRPr="006D162F">
        <w:fldChar w:fldCharType="end"/>
      </w:r>
      <w:r w:rsidRPr="006D162F">
        <w:t>: Software Development Life Cycle Detail</w:t>
      </w:r>
      <w:bookmarkEnd w:id="30"/>
    </w:p>
    <w:p w:rsidR="001D7DBC" w:rsidRDefault="001D7DBC" w:rsidP="004C257C">
      <w:pPr>
        <w:pStyle w:val="Heading3"/>
        <w:rPr>
          <w:lang w:val="vi-VN" w:eastAsia="ja-JP"/>
        </w:rPr>
      </w:pPr>
      <w:bookmarkStart w:id="31" w:name="_Toc419313029"/>
      <w:r>
        <w:rPr>
          <w:lang w:val="vi-VN" w:eastAsia="ja-JP"/>
        </w:rPr>
        <w:t>Phase Detail</w:t>
      </w:r>
      <w:bookmarkEnd w:id="31"/>
    </w:p>
    <w:p w:rsidR="00371E1C" w:rsidRPr="00791D5A" w:rsidRDefault="00371E1C" w:rsidP="006F4F4C">
      <w:pPr>
        <w:rPr>
          <w:lang w:val="vi-VN"/>
        </w:rPr>
      </w:pPr>
      <w:r w:rsidRPr="00791D5A">
        <w:rPr>
          <w:lang w:val="vi-VN"/>
        </w:rPr>
        <w:t>&lt;Mô tả cụ thể công việc trong các giai đoạn có chỉ định thành viên thực</w:t>
      </w:r>
      <w:r w:rsidR="002C6758">
        <w:rPr>
          <w:lang w:val="vi-VN"/>
        </w:rPr>
        <w:t xml:space="preserve"> </w:t>
      </w:r>
      <w:r w:rsidRPr="00791D5A">
        <w:rPr>
          <w:lang w:val="vi-VN"/>
        </w:rPr>
        <w:t>hiện tương ứng nội dung mô tả trong phần 3.1&gt;</w:t>
      </w:r>
    </w:p>
    <w:p w:rsidR="001D7DBC" w:rsidRDefault="001D7DBC" w:rsidP="001D7DBC">
      <w:pPr>
        <w:pStyle w:val="Heading4"/>
        <w:rPr>
          <w:lang w:val="vi-VN" w:eastAsia="ja-JP"/>
        </w:rPr>
      </w:pPr>
      <w:r>
        <w:rPr>
          <w:lang w:val="vi-VN" w:eastAsia="ja-JP"/>
        </w:rPr>
        <w:t>Phase 1: Requirement Analysis</w:t>
      </w:r>
    </w:p>
    <w:tbl>
      <w:tblPr>
        <w:tblStyle w:val="LightGrid-Accent1"/>
        <w:tblW w:w="5000" w:type="pct"/>
        <w:tblLook w:val="06A0" w:firstRow="1" w:lastRow="0" w:firstColumn="1" w:lastColumn="0" w:noHBand="1" w:noVBand="1"/>
      </w:tblPr>
      <w:tblGrid>
        <w:gridCol w:w="2968"/>
        <w:gridCol w:w="2939"/>
        <w:gridCol w:w="2914"/>
      </w:tblGrid>
      <w:tr w:rsidR="00371E1C" w:rsidTr="007210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371E1C" w:rsidRDefault="00371E1C" w:rsidP="0072108E">
            <w:pPr>
              <w:rPr>
                <w:lang w:val="vi-VN" w:eastAsia="ja-JP"/>
              </w:rPr>
            </w:pPr>
            <w:r>
              <w:rPr>
                <w:lang w:val="vi-VN" w:eastAsia="ja-JP"/>
              </w:rPr>
              <w:t>Task</w:t>
            </w:r>
          </w:p>
        </w:tc>
        <w:tc>
          <w:tcPr>
            <w:tcW w:w="1666" w:type="pct"/>
          </w:tcPr>
          <w:p w:rsidR="00371E1C" w:rsidRDefault="00371E1C" w:rsidP="0072108E">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371E1C" w:rsidRDefault="00371E1C" w:rsidP="0072108E">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Pr="002C6758" w:rsidRDefault="00371E1C" w:rsidP="000369CC">
            <w:pPr>
              <w:pStyle w:val="ListParagraph"/>
              <w:numPr>
                <w:ilvl w:val="0"/>
                <w:numId w:val="7"/>
              </w:numPr>
              <w:ind w:left="108"/>
              <w:rPr>
                <w:rFonts w:eastAsiaTheme="majorEastAsia"/>
                <w:lang w:val="vi-VN"/>
              </w:rPr>
            </w:pPr>
            <w:r w:rsidRPr="002C6758">
              <w:rPr>
                <w:rFonts w:eastAsiaTheme="majorEastAsia"/>
                <w:lang w:val="vi-VN"/>
              </w:rPr>
              <w:t>Collect requirement</w:t>
            </w: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Pr="002C6758" w:rsidRDefault="00371E1C" w:rsidP="000369CC">
            <w:pPr>
              <w:pStyle w:val="ListParagraph"/>
              <w:numPr>
                <w:ilvl w:val="0"/>
                <w:numId w:val="7"/>
              </w:numPr>
              <w:ind w:left="108"/>
              <w:rPr>
                <w:rFonts w:eastAsiaTheme="majorEastAsia"/>
                <w:lang w:val="vi-VN"/>
              </w:rPr>
            </w:pPr>
            <w:r w:rsidRPr="002C6758">
              <w:rPr>
                <w:rFonts w:eastAsiaTheme="majorEastAsia"/>
                <w:lang w:val="vi-VN"/>
              </w:rPr>
              <w:t>Identify and clarify main functions</w:t>
            </w: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Default="00371E1C" w:rsidP="0072108E">
            <w:pPr>
              <w:rPr>
                <w:rFonts w:eastAsia="Cambria"/>
                <w:lang w:val="vi-VN" w:eastAsia="ja-JP"/>
              </w:rPr>
            </w:pP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bl>
    <w:p w:rsidR="00371E1C" w:rsidRPr="006D162F" w:rsidRDefault="00371E1C" w:rsidP="006D162F">
      <w:pPr>
        <w:pStyle w:val="Caption"/>
      </w:pPr>
      <w:bookmarkStart w:id="32" w:name="_Toc419314706"/>
      <w:r w:rsidRPr="006D162F">
        <w:t xml:space="preserve">Table </w:t>
      </w:r>
      <w:r w:rsidRPr="006D162F">
        <w:fldChar w:fldCharType="begin"/>
      </w:r>
      <w:r w:rsidRPr="006D162F">
        <w:instrText xml:space="preserve"> SEQ Table \* ARABIC </w:instrText>
      </w:r>
      <w:r w:rsidRPr="006D162F">
        <w:fldChar w:fldCharType="separate"/>
      </w:r>
      <w:r w:rsidR="004F659A">
        <w:rPr>
          <w:noProof/>
        </w:rPr>
        <w:t>6</w:t>
      </w:r>
      <w:r w:rsidRPr="006D162F">
        <w:fldChar w:fldCharType="end"/>
      </w:r>
      <w:r w:rsidRPr="006D162F">
        <w:t>: Phase 1: Requirement Analysis</w:t>
      </w:r>
      <w:bookmarkEnd w:id="32"/>
    </w:p>
    <w:p w:rsidR="001D7DBC" w:rsidRDefault="001D7DBC" w:rsidP="004C257C">
      <w:pPr>
        <w:pStyle w:val="Heading3"/>
        <w:rPr>
          <w:lang w:val="vi-VN" w:eastAsia="ja-JP"/>
        </w:rPr>
      </w:pPr>
      <w:bookmarkStart w:id="33" w:name="_Toc419313030"/>
      <w:r>
        <w:rPr>
          <w:lang w:val="vi-VN" w:eastAsia="ja-JP"/>
        </w:rPr>
        <w:lastRenderedPageBreak/>
        <w:t>All Meeting Minutes</w:t>
      </w:r>
      <w:bookmarkEnd w:id="33"/>
    </w:p>
    <w:p w:rsidR="001D7DBC" w:rsidRDefault="001D7DBC" w:rsidP="001D7DBC">
      <w:pPr>
        <w:pStyle w:val="Heading2"/>
        <w:rPr>
          <w:lang w:val="vi-VN" w:eastAsia="ja-JP"/>
        </w:rPr>
      </w:pPr>
      <w:bookmarkStart w:id="34" w:name="_Toc419313031"/>
      <w:r>
        <w:rPr>
          <w:lang w:val="vi-VN" w:eastAsia="ja-JP"/>
        </w:rPr>
        <w:t>Coding Convention</w:t>
      </w:r>
      <w:bookmarkEnd w:id="34"/>
    </w:p>
    <w:p w:rsidR="00F24221" w:rsidRPr="00F24221" w:rsidRDefault="00F24221" w:rsidP="00F24221">
      <w:pPr>
        <w:rPr>
          <w:lang w:val="vi-VN" w:eastAsia="ja-JP"/>
        </w:rPr>
      </w:pPr>
      <w:r w:rsidRPr="00F24221">
        <w:rPr>
          <w:lang w:val="vi-VN" w:eastAsia="ja-JP"/>
        </w:rPr>
        <w:t>// phần này mình tạm đừng điền, code xong fix lại</w:t>
      </w:r>
    </w:p>
    <w:p w:rsidR="00F62AE4" w:rsidRPr="00F62AE4" w:rsidRDefault="00F62AE4" w:rsidP="00F62AE4">
      <w:pPr>
        <w:pStyle w:val="ListParagraph"/>
        <w:numPr>
          <w:ilvl w:val="0"/>
          <w:numId w:val="43"/>
        </w:numPr>
      </w:pPr>
      <w:r w:rsidRPr="00F62AE4">
        <w:t>Naming</w:t>
      </w:r>
      <w:r w:rsidR="00C270EE">
        <w:t xml:space="preserve"> Convention</w:t>
      </w:r>
      <w:r w:rsidRPr="00F62AE4">
        <w:t>:</w:t>
      </w:r>
    </w:p>
    <w:p w:rsidR="00F62AE4" w:rsidRPr="00F62AE4" w:rsidRDefault="00C270EE" w:rsidP="00F62AE4">
      <w:pPr>
        <w:pStyle w:val="ListParagraph"/>
        <w:numPr>
          <w:ilvl w:val="1"/>
          <w:numId w:val="43"/>
        </w:numPr>
      </w:pPr>
      <w:r>
        <w:t>For v</w:t>
      </w:r>
      <w:r w:rsidR="00C74FB1">
        <w:t>ariable and function name: C</w:t>
      </w:r>
      <w:r w:rsidR="00F62AE4" w:rsidRPr="00F62AE4">
        <w:t>amel case</w:t>
      </w:r>
    </w:p>
    <w:p w:rsidR="00F62AE4" w:rsidRPr="00F62AE4" w:rsidRDefault="00C270EE" w:rsidP="00F62AE4">
      <w:pPr>
        <w:pStyle w:val="ListParagraph"/>
        <w:numPr>
          <w:ilvl w:val="1"/>
          <w:numId w:val="43"/>
        </w:numPr>
      </w:pPr>
      <w:r>
        <w:t>For c</w:t>
      </w:r>
      <w:r w:rsidR="00C74FB1">
        <w:t>lass name: P</w:t>
      </w:r>
      <w:r w:rsidR="00F62AE4" w:rsidRPr="00F62AE4">
        <w:t>ascal case</w:t>
      </w:r>
    </w:p>
    <w:p w:rsidR="00F62AE4" w:rsidRPr="00F62AE4" w:rsidRDefault="00F62AE4" w:rsidP="00F62AE4">
      <w:pPr>
        <w:pStyle w:val="ListParagraph"/>
        <w:numPr>
          <w:ilvl w:val="0"/>
          <w:numId w:val="43"/>
        </w:numPr>
      </w:pPr>
      <w:r w:rsidRPr="00F62AE4">
        <w:t>Indentation.</w:t>
      </w:r>
    </w:p>
    <w:p w:rsidR="00F62AE4" w:rsidRPr="00F62AE4" w:rsidRDefault="00F62AE4" w:rsidP="00F62AE4">
      <w:pPr>
        <w:pStyle w:val="ListParagraph"/>
        <w:numPr>
          <w:ilvl w:val="1"/>
          <w:numId w:val="43"/>
        </w:numPr>
      </w:pPr>
      <w:r w:rsidRPr="00F62AE4">
        <w:t>Four spaces should be used as the unit of indentation. The exact construction of the indentation (spaces vs. tabs) is unspecified. Tabs must be set exactly every 8 spaces (not 4).</w:t>
      </w:r>
    </w:p>
    <w:p w:rsidR="00F62AE4" w:rsidRPr="00F62AE4" w:rsidRDefault="00922F20" w:rsidP="00F62AE4">
      <w:pPr>
        <w:pStyle w:val="ListParagraph"/>
        <w:numPr>
          <w:ilvl w:val="1"/>
          <w:numId w:val="43"/>
        </w:numPr>
      </w:pPr>
      <w:r>
        <w:t>No line is</w:t>
      </w:r>
      <w:r w:rsidR="00F62AE4" w:rsidRPr="00F62AE4">
        <w:t xml:space="preserve"> longer than 80 characters.</w:t>
      </w:r>
    </w:p>
    <w:p w:rsidR="00F62AE4" w:rsidRPr="00F62AE4" w:rsidRDefault="00F62AE4" w:rsidP="00F62AE4">
      <w:pPr>
        <w:pStyle w:val="ListParagraph"/>
        <w:numPr>
          <w:ilvl w:val="0"/>
          <w:numId w:val="43"/>
        </w:numPr>
      </w:pPr>
      <w:r w:rsidRPr="00F62AE4">
        <w:t>Declaration.</w:t>
      </w:r>
    </w:p>
    <w:p w:rsidR="00F62AE4" w:rsidRPr="00F62AE4" w:rsidRDefault="00F62AE4" w:rsidP="00F62AE4">
      <w:pPr>
        <w:pStyle w:val="ListParagraph"/>
        <w:numPr>
          <w:ilvl w:val="1"/>
          <w:numId w:val="43"/>
        </w:numPr>
      </w:pPr>
      <w:r w:rsidRPr="00F62AE4">
        <w:t>One declaration per line is recommended since it encourages commenting.</w:t>
      </w:r>
    </w:p>
    <w:p w:rsidR="00F62AE4" w:rsidRDefault="00F62AE4" w:rsidP="00F62AE4">
      <w:pPr>
        <w:pStyle w:val="ListParagraph"/>
        <w:numPr>
          <w:ilvl w:val="1"/>
          <w:numId w:val="43"/>
        </w:numPr>
      </w:pPr>
      <w:r w:rsidRPr="00F62AE4">
        <w:t>In absolutely no case should variables and functions be declared on the same line.</w:t>
      </w:r>
    </w:p>
    <w:p w:rsidR="00F62AE4" w:rsidRPr="00F62AE4" w:rsidRDefault="00F62AE4" w:rsidP="00F62AE4">
      <w:pPr>
        <w:pStyle w:val="ListParagraph"/>
        <w:numPr>
          <w:ilvl w:val="0"/>
          <w:numId w:val="43"/>
        </w:numPr>
      </w:pPr>
      <w:r w:rsidRPr="00F62AE4">
        <w:t>Code Examples</w:t>
      </w:r>
    </w:p>
    <w:p w:rsidR="00F62AE4" w:rsidRPr="00F62AE4" w:rsidRDefault="00F62AE4" w:rsidP="00A4384B">
      <w:pPr>
        <w:pStyle w:val="ListParagraph"/>
        <w:numPr>
          <w:ilvl w:val="1"/>
          <w:numId w:val="43"/>
        </w:numPr>
      </w:pPr>
      <w:r w:rsidRPr="00F62AE4">
        <w:t>Follow “Code Conventions for the Java TM Programming Language, by Sun Microsystems, rev April 20, 1999”.</w:t>
      </w:r>
      <w:r>
        <w:t xml:space="preserve"> </w:t>
      </w:r>
      <w:hyperlink r:id="rId16" w:history="1">
        <w:r w:rsidRPr="00F62AE4">
          <w:rPr>
            <w:rStyle w:val="Hyperlink"/>
            <w:rFonts w:eastAsiaTheme="majorEastAsia"/>
          </w:rPr>
          <w:t>http://www.oracle.com/technetwork/java/codeconventions-150003.pdf</w:t>
        </w:r>
      </w:hyperlink>
    </w:p>
    <w:p w:rsidR="009E7A17" w:rsidRDefault="004C257C" w:rsidP="001E340B">
      <w:pPr>
        <w:pStyle w:val="Heading1"/>
        <w:rPr>
          <w:lang w:val="vi-VN"/>
        </w:rPr>
      </w:pPr>
      <w:bookmarkStart w:id="35" w:name="_Toc419313032"/>
      <w:r>
        <w:rPr>
          <w:lang w:val="vi-VN"/>
        </w:rPr>
        <w:lastRenderedPageBreak/>
        <w:t>Report No. 3 Software Requirement Specification</w:t>
      </w:r>
      <w:bookmarkEnd w:id="35"/>
    </w:p>
    <w:p w:rsidR="004C257C" w:rsidRDefault="004C257C" w:rsidP="004C257C">
      <w:pPr>
        <w:pStyle w:val="Heading2"/>
        <w:rPr>
          <w:lang w:val="vi-VN"/>
        </w:rPr>
      </w:pPr>
      <w:bookmarkStart w:id="36" w:name="_Toc419313033"/>
      <w:r>
        <w:rPr>
          <w:lang w:val="vi-VN"/>
        </w:rPr>
        <w:t>User Requirement Specification</w:t>
      </w:r>
      <w:bookmarkEnd w:id="36"/>
    </w:p>
    <w:p w:rsidR="004C257C" w:rsidRPr="004C257C" w:rsidRDefault="004C257C" w:rsidP="004C257C">
      <w:pPr>
        <w:rPr>
          <w:rFonts w:eastAsia="Cambria"/>
          <w:lang w:val="vi-VN"/>
        </w:rPr>
      </w:pPr>
      <w:r w:rsidRPr="004C257C">
        <w:rPr>
          <w:rFonts w:eastAsia="Cambria"/>
          <w:lang w:val="vi-VN"/>
        </w:rPr>
        <w:t>&lt;Liệt kê các yêu cầu về tính năng theo vai trò trong dự án&gt;</w:t>
      </w:r>
    </w:p>
    <w:p w:rsidR="004C257C" w:rsidRDefault="004C257C" w:rsidP="004C257C">
      <w:pPr>
        <w:pStyle w:val="Heading3"/>
        <w:rPr>
          <w:lang w:val="vi-VN"/>
        </w:rPr>
      </w:pPr>
      <w:bookmarkStart w:id="37" w:name="_Toc419313034"/>
      <w:r>
        <w:rPr>
          <w:lang w:val="vi-VN"/>
        </w:rPr>
        <w:t>Guest Requirement</w:t>
      </w:r>
      <w:bookmarkEnd w:id="37"/>
    </w:p>
    <w:p w:rsidR="004C257C" w:rsidRPr="0021795B" w:rsidRDefault="004C257C" w:rsidP="0021795B">
      <w:pPr>
        <w:rPr>
          <w:rFonts w:eastAsia="Cambria"/>
          <w:lang w:val="vi-VN"/>
        </w:rPr>
      </w:pPr>
      <w:r w:rsidRPr="0021795B">
        <w:rPr>
          <w:rFonts w:eastAsia="Cambria"/>
          <w:lang w:val="vi-VN"/>
        </w:rPr>
        <w:t>Guest is a person who doesn’t have access to the system. Guest can use some functions in the system. To use all functions, guest must login. These are some functions guest can use:</w:t>
      </w:r>
    </w:p>
    <w:p w:rsidR="004C257C" w:rsidRPr="00BB2520" w:rsidRDefault="004C257C" w:rsidP="000369CC">
      <w:pPr>
        <w:pStyle w:val="ListParagraph"/>
        <w:numPr>
          <w:ilvl w:val="0"/>
          <w:numId w:val="22"/>
        </w:numPr>
        <w:rPr>
          <w:rFonts w:eastAsia="Cambria"/>
          <w:lang w:val="vi-VN"/>
        </w:rPr>
      </w:pPr>
      <w:r w:rsidRPr="00BB2520">
        <w:rPr>
          <w:rFonts w:eastAsia="Cambria"/>
          <w:lang w:val="vi-VN"/>
        </w:rPr>
        <w:t>Register.</w:t>
      </w:r>
    </w:p>
    <w:p w:rsidR="004C257C" w:rsidRPr="00BB2520" w:rsidRDefault="004C257C" w:rsidP="000369CC">
      <w:pPr>
        <w:pStyle w:val="ListParagraph"/>
        <w:numPr>
          <w:ilvl w:val="1"/>
          <w:numId w:val="22"/>
        </w:numPr>
        <w:rPr>
          <w:rFonts w:eastAsia="Cambria"/>
          <w:lang w:val="vi-VN"/>
        </w:rPr>
      </w:pPr>
      <w:r w:rsidRPr="00BB2520">
        <w:rPr>
          <w:rFonts w:eastAsia="Cambria"/>
          <w:lang w:val="vi-VN"/>
        </w:rPr>
        <w:t>Login.</w:t>
      </w:r>
    </w:p>
    <w:p w:rsidR="004C257C" w:rsidRPr="00BB2520" w:rsidRDefault="004C257C" w:rsidP="000369CC">
      <w:pPr>
        <w:pStyle w:val="ListParagraph"/>
        <w:numPr>
          <w:ilvl w:val="2"/>
          <w:numId w:val="22"/>
        </w:numPr>
        <w:rPr>
          <w:rFonts w:eastAsia="Cambria"/>
          <w:lang w:val="vi-VN"/>
        </w:rPr>
      </w:pPr>
      <w:r w:rsidRPr="00BB2520">
        <w:rPr>
          <w:rFonts w:eastAsia="Cambria"/>
          <w:lang w:val="vi-VN"/>
        </w:rPr>
        <w:t>Search event.</w:t>
      </w:r>
    </w:p>
    <w:p w:rsidR="004C257C" w:rsidRPr="00BB2520" w:rsidRDefault="004C257C" w:rsidP="000369CC">
      <w:pPr>
        <w:pStyle w:val="ListParagraph"/>
        <w:numPr>
          <w:ilvl w:val="0"/>
          <w:numId w:val="22"/>
        </w:numPr>
        <w:rPr>
          <w:rFonts w:eastAsia="Cambria"/>
          <w:lang w:val="vi-VN"/>
        </w:rPr>
      </w:pPr>
      <w:r w:rsidRPr="00BB2520">
        <w:rPr>
          <w:rFonts w:eastAsia="Cambria"/>
          <w:lang w:val="vi-VN"/>
        </w:rPr>
        <w:t>View event detail.</w:t>
      </w:r>
    </w:p>
    <w:p w:rsidR="004C257C" w:rsidRPr="00BB2520" w:rsidRDefault="004C257C" w:rsidP="000369CC">
      <w:pPr>
        <w:pStyle w:val="ListParagraph"/>
        <w:numPr>
          <w:ilvl w:val="0"/>
          <w:numId w:val="22"/>
        </w:numPr>
        <w:rPr>
          <w:rFonts w:eastAsia="Cambria"/>
          <w:lang w:val="vi-VN"/>
        </w:rPr>
      </w:pPr>
      <w:r w:rsidRPr="00BB2520">
        <w:rPr>
          <w:rFonts w:eastAsia="Cambria"/>
          <w:lang w:val="vi-VN"/>
        </w:rPr>
        <w:t>Booking and payment for event tickets.</w:t>
      </w:r>
    </w:p>
    <w:p w:rsidR="004C257C" w:rsidRDefault="004C257C" w:rsidP="004C257C">
      <w:pPr>
        <w:pStyle w:val="Heading3"/>
        <w:rPr>
          <w:lang w:val="vi-VN"/>
        </w:rPr>
      </w:pPr>
      <w:bookmarkStart w:id="38" w:name="_Toc419313035"/>
      <w:r>
        <w:rPr>
          <w:lang w:val="vi-VN"/>
        </w:rPr>
        <w:t>Member Requirement</w:t>
      </w:r>
      <w:bookmarkEnd w:id="38"/>
    </w:p>
    <w:p w:rsidR="004C257C" w:rsidRDefault="004C257C" w:rsidP="004C257C">
      <w:pPr>
        <w:pStyle w:val="Heading3"/>
        <w:rPr>
          <w:lang w:val="vi-VN"/>
        </w:rPr>
      </w:pPr>
      <w:bookmarkStart w:id="39" w:name="_Toc419313036"/>
      <w:r>
        <w:rPr>
          <w:lang w:val="vi-VN"/>
        </w:rPr>
        <w:t>Partner Requirement</w:t>
      </w:r>
      <w:bookmarkEnd w:id="39"/>
    </w:p>
    <w:p w:rsidR="004C257C" w:rsidRDefault="004C257C" w:rsidP="004C257C">
      <w:pPr>
        <w:pStyle w:val="Heading3"/>
        <w:rPr>
          <w:lang w:val="vi-VN"/>
        </w:rPr>
      </w:pPr>
      <w:bookmarkStart w:id="40" w:name="_Toc419313037"/>
      <w:r>
        <w:rPr>
          <w:lang w:val="vi-VN"/>
        </w:rPr>
        <w:t>Staff Requirement</w:t>
      </w:r>
      <w:bookmarkEnd w:id="40"/>
    </w:p>
    <w:p w:rsidR="004C257C" w:rsidRDefault="004C257C" w:rsidP="004C257C">
      <w:pPr>
        <w:pStyle w:val="Heading3"/>
        <w:rPr>
          <w:lang w:val="vi-VN"/>
        </w:rPr>
      </w:pPr>
      <w:bookmarkStart w:id="41" w:name="_Toc419313038"/>
      <w:r>
        <w:rPr>
          <w:lang w:val="vi-VN"/>
        </w:rPr>
        <w:t>Admin Requirement</w:t>
      </w:r>
      <w:bookmarkEnd w:id="41"/>
    </w:p>
    <w:p w:rsidR="004C257C" w:rsidRDefault="004C257C" w:rsidP="004C257C">
      <w:pPr>
        <w:pStyle w:val="Heading2"/>
        <w:rPr>
          <w:lang w:val="vi-VN"/>
        </w:rPr>
      </w:pPr>
      <w:bookmarkStart w:id="42" w:name="_Toc419313039"/>
      <w:r w:rsidRPr="004C257C">
        <w:rPr>
          <w:lang w:val="vi-VN"/>
        </w:rPr>
        <w:t>System Requirement Specification</w:t>
      </w:r>
      <w:bookmarkEnd w:id="42"/>
    </w:p>
    <w:p w:rsidR="004C257C" w:rsidRPr="004C257C" w:rsidRDefault="004C257C" w:rsidP="004C257C">
      <w:pPr>
        <w:pStyle w:val="Heading3"/>
        <w:rPr>
          <w:lang w:val="vi-VN"/>
        </w:rPr>
      </w:pPr>
      <w:bookmarkStart w:id="43" w:name="_Toc419313040"/>
      <w:r w:rsidRPr="004C257C">
        <w:rPr>
          <w:lang w:val="vi-VN"/>
        </w:rPr>
        <w:t>External Interface Requirement</w:t>
      </w:r>
      <w:bookmarkEnd w:id="43"/>
    </w:p>
    <w:p w:rsidR="004C257C" w:rsidRPr="004C257C" w:rsidRDefault="004C257C" w:rsidP="004C257C">
      <w:pPr>
        <w:pStyle w:val="Heading4"/>
        <w:rPr>
          <w:lang w:val="vi-VN"/>
        </w:rPr>
      </w:pPr>
      <w:r w:rsidRPr="004C257C">
        <w:rPr>
          <w:lang w:val="vi-VN"/>
        </w:rPr>
        <w:t>User Interface</w:t>
      </w:r>
    </w:p>
    <w:p w:rsidR="004C257C" w:rsidRPr="004C257C" w:rsidRDefault="004C257C" w:rsidP="004C257C">
      <w:pPr>
        <w:rPr>
          <w:rFonts w:eastAsia="Cambria"/>
          <w:lang w:val="vi-VN"/>
        </w:rPr>
      </w:pPr>
      <w:r w:rsidRPr="004C257C">
        <w:rPr>
          <w:rFonts w:eastAsia="Cambria"/>
          <w:lang w:val="vi-VN"/>
        </w:rPr>
        <w:t>&lt;Các yêu cầu về giao diện&gt;</w:t>
      </w:r>
    </w:p>
    <w:p w:rsidR="004C257C" w:rsidRPr="004C257C" w:rsidRDefault="004C257C" w:rsidP="004C257C">
      <w:pPr>
        <w:rPr>
          <w:rFonts w:eastAsia="Cambria"/>
          <w:lang w:val="vi-VN"/>
        </w:rPr>
      </w:pPr>
      <w:r w:rsidRPr="004C257C">
        <w:rPr>
          <w:rFonts w:eastAsia="Cambria"/>
          <w:lang w:val="vi-VN"/>
        </w:rPr>
        <w:t>Ví dụ</w:t>
      </w:r>
    </w:p>
    <w:p w:rsidR="004C257C" w:rsidRPr="007E7D30" w:rsidRDefault="004C257C" w:rsidP="000369CC">
      <w:pPr>
        <w:pStyle w:val="ListParagraph"/>
        <w:numPr>
          <w:ilvl w:val="0"/>
          <w:numId w:val="8"/>
        </w:numPr>
        <w:rPr>
          <w:rFonts w:eastAsia="Cambria"/>
          <w:lang w:val="vi-VN"/>
        </w:rPr>
      </w:pPr>
      <w:r w:rsidRPr="007E7D30">
        <w:rPr>
          <w:rFonts w:eastAsia="Cambria"/>
          <w:lang w:val="vi-VN"/>
        </w:rPr>
        <w:t>General requirement for graphics user interface is the GUI should be simple, clear, intuitive, and reminiscent.</w:t>
      </w:r>
    </w:p>
    <w:p w:rsidR="004C257C" w:rsidRPr="007E7D30" w:rsidRDefault="004C257C" w:rsidP="000369CC">
      <w:pPr>
        <w:pStyle w:val="ListParagraph"/>
        <w:numPr>
          <w:ilvl w:val="0"/>
          <w:numId w:val="8"/>
        </w:numPr>
        <w:rPr>
          <w:rFonts w:eastAsia="Cambria"/>
          <w:lang w:val="vi-VN"/>
        </w:rPr>
      </w:pPr>
      <w:r w:rsidRPr="007E7D30">
        <w:rPr>
          <w:rFonts w:eastAsia="Cambria"/>
          <w:lang w:val="vi-VN"/>
        </w:rPr>
        <w:t>The interface design is an iterate process includes: design, sketching</w:t>
      </w:r>
      <w:r w:rsidR="007E7D30" w:rsidRPr="007E7D30">
        <w:rPr>
          <w:rFonts w:eastAsia="Cambria"/>
          <w:lang w:val="vi-VN"/>
        </w:rPr>
        <w:t xml:space="preserve"> </w:t>
      </w:r>
      <w:r w:rsidRPr="007E7D30">
        <w:rPr>
          <w:rFonts w:eastAsia="Cambria"/>
          <w:lang w:val="vi-VN"/>
        </w:rPr>
        <w:t>prototyping, user assessment.</w:t>
      </w:r>
    </w:p>
    <w:p w:rsidR="004C257C" w:rsidRPr="007E7D30" w:rsidRDefault="004C257C" w:rsidP="000369CC">
      <w:pPr>
        <w:pStyle w:val="ListParagraph"/>
        <w:numPr>
          <w:ilvl w:val="0"/>
          <w:numId w:val="8"/>
        </w:numPr>
        <w:rPr>
          <w:rFonts w:eastAsia="Cambria"/>
          <w:lang w:val="vi-VN"/>
        </w:rPr>
      </w:pPr>
      <w:r w:rsidRPr="007E7D30">
        <w:rPr>
          <w:rFonts w:eastAsia="Cambria"/>
          <w:lang w:val="vi-VN"/>
        </w:rPr>
        <w:lastRenderedPageBreak/>
        <w:t>Some design principles will be taken into consideration:</w:t>
      </w:r>
    </w:p>
    <w:p w:rsidR="004C257C" w:rsidRPr="007E7D30" w:rsidRDefault="004C257C" w:rsidP="000369CC">
      <w:pPr>
        <w:pStyle w:val="ListParagraph"/>
        <w:numPr>
          <w:ilvl w:val="1"/>
          <w:numId w:val="8"/>
        </w:numPr>
        <w:rPr>
          <w:rFonts w:eastAsia="Cambria"/>
          <w:lang w:val="vi-VN"/>
        </w:rPr>
      </w:pPr>
      <w:r w:rsidRPr="007E7D30">
        <w:rPr>
          <w:rFonts w:eastAsia="Cambria"/>
          <w:lang w:val="vi-VN"/>
        </w:rPr>
        <w:t>UI for businesss web applications - Janko Jovanovic [Ref:</w:t>
      </w:r>
      <w:r w:rsidR="007E7D30" w:rsidRPr="007E7D30">
        <w:rPr>
          <w:rFonts w:eastAsia="Cambria"/>
          <w:lang w:val="vi-VN"/>
        </w:rPr>
        <w:t xml:space="preserve"> </w:t>
      </w:r>
      <w:hyperlink r:id="rId17" w:history="1">
        <w:r w:rsidR="007E7D30" w:rsidRPr="00690508">
          <w:rPr>
            <w:rStyle w:val="Hyperlink"/>
            <w:rFonts w:eastAsia="Cambria"/>
            <w:lang w:val="vi-VN"/>
          </w:rPr>
          <w:t>http://www.smashingmagazine.com/2010/02/25/designinguser-interfaces-for-business-web-applications/</w:t>
        </w:r>
      </w:hyperlink>
      <w:r w:rsidRPr="007E7D30">
        <w:rPr>
          <w:rFonts w:eastAsia="Cambria"/>
          <w:lang w:val="vi-VN"/>
        </w:rPr>
        <w:t>]</w:t>
      </w:r>
    </w:p>
    <w:p w:rsidR="004C257C" w:rsidRPr="007E7D30" w:rsidRDefault="004C257C" w:rsidP="000369CC">
      <w:pPr>
        <w:pStyle w:val="ListParagraph"/>
        <w:numPr>
          <w:ilvl w:val="1"/>
          <w:numId w:val="8"/>
        </w:numPr>
        <w:rPr>
          <w:rFonts w:eastAsia="Cambria"/>
          <w:lang w:val="vi-VN"/>
        </w:rPr>
      </w:pPr>
      <w:r w:rsidRPr="007E7D30">
        <w:rPr>
          <w:rFonts w:eastAsia="Cambria"/>
          <w:lang w:val="vi-VN"/>
        </w:rPr>
        <w:t>Ten principles of effective web design – Vitaly Friedman [Ref:</w:t>
      </w:r>
      <w:r w:rsidR="007E7D30">
        <w:rPr>
          <w:rFonts w:eastAsia="Cambria"/>
          <w:lang w:val="vi-VN"/>
        </w:rPr>
        <w:t xml:space="preserve"> </w:t>
      </w:r>
      <w:hyperlink r:id="rId18" w:history="1">
        <w:r w:rsidR="007E7D30" w:rsidRPr="00690508">
          <w:rPr>
            <w:rStyle w:val="Hyperlink"/>
            <w:rFonts w:eastAsia="Cambria"/>
            <w:lang w:val="vi-VN"/>
          </w:rPr>
          <w:t>http://www.smashingmagazine.com/2008/01/31/10-principles-of-effective-web-design/</w:t>
        </w:r>
      </w:hyperlink>
      <w:r w:rsidRPr="007E7D30">
        <w:rPr>
          <w:rFonts w:eastAsia="Cambria"/>
          <w:lang w:val="vi-VN"/>
        </w:rPr>
        <w:t>]</w:t>
      </w:r>
    </w:p>
    <w:p w:rsidR="004C257C" w:rsidRDefault="004C257C" w:rsidP="000369CC">
      <w:pPr>
        <w:pStyle w:val="ListParagraph"/>
        <w:numPr>
          <w:ilvl w:val="1"/>
          <w:numId w:val="8"/>
        </w:numPr>
        <w:rPr>
          <w:rFonts w:eastAsia="Cambria"/>
          <w:lang w:val="vi-VN"/>
        </w:rPr>
      </w:pPr>
      <w:r w:rsidRPr="007E7D30">
        <w:rPr>
          <w:rFonts w:eastAsia="Cambria"/>
          <w:lang w:val="vi-VN"/>
        </w:rPr>
        <w:t>Principles of mobile interface design – Jonathan Stark [Ref:</w:t>
      </w:r>
      <w:r w:rsidR="007E7D30">
        <w:rPr>
          <w:rFonts w:eastAsia="Cambria"/>
          <w:lang w:val="vi-VN"/>
        </w:rPr>
        <w:t xml:space="preserve"> </w:t>
      </w:r>
      <w:hyperlink r:id="rId19" w:history="1">
        <w:r w:rsidR="007E7D30" w:rsidRPr="00690508">
          <w:rPr>
            <w:rStyle w:val="Hyperlink"/>
            <w:rFonts w:eastAsia="Cambria"/>
            <w:lang w:val="vi-VN"/>
          </w:rPr>
          <w:t>http://www.oreilly.com/pub/e/2144</w:t>
        </w:r>
      </w:hyperlink>
      <w:r w:rsidRPr="007E7D30">
        <w:rPr>
          <w:rFonts w:eastAsia="Cambria"/>
          <w:lang w:val="vi-VN"/>
        </w:rPr>
        <w:t>]</w:t>
      </w:r>
    </w:p>
    <w:p w:rsidR="00B577CD" w:rsidRPr="00B577CD" w:rsidRDefault="00B577CD" w:rsidP="00B577CD">
      <w:pPr>
        <w:pStyle w:val="Heading4"/>
        <w:rPr>
          <w:lang w:val="vi-VN"/>
        </w:rPr>
      </w:pPr>
      <w:r w:rsidRPr="00B577CD">
        <w:rPr>
          <w:lang w:val="vi-VN"/>
        </w:rPr>
        <w:t>Hardware Interface</w:t>
      </w:r>
    </w:p>
    <w:p w:rsidR="00B577CD" w:rsidRPr="00B577CD" w:rsidRDefault="00B577CD" w:rsidP="00B577CD">
      <w:pPr>
        <w:pStyle w:val="Heading4"/>
        <w:rPr>
          <w:lang w:val="vi-VN"/>
        </w:rPr>
      </w:pPr>
      <w:r w:rsidRPr="00B577CD">
        <w:rPr>
          <w:lang w:val="vi-VN"/>
        </w:rPr>
        <w:t>Software Interface</w:t>
      </w:r>
    </w:p>
    <w:p w:rsidR="00B577CD" w:rsidRPr="00B577CD" w:rsidRDefault="00B577CD" w:rsidP="00B577CD">
      <w:pPr>
        <w:rPr>
          <w:rFonts w:eastAsia="Cambria"/>
          <w:lang w:val="vi-VN"/>
        </w:rPr>
      </w:pPr>
      <w:r w:rsidRPr="00B577CD">
        <w:rPr>
          <w:rFonts w:eastAsia="Cambria"/>
          <w:lang w:val="vi-VN"/>
        </w:rPr>
        <w:t>&lt;Yêu cầu về phần mềm chú ý ghi rõ phiên bản cũng như kích thước màn</w:t>
      </w:r>
      <w:r w:rsidRPr="00791D5A">
        <w:rPr>
          <w:rFonts w:eastAsia="Cambria"/>
          <w:lang w:val="vi-VN"/>
        </w:rPr>
        <w:t xml:space="preserve"> </w:t>
      </w:r>
      <w:r w:rsidRPr="00B577CD">
        <w:rPr>
          <w:rFonts w:eastAsia="Cambria"/>
          <w:lang w:val="vi-VN"/>
        </w:rPr>
        <w:t>hình&gt;</w:t>
      </w:r>
    </w:p>
    <w:p w:rsidR="00B577CD" w:rsidRPr="00B577CD" w:rsidRDefault="00B577CD" w:rsidP="00B577CD">
      <w:pPr>
        <w:pStyle w:val="Heading4"/>
        <w:rPr>
          <w:lang w:val="vi-VN"/>
        </w:rPr>
      </w:pPr>
      <w:r w:rsidRPr="00B577CD">
        <w:rPr>
          <w:lang w:val="vi-VN"/>
        </w:rPr>
        <w:t>Communication Protocol</w:t>
      </w:r>
    </w:p>
    <w:p w:rsidR="00B577CD" w:rsidRPr="00B577CD" w:rsidRDefault="00B577CD" w:rsidP="00B577CD">
      <w:pPr>
        <w:rPr>
          <w:rFonts w:eastAsia="Cambria"/>
          <w:lang w:val="vi-VN"/>
        </w:rPr>
      </w:pPr>
      <w:r w:rsidRPr="00B577CD">
        <w:rPr>
          <w:rFonts w:eastAsia="Cambria"/>
          <w:lang w:val="vi-VN"/>
        </w:rPr>
        <w:t>&lt;Yêu cầu về giao tiếp giữa các thành phần trong ứng dụng&gt;</w:t>
      </w:r>
    </w:p>
    <w:p w:rsidR="00B577CD" w:rsidRPr="00B577CD" w:rsidRDefault="00B577CD" w:rsidP="00B577CD">
      <w:pPr>
        <w:pStyle w:val="Heading3"/>
        <w:rPr>
          <w:lang w:val="vi-VN"/>
        </w:rPr>
      </w:pPr>
      <w:bookmarkStart w:id="44" w:name="_Toc419313041"/>
      <w:r w:rsidRPr="00B577CD">
        <w:rPr>
          <w:lang w:val="vi-VN"/>
        </w:rPr>
        <w:t>System Overview Use Case</w:t>
      </w:r>
      <w:bookmarkEnd w:id="44"/>
    </w:p>
    <w:p w:rsidR="00B577CD" w:rsidRPr="00B577CD" w:rsidRDefault="00B577CD" w:rsidP="00B577CD">
      <w:pPr>
        <w:rPr>
          <w:rFonts w:eastAsia="Cambria"/>
          <w:lang w:val="vi-VN"/>
        </w:rPr>
      </w:pPr>
      <w:r w:rsidRPr="00B577CD">
        <w:rPr>
          <w:rFonts w:eastAsia="Cambria"/>
          <w:lang w:val="vi-VN"/>
        </w:rPr>
        <w:t>&lt;Hình Overall Use case của hệ thống: chú ý sử dụng bộ kí hiệu phù hợp ý</w:t>
      </w:r>
      <w:r w:rsidRPr="00791D5A">
        <w:rPr>
          <w:rFonts w:eastAsia="Cambria"/>
          <w:lang w:val="vi-VN"/>
        </w:rPr>
        <w:t xml:space="preserve"> </w:t>
      </w:r>
      <w:r w:rsidRPr="00B577CD">
        <w:rPr>
          <w:rFonts w:eastAsia="Cambria"/>
          <w:lang w:val="vi-VN"/>
        </w:rPr>
        <w:t>nghĩa và phiên bản UML sử dụng để ghi trong mô tả use case&gt;</w:t>
      </w:r>
    </w:p>
    <w:p w:rsidR="00B577CD" w:rsidRPr="00B577CD" w:rsidRDefault="00B577CD" w:rsidP="00B577CD">
      <w:pPr>
        <w:rPr>
          <w:rFonts w:eastAsia="Cambria"/>
          <w:lang w:val="vi-VN"/>
        </w:rPr>
      </w:pPr>
      <w:r w:rsidRPr="00B577CD">
        <w:rPr>
          <w:rFonts w:eastAsia="Cambria"/>
          <w:lang w:val="vi-VN"/>
        </w:rPr>
        <w:t>Ví dụ</w:t>
      </w:r>
    </w:p>
    <w:p w:rsidR="00B577CD" w:rsidRPr="00B577CD" w:rsidRDefault="00B577CD" w:rsidP="00B577CD">
      <w:pPr>
        <w:rPr>
          <w:rFonts w:eastAsia="Cambria"/>
          <w:lang w:val="vi-VN"/>
        </w:rPr>
      </w:pPr>
      <w:r w:rsidRPr="00B577CD">
        <w:rPr>
          <w:rFonts w:eastAsia="Cambria"/>
          <w:lang w:val="vi-VN"/>
        </w:rPr>
        <w:t>Thông tin mô tả về đặc tả UML tham khảo tại</w:t>
      </w:r>
      <w:r w:rsidRPr="00791D5A">
        <w:rPr>
          <w:rFonts w:eastAsia="Cambria"/>
          <w:lang w:val="vi-VN"/>
        </w:rPr>
        <w:t xml:space="preserve"> </w:t>
      </w:r>
      <w:r w:rsidRPr="00B577CD">
        <w:rPr>
          <w:rFonts w:eastAsia="Cambria"/>
          <w:lang w:val="vi-VN"/>
        </w:rPr>
        <w:t>http://www.omg.org/spec/UML/2.0/</w:t>
      </w:r>
    </w:p>
    <w:p w:rsidR="00B577CD" w:rsidRPr="00B577CD" w:rsidRDefault="00B577CD" w:rsidP="00B577CD">
      <w:pPr>
        <w:rPr>
          <w:rFonts w:eastAsia="Cambria"/>
          <w:lang w:val="vi-VN"/>
        </w:rPr>
      </w:pPr>
      <w:r w:rsidRPr="00B577CD">
        <w:rPr>
          <w:rFonts w:eastAsia="Cambria"/>
          <w:lang w:val="vi-VN"/>
        </w:rPr>
        <w:t>Chú ý</w:t>
      </w:r>
    </w:p>
    <w:p w:rsidR="00B577CD" w:rsidRPr="00B577CD" w:rsidRDefault="00B577CD" w:rsidP="00B577CD">
      <w:pPr>
        <w:rPr>
          <w:rFonts w:eastAsia="Cambria"/>
          <w:lang w:val="vi-VN"/>
        </w:rPr>
      </w:pPr>
      <w:r w:rsidRPr="00B577CD">
        <w:rPr>
          <w:rFonts w:eastAsia="Cambria"/>
          <w:lang w:val="vi-VN"/>
        </w:rPr>
        <w:t>- Các quan hệ giữa các use case và khi dùng extend phải ghi rõ</w:t>
      </w:r>
      <w:r w:rsidRPr="00791D5A">
        <w:rPr>
          <w:rFonts w:eastAsia="Cambria"/>
          <w:lang w:val="vi-VN"/>
        </w:rPr>
        <w:t xml:space="preserve"> </w:t>
      </w:r>
      <w:r w:rsidRPr="00B577CD">
        <w:rPr>
          <w:rFonts w:eastAsia="Cambria"/>
          <w:lang w:val="vi-VN"/>
        </w:rPr>
        <w:t>&lt;extension point&gt; và condition</w:t>
      </w:r>
    </w:p>
    <w:p w:rsidR="00B577CD" w:rsidRPr="00B577CD" w:rsidRDefault="00B577CD" w:rsidP="00B577CD">
      <w:pPr>
        <w:rPr>
          <w:rFonts w:eastAsia="Cambria"/>
          <w:lang w:val="vi-VN"/>
        </w:rPr>
      </w:pPr>
      <w:r w:rsidRPr="00B577CD">
        <w:rPr>
          <w:rFonts w:eastAsia="Cambria"/>
          <w:lang w:val="vi-VN"/>
        </w:rPr>
        <w:t>- Overview usercase phải thể hiện ràng buộc giữa các usecase trong hệ</w:t>
      </w:r>
      <w:r w:rsidRPr="00791D5A">
        <w:rPr>
          <w:rFonts w:eastAsia="Cambria"/>
          <w:lang w:val="vi-VN"/>
        </w:rPr>
        <w:t xml:space="preserve"> </w:t>
      </w:r>
      <w:r w:rsidRPr="00B577CD">
        <w:rPr>
          <w:rFonts w:eastAsia="Cambria"/>
          <w:lang w:val="vi-VN"/>
        </w:rPr>
        <w:t>thống, tuyệt đối không được liệt kê usecase</w:t>
      </w:r>
    </w:p>
    <w:p w:rsidR="007E7D30" w:rsidRDefault="00B577CD" w:rsidP="00B577CD">
      <w:pPr>
        <w:rPr>
          <w:rFonts w:eastAsia="Cambria"/>
        </w:rPr>
      </w:pPr>
      <w:r w:rsidRPr="00B577CD">
        <w:rPr>
          <w:rFonts w:eastAsia="Cambria"/>
          <w:lang w:val="vi-VN"/>
        </w:rPr>
        <w:t>Ví dụ</w:t>
      </w:r>
    </w:p>
    <w:p w:rsidR="00B577CD" w:rsidRPr="00B577CD" w:rsidRDefault="00B577CD" w:rsidP="00B577CD">
      <w:pPr>
        <w:rPr>
          <w:rFonts w:eastAsia="Cambria"/>
        </w:rPr>
      </w:pPr>
    </w:p>
    <w:p w:rsidR="00B577CD" w:rsidRDefault="00B577CD" w:rsidP="00B577CD">
      <w:pPr>
        <w:keepNext/>
      </w:pPr>
      <w:r>
        <w:rPr>
          <w:rFonts w:eastAsia="Cambria"/>
          <w:noProof/>
          <w:lang w:eastAsia="ja-JP"/>
        </w:rPr>
        <w:lastRenderedPageBreak/>
        <w:drawing>
          <wp:inline distT="0" distB="0" distL="0" distR="0" wp14:anchorId="5BD874D0" wp14:editId="1A0648B9">
            <wp:extent cx="5324067" cy="8516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3916" cy="8516439"/>
                    </a:xfrm>
                    <a:prstGeom prst="rect">
                      <a:avLst/>
                    </a:prstGeom>
                    <a:noFill/>
                    <a:ln>
                      <a:noFill/>
                    </a:ln>
                  </pic:spPr>
                </pic:pic>
              </a:graphicData>
            </a:graphic>
          </wp:inline>
        </w:drawing>
      </w:r>
    </w:p>
    <w:p w:rsidR="00B577CD" w:rsidRPr="006D162F" w:rsidRDefault="00B577CD" w:rsidP="006D162F">
      <w:pPr>
        <w:pStyle w:val="Caption"/>
      </w:pPr>
      <w:bookmarkStart w:id="45" w:name="_Toc419314909"/>
      <w:r w:rsidRPr="006D162F">
        <w:t xml:space="preserve">Figure </w:t>
      </w:r>
      <w:r w:rsidRPr="006D162F">
        <w:fldChar w:fldCharType="begin"/>
      </w:r>
      <w:r w:rsidRPr="006D162F">
        <w:instrText xml:space="preserve"> SEQ Figure \* ARABIC </w:instrText>
      </w:r>
      <w:r w:rsidRPr="006D162F">
        <w:fldChar w:fldCharType="separate"/>
      </w:r>
      <w:r w:rsidR="009257CA">
        <w:rPr>
          <w:noProof/>
        </w:rPr>
        <w:t>2</w:t>
      </w:r>
      <w:r w:rsidRPr="006D162F">
        <w:fldChar w:fldCharType="end"/>
      </w:r>
      <w:r w:rsidRPr="006D162F">
        <w:t>: System Overview Use Case</w:t>
      </w:r>
      <w:bookmarkEnd w:id="45"/>
    </w:p>
    <w:p w:rsidR="00B577CD" w:rsidRPr="00B577CD" w:rsidRDefault="00B577CD" w:rsidP="00B577CD">
      <w:pPr>
        <w:pStyle w:val="Heading3"/>
        <w:rPr>
          <w:lang w:val="en-GB" w:eastAsia="ja-JP"/>
        </w:rPr>
      </w:pPr>
      <w:bookmarkStart w:id="46" w:name="_Toc419313042"/>
      <w:r w:rsidRPr="00B577CD">
        <w:rPr>
          <w:lang w:val="en-GB" w:eastAsia="ja-JP"/>
        </w:rPr>
        <w:lastRenderedPageBreak/>
        <w:t>List of Use Case</w:t>
      </w:r>
      <w:bookmarkEnd w:id="46"/>
    </w:p>
    <w:p w:rsidR="00B577CD" w:rsidRPr="00B577CD" w:rsidRDefault="00B577CD" w:rsidP="00B577CD">
      <w:pPr>
        <w:rPr>
          <w:rFonts w:eastAsia="Cambria"/>
          <w:lang w:val="en-GB" w:eastAsia="ja-JP"/>
        </w:rPr>
      </w:pPr>
      <w:r w:rsidRPr="00B577CD">
        <w:rPr>
          <w:rFonts w:eastAsia="Cambria"/>
          <w:lang w:val="en-GB" w:eastAsia="ja-JP"/>
        </w:rPr>
        <w:t>&lt;Đặc tả chi tiêt Use case theo từng role&gt;</w:t>
      </w:r>
    </w:p>
    <w:p w:rsidR="00B577CD" w:rsidRPr="00B577CD" w:rsidRDefault="00B577CD" w:rsidP="00B577CD">
      <w:pPr>
        <w:rPr>
          <w:rFonts w:eastAsia="Cambria"/>
          <w:lang w:val="en-GB" w:eastAsia="ja-JP"/>
        </w:rPr>
      </w:pPr>
      <w:r w:rsidRPr="00B577CD">
        <w:rPr>
          <w:rFonts w:eastAsia="Cambria"/>
          <w:lang w:val="en-GB" w:eastAsia="ja-JP"/>
        </w:rPr>
        <w:t>Tách nhỏ thành phần usecase trong overview thành từng nhóm theo vai trò</w:t>
      </w:r>
      <w:r>
        <w:rPr>
          <w:rFonts w:eastAsia="Cambria"/>
          <w:lang w:val="en-GB" w:eastAsia="ja-JP"/>
        </w:rPr>
        <w:t xml:space="preserve"> </w:t>
      </w:r>
      <w:r w:rsidRPr="00B577CD">
        <w:rPr>
          <w:rFonts w:eastAsia="Cambria"/>
          <w:lang w:val="en-GB" w:eastAsia="ja-JP"/>
        </w:rPr>
        <w:t>actor trong hệ thống đã được phân tích</w:t>
      </w:r>
    </w:p>
    <w:p w:rsidR="00B577CD" w:rsidRDefault="00B577CD" w:rsidP="00B577CD">
      <w:pPr>
        <w:rPr>
          <w:rFonts w:eastAsia="Cambria"/>
          <w:lang w:val="en-GB" w:eastAsia="ja-JP"/>
        </w:rPr>
      </w:pPr>
      <w:r w:rsidRPr="00B577CD">
        <w:rPr>
          <w:rFonts w:eastAsia="Cambria"/>
          <w:lang w:val="en-GB" w:eastAsia="ja-JP"/>
        </w:rPr>
        <w:t>Ví dụ</w:t>
      </w:r>
    </w:p>
    <w:p w:rsidR="00B577CD" w:rsidRDefault="00B577CD" w:rsidP="00B577CD">
      <w:pPr>
        <w:pStyle w:val="Heading4"/>
        <w:rPr>
          <w:lang w:val="en-GB" w:eastAsia="ja-JP"/>
        </w:rPr>
      </w:pPr>
      <w:r w:rsidRPr="00B577CD">
        <w:rPr>
          <w:lang w:val="en-GB" w:eastAsia="ja-JP"/>
        </w:rPr>
        <w:t>&lt;Guest&gt;Overview Use Case</w:t>
      </w:r>
    </w:p>
    <w:p w:rsidR="00B577CD" w:rsidRDefault="00B577CD" w:rsidP="00B577CD">
      <w:pPr>
        <w:keepNext/>
      </w:pPr>
      <w:r w:rsidRPr="00B577CD">
        <w:rPr>
          <w:rFonts w:eastAsia="Cambria"/>
          <w:noProof/>
          <w:lang w:eastAsia="ja-JP"/>
        </w:rPr>
        <w:drawing>
          <wp:inline distT="0" distB="0" distL="0" distR="0" wp14:anchorId="7E20B007" wp14:editId="470E000B">
            <wp:extent cx="5588635" cy="2956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635" cy="2956958"/>
                    </a:xfrm>
                    <a:prstGeom prst="rect">
                      <a:avLst/>
                    </a:prstGeom>
                    <a:noFill/>
                    <a:ln>
                      <a:noFill/>
                    </a:ln>
                  </pic:spPr>
                </pic:pic>
              </a:graphicData>
            </a:graphic>
          </wp:inline>
        </w:drawing>
      </w:r>
    </w:p>
    <w:p w:rsidR="00B577CD" w:rsidRPr="006D162F" w:rsidRDefault="00B577CD" w:rsidP="006D162F">
      <w:pPr>
        <w:pStyle w:val="Caption"/>
      </w:pPr>
      <w:bookmarkStart w:id="47" w:name="_Toc419314910"/>
      <w:r w:rsidRPr="006D162F">
        <w:t xml:space="preserve">Figure </w:t>
      </w:r>
      <w:r w:rsidRPr="006D162F">
        <w:fldChar w:fldCharType="begin"/>
      </w:r>
      <w:r w:rsidRPr="006D162F">
        <w:instrText xml:space="preserve"> SEQ Figure \* ARABIC </w:instrText>
      </w:r>
      <w:r w:rsidRPr="006D162F">
        <w:fldChar w:fldCharType="separate"/>
      </w:r>
      <w:r w:rsidR="009257CA">
        <w:rPr>
          <w:noProof/>
        </w:rPr>
        <w:t>3</w:t>
      </w:r>
      <w:r w:rsidRPr="006D162F">
        <w:fldChar w:fldCharType="end"/>
      </w:r>
      <w:r w:rsidRPr="006D162F">
        <w:t>: &lt;Guest&gt; Overview Use Case</w:t>
      </w:r>
      <w:bookmarkEnd w:id="47"/>
    </w:p>
    <w:p w:rsidR="00B577CD" w:rsidRPr="00B577CD" w:rsidRDefault="00B577CD" w:rsidP="00B577CD">
      <w:pPr>
        <w:rPr>
          <w:rFonts w:eastAsia="Cambria"/>
          <w:lang w:val="en-GB" w:eastAsia="ja-JP"/>
        </w:rPr>
      </w:pPr>
      <w:r w:rsidRPr="00B577CD">
        <w:rPr>
          <w:rFonts w:eastAsia="Cambria"/>
          <w:lang w:val="en-GB" w:eastAsia="ja-JP"/>
        </w:rPr>
        <w:t>Tách riêng từng usecase để đặc tả trong usecase specification, lưu ý nều có</w:t>
      </w:r>
      <w:r>
        <w:rPr>
          <w:rFonts w:eastAsia="Cambria"/>
          <w:lang w:val="en-GB" w:eastAsia="ja-JP"/>
        </w:rPr>
        <w:t xml:space="preserve"> </w:t>
      </w:r>
      <w:r w:rsidRPr="00B577CD">
        <w:rPr>
          <w:rFonts w:eastAsia="Cambria"/>
          <w:lang w:val="en-GB" w:eastAsia="ja-JP"/>
        </w:rPr>
        <w:t>quan hệ thì phải vẽ hình có luôn quan hệ</w:t>
      </w:r>
    </w:p>
    <w:p w:rsidR="00B577CD" w:rsidRPr="00B577CD" w:rsidRDefault="00B577CD" w:rsidP="00B577CD">
      <w:pPr>
        <w:rPr>
          <w:rFonts w:eastAsia="Cambria"/>
          <w:lang w:val="en-GB" w:eastAsia="ja-JP"/>
        </w:rPr>
      </w:pPr>
      <w:r w:rsidRPr="00B577CD">
        <w:rPr>
          <w:rFonts w:eastAsia="Cambria"/>
          <w:lang w:val="en-GB" w:eastAsia="ja-JP"/>
        </w:rPr>
        <w:t>Ví dụ</w:t>
      </w:r>
    </w:p>
    <w:p w:rsidR="00B577CD" w:rsidRPr="00B577CD" w:rsidRDefault="00B577CD" w:rsidP="00B577CD">
      <w:pPr>
        <w:pStyle w:val="Heading5"/>
        <w:rPr>
          <w:lang w:val="en-GB" w:eastAsia="ja-JP"/>
        </w:rPr>
      </w:pPr>
      <w:r w:rsidRPr="00B577CD">
        <w:rPr>
          <w:lang w:val="en-GB" w:eastAsia="ja-JP"/>
        </w:rPr>
        <w:t>&lt;Guest&gt; Register</w:t>
      </w:r>
    </w:p>
    <w:p w:rsidR="00B577CD" w:rsidRDefault="00B577CD" w:rsidP="00BA41D0">
      <w:pPr>
        <w:pStyle w:val="FreeCaption"/>
      </w:pPr>
      <w:r w:rsidRPr="00B577CD">
        <w:t>Use Case Diagram</w:t>
      </w:r>
    </w:p>
    <w:p w:rsidR="00B12D7F" w:rsidRDefault="00B12D7F" w:rsidP="00B12D7F">
      <w:pPr>
        <w:keepNext/>
      </w:pPr>
      <w:r>
        <w:rPr>
          <w:rFonts w:eastAsia="Cambria"/>
          <w:noProof/>
          <w:lang w:eastAsia="ja-JP"/>
        </w:rPr>
        <w:drawing>
          <wp:inline distT="0" distB="0" distL="0" distR="0" wp14:anchorId="7F247771" wp14:editId="350714E6">
            <wp:extent cx="3912870" cy="159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2870" cy="1595120"/>
                    </a:xfrm>
                    <a:prstGeom prst="rect">
                      <a:avLst/>
                    </a:prstGeom>
                    <a:noFill/>
                    <a:ln>
                      <a:noFill/>
                    </a:ln>
                  </pic:spPr>
                </pic:pic>
              </a:graphicData>
            </a:graphic>
          </wp:inline>
        </w:drawing>
      </w:r>
    </w:p>
    <w:p w:rsidR="00B12D7F" w:rsidRPr="006D162F" w:rsidRDefault="00B12D7F" w:rsidP="006D162F">
      <w:pPr>
        <w:pStyle w:val="Caption"/>
      </w:pPr>
      <w:bookmarkStart w:id="48" w:name="_Toc419314911"/>
      <w:r w:rsidRPr="006D162F">
        <w:t xml:space="preserve">Figure </w:t>
      </w:r>
      <w:r w:rsidRPr="006D162F">
        <w:fldChar w:fldCharType="begin"/>
      </w:r>
      <w:r w:rsidRPr="006D162F">
        <w:instrText xml:space="preserve"> SEQ Figure \* ARABIC </w:instrText>
      </w:r>
      <w:r w:rsidRPr="006D162F">
        <w:fldChar w:fldCharType="separate"/>
      </w:r>
      <w:r w:rsidR="009257CA">
        <w:rPr>
          <w:noProof/>
        </w:rPr>
        <w:t>4</w:t>
      </w:r>
      <w:r w:rsidRPr="006D162F">
        <w:fldChar w:fldCharType="end"/>
      </w:r>
      <w:r w:rsidRPr="006D162F">
        <w:t>: &lt;Guest&gt; Register</w:t>
      </w:r>
      <w:bookmarkEnd w:id="48"/>
    </w:p>
    <w:p w:rsidR="00B577CD" w:rsidRPr="00B577CD" w:rsidRDefault="00B577CD" w:rsidP="00BA41D0">
      <w:pPr>
        <w:pStyle w:val="FreeCaption"/>
      </w:pPr>
      <w:r w:rsidRPr="00B577CD">
        <w:lastRenderedPageBreak/>
        <w:t>Use Case Specification</w:t>
      </w:r>
    </w:p>
    <w:p w:rsidR="00B577CD" w:rsidRDefault="00B577CD" w:rsidP="00FE3A4E">
      <w:pPr>
        <w:rPr>
          <w:rFonts w:eastAsia="Cambria"/>
          <w:lang w:val="en-GB" w:eastAsia="ja-JP"/>
        </w:rPr>
      </w:pPr>
      <w:r w:rsidRPr="00B577CD">
        <w:rPr>
          <w:rFonts w:eastAsia="Cambria"/>
          <w:lang w:val="en-GB" w:eastAsia="ja-JP"/>
        </w:rPr>
        <w:t>GuideLine: Đây là giai đoạn lấy requirement nên đừng quá nghiên về phía</w:t>
      </w:r>
      <w:r w:rsidR="00FE3A4E">
        <w:rPr>
          <w:rFonts w:eastAsia="Cambria"/>
          <w:lang w:val="en-GB" w:eastAsia="ja-JP"/>
        </w:rPr>
        <w:t xml:space="preserve"> </w:t>
      </w:r>
      <w:r w:rsidRPr="00B577CD">
        <w:rPr>
          <w:rFonts w:eastAsia="Cambria"/>
          <w:lang w:val="en-GB" w:eastAsia="ja-JP"/>
        </w:rPr>
        <w:t>giao diện ứng dụng sau khi làm xong. Ngoài ra, đây chính là nơi thể hiện rõ vai</w:t>
      </w:r>
      <w:r w:rsidR="00FE3A4E">
        <w:rPr>
          <w:rFonts w:eastAsia="Cambria"/>
          <w:lang w:val="en-GB" w:eastAsia="ja-JP"/>
        </w:rPr>
        <w:t xml:space="preserve"> </w:t>
      </w:r>
      <w:r w:rsidR="00FE3A4E" w:rsidRPr="00FE3A4E">
        <w:rPr>
          <w:rFonts w:eastAsia="Cambria"/>
          <w:lang w:val="en-GB" w:eastAsia="ja-JP"/>
        </w:rPr>
        <w:t>trò lấy requirement với phương pháp ethnography - observate để chuẩn bị</w:t>
      </w:r>
      <w:r w:rsidR="006D162F">
        <w:rPr>
          <w:rFonts w:eastAsia="Cambria"/>
          <w:lang w:val="en-GB" w:eastAsia="ja-JP"/>
        </w:rPr>
        <w:t xml:space="preserve"> </w:t>
      </w:r>
      <w:r w:rsidR="00FE3A4E" w:rsidRPr="00FE3A4E">
        <w:rPr>
          <w:rFonts w:eastAsia="Cambria"/>
          <w:lang w:val="en-GB" w:eastAsia="ja-JP"/>
        </w:rPr>
        <w:t>thông tin cho thiết kế và thực hiện</w:t>
      </w:r>
    </w:p>
    <w:tbl>
      <w:tblPr>
        <w:tblStyle w:val="TableGrid"/>
        <w:tblW w:w="0" w:type="auto"/>
        <w:tblLook w:val="04A0" w:firstRow="1" w:lastRow="0" w:firstColumn="1" w:lastColumn="0" w:noHBand="0" w:noVBand="1"/>
      </w:tblPr>
      <w:tblGrid>
        <w:gridCol w:w="2251"/>
        <w:gridCol w:w="2251"/>
        <w:gridCol w:w="2251"/>
        <w:gridCol w:w="2251"/>
      </w:tblGrid>
      <w:tr w:rsidR="00DE575B" w:rsidRPr="00107A7F" w:rsidTr="00107A7F">
        <w:tc>
          <w:tcPr>
            <w:tcW w:w="9004" w:type="dxa"/>
            <w:gridSpan w:val="4"/>
            <w:shd w:val="clear" w:color="auto" w:fill="D9D9D9" w:themeFill="background1" w:themeFillShade="D9"/>
          </w:tcPr>
          <w:p w:rsidR="00DE575B" w:rsidRPr="00107A7F" w:rsidRDefault="00DE575B" w:rsidP="00BA41D0">
            <w:pPr>
              <w:pStyle w:val="TableofFigures"/>
              <w:widowControl w:val="0"/>
              <w:spacing w:line="240" w:lineRule="auto"/>
              <w:rPr>
                <w:rFonts w:ascii="Cambria" w:hAnsi="Cambria"/>
                <w:b/>
                <w:sz w:val="24"/>
                <w:szCs w:val="24"/>
              </w:rPr>
            </w:pPr>
            <w:r w:rsidRPr="00107A7F">
              <w:rPr>
                <w:rFonts w:ascii="Cambria" w:hAnsi="Cambria"/>
                <w:b/>
                <w:sz w:val="24"/>
                <w:szCs w:val="24"/>
              </w:rPr>
              <w:t xml:space="preserve">USE CASE – </w:t>
            </w:r>
            <w:sdt>
              <w:sdtPr>
                <w:rPr>
                  <w:b/>
                  <w:szCs w:val="24"/>
                </w:rPr>
                <w:alias w:val="UC Number"/>
                <w:tag w:val="UC Number"/>
                <w:id w:val="1004010795"/>
                <w:lock w:val="sdtLocked"/>
                <w:showingPlcHdr/>
                <w:text/>
              </w:sdtPr>
              <w:sdtContent>
                <w:r w:rsidR="00B3639C" w:rsidRPr="00107A7F">
                  <w:rPr>
                    <w:rStyle w:val="PlaceholderText"/>
                    <w:rFonts w:ascii="Cambria" w:hAnsi="Cambria"/>
                    <w:sz w:val="24"/>
                    <w:szCs w:val="24"/>
                  </w:rPr>
                  <w:t>Click here to enter text.</w:t>
                </w:r>
              </w:sdtContent>
            </w:sdt>
          </w:p>
        </w:tc>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No.</w:t>
            </w:r>
          </w:p>
        </w:tc>
        <w:sdt>
          <w:sdtPr>
            <w:alias w:val="UC Number"/>
            <w:tag w:val="UC Number"/>
            <w:id w:val="668593266"/>
            <w:lock w:val="sdtLocked"/>
            <w:showingPlcHdr/>
            <w:text/>
          </w:sdt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Use Case Version</w:t>
            </w:r>
          </w:p>
        </w:tc>
        <w:sdt>
          <w:sdtPr>
            <w:alias w:val="UC Version"/>
            <w:tag w:val="UC Version"/>
            <w:id w:val="-903295550"/>
            <w:lock w:val="sdtLocked"/>
            <w:showingPlcHdr/>
            <w:text/>
          </w:sdt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Name</w:t>
            </w:r>
          </w:p>
        </w:tc>
        <w:sdt>
          <w:sdtPr>
            <w:alias w:val="UC Name"/>
            <w:tag w:val="UC Name"/>
            <w:id w:val="821244914"/>
            <w:lock w:val="sdtLocked"/>
            <w:showingPlcHdr/>
            <w:text/>
          </w:sdtPr>
          <w:sdtContent>
            <w:tc>
              <w:tcPr>
                <w:tcW w:w="6753" w:type="dxa"/>
                <w:gridSpan w:val="3"/>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Content>
            <w:tc>
              <w:tcPr>
                <w:tcW w:w="6753" w:type="dxa"/>
                <w:gridSpan w:val="3"/>
              </w:tcPr>
              <w:p w:rsidR="00DE575B" w:rsidRPr="00107A7F" w:rsidRDefault="00D720B9" w:rsidP="00BA41D0">
                <w:pPr>
                  <w:widowControl w:val="0"/>
                  <w:rPr>
                    <w:rFonts w:ascii="Cambria" w:hAnsi="Cambria"/>
                    <w:sz w:val="24"/>
                    <w:szCs w:val="24"/>
                  </w:rPr>
                </w:pPr>
                <w:r w:rsidRPr="00107A7F">
                  <w:rPr>
                    <w:rFonts w:ascii="Cambria" w:hAnsi="Cambria"/>
                    <w:sz w:val="24"/>
                    <w:szCs w:val="24"/>
                  </w:rPr>
                  <w:t>DanQT</w:t>
                </w:r>
              </w:p>
            </w:tc>
          </w:sdtContent>
        </w:sdt>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Date</w:t>
            </w:r>
          </w:p>
        </w:tc>
        <w:sdt>
          <w:sdtPr>
            <w:alias w:val="Created Date"/>
            <w:tag w:val="Created Date"/>
            <w:id w:val="420302541"/>
            <w:lock w:val="sdtLocked"/>
            <w:date w:fullDate="2015-05-13T00:00:00Z">
              <w:dateFormat w:val="MMMM d, yyyy"/>
              <w:lid w:val="en-US"/>
              <w:storeMappedDataAs w:val="dateTime"/>
              <w:calendar w:val="gregorian"/>
            </w:date>
          </w:sdt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May 13, 2015</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High</w:t>
                </w:r>
              </w:p>
            </w:tc>
          </w:sdtContent>
        </w:sdt>
      </w:tr>
      <w:tr w:rsidR="00DE575B" w:rsidRPr="00107A7F" w:rsidTr="00107A7F">
        <w:tc>
          <w:tcPr>
            <w:tcW w:w="9004" w:type="dxa"/>
            <w:gridSpan w:val="4"/>
          </w:tcPr>
          <w:p w:rsidR="004C199A" w:rsidRPr="00107A7F" w:rsidRDefault="004C199A" w:rsidP="00BA41D0">
            <w:pPr>
              <w:widowControl w:val="0"/>
              <w:rPr>
                <w:rFonts w:ascii="Cambria" w:hAnsi="Cambria"/>
                <w:sz w:val="24"/>
                <w:szCs w:val="24"/>
              </w:rPr>
            </w:pPr>
            <w:r w:rsidRPr="00107A7F">
              <w:rPr>
                <w:rFonts w:ascii="Cambria" w:hAnsi="Cambria"/>
                <w:b/>
                <w:sz w:val="24"/>
                <w:szCs w:val="24"/>
              </w:rPr>
              <w:t>Actor</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pStyle w:val="BodyText"/>
              <w:keepNext/>
              <w:spacing w:after="0" w:line="240" w:lineRule="auto"/>
              <w:rPr>
                <w:rFonts w:ascii="Cambria" w:hAnsi="Cambria"/>
                <w:sz w:val="24"/>
                <w:szCs w:val="24"/>
              </w:rPr>
            </w:pPr>
            <w:r w:rsidRPr="00107A7F">
              <w:rPr>
                <w:rFonts w:ascii="Cambria" w:hAnsi="Cambria"/>
                <w:b/>
                <w:sz w:val="24"/>
                <w:szCs w:val="24"/>
              </w:rPr>
              <w:t>Summary</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Goal</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Triggers</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Preconditions</w:t>
            </w:r>
            <w:r w:rsidRPr="00107A7F">
              <w:rPr>
                <w:rFonts w:ascii="Cambria" w:hAnsi="Cambria"/>
                <w:sz w:val="24"/>
                <w:szCs w:val="24"/>
              </w:rPr>
              <w:t>:</w:t>
            </w:r>
          </w:p>
          <w:p w:rsidR="004C199A" w:rsidRPr="00107A7F" w:rsidRDefault="004C199A" w:rsidP="000369CC">
            <w:pPr>
              <w:pStyle w:val="ListParagraph"/>
              <w:widowControl w:val="0"/>
              <w:numPr>
                <w:ilvl w:val="0"/>
                <w:numId w:val="10"/>
              </w:numPr>
            </w:pPr>
          </w:p>
          <w:p w:rsidR="004C199A" w:rsidRPr="00107A7F" w:rsidRDefault="004C199A" w:rsidP="00115C3F">
            <w:pPr>
              <w:keepNext/>
              <w:rPr>
                <w:rFonts w:ascii="Cambria" w:hAnsi="Cambria"/>
                <w:sz w:val="24"/>
                <w:szCs w:val="24"/>
              </w:rPr>
            </w:pPr>
            <w:r w:rsidRPr="00107A7F">
              <w:rPr>
                <w:rFonts w:ascii="Cambria" w:hAnsi="Cambria"/>
                <w:b/>
                <w:sz w:val="24"/>
                <w:szCs w:val="24"/>
              </w:rPr>
              <w:t>Post Conditions</w:t>
            </w:r>
            <w:r w:rsidRPr="00107A7F">
              <w:rPr>
                <w:rFonts w:ascii="Cambria" w:hAnsi="Cambria"/>
                <w:sz w:val="24"/>
                <w:szCs w:val="24"/>
              </w:rPr>
              <w:t>:</w:t>
            </w:r>
          </w:p>
          <w:p w:rsidR="004C199A" w:rsidRPr="00107A7F" w:rsidRDefault="004C199A" w:rsidP="000369CC">
            <w:pPr>
              <w:pStyle w:val="ListParagraph"/>
              <w:widowControl w:val="0"/>
              <w:numPr>
                <w:ilvl w:val="0"/>
                <w:numId w:val="11"/>
              </w:numPr>
            </w:pPr>
          </w:p>
          <w:p w:rsidR="00DE575B" w:rsidRPr="00107A7F" w:rsidRDefault="00FC05B6" w:rsidP="00115C3F">
            <w:pPr>
              <w:keepNext/>
              <w:rPr>
                <w:rFonts w:ascii="Cambria" w:hAnsi="Cambria"/>
                <w:sz w:val="24"/>
                <w:szCs w:val="24"/>
              </w:rPr>
            </w:pPr>
            <w:r w:rsidRPr="00107A7F">
              <w:rPr>
                <w:rFonts w:ascii="Cambria" w:hAnsi="Cambria"/>
                <w:b/>
                <w:sz w:val="24"/>
                <w:szCs w:val="24"/>
              </w:rPr>
              <w:t>Main Success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107A7F"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Step</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pStyle w:val="NormalWeb"/>
                    <w:widowControl w:val="0"/>
                    <w:spacing w:before="0" w:beforeAutospacing="0" w:after="0" w:afterAutospacing="0"/>
                    <w:jc w:val="right"/>
                    <w:rPr>
                      <w:lang w:eastAsia="ja-JP"/>
                    </w:rPr>
                  </w:pPr>
                  <w:r w:rsidRPr="00107A7F">
                    <w:rPr>
                      <w:lang w:eastAsia="ja-JP"/>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2</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t>Alternative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lastRenderedPageBreak/>
              <w:t>Exceptions</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AA0802" w:rsidRDefault="00DE575B" w:rsidP="00115C3F">
            <w:pPr>
              <w:keepNext/>
              <w:rPr>
                <w:rFonts w:ascii="Cambria" w:hAnsi="Cambria"/>
                <w:sz w:val="24"/>
                <w:szCs w:val="24"/>
              </w:rPr>
            </w:pPr>
            <w:r w:rsidRPr="00107A7F">
              <w:rPr>
                <w:rFonts w:ascii="Cambria" w:hAnsi="Cambria"/>
                <w:b/>
                <w:sz w:val="24"/>
                <w:szCs w:val="24"/>
              </w:rPr>
              <w:t>Relationships</w:t>
            </w:r>
            <w:r w:rsidR="00AA0802">
              <w:rPr>
                <w:rFonts w:ascii="Cambria" w:hAnsi="Cambria"/>
                <w:sz w:val="24"/>
                <w:szCs w:val="24"/>
              </w:rPr>
              <w:t>:</w:t>
            </w:r>
          </w:p>
          <w:p w:rsidR="00AA0802" w:rsidRDefault="00AA0802" w:rsidP="000369CC">
            <w:pPr>
              <w:pStyle w:val="ListParagraph"/>
              <w:widowControl w:val="0"/>
              <w:numPr>
                <w:ilvl w:val="0"/>
                <w:numId w:val="11"/>
              </w:numPr>
            </w:pPr>
            <w:r>
              <w:t>Extending Use-cases:</w:t>
            </w:r>
          </w:p>
          <w:p w:rsidR="00FC05B6" w:rsidRPr="00AA0802" w:rsidRDefault="00AA0802" w:rsidP="000369CC">
            <w:pPr>
              <w:pStyle w:val="ListParagraph"/>
              <w:widowControl w:val="0"/>
              <w:numPr>
                <w:ilvl w:val="0"/>
                <w:numId w:val="11"/>
              </w:numPr>
            </w:pPr>
            <w:r>
              <w:t>Included Use-cases:</w:t>
            </w:r>
          </w:p>
          <w:p w:rsidR="00DE575B" w:rsidRPr="00107A7F" w:rsidRDefault="00DE575B" w:rsidP="00115C3F">
            <w:pPr>
              <w:keepNext/>
              <w:rPr>
                <w:rFonts w:ascii="Cambria" w:hAnsi="Cambria"/>
                <w:sz w:val="24"/>
                <w:szCs w:val="24"/>
              </w:rPr>
            </w:pPr>
            <w:r w:rsidRPr="00107A7F">
              <w:rPr>
                <w:rFonts w:ascii="Cambria" w:hAnsi="Cambria"/>
                <w:b/>
                <w:sz w:val="24"/>
                <w:szCs w:val="24"/>
              </w:rPr>
              <w:t>Business Rules</w:t>
            </w:r>
            <w:r w:rsidRPr="00107A7F">
              <w:rPr>
                <w:rFonts w:ascii="Cambria" w:hAnsi="Cambria"/>
                <w:sz w:val="24"/>
                <w:szCs w:val="24"/>
              </w:rPr>
              <w:t>:</w:t>
            </w:r>
          </w:p>
          <w:p w:rsidR="00DE575B" w:rsidRPr="00107A7F" w:rsidRDefault="00DE575B" w:rsidP="000369CC">
            <w:pPr>
              <w:pStyle w:val="ListParagraph"/>
              <w:widowControl w:val="0"/>
              <w:numPr>
                <w:ilvl w:val="0"/>
                <w:numId w:val="12"/>
              </w:numPr>
            </w:pPr>
          </w:p>
        </w:tc>
      </w:tr>
    </w:tbl>
    <w:p w:rsidR="00FE3A4E" w:rsidRDefault="00FE3A4E" w:rsidP="00FE3A4E">
      <w:pPr>
        <w:rPr>
          <w:rFonts w:eastAsia="Cambria"/>
          <w:lang w:val="en-GB" w:eastAsia="ja-JP"/>
        </w:rPr>
      </w:pPr>
    </w:p>
    <w:p w:rsidR="00045DE0" w:rsidRDefault="00045DE0" w:rsidP="00045DE0">
      <w:pPr>
        <w:pStyle w:val="Heading2"/>
        <w:rPr>
          <w:lang w:val="en-GB" w:eastAsia="ja-JP"/>
        </w:rPr>
      </w:pPr>
      <w:bookmarkStart w:id="49" w:name="_Toc419313043"/>
      <w:r>
        <w:rPr>
          <w:lang w:val="en-GB" w:eastAsia="ja-JP"/>
        </w:rPr>
        <w:t>Software System Attribute</w:t>
      </w:r>
      <w:bookmarkEnd w:id="49"/>
    </w:p>
    <w:p w:rsidR="00045DE0" w:rsidRPr="00045DE0" w:rsidRDefault="00045DE0" w:rsidP="00045DE0">
      <w:pPr>
        <w:rPr>
          <w:rFonts w:eastAsia="Cambria"/>
          <w:lang w:val="en-GB" w:eastAsia="ja-JP"/>
        </w:rPr>
      </w:pPr>
      <w:r w:rsidRPr="00045DE0">
        <w:rPr>
          <w:rFonts w:eastAsia="Cambria"/>
          <w:lang w:val="en-GB" w:eastAsia="ja-JP"/>
        </w:rPr>
        <w:t>&lt;Mô tả nonfunctional, biết thì ghi, ghi thì phải có dẫn chứng về việc đã đo đạc,</w:t>
      </w:r>
    </w:p>
    <w:p w:rsidR="00045DE0" w:rsidRDefault="00045DE0" w:rsidP="00045DE0">
      <w:pPr>
        <w:rPr>
          <w:rFonts w:eastAsia="Cambria"/>
          <w:lang w:val="en-GB" w:eastAsia="ja-JP"/>
        </w:rPr>
      </w:pPr>
      <w:r w:rsidRPr="00045DE0">
        <w:rPr>
          <w:rFonts w:eastAsia="Cambria"/>
          <w:lang w:val="en-GB" w:eastAsia="ja-JP"/>
        </w:rPr>
        <w:t>có định lượng như thế nào&gt;</w:t>
      </w:r>
    </w:p>
    <w:p w:rsidR="00045DE0" w:rsidRPr="00045DE0" w:rsidRDefault="00045DE0" w:rsidP="00045DE0">
      <w:pPr>
        <w:pStyle w:val="Heading3"/>
        <w:rPr>
          <w:lang w:val="en-GB" w:eastAsia="ja-JP"/>
        </w:rPr>
      </w:pPr>
      <w:bookmarkStart w:id="50" w:name="_Toc419313044"/>
      <w:r w:rsidRPr="00045DE0">
        <w:rPr>
          <w:lang w:val="en-GB" w:eastAsia="ja-JP"/>
        </w:rPr>
        <w:t>Usability</w:t>
      </w:r>
      <w:bookmarkEnd w:id="50"/>
    </w:p>
    <w:p w:rsidR="00045DE0" w:rsidRPr="00045DE0" w:rsidRDefault="00045DE0" w:rsidP="00045DE0">
      <w:pPr>
        <w:pStyle w:val="Heading3"/>
        <w:rPr>
          <w:lang w:val="en-GB" w:eastAsia="ja-JP"/>
        </w:rPr>
      </w:pPr>
      <w:bookmarkStart w:id="51" w:name="_Toc419313045"/>
      <w:r w:rsidRPr="00045DE0">
        <w:rPr>
          <w:lang w:val="en-GB" w:eastAsia="ja-JP"/>
        </w:rPr>
        <w:t>Reliability</w:t>
      </w:r>
      <w:bookmarkEnd w:id="51"/>
    </w:p>
    <w:p w:rsidR="00045DE0" w:rsidRPr="00045DE0" w:rsidRDefault="00045DE0" w:rsidP="00045DE0">
      <w:pPr>
        <w:pStyle w:val="Heading3"/>
        <w:rPr>
          <w:lang w:val="en-GB" w:eastAsia="ja-JP"/>
        </w:rPr>
      </w:pPr>
      <w:bookmarkStart w:id="52" w:name="_Toc419313046"/>
      <w:r w:rsidRPr="00045DE0">
        <w:rPr>
          <w:lang w:val="en-GB" w:eastAsia="ja-JP"/>
        </w:rPr>
        <w:t>Availability</w:t>
      </w:r>
      <w:bookmarkEnd w:id="52"/>
    </w:p>
    <w:p w:rsidR="00045DE0" w:rsidRPr="00045DE0" w:rsidRDefault="00045DE0" w:rsidP="00045DE0">
      <w:pPr>
        <w:pStyle w:val="Heading3"/>
        <w:rPr>
          <w:lang w:val="en-GB" w:eastAsia="ja-JP"/>
        </w:rPr>
      </w:pPr>
      <w:bookmarkStart w:id="53" w:name="_Toc419313047"/>
      <w:r w:rsidRPr="00045DE0">
        <w:rPr>
          <w:lang w:val="en-GB" w:eastAsia="ja-JP"/>
        </w:rPr>
        <w:t>Security</w:t>
      </w:r>
      <w:bookmarkEnd w:id="53"/>
    </w:p>
    <w:p w:rsidR="00045DE0" w:rsidRPr="00045DE0" w:rsidRDefault="00045DE0" w:rsidP="00045DE0">
      <w:pPr>
        <w:pStyle w:val="Heading3"/>
        <w:rPr>
          <w:lang w:val="en-GB" w:eastAsia="ja-JP"/>
        </w:rPr>
      </w:pPr>
      <w:bookmarkStart w:id="54" w:name="_Toc419313048"/>
      <w:r w:rsidRPr="00045DE0">
        <w:rPr>
          <w:lang w:val="en-GB" w:eastAsia="ja-JP"/>
        </w:rPr>
        <w:t>Maintainability</w:t>
      </w:r>
      <w:bookmarkEnd w:id="54"/>
    </w:p>
    <w:p w:rsidR="00045DE0" w:rsidRPr="00045DE0" w:rsidRDefault="00045DE0" w:rsidP="00045DE0">
      <w:pPr>
        <w:pStyle w:val="Heading3"/>
        <w:rPr>
          <w:lang w:val="en-GB" w:eastAsia="ja-JP"/>
        </w:rPr>
      </w:pPr>
      <w:bookmarkStart w:id="55" w:name="_Toc419313049"/>
      <w:r w:rsidRPr="00045DE0">
        <w:rPr>
          <w:lang w:val="en-GB" w:eastAsia="ja-JP"/>
        </w:rPr>
        <w:t>Portability</w:t>
      </w:r>
      <w:bookmarkEnd w:id="55"/>
    </w:p>
    <w:p w:rsidR="00045DE0" w:rsidRDefault="00045DE0" w:rsidP="00045DE0">
      <w:pPr>
        <w:pStyle w:val="Heading3"/>
        <w:rPr>
          <w:lang w:val="en-GB" w:eastAsia="ja-JP"/>
        </w:rPr>
      </w:pPr>
      <w:bookmarkStart w:id="56" w:name="_Toc419313050"/>
      <w:r w:rsidRPr="00045DE0">
        <w:rPr>
          <w:lang w:val="en-GB" w:eastAsia="ja-JP"/>
        </w:rPr>
        <w:t>Performance</w:t>
      </w:r>
      <w:bookmarkEnd w:id="56"/>
    </w:p>
    <w:p w:rsidR="00045DE0" w:rsidRPr="00045DE0" w:rsidRDefault="00045DE0" w:rsidP="00045DE0">
      <w:pPr>
        <w:pStyle w:val="Heading2"/>
        <w:rPr>
          <w:lang w:val="en-GB" w:eastAsia="ja-JP"/>
        </w:rPr>
      </w:pPr>
      <w:bookmarkStart w:id="57" w:name="_Toc419313051"/>
      <w:r w:rsidRPr="00045DE0">
        <w:rPr>
          <w:lang w:val="en-GB" w:eastAsia="ja-JP"/>
        </w:rPr>
        <w:t>Conceptual Diagram</w:t>
      </w:r>
      <w:bookmarkEnd w:id="57"/>
    </w:p>
    <w:p w:rsidR="00045DE0" w:rsidRPr="00045DE0" w:rsidRDefault="00045DE0" w:rsidP="00045DE0">
      <w:pPr>
        <w:rPr>
          <w:rFonts w:eastAsia="Cambria"/>
          <w:lang w:val="en-GB" w:eastAsia="ja-JP"/>
        </w:rPr>
      </w:pPr>
      <w:r w:rsidRPr="00045DE0">
        <w:rPr>
          <w:rFonts w:eastAsia="Cambria"/>
          <w:lang w:val="en-GB" w:eastAsia="ja-JP"/>
        </w:rPr>
        <w:t>&lt;Hình mô tả về conceptual diagram của nhóm: chú ý chỉ sử dụng một tập kí</w:t>
      </w:r>
      <w:r>
        <w:rPr>
          <w:rFonts w:eastAsia="Cambria"/>
          <w:lang w:val="en-GB" w:eastAsia="ja-JP"/>
        </w:rPr>
        <w:t xml:space="preserve"> </w:t>
      </w:r>
      <w:r w:rsidRPr="00045DE0">
        <w:rPr>
          <w:rFonts w:eastAsia="Cambria"/>
          <w:lang w:val="en-GB" w:eastAsia="ja-JP"/>
        </w:rPr>
        <w:t>hiệu và cần tham khảo mô tả tập kí hiệu để sử dụng cho chính xác.&gt;</w:t>
      </w:r>
    </w:p>
    <w:p w:rsidR="00045DE0" w:rsidRDefault="00045DE0" w:rsidP="00045DE0">
      <w:pPr>
        <w:rPr>
          <w:rFonts w:eastAsia="Cambria"/>
          <w:lang w:val="en-GB" w:eastAsia="ja-JP"/>
        </w:rPr>
      </w:pPr>
      <w:r w:rsidRPr="00045DE0">
        <w:rPr>
          <w:rFonts w:eastAsia="Cambria"/>
          <w:lang w:val="en-GB" w:eastAsia="ja-JP"/>
        </w:rPr>
        <w:t>Các Diagram cần lớn rõ ràng, phải dàn trang cho phù hợp và nên dùng trang</w:t>
      </w:r>
      <w:r>
        <w:rPr>
          <w:rFonts w:eastAsia="Cambria"/>
          <w:lang w:val="en-GB" w:eastAsia="ja-JP"/>
        </w:rPr>
        <w:t xml:space="preserve"> </w:t>
      </w:r>
      <w:r w:rsidRPr="00045DE0">
        <w:rPr>
          <w:rFonts w:eastAsia="Cambria"/>
          <w:lang w:val="en-GB" w:eastAsia="ja-JP"/>
        </w:rPr>
        <w:t>A3 để in</w:t>
      </w:r>
    </w:p>
    <w:tbl>
      <w:tblPr>
        <w:tblStyle w:val="LightGrid-Accent1"/>
        <w:tblW w:w="0" w:type="auto"/>
        <w:tblLook w:val="06A0" w:firstRow="1" w:lastRow="0" w:firstColumn="1" w:lastColumn="0" w:noHBand="1" w:noVBand="1"/>
      </w:tblPr>
      <w:tblGrid>
        <w:gridCol w:w="4402"/>
        <w:gridCol w:w="4419"/>
      </w:tblGrid>
      <w:tr w:rsidR="006A7DEB"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6A7DEB">
            <w:pPr>
              <w:jc w:val="center"/>
              <w:rPr>
                <w:rFonts w:eastAsia="Cambria"/>
                <w:lang w:val="en-GB" w:eastAsia="ja-JP"/>
              </w:rPr>
            </w:pPr>
            <w:r>
              <w:rPr>
                <w:rFonts w:eastAsia="Cambria"/>
                <w:lang w:val="en-GB" w:eastAsia="ja-JP"/>
              </w:rPr>
              <w:lastRenderedPageBreak/>
              <w:t>Entity Data dictionary: describe content of all entities</w:t>
            </w:r>
          </w:p>
        </w:tc>
      </w:tr>
      <w:tr w:rsidR="00045DE0"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r>
              <w:rPr>
                <w:rFonts w:eastAsia="Cambria"/>
                <w:lang w:val="en-GB" w:eastAsia="ja-JP"/>
              </w:rPr>
              <w:t>Entity Name</w:t>
            </w:r>
          </w:p>
        </w:tc>
        <w:tc>
          <w:tcPr>
            <w:tcW w:w="4419" w:type="dxa"/>
          </w:tcPr>
          <w:p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rsidTr="006A7DEB">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p>
        </w:tc>
        <w:tc>
          <w:tcPr>
            <w:tcW w:w="4419" w:type="dxa"/>
          </w:tcPr>
          <w:p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33410A" w:rsidRDefault="0033410A" w:rsidP="001E340B">
      <w:pPr>
        <w:pStyle w:val="Heading1"/>
        <w:rPr>
          <w:lang w:val="en-GB" w:eastAsia="ja-JP"/>
        </w:rPr>
      </w:pPr>
      <w:bookmarkStart w:id="58" w:name="_Toc419313052"/>
      <w:r>
        <w:rPr>
          <w:lang w:val="en-GB" w:eastAsia="ja-JP"/>
        </w:rPr>
        <w:lastRenderedPageBreak/>
        <w:t>Report No. 4 Software Design Description</w:t>
      </w:r>
      <w:bookmarkEnd w:id="58"/>
    </w:p>
    <w:p w:rsidR="0033410A" w:rsidRPr="0033410A" w:rsidRDefault="0033410A" w:rsidP="0033410A">
      <w:pPr>
        <w:pStyle w:val="Heading2"/>
        <w:rPr>
          <w:lang w:val="en-GB" w:eastAsia="ja-JP"/>
        </w:rPr>
      </w:pPr>
      <w:bookmarkStart w:id="59" w:name="_Toc419313053"/>
      <w:r w:rsidRPr="0033410A">
        <w:rPr>
          <w:lang w:val="en-GB" w:eastAsia="ja-JP"/>
        </w:rPr>
        <w:t>Design Overview</w:t>
      </w:r>
      <w:bookmarkEnd w:id="59"/>
    </w:p>
    <w:p w:rsidR="0033410A" w:rsidRPr="0033410A" w:rsidRDefault="0033410A" w:rsidP="0033410A">
      <w:pPr>
        <w:rPr>
          <w:rFonts w:eastAsia="Cambria"/>
          <w:lang w:val="en-GB" w:eastAsia="ja-JP"/>
        </w:rPr>
      </w:pPr>
      <w:r w:rsidRPr="0033410A">
        <w:rPr>
          <w:rFonts w:eastAsia="Cambria"/>
          <w:lang w:val="en-GB" w:eastAsia="ja-JP"/>
        </w:rPr>
        <w:t>&lt;Tham khảo&gt;</w:t>
      </w:r>
    </w:p>
    <w:p w:rsidR="0033410A" w:rsidRPr="0033410A" w:rsidRDefault="0033410A" w:rsidP="000369CC">
      <w:pPr>
        <w:pStyle w:val="ListParagraph"/>
        <w:numPr>
          <w:ilvl w:val="0"/>
          <w:numId w:val="13"/>
        </w:numPr>
        <w:rPr>
          <w:rFonts w:eastAsia="Cambria"/>
        </w:rPr>
      </w:pPr>
      <w:r w:rsidRPr="0033410A">
        <w:rPr>
          <w:rFonts w:eastAsia="Cambria"/>
        </w:rPr>
        <w:t>This document describes the technical and user interface design of MSSC</w:t>
      </w:r>
    </w:p>
    <w:p w:rsidR="0033410A" w:rsidRPr="0033410A" w:rsidRDefault="0033410A" w:rsidP="000369CC">
      <w:pPr>
        <w:pStyle w:val="ListParagraph"/>
        <w:numPr>
          <w:ilvl w:val="0"/>
          <w:numId w:val="13"/>
        </w:numPr>
        <w:rPr>
          <w:rFonts w:eastAsia="Cambria"/>
        </w:rPr>
      </w:pPr>
      <w:r w:rsidRPr="0033410A">
        <w:rPr>
          <w:rFonts w:eastAsia="Cambria"/>
        </w:rPr>
        <w:t>System. It includes the architectural design, the detailed design of common functions and business functions and the design of database model.</w:t>
      </w:r>
    </w:p>
    <w:p w:rsidR="0033410A" w:rsidRPr="0033410A" w:rsidRDefault="0033410A" w:rsidP="000369CC">
      <w:pPr>
        <w:pStyle w:val="ListParagraph"/>
        <w:numPr>
          <w:ilvl w:val="0"/>
          <w:numId w:val="13"/>
        </w:numPr>
        <w:rPr>
          <w:rFonts w:eastAsia="Cambria"/>
        </w:rPr>
      </w:pPr>
      <w:r w:rsidRPr="0033410A">
        <w:rPr>
          <w:rFonts w:eastAsia="Cambria"/>
        </w:rPr>
        <w:t>The architectural design describes the overall architecture of the system and the architecture of each main component and subsystem.</w:t>
      </w:r>
    </w:p>
    <w:p w:rsidR="0033410A" w:rsidRPr="0033410A" w:rsidRDefault="0033410A" w:rsidP="000369CC">
      <w:pPr>
        <w:pStyle w:val="ListParagraph"/>
        <w:numPr>
          <w:ilvl w:val="0"/>
          <w:numId w:val="13"/>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rsidR="0033410A" w:rsidRPr="0033410A" w:rsidRDefault="0033410A" w:rsidP="000369CC">
      <w:pPr>
        <w:pStyle w:val="ListParagraph"/>
        <w:numPr>
          <w:ilvl w:val="0"/>
          <w:numId w:val="13"/>
        </w:numPr>
        <w:rPr>
          <w:rFonts w:eastAsia="Cambria"/>
        </w:rPr>
      </w:pPr>
      <w:r w:rsidRPr="0033410A">
        <w:rPr>
          <w:rFonts w:eastAsia="Cambria"/>
        </w:rPr>
        <w:t>The database design describes the relationships between entities and details of each entity.</w:t>
      </w:r>
    </w:p>
    <w:p w:rsidR="0033410A" w:rsidRPr="0033410A" w:rsidRDefault="0033410A" w:rsidP="000369CC">
      <w:pPr>
        <w:pStyle w:val="ListParagraph"/>
        <w:numPr>
          <w:ilvl w:val="0"/>
          <w:numId w:val="13"/>
        </w:numPr>
        <w:rPr>
          <w:rFonts w:eastAsia="Cambria"/>
        </w:rPr>
      </w:pPr>
      <w:r w:rsidRPr="0033410A">
        <w:rPr>
          <w:rFonts w:eastAsia="Cambria"/>
        </w:rPr>
        <w:t>Document overview:</w:t>
      </w:r>
    </w:p>
    <w:p w:rsidR="0033410A" w:rsidRPr="0033410A" w:rsidRDefault="0033410A" w:rsidP="000369CC">
      <w:pPr>
        <w:pStyle w:val="ListParagraph"/>
        <w:numPr>
          <w:ilvl w:val="1"/>
          <w:numId w:val="13"/>
        </w:numPr>
        <w:rPr>
          <w:rFonts w:eastAsia="Cambria"/>
        </w:rPr>
      </w:pPr>
      <w:r w:rsidRPr="0033410A">
        <w:rPr>
          <w:rFonts w:eastAsia="Cambria"/>
        </w:rPr>
        <w:t>Section 2: gives an overall description of the system architecture design.</w:t>
      </w:r>
    </w:p>
    <w:p w:rsidR="0033410A" w:rsidRPr="0033410A" w:rsidRDefault="0033410A" w:rsidP="000369CC">
      <w:pPr>
        <w:pStyle w:val="ListParagraph"/>
        <w:numPr>
          <w:ilvl w:val="1"/>
          <w:numId w:val="13"/>
        </w:numPr>
        <w:rPr>
          <w:rFonts w:eastAsia="Cambria"/>
        </w:rPr>
      </w:pPr>
      <w:r w:rsidRPr="0033410A">
        <w:rPr>
          <w:rFonts w:eastAsia="Cambria"/>
        </w:rPr>
        <w:t>Section 3: gives component diagrams that describe the connection and integration of the system.</w:t>
      </w:r>
    </w:p>
    <w:p w:rsidR="0033410A" w:rsidRPr="0033410A" w:rsidRDefault="0033410A" w:rsidP="000369CC">
      <w:pPr>
        <w:pStyle w:val="ListParagraph"/>
        <w:numPr>
          <w:ilvl w:val="1"/>
          <w:numId w:val="13"/>
        </w:numPr>
        <w:rPr>
          <w:rFonts w:eastAsia="Cambria"/>
        </w:rPr>
      </w:pPr>
      <w:r w:rsidRPr="0033410A">
        <w:rPr>
          <w:rFonts w:eastAsia="Cambria"/>
        </w:rPr>
        <w:t>Section 4: gives the detail design description which includes class diagram, class explanation, and sequence diagram to details the application functions.</w:t>
      </w:r>
    </w:p>
    <w:p w:rsidR="0033410A" w:rsidRPr="0033410A" w:rsidRDefault="0033410A" w:rsidP="000369CC">
      <w:pPr>
        <w:pStyle w:val="ListParagraph"/>
        <w:numPr>
          <w:ilvl w:val="1"/>
          <w:numId w:val="13"/>
        </w:numPr>
        <w:rPr>
          <w:rFonts w:eastAsia="Cambria"/>
        </w:rPr>
      </w:pPr>
      <w:r w:rsidRPr="0033410A">
        <w:rPr>
          <w:rFonts w:eastAsia="Cambria"/>
        </w:rPr>
        <w:t>Section 5: describe screens design.</w:t>
      </w:r>
    </w:p>
    <w:p w:rsidR="0033410A" w:rsidRPr="0033410A" w:rsidRDefault="0033410A" w:rsidP="000369CC">
      <w:pPr>
        <w:pStyle w:val="ListParagraph"/>
        <w:numPr>
          <w:ilvl w:val="1"/>
          <w:numId w:val="13"/>
        </w:numPr>
        <w:rPr>
          <w:rFonts w:eastAsia="Cambria"/>
        </w:rPr>
      </w:pPr>
      <w:r w:rsidRPr="0033410A">
        <w:rPr>
          <w:rFonts w:eastAsia="Cambria"/>
        </w:rPr>
        <w:t>Section 6: describe a fully attributed ERD.</w:t>
      </w:r>
    </w:p>
    <w:p w:rsidR="0033410A" w:rsidRDefault="0033410A" w:rsidP="000369CC">
      <w:pPr>
        <w:pStyle w:val="ListParagraph"/>
        <w:numPr>
          <w:ilvl w:val="1"/>
          <w:numId w:val="13"/>
        </w:numPr>
        <w:rPr>
          <w:rFonts w:eastAsia="Cambria"/>
        </w:rPr>
      </w:pPr>
      <w:r w:rsidRPr="0033410A">
        <w:rPr>
          <w:rFonts w:eastAsia="Cambria"/>
        </w:rPr>
        <w:t>Section 7: describe algorithms (HOW).</w:t>
      </w:r>
    </w:p>
    <w:p w:rsidR="0033410A" w:rsidRPr="0033410A" w:rsidRDefault="0033410A" w:rsidP="0033410A">
      <w:pPr>
        <w:pStyle w:val="Heading2"/>
      </w:pPr>
      <w:bookmarkStart w:id="60" w:name="_Toc419313054"/>
      <w:r w:rsidRPr="0033410A">
        <w:t>System Architectural Design</w:t>
      </w:r>
      <w:bookmarkEnd w:id="60"/>
    </w:p>
    <w:p w:rsidR="0033410A" w:rsidRPr="0033410A" w:rsidRDefault="0033410A" w:rsidP="0033410A">
      <w:pPr>
        <w:rPr>
          <w:rFonts w:eastAsia="Cambria"/>
        </w:rPr>
      </w:pPr>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 Nếu</w:t>
      </w:r>
      <w:r>
        <w:rPr>
          <w:rFonts w:eastAsia="Cambria"/>
        </w:rPr>
        <w:t xml:space="preserve"> </w:t>
      </w:r>
      <w:r w:rsidRPr="0033410A">
        <w:rPr>
          <w:rFonts w:eastAsia="Cambria"/>
        </w:rPr>
        <w:t>dùng kí hiệu ngoài UML thì vui lòng ghi chú giải kí hiệu ngay cạnh hình vẽ.&gt;</w:t>
      </w:r>
    </w:p>
    <w:p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của dự án đang thực hiện.&gt;</w:t>
      </w:r>
    </w:p>
    <w:p w:rsidR="0033410A" w:rsidRPr="0033410A" w:rsidRDefault="0033410A" w:rsidP="0033410A">
      <w:pPr>
        <w:rPr>
          <w:rFonts w:eastAsia="Cambria"/>
        </w:rPr>
      </w:pPr>
      <w:r w:rsidRPr="0033410A">
        <w:rPr>
          <w:rFonts w:eastAsia="Cambria"/>
        </w:rPr>
        <w:t>&lt;Mô tả các thành phần của kiến trúc theo dạng bảng, và sự tương tác giữa các</w:t>
      </w:r>
      <w:r>
        <w:rPr>
          <w:rFonts w:eastAsia="Cambria"/>
        </w:rPr>
        <w:t xml:space="preserve"> </w:t>
      </w:r>
      <w:r w:rsidRPr="0033410A">
        <w:rPr>
          <w:rFonts w:eastAsia="Cambria"/>
        </w:rPr>
        <w:t>thành phần theo kiến trúc.&gt;</w:t>
      </w:r>
    </w:p>
    <w:p w:rsidR="0033410A" w:rsidRPr="0033410A" w:rsidRDefault="0033410A" w:rsidP="0033410A">
      <w:pPr>
        <w:rPr>
          <w:rFonts w:eastAsia="Cambria"/>
        </w:rPr>
      </w:pPr>
      <w:r w:rsidRPr="0033410A">
        <w:rPr>
          <w:rFonts w:eastAsia="Cambria"/>
        </w:rPr>
        <w:t>&lt;Mô tả kiến trúc của từng thành phần trong ứng dụng nếu có.&gt;</w:t>
      </w:r>
    </w:p>
    <w:p w:rsidR="0033410A" w:rsidRPr="0033410A" w:rsidRDefault="0033410A" w:rsidP="0033410A">
      <w:pPr>
        <w:rPr>
          <w:rFonts w:eastAsia="Cambria"/>
        </w:rPr>
      </w:pPr>
      <w:r w:rsidRPr="0033410A">
        <w:rPr>
          <w:rFonts w:eastAsia="Cambria"/>
        </w:rPr>
        <w:t>Ví dụ</w:t>
      </w:r>
    </w:p>
    <w:p w:rsidR="0033410A" w:rsidRPr="0033410A" w:rsidRDefault="0033410A" w:rsidP="0033410A">
      <w:pPr>
        <w:rPr>
          <w:rFonts w:eastAsia="Cambria"/>
        </w:rPr>
      </w:pPr>
      <w:r w:rsidRPr="0033410A">
        <w:rPr>
          <w:rFonts w:eastAsia="Cambria"/>
        </w:rPr>
        <w:t>Nếu ứng dụng làm web và mobile thì việc đặc tả theo mục 2.1 và 2.2</w:t>
      </w:r>
    </w:p>
    <w:p w:rsidR="0033410A" w:rsidRPr="0033410A" w:rsidRDefault="0033410A" w:rsidP="0033410A">
      <w:pPr>
        <w:pStyle w:val="Heading3"/>
      </w:pPr>
      <w:bookmarkStart w:id="61" w:name="_Toc419313055"/>
      <w:r w:rsidRPr="0033410A">
        <w:lastRenderedPageBreak/>
        <w:t>Web application architecture description</w:t>
      </w:r>
      <w:bookmarkEnd w:id="61"/>
    </w:p>
    <w:p w:rsidR="0033410A" w:rsidRPr="0033410A" w:rsidRDefault="0033410A" w:rsidP="0033410A">
      <w:pPr>
        <w:rPr>
          <w:rFonts w:eastAsia="Cambria"/>
        </w:rPr>
      </w:pPr>
      <w:r w:rsidRPr="0033410A">
        <w:rPr>
          <w:rFonts w:eastAsia="Cambria"/>
        </w:rPr>
        <w:t>&lt;Mô tả cụ thể&gt;</w:t>
      </w:r>
    </w:p>
    <w:p w:rsidR="0033410A" w:rsidRPr="0033410A" w:rsidRDefault="0033410A" w:rsidP="0033410A">
      <w:pPr>
        <w:pStyle w:val="Heading3"/>
      </w:pPr>
      <w:bookmarkStart w:id="62" w:name="_Toc419313056"/>
      <w:r w:rsidRPr="0033410A">
        <w:t>Mobile application architecture description</w:t>
      </w:r>
      <w:bookmarkEnd w:id="62"/>
    </w:p>
    <w:p w:rsidR="0033410A" w:rsidRDefault="0033410A" w:rsidP="0033410A">
      <w:pPr>
        <w:rPr>
          <w:rFonts w:eastAsia="Cambria"/>
        </w:rPr>
      </w:pPr>
      <w:r w:rsidRPr="0033410A">
        <w:rPr>
          <w:rFonts w:eastAsia="Cambria"/>
        </w:rPr>
        <w:t>&lt;Mô tả cụ thể&gt;</w:t>
      </w:r>
    </w:p>
    <w:p w:rsidR="006A7DEB" w:rsidRPr="006A7DEB" w:rsidRDefault="006A7DEB" w:rsidP="006A7DEB">
      <w:pPr>
        <w:pStyle w:val="Heading2"/>
      </w:pPr>
      <w:bookmarkStart w:id="63" w:name="_Toc419313057"/>
      <w:r w:rsidRPr="006A7DEB">
        <w:t>Component Diagram</w:t>
      </w:r>
      <w:bookmarkEnd w:id="63"/>
    </w:p>
    <w:p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410"/>
        <w:gridCol w:w="4411"/>
      </w:tblGrid>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BA41D0">
            <w:pPr>
              <w:jc w:val="center"/>
              <w:rPr>
                <w:rFonts w:eastAsia="Cambria"/>
              </w:rPr>
            </w:pPr>
            <w:r>
              <w:rPr>
                <w:rFonts w:eastAsia="Cambria"/>
              </w:rPr>
              <w:t>Component dictionary: describe component</w:t>
            </w:r>
          </w:p>
        </w:tc>
      </w:tr>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r>
              <w:rPr>
                <w:rFonts w:eastAsia="Cambria"/>
              </w:rPr>
              <w:t>Component Name</w:t>
            </w:r>
          </w:p>
        </w:tc>
        <w:tc>
          <w:tcPr>
            <w:tcW w:w="4411" w:type="dxa"/>
          </w:tcPr>
          <w:p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rsidTr="00DC2BA1">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p>
        </w:tc>
        <w:tc>
          <w:tcPr>
            <w:tcW w:w="4411" w:type="dxa"/>
          </w:tcPr>
          <w:p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2"/>
      </w:pPr>
      <w:bookmarkStart w:id="64" w:name="_Toc419313058"/>
      <w:r w:rsidRPr="00DC2BA1">
        <w:t>Detailed Description</w:t>
      </w:r>
      <w:bookmarkEnd w:id="64"/>
    </w:p>
    <w:p w:rsidR="00DC2BA1" w:rsidRPr="00DC2BA1" w:rsidRDefault="00DC2BA1" w:rsidP="00DC2BA1">
      <w:pPr>
        <w:pStyle w:val="Heading3"/>
      </w:pPr>
      <w:bookmarkStart w:id="65" w:name="_Toc419313059"/>
      <w:r w:rsidRPr="00DC2BA1">
        <w:t>Class Diagram</w:t>
      </w:r>
      <w:bookmarkEnd w:id="65"/>
    </w:p>
    <w:p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rsidR="00DC2BA1" w:rsidRPr="00DC2BA1" w:rsidRDefault="00DC2BA1" w:rsidP="00DC2BA1">
      <w:pPr>
        <w:rPr>
          <w:rFonts w:eastAsia="Cambria"/>
        </w:rPr>
      </w:pPr>
      <w:r w:rsidRPr="00DC2BA1">
        <w:rPr>
          <w:rFonts w:eastAsia="Cambria"/>
        </w:rPr>
        <w:t>Lời khuyên là tự vẽ, tránh lệ thuộc công nghệ</w:t>
      </w:r>
    </w:p>
    <w:p w:rsidR="006A7DEB" w:rsidRDefault="00DC2BA1" w:rsidP="00DC2BA1">
      <w:pPr>
        <w:rPr>
          <w:rFonts w:eastAsia="Cambria"/>
        </w:rPr>
      </w:pPr>
      <w:r w:rsidRPr="00DC2BA1">
        <w:rPr>
          <w:rFonts w:eastAsia="Cambria"/>
        </w:rPr>
        <w:t>&lt;Mô tả từng thành phần component theo bảng biểu bên dưới.&gt;</w:t>
      </w:r>
    </w:p>
    <w:tbl>
      <w:tblPr>
        <w:tblStyle w:val="LightGrid-Accent1"/>
        <w:tblW w:w="0" w:type="auto"/>
        <w:tblLook w:val="06A0" w:firstRow="1" w:lastRow="0" w:firstColumn="1" w:lastColumn="0" w:noHBand="1" w:noVBand="1"/>
      </w:tblPr>
      <w:tblGrid>
        <w:gridCol w:w="4400"/>
        <w:gridCol w:w="4421"/>
      </w:tblGrid>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r>
              <w:rPr>
                <w:rFonts w:eastAsia="Cambria"/>
              </w:rPr>
              <w:t>Class Name</w:t>
            </w:r>
          </w:p>
        </w:tc>
        <w:tc>
          <w:tcPr>
            <w:tcW w:w="44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p>
        </w:tc>
        <w:tc>
          <w:tcPr>
            <w:tcW w:w="44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6" w:name="_Toc419313060"/>
      <w:r w:rsidRPr="00DC2BA1">
        <w:t>Class Diagram Explanation</w:t>
      </w:r>
      <w:bookmarkEnd w:id="66"/>
    </w:p>
    <w:p w:rsidR="00DC2BA1" w:rsidRDefault="00DC2BA1" w:rsidP="00DC2BA1">
      <w:pPr>
        <w:rPr>
          <w:rFonts w:eastAsia="Cambria"/>
        </w:rPr>
      </w:pPr>
      <w:r w:rsidRPr="00DC2BA1">
        <w:rPr>
          <w:rFonts w:eastAsia="Cambria"/>
        </w:rPr>
        <w:t>&lt;Mô tả cụ thể cho các lớp&gt;</w:t>
      </w:r>
    </w:p>
    <w:p w:rsidR="00DC2BA1" w:rsidRPr="00DC2BA1" w:rsidRDefault="00DC2BA1" w:rsidP="00DC2BA1">
      <w:pPr>
        <w:rPr>
          <w:rFonts w:eastAsia="Cambria"/>
        </w:rPr>
      </w:pPr>
      <w:r w:rsidRPr="00DC2BA1">
        <w:rPr>
          <w:rFonts w:eastAsia="Cambria"/>
        </w:rPr>
        <w:t>Ví dụ</w:t>
      </w:r>
    </w:p>
    <w:p w:rsidR="00DC2BA1" w:rsidRDefault="00DC2BA1" w:rsidP="00DC2BA1">
      <w:pPr>
        <w:pStyle w:val="Heading4"/>
      </w:pPr>
      <w:r w:rsidRPr="00DC2BA1">
        <w:lastRenderedPageBreak/>
        <w:t>Role</w:t>
      </w:r>
    </w:p>
    <w:p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208"/>
        <w:gridCol w:w="2186"/>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r>
              <w:rPr>
                <w:rFonts w:eastAsia="Cambria"/>
              </w:rPr>
              <w:t>Attribute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99"/>
        <w:gridCol w:w="2195"/>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r>
              <w:rPr>
                <w:rFonts w:eastAsia="Cambria"/>
              </w:rPr>
              <w:t>Method</w:t>
            </w:r>
          </w:p>
        </w:tc>
        <w:tc>
          <w:tcPr>
            <w:tcW w:w="219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7" w:name="_Toc419313061"/>
      <w:r w:rsidRPr="00DC2BA1">
        <w:t>Interaction Diagram</w:t>
      </w:r>
      <w:bookmarkEnd w:id="67"/>
    </w:p>
    <w:p w:rsidR="00DC2BA1" w:rsidRPr="00DC2BA1" w:rsidRDefault="00DC2BA1" w:rsidP="00DC2BA1">
      <w:pPr>
        <w:pStyle w:val="Heading4"/>
      </w:pPr>
      <w:r w:rsidRPr="00DC2BA1">
        <w:t>Tên Interaction Diagram</w:t>
      </w:r>
    </w:p>
    <w:p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rsidR="00DC2BA1" w:rsidRPr="00DC2BA1" w:rsidRDefault="00DC2BA1" w:rsidP="00DC2BA1">
      <w:pPr>
        <w:rPr>
          <w:rFonts w:eastAsia="Cambria"/>
        </w:rPr>
      </w:pPr>
      <w:r w:rsidRPr="00DC2BA1">
        <w:rPr>
          <w:rFonts w:eastAsia="Cambria"/>
        </w:rPr>
        <w:t>Ví dụ</w:t>
      </w:r>
    </w:p>
    <w:p w:rsidR="00DC2BA1" w:rsidRPr="00DC2BA1" w:rsidRDefault="00DC2BA1" w:rsidP="00DC2BA1">
      <w:pPr>
        <w:pStyle w:val="Heading5"/>
      </w:pPr>
      <w:r w:rsidRPr="00DC2BA1">
        <w:t>&lt;Member&gt; View Friend List</w:t>
      </w:r>
    </w:p>
    <w:p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rsidR="00DC2BA1" w:rsidRDefault="00DC2BA1" w:rsidP="00DC2BA1">
      <w:pPr>
        <w:keepNext/>
      </w:pPr>
      <w:r>
        <w:rPr>
          <w:rFonts w:eastAsia="Cambria"/>
          <w:noProof/>
          <w:lang w:eastAsia="ja-JP"/>
        </w:rPr>
        <w:lastRenderedPageBreak/>
        <w:drawing>
          <wp:inline distT="0" distB="0" distL="0" distR="0" wp14:anchorId="6BB9964A" wp14:editId="49C793D0">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rsidR="00DC2BA1" w:rsidRPr="006D162F" w:rsidRDefault="00DC2BA1" w:rsidP="006D162F">
      <w:pPr>
        <w:pStyle w:val="Caption"/>
      </w:pPr>
      <w:bookmarkStart w:id="68" w:name="_Toc419314912"/>
      <w:r w:rsidRPr="006D162F">
        <w:t xml:space="preserve">Figure </w:t>
      </w:r>
      <w:r w:rsidRPr="006D162F">
        <w:fldChar w:fldCharType="begin"/>
      </w:r>
      <w:r w:rsidRPr="006D162F">
        <w:instrText xml:space="preserve"> SEQ Figure \* ARABIC </w:instrText>
      </w:r>
      <w:r w:rsidRPr="006D162F">
        <w:fldChar w:fldCharType="separate"/>
      </w:r>
      <w:r w:rsidR="009257CA">
        <w:rPr>
          <w:noProof/>
        </w:rPr>
        <w:t>5</w:t>
      </w:r>
      <w:r w:rsidRPr="006D162F">
        <w:fldChar w:fldCharType="end"/>
      </w:r>
      <w:r w:rsidRPr="006D162F">
        <w:t>: &lt;Member&gt; View Friend List</w:t>
      </w:r>
      <w:bookmarkEnd w:id="68"/>
    </w:p>
    <w:p w:rsidR="00DC2BA1" w:rsidRPr="00DC2BA1" w:rsidRDefault="00DC2BA1" w:rsidP="00DC2BA1">
      <w:pPr>
        <w:pStyle w:val="Heading4"/>
        <w:rPr>
          <w:lang w:val="en-GB" w:eastAsia="ja-JP"/>
        </w:rPr>
      </w:pPr>
      <w:r w:rsidRPr="00DC2BA1">
        <w:rPr>
          <w:lang w:val="en-GB" w:eastAsia="ja-JP"/>
        </w:rPr>
        <w:t>&lt;Member&gt; Payment</w:t>
      </w:r>
    </w:p>
    <w:p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rsidR="00DC2BA1" w:rsidRDefault="00DC2BA1" w:rsidP="00DC2BA1">
      <w:pPr>
        <w:keepNext/>
      </w:pPr>
      <w:r w:rsidRPr="00DC2BA1">
        <w:rPr>
          <w:rFonts w:eastAsia="Cambria"/>
          <w:noProof/>
          <w:lang w:eastAsia="ja-JP"/>
        </w:rPr>
        <w:lastRenderedPageBreak/>
        <w:drawing>
          <wp:inline distT="0" distB="0" distL="0" distR="0" wp14:anchorId="087E6104" wp14:editId="735C90BF">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rsidR="00DC2BA1" w:rsidRPr="006D162F" w:rsidRDefault="00DC2BA1" w:rsidP="006D162F">
      <w:pPr>
        <w:pStyle w:val="Caption"/>
      </w:pPr>
      <w:bookmarkStart w:id="69" w:name="_Toc419314913"/>
      <w:r w:rsidRPr="006D162F">
        <w:t xml:space="preserve">Figure </w:t>
      </w:r>
      <w:r w:rsidRPr="006D162F">
        <w:fldChar w:fldCharType="begin"/>
      </w:r>
      <w:r w:rsidRPr="006D162F">
        <w:instrText xml:space="preserve"> SEQ Figure \* ARABIC </w:instrText>
      </w:r>
      <w:r w:rsidRPr="006D162F">
        <w:fldChar w:fldCharType="separate"/>
      </w:r>
      <w:r w:rsidR="009257CA">
        <w:rPr>
          <w:noProof/>
        </w:rPr>
        <w:t>6</w:t>
      </w:r>
      <w:r w:rsidRPr="006D162F">
        <w:fldChar w:fldCharType="end"/>
      </w:r>
      <w:r w:rsidRPr="006D162F">
        <w:t>: &lt;Member&gt; Payment</w:t>
      </w:r>
      <w:bookmarkEnd w:id="69"/>
    </w:p>
    <w:p w:rsidR="00DC2BA1" w:rsidRPr="00DC2BA1" w:rsidRDefault="00DC2BA1" w:rsidP="00DC2BA1">
      <w:pPr>
        <w:pStyle w:val="Heading2"/>
        <w:rPr>
          <w:lang w:val="en-GB" w:eastAsia="ja-JP"/>
        </w:rPr>
      </w:pPr>
      <w:bookmarkStart w:id="70" w:name="_Toc419313062"/>
      <w:r w:rsidRPr="00DC2BA1">
        <w:rPr>
          <w:lang w:val="en-GB" w:eastAsia="ja-JP"/>
        </w:rPr>
        <w:t>User Interface Design</w:t>
      </w:r>
      <w:bookmarkEnd w:id="70"/>
    </w:p>
    <w:p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rsidR="00DC2BA1" w:rsidRPr="00DC2BA1" w:rsidRDefault="00DC2BA1" w:rsidP="00DC2BA1">
      <w:pPr>
        <w:rPr>
          <w:rFonts w:eastAsia="Cambria"/>
          <w:lang w:val="en-GB" w:eastAsia="ja-JP"/>
        </w:rPr>
      </w:pPr>
      <w:r w:rsidRPr="00DC2BA1">
        <w:rPr>
          <w:rFonts w:eastAsia="Cambria"/>
          <w:lang w:val="en-GB" w:eastAsia="ja-JP"/>
        </w:rPr>
        <w:t>Ví dụ</w:t>
      </w:r>
    </w:p>
    <w:p w:rsidR="00DC2BA1" w:rsidRPr="00DC2BA1" w:rsidRDefault="00DC2BA1" w:rsidP="00DC2BA1">
      <w:pPr>
        <w:pStyle w:val="Heading3"/>
        <w:rPr>
          <w:lang w:val="en-GB" w:eastAsia="ja-JP"/>
        </w:rPr>
      </w:pPr>
      <w:bookmarkStart w:id="71" w:name="_Toc419313063"/>
      <w:r w:rsidRPr="00DC2BA1">
        <w:rPr>
          <w:lang w:val="en-GB" w:eastAsia="ja-JP"/>
        </w:rPr>
        <w:lastRenderedPageBreak/>
        <w:t>Guest Interface Design</w:t>
      </w:r>
      <w:bookmarkEnd w:id="71"/>
    </w:p>
    <w:p w:rsidR="00DC2BA1" w:rsidRDefault="00DC2BA1" w:rsidP="00DC2BA1">
      <w:pPr>
        <w:pStyle w:val="Heading4"/>
        <w:rPr>
          <w:lang w:val="en-GB" w:eastAsia="ja-JP"/>
        </w:rPr>
      </w:pPr>
      <w:r w:rsidRPr="00DC2BA1">
        <w:rPr>
          <w:lang w:val="en-GB" w:eastAsia="ja-JP"/>
        </w:rPr>
        <w:t>Login</w:t>
      </w:r>
    </w:p>
    <w:p w:rsidR="00537A75" w:rsidRDefault="00537A75" w:rsidP="00537A75">
      <w:pPr>
        <w:keepNext/>
      </w:pPr>
      <w:r>
        <w:rPr>
          <w:noProof/>
          <w:lang w:eastAsia="ja-JP"/>
        </w:rPr>
        <w:drawing>
          <wp:inline distT="0" distB="0" distL="0" distR="0" wp14:anchorId="4129D55D" wp14:editId="7CEB32DD">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rsidR="00537A75" w:rsidRPr="006D162F" w:rsidRDefault="00537A75" w:rsidP="006D162F">
      <w:pPr>
        <w:pStyle w:val="Caption"/>
      </w:pPr>
      <w:bookmarkStart w:id="72" w:name="_Toc419314914"/>
      <w:r w:rsidRPr="006D162F">
        <w:t xml:space="preserve">Figure </w:t>
      </w:r>
      <w:r w:rsidRPr="006D162F">
        <w:fldChar w:fldCharType="begin"/>
      </w:r>
      <w:r w:rsidRPr="006D162F">
        <w:instrText xml:space="preserve"> SEQ Figure \* ARABIC </w:instrText>
      </w:r>
      <w:r w:rsidRPr="006D162F">
        <w:fldChar w:fldCharType="separate"/>
      </w:r>
      <w:r w:rsidR="009257CA">
        <w:rPr>
          <w:noProof/>
        </w:rPr>
        <w:t>7</w:t>
      </w:r>
      <w:r w:rsidRPr="006D162F">
        <w:fldChar w:fldCharType="end"/>
      </w:r>
      <w:r w:rsidRPr="006D162F">
        <w:t>: Login</w:t>
      </w:r>
      <w:bookmarkEnd w:id="72"/>
    </w:p>
    <w:p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810"/>
        <w:gridCol w:w="989"/>
        <w:gridCol w:w="1530"/>
        <w:gridCol w:w="948"/>
        <w:gridCol w:w="1447"/>
        <w:gridCol w:w="1094"/>
        <w:gridCol w:w="945"/>
        <w:gridCol w:w="1058"/>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r>
              <w:rPr>
                <w:rFonts w:eastAsia="Cambria"/>
              </w:rPr>
              <w:t>No</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23"/>
        <w:gridCol w:w="1766"/>
        <w:gridCol w:w="1786"/>
        <w:gridCol w:w="1778"/>
        <w:gridCol w:w="1768"/>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r>
              <w:rPr>
                <w:rFonts w:eastAsia="Cambria"/>
              </w:rPr>
              <w:t>No</w:t>
            </w:r>
          </w:p>
        </w:tc>
        <w:tc>
          <w:tcPr>
            <w:tcW w:w="176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rsidTr="00537A75">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p>
        </w:tc>
        <w:tc>
          <w:tcPr>
            <w:tcW w:w="176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Pr>
        <w:pStyle w:val="Heading2"/>
        <w:rPr>
          <w:lang w:val="en-GB" w:eastAsia="ja-JP"/>
        </w:rPr>
      </w:pPr>
      <w:bookmarkStart w:id="73" w:name="_Toc419313064"/>
      <w:r w:rsidRPr="00537A75">
        <w:rPr>
          <w:lang w:val="en-GB" w:eastAsia="ja-JP"/>
        </w:rPr>
        <w:t>Database Design</w:t>
      </w:r>
      <w:bookmarkEnd w:id="73"/>
    </w:p>
    <w:p w:rsidR="00537A75" w:rsidRPr="00537A75" w:rsidRDefault="00537A75" w:rsidP="00537A75">
      <w:pPr>
        <w:pStyle w:val="Heading3"/>
        <w:rPr>
          <w:lang w:val="en-GB" w:eastAsia="ja-JP"/>
        </w:rPr>
      </w:pPr>
      <w:bookmarkStart w:id="74" w:name="_Toc419313065"/>
      <w:r w:rsidRPr="00537A75">
        <w:rPr>
          <w:lang w:val="en-GB" w:eastAsia="ja-JP"/>
        </w:rPr>
        <w:t>Logical Diagram</w:t>
      </w:r>
      <w:bookmarkEnd w:id="74"/>
    </w:p>
    <w:p w:rsidR="00537A75" w:rsidRPr="00537A75" w:rsidRDefault="00537A75" w:rsidP="00537A75">
      <w:pPr>
        <w:rPr>
          <w:rFonts w:eastAsia="Cambria"/>
          <w:lang w:val="en-GB" w:eastAsia="ja-JP"/>
        </w:rPr>
      </w:pPr>
      <w:r w:rsidRPr="00537A75">
        <w:rPr>
          <w:rFonts w:eastAsia="Cambria"/>
          <w:lang w:val="en-GB" w:eastAsia="ja-JP"/>
        </w:rPr>
        <w:t>&lt;Thiết kế logical&gt;</w:t>
      </w:r>
    </w:p>
    <w:p w:rsidR="00537A75" w:rsidRPr="00537A75" w:rsidRDefault="00537A75" w:rsidP="00537A75">
      <w:pPr>
        <w:pStyle w:val="Heading3"/>
        <w:rPr>
          <w:lang w:val="en-GB" w:eastAsia="ja-JP"/>
        </w:rPr>
      </w:pPr>
      <w:bookmarkStart w:id="75" w:name="_Toc419313066"/>
      <w:r w:rsidRPr="00537A75">
        <w:rPr>
          <w:lang w:val="en-GB" w:eastAsia="ja-JP"/>
        </w:rPr>
        <w:t>Data Dictionary</w:t>
      </w:r>
      <w:bookmarkEnd w:id="75"/>
    </w:p>
    <w:p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401"/>
        <w:gridCol w:w="4420"/>
      </w:tblGrid>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r>
              <w:rPr>
                <w:rFonts w:eastAsia="Cambria"/>
              </w:rPr>
              <w:t>Entity Name</w:t>
            </w:r>
          </w:p>
        </w:tc>
        <w:tc>
          <w:tcPr>
            <w:tcW w:w="4509"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rsidTr="00537A75">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p>
        </w:tc>
        <w:tc>
          <w:tcPr>
            <w:tcW w:w="4509"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6D162F" w:rsidRDefault="00537A75" w:rsidP="006D162F">
      <w:pPr>
        <w:pStyle w:val="Caption"/>
      </w:pPr>
      <w:bookmarkStart w:id="76" w:name="_Toc419314707"/>
      <w:r w:rsidRPr="006D162F">
        <w:t xml:space="preserve">Table </w:t>
      </w:r>
      <w:r w:rsidRPr="006D162F">
        <w:fldChar w:fldCharType="begin"/>
      </w:r>
      <w:r w:rsidRPr="006D162F">
        <w:instrText xml:space="preserve"> SEQ Table \* ARABIC </w:instrText>
      </w:r>
      <w:r w:rsidRPr="006D162F">
        <w:fldChar w:fldCharType="separate"/>
      </w:r>
      <w:r w:rsidR="004F659A">
        <w:rPr>
          <w:noProof/>
        </w:rPr>
        <w:t>7</w:t>
      </w:r>
      <w:r w:rsidRPr="006D162F">
        <w:fldChar w:fldCharType="end"/>
      </w:r>
      <w:r w:rsidRPr="006D162F">
        <w:t>: Entity Data Dictionary</w:t>
      </w:r>
      <w:bookmarkEnd w:id="76"/>
    </w:p>
    <w:tbl>
      <w:tblPr>
        <w:tblStyle w:val="LightGrid-Accent1"/>
        <w:tblW w:w="0" w:type="auto"/>
        <w:tblLook w:val="06A0" w:firstRow="1" w:lastRow="0" w:firstColumn="1" w:lastColumn="0" w:noHBand="1" w:noVBand="1"/>
      </w:tblPr>
      <w:tblGrid>
        <w:gridCol w:w="1753"/>
        <w:gridCol w:w="1773"/>
        <w:gridCol w:w="1788"/>
        <w:gridCol w:w="1765"/>
        <w:gridCol w:w="1742"/>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r>
              <w:rPr>
                <w:rFonts w:eastAsia="Cambria"/>
              </w:rPr>
              <w:t>Entity Name</w:t>
            </w:r>
          </w:p>
        </w:tc>
        <w:tc>
          <w:tcPr>
            <w:tcW w:w="1773"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 w:rsidR="00537A75" w:rsidRPr="00537A75" w:rsidRDefault="00537A75" w:rsidP="00537A75">
      <w:pPr>
        <w:pStyle w:val="Heading2"/>
        <w:rPr>
          <w:lang w:val="en-GB" w:eastAsia="ja-JP"/>
        </w:rPr>
      </w:pPr>
      <w:bookmarkStart w:id="77" w:name="_Toc419313067"/>
      <w:r w:rsidRPr="00537A75">
        <w:rPr>
          <w:lang w:val="en-GB" w:eastAsia="ja-JP"/>
        </w:rPr>
        <w:t>Algorithms</w:t>
      </w:r>
      <w:bookmarkEnd w:id="77"/>
    </w:p>
    <w:p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rsidR="00537A75" w:rsidRPr="00537A75" w:rsidRDefault="00537A75" w:rsidP="00537A75">
      <w:pPr>
        <w:rPr>
          <w:rFonts w:eastAsia="Cambria"/>
          <w:lang w:val="en-GB" w:eastAsia="ja-JP"/>
        </w:rPr>
      </w:pPr>
      <w:r w:rsidRPr="00537A75">
        <w:rPr>
          <w:rFonts w:eastAsia="Cambria"/>
          <w:lang w:val="en-GB" w:eastAsia="ja-JP"/>
        </w:rPr>
        <w:t>Ví dụ</w:t>
      </w:r>
    </w:p>
    <w:p w:rsidR="00537A75" w:rsidRPr="00537A75" w:rsidRDefault="00537A75" w:rsidP="00537A75">
      <w:pPr>
        <w:pStyle w:val="Heading3"/>
        <w:rPr>
          <w:lang w:val="en-GB" w:eastAsia="ja-JP"/>
        </w:rPr>
      </w:pPr>
      <w:bookmarkStart w:id="78" w:name="_Toc419313068"/>
      <w:r w:rsidRPr="00537A75">
        <w:rPr>
          <w:lang w:val="en-GB" w:eastAsia="ja-JP"/>
        </w:rPr>
        <w:t>Document Breakdown</w:t>
      </w:r>
      <w:bookmarkEnd w:id="78"/>
    </w:p>
    <w:p w:rsidR="00537A75" w:rsidRPr="00537A75" w:rsidRDefault="00537A75" w:rsidP="00537A75">
      <w:pPr>
        <w:pStyle w:val="Heading4"/>
        <w:rPr>
          <w:lang w:val="en-GB" w:eastAsia="ja-JP"/>
        </w:rPr>
      </w:pPr>
      <w:r w:rsidRPr="00537A75">
        <w:rPr>
          <w:lang w:val="en-GB" w:eastAsia="ja-JP"/>
        </w:rPr>
        <w:t>Definition</w:t>
      </w:r>
    </w:p>
    <w:p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rsidR="00537A75" w:rsidRPr="00537A75" w:rsidRDefault="00537A75" w:rsidP="00537A75">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rsidR="00537A75" w:rsidRPr="00537A75" w:rsidRDefault="00537A75" w:rsidP="00537A75">
      <w:pPr>
        <w:pStyle w:val="Heading4"/>
        <w:rPr>
          <w:lang w:val="en-GB" w:eastAsia="ja-JP"/>
        </w:rPr>
      </w:pPr>
      <w:r w:rsidRPr="00537A75">
        <w:rPr>
          <w:lang w:val="en-GB" w:eastAsia="ja-JP"/>
        </w:rPr>
        <w:t>Solution</w:t>
      </w:r>
    </w:p>
    <w:p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rsidR="00537A75" w:rsidRPr="00537A75" w:rsidRDefault="00537A75" w:rsidP="000369CC">
      <w:pPr>
        <w:pStyle w:val="ListParagraph"/>
        <w:numPr>
          <w:ilvl w:val="0"/>
          <w:numId w:val="14"/>
        </w:numPr>
        <w:rPr>
          <w:rFonts w:eastAsia="Cambria"/>
        </w:rPr>
      </w:pPr>
      <w:r w:rsidRPr="00537A75">
        <w:rPr>
          <w:rFonts w:eastAsia="Cambria"/>
        </w:rPr>
        <w:t>Convert (save) document DOCX file as html type by using Microsoft Word save as Web Filtered.</w:t>
      </w:r>
    </w:p>
    <w:p w:rsidR="00537A75" w:rsidRPr="00537A75" w:rsidRDefault="00537A75" w:rsidP="000369CC">
      <w:pPr>
        <w:pStyle w:val="ListParagraph"/>
        <w:numPr>
          <w:ilvl w:val="0"/>
          <w:numId w:val="14"/>
        </w:numPr>
        <w:rPr>
          <w:rFonts w:eastAsia="Cambria"/>
        </w:rPr>
      </w:pPr>
      <w:r w:rsidRPr="00537A75">
        <w:rPr>
          <w:rFonts w:eastAsia="Cambria"/>
        </w:rPr>
        <w:t>Import both html file and directory that incluses all pictures of document.</w:t>
      </w:r>
    </w:p>
    <w:p w:rsidR="00537A75" w:rsidRPr="00537A75" w:rsidRDefault="00537A75" w:rsidP="000369CC">
      <w:pPr>
        <w:pStyle w:val="ListParagraph"/>
        <w:numPr>
          <w:ilvl w:val="0"/>
          <w:numId w:val="15"/>
        </w:numPr>
        <w:rPr>
          <w:rFonts w:eastAsia="Cambria"/>
        </w:rPr>
      </w:pPr>
      <w:r w:rsidRPr="00537A75">
        <w:rPr>
          <w:rFonts w:eastAsia="Cambria"/>
        </w:rPr>
        <w:lastRenderedPageBreak/>
        <w:t>Using xpath to get data of html file as we need, include h1, h2, h3,…, image, text content,..</w:t>
      </w:r>
    </w:p>
    <w:p w:rsidR="00537A75" w:rsidRPr="00537A75" w:rsidRDefault="00537A75" w:rsidP="000369CC">
      <w:pPr>
        <w:pStyle w:val="ListParagraph"/>
        <w:numPr>
          <w:ilvl w:val="0"/>
          <w:numId w:val="15"/>
        </w:numPr>
        <w:rPr>
          <w:rFonts w:eastAsia="Cambria"/>
        </w:rPr>
      </w:pPr>
      <w:r w:rsidRPr="00537A75">
        <w:rPr>
          <w:rFonts w:eastAsia="Cambria"/>
        </w:rPr>
        <w:t>Save them with structure as below:</w:t>
      </w:r>
    </w:p>
    <w:p w:rsidR="00537A75" w:rsidRPr="00537A75" w:rsidRDefault="00537A75" w:rsidP="00537A75">
      <w:pPr>
        <w:ind w:left="567"/>
        <w:rPr>
          <w:rFonts w:eastAsia="Cambria"/>
          <w:lang w:val="en-GB" w:eastAsia="ja-JP"/>
        </w:rPr>
      </w:pPr>
      <w:r w:rsidRPr="00537A75">
        <w:rPr>
          <w:rFonts w:eastAsia="Cambria"/>
          <w:lang w:val="en-GB" w:eastAsia="ja-JP"/>
        </w:rPr>
        <w:t>-TitleA: contentA</w:t>
      </w:r>
    </w:p>
    <w:p w:rsidR="00537A75" w:rsidRPr="00537A75" w:rsidRDefault="00537A75" w:rsidP="00537A75">
      <w:pPr>
        <w:ind w:left="567"/>
        <w:rPr>
          <w:rFonts w:eastAsia="Cambria"/>
          <w:lang w:val="en-GB" w:eastAsia="ja-JP"/>
        </w:rPr>
      </w:pPr>
      <w:r w:rsidRPr="00537A75">
        <w:rPr>
          <w:rFonts w:eastAsia="Cambria"/>
          <w:lang w:val="en-GB" w:eastAsia="ja-JP"/>
        </w:rPr>
        <w:t>---TitleA1: contentA1</w:t>
      </w:r>
    </w:p>
    <w:p w:rsidR="00537A75" w:rsidRPr="00537A75" w:rsidRDefault="00537A75" w:rsidP="00537A75">
      <w:pPr>
        <w:ind w:left="567"/>
        <w:rPr>
          <w:rFonts w:eastAsia="Cambria"/>
          <w:lang w:val="en-GB" w:eastAsia="ja-JP"/>
        </w:rPr>
      </w:pPr>
      <w:r w:rsidRPr="00537A75">
        <w:rPr>
          <w:rFonts w:eastAsia="Cambria"/>
          <w:lang w:val="en-GB" w:eastAsia="ja-JP"/>
        </w:rPr>
        <w:t>------TitleA1.1: contentA1.1</w:t>
      </w:r>
    </w:p>
    <w:p w:rsidR="00537A75" w:rsidRPr="00537A75" w:rsidRDefault="00537A75" w:rsidP="00537A75">
      <w:pPr>
        <w:ind w:left="567"/>
        <w:rPr>
          <w:rFonts w:eastAsia="Cambria"/>
          <w:lang w:val="en-GB" w:eastAsia="ja-JP"/>
        </w:rPr>
      </w:pPr>
      <w:r w:rsidRPr="00537A75">
        <w:rPr>
          <w:rFonts w:eastAsia="Cambria"/>
          <w:lang w:val="en-GB" w:eastAsia="ja-JP"/>
        </w:rPr>
        <w:t>------TitleA1.2: contentA1.2</w:t>
      </w:r>
    </w:p>
    <w:p w:rsidR="00537A75" w:rsidRPr="00537A75" w:rsidRDefault="00537A75" w:rsidP="00537A75">
      <w:pPr>
        <w:ind w:left="567"/>
        <w:rPr>
          <w:rFonts w:eastAsia="Cambria"/>
          <w:lang w:val="en-GB" w:eastAsia="ja-JP"/>
        </w:rPr>
      </w:pPr>
      <w:r w:rsidRPr="00537A75">
        <w:rPr>
          <w:rFonts w:eastAsia="Cambria"/>
          <w:lang w:val="en-GB" w:eastAsia="ja-JP"/>
        </w:rPr>
        <w:t>---TitleA2: contentA2</w:t>
      </w:r>
    </w:p>
    <w:p w:rsidR="00537A75" w:rsidRPr="00537A75" w:rsidRDefault="00537A75" w:rsidP="00537A75">
      <w:pPr>
        <w:pStyle w:val="Heading4"/>
        <w:rPr>
          <w:lang w:val="en-GB" w:eastAsia="ja-JP"/>
        </w:rPr>
      </w:pPr>
      <w:r w:rsidRPr="00537A75">
        <w:rPr>
          <w:lang w:val="en-GB" w:eastAsia="ja-JP"/>
        </w:rPr>
        <w:t>Complexity</w:t>
      </w:r>
    </w:p>
    <w:p w:rsidR="00537A75" w:rsidRPr="00537A75" w:rsidRDefault="00537A75" w:rsidP="000369CC">
      <w:pPr>
        <w:pStyle w:val="ListParagraph"/>
        <w:numPr>
          <w:ilvl w:val="0"/>
          <w:numId w:val="16"/>
        </w:numPr>
        <w:rPr>
          <w:rFonts w:eastAsia="Cambria"/>
        </w:rPr>
      </w:pPr>
      <w:r w:rsidRPr="00537A75">
        <w:rPr>
          <w:rFonts w:eastAsia="Cambria"/>
        </w:rPr>
        <w:t>In total, the complexity of this algorithm is</w:t>
      </w:r>
    </w:p>
    <w:p w:rsidR="00537A75" w:rsidRDefault="00537A75" w:rsidP="00537A75">
      <w:pPr>
        <w:pStyle w:val="Heading4"/>
        <w:rPr>
          <w:lang w:val="en-GB" w:eastAsia="ja-JP"/>
        </w:rPr>
      </w:pPr>
      <w:r w:rsidRPr="00537A75">
        <w:rPr>
          <w:lang w:val="en-GB" w:eastAsia="ja-JP"/>
        </w:rPr>
        <w:lastRenderedPageBreak/>
        <w:t>Flowchart</w:t>
      </w:r>
    </w:p>
    <w:p w:rsidR="00537A75" w:rsidRDefault="00537A75" w:rsidP="00537A75">
      <w:pPr>
        <w:keepNext/>
      </w:pPr>
      <w:r>
        <w:rPr>
          <w:rFonts w:eastAsia="Cambria"/>
          <w:noProof/>
          <w:lang w:eastAsia="ja-JP"/>
        </w:rPr>
        <w:drawing>
          <wp:inline distT="0" distB="0" distL="0" distR="0" wp14:anchorId="660B3F92" wp14:editId="5892A478">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rsidR="00537A75" w:rsidRPr="006D162F" w:rsidRDefault="00537A75" w:rsidP="006D162F">
      <w:pPr>
        <w:pStyle w:val="Caption"/>
      </w:pPr>
      <w:bookmarkStart w:id="79" w:name="_Toc419314915"/>
      <w:r w:rsidRPr="006D162F">
        <w:lastRenderedPageBreak/>
        <w:t xml:space="preserve">Figure </w:t>
      </w:r>
      <w:r w:rsidRPr="006D162F">
        <w:fldChar w:fldCharType="begin"/>
      </w:r>
      <w:r w:rsidRPr="006D162F">
        <w:instrText xml:space="preserve"> SEQ Figure \* ARABIC </w:instrText>
      </w:r>
      <w:r w:rsidRPr="006D162F">
        <w:fldChar w:fldCharType="separate"/>
      </w:r>
      <w:r w:rsidR="009257CA">
        <w:rPr>
          <w:noProof/>
        </w:rPr>
        <w:t>8</w:t>
      </w:r>
      <w:r w:rsidRPr="006D162F">
        <w:fldChar w:fldCharType="end"/>
      </w:r>
      <w:r w:rsidRPr="006D162F">
        <w:t>: Breakdown document flow chart</w:t>
      </w:r>
      <w:bookmarkEnd w:id="79"/>
    </w:p>
    <w:p w:rsidR="00537A75" w:rsidRPr="00537A75" w:rsidRDefault="00537A75" w:rsidP="00537A75">
      <w:pPr>
        <w:pStyle w:val="Heading3"/>
        <w:rPr>
          <w:lang w:val="en-GB" w:eastAsia="ja-JP"/>
        </w:rPr>
      </w:pPr>
      <w:bookmarkStart w:id="80" w:name="_Toc419313069"/>
      <w:r w:rsidRPr="00537A75">
        <w:rPr>
          <w:lang w:val="en-GB" w:eastAsia="ja-JP"/>
        </w:rPr>
        <w:t>String Comparison</w:t>
      </w:r>
      <w:bookmarkEnd w:id="80"/>
    </w:p>
    <w:p w:rsidR="00537A75" w:rsidRPr="00537A75" w:rsidRDefault="00537A75" w:rsidP="004C4E0B">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rsidR="00537A75" w:rsidRPr="00537A75" w:rsidRDefault="00537A75" w:rsidP="004C4E0B">
      <w:pPr>
        <w:pStyle w:val="Heading4"/>
        <w:rPr>
          <w:lang w:val="en-GB" w:eastAsia="ja-JP"/>
        </w:rPr>
      </w:pPr>
      <w:r w:rsidRPr="00537A75">
        <w:rPr>
          <w:lang w:val="en-GB" w:eastAsia="ja-JP"/>
        </w:rPr>
        <w:t>Requirement</w:t>
      </w:r>
    </w:p>
    <w:p w:rsidR="00537A75" w:rsidRPr="004C4E0B" w:rsidRDefault="00537A75" w:rsidP="000369CC">
      <w:pPr>
        <w:pStyle w:val="ListParagraph"/>
        <w:numPr>
          <w:ilvl w:val="0"/>
          <w:numId w:val="17"/>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rsidR="00537A75" w:rsidRPr="004C4E0B" w:rsidRDefault="00537A75" w:rsidP="000369CC">
      <w:pPr>
        <w:pStyle w:val="ListParagraph"/>
        <w:numPr>
          <w:ilvl w:val="0"/>
          <w:numId w:val="17"/>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rsidR="00537A75" w:rsidRPr="00537A75" w:rsidRDefault="00537A75" w:rsidP="004C4E0B">
      <w:pPr>
        <w:pStyle w:val="Heading4"/>
        <w:rPr>
          <w:lang w:val="en-GB" w:eastAsia="ja-JP"/>
        </w:rPr>
      </w:pPr>
      <w:r w:rsidRPr="00537A75">
        <w:rPr>
          <w:lang w:val="en-GB" w:eastAsia="ja-JP"/>
        </w:rPr>
        <w:t>Solution</w:t>
      </w:r>
    </w:p>
    <w:p w:rsidR="00537A75" w:rsidRPr="004C4E0B" w:rsidRDefault="00537A75" w:rsidP="000369CC">
      <w:pPr>
        <w:pStyle w:val="ListParagraph"/>
        <w:numPr>
          <w:ilvl w:val="0"/>
          <w:numId w:val="18"/>
        </w:numPr>
        <w:rPr>
          <w:rFonts w:eastAsia="Cambria"/>
        </w:rPr>
      </w:pPr>
      <w:r w:rsidRPr="004C4E0B">
        <w:rPr>
          <w:rFonts w:eastAsia="Cambria"/>
        </w:rPr>
        <w:t>If a string contains many words, break it into a list of words.</w:t>
      </w:r>
    </w:p>
    <w:p w:rsidR="00537A75" w:rsidRPr="004C4E0B" w:rsidRDefault="00537A75" w:rsidP="000369CC">
      <w:pPr>
        <w:pStyle w:val="ListParagraph"/>
        <w:numPr>
          <w:ilvl w:val="0"/>
          <w:numId w:val="18"/>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rsidR="00537A75" w:rsidRPr="004C4E0B" w:rsidRDefault="00537A75" w:rsidP="000369CC">
      <w:pPr>
        <w:pStyle w:val="ListParagraph"/>
        <w:numPr>
          <w:ilvl w:val="0"/>
          <w:numId w:val="18"/>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rsidR="00537A75" w:rsidRPr="004C4E0B" w:rsidRDefault="00537A75" w:rsidP="000369CC">
      <w:pPr>
        <w:pStyle w:val="ListParagraph"/>
        <w:numPr>
          <w:ilvl w:val="0"/>
          <w:numId w:val="18"/>
        </w:numPr>
        <w:rPr>
          <w:rFonts w:eastAsia="Cambria"/>
        </w:rPr>
      </w:pPr>
      <w:r w:rsidRPr="004C4E0B">
        <w:rPr>
          <w:rFonts w:eastAsia="Cambria"/>
        </w:rPr>
        <w:t>Then, we use below formula to calculate matching percent.</w:t>
      </w:r>
      <w:r w:rsidR="004C4E0B">
        <w:rPr>
          <w:rFonts w:eastAsia="Cambria"/>
        </w:rPr>
        <w:t xml:space="preserve"> </w:t>
      </w:r>
    </w:p>
    <w:p w:rsidR="00537A75" w:rsidRPr="00537A75" w:rsidRDefault="00537A75" w:rsidP="004C4E0B">
      <w:pPr>
        <w:pStyle w:val="Heading4"/>
        <w:rPr>
          <w:lang w:val="en-GB" w:eastAsia="ja-JP"/>
        </w:rPr>
      </w:pPr>
      <w:r w:rsidRPr="00537A75">
        <w:rPr>
          <w:lang w:val="en-GB" w:eastAsia="ja-JP"/>
        </w:rPr>
        <w:t>Example</w:t>
      </w:r>
    </w:p>
    <w:p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rsidR="00537A75" w:rsidRPr="004C4E0B" w:rsidRDefault="00537A75" w:rsidP="000369CC">
      <w:pPr>
        <w:pStyle w:val="ListParagraph"/>
        <w:numPr>
          <w:ilvl w:val="0"/>
          <w:numId w:val="19"/>
        </w:numPr>
        <w:rPr>
          <w:rFonts w:eastAsia="Cambria"/>
        </w:rPr>
      </w:pPr>
      <w:r w:rsidRPr="004C4E0B">
        <w:rPr>
          <w:rFonts w:eastAsia="Cambria"/>
        </w:rPr>
        <w:t>Upper case 2 strings:</w:t>
      </w:r>
    </w:p>
    <w:p w:rsidR="00537A75" w:rsidRPr="004C4E0B" w:rsidRDefault="00537A75" w:rsidP="000369CC">
      <w:pPr>
        <w:pStyle w:val="ListParagraph"/>
        <w:numPr>
          <w:ilvl w:val="1"/>
          <w:numId w:val="19"/>
        </w:numPr>
        <w:rPr>
          <w:rFonts w:eastAsia="Cambria"/>
        </w:rPr>
      </w:pPr>
      <w:r w:rsidRPr="004C4E0B">
        <w:rPr>
          <w:rFonts w:eastAsia="Cambria"/>
        </w:rPr>
        <w:t>France FRANCE.</w:t>
      </w:r>
    </w:p>
    <w:p w:rsidR="00537A75" w:rsidRPr="004C4E0B" w:rsidRDefault="00537A75" w:rsidP="000369CC">
      <w:pPr>
        <w:pStyle w:val="ListParagraph"/>
        <w:numPr>
          <w:ilvl w:val="1"/>
          <w:numId w:val="19"/>
        </w:numPr>
        <w:rPr>
          <w:rFonts w:eastAsia="Cambria"/>
        </w:rPr>
      </w:pPr>
      <w:r w:rsidRPr="004C4E0B">
        <w:rPr>
          <w:rFonts w:eastAsia="Cambria"/>
        </w:rPr>
        <w:t>French FRENCH.</w:t>
      </w:r>
    </w:p>
    <w:p w:rsidR="00537A75" w:rsidRPr="004C4E0B" w:rsidRDefault="00537A75" w:rsidP="000369CC">
      <w:pPr>
        <w:pStyle w:val="ListParagraph"/>
        <w:numPr>
          <w:ilvl w:val="0"/>
          <w:numId w:val="19"/>
        </w:numPr>
        <w:rPr>
          <w:rFonts w:eastAsia="Cambria"/>
        </w:rPr>
      </w:pPr>
      <w:r w:rsidRPr="004C4E0B">
        <w:rPr>
          <w:rFonts w:eastAsia="Cambria"/>
        </w:rPr>
        <w:t>Break string into list of adjacent character pairs:</w:t>
      </w:r>
    </w:p>
    <w:p w:rsidR="00537A75" w:rsidRPr="004C4E0B" w:rsidRDefault="00537A75" w:rsidP="000369CC">
      <w:pPr>
        <w:pStyle w:val="ListParagraph"/>
        <w:numPr>
          <w:ilvl w:val="1"/>
          <w:numId w:val="19"/>
        </w:numPr>
        <w:rPr>
          <w:rFonts w:eastAsia="Cambria"/>
        </w:rPr>
      </w:pPr>
      <w:r w:rsidRPr="004C4E0B">
        <w:rPr>
          <w:rFonts w:eastAsia="Cambria"/>
        </w:rPr>
        <w:t>FRANCE</w:t>
      </w:r>
    </w:p>
    <w:p w:rsidR="00537A75" w:rsidRPr="004C4E0B" w:rsidRDefault="00537A75" w:rsidP="000369CC">
      <w:pPr>
        <w:pStyle w:val="ListParagraph"/>
        <w:numPr>
          <w:ilvl w:val="1"/>
          <w:numId w:val="19"/>
        </w:numPr>
        <w:rPr>
          <w:rFonts w:eastAsia="Cambria"/>
        </w:rPr>
      </w:pPr>
      <w:r w:rsidRPr="004C4E0B">
        <w:rPr>
          <w:rFonts w:eastAsia="Cambria"/>
        </w:rPr>
        <w:t>FRENCH</w:t>
      </w:r>
    </w:p>
    <w:p w:rsidR="00537A75" w:rsidRDefault="00537A75" w:rsidP="000369CC">
      <w:pPr>
        <w:pStyle w:val="ListParagraph"/>
        <w:numPr>
          <w:ilvl w:val="0"/>
          <w:numId w:val="19"/>
        </w:numPr>
        <w:rPr>
          <w:rFonts w:eastAsia="Cambria"/>
        </w:rPr>
      </w:pPr>
      <w:r w:rsidRPr="004C4E0B">
        <w:rPr>
          <w:rFonts w:eastAsia="Cambria"/>
        </w:rPr>
        <w:t>Calculate its matching percent.</w:t>
      </w:r>
    </w:p>
    <w:p w:rsidR="004C4E0B" w:rsidRPr="004C4E0B" w:rsidRDefault="004C4E0B" w:rsidP="001E340B">
      <w:pPr>
        <w:pStyle w:val="Heading1"/>
      </w:pPr>
      <w:bookmarkStart w:id="81" w:name="_Toc419313070"/>
      <w:r w:rsidRPr="004C4E0B">
        <w:lastRenderedPageBreak/>
        <w:t>System Implementation &amp; Test</w:t>
      </w:r>
      <w:bookmarkEnd w:id="81"/>
    </w:p>
    <w:p w:rsidR="004C4E0B" w:rsidRPr="004C4E0B" w:rsidRDefault="004C4E0B" w:rsidP="004C4E0B">
      <w:pPr>
        <w:pStyle w:val="Heading2"/>
      </w:pPr>
      <w:bookmarkStart w:id="82" w:name="_Toc419313071"/>
      <w:r w:rsidRPr="004C4E0B">
        <w:t>Introduction</w:t>
      </w:r>
      <w:bookmarkEnd w:id="82"/>
    </w:p>
    <w:p w:rsidR="004C4E0B" w:rsidRPr="004C4E0B" w:rsidRDefault="004C4E0B" w:rsidP="004C4E0B">
      <w:pPr>
        <w:pStyle w:val="Heading3"/>
      </w:pPr>
      <w:bookmarkStart w:id="83" w:name="_Toc419313072"/>
      <w:r w:rsidRPr="004C4E0B">
        <w:t>Overview</w:t>
      </w:r>
      <w:bookmarkEnd w:id="83"/>
    </w:p>
    <w:p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rsidR="004C4E0B" w:rsidRPr="004C4E0B" w:rsidRDefault="004C4E0B" w:rsidP="004C4E0B">
      <w:pPr>
        <w:pStyle w:val="Heading3"/>
      </w:pPr>
      <w:bookmarkStart w:id="84" w:name="_Toc419313073"/>
      <w:r w:rsidRPr="004C4E0B">
        <w:t>Test Approach</w:t>
      </w:r>
      <w:bookmarkEnd w:id="84"/>
    </w:p>
    <w:p w:rsidR="004C4E0B" w:rsidRPr="004C4E0B" w:rsidRDefault="004C4E0B" w:rsidP="004C4E0B">
      <w:pPr>
        <w:rPr>
          <w:rFonts w:eastAsia="Cambria"/>
        </w:rPr>
      </w:pPr>
      <w:r w:rsidRPr="004C4E0B">
        <w:rPr>
          <w:rFonts w:eastAsia="Cambria"/>
        </w:rPr>
        <w:t>&lt;Phương pháp kiểm thử của nhóm : black box, white box ...&gt;</w:t>
      </w:r>
    </w:p>
    <w:p w:rsidR="004C4E0B" w:rsidRPr="004C4E0B" w:rsidRDefault="004C4E0B" w:rsidP="004C4E0B">
      <w:pPr>
        <w:pStyle w:val="Heading2"/>
      </w:pPr>
      <w:bookmarkStart w:id="85" w:name="_Toc419313074"/>
      <w:r w:rsidRPr="004C4E0B">
        <w:t>Database Relationship Diagram</w:t>
      </w:r>
      <w:bookmarkEnd w:id="85"/>
    </w:p>
    <w:p w:rsidR="004C4E0B" w:rsidRPr="004C4E0B" w:rsidRDefault="004C4E0B" w:rsidP="004C4E0B">
      <w:pPr>
        <w:pStyle w:val="Heading3"/>
      </w:pPr>
      <w:bookmarkStart w:id="86" w:name="_Toc419313075"/>
      <w:r w:rsidRPr="004C4E0B">
        <w:t>Physical Diagram</w:t>
      </w:r>
      <w:bookmarkEnd w:id="86"/>
    </w:p>
    <w:p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rsidR="004C4E0B" w:rsidRPr="004C4E0B" w:rsidRDefault="004C4E0B" w:rsidP="004C4E0B">
      <w:pPr>
        <w:pStyle w:val="Heading3"/>
      </w:pPr>
      <w:bookmarkStart w:id="87" w:name="_Toc419313076"/>
      <w:r w:rsidRPr="004C4E0B">
        <w:t>Data Dictionary</w:t>
      </w:r>
      <w:bookmarkEnd w:id="87"/>
    </w:p>
    <w:p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400"/>
        <w:gridCol w:w="4421"/>
      </w:tblGrid>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4C4E0B" w:rsidRDefault="004C4E0B" w:rsidP="004C4E0B">
            <w:pPr>
              <w:rPr>
                <w:rFonts w:eastAsia="Cambria"/>
              </w:rPr>
            </w:pPr>
            <w:r>
              <w:rPr>
                <w:rFonts w:eastAsia="Cambria"/>
              </w:rPr>
              <w:t>Data dictionary: describe content of all tables</w:t>
            </w:r>
          </w:p>
        </w:tc>
      </w:tr>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r>
              <w:rPr>
                <w:rFonts w:eastAsia="Cambria"/>
              </w:rPr>
              <w:t>Table Name</w:t>
            </w:r>
          </w:p>
        </w:tc>
        <w:tc>
          <w:tcPr>
            <w:tcW w:w="4509"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rsidTr="004C4E0B">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p>
        </w:tc>
        <w:tc>
          <w:tcPr>
            <w:tcW w:w="4509"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rsidR="004C4E0B" w:rsidRPr="006D162F" w:rsidRDefault="004C4E0B" w:rsidP="006D162F">
      <w:pPr>
        <w:pStyle w:val="Caption"/>
      </w:pPr>
      <w:bookmarkStart w:id="88" w:name="_Toc419314708"/>
      <w:r w:rsidRPr="006D162F">
        <w:t xml:space="preserve">Table </w:t>
      </w:r>
      <w:r w:rsidRPr="006D162F">
        <w:fldChar w:fldCharType="begin"/>
      </w:r>
      <w:r w:rsidRPr="006D162F">
        <w:instrText xml:space="preserve"> SEQ Table \* ARABIC </w:instrText>
      </w:r>
      <w:r w:rsidRPr="006D162F">
        <w:fldChar w:fldCharType="separate"/>
      </w:r>
      <w:r w:rsidR="004F659A">
        <w:rPr>
          <w:noProof/>
        </w:rPr>
        <w:t>8</w:t>
      </w:r>
      <w:r w:rsidRPr="006D162F">
        <w:fldChar w:fldCharType="end"/>
      </w:r>
      <w:r w:rsidRPr="006D162F">
        <w:t>: Data Dictionary</w:t>
      </w:r>
      <w:bookmarkEnd w:id="88"/>
    </w:p>
    <w:tbl>
      <w:tblPr>
        <w:tblStyle w:val="LightGrid-Accent1"/>
        <w:tblW w:w="0" w:type="auto"/>
        <w:tblLook w:val="06A0" w:firstRow="1" w:lastRow="0" w:firstColumn="1" w:lastColumn="0" w:noHBand="1" w:noVBand="1"/>
      </w:tblPr>
      <w:tblGrid>
        <w:gridCol w:w="1750"/>
        <w:gridCol w:w="1778"/>
        <w:gridCol w:w="1788"/>
        <w:gridCol w:w="1764"/>
        <w:gridCol w:w="1741"/>
      </w:tblGrid>
      <w:tr w:rsidR="004C4E0B"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r>
              <w:rPr>
                <w:rFonts w:eastAsia="Cambria"/>
              </w:rPr>
              <w:t>Table Name</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4C4E0B" w:rsidRPr="006D162F" w:rsidRDefault="004C4E0B" w:rsidP="006D162F">
      <w:pPr>
        <w:pStyle w:val="Caption"/>
      </w:pPr>
      <w:bookmarkStart w:id="89" w:name="_Toc419314709"/>
      <w:r w:rsidRPr="006D162F">
        <w:t xml:space="preserve">Table </w:t>
      </w:r>
      <w:r w:rsidRPr="006D162F">
        <w:fldChar w:fldCharType="begin"/>
      </w:r>
      <w:r w:rsidRPr="006D162F">
        <w:instrText xml:space="preserve"> SEQ Table \* ARABIC </w:instrText>
      </w:r>
      <w:r w:rsidRPr="006D162F">
        <w:fldChar w:fldCharType="separate"/>
      </w:r>
      <w:r w:rsidR="004F659A">
        <w:rPr>
          <w:noProof/>
        </w:rPr>
        <w:t>9</w:t>
      </w:r>
      <w:r w:rsidRPr="006D162F">
        <w:fldChar w:fldCharType="end"/>
      </w:r>
      <w:r w:rsidRPr="006D162F">
        <w:t>: Attribute Data Dictionary</w:t>
      </w:r>
      <w:bookmarkEnd w:id="89"/>
    </w:p>
    <w:p w:rsidR="004C4E0B" w:rsidRPr="004C4E0B" w:rsidRDefault="004C4E0B" w:rsidP="004C4E0B">
      <w:pPr>
        <w:pStyle w:val="Heading2"/>
        <w:rPr>
          <w:lang w:val="en-GB" w:eastAsia="ja-JP"/>
        </w:rPr>
      </w:pPr>
      <w:bookmarkStart w:id="90" w:name="_Toc419313077"/>
      <w:r w:rsidRPr="004C4E0B">
        <w:rPr>
          <w:lang w:val="en-GB" w:eastAsia="ja-JP"/>
        </w:rPr>
        <w:t>Performance Measures</w:t>
      </w:r>
      <w:bookmarkEnd w:id="90"/>
    </w:p>
    <w:p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rsidR="004C4E0B" w:rsidRPr="004C4E0B" w:rsidRDefault="004C4E0B" w:rsidP="004C4E0B">
      <w:pPr>
        <w:rPr>
          <w:rFonts w:eastAsia="Cambria"/>
          <w:lang w:val="en-GB" w:eastAsia="ja-JP"/>
        </w:rPr>
      </w:pPr>
      <w:r w:rsidRPr="004C4E0B">
        <w:rPr>
          <w:rFonts w:eastAsia="Cambria"/>
          <w:lang w:val="en-GB" w:eastAsia="ja-JP"/>
        </w:rPr>
        <w:t>Ví dụ</w:t>
      </w:r>
    </w:p>
    <w:p w:rsidR="004C4E0B" w:rsidRPr="004C4E0B" w:rsidRDefault="004C4E0B" w:rsidP="004C4E0B">
      <w:pPr>
        <w:pStyle w:val="Heading3"/>
        <w:rPr>
          <w:lang w:val="en-GB" w:eastAsia="ja-JP"/>
        </w:rPr>
      </w:pPr>
      <w:bookmarkStart w:id="91" w:name="_Toc419313078"/>
      <w:r w:rsidRPr="004C4E0B">
        <w:rPr>
          <w:lang w:val="en-GB" w:eastAsia="ja-JP"/>
        </w:rPr>
        <w:t>Clustering Performance</w:t>
      </w:r>
      <w:bookmarkEnd w:id="91"/>
    </w:p>
    <w:p w:rsidR="004C4E0B" w:rsidRPr="004C4E0B" w:rsidRDefault="004C4E0B" w:rsidP="000369CC">
      <w:pPr>
        <w:pStyle w:val="ListParagraph"/>
        <w:numPr>
          <w:ilvl w:val="0"/>
          <w:numId w:val="20"/>
        </w:numPr>
        <w:rPr>
          <w:rFonts w:eastAsia="Cambria"/>
        </w:rPr>
      </w:pPr>
      <w:r w:rsidRPr="004C4E0B">
        <w:rPr>
          <w:rFonts w:eastAsia="Cambria"/>
        </w:rPr>
        <w:t>Clustering is performed by running K Mean Algorithm which has complexity of : O(n * k * I * d)</w:t>
      </w:r>
    </w:p>
    <w:p w:rsidR="004C4E0B" w:rsidRPr="004C4E0B" w:rsidRDefault="004C4E0B" w:rsidP="000369CC">
      <w:pPr>
        <w:pStyle w:val="ListParagraph"/>
        <w:numPr>
          <w:ilvl w:val="1"/>
          <w:numId w:val="20"/>
        </w:numPr>
        <w:rPr>
          <w:rFonts w:eastAsia="Cambria"/>
        </w:rPr>
      </w:pPr>
      <w:r w:rsidRPr="004C4E0B">
        <w:rPr>
          <w:rFonts w:eastAsia="Cambria"/>
        </w:rPr>
        <w:t>n : number of points</w:t>
      </w:r>
    </w:p>
    <w:p w:rsidR="004C4E0B" w:rsidRDefault="004C4E0B" w:rsidP="000369CC">
      <w:pPr>
        <w:pStyle w:val="ListParagraph"/>
        <w:numPr>
          <w:ilvl w:val="1"/>
          <w:numId w:val="20"/>
        </w:numPr>
        <w:rPr>
          <w:rFonts w:eastAsia="Cambria"/>
        </w:rPr>
      </w:pPr>
      <w:r w:rsidRPr="004C4E0B">
        <w:rPr>
          <w:rFonts w:eastAsia="Cambria"/>
        </w:rPr>
        <w:t>k : number of cluster</w:t>
      </w:r>
    </w:p>
    <w:p w:rsidR="004C4E0B" w:rsidRDefault="004C4E0B" w:rsidP="000369CC">
      <w:pPr>
        <w:pStyle w:val="ListParagraph"/>
        <w:numPr>
          <w:ilvl w:val="1"/>
          <w:numId w:val="20"/>
        </w:numPr>
        <w:rPr>
          <w:rFonts w:eastAsia="Cambria"/>
        </w:rPr>
      </w:pPr>
      <w:r w:rsidRPr="004C4E0B">
        <w:rPr>
          <w:rFonts w:eastAsia="Cambria"/>
        </w:rPr>
        <w:t>I : number of iteration</w:t>
      </w:r>
    </w:p>
    <w:p w:rsidR="004C4E0B" w:rsidRDefault="004C4E0B" w:rsidP="000369CC">
      <w:pPr>
        <w:pStyle w:val="ListParagraph"/>
        <w:numPr>
          <w:ilvl w:val="1"/>
          <w:numId w:val="20"/>
        </w:numPr>
        <w:rPr>
          <w:rFonts w:eastAsia="Cambria"/>
        </w:rPr>
      </w:pPr>
      <w:r w:rsidRPr="004C4E0B">
        <w:rPr>
          <w:rFonts w:eastAsia="Cambria"/>
        </w:rPr>
        <w:t>d : number of attributes (3)</w:t>
      </w:r>
    </w:p>
    <w:p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rsidR="004C4E0B" w:rsidRDefault="004C4E0B" w:rsidP="004C4E0B">
      <w:pPr>
        <w:rPr>
          <w:rFonts w:eastAsia="Cambria"/>
        </w:rPr>
      </w:pPr>
      <w:r w:rsidRPr="004C4E0B">
        <w:rPr>
          <w:rFonts w:eastAsia="Cambria"/>
        </w:rPr>
        <w:t>Moreover, the clustering is designed to run by staff, wait time is acceptable.</w:t>
      </w:r>
    </w:p>
    <w:p w:rsidR="004C4E0B" w:rsidRPr="004C4E0B" w:rsidRDefault="004C4E0B" w:rsidP="004C4E0B">
      <w:pPr>
        <w:pStyle w:val="Heading2"/>
      </w:pPr>
      <w:bookmarkStart w:id="92" w:name="_Toc419313079"/>
      <w:r w:rsidRPr="004C4E0B">
        <w:t>Test Plan</w:t>
      </w:r>
      <w:bookmarkEnd w:id="92"/>
    </w:p>
    <w:p w:rsidR="004C4E0B" w:rsidRPr="004C4E0B" w:rsidRDefault="004C4E0B" w:rsidP="004C4E0B">
      <w:pPr>
        <w:rPr>
          <w:rFonts w:eastAsia="Cambria"/>
        </w:rPr>
      </w:pPr>
      <w:r w:rsidRPr="004C4E0B">
        <w:rPr>
          <w:rFonts w:eastAsia="Cambria"/>
        </w:rPr>
        <w:t>&lt;Đưa ra kế hoạch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rsidR="004C4E0B" w:rsidRPr="004C4E0B" w:rsidRDefault="004C4E0B" w:rsidP="004C4E0B">
      <w:pPr>
        <w:pStyle w:val="Heading3"/>
      </w:pPr>
      <w:bookmarkStart w:id="93" w:name="_Toc419313080"/>
      <w:r w:rsidRPr="004C4E0B">
        <w:t>Features to be tested</w:t>
      </w:r>
      <w:bookmarkEnd w:id="93"/>
    </w:p>
    <w:p w:rsidR="004C4E0B" w:rsidRPr="004C4E0B" w:rsidRDefault="004C4E0B" w:rsidP="004C4E0B">
      <w:pPr>
        <w:rPr>
          <w:rFonts w:eastAsia="Cambria"/>
        </w:rPr>
      </w:pPr>
      <w:r w:rsidRPr="004C4E0B">
        <w:rPr>
          <w:rFonts w:eastAsia="Cambria"/>
        </w:rPr>
        <w:t>&lt;Tính năng sẽ kiểm thử&gt;</w:t>
      </w:r>
    </w:p>
    <w:p w:rsidR="004C4E0B" w:rsidRPr="004C4E0B" w:rsidRDefault="004C4E0B" w:rsidP="004C4E0B">
      <w:pPr>
        <w:pStyle w:val="Heading3"/>
      </w:pPr>
      <w:bookmarkStart w:id="94" w:name="_Toc419313081"/>
      <w:r w:rsidRPr="004C4E0B">
        <w:t>Features not to be tested</w:t>
      </w:r>
      <w:bookmarkEnd w:id="94"/>
    </w:p>
    <w:p w:rsidR="004C4E0B" w:rsidRPr="004C4E0B" w:rsidRDefault="004C4E0B" w:rsidP="004C4E0B">
      <w:pPr>
        <w:rPr>
          <w:rFonts w:eastAsia="Cambria"/>
        </w:rPr>
      </w:pPr>
      <w:r w:rsidRPr="004C4E0B">
        <w:rPr>
          <w:rFonts w:eastAsia="Cambria"/>
        </w:rPr>
        <w:t>&lt;Tính năng sẽ không kiểm thử&gt;</w:t>
      </w:r>
    </w:p>
    <w:p w:rsidR="004C4E0B" w:rsidRPr="004C4E0B" w:rsidRDefault="004C4E0B" w:rsidP="004C4E0B">
      <w:pPr>
        <w:pStyle w:val="Heading2"/>
      </w:pPr>
      <w:bookmarkStart w:id="95" w:name="_Toc419313082"/>
      <w:r w:rsidRPr="004C4E0B">
        <w:lastRenderedPageBreak/>
        <w:t>System Testing Test Case</w:t>
      </w:r>
      <w:bookmarkEnd w:id="95"/>
    </w:p>
    <w:p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rsidR="004C4E0B" w:rsidRDefault="004C4E0B" w:rsidP="004C4E0B">
      <w:pPr>
        <w:rPr>
          <w:rFonts w:eastAsia="Cambria"/>
        </w:rPr>
      </w:pPr>
      <w:r w:rsidRPr="004C4E0B">
        <w:rPr>
          <w:rFonts w:eastAsia="Cambria"/>
        </w:rPr>
        <w:t>Ví dụ</w:t>
      </w:r>
    </w:p>
    <w:p w:rsidR="004C4E0B" w:rsidRDefault="004C4E0B" w:rsidP="004C4E0B">
      <w:pPr>
        <w:keepNext/>
      </w:pPr>
      <w:r>
        <w:rPr>
          <w:rFonts w:eastAsia="Cambria"/>
          <w:noProof/>
          <w:lang w:eastAsia="ja-JP"/>
        </w:rPr>
        <w:drawing>
          <wp:inline distT="0" distB="0" distL="0" distR="0" wp14:anchorId="0CBC8708" wp14:editId="379505EA">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rsidR="004C4E0B" w:rsidRPr="006D162F" w:rsidRDefault="004C4E0B" w:rsidP="006D162F">
      <w:pPr>
        <w:pStyle w:val="Caption"/>
      </w:pPr>
      <w:bookmarkStart w:id="96" w:name="_Toc419314916"/>
      <w:r w:rsidRPr="006D162F">
        <w:t xml:space="preserve">Figure </w:t>
      </w:r>
      <w:r w:rsidRPr="006D162F">
        <w:fldChar w:fldCharType="begin"/>
      </w:r>
      <w:r w:rsidRPr="006D162F">
        <w:instrText xml:space="preserve"> SEQ Figure \* ARABIC </w:instrText>
      </w:r>
      <w:r w:rsidRPr="006D162F">
        <w:fldChar w:fldCharType="separate"/>
      </w:r>
      <w:r w:rsidR="009257CA">
        <w:rPr>
          <w:noProof/>
        </w:rPr>
        <w:t>9</w:t>
      </w:r>
      <w:r w:rsidRPr="006D162F">
        <w:fldChar w:fldCharType="end"/>
      </w:r>
      <w:r w:rsidRPr="006D162F">
        <w:t>: Guest, Member Core Flow</w:t>
      </w:r>
      <w:bookmarkEnd w:id="96"/>
    </w:p>
    <w:p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rsidR="005E0516" w:rsidRPr="005E0516" w:rsidRDefault="005E0516" w:rsidP="005E0516">
      <w:pPr>
        <w:pStyle w:val="Heading3"/>
        <w:rPr>
          <w:lang w:val="en-GB" w:eastAsia="ja-JP"/>
        </w:rPr>
      </w:pPr>
      <w:bookmarkStart w:id="97" w:name="_Toc419313083"/>
      <w:r w:rsidRPr="005E0516">
        <w:rPr>
          <w:lang w:val="en-GB" w:eastAsia="ja-JP"/>
        </w:rPr>
        <w:lastRenderedPageBreak/>
        <w:t>Guest Test Case</w:t>
      </w:r>
      <w:bookmarkEnd w:id="97"/>
    </w:p>
    <w:p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77"/>
        <w:gridCol w:w="1777"/>
        <w:gridCol w:w="1777"/>
        <w:gridCol w:w="1777"/>
        <w:gridCol w:w="1778"/>
        <w:gridCol w:w="1778"/>
        <w:gridCol w:w="1778"/>
        <w:gridCol w:w="1778"/>
      </w:tblGrid>
      <w:tr w:rsidR="005E0516" w:rsidTr="005E0516">
        <w:tc>
          <w:tcPr>
            <w:tcW w:w="1777" w:type="dxa"/>
          </w:tcPr>
          <w:p w:rsidR="005E0516" w:rsidRDefault="005E0516" w:rsidP="005E0516">
            <w:r>
              <w:t>ID</w:t>
            </w:r>
          </w:p>
        </w:tc>
        <w:tc>
          <w:tcPr>
            <w:tcW w:w="1777" w:type="dxa"/>
          </w:tcPr>
          <w:p w:rsidR="005E0516" w:rsidRDefault="005E0516" w:rsidP="005E0516">
            <w:r>
              <w:t>Test Case Description</w:t>
            </w:r>
          </w:p>
        </w:tc>
        <w:tc>
          <w:tcPr>
            <w:tcW w:w="1777" w:type="dxa"/>
          </w:tcPr>
          <w:p w:rsidR="005E0516" w:rsidRDefault="005E0516" w:rsidP="005E0516">
            <w:r>
              <w:t>Test Case Procedure</w:t>
            </w:r>
          </w:p>
        </w:tc>
        <w:tc>
          <w:tcPr>
            <w:tcW w:w="1777" w:type="dxa"/>
          </w:tcPr>
          <w:p w:rsidR="005E0516" w:rsidRDefault="005E0516" w:rsidP="005E0516">
            <w:r>
              <w:t>Expected output</w:t>
            </w:r>
          </w:p>
        </w:tc>
        <w:tc>
          <w:tcPr>
            <w:tcW w:w="1778" w:type="dxa"/>
          </w:tcPr>
          <w:p w:rsidR="005E0516" w:rsidRDefault="005E0516" w:rsidP="005E0516">
            <w:r>
              <w:t>Inter-test Case Dependence</w:t>
            </w:r>
          </w:p>
        </w:tc>
        <w:tc>
          <w:tcPr>
            <w:tcW w:w="1778" w:type="dxa"/>
          </w:tcPr>
          <w:p w:rsidR="005E0516" w:rsidRDefault="005E0516" w:rsidP="005E0516">
            <w:r>
              <w:t>Result</w:t>
            </w:r>
          </w:p>
        </w:tc>
        <w:tc>
          <w:tcPr>
            <w:tcW w:w="1778" w:type="dxa"/>
          </w:tcPr>
          <w:p w:rsidR="005E0516" w:rsidRDefault="005E0516" w:rsidP="005E0516">
            <w:r>
              <w:t>Test Date</w:t>
            </w:r>
          </w:p>
        </w:tc>
        <w:tc>
          <w:tcPr>
            <w:tcW w:w="1778" w:type="dxa"/>
          </w:tcPr>
          <w:p w:rsidR="005E0516" w:rsidRDefault="005E0516" w:rsidP="005E0516">
            <w:r>
              <w:t>Note</w:t>
            </w:r>
          </w:p>
        </w:tc>
      </w:tr>
      <w:tr w:rsidR="005E0516" w:rsidTr="005E0516">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r>
    </w:tbl>
    <w:p w:rsidR="005E0516" w:rsidRDefault="005E0516" w:rsidP="005E0516">
      <w:pPr>
        <w:rPr>
          <w:lang w:val="en-GB" w:eastAsia="ja-JP"/>
        </w:rPr>
      </w:pPr>
    </w:p>
    <w:p w:rsidR="005E0516" w:rsidRDefault="005E0516" w:rsidP="005E0516">
      <w:pPr>
        <w:rPr>
          <w:lang w:val="en-GB" w:eastAsia="ja-JP"/>
        </w:rPr>
      </w:pPr>
    </w:p>
    <w:p w:rsidR="005E0516" w:rsidRDefault="005E0516" w:rsidP="005E0516">
      <w:pPr>
        <w:rPr>
          <w:lang w:val="en-GB" w:eastAsia="ja-JP"/>
        </w:rPr>
      </w:pPr>
    </w:p>
    <w:p w:rsidR="005E0516" w:rsidRDefault="005E0516">
      <w:pPr>
        <w:spacing w:after="0"/>
        <w:jc w:val="left"/>
        <w:rPr>
          <w:lang w:val="en-GB" w:eastAsia="ja-JP"/>
        </w:rPr>
      </w:pPr>
      <w:r>
        <w:rPr>
          <w:lang w:val="en-GB" w:eastAsia="ja-JP"/>
        </w:rPr>
        <w:br w:type="page"/>
      </w:r>
    </w:p>
    <w:p w:rsidR="005E0516" w:rsidRPr="005E0516" w:rsidRDefault="005E0516" w:rsidP="005E0516">
      <w:pPr>
        <w:rPr>
          <w:lang w:val="en-GB" w:eastAsia="ja-JP"/>
        </w:rPr>
      </w:pPr>
    </w:p>
    <w:p w:rsidR="005E0516" w:rsidRDefault="005E0516" w:rsidP="005E0516">
      <w:pPr>
        <w:rPr>
          <w:rFonts w:eastAsia="Cambria"/>
          <w:lang w:val="en-GB" w:eastAsia="ja-JP"/>
        </w:rPr>
      </w:pPr>
    </w:p>
    <w:p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rsidR="005A34BF" w:rsidRPr="005A34BF" w:rsidRDefault="005A34BF" w:rsidP="001E340B">
      <w:pPr>
        <w:pStyle w:val="Heading1"/>
        <w:rPr>
          <w:lang w:val="en-GB" w:eastAsia="ja-JP"/>
        </w:rPr>
      </w:pPr>
      <w:bookmarkStart w:id="98" w:name="_Toc419313084"/>
      <w:r w:rsidRPr="005A34BF">
        <w:rPr>
          <w:lang w:val="en-GB" w:eastAsia="ja-JP"/>
        </w:rPr>
        <w:lastRenderedPageBreak/>
        <w:t>Software User’s Manual</w:t>
      </w:r>
      <w:bookmarkEnd w:id="98"/>
    </w:p>
    <w:p w:rsidR="005A34BF" w:rsidRPr="005A34BF" w:rsidRDefault="005A34BF" w:rsidP="005A34BF">
      <w:pPr>
        <w:pStyle w:val="Heading2"/>
        <w:rPr>
          <w:lang w:val="en-GB" w:eastAsia="ja-JP"/>
        </w:rPr>
      </w:pPr>
      <w:bookmarkStart w:id="99" w:name="_Toc419313085"/>
      <w:r w:rsidRPr="005A34BF">
        <w:rPr>
          <w:lang w:val="en-GB" w:eastAsia="ja-JP"/>
        </w:rPr>
        <w:t>Installation Guide</w:t>
      </w:r>
      <w:bookmarkEnd w:id="99"/>
    </w:p>
    <w:p w:rsidR="005A34BF" w:rsidRPr="005A34BF" w:rsidRDefault="005A34BF" w:rsidP="005A34BF">
      <w:pPr>
        <w:pStyle w:val="Heading3"/>
        <w:rPr>
          <w:lang w:val="en-GB" w:eastAsia="ja-JP"/>
        </w:rPr>
      </w:pPr>
      <w:bookmarkStart w:id="100" w:name="_Toc419313086"/>
      <w:r w:rsidRPr="005A34BF">
        <w:rPr>
          <w:lang w:val="en-GB" w:eastAsia="ja-JP"/>
        </w:rPr>
        <w:t>Setting up environment at server side</w:t>
      </w:r>
      <w:bookmarkEnd w:id="100"/>
    </w:p>
    <w:p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rsidR="005A34BF" w:rsidRPr="005A34BF" w:rsidRDefault="005A34BF" w:rsidP="005A34BF">
      <w:pPr>
        <w:pStyle w:val="Heading4"/>
        <w:rPr>
          <w:lang w:val="en-GB" w:eastAsia="ja-JP"/>
        </w:rPr>
      </w:pPr>
      <w:r w:rsidRPr="005A34BF">
        <w:rPr>
          <w:lang w:val="en-GB" w:eastAsia="ja-JP"/>
        </w:rPr>
        <w:t>Hardware requirements</w:t>
      </w:r>
    </w:p>
    <w:p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4"/>
        <w:rPr>
          <w:lang w:val="en-GB" w:eastAsia="ja-JP"/>
        </w:rPr>
      </w:pPr>
      <w:r w:rsidRPr="005A34BF">
        <w:rPr>
          <w:lang w:val="en-GB" w:eastAsia="ja-JP"/>
        </w:rPr>
        <w:t>Software requirements</w:t>
      </w:r>
    </w:p>
    <w:p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3"/>
        <w:rPr>
          <w:lang w:val="en-GB" w:eastAsia="ja-JP"/>
        </w:rPr>
      </w:pPr>
      <w:bookmarkStart w:id="101" w:name="_Toc419313087"/>
      <w:r w:rsidRPr="005A34BF">
        <w:rPr>
          <w:lang w:val="en-GB" w:eastAsia="ja-JP"/>
        </w:rPr>
        <w:t>Deployment at server side</w:t>
      </w:r>
      <w:bookmarkEnd w:id="101"/>
    </w:p>
    <w:p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rsidR="005A34BF" w:rsidRPr="005A34BF" w:rsidRDefault="005A34BF" w:rsidP="005A34BF">
      <w:pPr>
        <w:pStyle w:val="Heading4"/>
        <w:rPr>
          <w:lang w:val="en-GB" w:eastAsia="ja-JP"/>
        </w:rPr>
      </w:pPr>
      <w:r w:rsidRPr="005A34BF">
        <w:rPr>
          <w:lang w:val="en-GB" w:eastAsia="ja-JP"/>
        </w:rPr>
        <w:t>Prepare deployment package</w:t>
      </w:r>
    </w:p>
    <w:p w:rsidR="005A34BF" w:rsidRPr="005A34BF" w:rsidRDefault="005A34BF" w:rsidP="005A34BF">
      <w:pPr>
        <w:pStyle w:val="Heading4"/>
        <w:rPr>
          <w:lang w:val="en-GB" w:eastAsia="ja-JP"/>
        </w:rPr>
      </w:pPr>
      <w:r w:rsidRPr="005A34BF">
        <w:rPr>
          <w:lang w:val="en-GB" w:eastAsia="ja-JP"/>
        </w:rPr>
        <w:t>Configure Server before deploy</w:t>
      </w:r>
    </w:p>
    <w:p w:rsidR="005A34BF" w:rsidRPr="005A34BF" w:rsidRDefault="005A34BF" w:rsidP="005A34BF">
      <w:pPr>
        <w:pStyle w:val="Heading4"/>
        <w:rPr>
          <w:lang w:val="en-GB" w:eastAsia="ja-JP"/>
        </w:rPr>
      </w:pPr>
      <w:r w:rsidRPr="005A34BF">
        <w:rPr>
          <w:lang w:val="en-GB" w:eastAsia="ja-JP"/>
        </w:rPr>
        <w:t>Deploy web application on server</w:t>
      </w:r>
    </w:p>
    <w:p w:rsidR="005A34BF" w:rsidRPr="005A34BF" w:rsidRDefault="005A34BF" w:rsidP="005A34BF">
      <w:pPr>
        <w:pStyle w:val="Heading3"/>
        <w:rPr>
          <w:lang w:val="en-GB" w:eastAsia="ja-JP"/>
        </w:rPr>
      </w:pPr>
      <w:bookmarkStart w:id="102" w:name="_Toc419313088"/>
      <w:r w:rsidRPr="005A34BF">
        <w:rPr>
          <w:lang w:val="en-GB" w:eastAsia="ja-JP"/>
        </w:rPr>
        <w:t>Setting up the environment at client side</w:t>
      </w:r>
      <w:bookmarkEnd w:id="102"/>
    </w:p>
    <w:p w:rsidR="005A34BF" w:rsidRPr="005A34BF" w:rsidRDefault="005A34BF" w:rsidP="005A34BF">
      <w:pPr>
        <w:pStyle w:val="Heading4"/>
        <w:rPr>
          <w:lang w:val="en-GB" w:eastAsia="ja-JP"/>
        </w:rPr>
      </w:pPr>
      <w:r w:rsidRPr="005A34BF">
        <w:rPr>
          <w:lang w:val="en-GB" w:eastAsia="ja-JP"/>
        </w:rPr>
        <w:t>Setting up for computer</w:t>
      </w:r>
    </w:p>
    <w:p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rsidR="005A34BF" w:rsidRPr="005A34BF" w:rsidRDefault="005A34BF" w:rsidP="005A34BF">
      <w:pPr>
        <w:pStyle w:val="Heading2"/>
        <w:rPr>
          <w:lang w:val="en-GB" w:eastAsia="ja-JP"/>
        </w:rPr>
      </w:pPr>
      <w:bookmarkStart w:id="103" w:name="_Toc419313089"/>
      <w:r w:rsidRPr="005A34BF">
        <w:rPr>
          <w:lang w:val="en-GB" w:eastAsia="ja-JP"/>
        </w:rPr>
        <w:t>User Guide</w:t>
      </w:r>
      <w:bookmarkEnd w:id="103"/>
    </w:p>
    <w:p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rsidR="005A34BF" w:rsidRDefault="005A34BF" w:rsidP="001E340B">
      <w:pPr>
        <w:pStyle w:val="Heading1"/>
        <w:rPr>
          <w:lang w:val="en-GB" w:eastAsia="ja-JP"/>
        </w:rPr>
      </w:pPr>
      <w:bookmarkStart w:id="104" w:name="_Toc419313090"/>
      <w:r w:rsidRPr="005A34BF">
        <w:rPr>
          <w:lang w:val="en-GB" w:eastAsia="ja-JP"/>
        </w:rPr>
        <w:lastRenderedPageBreak/>
        <w:t>Appendix</w:t>
      </w:r>
      <w:bookmarkEnd w:id="104"/>
    </w:p>
    <w:p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28"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2E87" w:rsidRDefault="00692E87">
      <w:r>
        <w:separator/>
      </w:r>
    </w:p>
  </w:endnote>
  <w:endnote w:type="continuationSeparator" w:id="0">
    <w:p w:rsidR="00692E87" w:rsidRDefault="00692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F81BD" w:themeFill="accent1"/>
      <w:tblLook w:val="04A0" w:firstRow="1" w:lastRow="0" w:firstColumn="1" w:lastColumn="0" w:noHBand="0" w:noVBand="1"/>
    </w:tblPr>
    <w:tblGrid>
      <w:gridCol w:w="9017"/>
    </w:tblGrid>
    <w:tr w:rsidR="006E7B0D" w:rsidRPr="00B42D98" w:rsidTr="00B42D98">
      <w:trPr>
        <w:trHeight w:val="454"/>
      </w:trPr>
      <w:tc>
        <w:tcPr>
          <w:tcW w:w="9017" w:type="dxa"/>
          <w:shd w:val="clear" w:color="auto" w:fill="4F81BD" w:themeFill="accent1"/>
          <w:vAlign w:val="center"/>
        </w:tcPr>
        <w:sdt>
          <w:sdtPr>
            <w:rPr>
              <w:b w:val="0"/>
            </w:rPr>
            <w:id w:val="1344442055"/>
            <w:docPartObj>
              <w:docPartGallery w:val="Page Numbers (Bottom of Page)"/>
              <w:docPartUnique/>
            </w:docPartObj>
          </w:sdtPr>
          <w:sdtEndPr>
            <w:rPr>
              <w:noProof/>
            </w:rPr>
          </w:sdtEndPr>
          <w:sdtContent>
            <w:p w:rsidR="006E7B0D" w:rsidRPr="00B42D98" w:rsidRDefault="006E7B0D" w:rsidP="00813A56">
              <w:pPr>
                <w:pStyle w:val="Footer"/>
                <w:rPr>
                  <w:b w:val="0"/>
                </w:rPr>
              </w:pPr>
              <w:r w:rsidRPr="00B42D98">
                <w:t xml:space="preserve">PAGE </w:t>
              </w:r>
              <w:r w:rsidRPr="00B42D98">
                <w:rPr>
                  <w:b w:val="0"/>
                </w:rPr>
                <w:fldChar w:fldCharType="begin"/>
              </w:r>
              <w:r w:rsidRPr="00B42D98">
                <w:instrText xml:space="preserve"> PAGE   \* MERGEFORMAT </w:instrText>
              </w:r>
              <w:r w:rsidRPr="00B42D98">
                <w:rPr>
                  <w:b w:val="0"/>
                </w:rPr>
                <w:fldChar w:fldCharType="separate"/>
              </w:r>
              <w:r w:rsidR="004503B9">
                <w:rPr>
                  <w:noProof/>
                </w:rPr>
                <w:t>23</w:t>
              </w:r>
              <w:r w:rsidRPr="00B42D98">
                <w:rPr>
                  <w:b w:val="0"/>
                  <w:noProof/>
                </w:rPr>
                <w:fldChar w:fldCharType="end"/>
              </w:r>
            </w:p>
          </w:sdtContent>
        </w:sdt>
      </w:tc>
    </w:tr>
  </w:tbl>
  <w:p w:rsidR="006E7B0D" w:rsidRDefault="006E7B0D"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2E87" w:rsidRDefault="00692E87">
      <w:r>
        <w:separator/>
      </w:r>
    </w:p>
  </w:footnote>
  <w:footnote w:type="continuationSeparator" w:id="0">
    <w:p w:rsidR="00692E87" w:rsidRDefault="00692E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B21330"/>
    <w:multiLevelType w:val="multilevel"/>
    <w:tmpl w:val="BCA81C4A"/>
    <w:numStyleLink w:val="ULStyle1"/>
  </w:abstractNum>
  <w:abstractNum w:abstractNumId="7">
    <w:nsid w:val="10B810F4"/>
    <w:multiLevelType w:val="multilevel"/>
    <w:tmpl w:val="BCA81C4A"/>
    <w:numStyleLink w:val="ULStyle1"/>
  </w:abstractNum>
  <w:abstractNum w:abstractNumId="8">
    <w:nsid w:val="133B62A1"/>
    <w:multiLevelType w:val="multilevel"/>
    <w:tmpl w:val="BCA81C4A"/>
    <w:numStyleLink w:val="ULStyle1"/>
  </w:abstractNum>
  <w:abstractNum w:abstractNumId="9">
    <w:nsid w:val="1D84022D"/>
    <w:multiLevelType w:val="multilevel"/>
    <w:tmpl w:val="BCA81C4A"/>
    <w:numStyleLink w:val="ULStyle1"/>
  </w:abstractNum>
  <w:abstractNum w:abstractNumId="10">
    <w:nsid w:val="1E2D60C9"/>
    <w:multiLevelType w:val="hybridMultilevel"/>
    <w:tmpl w:val="0BBA26EC"/>
    <w:lvl w:ilvl="0" w:tplc="572E06B8">
      <w:start w:val="1"/>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217E62"/>
    <w:multiLevelType w:val="multilevel"/>
    <w:tmpl w:val="BCA81C4A"/>
    <w:numStyleLink w:val="ULStyle1"/>
  </w:abstractNum>
  <w:abstractNum w:abstractNumId="12">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nsid w:val="341F4B4E"/>
    <w:multiLevelType w:val="multilevel"/>
    <w:tmpl w:val="BCA81C4A"/>
    <w:numStyleLink w:val="ULStyle1"/>
  </w:abstractNum>
  <w:abstractNum w:abstractNumId="16">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7">
    <w:nsid w:val="35EC6DA3"/>
    <w:multiLevelType w:val="multilevel"/>
    <w:tmpl w:val="06C4E77E"/>
    <w:numStyleLink w:val="ULStyle2"/>
  </w:abstractNum>
  <w:abstractNum w:abstractNumId="18">
    <w:nsid w:val="380A0540"/>
    <w:multiLevelType w:val="multilevel"/>
    <w:tmpl w:val="BCA81C4A"/>
    <w:numStyleLink w:val="ULStyle1"/>
  </w:abstractNum>
  <w:abstractNum w:abstractNumId="19">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9C866B9"/>
    <w:multiLevelType w:val="multilevel"/>
    <w:tmpl w:val="BCA81C4A"/>
    <w:numStyleLink w:val="ULStyle1"/>
  </w:abstractNum>
  <w:abstractNum w:abstractNumId="21">
    <w:nsid w:val="42B0100B"/>
    <w:multiLevelType w:val="multilevel"/>
    <w:tmpl w:val="06C4E77E"/>
    <w:numStyleLink w:val="ULStyle2"/>
  </w:abstractNum>
  <w:abstractNum w:abstractNumId="22">
    <w:nsid w:val="47350B79"/>
    <w:multiLevelType w:val="multilevel"/>
    <w:tmpl w:val="BCA81C4A"/>
    <w:numStyleLink w:val="ULStyle1"/>
  </w:abstractNum>
  <w:abstractNum w:abstractNumId="23">
    <w:nsid w:val="485F2896"/>
    <w:multiLevelType w:val="multilevel"/>
    <w:tmpl w:val="06C4E77E"/>
    <w:numStyleLink w:val="ULStyle2"/>
  </w:abstractNum>
  <w:abstractNum w:abstractNumId="24">
    <w:nsid w:val="48727A55"/>
    <w:multiLevelType w:val="multilevel"/>
    <w:tmpl w:val="06C4E77E"/>
    <w:numStyleLink w:val="ULStyle2"/>
  </w:abstractNum>
  <w:abstractNum w:abstractNumId="25">
    <w:nsid w:val="48EF2FBB"/>
    <w:multiLevelType w:val="multilevel"/>
    <w:tmpl w:val="BCA81C4A"/>
    <w:numStyleLink w:val="ULStyle1"/>
  </w:abstractNum>
  <w:abstractNum w:abstractNumId="26">
    <w:nsid w:val="4CD8300E"/>
    <w:multiLevelType w:val="multilevel"/>
    <w:tmpl w:val="BCA81C4A"/>
    <w:numStyleLink w:val="ULStyle1"/>
  </w:abstractNum>
  <w:abstractNum w:abstractNumId="27">
    <w:nsid w:val="50A9249B"/>
    <w:multiLevelType w:val="multilevel"/>
    <w:tmpl w:val="06C4E77E"/>
    <w:numStyleLink w:val="ULStyle2"/>
  </w:abstractNum>
  <w:abstractNum w:abstractNumId="28">
    <w:nsid w:val="57FF2945"/>
    <w:multiLevelType w:val="multilevel"/>
    <w:tmpl w:val="06C4E77E"/>
    <w:numStyleLink w:val="ULStyle2"/>
  </w:abstractNum>
  <w:abstractNum w:abstractNumId="29">
    <w:nsid w:val="5A7D2A1F"/>
    <w:multiLevelType w:val="multilevel"/>
    <w:tmpl w:val="40FEA59C"/>
    <w:numStyleLink w:val="OLStyle1"/>
  </w:abstractNum>
  <w:abstractNum w:abstractNumId="30">
    <w:nsid w:val="5BA93C81"/>
    <w:multiLevelType w:val="multilevel"/>
    <w:tmpl w:val="BCA81C4A"/>
    <w:numStyleLink w:val="ULStyle1"/>
  </w:abstractNum>
  <w:abstractNum w:abstractNumId="31">
    <w:nsid w:val="607957E4"/>
    <w:multiLevelType w:val="multilevel"/>
    <w:tmpl w:val="06C4E77E"/>
    <w:numStyleLink w:val="ULStyle2"/>
  </w:abstractNum>
  <w:abstractNum w:abstractNumId="32">
    <w:nsid w:val="60C3604C"/>
    <w:multiLevelType w:val="multilevel"/>
    <w:tmpl w:val="06C4E77E"/>
    <w:numStyleLink w:val="ULStyle2"/>
  </w:abstractNum>
  <w:abstractNum w:abstractNumId="33">
    <w:nsid w:val="6116649A"/>
    <w:multiLevelType w:val="multilevel"/>
    <w:tmpl w:val="BCA81C4A"/>
    <w:numStyleLink w:val="ULStyle1"/>
  </w:abstractNum>
  <w:abstractNum w:abstractNumId="34">
    <w:nsid w:val="64316EBC"/>
    <w:multiLevelType w:val="hybridMultilevel"/>
    <w:tmpl w:val="31F03EF6"/>
    <w:lvl w:ilvl="0" w:tplc="79AEA332">
      <w:numFmt w:val="bullet"/>
      <w:lvlText w:val="-"/>
      <w:lvlJc w:val="left"/>
      <w:pPr>
        <w:ind w:left="720" w:hanging="360"/>
      </w:pPr>
      <w:rPr>
        <w:rFonts w:ascii="Cambria" w:eastAsia="Cambria" w:hAnsi="Cambria" w:cs="Times New Roman" w:hint="default"/>
      </w:rPr>
    </w:lvl>
    <w:lvl w:ilvl="1" w:tplc="7F5E9F04">
      <w:start w:val="1"/>
      <w:numFmt w:val="bullet"/>
      <w:lvlText w:val="-"/>
      <w:lvlJc w:val="left"/>
      <w:pPr>
        <w:ind w:left="1440" w:hanging="360"/>
      </w:pPr>
      <w:rPr>
        <w:rFonts w:ascii="Cambria" w:eastAsiaTheme="minorHAnsi" w:hAnsi="Cambria" w:cs="Cambria"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6E106F9"/>
    <w:multiLevelType w:val="multilevel"/>
    <w:tmpl w:val="06C4E77E"/>
    <w:numStyleLink w:val="ULStyle2"/>
  </w:abstractNum>
  <w:abstractNum w:abstractNumId="36">
    <w:nsid w:val="68154CFC"/>
    <w:multiLevelType w:val="multilevel"/>
    <w:tmpl w:val="06C4E77E"/>
    <w:numStyleLink w:val="ULStyle2"/>
  </w:abstractNum>
  <w:abstractNum w:abstractNumId="37">
    <w:nsid w:val="68572548"/>
    <w:multiLevelType w:val="multilevel"/>
    <w:tmpl w:val="BCA81C4A"/>
    <w:numStyleLink w:val="ULStyle1"/>
  </w:abstractNum>
  <w:abstractNum w:abstractNumId="38">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3F1244"/>
    <w:multiLevelType w:val="multilevel"/>
    <w:tmpl w:val="BCA81C4A"/>
    <w:numStyleLink w:val="ULStyle1"/>
  </w:abstractNum>
  <w:abstractNum w:abstractNumId="40">
    <w:nsid w:val="737E06B2"/>
    <w:multiLevelType w:val="multilevel"/>
    <w:tmpl w:val="BCA81C4A"/>
    <w:numStyleLink w:val="ULStyle1"/>
  </w:abstractNum>
  <w:abstractNum w:abstractNumId="41">
    <w:nsid w:val="78367CA4"/>
    <w:multiLevelType w:val="multilevel"/>
    <w:tmpl w:val="BCA81C4A"/>
    <w:numStyleLink w:val="ULStyle1"/>
  </w:abstractNum>
  <w:abstractNum w:abstractNumId="42">
    <w:nsid w:val="7AE2777D"/>
    <w:multiLevelType w:val="multilevel"/>
    <w:tmpl w:val="BCA81C4A"/>
    <w:numStyleLink w:val="ULStyle1"/>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6"/>
  </w:num>
  <w:num w:numId="4">
    <w:abstractNumId w:val="14"/>
  </w:num>
  <w:num w:numId="5">
    <w:abstractNumId w:val="38"/>
  </w:num>
  <w:num w:numId="6">
    <w:abstractNumId w:val="13"/>
  </w:num>
  <w:num w:numId="7">
    <w:abstractNumId w:val="10"/>
  </w:num>
  <w:num w:numId="8">
    <w:abstractNumId w:val="39"/>
  </w:num>
  <w:num w:numId="9">
    <w:abstractNumId w:val="27"/>
  </w:num>
  <w:num w:numId="10">
    <w:abstractNumId w:val="28"/>
  </w:num>
  <w:num w:numId="11">
    <w:abstractNumId w:val="35"/>
  </w:num>
  <w:num w:numId="12">
    <w:abstractNumId w:val="23"/>
  </w:num>
  <w:num w:numId="13">
    <w:abstractNumId w:val="17"/>
  </w:num>
  <w:num w:numId="14">
    <w:abstractNumId w:val="5"/>
  </w:num>
  <w:num w:numId="15">
    <w:abstractNumId w:val="36"/>
  </w:num>
  <w:num w:numId="16">
    <w:abstractNumId w:val="1"/>
  </w:num>
  <w:num w:numId="17">
    <w:abstractNumId w:val="21"/>
  </w:num>
  <w:num w:numId="18">
    <w:abstractNumId w:val="32"/>
  </w:num>
  <w:num w:numId="19">
    <w:abstractNumId w:val="24"/>
  </w:num>
  <w:num w:numId="20">
    <w:abstractNumId w:val="33"/>
  </w:num>
  <w:num w:numId="21">
    <w:abstractNumId w:val="12"/>
  </w:num>
  <w:num w:numId="22">
    <w:abstractNumId w:val="29"/>
  </w:num>
  <w:num w:numId="23">
    <w:abstractNumId w:val="31"/>
  </w:num>
  <w:num w:numId="24">
    <w:abstractNumId w:val="42"/>
  </w:num>
  <w:num w:numId="25">
    <w:abstractNumId w:val="26"/>
  </w:num>
  <w:num w:numId="26">
    <w:abstractNumId w:val="40"/>
  </w:num>
  <w:num w:numId="27">
    <w:abstractNumId w:val="0"/>
  </w:num>
  <w:num w:numId="28">
    <w:abstractNumId w:val="2"/>
  </w:num>
  <w:num w:numId="29">
    <w:abstractNumId w:val="8"/>
  </w:num>
  <w:num w:numId="30">
    <w:abstractNumId w:val="37"/>
  </w:num>
  <w:num w:numId="31">
    <w:abstractNumId w:val="20"/>
  </w:num>
  <w:num w:numId="32">
    <w:abstractNumId w:val="9"/>
  </w:num>
  <w:num w:numId="33">
    <w:abstractNumId w:val="22"/>
  </w:num>
  <w:num w:numId="34">
    <w:abstractNumId w:val="30"/>
  </w:num>
  <w:num w:numId="35">
    <w:abstractNumId w:val="25"/>
  </w:num>
  <w:num w:numId="36">
    <w:abstractNumId w:val="15"/>
  </w:num>
  <w:num w:numId="37">
    <w:abstractNumId w:val="41"/>
  </w:num>
  <w:num w:numId="38">
    <w:abstractNumId w:val="18"/>
  </w:num>
  <w:num w:numId="39">
    <w:abstractNumId w:val="11"/>
  </w:num>
  <w:num w:numId="40">
    <w:abstractNumId w:val="3"/>
  </w:num>
  <w:num w:numId="41">
    <w:abstractNumId w:val="7"/>
  </w:num>
  <w:num w:numId="42">
    <w:abstractNumId w:val="34"/>
  </w:num>
  <w:num w:numId="43">
    <w:abstractNumId w:val="6"/>
  </w:num>
  <w:num w:numId="44">
    <w:abstractNumId w:val="4"/>
  </w:num>
  <w:num w:numId="45">
    <w:abstractNumId w:val="4"/>
  </w:num>
  <w:num w:numId="46">
    <w:abstractNumId w:val="4"/>
  </w:num>
  <w:num w:numId="47">
    <w:abstractNumId w:val="4"/>
  </w:num>
  <w:num w:numId="48">
    <w:abstractNumId w:val="4"/>
  </w:num>
  <w:num w:numId="49">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908"/>
    <w:rsid w:val="000021F3"/>
    <w:rsid w:val="00004AFC"/>
    <w:rsid w:val="00007873"/>
    <w:rsid w:val="00010CB3"/>
    <w:rsid w:val="00011F21"/>
    <w:rsid w:val="00014EA1"/>
    <w:rsid w:val="00015F9E"/>
    <w:rsid w:val="00020BAB"/>
    <w:rsid w:val="00022358"/>
    <w:rsid w:val="00024A8F"/>
    <w:rsid w:val="00025896"/>
    <w:rsid w:val="0002729D"/>
    <w:rsid w:val="00030910"/>
    <w:rsid w:val="00032FC4"/>
    <w:rsid w:val="00034AFF"/>
    <w:rsid w:val="000369CC"/>
    <w:rsid w:val="00036EB9"/>
    <w:rsid w:val="00037CDB"/>
    <w:rsid w:val="00037D15"/>
    <w:rsid w:val="00044663"/>
    <w:rsid w:val="00044D5C"/>
    <w:rsid w:val="00045DE0"/>
    <w:rsid w:val="000558A7"/>
    <w:rsid w:val="00061C32"/>
    <w:rsid w:val="000631E3"/>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C07DF"/>
    <w:rsid w:val="000C2384"/>
    <w:rsid w:val="000D251E"/>
    <w:rsid w:val="000D506E"/>
    <w:rsid w:val="000D6DB9"/>
    <w:rsid w:val="000D76ED"/>
    <w:rsid w:val="000E2300"/>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F29"/>
    <w:rsid w:val="0015278B"/>
    <w:rsid w:val="001557BA"/>
    <w:rsid w:val="001615DD"/>
    <w:rsid w:val="0016503B"/>
    <w:rsid w:val="00165A3C"/>
    <w:rsid w:val="00172ADE"/>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4335"/>
    <w:rsid w:val="001A7249"/>
    <w:rsid w:val="001B0DDE"/>
    <w:rsid w:val="001B15C5"/>
    <w:rsid w:val="001B617A"/>
    <w:rsid w:val="001B6287"/>
    <w:rsid w:val="001B7F66"/>
    <w:rsid w:val="001C2810"/>
    <w:rsid w:val="001C40DE"/>
    <w:rsid w:val="001C4638"/>
    <w:rsid w:val="001C50AC"/>
    <w:rsid w:val="001C7107"/>
    <w:rsid w:val="001D011A"/>
    <w:rsid w:val="001D1861"/>
    <w:rsid w:val="001D3809"/>
    <w:rsid w:val="001D4612"/>
    <w:rsid w:val="001D604A"/>
    <w:rsid w:val="001D7DBC"/>
    <w:rsid w:val="001E340B"/>
    <w:rsid w:val="001E3617"/>
    <w:rsid w:val="001E409A"/>
    <w:rsid w:val="001E5009"/>
    <w:rsid w:val="001E6DD3"/>
    <w:rsid w:val="001E732E"/>
    <w:rsid w:val="001E7DE6"/>
    <w:rsid w:val="002010AA"/>
    <w:rsid w:val="00203E33"/>
    <w:rsid w:val="002103FA"/>
    <w:rsid w:val="00210CD1"/>
    <w:rsid w:val="00211A21"/>
    <w:rsid w:val="00212AC9"/>
    <w:rsid w:val="00212C60"/>
    <w:rsid w:val="0021340A"/>
    <w:rsid w:val="00215600"/>
    <w:rsid w:val="0021769C"/>
    <w:rsid w:val="0021795B"/>
    <w:rsid w:val="00217A23"/>
    <w:rsid w:val="002205C4"/>
    <w:rsid w:val="00225BD1"/>
    <w:rsid w:val="00226D36"/>
    <w:rsid w:val="0022726D"/>
    <w:rsid w:val="00227777"/>
    <w:rsid w:val="002305A0"/>
    <w:rsid w:val="00231527"/>
    <w:rsid w:val="00231540"/>
    <w:rsid w:val="00233E14"/>
    <w:rsid w:val="002419A1"/>
    <w:rsid w:val="00241E8C"/>
    <w:rsid w:val="00251DFC"/>
    <w:rsid w:val="002642D0"/>
    <w:rsid w:val="002664E4"/>
    <w:rsid w:val="00266B3F"/>
    <w:rsid w:val="002678CF"/>
    <w:rsid w:val="00267A03"/>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B19C1"/>
    <w:rsid w:val="002B3BD8"/>
    <w:rsid w:val="002B43FB"/>
    <w:rsid w:val="002B4826"/>
    <w:rsid w:val="002C1EA9"/>
    <w:rsid w:val="002C2FB5"/>
    <w:rsid w:val="002C31C6"/>
    <w:rsid w:val="002C6758"/>
    <w:rsid w:val="002D01A8"/>
    <w:rsid w:val="002D0C22"/>
    <w:rsid w:val="002D3690"/>
    <w:rsid w:val="002D4630"/>
    <w:rsid w:val="002D58DB"/>
    <w:rsid w:val="002D637D"/>
    <w:rsid w:val="002D6984"/>
    <w:rsid w:val="002E2B09"/>
    <w:rsid w:val="002E56E9"/>
    <w:rsid w:val="002E5FB2"/>
    <w:rsid w:val="002F52E6"/>
    <w:rsid w:val="002F602F"/>
    <w:rsid w:val="002F738F"/>
    <w:rsid w:val="002F7438"/>
    <w:rsid w:val="002F7D76"/>
    <w:rsid w:val="00301EDD"/>
    <w:rsid w:val="00304F58"/>
    <w:rsid w:val="00305623"/>
    <w:rsid w:val="00311B82"/>
    <w:rsid w:val="00312967"/>
    <w:rsid w:val="00312A81"/>
    <w:rsid w:val="0031324B"/>
    <w:rsid w:val="003169A1"/>
    <w:rsid w:val="00317537"/>
    <w:rsid w:val="00317A65"/>
    <w:rsid w:val="00321039"/>
    <w:rsid w:val="003246BD"/>
    <w:rsid w:val="003270E5"/>
    <w:rsid w:val="0033312C"/>
    <w:rsid w:val="00333149"/>
    <w:rsid w:val="0033410A"/>
    <w:rsid w:val="00341DDF"/>
    <w:rsid w:val="003433CA"/>
    <w:rsid w:val="0035002D"/>
    <w:rsid w:val="003500B7"/>
    <w:rsid w:val="00350106"/>
    <w:rsid w:val="003513E0"/>
    <w:rsid w:val="00351BB4"/>
    <w:rsid w:val="00354719"/>
    <w:rsid w:val="0035563C"/>
    <w:rsid w:val="00363CB7"/>
    <w:rsid w:val="0036575F"/>
    <w:rsid w:val="00366068"/>
    <w:rsid w:val="0036650E"/>
    <w:rsid w:val="00371E1C"/>
    <w:rsid w:val="00372743"/>
    <w:rsid w:val="00373B57"/>
    <w:rsid w:val="00381528"/>
    <w:rsid w:val="00382163"/>
    <w:rsid w:val="00390638"/>
    <w:rsid w:val="0039083B"/>
    <w:rsid w:val="0039277B"/>
    <w:rsid w:val="00393C50"/>
    <w:rsid w:val="00396DE7"/>
    <w:rsid w:val="003A07EA"/>
    <w:rsid w:val="003A3584"/>
    <w:rsid w:val="003B06B7"/>
    <w:rsid w:val="003B3AF2"/>
    <w:rsid w:val="003B6DDB"/>
    <w:rsid w:val="003C0853"/>
    <w:rsid w:val="003C3570"/>
    <w:rsid w:val="003C7CD6"/>
    <w:rsid w:val="003D2552"/>
    <w:rsid w:val="003D5F85"/>
    <w:rsid w:val="003D67D6"/>
    <w:rsid w:val="003E0C04"/>
    <w:rsid w:val="003E2DE1"/>
    <w:rsid w:val="003E5223"/>
    <w:rsid w:val="003E5289"/>
    <w:rsid w:val="003E6F76"/>
    <w:rsid w:val="003F4559"/>
    <w:rsid w:val="003F563F"/>
    <w:rsid w:val="00404DDB"/>
    <w:rsid w:val="00404F22"/>
    <w:rsid w:val="0040563B"/>
    <w:rsid w:val="00407138"/>
    <w:rsid w:val="004071D9"/>
    <w:rsid w:val="0041071F"/>
    <w:rsid w:val="0041224B"/>
    <w:rsid w:val="004122FF"/>
    <w:rsid w:val="004128A0"/>
    <w:rsid w:val="00413885"/>
    <w:rsid w:val="0041394B"/>
    <w:rsid w:val="00413E4D"/>
    <w:rsid w:val="00415168"/>
    <w:rsid w:val="00417D6F"/>
    <w:rsid w:val="0042144D"/>
    <w:rsid w:val="00427812"/>
    <w:rsid w:val="0043478D"/>
    <w:rsid w:val="00434B27"/>
    <w:rsid w:val="00435629"/>
    <w:rsid w:val="00436A91"/>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7051"/>
    <w:rsid w:val="004C199A"/>
    <w:rsid w:val="004C1E8C"/>
    <w:rsid w:val="004C257C"/>
    <w:rsid w:val="004C4E0B"/>
    <w:rsid w:val="004C6790"/>
    <w:rsid w:val="004D07CD"/>
    <w:rsid w:val="004D175D"/>
    <w:rsid w:val="004D1C39"/>
    <w:rsid w:val="004D286F"/>
    <w:rsid w:val="004D39EE"/>
    <w:rsid w:val="004D6445"/>
    <w:rsid w:val="004E479A"/>
    <w:rsid w:val="004E4F32"/>
    <w:rsid w:val="004F11B2"/>
    <w:rsid w:val="004F341E"/>
    <w:rsid w:val="004F41B2"/>
    <w:rsid w:val="004F4473"/>
    <w:rsid w:val="004F659A"/>
    <w:rsid w:val="0050024A"/>
    <w:rsid w:val="00504ED5"/>
    <w:rsid w:val="00507F5F"/>
    <w:rsid w:val="005107E3"/>
    <w:rsid w:val="00512036"/>
    <w:rsid w:val="005134D6"/>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222A"/>
    <w:rsid w:val="0055063F"/>
    <w:rsid w:val="00550FA5"/>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EC5"/>
    <w:rsid w:val="00586BCC"/>
    <w:rsid w:val="00587C55"/>
    <w:rsid w:val="005905D1"/>
    <w:rsid w:val="00590DA0"/>
    <w:rsid w:val="0059499E"/>
    <w:rsid w:val="00594B0B"/>
    <w:rsid w:val="00594B35"/>
    <w:rsid w:val="005A0A7D"/>
    <w:rsid w:val="005A34BF"/>
    <w:rsid w:val="005A39AF"/>
    <w:rsid w:val="005A3FC4"/>
    <w:rsid w:val="005A526E"/>
    <w:rsid w:val="005A59BE"/>
    <w:rsid w:val="005A7C8F"/>
    <w:rsid w:val="005B0749"/>
    <w:rsid w:val="005C0057"/>
    <w:rsid w:val="005C2A17"/>
    <w:rsid w:val="005C3D78"/>
    <w:rsid w:val="005C5271"/>
    <w:rsid w:val="005C6C4E"/>
    <w:rsid w:val="005C7D5D"/>
    <w:rsid w:val="005D25BB"/>
    <w:rsid w:val="005D2821"/>
    <w:rsid w:val="005D5354"/>
    <w:rsid w:val="005D5795"/>
    <w:rsid w:val="005D5D03"/>
    <w:rsid w:val="005E0516"/>
    <w:rsid w:val="005E4F03"/>
    <w:rsid w:val="005E6CC7"/>
    <w:rsid w:val="005F300F"/>
    <w:rsid w:val="005F33F5"/>
    <w:rsid w:val="005F3DE5"/>
    <w:rsid w:val="005F5D7A"/>
    <w:rsid w:val="0060243D"/>
    <w:rsid w:val="0060337C"/>
    <w:rsid w:val="0060378B"/>
    <w:rsid w:val="006038EF"/>
    <w:rsid w:val="00606476"/>
    <w:rsid w:val="006066D3"/>
    <w:rsid w:val="00607030"/>
    <w:rsid w:val="00613C09"/>
    <w:rsid w:val="00613C98"/>
    <w:rsid w:val="00614956"/>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507CD"/>
    <w:rsid w:val="00652AFE"/>
    <w:rsid w:val="00654F26"/>
    <w:rsid w:val="006568A5"/>
    <w:rsid w:val="00663C78"/>
    <w:rsid w:val="006646C1"/>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2E87"/>
    <w:rsid w:val="00693395"/>
    <w:rsid w:val="006939AD"/>
    <w:rsid w:val="00695EDF"/>
    <w:rsid w:val="006A0408"/>
    <w:rsid w:val="006A243B"/>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4F4C"/>
    <w:rsid w:val="00703B49"/>
    <w:rsid w:val="00703C68"/>
    <w:rsid w:val="0070459F"/>
    <w:rsid w:val="00704849"/>
    <w:rsid w:val="0070494D"/>
    <w:rsid w:val="00707C61"/>
    <w:rsid w:val="00707D38"/>
    <w:rsid w:val="0071108D"/>
    <w:rsid w:val="00713FB4"/>
    <w:rsid w:val="0071760B"/>
    <w:rsid w:val="00717F6E"/>
    <w:rsid w:val="0072108E"/>
    <w:rsid w:val="00727099"/>
    <w:rsid w:val="007314E3"/>
    <w:rsid w:val="0073539E"/>
    <w:rsid w:val="00740545"/>
    <w:rsid w:val="00743552"/>
    <w:rsid w:val="0074557C"/>
    <w:rsid w:val="00747161"/>
    <w:rsid w:val="00747AD0"/>
    <w:rsid w:val="00750478"/>
    <w:rsid w:val="00750C95"/>
    <w:rsid w:val="0075182C"/>
    <w:rsid w:val="00752717"/>
    <w:rsid w:val="00755FF5"/>
    <w:rsid w:val="007567CB"/>
    <w:rsid w:val="00757498"/>
    <w:rsid w:val="00757E1B"/>
    <w:rsid w:val="00762458"/>
    <w:rsid w:val="007640F3"/>
    <w:rsid w:val="00764213"/>
    <w:rsid w:val="00764DD2"/>
    <w:rsid w:val="00767DCE"/>
    <w:rsid w:val="0077183C"/>
    <w:rsid w:val="00776C0C"/>
    <w:rsid w:val="00781ED6"/>
    <w:rsid w:val="00782B4E"/>
    <w:rsid w:val="00786C75"/>
    <w:rsid w:val="00787B68"/>
    <w:rsid w:val="00791514"/>
    <w:rsid w:val="00791B89"/>
    <w:rsid w:val="00791D5A"/>
    <w:rsid w:val="00792068"/>
    <w:rsid w:val="007921D5"/>
    <w:rsid w:val="00792E6F"/>
    <w:rsid w:val="00793273"/>
    <w:rsid w:val="00794B29"/>
    <w:rsid w:val="00795137"/>
    <w:rsid w:val="0079559C"/>
    <w:rsid w:val="0079595C"/>
    <w:rsid w:val="0079670A"/>
    <w:rsid w:val="007A13AA"/>
    <w:rsid w:val="007A4B4D"/>
    <w:rsid w:val="007A6B63"/>
    <w:rsid w:val="007B0C3A"/>
    <w:rsid w:val="007B0F1E"/>
    <w:rsid w:val="007B1460"/>
    <w:rsid w:val="007B5550"/>
    <w:rsid w:val="007B5C6A"/>
    <w:rsid w:val="007B77AE"/>
    <w:rsid w:val="007C1F0E"/>
    <w:rsid w:val="007C2049"/>
    <w:rsid w:val="007C30A4"/>
    <w:rsid w:val="007C521F"/>
    <w:rsid w:val="007D29FF"/>
    <w:rsid w:val="007D5DDA"/>
    <w:rsid w:val="007D64A9"/>
    <w:rsid w:val="007E1B4D"/>
    <w:rsid w:val="007E3876"/>
    <w:rsid w:val="007E3A4E"/>
    <w:rsid w:val="007E4B16"/>
    <w:rsid w:val="007E7D30"/>
    <w:rsid w:val="007F179F"/>
    <w:rsid w:val="007F2BBC"/>
    <w:rsid w:val="008056E3"/>
    <w:rsid w:val="00812262"/>
    <w:rsid w:val="00812766"/>
    <w:rsid w:val="00812DF2"/>
    <w:rsid w:val="008132D9"/>
    <w:rsid w:val="00813736"/>
    <w:rsid w:val="00813A56"/>
    <w:rsid w:val="008167F4"/>
    <w:rsid w:val="00816CFF"/>
    <w:rsid w:val="008170E2"/>
    <w:rsid w:val="00822D09"/>
    <w:rsid w:val="0082389A"/>
    <w:rsid w:val="00823FE1"/>
    <w:rsid w:val="008309DE"/>
    <w:rsid w:val="00831782"/>
    <w:rsid w:val="008324E5"/>
    <w:rsid w:val="0083308A"/>
    <w:rsid w:val="008331AB"/>
    <w:rsid w:val="0083465B"/>
    <w:rsid w:val="00843CED"/>
    <w:rsid w:val="0084574E"/>
    <w:rsid w:val="00845D19"/>
    <w:rsid w:val="00850475"/>
    <w:rsid w:val="0085201F"/>
    <w:rsid w:val="008541A5"/>
    <w:rsid w:val="00856524"/>
    <w:rsid w:val="00862203"/>
    <w:rsid w:val="00864C3E"/>
    <w:rsid w:val="00865FE3"/>
    <w:rsid w:val="00866B48"/>
    <w:rsid w:val="00870679"/>
    <w:rsid w:val="0087132E"/>
    <w:rsid w:val="00874A5C"/>
    <w:rsid w:val="008758CB"/>
    <w:rsid w:val="00875C2C"/>
    <w:rsid w:val="008772E7"/>
    <w:rsid w:val="00880D0F"/>
    <w:rsid w:val="00880F31"/>
    <w:rsid w:val="008845BF"/>
    <w:rsid w:val="00884BDD"/>
    <w:rsid w:val="008853AD"/>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5003"/>
    <w:rsid w:val="008E66A4"/>
    <w:rsid w:val="008E7477"/>
    <w:rsid w:val="008E7510"/>
    <w:rsid w:val="008F2DEC"/>
    <w:rsid w:val="008F3B47"/>
    <w:rsid w:val="008F62C0"/>
    <w:rsid w:val="0090487C"/>
    <w:rsid w:val="00904957"/>
    <w:rsid w:val="00906A76"/>
    <w:rsid w:val="00907FED"/>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D7C"/>
    <w:rsid w:val="00955498"/>
    <w:rsid w:val="00955C67"/>
    <w:rsid w:val="0095676D"/>
    <w:rsid w:val="00956D94"/>
    <w:rsid w:val="009609F3"/>
    <w:rsid w:val="00962AB8"/>
    <w:rsid w:val="00964BDF"/>
    <w:rsid w:val="00964C04"/>
    <w:rsid w:val="00965857"/>
    <w:rsid w:val="00970842"/>
    <w:rsid w:val="00972442"/>
    <w:rsid w:val="009729F0"/>
    <w:rsid w:val="009743C4"/>
    <w:rsid w:val="009774A2"/>
    <w:rsid w:val="00984CF2"/>
    <w:rsid w:val="00987E3F"/>
    <w:rsid w:val="00990650"/>
    <w:rsid w:val="009918E3"/>
    <w:rsid w:val="00995094"/>
    <w:rsid w:val="00996AC8"/>
    <w:rsid w:val="009A2C51"/>
    <w:rsid w:val="009A3D53"/>
    <w:rsid w:val="009A6140"/>
    <w:rsid w:val="009A6C37"/>
    <w:rsid w:val="009B0272"/>
    <w:rsid w:val="009B0440"/>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A00289"/>
    <w:rsid w:val="00A0289A"/>
    <w:rsid w:val="00A04B53"/>
    <w:rsid w:val="00A10537"/>
    <w:rsid w:val="00A10A10"/>
    <w:rsid w:val="00A118A5"/>
    <w:rsid w:val="00A12029"/>
    <w:rsid w:val="00A13078"/>
    <w:rsid w:val="00A143EF"/>
    <w:rsid w:val="00A15EFC"/>
    <w:rsid w:val="00A16D47"/>
    <w:rsid w:val="00A202B8"/>
    <w:rsid w:val="00A21449"/>
    <w:rsid w:val="00A23996"/>
    <w:rsid w:val="00A25167"/>
    <w:rsid w:val="00A2562D"/>
    <w:rsid w:val="00A25DA9"/>
    <w:rsid w:val="00A262CC"/>
    <w:rsid w:val="00A27B93"/>
    <w:rsid w:val="00A3121A"/>
    <w:rsid w:val="00A323E1"/>
    <w:rsid w:val="00A32A75"/>
    <w:rsid w:val="00A35C0A"/>
    <w:rsid w:val="00A3611C"/>
    <w:rsid w:val="00A41B14"/>
    <w:rsid w:val="00A42B52"/>
    <w:rsid w:val="00A4384B"/>
    <w:rsid w:val="00A43F17"/>
    <w:rsid w:val="00A456B3"/>
    <w:rsid w:val="00A50B94"/>
    <w:rsid w:val="00A525A7"/>
    <w:rsid w:val="00A53B3A"/>
    <w:rsid w:val="00A55320"/>
    <w:rsid w:val="00A60159"/>
    <w:rsid w:val="00A644C9"/>
    <w:rsid w:val="00A656AB"/>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5BA4"/>
    <w:rsid w:val="00AD5BA8"/>
    <w:rsid w:val="00AD68DB"/>
    <w:rsid w:val="00AE00AB"/>
    <w:rsid w:val="00AE154C"/>
    <w:rsid w:val="00AE249C"/>
    <w:rsid w:val="00AE75DE"/>
    <w:rsid w:val="00AF2EEE"/>
    <w:rsid w:val="00AF33CB"/>
    <w:rsid w:val="00AF4ED1"/>
    <w:rsid w:val="00AF6504"/>
    <w:rsid w:val="00AF7685"/>
    <w:rsid w:val="00B006D1"/>
    <w:rsid w:val="00B009A1"/>
    <w:rsid w:val="00B021FA"/>
    <w:rsid w:val="00B02C07"/>
    <w:rsid w:val="00B03BA3"/>
    <w:rsid w:val="00B04397"/>
    <w:rsid w:val="00B04A8F"/>
    <w:rsid w:val="00B04D2B"/>
    <w:rsid w:val="00B0561E"/>
    <w:rsid w:val="00B05CC5"/>
    <w:rsid w:val="00B126A7"/>
    <w:rsid w:val="00B12D7F"/>
    <w:rsid w:val="00B16625"/>
    <w:rsid w:val="00B16AAC"/>
    <w:rsid w:val="00B172AA"/>
    <w:rsid w:val="00B175C4"/>
    <w:rsid w:val="00B20F2D"/>
    <w:rsid w:val="00B23B04"/>
    <w:rsid w:val="00B24D4A"/>
    <w:rsid w:val="00B26292"/>
    <w:rsid w:val="00B267AE"/>
    <w:rsid w:val="00B30449"/>
    <w:rsid w:val="00B33993"/>
    <w:rsid w:val="00B35B6B"/>
    <w:rsid w:val="00B3639C"/>
    <w:rsid w:val="00B3691B"/>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5A30"/>
    <w:rsid w:val="00B75D0B"/>
    <w:rsid w:val="00B762B1"/>
    <w:rsid w:val="00B76A80"/>
    <w:rsid w:val="00B81C2C"/>
    <w:rsid w:val="00B849C3"/>
    <w:rsid w:val="00B8522D"/>
    <w:rsid w:val="00B862F1"/>
    <w:rsid w:val="00B93DCE"/>
    <w:rsid w:val="00B9521C"/>
    <w:rsid w:val="00B957D2"/>
    <w:rsid w:val="00B95F8B"/>
    <w:rsid w:val="00BA0713"/>
    <w:rsid w:val="00BA1BA2"/>
    <w:rsid w:val="00BA2230"/>
    <w:rsid w:val="00BA36E5"/>
    <w:rsid w:val="00BA41D0"/>
    <w:rsid w:val="00BA6758"/>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64C9"/>
    <w:rsid w:val="00C200C7"/>
    <w:rsid w:val="00C26CE2"/>
    <w:rsid w:val="00C270EE"/>
    <w:rsid w:val="00C317FB"/>
    <w:rsid w:val="00C32E4B"/>
    <w:rsid w:val="00C33125"/>
    <w:rsid w:val="00C35FEB"/>
    <w:rsid w:val="00C428F7"/>
    <w:rsid w:val="00C479FB"/>
    <w:rsid w:val="00C50F08"/>
    <w:rsid w:val="00C5373E"/>
    <w:rsid w:val="00C556EA"/>
    <w:rsid w:val="00C571C3"/>
    <w:rsid w:val="00C61946"/>
    <w:rsid w:val="00C65FB8"/>
    <w:rsid w:val="00C72409"/>
    <w:rsid w:val="00C72C53"/>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123E"/>
    <w:rsid w:val="00CB4262"/>
    <w:rsid w:val="00CB6446"/>
    <w:rsid w:val="00CB6C2B"/>
    <w:rsid w:val="00CB6F60"/>
    <w:rsid w:val="00CB7972"/>
    <w:rsid w:val="00CC17C2"/>
    <w:rsid w:val="00CD3788"/>
    <w:rsid w:val="00CD46A0"/>
    <w:rsid w:val="00CD700C"/>
    <w:rsid w:val="00CD7DE8"/>
    <w:rsid w:val="00CE1F91"/>
    <w:rsid w:val="00CE4E68"/>
    <w:rsid w:val="00CF46DD"/>
    <w:rsid w:val="00CF6C31"/>
    <w:rsid w:val="00D0038B"/>
    <w:rsid w:val="00D0414F"/>
    <w:rsid w:val="00D04A40"/>
    <w:rsid w:val="00D0721D"/>
    <w:rsid w:val="00D12815"/>
    <w:rsid w:val="00D13C37"/>
    <w:rsid w:val="00D14213"/>
    <w:rsid w:val="00D14909"/>
    <w:rsid w:val="00D17090"/>
    <w:rsid w:val="00D2658E"/>
    <w:rsid w:val="00D26B1B"/>
    <w:rsid w:val="00D273BF"/>
    <w:rsid w:val="00D31972"/>
    <w:rsid w:val="00D31E13"/>
    <w:rsid w:val="00D327A0"/>
    <w:rsid w:val="00D3305C"/>
    <w:rsid w:val="00D33833"/>
    <w:rsid w:val="00D346E2"/>
    <w:rsid w:val="00D35417"/>
    <w:rsid w:val="00D50526"/>
    <w:rsid w:val="00D5127A"/>
    <w:rsid w:val="00D5399E"/>
    <w:rsid w:val="00D56A9C"/>
    <w:rsid w:val="00D6207A"/>
    <w:rsid w:val="00D625C9"/>
    <w:rsid w:val="00D62C26"/>
    <w:rsid w:val="00D63FE1"/>
    <w:rsid w:val="00D648BF"/>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C1D"/>
    <w:rsid w:val="00D9566F"/>
    <w:rsid w:val="00D97E50"/>
    <w:rsid w:val="00DA35C4"/>
    <w:rsid w:val="00DA49FD"/>
    <w:rsid w:val="00DA6B3F"/>
    <w:rsid w:val="00DB6E92"/>
    <w:rsid w:val="00DB77D9"/>
    <w:rsid w:val="00DC011F"/>
    <w:rsid w:val="00DC0F09"/>
    <w:rsid w:val="00DC20AB"/>
    <w:rsid w:val="00DC2929"/>
    <w:rsid w:val="00DC2BA1"/>
    <w:rsid w:val="00DC3A2E"/>
    <w:rsid w:val="00DE426F"/>
    <w:rsid w:val="00DE575B"/>
    <w:rsid w:val="00DE5DBF"/>
    <w:rsid w:val="00DE7508"/>
    <w:rsid w:val="00DF43EF"/>
    <w:rsid w:val="00DF4BCD"/>
    <w:rsid w:val="00E0036B"/>
    <w:rsid w:val="00E02512"/>
    <w:rsid w:val="00E043B3"/>
    <w:rsid w:val="00E047FB"/>
    <w:rsid w:val="00E0544A"/>
    <w:rsid w:val="00E1043E"/>
    <w:rsid w:val="00E104A6"/>
    <w:rsid w:val="00E13B61"/>
    <w:rsid w:val="00E200D8"/>
    <w:rsid w:val="00E237DD"/>
    <w:rsid w:val="00E3141B"/>
    <w:rsid w:val="00E351C3"/>
    <w:rsid w:val="00E36E73"/>
    <w:rsid w:val="00E378A6"/>
    <w:rsid w:val="00E37DAF"/>
    <w:rsid w:val="00E442C4"/>
    <w:rsid w:val="00E4463F"/>
    <w:rsid w:val="00E4465B"/>
    <w:rsid w:val="00E47FBA"/>
    <w:rsid w:val="00E50C1F"/>
    <w:rsid w:val="00E50EBC"/>
    <w:rsid w:val="00E5131B"/>
    <w:rsid w:val="00E54B5E"/>
    <w:rsid w:val="00E57C70"/>
    <w:rsid w:val="00E66C6A"/>
    <w:rsid w:val="00E70820"/>
    <w:rsid w:val="00E71388"/>
    <w:rsid w:val="00E7164E"/>
    <w:rsid w:val="00E717ED"/>
    <w:rsid w:val="00E71CED"/>
    <w:rsid w:val="00E72A56"/>
    <w:rsid w:val="00E750FF"/>
    <w:rsid w:val="00E801DF"/>
    <w:rsid w:val="00E83699"/>
    <w:rsid w:val="00E84D95"/>
    <w:rsid w:val="00E86FF7"/>
    <w:rsid w:val="00E873AD"/>
    <w:rsid w:val="00E94787"/>
    <w:rsid w:val="00E9566A"/>
    <w:rsid w:val="00E963B3"/>
    <w:rsid w:val="00E9656A"/>
    <w:rsid w:val="00EA1D28"/>
    <w:rsid w:val="00EA59BA"/>
    <w:rsid w:val="00EA7807"/>
    <w:rsid w:val="00EB22DA"/>
    <w:rsid w:val="00EB3CD9"/>
    <w:rsid w:val="00EC286F"/>
    <w:rsid w:val="00EC2AA5"/>
    <w:rsid w:val="00EC2DEA"/>
    <w:rsid w:val="00ED6448"/>
    <w:rsid w:val="00EE0403"/>
    <w:rsid w:val="00EE2E09"/>
    <w:rsid w:val="00EE3F4F"/>
    <w:rsid w:val="00EE6619"/>
    <w:rsid w:val="00EE681D"/>
    <w:rsid w:val="00EE688B"/>
    <w:rsid w:val="00EE772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5CA0"/>
    <w:rsid w:val="00F24221"/>
    <w:rsid w:val="00F249EB"/>
    <w:rsid w:val="00F26289"/>
    <w:rsid w:val="00F27F69"/>
    <w:rsid w:val="00F306DC"/>
    <w:rsid w:val="00F30777"/>
    <w:rsid w:val="00F308B4"/>
    <w:rsid w:val="00F309FE"/>
    <w:rsid w:val="00F346E7"/>
    <w:rsid w:val="00F412F7"/>
    <w:rsid w:val="00F42B9E"/>
    <w:rsid w:val="00F450BE"/>
    <w:rsid w:val="00F458B8"/>
    <w:rsid w:val="00F4686C"/>
    <w:rsid w:val="00F51C7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6501"/>
    <w:rsid w:val="00FD2699"/>
    <w:rsid w:val="00FD314A"/>
    <w:rsid w:val="00FD3557"/>
    <w:rsid w:val="00FD4D34"/>
    <w:rsid w:val="00FD58AE"/>
    <w:rsid w:val="00FD5FDF"/>
    <w:rsid w:val="00FE25FD"/>
    <w:rsid w:val="00FE398F"/>
    <w:rsid w:val="00FE3A46"/>
    <w:rsid w:val="00FE3A4E"/>
    <w:rsid w:val="00FE4F3A"/>
    <w:rsid w:val="00FE666D"/>
    <w:rsid w:val="00FE7381"/>
    <w:rsid w:val="00FF1C5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D94029-6926-4B9C-BFC9-F9A0642EB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162F"/>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9"/>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9"/>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9"/>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9"/>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9"/>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9"/>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9"/>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9"/>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9"/>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33410A"/>
    <w:pPr>
      <w:ind w:left="567"/>
      <w:contextualSpacing/>
      <w:jc w:val="left"/>
    </w:pPr>
    <w:rPr>
      <w:rFonts w:ascii="Calibri" w:eastAsiaTheme="minorEastAsia" w:hAnsi="Calibri"/>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33410A"/>
    <w:rPr>
      <w:rFonts w:ascii="Calibri" w:eastAsiaTheme="minorEastAsia" w:hAnsi="Calibri"/>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3"/>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4"/>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6"/>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1"/>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HoangNHSE61007@fpt.edu.vn" TargetMode="External"/><Relationship Id="rId18" Type="http://schemas.openxmlformats.org/officeDocument/2006/relationships/hyperlink" Target="http://www.smashingmagazine.com/2008/01/31/10-principles-of-effective-web-design/" TargetMode="External"/><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endnotes" Target="endnotes.xml"/><Relationship Id="rId12" Type="http://schemas.openxmlformats.org/officeDocument/2006/relationships/hyperlink" Target="mailto:PhucTQSE60993@fpt.edu.vn" TargetMode="External"/><Relationship Id="rId17" Type="http://schemas.openxmlformats.org/officeDocument/2006/relationships/hyperlink" Target="http://www.smashingmagazine.com/2010/02/25/designinguser-interfaces-for-business-web-applications/" TargetMode="External"/><Relationship Id="rId25"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0" Type="http://schemas.openxmlformats.org/officeDocument/2006/relationships/image" Target="media/image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nQTSE61144@fpt.edu.vn" TargetMode="External"/><Relationship Id="rId24"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hyperlink" Target="http://www.khoahocviet.info/meresci/vi/meresci03d4.html" TargetMode="External"/><Relationship Id="rId10" Type="http://schemas.openxmlformats.org/officeDocument/2006/relationships/hyperlink" Target="mailto:KhanhKT@fpt.edu.vn" TargetMode="External"/><Relationship Id="rId19" Type="http://schemas.openxmlformats.org/officeDocument/2006/relationships/hyperlink" Target="http://www.oreilly.com/pub/e/2144"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DucHCSE61024@fpt.edu.vn"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FPT_University\Captone%20Project\svn\trunk\Source\Document\Templat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2C61B2"/>
    <w:rsid w:val="004D3BD8"/>
    <w:rsid w:val="00526A5C"/>
    <w:rsid w:val="00535925"/>
    <w:rsid w:val="00591FD0"/>
    <w:rsid w:val="006847CC"/>
    <w:rsid w:val="00763865"/>
    <w:rsid w:val="00896BAE"/>
    <w:rsid w:val="009A3995"/>
    <w:rsid w:val="00C97DD3"/>
    <w:rsid w:val="00D1282B"/>
    <w:rsid w:val="00E72D49"/>
    <w:rsid w:val="00E941DB"/>
    <w:rsid w:val="00EF1824"/>
    <w:rsid w:val="00F17E95"/>
    <w:rsid w:val="00FE3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3187C4C5-A20F-4B45-BFAE-E789F0252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548</TotalTime>
  <Pages>45</Pages>
  <Words>6002</Words>
  <Characters>34213</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40135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lastModifiedBy>Duc HC</cp:lastModifiedBy>
  <cp:revision>99</cp:revision>
  <cp:lastPrinted>2015-05-14T02:10:00Z</cp:lastPrinted>
  <dcterms:created xsi:type="dcterms:W3CDTF">2015-05-15T14:54:00Z</dcterms:created>
  <dcterms:modified xsi:type="dcterms:W3CDTF">2015-05-18T14:16:00Z</dcterms:modified>
</cp:coreProperties>
</file>
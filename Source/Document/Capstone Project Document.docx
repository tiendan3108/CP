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12"/>
        <w:gridCol w:w="3913"/>
      </w:tblGrid>
      <w:tr w:rsidR="00177228" w:rsidRPr="00A55320" w14:paraId="66DB0DE3" w14:textId="77777777" w:rsidTr="00177228">
        <w:trPr>
          <w:trHeight w:val="150"/>
        </w:trPr>
        <w:tc>
          <w:tcPr>
            <w:tcW w:w="9017" w:type="dxa"/>
            <w:gridSpan w:val="3"/>
          </w:tcPr>
          <w:p w14:paraId="66DB0DE2" w14:textId="77777777" w:rsidR="00177228" w:rsidRPr="00A55320" w:rsidRDefault="00177228" w:rsidP="00A55320">
            <w:pPr>
              <w:rPr>
                <w:rFonts w:asciiTheme="majorHAnsi" w:eastAsia="Cambria" w:hAnsiTheme="majorHAnsi"/>
                <w:b/>
              </w:rPr>
            </w:pPr>
          </w:p>
        </w:tc>
      </w:tr>
      <w:tr w:rsidR="00A55320" w:rsidRPr="00A55320" w14:paraId="66DB0DE6" w14:textId="77777777" w:rsidTr="00177228">
        <w:trPr>
          <w:trHeight w:val="1993"/>
        </w:trPr>
        <w:tc>
          <w:tcPr>
            <w:tcW w:w="4928" w:type="dxa"/>
            <w:gridSpan w:val="2"/>
          </w:tcPr>
          <w:p w14:paraId="66DB0DE4" w14:textId="77777777" w:rsidR="00A55320" w:rsidRPr="00A55320" w:rsidRDefault="00A55320" w:rsidP="00A55320">
            <w:r w:rsidRPr="00A55320">
              <w:rPr>
                <w:noProof/>
              </w:rPr>
              <w:drawing>
                <wp:inline distT="0" distB="0" distL="0" distR="0" wp14:anchorId="66DB12A2" wp14:editId="66DB12A3">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14:paraId="66DB0DE5" w14:textId="77777777" w:rsidR="00A55320" w:rsidRPr="00A55320" w:rsidRDefault="00A55320" w:rsidP="00A55320">
            <w:pPr>
              <w:rPr>
                <w:rFonts w:asciiTheme="majorHAnsi" w:hAnsiTheme="majorHAnsi"/>
                <w:b/>
                <w:szCs w:val="24"/>
              </w:rPr>
            </w:pPr>
            <w:r w:rsidRPr="00A55320">
              <w:rPr>
                <w:rFonts w:asciiTheme="majorHAnsi" w:hAnsiTheme="majorHAnsi"/>
                <w:b/>
                <w:szCs w:val="24"/>
              </w:rPr>
              <w:t>MINISTRY OF EDUCATION AND TRAINING</w:t>
            </w:r>
          </w:p>
        </w:tc>
      </w:tr>
      <w:tr w:rsidR="00A55320" w:rsidRPr="00A55320" w14:paraId="66DB0DE8" w14:textId="77777777" w:rsidTr="00177228">
        <w:trPr>
          <w:trHeight w:val="3287"/>
        </w:trPr>
        <w:tc>
          <w:tcPr>
            <w:tcW w:w="9017" w:type="dxa"/>
            <w:gridSpan w:val="3"/>
            <w:vAlign w:val="center"/>
          </w:tcPr>
          <w:p w14:paraId="66DB0DE7" w14:textId="77777777" w:rsidR="00A55320" w:rsidRPr="00A55320" w:rsidRDefault="006F3E07"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14:paraId="66DB0DEA" w14:textId="77777777"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14:paraId="66DB0DE9" w14:textId="77777777" w:rsidR="00A55320" w:rsidRPr="00A55320" w:rsidRDefault="0067198D" w:rsidP="00A55320">
                <w:pPr>
                  <w:pStyle w:val="Title"/>
                </w:pPr>
                <w:r>
                  <w:t>Capstone Project Document</w:t>
                </w:r>
              </w:p>
            </w:tc>
          </w:sdtContent>
        </w:sdt>
      </w:tr>
      <w:tr w:rsidR="00A55320" w:rsidRPr="00A55320" w14:paraId="66DB0DEC" w14:textId="77777777"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14:paraId="66DB0DEB" w14:textId="77777777" w:rsidR="00A55320" w:rsidRPr="00A55320" w:rsidRDefault="0067198D" w:rsidP="00A55320">
                <w:pPr>
                  <w:pStyle w:val="Subtitle"/>
                </w:pPr>
                <w:r>
                  <w:t>Hanging Product Store</w:t>
                </w:r>
              </w:p>
            </w:tc>
          </w:sdtContent>
        </w:sdt>
      </w:tr>
      <w:tr w:rsidR="00A55320" w:rsidRPr="00382163" w14:paraId="66DB0DEE" w14:textId="77777777"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14:paraId="66DB0DED" w14:textId="77777777"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14:paraId="66DB0DF4"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EF"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0" w14:textId="77777777" w:rsidR="00A55320" w:rsidRPr="00791D5A" w:rsidRDefault="00762458" w:rsidP="003F4559">
            <w:pPr>
              <w:rPr>
                <w:rFonts w:asciiTheme="majorHAnsi" w:hAnsiTheme="majorHAnsi"/>
                <w:szCs w:val="24"/>
                <w:lang w:val="fr-FR"/>
              </w:rPr>
            </w:pPr>
            <w:r w:rsidRPr="00791D5A">
              <w:rPr>
                <w:rFonts w:asciiTheme="majorHAnsi" w:hAnsiTheme="majorHAnsi"/>
                <w:szCs w:val="24"/>
                <w:lang w:val="fr-FR"/>
              </w:rPr>
              <w:t>Quan</w:t>
            </w:r>
            <w:r w:rsidR="00A55320" w:rsidRPr="00791D5A">
              <w:rPr>
                <w:rFonts w:asciiTheme="majorHAnsi" w:hAnsiTheme="majorHAnsi"/>
                <w:szCs w:val="24"/>
                <w:lang w:val="fr-FR"/>
              </w:rPr>
              <w:t xml:space="preserve"> Tien Dan – DanQTSE61144</w:t>
            </w:r>
          </w:p>
          <w:p w14:paraId="66DB0DF1" w14:textId="77777777"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14:paraId="66DB0DF2" w14:textId="77777777"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14:paraId="66DB0DF3" w14:textId="77777777"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14:paraId="66DB0DF7"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5"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6" w14:textId="77777777" w:rsidR="00A55320" w:rsidRPr="00A55320" w:rsidRDefault="00A55320" w:rsidP="003F4559">
            <w:pPr>
              <w:rPr>
                <w:rFonts w:asciiTheme="majorHAnsi" w:hAnsiTheme="majorHAnsi"/>
                <w:szCs w:val="24"/>
              </w:rPr>
            </w:pPr>
            <w:r w:rsidRPr="00A55320">
              <w:rPr>
                <w:rFonts w:asciiTheme="majorHAnsi" w:hAnsiTheme="majorHAnsi"/>
                <w:szCs w:val="24"/>
              </w:rPr>
              <w:t>Mr. Kieu Trong Khanh</w:t>
            </w:r>
          </w:p>
        </w:tc>
      </w:tr>
      <w:tr w:rsidR="00A55320" w:rsidRPr="00A55320" w14:paraId="66DB0DFA"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8"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9" w14:textId="77777777" w:rsidR="00A55320" w:rsidRPr="00A55320" w:rsidRDefault="00A55320" w:rsidP="003F4559">
            <w:pPr>
              <w:rPr>
                <w:rFonts w:asciiTheme="majorHAnsi" w:hAnsiTheme="majorHAnsi"/>
                <w:szCs w:val="24"/>
              </w:rPr>
            </w:pPr>
            <w:r w:rsidRPr="00A55320">
              <w:rPr>
                <w:rFonts w:asciiTheme="majorHAnsi" w:hAnsiTheme="majorHAnsi"/>
                <w:szCs w:val="24"/>
              </w:rPr>
              <w:t>N/A</w:t>
            </w:r>
          </w:p>
        </w:tc>
      </w:tr>
      <w:tr w:rsidR="00A55320" w:rsidRPr="00A55320" w14:paraId="66DB0DFD"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B"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C" w14:textId="77777777" w:rsidR="00A55320" w:rsidRPr="00A55320" w:rsidRDefault="00115C3F" w:rsidP="003F4559">
            <w:pPr>
              <w:rPr>
                <w:rFonts w:asciiTheme="majorHAnsi" w:hAnsiTheme="majorHAnsi"/>
                <w:szCs w:val="24"/>
              </w:rPr>
            </w:pPr>
            <w:r>
              <w:rPr>
                <w:rFonts w:asciiTheme="majorHAnsi" w:hAnsiTheme="majorHAnsi"/>
                <w:szCs w:val="24"/>
              </w:rPr>
              <w:t>HPS</w:t>
            </w:r>
          </w:p>
        </w:tc>
      </w:tr>
      <w:tr w:rsidR="00A55320" w:rsidRPr="00A55320" w14:paraId="66DB0DFF" w14:textId="77777777" w:rsidTr="00177228">
        <w:trPr>
          <w:trHeight w:val="1243"/>
        </w:trPr>
        <w:tc>
          <w:tcPr>
            <w:tcW w:w="9017" w:type="dxa"/>
            <w:gridSpan w:val="3"/>
            <w:tcBorders>
              <w:top w:val="single" w:sz="4" w:space="0" w:color="777777"/>
            </w:tcBorders>
            <w:vAlign w:val="bottom"/>
          </w:tcPr>
          <w:p w14:paraId="66DB0DFE" w14:textId="77777777" w:rsidR="00A55320" w:rsidRPr="00A55320" w:rsidRDefault="00177228" w:rsidP="00177228">
            <w:pPr>
              <w:jc w:val="center"/>
              <w:rPr>
                <w:rFonts w:asciiTheme="majorHAnsi" w:hAnsiTheme="majorHAnsi"/>
                <w:szCs w:val="24"/>
              </w:rPr>
            </w:pPr>
            <w:r>
              <w:rPr>
                <w:rFonts w:asciiTheme="majorHAnsi" w:hAnsiTheme="majorHAnsi"/>
                <w:szCs w:val="24"/>
              </w:rPr>
              <w:t xml:space="preserve">– </w:t>
            </w:r>
            <w:r w:rsidR="00A55320" w:rsidRPr="00A55320">
              <w:rPr>
                <w:rFonts w:asciiTheme="majorHAnsi" w:hAnsiTheme="majorHAnsi"/>
                <w:szCs w:val="24"/>
              </w:rPr>
              <w:t>Ho Chi Minh City, 11/05/2015</w:t>
            </w:r>
            <w:r>
              <w:rPr>
                <w:rFonts w:asciiTheme="majorHAnsi" w:hAnsiTheme="majorHAnsi"/>
                <w:szCs w:val="24"/>
              </w:rPr>
              <w:t xml:space="preserve"> –</w:t>
            </w:r>
          </w:p>
        </w:tc>
      </w:tr>
    </w:tbl>
    <w:p w14:paraId="66DB0E00" w14:textId="77777777" w:rsidR="00AD68DB" w:rsidRPr="001D7DBC" w:rsidRDefault="00AD68DB">
      <w:pPr>
        <w:spacing w:line="200" w:lineRule="exact"/>
        <w:rPr>
          <w:rFonts w:asciiTheme="majorHAnsi" w:hAnsiTheme="majorHAnsi"/>
        </w:rPr>
      </w:pPr>
    </w:p>
    <w:p w14:paraId="66DB0E01" w14:textId="77777777" w:rsidR="00F306DC" w:rsidRPr="001D7DBC" w:rsidRDefault="00F306DC" w:rsidP="00F306DC">
      <w:pPr>
        <w:spacing w:before="23"/>
        <w:rPr>
          <w:rFonts w:asciiTheme="majorHAnsi" w:eastAsia="Cambria" w:hAnsiTheme="majorHAnsi" w:cs="Cambria"/>
          <w:sz w:val="26"/>
          <w:szCs w:val="26"/>
        </w:rPr>
      </w:pPr>
    </w:p>
    <w:p w14:paraId="66DB0E02" w14:textId="77777777"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14:paraId="66DB0E03" w14:textId="77777777"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088065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14:paraId="66DB0E04" w14:textId="77777777" w:rsidR="007E1B4D" w:rsidRPr="001D7DBC" w:rsidRDefault="007E1B4D" w:rsidP="00681FD6">
          <w:pPr>
            <w:pStyle w:val="Heading2NoNumber"/>
          </w:pPr>
          <w:r w:rsidRPr="001D7DBC">
            <w:t>Table of Contents</w:t>
          </w:r>
          <w:bookmarkEnd w:id="0"/>
        </w:p>
        <w:p w14:paraId="5115E564" w14:textId="77777777" w:rsidR="004E1C88" w:rsidRDefault="007E1B4D">
          <w:pPr>
            <w:pStyle w:val="TOC2"/>
            <w:rPr>
              <w:rFonts w:asciiTheme="minorHAnsi" w:hAnsiTheme="minorHAnsi"/>
              <w:noProof/>
              <w:sz w:val="22"/>
              <w:lang w:val="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0880654" w:history="1">
            <w:r w:rsidR="004E1C88" w:rsidRPr="0049733A">
              <w:rPr>
                <w:rStyle w:val="Hyperlink"/>
                <w:noProof/>
              </w:rPr>
              <w:t>Table of Contents</w:t>
            </w:r>
            <w:r w:rsidR="004E1C88">
              <w:rPr>
                <w:noProof/>
                <w:webHidden/>
              </w:rPr>
              <w:tab/>
            </w:r>
            <w:r w:rsidR="004E1C88">
              <w:rPr>
                <w:noProof/>
                <w:webHidden/>
              </w:rPr>
              <w:fldChar w:fldCharType="begin"/>
            </w:r>
            <w:r w:rsidR="004E1C88">
              <w:rPr>
                <w:noProof/>
                <w:webHidden/>
              </w:rPr>
              <w:instrText xml:space="preserve"> PAGEREF _Toc420880654 \h </w:instrText>
            </w:r>
            <w:r w:rsidR="004E1C88">
              <w:rPr>
                <w:noProof/>
                <w:webHidden/>
              </w:rPr>
            </w:r>
            <w:r w:rsidR="004E1C88">
              <w:rPr>
                <w:noProof/>
                <w:webHidden/>
              </w:rPr>
              <w:fldChar w:fldCharType="separate"/>
            </w:r>
            <w:r w:rsidR="004E1C88">
              <w:rPr>
                <w:noProof/>
                <w:webHidden/>
              </w:rPr>
              <w:t>3</w:t>
            </w:r>
            <w:r w:rsidR="004E1C88">
              <w:rPr>
                <w:noProof/>
                <w:webHidden/>
              </w:rPr>
              <w:fldChar w:fldCharType="end"/>
            </w:r>
          </w:hyperlink>
        </w:p>
        <w:p w14:paraId="500E0B4A" w14:textId="77777777" w:rsidR="004E1C88" w:rsidRDefault="006F3E07">
          <w:pPr>
            <w:pStyle w:val="TOC2"/>
            <w:rPr>
              <w:rFonts w:asciiTheme="minorHAnsi" w:hAnsiTheme="minorHAnsi"/>
              <w:noProof/>
              <w:sz w:val="22"/>
              <w:lang w:val="en-US"/>
            </w:rPr>
          </w:pPr>
          <w:hyperlink w:anchor="_Toc420880655" w:history="1">
            <w:r w:rsidR="004E1C88" w:rsidRPr="0049733A">
              <w:rPr>
                <w:rStyle w:val="Hyperlink"/>
                <w:noProof/>
              </w:rPr>
              <w:t>List of Tables</w:t>
            </w:r>
            <w:r w:rsidR="004E1C88">
              <w:rPr>
                <w:noProof/>
                <w:webHidden/>
              </w:rPr>
              <w:tab/>
            </w:r>
            <w:r w:rsidR="004E1C88">
              <w:rPr>
                <w:noProof/>
                <w:webHidden/>
              </w:rPr>
              <w:fldChar w:fldCharType="begin"/>
            </w:r>
            <w:r w:rsidR="004E1C88">
              <w:rPr>
                <w:noProof/>
                <w:webHidden/>
              </w:rPr>
              <w:instrText xml:space="preserve"> PAGEREF _Toc420880655 \h </w:instrText>
            </w:r>
            <w:r w:rsidR="004E1C88">
              <w:rPr>
                <w:noProof/>
                <w:webHidden/>
              </w:rPr>
            </w:r>
            <w:r w:rsidR="004E1C88">
              <w:rPr>
                <w:noProof/>
                <w:webHidden/>
              </w:rPr>
              <w:fldChar w:fldCharType="separate"/>
            </w:r>
            <w:r w:rsidR="004E1C88">
              <w:rPr>
                <w:noProof/>
                <w:webHidden/>
              </w:rPr>
              <w:t>6</w:t>
            </w:r>
            <w:r w:rsidR="004E1C88">
              <w:rPr>
                <w:noProof/>
                <w:webHidden/>
              </w:rPr>
              <w:fldChar w:fldCharType="end"/>
            </w:r>
          </w:hyperlink>
        </w:p>
        <w:p w14:paraId="45D3E72E" w14:textId="77777777" w:rsidR="004E1C88" w:rsidRDefault="006F3E07">
          <w:pPr>
            <w:pStyle w:val="TOC2"/>
            <w:rPr>
              <w:rFonts w:asciiTheme="minorHAnsi" w:hAnsiTheme="minorHAnsi"/>
              <w:noProof/>
              <w:sz w:val="22"/>
              <w:lang w:val="en-US"/>
            </w:rPr>
          </w:pPr>
          <w:hyperlink w:anchor="_Toc420880656" w:history="1">
            <w:r w:rsidR="004E1C88" w:rsidRPr="0049733A">
              <w:rPr>
                <w:rStyle w:val="Hyperlink"/>
                <w:noProof/>
              </w:rPr>
              <w:t>List of Figures</w:t>
            </w:r>
            <w:r w:rsidR="004E1C88">
              <w:rPr>
                <w:noProof/>
                <w:webHidden/>
              </w:rPr>
              <w:tab/>
            </w:r>
            <w:r w:rsidR="004E1C88">
              <w:rPr>
                <w:noProof/>
                <w:webHidden/>
              </w:rPr>
              <w:fldChar w:fldCharType="begin"/>
            </w:r>
            <w:r w:rsidR="004E1C88">
              <w:rPr>
                <w:noProof/>
                <w:webHidden/>
              </w:rPr>
              <w:instrText xml:space="preserve"> PAGEREF _Toc420880656 \h </w:instrText>
            </w:r>
            <w:r w:rsidR="004E1C88">
              <w:rPr>
                <w:noProof/>
                <w:webHidden/>
              </w:rPr>
            </w:r>
            <w:r w:rsidR="004E1C88">
              <w:rPr>
                <w:noProof/>
                <w:webHidden/>
              </w:rPr>
              <w:fldChar w:fldCharType="separate"/>
            </w:r>
            <w:r w:rsidR="004E1C88">
              <w:rPr>
                <w:noProof/>
                <w:webHidden/>
              </w:rPr>
              <w:t>7</w:t>
            </w:r>
            <w:r w:rsidR="004E1C88">
              <w:rPr>
                <w:noProof/>
                <w:webHidden/>
              </w:rPr>
              <w:fldChar w:fldCharType="end"/>
            </w:r>
          </w:hyperlink>
        </w:p>
        <w:p w14:paraId="6D58AC9F" w14:textId="77777777" w:rsidR="004E1C88" w:rsidRDefault="006F3E07">
          <w:pPr>
            <w:pStyle w:val="TOC2"/>
            <w:rPr>
              <w:rFonts w:asciiTheme="minorHAnsi" w:hAnsiTheme="minorHAnsi"/>
              <w:noProof/>
              <w:sz w:val="22"/>
              <w:lang w:val="en-US"/>
            </w:rPr>
          </w:pPr>
          <w:hyperlink w:anchor="_Toc420880657" w:history="1">
            <w:r w:rsidR="004E1C88" w:rsidRPr="0049733A">
              <w:rPr>
                <w:rStyle w:val="Hyperlink"/>
                <w:noProof/>
              </w:rPr>
              <w:t>D</w:t>
            </w:r>
            <w:r w:rsidR="004E1C88" w:rsidRPr="0049733A">
              <w:rPr>
                <w:rStyle w:val="Hyperlink"/>
                <w:noProof/>
                <w:spacing w:val="1"/>
              </w:rPr>
              <w:t>e</w:t>
            </w:r>
            <w:r w:rsidR="004E1C88" w:rsidRPr="0049733A">
              <w:rPr>
                <w:rStyle w:val="Hyperlink"/>
                <w:noProof/>
              </w:rPr>
              <w:t>fini</w:t>
            </w:r>
            <w:r w:rsidR="004E1C88" w:rsidRPr="0049733A">
              <w:rPr>
                <w:rStyle w:val="Hyperlink"/>
                <w:noProof/>
                <w:spacing w:val="1"/>
              </w:rPr>
              <w:t>t</w:t>
            </w:r>
            <w:r w:rsidR="004E1C88" w:rsidRPr="0049733A">
              <w:rPr>
                <w:rStyle w:val="Hyperlink"/>
                <w:noProof/>
              </w:rPr>
              <w:t>i</w:t>
            </w:r>
            <w:r w:rsidR="004E1C88" w:rsidRPr="0049733A">
              <w:rPr>
                <w:rStyle w:val="Hyperlink"/>
                <w:noProof/>
                <w:spacing w:val="-1"/>
              </w:rPr>
              <w:t>o</w:t>
            </w:r>
            <w:r w:rsidR="004E1C88" w:rsidRPr="0049733A">
              <w:rPr>
                <w:rStyle w:val="Hyperlink"/>
                <w:noProof/>
              </w:rPr>
              <w:t>n</w:t>
            </w:r>
            <w:r w:rsidR="004E1C88" w:rsidRPr="0049733A">
              <w:rPr>
                <w:rStyle w:val="Hyperlink"/>
                <w:noProof/>
                <w:spacing w:val="1"/>
              </w:rPr>
              <w:t>s</w:t>
            </w:r>
            <w:r w:rsidR="004E1C88" w:rsidRPr="0049733A">
              <w:rPr>
                <w:rStyle w:val="Hyperlink"/>
                <w:noProof/>
              </w:rPr>
              <w:t>,</w:t>
            </w:r>
            <w:r w:rsidR="004E1C88" w:rsidRPr="0049733A">
              <w:rPr>
                <w:rStyle w:val="Hyperlink"/>
                <w:noProof/>
                <w:spacing w:val="-2"/>
              </w:rPr>
              <w:t xml:space="preserve"> </w:t>
            </w:r>
            <w:r w:rsidR="004E1C88" w:rsidRPr="0049733A">
              <w:rPr>
                <w:rStyle w:val="Hyperlink"/>
                <w:noProof/>
              </w:rPr>
              <w:t>Acr</w:t>
            </w:r>
            <w:r w:rsidR="004E1C88" w:rsidRPr="0049733A">
              <w:rPr>
                <w:rStyle w:val="Hyperlink"/>
                <w:noProof/>
                <w:spacing w:val="-2"/>
              </w:rPr>
              <w:t>o</w:t>
            </w:r>
            <w:r w:rsidR="004E1C88" w:rsidRPr="0049733A">
              <w:rPr>
                <w:rStyle w:val="Hyperlink"/>
                <w:noProof/>
              </w:rPr>
              <w:t>n</w:t>
            </w:r>
            <w:r w:rsidR="004E1C88" w:rsidRPr="0049733A">
              <w:rPr>
                <w:rStyle w:val="Hyperlink"/>
                <w:noProof/>
                <w:spacing w:val="2"/>
              </w:rPr>
              <w:t>y</w:t>
            </w:r>
            <w:r w:rsidR="004E1C88" w:rsidRPr="0049733A">
              <w:rPr>
                <w:rStyle w:val="Hyperlink"/>
                <w:noProof/>
                <w:spacing w:val="1"/>
              </w:rPr>
              <w:t>m</w:t>
            </w:r>
            <w:r w:rsidR="004E1C88" w:rsidRPr="0049733A">
              <w:rPr>
                <w:rStyle w:val="Hyperlink"/>
                <w:noProof/>
              </w:rPr>
              <w:t>s, a</w:t>
            </w:r>
            <w:r w:rsidR="004E1C88" w:rsidRPr="0049733A">
              <w:rPr>
                <w:rStyle w:val="Hyperlink"/>
                <w:noProof/>
                <w:spacing w:val="-1"/>
              </w:rPr>
              <w:t>n</w:t>
            </w:r>
            <w:r w:rsidR="004E1C88" w:rsidRPr="0049733A">
              <w:rPr>
                <w:rStyle w:val="Hyperlink"/>
                <w:noProof/>
              </w:rPr>
              <w:t xml:space="preserve">d </w:t>
            </w:r>
            <w:r w:rsidR="004E1C88" w:rsidRPr="0049733A">
              <w:rPr>
                <w:rStyle w:val="Hyperlink"/>
                <w:noProof/>
                <w:spacing w:val="-2"/>
              </w:rPr>
              <w:t>A</w:t>
            </w:r>
            <w:r w:rsidR="004E1C88" w:rsidRPr="0049733A">
              <w:rPr>
                <w:rStyle w:val="Hyperlink"/>
                <w:noProof/>
              </w:rPr>
              <w:t>b</w:t>
            </w:r>
            <w:r w:rsidR="004E1C88" w:rsidRPr="0049733A">
              <w:rPr>
                <w:rStyle w:val="Hyperlink"/>
                <w:noProof/>
                <w:spacing w:val="1"/>
              </w:rPr>
              <w:t>b</w:t>
            </w:r>
            <w:r w:rsidR="004E1C88" w:rsidRPr="0049733A">
              <w:rPr>
                <w:rStyle w:val="Hyperlink"/>
                <w:noProof/>
              </w:rPr>
              <w:t>re</w:t>
            </w:r>
            <w:r w:rsidR="004E1C88" w:rsidRPr="0049733A">
              <w:rPr>
                <w:rStyle w:val="Hyperlink"/>
                <w:noProof/>
                <w:spacing w:val="1"/>
              </w:rPr>
              <w:t>v</w:t>
            </w:r>
            <w:r w:rsidR="004E1C88" w:rsidRPr="0049733A">
              <w:rPr>
                <w:rStyle w:val="Hyperlink"/>
                <w:noProof/>
              </w:rPr>
              <w:t>iati</w:t>
            </w:r>
            <w:r w:rsidR="004E1C88" w:rsidRPr="0049733A">
              <w:rPr>
                <w:rStyle w:val="Hyperlink"/>
                <w:noProof/>
                <w:spacing w:val="-2"/>
              </w:rPr>
              <w:t>o</w:t>
            </w:r>
            <w:r w:rsidR="004E1C88" w:rsidRPr="0049733A">
              <w:rPr>
                <w:rStyle w:val="Hyperlink"/>
                <w:noProof/>
              </w:rPr>
              <w:t>ns</w:t>
            </w:r>
            <w:r w:rsidR="004E1C88">
              <w:rPr>
                <w:noProof/>
                <w:webHidden/>
              </w:rPr>
              <w:tab/>
            </w:r>
            <w:r w:rsidR="004E1C88">
              <w:rPr>
                <w:noProof/>
                <w:webHidden/>
              </w:rPr>
              <w:fldChar w:fldCharType="begin"/>
            </w:r>
            <w:r w:rsidR="004E1C88">
              <w:rPr>
                <w:noProof/>
                <w:webHidden/>
              </w:rPr>
              <w:instrText xml:space="preserve"> PAGEREF _Toc420880657 \h </w:instrText>
            </w:r>
            <w:r w:rsidR="004E1C88">
              <w:rPr>
                <w:noProof/>
                <w:webHidden/>
              </w:rPr>
            </w:r>
            <w:r w:rsidR="004E1C88">
              <w:rPr>
                <w:noProof/>
                <w:webHidden/>
              </w:rPr>
              <w:fldChar w:fldCharType="separate"/>
            </w:r>
            <w:r w:rsidR="004E1C88">
              <w:rPr>
                <w:noProof/>
                <w:webHidden/>
              </w:rPr>
              <w:t>8</w:t>
            </w:r>
            <w:r w:rsidR="004E1C88">
              <w:rPr>
                <w:noProof/>
                <w:webHidden/>
              </w:rPr>
              <w:fldChar w:fldCharType="end"/>
            </w:r>
          </w:hyperlink>
        </w:p>
        <w:p w14:paraId="7DE33297" w14:textId="77777777" w:rsidR="004E1C88" w:rsidRDefault="006F3E07">
          <w:pPr>
            <w:pStyle w:val="TOC1"/>
            <w:rPr>
              <w:rFonts w:asciiTheme="minorHAnsi" w:hAnsiTheme="minorHAnsi"/>
              <w:noProof/>
              <w:sz w:val="22"/>
              <w:lang w:val="en-US"/>
            </w:rPr>
          </w:pPr>
          <w:hyperlink w:anchor="_Toc420880658" w:history="1">
            <w:r w:rsidR="004E1C88" w:rsidRPr="0049733A">
              <w:rPr>
                <w:rStyle w:val="Hyperlink"/>
                <w:noProof/>
              </w:rPr>
              <w:t>A. Report No.1 Introduction</w:t>
            </w:r>
            <w:r w:rsidR="004E1C88">
              <w:rPr>
                <w:noProof/>
                <w:webHidden/>
              </w:rPr>
              <w:tab/>
            </w:r>
            <w:r w:rsidR="004E1C88">
              <w:rPr>
                <w:noProof/>
                <w:webHidden/>
              </w:rPr>
              <w:fldChar w:fldCharType="begin"/>
            </w:r>
            <w:r w:rsidR="004E1C88">
              <w:rPr>
                <w:noProof/>
                <w:webHidden/>
              </w:rPr>
              <w:instrText xml:space="preserve"> PAGEREF _Toc420880658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1018BB2D" w14:textId="77777777" w:rsidR="004E1C88" w:rsidRDefault="006F3E07">
          <w:pPr>
            <w:pStyle w:val="TOC2"/>
            <w:rPr>
              <w:rFonts w:asciiTheme="minorHAnsi" w:hAnsiTheme="minorHAnsi"/>
              <w:noProof/>
              <w:sz w:val="22"/>
              <w:lang w:val="en-US"/>
            </w:rPr>
          </w:pPr>
          <w:hyperlink w:anchor="_Toc420880659" w:history="1">
            <w:r w:rsidR="004E1C88" w:rsidRPr="0049733A">
              <w:rPr>
                <w:rStyle w:val="Hyperlink"/>
                <w:noProof/>
              </w:rPr>
              <w:t>1. Project Information</w:t>
            </w:r>
            <w:r w:rsidR="004E1C88">
              <w:rPr>
                <w:noProof/>
                <w:webHidden/>
              </w:rPr>
              <w:tab/>
            </w:r>
            <w:r w:rsidR="004E1C88">
              <w:rPr>
                <w:noProof/>
                <w:webHidden/>
              </w:rPr>
              <w:fldChar w:fldCharType="begin"/>
            </w:r>
            <w:r w:rsidR="004E1C88">
              <w:rPr>
                <w:noProof/>
                <w:webHidden/>
              </w:rPr>
              <w:instrText xml:space="preserve"> PAGEREF _Toc420880659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1FD16B9E" w14:textId="77777777" w:rsidR="004E1C88" w:rsidRDefault="006F3E07">
          <w:pPr>
            <w:pStyle w:val="TOC2"/>
            <w:rPr>
              <w:rFonts w:asciiTheme="minorHAnsi" w:hAnsiTheme="minorHAnsi"/>
              <w:noProof/>
              <w:sz w:val="22"/>
              <w:lang w:val="en-US"/>
            </w:rPr>
          </w:pPr>
          <w:hyperlink w:anchor="_Toc420880660" w:history="1">
            <w:r w:rsidR="004E1C88" w:rsidRPr="0049733A">
              <w:rPr>
                <w:rStyle w:val="Hyperlink"/>
                <w:noProof/>
              </w:rPr>
              <w:t>2. Introduction</w:t>
            </w:r>
            <w:r w:rsidR="004E1C88">
              <w:rPr>
                <w:noProof/>
                <w:webHidden/>
              </w:rPr>
              <w:tab/>
            </w:r>
            <w:r w:rsidR="004E1C88">
              <w:rPr>
                <w:noProof/>
                <w:webHidden/>
              </w:rPr>
              <w:fldChar w:fldCharType="begin"/>
            </w:r>
            <w:r w:rsidR="004E1C88">
              <w:rPr>
                <w:noProof/>
                <w:webHidden/>
              </w:rPr>
              <w:instrText xml:space="preserve"> PAGEREF _Toc420880660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401A3DB4" w14:textId="77777777" w:rsidR="004E1C88" w:rsidRDefault="006F3E07">
          <w:pPr>
            <w:pStyle w:val="TOC2"/>
            <w:rPr>
              <w:rFonts w:asciiTheme="minorHAnsi" w:hAnsiTheme="minorHAnsi"/>
              <w:noProof/>
              <w:sz w:val="22"/>
              <w:lang w:val="en-US"/>
            </w:rPr>
          </w:pPr>
          <w:hyperlink w:anchor="_Toc420880661" w:history="1">
            <w:r w:rsidR="004E1C88" w:rsidRPr="0049733A">
              <w:rPr>
                <w:rStyle w:val="Hyperlink"/>
                <w:noProof/>
              </w:rPr>
              <w:t>3. Current Situation</w:t>
            </w:r>
            <w:r w:rsidR="004E1C88">
              <w:rPr>
                <w:noProof/>
                <w:webHidden/>
              </w:rPr>
              <w:tab/>
            </w:r>
            <w:r w:rsidR="004E1C88">
              <w:rPr>
                <w:noProof/>
                <w:webHidden/>
              </w:rPr>
              <w:fldChar w:fldCharType="begin"/>
            </w:r>
            <w:r w:rsidR="004E1C88">
              <w:rPr>
                <w:noProof/>
                <w:webHidden/>
              </w:rPr>
              <w:instrText xml:space="preserve"> PAGEREF _Toc420880661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49BDE9CC" w14:textId="77777777" w:rsidR="004E1C88" w:rsidRDefault="006F3E07">
          <w:pPr>
            <w:pStyle w:val="TOC2"/>
            <w:rPr>
              <w:rFonts w:asciiTheme="minorHAnsi" w:hAnsiTheme="minorHAnsi"/>
              <w:noProof/>
              <w:sz w:val="22"/>
              <w:lang w:val="en-US"/>
            </w:rPr>
          </w:pPr>
          <w:hyperlink w:anchor="_Toc420880662" w:history="1">
            <w:r w:rsidR="004E1C88" w:rsidRPr="0049733A">
              <w:rPr>
                <w:rStyle w:val="Hyperlink"/>
                <w:noProof/>
              </w:rPr>
              <w:t>4. Problem Definition</w:t>
            </w:r>
            <w:r w:rsidR="004E1C88">
              <w:rPr>
                <w:noProof/>
                <w:webHidden/>
              </w:rPr>
              <w:tab/>
            </w:r>
            <w:r w:rsidR="004E1C88">
              <w:rPr>
                <w:noProof/>
                <w:webHidden/>
              </w:rPr>
              <w:fldChar w:fldCharType="begin"/>
            </w:r>
            <w:r w:rsidR="004E1C88">
              <w:rPr>
                <w:noProof/>
                <w:webHidden/>
              </w:rPr>
              <w:instrText xml:space="preserve"> PAGEREF _Toc420880662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15BF14EC" w14:textId="77777777" w:rsidR="004E1C88" w:rsidRDefault="006F3E07">
          <w:pPr>
            <w:pStyle w:val="TOC2"/>
            <w:rPr>
              <w:rFonts w:asciiTheme="minorHAnsi" w:hAnsiTheme="minorHAnsi"/>
              <w:noProof/>
              <w:sz w:val="22"/>
              <w:lang w:val="en-US"/>
            </w:rPr>
          </w:pPr>
          <w:hyperlink w:anchor="_Toc420880663" w:history="1">
            <w:r w:rsidR="004E1C88" w:rsidRPr="0049733A">
              <w:rPr>
                <w:rStyle w:val="Hyperlink"/>
                <w:noProof/>
              </w:rPr>
              <w:t>5. Proposed Solution</w:t>
            </w:r>
            <w:r w:rsidR="004E1C88">
              <w:rPr>
                <w:noProof/>
                <w:webHidden/>
              </w:rPr>
              <w:tab/>
            </w:r>
            <w:r w:rsidR="004E1C88">
              <w:rPr>
                <w:noProof/>
                <w:webHidden/>
              </w:rPr>
              <w:fldChar w:fldCharType="begin"/>
            </w:r>
            <w:r w:rsidR="004E1C88">
              <w:rPr>
                <w:noProof/>
                <w:webHidden/>
              </w:rPr>
              <w:instrText xml:space="preserve"> PAGEREF _Toc420880663 \h </w:instrText>
            </w:r>
            <w:r w:rsidR="004E1C88">
              <w:rPr>
                <w:noProof/>
                <w:webHidden/>
              </w:rPr>
            </w:r>
            <w:r w:rsidR="004E1C88">
              <w:rPr>
                <w:noProof/>
                <w:webHidden/>
              </w:rPr>
              <w:fldChar w:fldCharType="separate"/>
            </w:r>
            <w:r w:rsidR="004E1C88">
              <w:rPr>
                <w:noProof/>
                <w:webHidden/>
              </w:rPr>
              <w:t>10</w:t>
            </w:r>
            <w:r w:rsidR="004E1C88">
              <w:rPr>
                <w:noProof/>
                <w:webHidden/>
              </w:rPr>
              <w:fldChar w:fldCharType="end"/>
            </w:r>
          </w:hyperlink>
        </w:p>
        <w:p w14:paraId="5E926518" w14:textId="77777777" w:rsidR="004E1C88" w:rsidRDefault="006F3E07">
          <w:pPr>
            <w:pStyle w:val="TOC3"/>
            <w:rPr>
              <w:rFonts w:asciiTheme="minorHAnsi" w:hAnsiTheme="minorHAnsi"/>
              <w:noProof/>
              <w:sz w:val="22"/>
              <w:lang w:val="en-US"/>
            </w:rPr>
          </w:pPr>
          <w:hyperlink w:anchor="_Toc420880664" w:history="1">
            <w:r w:rsidR="004E1C88" w:rsidRPr="0049733A">
              <w:rPr>
                <w:rStyle w:val="Hyperlink"/>
                <w:noProof/>
              </w:rPr>
              <w:t>5.1. Feature functions</w:t>
            </w:r>
            <w:r w:rsidR="004E1C88">
              <w:rPr>
                <w:noProof/>
                <w:webHidden/>
              </w:rPr>
              <w:tab/>
            </w:r>
            <w:r w:rsidR="004E1C88">
              <w:rPr>
                <w:noProof/>
                <w:webHidden/>
              </w:rPr>
              <w:fldChar w:fldCharType="begin"/>
            </w:r>
            <w:r w:rsidR="004E1C88">
              <w:rPr>
                <w:noProof/>
                <w:webHidden/>
              </w:rPr>
              <w:instrText xml:space="preserve"> PAGEREF _Toc420880664 \h </w:instrText>
            </w:r>
            <w:r w:rsidR="004E1C88">
              <w:rPr>
                <w:noProof/>
                <w:webHidden/>
              </w:rPr>
            </w:r>
            <w:r w:rsidR="004E1C88">
              <w:rPr>
                <w:noProof/>
                <w:webHidden/>
              </w:rPr>
              <w:fldChar w:fldCharType="separate"/>
            </w:r>
            <w:r w:rsidR="004E1C88">
              <w:rPr>
                <w:noProof/>
                <w:webHidden/>
              </w:rPr>
              <w:t>10</w:t>
            </w:r>
            <w:r w:rsidR="004E1C88">
              <w:rPr>
                <w:noProof/>
                <w:webHidden/>
              </w:rPr>
              <w:fldChar w:fldCharType="end"/>
            </w:r>
          </w:hyperlink>
        </w:p>
        <w:p w14:paraId="313D2EE0" w14:textId="77777777" w:rsidR="004E1C88" w:rsidRDefault="006F3E07">
          <w:pPr>
            <w:pStyle w:val="TOC3"/>
            <w:rPr>
              <w:rFonts w:asciiTheme="minorHAnsi" w:hAnsiTheme="minorHAnsi"/>
              <w:noProof/>
              <w:sz w:val="22"/>
              <w:lang w:val="en-US"/>
            </w:rPr>
          </w:pPr>
          <w:hyperlink w:anchor="_Toc420880665" w:history="1">
            <w:r w:rsidR="004E1C88" w:rsidRPr="0049733A">
              <w:rPr>
                <w:rStyle w:val="Hyperlink"/>
                <w:noProof/>
              </w:rPr>
              <w:t>5.2. Advantage and disadvantages</w:t>
            </w:r>
            <w:r w:rsidR="004E1C88">
              <w:rPr>
                <w:noProof/>
                <w:webHidden/>
              </w:rPr>
              <w:tab/>
            </w:r>
            <w:r w:rsidR="004E1C88">
              <w:rPr>
                <w:noProof/>
                <w:webHidden/>
              </w:rPr>
              <w:fldChar w:fldCharType="begin"/>
            </w:r>
            <w:r w:rsidR="004E1C88">
              <w:rPr>
                <w:noProof/>
                <w:webHidden/>
              </w:rPr>
              <w:instrText xml:space="preserve"> PAGEREF _Toc420880665 \h </w:instrText>
            </w:r>
            <w:r w:rsidR="004E1C88">
              <w:rPr>
                <w:noProof/>
                <w:webHidden/>
              </w:rPr>
            </w:r>
            <w:r w:rsidR="004E1C88">
              <w:rPr>
                <w:noProof/>
                <w:webHidden/>
              </w:rPr>
              <w:fldChar w:fldCharType="separate"/>
            </w:r>
            <w:r w:rsidR="004E1C88">
              <w:rPr>
                <w:noProof/>
                <w:webHidden/>
              </w:rPr>
              <w:t>11</w:t>
            </w:r>
            <w:r w:rsidR="004E1C88">
              <w:rPr>
                <w:noProof/>
                <w:webHidden/>
              </w:rPr>
              <w:fldChar w:fldCharType="end"/>
            </w:r>
          </w:hyperlink>
        </w:p>
        <w:p w14:paraId="133C0319" w14:textId="77777777" w:rsidR="004E1C88" w:rsidRDefault="006F3E07">
          <w:pPr>
            <w:pStyle w:val="TOC2"/>
            <w:rPr>
              <w:rFonts w:asciiTheme="minorHAnsi" w:hAnsiTheme="minorHAnsi"/>
              <w:noProof/>
              <w:sz w:val="22"/>
              <w:lang w:val="en-US"/>
            </w:rPr>
          </w:pPr>
          <w:hyperlink w:anchor="_Toc420880666" w:history="1">
            <w:r w:rsidR="004E1C88" w:rsidRPr="0049733A">
              <w:rPr>
                <w:rStyle w:val="Hyperlink"/>
                <w:noProof/>
              </w:rPr>
              <w:t>6. Functional Requirements</w:t>
            </w:r>
            <w:r w:rsidR="004E1C88">
              <w:rPr>
                <w:noProof/>
                <w:webHidden/>
              </w:rPr>
              <w:tab/>
            </w:r>
            <w:r w:rsidR="004E1C88">
              <w:rPr>
                <w:noProof/>
                <w:webHidden/>
              </w:rPr>
              <w:fldChar w:fldCharType="begin"/>
            </w:r>
            <w:r w:rsidR="004E1C88">
              <w:rPr>
                <w:noProof/>
                <w:webHidden/>
              </w:rPr>
              <w:instrText xml:space="preserve"> PAGEREF _Toc420880666 \h </w:instrText>
            </w:r>
            <w:r w:rsidR="004E1C88">
              <w:rPr>
                <w:noProof/>
                <w:webHidden/>
              </w:rPr>
            </w:r>
            <w:r w:rsidR="004E1C88">
              <w:rPr>
                <w:noProof/>
                <w:webHidden/>
              </w:rPr>
              <w:fldChar w:fldCharType="separate"/>
            </w:r>
            <w:r w:rsidR="004E1C88">
              <w:rPr>
                <w:noProof/>
                <w:webHidden/>
              </w:rPr>
              <w:t>11</w:t>
            </w:r>
            <w:r w:rsidR="004E1C88">
              <w:rPr>
                <w:noProof/>
                <w:webHidden/>
              </w:rPr>
              <w:fldChar w:fldCharType="end"/>
            </w:r>
          </w:hyperlink>
        </w:p>
        <w:p w14:paraId="004F80A5" w14:textId="77777777" w:rsidR="004E1C88" w:rsidRDefault="006F3E07">
          <w:pPr>
            <w:pStyle w:val="TOC2"/>
            <w:rPr>
              <w:rFonts w:asciiTheme="minorHAnsi" w:hAnsiTheme="minorHAnsi"/>
              <w:noProof/>
              <w:sz w:val="22"/>
              <w:lang w:val="en-US"/>
            </w:rPr>
          </w:pPr>
          <w:hyperlink w:anchor="_Toc420880667" w:history="1">
            <w:r w:rsidR="004E1C88" w:rsidRPr="0049733A">
              <w:rPr>
                <w:rStyle w:val="Hyperlink"/>
                <w:noProof/>
              </w:rPr>
              <w:t>7. Role and Responsibility</w:t>
            </w:r>
            <w:r w:rsidR="004E1C88">
              <w:rPr>
                <w:noProof/>
                <w:webHidden/>
              </w:rPr>
              <w:tab/>
            </w:r>
            <w:r w:rsidR="004E1C88">
              <w:rPr>
                <w:noProof/>
                <w:webHidden/>
              </w:rPr>
              <w:fldChar w:fldCharType="begin"/>
            </w:r>
            <w:r w:rsidR="004E1C88">
              <w:rPr>
                <w:noProof/>
                <w:webHidden/>
              </w:rPr>
              <w:instrText xml:space="preserve"> PAGEREF _Toc420880667 \h </w:instrText>
            </w:r>
            <w:r w:rsidR="004E1C88">
              <w:rPr>
                <w:noProof/>
                <w:webHidden/>
              </w:rPr>
            </w:r>
            <w:r w:rsidR="004E1C88">
              <w:rPr>
                <w:noProof/>
                <w:webHidden/>
              </w:rPr>
              <w:fldChar w:fldCharType="separate"/>
            </w:r>
            <w:r w:rsidR="004E1C88">
              <w:rPr>
                <w:noProof/>
                <w:webHidden/>
              </w:rPr>
              <w:t>12</w:t>
            </w:r>
            <w:r w:rsidR="004E1C88">
              <w:rPr>
                <w:noProof/>
                <w:webHidden/>
              </w:rPr>
              <w:fldChar w:fldCharType="end"/>
            </w:r>
          </w:hyperlink>
        </w:p>
        <w:p w14:paraId="0506F404" w14:textId="77777777" w:rsidR="004E1C88" w:rsidRDefault="006F3E07">
          <w:pPr>
            <w:pStyle w:val="TOC1"/>
            <w:rPr>
              <w:rFonts w:asciiTheme="minorHAnsi" w:hAnsiTheme="minorHAnsi"/>
              <w:noProof/>
              <w:sz w:val="22"/>
              <w:lang w:val="en-US"/>
            </w:rPr>
          </w:pPr>
          <w:hyperlink w:anchor="_Toc420880668" w:history="1">
            <w:r w:rsidR="004E1C88" w:rsidRPr="0049733A">
              <w:rPr>
                <w:rStyle w:val="Hyperlink"/>
                <w:noProof/>
              </w:rPr>
              <w:t>B. Report No. 2 Software Project Management Plan</w:t>
            </w:r>
            <w:r w:rsidR="004E1C88">
              <w:rPr>
                <w:noProof/>
                <w:webHidden/>
              </w:rPr>
              <w:tab/>
            </w:r>
            <w:r w:rsidR="004E1C88">
              <w:rPr>
                <w:noProof/>
                <w:webHidden/>
              </w:rPr>
              <w:fldChar w:fldCharType="begin"/>
            </w:r>
            <w:r w:rsidR="004E1C88">
              <w:rPr>
                <w:noProof/>
                <w:webHidden/>
              </w:rPr>
              <w:instrText xml:space="preserve"> PAGEREF _Toc420880668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76CBE829" w14:textId="77777777" w:rsidR="004E1C88" w:rsidRDefault="006F3E07">
          <w:pPr>
            <w:pStyle w:val="TOC2"/>
            <w:rPr>
              <w:rFonts w:asciiTheme="minorHAnsi" w:hAnsiTheme="minorHAnsi"/>
              <w:noProof/>
              <w:sz w:val="22"/>
              <w:lang w:val="en-US"/>
            </w:rPr>
          </w:pPr>
          <w:hyperlink w:anchor="_Toc420880669" w:history="1">
            <w:r w:rsidR="004E1C88" w:rsidRPr="0049733A">
              <w:rPr>
                <w:rStyle w:val="Hyperlink"/>
                <w:noProof/>
              </w:rPr>
              <w:t>1. Problem Definition</w:t>
            </w:r>
            <w:r w:rsidR="004E1C88">
              <w:rPr>
                <w:noProof/>
                <w:webHidden/>
              </w:rPr>
              <w:tab/>
            </w:r>
            <w:r w:rsidR="004E1C88">
              <w:rPr>
                <w:noProof/>
                <w:webHidden/>
              </w:rPr>
              <w:fldChar w:fldCharType="begin"/>
            </w:r>
            <w:r w:rsidR="004E1C88">
              <w:rPr>
                <w:noProof/>
                <w:webHidden/>
              </w:rPr>
              <w:instrText xml:space="preserve"> PAGEREF _Toc420880669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079669A4" w14:textId="77777777" w:rsidR="004E1C88" w:rsidRDefault="006F3E07">
          <w:pPr>
            <w:pStyle w:val="TOC3"/>
            <w:rPr>
              <w:rFonts w:asciiTheme="minorHAnsi" w:hAnsiTheme="minorHAnsi"/>
              <w:noProof/>
              <w:sz w:val="22"/>
              <w:lang w:val="en-US"/>
            </w:rPr>
          </w:pPr>
          <w:hyperlink w:anchor="_Toc420880670" w:history="1">
            <w:r w:rsidR="004E1C88" w:rsidRPr="0049733A">
              <w:rPr>
                <w:rStyle w:val="Hyperlink"/>
                <w:noProof/>
              </w:rPr>
              <w:t>1.1. Name of this Capstone Project</w:t>
            </w:r>
            <w:r w:rsidR="004E1C88">
              <w:rPr>
                <w:noProof/>
                <w:webHidden/>
              </w:rPr>
              <w:tab/>
            </w:r>
            <w:r w:rsidR="004E1C88">
              <w:rPr>
                <w:noProof/>
                <w:webHidden/>
              </w:rPr>
              <w:fldChar w:fldCharType="begin"/>
            </w:r>
            <w:r w:rsidR="004E1C88">
              <w:rPr>
                <w:noProof/>
                <w:webHidden/>
              </w:rPr>
              <w:instrText xml:space="preserve"> PAGEREF _Toc420880670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305F65C3" w14:textId="77777777" w:rsidR="004E1C88" w:rsidRDefault="006F3E07">
          <w:pPr>
            <w:pStyle w:val="TOC3"/>
            <w:rPr>
              <w:rFonts w:asciiTheme="minorHAnsi" w:hAnsiTheme="minorHAnsi"/>
              <w:noProof/>
              <w:sz w:val="22"/>
              <w:lang w:val="en-US"/>
            </w:rPr>
          </w:pPr>
          <w:hyperlink w:anchor="_Toc420880671" w:history="1">
            <w:r w:rsidR="004E1C88" w:rsidRPr="0049733A">
              <w:rPr>
                <w:rStyle w:val="Hyperlink"/>
                <w:noProof/>
              </w:rPr>
              <w:t>1.2. Problem Abstract</w:t>
            </w:r>
            <w:r w:rsidR="004E1C88">
              <w:rPr>
                <w:noProof/>
                <w:webHidden/>
              </w:rPr>
              <w:tab/>
            </w:r>
            <w:r w:rsidR="004E1C88">
              <w:rPr>
                <w:noProof/>
                <w:webHidden/>
              </w:rPr>
              <w:fldChar w:fldCharType="begin"/>
            </w:r>
            <w:r w:rsidR="004E1C88">
              <w:rPr>
                <w:noProof/>
                <w:webHidden/>
              </w:rPr>
              <w:instrText xml:space="preserve"> PAGEREF _Toc420880671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56CFB19F" w14:textId="77777777" w:rsidR="004E1C88" w:rsidRDefault="006F3E07">
          <w:pPr>
            <w:pStyle w:val="TOC3"/>
            <w:rPr>
              <w:rFonts w:asciiTheme="minorHAnsi" w:hAnsiTheme="minorHAnsi"/>
              <w:noProof/>
              <w:sz w:val="22"/>
              <w:lang w:val="en-US"/>
            </w:rPr>
          </w:pPr>
          <w:hyperlink w:anchor="_Toc420880672" w:history="1">
            <w:r w:rsidR="004E1C88" w:rsidRPr="0049733A">
              <w:rPr>
                <w:rStyle w:val="Hyperlink"/>
                <w:noProof/>
                <w:lang w:val="vi-VN"/>
              </w:rPr>
              <w:t>1.3.</w:t>
            </w:r>
            <w:r w:rsidR="004E1C88" w:rsidRPr="0049733A">
              <w:rPr>
                <w:rStyle w:val="Hyperlink"/>
                <w:noProof/>
              </w:rPr>
              <w:t xml:space="preserve"> Project Overview</w:t>
            </w:r>
            <w:r w:rsidR="004E1C88">
              <w:rPr>
                <w:noProof/>
                <w:webHidden/>
              </w:rPr>
              <w:tab/>
            </w:r>
            <w:r w:rsidR="004E1C88">
              <w:rPr>
                <w:noProof/>
                <w:webHidden/>
              </w:rPr>
              <w:fldChar w:fldCharType="begin"/>
            </w:r>
            <w:r w:rsidR="004E1C88">
              <w:rPr>
                <w:noProof/>
                <w:webHidden/>
              </w:rPr>
              <w:instrText xml:space="preserve"> PAGEREF _Toc420880672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78DDFB0C" w14:textId="77777777" w:rsidR="004E1C88" w:rsidRDefault="006F3E07">
          <w:pPr>
            <w:pStyle w:val="TOC2"/>
            <w:rPr>
              <w:rFonts w:asciiTheme="minorHAnsi" w:hAnsiTheme="minorHAnsi"/>
              <w:noProof/>
              <w:sz w:val="22"/>
              <w:lang w:val="en-US"/>
            </w:rPr>
          </w:pPr>
          <w:hyperlink w:anchor="_Toc420880673" w:history="1">
            <w:r w:rsidR="004E1C88" w:rsidRPr="0049733A">
              <w:rPr>
                <w:rStyle w:val="Hyperlink"/>
                <w:noProof/>
                <w:lang w:val="vi-VN"/>
              </w:rPr>
              <w:t>2. Project Organization</w:t>
            </w:r>
            <w:r w:rsidR="004E1C88">
              <w:rPr>
                <w:noProof/>
                <w:webHidden/>
              </w:rPr>
              <w:tab/>
            </w:r>
            <w:r w:rsidR="004E1C88">
              <w:rPr>
                <w:noProof/>
                <w:webHidden/>
              </w:rPr>
              <w:fldChar w:fldCharType="begin"/>
            </w:r>
            <w:r w:rsidR="004E1C88">
              <w:rPr>
                <w:noProof/>
                <w:webHidden/>
              </w:rPr>
              <w:instrText xml:space="preserve"> PAGEREF _Toc420880673 \h </w:instrText>
            </w:r>
            <w:r w:rsidR="004E1C88">
              <w:rPr>
                <w:noProof/>
                <w:webHidden/>
              </w:rPr>
            </w:r>
            <w:r w:rsidR="004E1C88">
              <w:rPr>
                <w:noProof/>
                <w:webHidden/>
              </w:rPr>
              <w:fldChar w:fldCharType="separate"/>
            </w:r>
            <w:r w:rsidR="004E1C88">
              <w:rPr>
                <w:noProof/>
                <w:webHidden/>
              </w:rPr>
              <w:t>15</w:t>
            </w:r>
            <w:r w:rsidR="004E1C88">
              <w:rPr>
                <w:noProof/>
                <w:webHidden/>
              </w:rPr>
              <w:fldChar w:fldCharType="end"/>
            </w:r>
          </w:hyperlink>
        </w:p>
        <w:p w14:paraId="76F4F6D7" w14:textId="77777777" w:rsidR="004E1C88" w:rsidRDefault="006F3E07">
          <w:pPr>
            <w:pStyle w:val="TOC3"/>
            <w:rPr>
              <w:rFonts w:asciiTheme="minorHAnsi" w:hAnsiTheme="minorHAnsi"/>
              <w:noProof/>
              <w:sz w:val="22"/>
              <w:lang w:val="en-US"/>
            </w:rPr>
          </w:pPr>
          <w:hyperlink w:anchor="_Toc420880674" w:history="1">
            <w:r w:rsidR="004E1C88" w:rsidRPr="0049733A">
              <w:rPr>
                <w:rStyle w:val="Hyperlink"/>
                <w:noProof/>
                <w:lang w:val="vi-VN"/>
              </w:rPr>
              <w:t>2.1. Software Process Model</w:t>
            </w:r>
            <w:r w:rsidR="004E1C88">
              <w:rPr>
                <w:noProof/>
                <w:webHidden/>
              </w:rPr>
              <w:tab/>
            </w:r>
            <w:r w:rsidR="004E1C88">
              <w:rPr>
                <w:noProof/>
                <w:webHidden/>
              </w:rPr>
              <w:fldChar w:fldCharType="begin"/>
            </w:r>
            <w:r w:rsidR="004E1C88">
              <w:rPr>
                <w:noProof/>
                <w:webHidden/>
              </w:rPr>
              <w:instrText xml:space="preserve"> PAGEREF _Toc420880674 \h </w:instrText>
            </w:r>
            <w:r w:rsidR="004E1C88">
              <w:rPr>
                <w:noProof/>
                <w:webHidden/>
              </w:rPr>
            </w:r>
            <w:r w:rsidR="004E1C88">
              <w:rPr>
                <w:noProof/>
                <w:webHidden/>
              </w:rPr>
              <w:fldChar w:fldCharType="separate"/>
            </w:r>
            <w:r w:rsidR="004E1C88">
              <w:rPr>
                <w:noProof/>
                <w:webHidden/>
              </w:rPr>
              <w:t>15</w:t>
            </w:r>
            <w:r w:rsidR="004E1C88">
              <w:rPr>
                <w:noProof/>
                <w:webHidden/>
              </w:rPr>
              <w:fldChar w:fldCharType="end"/>
            </w:r>
          </w:hyperlink>
        </w:p>
        <w:p w14:paraId="2EAE7D22" w14:textId="77777777" w:rsidR="004E1C88" w:rsidRDefault="006F3E07">
          <w:pPr>
            <w:pStyle w:val="TOC3"/>
            <w:rPr>
              <w:rFonts w:asciiTheme="minorHAnsi" w:hAnsiTheme="minorHAnsi"/>
              <w:noProof/>
              <w:sz w:val="22"/>
              <w:lang w:val="en-US"/>
            </w:rPr>
          </w:pPr>
          <w:hyperlink w:anchor="_Toc420880675" w:history="1">
            <w:r w:rsidR="004E1C88" w:rsidRPr="0049733A">
              <w:rPr>
                <w:rStyle w:val="Hyperlink"/>
                <w:noProof/>
                <w:lang w:val="vi-VN"/>
              </w:rPr>
              <w:t>2.2. Roles and Responsibilities</w:t>
            </w:r>
            <w:r w:rsidR="004E1C88">
              <w:rPr>
                <w:noProof/>
                <w:webHidden/>
              </w:rPr>
              <w:tab/>
            </w:r>
            <w:r w:rsidR="004E1C88">
              <w:rPr>
                <w:noProof/>
                <w:webHidden/>
              </w:rPr>
              <w:fldChar w:fldCharType="begin"/>
            </w:r>
            <w:r w:rsidR="004E1C88">
              <w:rPr>
                <w:noProof/>
                <w:webHidden/>
              </w:rPr>
              <w:instrText xml:space="preserve"> PAGEREF _Toc420880675 \h </w:instrText>
            </w:r>
            <w:r w:rsidR="004E1C88">
              <w:rPr>
                <w:noProof/>
                <w:webHidden/>
              </w:rPr>
            </w:r>
            <w:r w:rsidR="004E1C88">
              <w:rPr>
                <w:noProof/>
                <w:webHidden/>
              </w:rPr>
              <w:fldChar w:fldCharType="separate"/>
            </w:r>
            <w:r w:rsidR="004E1C88">
              <w:rPr>
                <w:noProof/>
                <w:webHidden/>
              </w:rPr>
              <w:t>19</w:t>
            </w:r>
            <w:r w:rsidR="004E1C88">
              <w:rPr>
                <w:noProof/>
                <w:webHidden/>
              </w:rPr>
              <w:fldChar w:fldCharType="end"/>
            </w:r>
          </w:hyperlink>
        </w:p>
        <w:p w14:paraId="770351E5" w14:textId="77777777" w:rsidR="004E1C88" w:rsidRDefault="006F3E07">
          <w:pPr>
            <w:pStyle w:val="TOC3"/>
            <w:rPr>
              <w:rFonts w:asciiTheme="minorHAnsi" w:hAnsiTheme="minorHAnsi"/>
              <w:noProof/>
              <w:sz w:val="22"/>
              <w:lang w:val="en-US"/>
            </w:rPr>
          </w:pPr>
          <w:hyperlink w:anchor="_Toc420880676" w:history="1">
            <w:r w:rsidR="004E1C88" w:rsidRPr="0049733A">
              <w:rPr>
                <w:rStyle w:val="Hyperlink"/>
                <w:noProof/>
              </w:rPr>
              <w:t>2.3.</w:t>
            </w:r>
            <w:r w:rsidR="004E1C88" w:rsidRPr="0049733A">
              <w:rPr>
                <w:rStyle w:val="Hyperlink"/>
                <w:noProof/>
                <w:lang w:val="vi-VN"/>
              </w:rPr>
              <w:t xml:space="preserve"> Tools and Techniques</w:t>
            </w:r>
            <w:r w:rsidR="004E1C88">
              <w:rPr>
                <w:noProof/>
                <w:webHidden/>
              </w:rPr>
              <w:tab/>
            </w:r>
            <w:r w:rsidR="004E1C88">
              <w:rPr>
                <w:noProof/>
                <w:webHidden/>
              </w:rPr>
              <w:fldChar w:fldCharType="begin"/>
            </w:r>
            <w:r w:rsidR="004E1C88">
              <w:rPr>
                <w:noProof/>
                <w:webHidden/>
              </w:rPr>
              <w:instrText xml:space="preserve"> PAGEREF _Toc420880676 \h </w:instrText>
            </w:r>
            <w:r w:rsidR="004E1C88">
              <w:rPr>
                <w:noProof/>
                <w:webHidden/>
              </w:rPr>
            </w:r>
            <w:r w:rsidR="004E1C88">
              <w:rPr>
                <w:noProof/>
                <w:webHidden/>
              </w:rPr>
              <w:fldChar w:fldCharType="separate"/>
            </w:r>
            <w:r w:rsidR="004E1C88">
              <w:rPr>
                <w:noProof/>
                <w:webHidden/>
              </w:rPr>
              <w:t>19</w:t>
            </w:r>
            <w:r w:rsidR="004E1C88">
              <w:rPr>
                <w:noProof/>
                <w:webHidden/>
              </w:rPr>
              <w:fldChar w:fldCharType="end"/>
            </w:r>
          </w:hyperlink>
        </w:p>
        <w:p w14:paraId="5569C882" w14:textId="77777777" w:rsidR="004E1C88" w:rsidRDefault="006F3E07">
          <w:pPr>
            <w:pStyle w:val="TOC2"/>
            <w:rPr>
              <w:rFonts w:asciiTheme="minorHAnsi" w:hAnsiTheme="minorHAnsi"/>
              <w:noProof/>
              <w:sz w:val="22"/>
              <w:lang w:val="en-US"/>
            </w:rPr>
          </w:pPr>
          <w:hyperlink w:anchor="_Toc420880677" w:history="1">
            <w:r w:rsidR="004E1C88" w:rsidRPr="0049733A">
              <w:rPr>
                <w:rStyle w:val="Hyperlink"/>
                <w:noProof/>
                <w:lang w:val="vi-VN"/>
              </w:rPr>
              <w:t>3. Project Management Plan</w:t>
            </w:r>
            <w:r w:rsidR="004E1C88">
              <w:rPr>
                <w:noProof/>
                <w:webHidden/>
              </w:rPr>
              <w:tab/>
            </w:r>
            <w:r w:rsidR="004E1C88">
              <w:rPr>
                <w:noProof/>
                <w:webHidden/>
              </w:rPr>
              <w:fldChar w:fldCharType="begin"/>
            </w:r>
            <w:r w:rsidR="004E1C88">
              <w:rPr>
                <w:noProof/>
                <w:webHidden/>
              </w:rPr>
              <w:instrText xml:space="preserve"> PAGEREF _Toc420880677 \h </w:instrText>
            </w:r>
            <w:r w:rsidR="004E1C88">
              <w:rPr>
                <w:noProof/>
                <w:webHidden/>
              </w:rPr>
            </w:r>
            <w:r w:rsidR="004E1C88">
              <w:rPr>
                <w:noProof/>
                <w:webHidden/>
              </w:rPr>
              <w:fldChar w:fldCharType="separate"/>
            </w:r>
            <w:r w:rsidR="004E1C88">
              <w:rPr>
                <w:noProof/>
                <w:webHidden/>
              </w:rPr>
              <w:t>21</w:t>
            </w:r>
            <w:r w:rsidR="004E1C88">
              <w:rPr>
                <w:noProof/>
                <w:webHidden/>
              </w:rPr>
              <w:fldChar w:fldCharType="end"/>
            </w:r>
          </w:hyperlink>
        </w:p>
        <w:p w14:paraId="563E090E" w14:textId="77777777" w:rsidR="004E1C88" w:rsidRDefault="006F3E07">
          <w:pPr>
            <w:pStyle w:val="TOC3"/>
            <w:rPr>
              <w:rFonts w:asciiTheme="minorHAnsi" w:hAnsiTheme="minorHAnsi"/>
              <w:noProof/>
              <w:sz w:val="22"/>
              <w:lang w:val="en-US"/>
            </w:rPr>
          </w:pPr>
          <w:hyperlink w:anchor="_Toc420880678" w:history="1">
            <w:r w:rsidR="004E1C88" w:rsidRPr="0049733A">
              <w:rPr>
                <w:rStyle w:val="Hyperlink"/>
                <w:noProof/>
              </w:rPr>
              <w:t>3.1.</w:t>
            </w:r>
            <w:r w:rsidR="004E1C88" w:rsidRPr="0049733A">
              <w:rPr>
                <w:rStyle w:val="Hyperlink"/>
                <w:noProof/>
                <w:lang w:val="vi-VN"/>
              </w:rPr>
              <w:t xml:space="preserve"> Software developement life cycle</w:t>
            </w:r>
            <w:r w:rsidR="004E1C88">
              <w:rPr>
                <w:noProof/>
                <w:webHidden/>
              </w:rPr>
              <w:tab/>
            </w:r>
            <w:r w:rsidR="004E1C88">
              <w:rPr>
                <w:noProof/>
                <w:webHidden/>
              </w:rPr>
              <w:fldChar w:fldCharType="begin"/>
            </w:r>
            <w:r w:rsidR="004E1C88">
              <w:rPr>
                <w:noProof/>
                <w:webHidden/>
              </w:rPr>
              <w:instrText xml:space="preserve"> PAGEREF _Toc420880678 \h </w:instrText>
            </w:r>
            <w:r w:rsidR="004E1C88">
              <w:rPr>
                <w:noProof/>
                <w:webHidden/>
              </w:rPr>
            </w:r>
            <w:r w:rsidR="004E1C88">
              <w:rPr>
                <w:noProof/>
                <w:webHidden/>
              </w:rPr>
              <w:fldChar w:fldCharType="separate"/>
            </w:r>
            <w:r w:rsidR="004E1C88">
              <w:rPr>
                <w:noProof/>
                <w:webHidden/>
              </w:rPr>
              <w:t>21</w:t>
            </w:r>
            <w:r w:rsidR="004E1C88">
              <w:rPr>
                <w:noProof/>
                <w:webHidden/>
              </w:rPr>
              <w:fldChar w:fldCharType="end"/>
            </w:r>
          </w:hyperlink>
        </w:p>
        <w:p w14:paraId="24EE3228" w14:textId="77777777" w:rsidR="004E1C88" w:rsidRDefault="006F3E07">
          <w:pPr>
            <w:pStyle w:val="TOC3"/>
            <w:rPr>
              <w:rFonts w:asciiTheme="minorHAnsi" w:hAnsiTheme="minorHAnsi"/>
              <w:noProof/>
              <w:sz w:val="22"/>
              <w:lang w:val="en-US"/>
            </w:rPr>
          </w:pPr>
          <w:hyperlink w:anchor="_Toc420880679" w:history="1">
            <w:r w:rsidR="004E1C88" w:rsidRPr="0049733A">
              <w:rPr>
                <w:rStyle w:val="Hyperlink"/>
                <w:noProof/>
                <w:lang w:val="vi-VN"/>
              </w:rPr>
              <w:t>3.2. Phase Detail</w:t>
            </w:r>
            <w:r w:rsidR="004E1C88">
              <w:rPr>
                <w:noProof/>
                <w:webHidden/>
              </w:rPr>
              <w:tab/>
            </w:r>
            <w:r w:rsidR="004E1C88">
              <w:rPr>
                <w:noProof/>
                <w:webHidden/>
              </w:rPr>
              <w:fldChar w:fldCharType="begin"/>
            </w:r>
            <w:r w:rsidR="004E1C88">
              <w:rPr>
                <w:noProof/>
                <w:webHidden/>
              </w:rPr>
              <w:instrText xml:space="preserve"> PAGEREF _Toc420880679 \h </w:instrText>
            </w:r>
            <w:r w:rsidR="004E1C88">
              <w:rPr>
                <w:noProof/>
                <w:webHidden/>
              </w:rPr>
            </w:r>
            <w:r w:rsidR="004E1C88">
              <w:rPr>
                <w:noProof/>
                <w:webHidden/>
              </w:rPr>
              <w:fldChar w:fldCharType="separate"/>
            </w:r>
            <w:r w:rsidR="004E1C88">
              <w:rPr>
                <w:noProof/>
                <w:webHidden/>
              </w:rPr>
              <w:t>25</w:t>
            </w:r>
            <w:r w:rsidR="004E1C88">
              <w:rPr>
                <w:noProof/>
                <w:webHidden/>
              </w:rPr>
              <w:fldChar w:fldCharType="end"/>
            </w:r>
          </w:hyperlink>
        </w:p>
        <w:p w14:paraId="6106FABA" w14:textId="77777777" w:rsidR="004E1C88" w:rsidRDefault="006F3E07">
          <w:pPr>
            <w:pStyle w:val="TOC3"/>
            <w:rPr>
              <w:rFonts w:asciiTheme="minorHAnsi" w:hAnsiTheme="minorHAnsi"/>
              <w:noProof/>
              <w:sz w:val="22"/>
              <w:lang w:val="en-US"/>
            </w:rPr>
          </w:pPr>
          <w:hyperlink w:anchor="_Toc420880680" w:history="1">
            <w:r w:rsidR="004E1C88" w:rsidRPr="0049733A">
              <w:rPr>
                <w:rStyle w:val="Hyperlink"/>
                <w:noProof/>
              </w:rPr>
              <w:t>3.3.</w:t>
            </w:r>
            <w:r w:rsidR="004E1C88" w:rsidRPr="0049733A">
              <w:rPr>
                <w:rStyle w:val="Hyperlink"/>
                <w:noProof/>
                <w:lang w:val="vi-VN"/>
              </w:rPr>
              <w:t xml:space="preserve"> All Meeting Minutes</w:t>
            </w:r>
            <w:r w:rsidR="004E1C88">
              <w:rPr>
                <w:noProof/>
                <w:webHidden/>
              </w:rPr>
              <w:tab/>
            </w:r>
            <w:r w:rsidR="004E1C88">
              <w:rPr>
                <w:noProof/>
                <w:webHidden/>
              </w:rPr>
              <w:fldChar w:fldCharType="begin"/>
            </w:r>
            <w:r w:rsidR="004E1C88">
              <w:rPr>
                <w:noProof/>
                <w:webHidden/>
              </w:rPr>
              <w:instrText xml:space="preserve"> PAGEREF _Toc420880680 \h </w:instrText>
            </w:r>
            <w:r w:rsidR="004E1C88">
              <w:rPr>
                <w:noProof/>
                <w:webHidden/>
              </w:rPr>
            </w:r>
            <w:r w:rsidR="004E1C88">
              <w:rPr>
                <w:noProof/>
                <w:webHidden/>
              </w:rPr>
              <w:fldChar w:fldCharType="separate"/>
            </w:r>
            <w:r w:rsidR="004E1C88">
              <w:rPr>
                <w:noProof/>
                <w:webHidden/>
              </w:rPr>
              <w:t>27</w:t>
            </w:r>
            <w:r w:rsidR="004E1C88">
              <w:rPr>
                <w:noProof/>
                <w:webHidden/>
              </w:rPr>
              <w:fldChar w:fldCharType="end"/>
            </w:r>
          </w:hyperlink>
        </w:p>
        <w:p w14:paraId="63CD955F" w14:textId="77777777" w:rsidR="004E1C88" w:rsidRDefault="006F3E07">
          <w:pPr>
            <w:pStyle w:val="TOC2"/>
            <w:rPr>
              <w:rFonts w:asciiTheme="minorHAnsi" w:hAnsiTheme="minorHAnsi"/>
              <w:noProof/>
              <w:sz w:val="22"/>
              <w:lang w:val="en-US"/>
            </w:rPr>
          </w:pPr>
          <w:hyperlink w:anchor="_Toc420880681" w:history="1">
            <w:r w:rsidR="004E1C88" w:rsidRPr="0049733A">
              <w:rPr>
                <w:rStyle w:val="Hyperlink"/>
                <w:noProof/>
                <w:lang w:val="vi-VN"/>
              </w:rPr>
              <w:t>4. Coding Convention</w:t>
            </w:r>
            <w:r w:rsidR="004E1C88">
              <w:rPr>
                <w:noProof/>
                <w:webHidden/>
              </w:rPr>
              <w:tab/>
            </w:r>
            <w:r w:rsidR="004E1C88">
              <w:rPr>
                <w:noProof/>
                <w:webHidden/>
              </w:rPr>
              <w:fldChar w:fldCharType="begin"/>
            </w:r>
            <w:r w:rsidR="004E1C88">
              <w:rPr>
                <w:noProof/>
                <w:webHidden/>
              </w:rPr>
              <w:instrText xml:space="preserve"> PAGEREF _Toc420880681 \h </w:instrText>
            </w:r>
            <w:r w:rsidR="004E1C88">
              <w:rPr>
                <w:noProof/>
                <w:webHidden/>
              </w:rPr>
            </w:r>
            <w:r w:rsidR="004E1C88">
              <w:rPr>
                <w:noProof/>
                <w:webHidden/>
              </w:rPr>
              <w:fldChar w:fldCharType="separate"/>
            </w:r>
            <w:r w:rsidR="004E1C88">
              <w:rPr>
                <w:noProof/>
                <w:webHidden/>
              </w:rPr>
              <w:t>27</w:t>
            </w:r>
            <w:r w:rsidR="004E1C88">
              <w:rPr>
                <w:noProof/>
                <w:webHidden/>
              </w:rPr>
              <w:fldChar w:fldCharType="end"/>
            </w:r>
          </w:hyperlink>
        </w:p>
        <w:p w14:paraId="60E85B9D" w14:textId="77777777" w:rsidR="004E1C88" w:rsidRDefault="006F3E07">
          <w:pPr>
            <w:pStyle w:val="TOC1"/>
            <w:rPr>
              <w:rFonts w:asciiTheme="minorHAnsi" w:hAnsiTheme="minorHAnsi"/>
              <w:noProof/>
              <w:sz w:val="22"/>
              <w:lang w:val="en-US"/>
            </w:rPr>
          </w:pPr>
          <w:hyperlink w:anchor="_Toc420880682" w:history="1">
            <w:r w:rsidR="004E1C88" w:rsidRPr="0049733A">
              <w:rPr>
                <w:rStyle w:val="Hyperlink"/>
                <w:noProof/>
                <w:lang w:val="vi-VN"/>
              </w:rPr>
              <w:t>C. Report No. 3 Software Requirement Specification</w:t>
            </w:r>
            <w:r w:rsidR="004E1C88">
              <w:rPr>
                <w:noProof/>
                <w:webHidden/>
              </w:rPr>
              <w:tab/>
            </w:r>
            <w:r w:rsidR="004E1C88">
              <w:rPr>
                <w:noProof/>
                <w:webHidden/>
              </w:rPr>
              <w:fldChar w:fldCharType="begin"/>
            </w:r>
            <w:r w:rsidR="004E1C88">
              <w:rPr>
                <w:noProof/>
                <w:webHidden/>
              </w:rPr>
              <w:instrText xml:space="preserve"> PAGEREF _Toc420880682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4D0F8AC6" w14:textId="77777777" w:rsidR="004E1C88" w:rsidRDefault="006F3E07">
          <w:pPr>
            <w:pStyle w:val="TOC2"/>
            <w:rPr>
              <w:rFonts w:asciiTheme="minorHAnsi" w:hAnsiTheme="minorHAnsi"/>
              <w:noProof/>
              <w:sz w:val="22"/>
              <w:lang w:val="en-US"/>
            </w:rPr>
          </w:pPr>
          <w:hyperlink w:anchor="_Toc420880683" w:history="1">
            <w:r w:rsidR="004E1C88" w:rsidRPr="0049733A">
              <w:rPr>
                <w:rStyle w:val="Hyperlink"/>
                <w:noProof/>
                <w:lang w:val="vi-VN"/>
              </w:rPr>
              <w:t>1. User Requirement Specification</w:t>
            </w:r>
            <w:r w:rsidR="004E1C88">
              <w:rPr>
                <w:noProof/>
                <w:webHidden/>
              </w:rPr>
              <w:tab/>
            </w:r>
            <w:r w:rsidR="004E1C88">
              <w:rPr>
                <w:noProof/>
                <w:webHidden/>
              </w:rPr>
              <w:fldChar w:fldCharType="begin"/>
            </w:r>
            <w:r w:rsidR="004E1C88">
              <w:rPr>
                <w:noProof/>
                <w:webHidden/>
              </w:rPr>
              <w:instrText xml:space="preserve"> PAGEREF _Toc420880683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684BA79E" w14:textId="77777777" w:rsidR="004E1C88" w:rsidRDefault="006F3E07">
          <w:pPr>
            <w:pStyle w:val="TOC3"/>
            <w:rPr>
              <w:rFonts w:asciiTheme="minorHAnsi" w:hAnsiTheme="minorHAnsi"/>
              <w:noProof/>
              <w:sz w:val="22"/>
              <w:lang w:val="en-US"/>
            </w:rPr>
          </w:pPr>
          <w:hyperlink w:anchor="_Toc420880684" w:history="1">
            <w:r w:rsidR="004E1C88" w:rsidRPr="0049733A">
              <w:rPr>
                <w:rStyle w:val="Hyperlink"/>
                <w:noProof/>
                <w:lang w:val="vi-VN"/>
              </w:rPr>
              <w:t>1.1. Guest Requirement</w:t>
            </w:r>
            <w:r w:rsidR="004E1C88">
              <w:rPr>
                <w:noProof/>
                <w:webHidden/>
              </w:rPr>
              <w:tab/>
            </w:r>
            <w:r w:rsidR="004E1C88">
              <w:rPr>
                <w:noProof/>
                <w:webHidden/>
              </w:rPr>
              <w:fldChar w:fldCharType="begin"/>
            </w:r>
            <w:r w:rsidR="004E1C88">
              <w:rPr>
                <w:noProof/>
                <w:webHidden/>
              </w:rPr>
              <w:instrText xml:space="preserve"> PAGEREF _Toc420880684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396A427F" w14:textId="77777777" w:rsidR="004E1C88" w:rsidRDefault="006F3E07">
          <w:pPr>
            <w:pStyle w:val="TOC3"/>
            <w:rPr>
              <w:rFonts w:asciiTheme="minorHAnsi" w:hAnsiTheme="minorHAnsi"/>
              <w:noProof/>
              <w:sz w:val="22"/>
              <w:lang w:val="en-US"/>
            </w:rPr>
          </w:pPr>
          <w:hyperlink w:anchor="_Toc420880685" w:history="1">
            <w:r w:rsidR="004E1C88" w:rsidRPr="0049733A">
              <w:rPr>
                <w:rStyle w:val="Hyperlink"/>
                <w:noProof/>
                <w:lang w:val="vi-VN"/>
              </w:rPr>
              <w:t>1.2.</w:t>
            </w:r>
            <w:r w:rsidR="004E1C88" w:rsidRPr="0049733A">
              <w:rPr>
                <w:rStyle w:val="Hyperlink"/>
                <w:noProof/>
              </w:rPr>
              <w:t xml:space="preserve"> Customer</w:t>
            </w:r>
            <w:r w:rsidR="004E1C88" w:rsidRPr="0049733A">
              <w:rPr>
                <w:rStyle w:val="Hyperlink"/>
                <w:noProof/>
                <w:lang w:val="vi-VN"/>
              </w:rPr>
              <w:t xml:space="preserve"> Requirement</w:t>
            </w:r>
            <w:r w:rsidR="004E1C88">
              <w:rPr>
                <w:noProof/>
                <w:webHidden/>
              </w:rPr>
              <w:tab/>
            </w:r>
            <w:r w:rsidR="004E1C88">
              <w:rPr>
                <w:noProof/>
                <w:webHidden/>
              </w:rPr>
              <w:fldChar w:fldCharType="begin"/>
            </w:r>
            <w:r w:rsidR="004E1C88">
              <w:rPr>
                <w:noProof/>
                <w:webHidden/>
              </w:rPr>
              <w:instrText xml:space="preserve"> PAGEREF _Toc420880685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3C85E3C5" w14:textId="77777777" w:rsidR="004E1C88" w:rsidRDefault="006F3E07">
          <w:pPr>
            <w:pStyle w:val="TOC3"/>
            <w:rPr>
              <w:rFonts w:asciiTheme="minorHAnsi" w:hAnsiTheme="minorHAnsi"/>
              <w:noProof/>
              <w:sz w:val="22"/>
              <w:lang w:val="en-US"/>
            </w:rPr>
          </w:pPr>
          <w:hyperlink w:anchor="_Toc420880686" w:history="1">
            <w:r w:rsidR="004E1C88" w:rsidRPr="0049733A">
              <w:rPr>
                <w:rStyle w:val="Hyperlink"/>
                <w:noProof/>
                <w:lang w:val="vi-VN"/>
              </w:rPr>
              <w:t>1.3.</w:t>
            </w:r>
            <w:r w:rsidR="004E1C88" w:rsidRPr="0049733A">
              <w:rPr>
                <w:rStyle w:val="Hyperlink"/>
                <w:noProof/>
              </w:rPr>
              <w:t xml:space="preserve"> Store owner</w:t>
            </w:r>
            <w:r w:rsidR="004E1C88" w:rsidRPr="0049733A">
              <w:rPr>
                <w:rStyle w:val="Hyperlink"/>
                <w:noProof/>
                <w:lang w:val="vi-VN"/>
              </w:rPr>
              <w:t xml:space="preserve"> Requirement</w:t>
            </w:r>
            <w:r w:rsidR="004E1C88">
              <w:rPr>
                <w:noProof/>
                <w:webHidden/>
              </w:rPr>
              <w:tab/>
            </w:r>
            <w:r w:rsidR="004E1C88">
              <w:rPr>
                <w:noProof/>
                <w:webHidden/>
              </w:rPr>
              <w:fldChar w:fldCharType="begin"/>
            </w:r>
            <w:r w:rsidR="004E1C88">
              <w:rPr>
                <w:noProof/>
                <w:webHidden/>
              </w:rPr>
              <w:instrText xml:space="preserve"> PAGEREF _Toc420880686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777FCA0A" w14:textId="77777777" w:rsidR="004E1C88" w:rsidRDefault="006F3E07">
          <w:pPr>
            <w:pStyle w:val="TOC3"/>
            <w:rPr>
              <w:rFonts w:asciiTheme="minorHAnsi" w:hAnsiTheme="minorHAnsi"/>
              <w:noProof/>
              <w:sz w:val="22"/>
              <w:lang w:val="en-US"/>
            </w:rPr>
          </w:pPr>
          <w:hyperlink w:anchor="_Toc420880687" w:history="1">
            <w:r w:rsidR="004E1C88" w:rsidRPr="0049733A">
              <w:rPr>
                <w:rStyle w:val="Hyperlink"/>
                <w:noProof/>
                <w:lang w:val="vi-VN"/>
              </w:rPr>
              <w:t>1.4. Admin Requirement</w:t>
            </w:r>
            <w:r w:rsidR="004E1C88">
              <w:rPr>
                <w:noProof/>
                <w:webHidden/>
              </w:rPr>
              <w:tab/>
            </w:r>
            <w:r w:rsidR="004E1C88">
              <w:rPr>
                <w:noProof/>
                <w:webHidden/>
              </w:rPr>
              <w:fldChar w:fldCharType="begin"/>
            </w:r>
            <w:r w:rsidR="004E1C88">
              <w:rPr>
                <w:noProof/>
                <w:webHidden/>
              </w:rPr>
              <w:instrText xml:space="preserve"> PAGEREF _Toc420880687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7C76DACA" w14:textId="77777777" w:rsidR="004E1C88" w:rsidRDefault="006F3E07">
          <w:pPr>
            <w:pStyle w:val="TOC2"/>
            <w:rPr>
              <w:rFonts w:asciiTheme="minorHAnsi" w:hAnsiTheme="minorHAnsi"/>
              <w:noProof/>
              <w:sz w:val="22"/>
              <w:lang w:val="en-US"/>
            </w:rPr>
          </w:pPr>
          <w:hyperlink w:anchor="_Toc420880688" w:history="1">
            <w:r w:rsidR="004E1C88" w:rsidRPr="0049733A">
              <w:rPr>
                <w:rStyle w:val="Hyperlink"/>
                <w:noProof/>
                <w:lang w:val="vi-VN"/>
              </w:rPr>
              <w:t>2. System Requirement Specification</w:t>
            </w:r>
            <w:r w:rsidR="004E1C88">
              <w:rPr>
                <w:noProof/>
                <w:webHidden/>
              </w:rPr>
              <w:tab/>
            </w:r>
            <w:r w:rsidR="004E1C88">
              <w:rPr>
                <w:noProof/>
                <w:webHidden/>
              </w:rPr>
              <w:fldChar w:fldCharType="begin"/>
            </w:r>
            <w:r w:rsidR="004E1C88">
              <w:rPr>
                <w:noProof/>
                <w:webHidden/>
              </w:rPr>
              <w:instrText xml:space="preserve"> PAGEREF _Toc420880688 \h </w:instrText>
            </w:r>
            <w:r w:rsidR="004E1C88">
              <w:rPr>
                <w:noProof/>
                <w:webHidden/>
              </w:rPr>
            </w:r>
            <w:r w:rsidR="004E1C88">
              <w:rPr>
                <w:noProof/>
                <w:webHidden/>
              </w:rPr>
              <w:fldChar w:fldCharType="separate"/>
            </w:r>
            <w:r w:rsidR="004E1C88">
              <w:rPr>
                <w:noProof/>
                <w:webHidden/>
              </w:rPr>
              <w:t>29</w:t>
            </w:r>
            <w:r w:rsidR="004E1C88">
              <w:rPr>
                <w:noProof/>
                <w:webHidden/>
              </w:rPr>
              <w:fldChar w:fldCharType="end"/>
            </w:r>
          </w:hyperlink>
        </w:p>
        <w:p w14:paraId="76B46CA5" w14:textId="77777777" w:rsidR="004E1C88" w:rsidRDefault="006F3E07">
          <w:pPr>
            <w:pStyle w:val="TOC3"/>
            <w:rPr>
              <w:rFonts w:asciiTheme="minorHAnsi" w:hAnsiTheme="minorHAnsi"/>
              <w:noProof/>
              <w:sz w:val="22"/>
              <w:lang w:val="en-US"/>
            </w:rPr>
          </w:pPr>
          <w:hyperlink w:anchor="_Toc420880689" w:history="1">
            <w:r w:rsidR="004E1C88" w:rsidRPr="0049733A">
              <w:rPr>
                <w:rStyle w:val="Hyperlink"/>
                <w:noProof/>
                <w:lang w:val="vi-VN"/>
              </w:rPr>
              <w:t>2.1. External Interface Requirement</w:t>
            </w:r>
            <w:r w:rsidR="004E1C88">
              <w:rPr>
                <w:noProof/>
                <w:webHidden/>
              </w:rPr>
              <w:tab/>
            </w:r>
            <w:r w:rsidR="004E1C88">
              <w:rPr>
                <w:noProof/>
                <w:webHidden/>
              </w:rPr>
              <w:fldChar w:fldCharType="begin"/>
            </w:r>
            <w:r w:rsidR="004E1C88">
              <w:rPr>
                <w:noProof/>
                <w:webHidden/>
              </w:rPr>
              <w:instrText xml:space="preserve"> PAGEREF _Toc420880689 \h </w:instrText>
            </w:r>
            <w:r w:rsidR="004E1C88">
              <w:rPr>
                <w:noProof/>
                <w:webHidden/>
              </w:rPr>
            </w:r>
            <w:r w:rsidR="004E1C88">
              <w:rPr>
                <w:noProof/>
                <w:webHidden/>
              </w:rPr>
              <w:fldChar w:fldCharType="separate"/>
            </w:r>
            <w:r w:rsidR="004E1C88">
              <w:rPr>
                <w:noProof/>
                <w:webHidden/>
              </w:rPr>
              <w:t>29</w:t>
            </w:r>
            <w:r w:rsidR="004E1C88">
              <w:rPr>
                <w:noProof/>
                <w:webHidden/>
              </w:rPr>
              <w:fldChar w:fldCharType="end"/>
            </w:r>
          </w:hyperlink>
        </w:p>
        <w:p w14:paraId="02B8DA20" w14:textId="77777777" w:rsidR="004E1C88" w:rsidRDefault="006F3E07">
          <w:pPr>
            <w:pStyle w:val="TOC3"/>
            <w:rPr>
              <w:rFonts w:asciiTheme="minorHAnsi" w:hAnsiTheme="minorHAnsi"/>
              <w:noProof/>
              <w:sz w:val="22"/>
              <w:lang w:val="en-US"/>
            </w:rPr>
          </w:pPr>
          <w:hyperlink w:anchor="_Toc420880690" w:history="1">
            <w:r w:rsidR="004E1C88" w:rsidRPr="0049733A">
              <w:rPr>
                <w:rStyle w:val="Hyperlink"/>
                <w:noProof/>
                <w:lang w:val="vi-VN"/>
              </w:rPr>
              <w:t>2.2. System Overview Use Case</w:t>
            </w:r>
            <w:r w:rsidR="004E1C88">
              <w:rPr>
                <w:noProof/>
                <w:webHidden/>
              </w:rPr>
              <w:tab/>
            </w:r>
            <w:r w:rsidR="004E1C88">
              <w:rPr>
                <w:noProof/>
                <w:webHidden/>
              </w:rPr>
              <w:fldChar w:fldCharType="begin"/>
            </w:r>
            <w:r w:rsidR="004E1C88">
              <w:rPr>
                <w:noProof/>
                <w:webHidden/>
              </w:rPr>
              <w:instrText xml:space="preserve"> PAGEREF _Toc420880690 \h </w:instrText>
            </w:r>
            <w:r w:rsidR="004E1C88">
              <w:rPr>
                <w:noProof/>
                <w:webHidden/>
              </w:rPr>
            </w:r>
            <w:r w:rsidR="004E1C88">
              <w:rPr>
                <w:noProof/>
                <w:webHidden/>
              </w:rPr>
              <w:fldChar w:fldCharType="separate"/>
            </w:r>
            <w:r w:rsidR="004E1C88">
              <w:rPr>
                <w:noProof/>
                <w:webHidden/>
              </w:rPr>
              <w:t>30</w:t>
            </w:r>
            <w:r w:rsidR="004E1C88">
              <w:rPr>
                <w:noProof/>
                <w:webHidden/>
              </w:rPr>
              <w:fldChar w:fldCharType="end"/>
            </w:r>
          </w:hyperlink>
        </w:p>
        <w:p w14:paraId="0894AB8F" w14:textId="77777777" w:rsidR="004E1C88" w:rsidRDefault="006F3E07">
          <w:pPr>
            <w:pStyle w:val="TOC3"/>
            <w:rPr>
              <w:rFonts w:asciiTheme="minorHAnsi" w:hAnsiTheme="minorHAnsi"/>
              <w:noProof/>
              <w:sz w:val="22"/>
              <w:lang w:val="en-US"/>
            </w:rPr>
          </w:pPr>
          <w:hyperlink w:anchor="_Toc420880691" w:history="1">
            <w:r w:rsidR="004E1C88" w:rsidRPr="0049733A">
              <w:rPr>
                <w:rStyle w:val="Hyperlink"/>
                <w:noProof/>
              </w:rPr>
              <w:t>2.3. List of Use Case</w:t>
            </w:r>
            <w:r w:rsidR="004E1C88">
              <w:rPr>
                <w:noProof/>
                <w:webHidden/>
              </w:rPr>
              <w:tab/>
            </w:r>
            <w:r w:rsidR="004E1C88">
              <w:rPr>
                <w:noProof/>
                <w:webHidden/>
              </w:rPr>
              <w:fldChar w:fldCharType="begin"/>
            </w:r>
            <w:r w:rsidR="004E1C88">
              <w:rPr>
                <w:noProof/>
                <w:webHidden/>
              </w:rPr>
              <w:instrText xml:space="preserve"> PAGEREF _Toc420880691 \h </w:instrText>
            </w:r>
            <w:r w:rsidR="004E1C88">
              <w:rPr>
                <w:noProof/>
                <w:webHidden/>
              </w:rPr>
            </w:r>
            <w:r w:rsidR="004E1C88">
              <w:rPr>
                <w:noProof/>
                <w:webHidden/>
              </w:rPr>
              <w:fldChar w:fldCharType="separate"/>
            </w:r>
            <w:r w:rsidR="004E1C88">
              <w:rPr>
                <w:noProof/>
                <w:webHidden/>
              </w:rPr>
              <w:t>31</w:t>
            </w:r>
            <w:r w:rsidR="004E1C88">
              <w:rPr>
                <w:noProof/>
                <w:webHidden/>
              </w:rPr>
              <w:fldChar w:fldCharType="end"/>
            </w:r>
          </w:hyperlink>
        </w:p>
        <w:p w14:paraId="4A864DB0" w14:textId="77777777" w:rsidR="004E1C88" w:rsidRDefault="006F3E07">
          <w:pPr>
            <w:pStyle w:val="TOC2"/>
            <w:rPr>
              <w:rFonts w:asciiTheme="minorHAnsi" w:hAnsiTheme="minorHAnsi"/>
              <w:noProof/>
              <w:sz w:val="22"/>
              <w:lang w:val="en-US"/>
            </w:rPr>
          </w:pPr>
          <w:hyperlink w:anchor="_Toc420880692" w:history="1">
            <w:r w:rsidR="004E1C88" w:rsidRPr="0049733A">
              <w:rPr>
                <w:rStyle w:val="Hyperlink"/>
                <w:noProof/>
              </w:rPr>
              <w:t>3. Software System Attribute</w:t>
            </w:r>
            <w:r w:rsidR="004E1C88">
              <w:rPr>
                <w:noProof/>
                <w:webHidden/>
              </w:rPr>
              <w:tab/>
            </w:r>
            <w:r w:rsidR="004E1C88">
              <w:rPr>
                <w:noProof/>
                <w:webHidden/>
              </w:rPr>
              <w:fldChar w:fldCharType="begin"/>
            </w:r>
            <w:r w:rsidR="004E1C88">
              <w:rPr>
                <w:noProof/>
                <w:webHidden/>
              </w:rPr>
              <w:instrText xml:space="preserve"> PAGEREF _Toc420880692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1D5F4760" w14:textId="77777777" w:rsidR="004E1C88" w:rsidRDefault="006F3E07">
          <w:pPr>
            <w:pStyle w:val="TOC3"/>
            <w:rPr>
              <w:rFonts w:asciiTheme="minorHAnsi" w:hAnsiTheme="minorHAnsi"/>
              <w:noProof/>
              <w:sz w:val="22"/>
              <w:lang w:val="en-US"/>
            </w:rPr>
          </w:pPr>
          <w:hyperlink w:anchor="_Toc420880693" w:history="1">
            <w:r w:rsidR="004E1C88" w:rsidRPr="0049733A">
              <w:rPr>
                <w:rStyle w:val="Hyperlink"/>
                <w:noProof/>
              </w:rPr>
              <w:t>3.1. Usability</w:t>
            </w:r>
            <w:r w:rsidR="004E1C88">
              <w:rPr>
                <w:noProof/>
                <w:webHidden/>
              </w:rPr>
              <w:tab/>
            </w:r>
            <w:r w:rsidR="004E1C88">
              <w:rPr>
                <w:noProof/>
                <w:webHidden/>
              </w:rPr>
              <w:fldChar w:fldCharType="begin"/>
            </w:r>
            <w:r w:rsidR="004E1C88">
              <w:rPr>
                <w:noProof/>
                <w:webHidden/>
              </w:rPr>
              <w:instrText xml:space="preserve"> PAGEREF _Toc420880693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6B41EE63" w14:textId="77777777" w:rsidR="004E1C88" w:rsidRDefault="006F3E07">
          <w:pPr>
            <w:pStyle w:val="TOC3"/>
            <w:rPr>
              <w:rFonts w:asciiTheme="minorHAnsi" w:hAnsiTheme="minorHAnsi"/>
              <w:noProof/>
              <w:sz w:val="22"/>
              <w:lang w:val="en-US"/>
            </w:rPr>
          </w:pPr>
          <w:hyperlink w:anchor="_Toc420880694" w:history="1">
            <w:r w:rsidR="004E1C88" w:rsidRPr="0049733A">
              <w:rPr>
                <w:rStyle w:val="Hyperlink"/>
                <w:noProof/>
              </w:rPr>
              <w:t>3.2. Reliability</w:t>
            </w:r>
            <w:r w:rsidR="004E1C88">
              <w:rPr>
                <w:noProof/>
                <w:webHidden/>
              </w:rPr>
              <w:tab/>
            </w:r>
            <w:r w:rsidR="004E1C88">
              <w:rPr>
                <w:noProof/>
                <w:webHidden/>
              </w:rPr>
              <w:fldChar w:fldCharType="begin"/>
            </w:r>
            <w:r w:rsidR="004E1C88">
              <w:rPr>
                <w:noProof/>
                <w:webHidden/>
              </w:rPr>
              <w:instrText xml:space="preserve"> PAGEREF _Toc420880694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5B6334DD" w14:textId="77777777" w:rsidR="004E1C88" w:rsidRDefault="006F3E07">
          <w:pPr>
            <w:pStyle w:val="TOC3"/>
            <w:rPr>
              <w:rFonts w:asciiTheme="minorHAnsi" w:hAnsiTheme="minorHAnsi"/>
              <w:noProof/>
              <w:sz w:val="22"/>
              <w:lang w:val="en-US"/>
            </w:rPr>
          </w:pPr>
          <w:hyperlink w:anchor="_Toc420880695" w:history="1">
            <w:r w:rsidR="004E1C88" w:rsidRPr="0049733A">
              <w:rPr>
                <w:rStyle w:val="Hyperlink"/>
                <w:noProof/>
              </w:rPr>
              <w:t>3.3. Availability</w:t>
            </w:r>
            <w:r w:rsidR="004E1C88">
              <w:rPr>
                <w:noProof/>
                <w:webHidden/>
              </w:rPr>
              <w:tab/>
            </w:r>
            <w:r w:rsidR="004E1C88">
              <w:rPr>
                <w:noProof/>
                <w:webHidden/>
              </w:rPr>
              <w:fldChar w:fldCharType="begin"/>
            </w:r>
            <w:r w:rsidR="004E1C88">
              <w:rPr>
                <w:noProof/>
                <w:webHidden/>
              </w:rPr>
              <w:instrText xml:space="preserve"> PAGEREF _Toc420880695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07EFE784" w14:textId="77777777" w:rsidR="004E1C88" w:rsidRDefault="006F3E07">
          <w:pPr>
            <w:pStyle w:val="TOC3"/>
            <w:rPr>
              <w:rFonts w:asciiTheme="minorHAnsi" w:hAnsiTheme="minorHAnsi"/>
              <w:noProof/>
              <w:sz w:val="22"/>
              <w:lang w:val="en-US"/>
            </w:rPr>
          </w:pPr>
          <w:hyperlink w:anchor="_Toc420880696" w:history="1">
            <w:r w:rsidR="004E1C88" w:rsidRPr="0049733A">
              <w:rPr>
                <w:rStyle w:val="Hyperlink"/>
                <w:noProof/>
              </w:rPr>
              <w:t>3.4. Security</w:t>
            </w:r>
            <w:r w:rsidR="004E1C88">
              <w:rPr>
                <w:noProof/>
                <w:webHidden/>
              </w:rPr>
              <w:tab/>
            </w:r>
            <w:r w:rsidR="004E1C88">
              <w:rPr>
                <w:noProof/>
                <w:webHidden/>
              </w:rPr>
              <w:fldChar w:fldCharType="begin"/>
            </w:r>
            <w:r w:rsidR="004E1C88">
              <w:rPr>
                <w:noProof/>
                <w:webHidden/>
              </w:rPr>
              <w:instrText xml:space="preserve"> PAGEREF _Toc420880696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199175A4" w14:textId="77777777" w:rsidR="004E1C88" w:rsidRDefault="006F3E07">
          <w:pPr>
            <w:pStyle w:val="TOC3"/>
            <w:rPr>
              <w:rFonts w:asciiTheme="minorHAnsi" w:hAnsiTheme="minorHAnsi"/>
              <w:noProof/>
              <w:sz w:val="22"/>
              <w:lang w:val="en-US"/>
            </w:rPr>
          </w:pPr>
          <w:hyperlink w:anchor="_Toc420880697" w:history="1">
            <w:r w:rsidR="004E1C88" w:rsidRPr="0049733A">
              <w:rPr>
                <w:rStyle w:val="Hyperlink"/>
                <w:noProof/>
              </w:rPr>
              <w:t>3.5. Maintainability</w:t>
            </w:r>
            <w:r w:rsidR="004E1C88">
              <w:rPr>
                <w:noProof/>
                <w:webHidden/>
              </w:rPr>
              <w:tab/>
            </w:r>
            <w:r w:rsidR="004E1C88">
              <w:rPr>
                <w:noProof/>
                <w:webHidden/>
              </w:rPr>
              <w:fldChar w:fldCharType="begin"/>
            </w:r>
            <w:r w:rsidR="004E1C88">
              <w:rPr>
                <w:noProof/>
                <w:webHidden/>
              </w:rPr>
              <w:instrText xml:space="preserve"> PAGEREF _Toc420880697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7C5AE160" w14:textId="77777777" w:rsidR="004E1C88" w:rsidRDefault="006F3E07">
          <w:pPr>
            <w:pStyle w:val="TOC3"/>
            <w:rPr>
              <w:rFonts w:asciiTheme="minorHAnsi" w:hAnsiTheme="minorHAnsi"/>
              <w:noProof/>
              <w:sz w:val="22"/>
              <w:lang w:val="en-US"/>
            </w:rPr>
          </w:pPr>
          <w:hyperlink w:anchor="_Toc420880698" w:history="1">
            <w:r w:rsidR="004E1C88" w:rsidRPr="0049733A">
              <w:rPr>
                <w:rStyle w:val="Hyperlink"/>
                <w:noProof/>
              </w:rPr>
              <w:t>3.6. Portability</w:t>
            </w:r>
            <w:r w:rsidR="004E1C88">
              <w:rPr>
                <w:noProof/>
                <w:webHidden/>
              </w:rPr>
              <w:tab/>
            </w:r>
            <w:r w:rsidR="004E1C88">
              <w:rPr>
                <w:noProof/>
                <w:webHidden/>
              </w:rPr>
              <w:fldChar w:fldCharType="begin"/>
            </w:r>
            <w:r w:rsidR="004E1C88">
              <w:rPr>
                <w:noProof/>
                <w:webHidden/>
              </w:rPr>
              <w:instrText xml:space="preserve"> PAGEREF _Toc420880698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4585270C" w14:textId="77777777" w:rsidR="004E1C88" w:rsidRDefault="006F3E07">
          <w:pPr>
            <w:pStyle w:val="TOC3"/>
            <w:rPr>
              <w:rFonts w:asciiTheme="minorHAnsi" w:hAnsiTheme="minorHAnsi"/>
              <w:noProof/>
              <w:sz w:val="22"/>
              <w:lang w:val="en-US"/>
            </w:rPr>
          </w:pPr>
          <w:hyperlink w:anchor="_Toc420880699" w:history="1">
            <w:r w:rsidR="004E1C88" w:rsidRPr="0049733A">
              <w:rPr>
                <w:rStyle w:val="Hyperlink"/>
                <w:noProof/>
              </w:rPr>
              <w:t>3.7. Performance</w:t>
            </w:r>
            <w:r w:rsidR="004E1C88">
              <w:rPr>
                <w:noProof/>
                <w:webHidden/>
              </w:rPr>
              <w:tab/>
            </w:r>
            <w:r w:rsidR="004E1C88">
              <w:rPr>
                <w:noProof/>
                <w:webHidden/>
              </w:rPr>
              <w:fldChar w:fldCharType="begin"/>
            </w:r>
            <w:r w:rsidR="004E1C88">
              <w:rPr>
                <w:noProof/>
                <w:webHidden/>
              </w:rPr>
              <w:instrText xml:space="preserve"> PAGEREF _Toc420880699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2037C4EA" w14:textId="77777777" w:rsidR="004E1C88" w:rsidRDefault="006F3E07">
          <w:pPr>
            <w:pStyle w:val="TOC2"/>
            <w:rPr>
              <w:rFonts w:asciiTheme="minorHAnsi" w:hAnsiTheme="minorHAnsi"/>
              <w:noProof/>
              <w:sz w:val="22"/>
              <w:lang w:val="en-US"/>
            </w:rPr>
          </w:pPr>
          <w:hyperlink w:anchor="_Toc420880700" w:history="1">
            <w:r w:rsidR="004E1C88" w:rsidRPr="0049733A">
              <w:rPr>
                <w:rStyle w:val="Hyperlink"/>
                <w:noProof/>
              </w:rPr>
              <w:t>4. Conceptual Diagram</w:t>
            </w:r>
            <w:r w:rsidR="004E1C88">
              <w:rPr>
                <w:noProof/>
                <w:webHidden/>
              </w:rPr>
              <w:tab/>
            </w:r>
            <w:r w:rsidR="004E1C88">
              <w:rPr>
                <w:noProof/>
                <w:webHidden/>
              </w:rPr>
              <w:fldChar w:fldCharType="begin"/>
            </w:r>
            <w:r w:rsidR="004E1C88">
              <w:rPr>
                <w:noProof/>
                <w:webHidden/>
              </w:rPr>
              <w:instrText xml:space="preserve"> PAGEREF _Toc420880700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1689F869" w14:textId="77777777" w:rsidR="004E1C88" w:rsidRDefault="006F3E07">
          <w:pPr>
            <w:pStyle w:val="TOC3"/>
            <w:rPr>
              <w:rFonts w:asciiTheme="minorHAnsi" w:hAnsiTheme="minorHAnsi"/>
              <w:noProof/>
              <w:sz w:val="22"/>
              <w:lang w:val="en-US"/>
            </w:rPr>
          </w:pPr>
          <w:hyperlink w:anchor="_Toc420880701" w:history="1">
            <w:r w:rsidR="004E1C88" w:rsidRPr="0049733A">
              <w:rPr>
                <w:rStyle w:val="Hyperlink"/>
                <w:noProof/>
              </w:rPr>
              <w:t>4.1. Entity Relationship Diagram</w:t>
            </w:r>
            <w:r w:rsidR="004E1C88">
              <w:rPr>
                <w:noProof/>
                <w:webHidden/>
              </w:rPr>
              <w:tab/>
            </w:r>
            <w:r w:rsidR="004E1C88">
              <w:rPr>
                <w:noProof/>
                <w:webHidden/>
              </w:rPr>
              <w:fldChar w:fldCharType="begin"/>
            </w:r>
            <w:r w:rsidR="004E1C88">
              <w:rPr>
                <w:noProof/>
                <w:webHidden/>
              </w:rPr>
              <w:instrText xml:space="preserve"> PAGEREF _Toc420880701 \h </w:instrText>
            </w:r>
            <w:r w:rsidR="004E1C88">
              <w:rPr>
                <w:noProof/>
                <w:webHidden/>
              </w:rPr>
            </w:r>
            <w:r w:rsidR="004E1C88">
              <w:rPr>
                <w:noProof/>
                <w:webHidden/>
              </w:rPr>
              <w:fldChar w:fldCharType="separate"/>
            </w:r>
            <w:r w:rsidR="004E1C88">
              <w:rPr>
                <w:noProof/>
                <w:webHidden/>
              </w:rPr>
              <w:t>71</w:t>
            </w:r>
            <w:r w:rsidR="004E1C88">
              <w:rPr>
                <w:noProof/>
                <w:webHidden/>
              </w:rPr>
              <w:fldChar w:fldCharType="end"/>
            </w:r>
          </w:hyperlink>
        </w:p>
        <w:p w14:paraId="460B9ED9" w14:textId="77777777" w:rsidR="004E1C88" w:rsidRDefault="006F3E07">
          <w:pPr>
            <w:pStyle w:val="TOC1"/>
            <w:rPr>
              <w:rFonts w:asciiTheme="minorHAnsi" w:hAnsiTheme="minorHAnsi"/>
              <w:noProof/>
              <w:sz w:val="22"/>
              <w:lang w:val="en-US"/>
            </w:rPr>
          </w:pPr>
          <w:hyperlink w:anchor="_Toc420880702" w:history="1">
            <w:r w:rsidR="004E1C88" w:rsidRPr="0049733A">
              <w:rPr>
                <w:rStyle w:val="Hyperlink"/>
                <w:noProof/>
              </w:rPr>
              <w:t>D. Report No. 4 Software Design Description</w:t>
            </w:r>
            <w:r w:rsidR="004E1C88">
              <w:rPr>
                <w:noProof/>
                <w:webHidden/>
              </w:rPr>
              <w:tab/>
            </w:r>
            <w:r w:rsidR="004E1C88">
              <w:rPr>
                <w:noProof/>
                <w:webHidden/>
              </w:rPr>
              <w:fldChar w:fldCharType="begin"/>
            </w:r>
            <w:r w:rsidR="004E1C88">
              <w:rPr>
                <w:noProof/>
                <w:webHidden/>
              </w:rPr>
              <w:instrText xml:space="preserve"> PAGEREF _Toc420880702 \h </w:instrText>
            </w:r>
            <w:r w:rsidR="004E1C88">
              <w:rPr>
                <w:noProof/>
                <w:webHidden/>
              </w:rPr>
            </w:r>
            <w:r w:rsidR="004E1C88">
              <w:rPr>
                <w:noProof/>
                <w:webHidden/>
              </w:rPr>
              <w:fldChar w:fldCharType="separate"/>
            </w:r>
            <w:r w:rsidR="004E1C88">
              <w:rPr>
                <w:noProof/>
                <w:webHidden/>
              </w:rPr>
              <w:t>72</w:t>
            </w:r>
            <w:r w:rsidR="004E1C88">
              <w:rPr>
                <w:noProof/>
                <w:webHidden/>
              </w:rPr>
              <w:fldChar w:fldCharType="end"/>
            </w:r>
          </w:hyperlink>
        </w:p>
        <w:p w14:paraId="46D9C858" w14:textId="77777777" w:rsidR="004E1C88" w:rsidRDefault="006F3E07">
          <w:pPr>
            <w:pStyle w:val="TOC2"/>
            <w:rPr>
              <w:rFonts w:asciiTheme="minorHAnsi" w:hAnsiTheme="minorHAnsi"/>
              <w:noProof/>
              <w:sz w:val="22"/>
              <w:lang w:val="en-US"/>
            </w:rPr>
          </w:pPr>
          <w:hyperlink w:anchor="_Toc420880703" w:history="1">
            <w:r w:rsidR="004E1C88" w:rsidRPr="0049733A">
              <w:rPr>
                <w:rStyle w:val="Hyperlink"/>
                <w:noProof/>
              </w:rPr>
              <w:t>1. Design Overview</w:t>
            </w:r>
            <w:r w:rsidR="004E1C88">
              <w:rPr>
                <w:noProof/>
                <w:webHidden/>
              </w:rPr>
              <w:tab/>
            </w:r>
            <w:r w:rsidR="004E1C88">
              <w:rPr>
                <w:noProof/>
                <w:webHidden/>
              </w:rPr>
              <w:fldChar w:fldCharType="begin"/>
            </w:r>
            <w:r w:rsidR="004E1C88">
              <w:rPr>
                <w:noProof/>
                <w:webHidden/>
              </w:rPr>
              <w:instrText xml:space="preserve"> PAGEREF _Toc420880703 \h </w:instrText>
            </w:r>
            <w:r w:rsidR="004E1C88">
              <w:rPr>
                <w:noProof/>
                <w:webHidden/>
              </w:rPr>
            </w:r>
            <w:r w:rsidR="004E1C88">
              <w:rPr>
                <w:noProof/>
                <w:webHidden/>
              </w:rPr>
              <w:fldChar w:fldCharType="separate"/>
            </w:r>
            <w:r w:rsidR="004E1C88">
              <w:rPr>
                <w:noProof/>
                <w:webHidden/>
              </w:rPr>
              <w:t>72</w:t>
            </w:r>
            <w:r w:rsidR="004E1C88">
              <w:rPr>
                <w:noProof/>
                <w:webHidden/>
              </w:rPr>
              <w:fldChar w:fldCharType="end"/>
            </w:r>
          </w:hyperlink>
        </w:p>
        <w:p w14:paraId="2BE7A5D2" w14:textId="77777777" w:rsidR="004E1C88" w:rsidRDefault="006F3E07">
          <w:pPr>
            <w:pStyle w:val="TOC2"/>
            <w:rPr>
              <w:rFonts w:asciiTheme="minorHAnsi" w:hAnsiTheme="minorHAnsi"/>
              <w:noProof/>
              <w:sz w:val="22"/>
              <w:lang w:val="en-US"/>
            </w:rPr>
          </w:pPr>
          <w:hyperlink w:anchor="_Toc420880704" w:history="1">
            <w:r w:rsidR="004E1C88" w:rsidRPr="0049733A">
              <w:rPr>
                <w:rStyle w:val="Hyperlink"/>
                <w:noProof/>
              </w:rPr>
              <w:t>2. System Architectural Design</w:t>
            </w:r>
            <w:r w:rsidR="004E1C88">
              <w:rPr>
                <w:noProof/>
                <w:webHidden/>
              </w:rPr>
              <w:tab/>
            </w:r>
            <w:r w:rsidR="004E1C88">
              <w:rPr>
                <w:noProof/>
                <w:webHidden/>
              </w:rPr>
              <w:fldChar w:fldCharType="begin"/>
            </w:r>
            <w:r w:rsidR="004E1C88">
              <w:rPr>
                <w:noProof/>
                <w:webHidden/>
              </w:rPr>
              <w:instrText xml:space="preserve"> PAGEREF _Toc420880704 \h </w:instrText>
            </w:r>
            <w:r w:rsidR="004E1C88">
              <w:rPr>
                <w:noProof/>
                <w:webHidden/>
              </w:rPr>
            </w:r>
            <w:r w:rsidR="004E1C88">
              <w:rPr>
                <w:noProof/>
                <w:webHidden/>
              </w:rPr>
              <w:fldChar w:fldCharType="separate"/>
            </w:r>
            <w:r w:rsidR="004E1C88">
              <w:rPr>
                <w:noProof/>
                <w:webHidden/>
              </w:rPr>
              <w:t>72</w:t>
            </w:r>
            <w:r w:rsidR="004E1C88">
              <w:rPr>
                <w:noProof/>
                <w:webHidden/>
              </w:rPr>
              <w:fldChar w:fldCharType="end"/>
            </w:r>
          </w:hyperlink>
        </w:p>
        <w:p w14:paraId="70D1388F" w14:textId="77777777" w:rsidR="004E1C88" w:rsidRDefault="006F3E07">
          <w:pPr>
            <w:pStyle w:val="TOC3"/>
            <w:rPr>
              <w:rFonts w:asciiTheme="minorHAnsi" w:hAnsiTheme="minorHAnsi"/>
              <w:noProof/>
              <w:sz w:val="22"/>
              <w:lang w:val="en-US"/>
            </w:rPr>
          </w:pPr>
          <w:hyperlink w:anchor="_Toc420880705" w:history="1">
            <w:r w:rsidR="004E1C88" w:rsidRPr="0049733A">
              <w:rPr>
                <w:rStyle w:val="Hyperlink"/>
                <w:noProof/>
              </w:rPr>
              <w:t>2.1. Web application architecture description</w:t>
            </w:r>
            <w:r w:rsidR="004E1C88">
              <w:rPr>
                <w:noProof/>
                <w:webHidden/>
              </w:rPr>
              <w:tab/>
            </w:r>
            <w:r w:rsidR="004E1C88">
              <w:rPr>
                <w:noProof/>
                <w:webHidden/>
              </w:rPr>
              <w:fldChar w:fldCharType="begin"/>
            </w:r>
            <w:r w:rsidR="004E1C88">
              <w:rPr>
                <w:noProof/>
                <w:webHidden/>
              </w:rPr>
              <w:instrText xml:space="preserve"> PAGEREF _Toc420880705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2573CCE6" w14:textId="77777777" w:rsidR="004E1C88" w:rsidRDefault="006F3E07">
          <w:pPr>
            <w:pStyle w:val="TOC3"/>
            <w:rPr>
              <w:rFonts w:asciiTheme="minorHAnsi" w:hAnsiTheme="minorHAnsi"/>
              <w:noProof/>
              <w:sz w:val="22"/>
              <w:lang w:val="en-US"/>
            </w:rPr>
          </w:pPr>
          <w:hyperlink w:anchor="_Toc420880706" w:history="1">
            <w:r w:rsidR="004E1C88" w:rsidRPr="0049733A">
              <w:rPr>
                <w:rStyle w:val="Hyperlink"/>
                <w:noProof/>
              </w:rPr>
              <w:t>2.2. Mobile application architecture description</w:t>
            </w:r>
            <w:r w:rsidR="004E1C88">
              <w:rPr>
                <w:noProof/>
                <w:webHidden/>
              </w:rPr>
              <w:tab/>
            </w:r>
            <w:r w:rsidR="004E1C88">
              <w:rPr>
                <w:noProof/>
                <w:webHidden/>
              </w:rPr>
              <w:fldChar w:fldCharType="begin"/>
            </w:r>
            <w:r w:rsidR="004E1C88">
              <w:rPr>
                <w:noProof/>
                <w:webHidden/>
              </w:rPr>
              <w:instrText xml:space="preserve"> PAGEREF _Toc420880706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66884C46" w14:textId="77777777" w:rsidR="004E1C88" w:rsidRDefault="006F3E07">
          <w:pPr>
            <w:pStyle w:val="TOC2"/>
            <w:rPr>
              <w:rFonts w:asciiTheme="minorHAnsi" w:hAnsiTheme="minorHAnsi"/>
              <w:noProof/>
              <w:sz w:val="22"/>
              <w:lang w:val="en-US"/>
            </w:rPr>
          </w:pPr>
          <w:hyperlink w:anchor="_Toc420880707" w:history="1">
            <w:r w:rsidR="004E1C88" w:rsidRPr="0049733A">
              <w:rPr>
                <w:rStyle w:val="Hyperlink"/>
                <w:noProof/>
              </w:rPr>
              <w:t>3. Component Diagram</w:t>
            </w:r>
            <w:r w:rsidR="004E1C88">
              <w:rPr>
                <w:noProof/>
                <w:webHidden/>
              </w:rPr>
              <w:tab/>
            </w:r>
            <w:r w:rsidR="004E1C88">
              <w:rPr>
                <w:noProof/>
                <w:webHidden/>
              </w:rPr>
              <w:fldChar w:fldCharType="begin"/>
            </w:r>
            <w:r w:rsidR="004E1C88">
              <w:rPr>
                <w:noProof/>
                <w:webHidden/>
              </w:rPr>
              <w:instrText xml:space="preserve"> PAGEREF _Toc420880707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15E30687" w14:textId="77777777" w:rsidR="004E1C88" w:rsidRDefault="006F3E07">
          <w:pPr>
            <w:pStyle w:val="TOC2"/>
            <w:rPr>
              <w:rFonts w:asciiTheme="minorHAnsi" w:hAnsiTheme="minorHAnsi"/>
              <w:noProof/>
              <w:sz w:val="22"/>
              <w:lang w:val="en-US"/>
            </w:rPr>
          </w:pPr>
          <w:hyperlink w:anchor="_Toc420880708" w:history="1">
            <w:r w:rsidR="004E1C88" w:rsidRPr="0049733A">
              <w:rPr>
                <w:rStyle w:val="Hyperlink"/>
                <w:noProof/>
              </w:rPr>
              <w:t>4. Detailed Description</w:t>
            </w:r>
            <w:r w:rsidR="004E1C88">
              <w:rPr>
                <w:noProof/>
                <w:webHidden/>
              </w:rPr>
              <w:tab/>
            </w:r>
            <w:r w:rsidR="004E1C88">
              <w:rPr>
                <w:noProof/>
                <w:webHidden/>
              </w:rPr>
              <w:fldChar w:fldCharType="begin"/>
            </w:r>
            <w:r w:rsidR="004E1C88">
              <w:rPr>
                <w:noProof/>
                <w:webHidden/>
              </w:rPr>
              <w:instrText xml:space="preserve"> PAGEREF _Toc420880708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417E2E80" w14:textId="77777777" w:rsidR="004E1C88" w:rsidRDefault="006F3E07">
          <w:pPr>
            <w:pStyle w:val="TOC3"/>
            <w:rPr>
              <w:rFonts w:asciiTheme="minorHAnsi" w:hAnsiTheme="minorHAnsi"/>
              <w:noProof/>
              <w:sz w:val="22"/>
              <w:lang w:val="en-US"/>
            </w:rPr>
          </w:pPr>
          <w:hyperlink w:anchor="_Toc420880709" w:history="1">
            <w:r w:rsidR="004E1C88" w:rsidRPr="0049733A">
              <w:rPr>
                <w:rStyle w:val="Hyperlink"/>
                <w:noProof/>
              </w:rPr>
              <w:t>4.1. Class Diagram</w:t>
            </w:r>
            <w:r w:rsidR="004E1C88">
              <w:rPr>
                <w:noProof/>
                <w:webHidden/>
              </w:rPr>
              <w:tab/>
            </w:r>
            <w:r w:rsidR="004E1C88">
              <w:rPr>
                <w:noProof/>
                <w:webHidden/>
              </w:rPr>
              <w:fldChar w:fldCharType="begin"/>
            </w:r>
            <w:r w:rsidR="004E1C88">
              <w:rPr>
                <w:noProof/>
                <w:webHidden/>
              </w:rPr>
              <w:instrText xml:space="preserve"> PAGEREF _Toc420880709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20CACCF4" w14:textId="77777777" w:rsidR="004E1C88" w:rsidRDefault="006F3E07">
          <w:pPr>
            <w:pStyle w:val="TOC3"/>
            <w:rPr>
              <w:rFonts w:asciiTheme="minorHAnsi" w:hAnsiTheme="minorHAnsi"/>
              <w:noProof/>
              <w:sz w:val="22"/>
              <w:lang w:val="en-US"/>
            </w:rPr>
          </w:pPr>
          <w:hyperlink w:anchor="_Toc420880710" w:history="1">
            <w:r w:rsidR="004E1C88" w:rsidRPr="0049733A">
              <w:rPr>
                <w:rStyle w:val="Hyperlink"/>
                <w:noProof/>
              </w:rPr>
              <w:t>4.2. Class Diagram Explanation</w:t>
            </w:r>
            <w:r w:rsidR="004E1C88">
              <w:rPr>
                <w:noProof/>
                <w:webHidden/>
              </w:rPr>
              <w:tab/>
            </w:r>
            <w:r w:rsidR="004E1C88">
              <w:rPr>
                <w:noProof/>
                <w:webHidden/>
              </w:rPr>
              <w:fldChar w:fldCharType="begin"/>
            </w:r>
            <w:r w:rsidR="004E1C88">
              <w:rPr>
                <w:noProof/>
                <w:webHidden/>
              </w:rPr>
              <w:instrText xml:space="preserve"> PAGEREF _Toc420880710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1F256810" w14:textId="77777777" w:rsidR="004E1C88" w:rsidRDefault="006F3E07">
          <w:pPr>
            <w:pStyle w:val="TOC3"/>
            <w:rPr>
              <w:rFonts w:asciiTheme="minorHAnsi" w:hAnsiTheme="minorHAnsi"/>
              <w:noProof/>
              <w:sz w:val="22"/>
              <w:lang w:val="en-US"/>
            </w:rPr>
          </w:pPr>
          <w:hyperlink w:anchor="_Toc420880711" w:history="1">
            <w:r w:rsidR="004E1C88" w:rsidRPr="0049733A">
              <w:rPr>
                <w:rStyle w:val="Hyperlink"/>
                <w:noProof/>
              </w:rPr>
              <w:t>4.3. Interaction Diagram</w:t>
            </w:r>
            <w:r w:rsidR="004E1C88">
              <w:rPr>
                <w:noProof/>
                <w:webHidden/>
              </w:rPr>
              <w:tab/>
            </w:r>
            <w:r w:rsidR="004E1C88">
              <w:rPr>
                <w:noProof/>
                <w:webHidden/>
              </w:rPr>
              <w:fldChar w:fldCharType="begin"/>
            </w:r>
            <w:r w:rsidR="004E1C88">
              <w:rPr>
                <w:noProof/>
                <w:webHidden/>
              </w:rPr>
              <w:instrText xml:space="preserve"> PAGEREF _Toc420880711 \h </w:instrText>
            </w:r>
            <w:r w:rsidR="004E1C88">
              <w:rPr>
                <w:noProof/>
                <w:webHidden/>
              </w:rPr>
            </w:r>
            <w:r w:rsidR="004E1C88">
              <w:rPr>
                <w:noProof/>
                <w:webHidden/>
              </w:rPr>
              <w:fldChar w:fldCharType="separate"/>
            </w:r>
            <w:r w:rsidR="004E1C88">
              <w:rPr>
                <w:noProof/>
                <w:webHidden/>
              </w:rPr>
              <w:t>74</w:t>
            </w:r>
            <w:r w:rsidR="004E1C88">
              <w:rPr>
                <w:noProof/>
                <w:webHidden/>
              </w:rPr>
              <w:fldChar w:fldCharType="end"/>
            </w:r>
          </w:hyperlink>
        </w:p>
        <w:p w14:paraId="7915E2DC" w14:textId="77777777" w:rsidR="004E1C88" w:rsidRDefault="006F3E07">
          <w:pPr>
            <w:pStyle w:val="TOC2"/>
            <w:rPr>
              <w:rFonts w:asciiTheme="minorHAnsi" w:hAnsiTheme="minorHAnsi"/>
              <w:noProof/>
              <w:sz w:val="22"/>
              <w:lang w:val="en-US"/>
            </w:rPr>
          </w:pPr>
          <w:hyperlink w:anchor="_Toc420880712" w:history="1">
            <w:r w:rsidR="004E1C88" w:rsidRPr="0049733A">
              <w:rPr>
                <w:rStyle w:val="Hyperlink"/>
                <w:noProof/>
              </w:rPr>
              <w:t>5. User Interface Design</w:t>
            </w:r>
            <w:r w:rsidR="004E1C88">
              <w:rPr>
                <w:noProof/>
                <w:webHidden/>
              </w:rPr>
              <w:tab/>
            </w:r>
            <w:r w:rsidR="004E1C88">
              <w:rPr>
                <w:noProof/>
                <w:webHidden/>
              </w:rPr>
              <w:fldChar w:fldCharType="begin"/>
            </w:r>
            <w:r w:rsidR="004E1C88">
              <w:rPr>
                <w:noProof/>
                <w:webHidden/>
              </w:rPr>
              <w:instrText xml:space="preserve"> PAGEREF _Toc420880712 \h </w:instrText>
            </w:r>
            <w:r w:rsidR="004E1C88">
              <w:rPr>
                <w:noProof/>
                <w:webHidden/>
              </w:rPr>
            </w:r>
            <w:r w:rsidR="004E1C88">
              <w:rPr>
                <w:noProof/>
                <w:webHidden/>
              </w:rPr>
              <w:fldChar w:fldCharType="separate"/>
            </w:r>
            <w:r w:rsidR="004E1C88">
              <w:rPr>
                <w:noProof/>
                <w:webHidden/>
              </w:rPr>
              <w:t>76</w:t>
            </w:r>
            <w:r w:rsidR="004E1C88">
              <w:rPr>
                <w:noProof/>
                <w:webHidden/>
              </w:rPr>
              <w:fldChar w:fldCharType="end"/>
            </w:r>
          </w:hyperlink>
        </w:p>
        <w:p w14:paraId="57AD02D6" w14:textId="77777777" w:rsidR="004E1C88" w:rsidRDefault="006F3E07">
          <w:pPr>
            <w:pStyle w:val="TOC3"/>
            <w:rPr>
              <w:rFonts w:asciiTheme="minorHAnsi" w:hAnsiTheme="minorHAnsi"/>
              <w:noProof/>
              <w:sz w:val="22"/>
              <w:lang w:val="en-US"/>
            </w:rPr>
          </w:pPr>
          <w:hyperlink w:anchor="_Toc420880713" w:history="1">
            <w:r w:rsidR="004E1C88" w:rsidRPr="0049733A">
              <w:rPr>
                <w:rStyle w:val="Hyperlink"/>
                <w:noProof/>
              </w:rPr>
              <w:t>5.1. Guest Interface Design</w:t>
            </w:r>
            <w:r w:rsidR="004E1C88">
              <w:rPr>
                <w:noProof/>
                <w:webHidden/>
              </w:rPr>
              <w:tab/>
            </w:r>
            <w:r w:rsidR="004E1C88">
              <w:rPr>
                <w:noProof/>
                <w:webHidden/>
              </w:rPr>
              <w:fldChar w:fldCharType="begin"/>
            </w:r>
            <w:r w:rsidR="004E1C88">
              <w:rPr>
                <w:noProof/>
                <w:webHidden/>
              </w:rPr>
              <w:instrText xml:space="preserve"> PAGEREF _Toc420880713 \h </w:instrText>
            </w:r>
            <w:r w:rsidR="004E1C88">
              <w:rPr>
                <w:noProof/>
                <w:webHidden/>
              </w:rPr>
            </w:r>
            <w:r w:rsidR="004E1C88">
              <w:rPr>
                <w:noProof/>
                <w:webHidden/>
              </w:rPr>
              <w:fldChar w:fldCharType="separate"/>
            </w:r>
            <w:r w:rsidR="004E1C88">
              <w:rPr>
                <w:noProof/>
                <w:webHidden/>
              </w:rPr>
              <w:t>77</w:t>
            </w:r>
            <w:r w:rsidR="004E1C88">
              <w:rPr>
                <w:noProof/>
                <w:webHidden/>
              </w:rPr>
              <w:fldChar w:fldCharType="end"/>
            </w:r>
          </w:hyperlink>
        </w:p>
        <w:p w14:paraId="2352C1C2" w14:textId="77777777" w:rsidR="004E1C88" w:rsidRDefault="006F3E07">
          <w:pPr>
            <w:pStyle w:val="TOC2"/>
            <w:rPr>
              <w:rFonts w:asciiTheme="minorHAnsi" w:hAnsiTheme="minorHAnsi"/>
              <w:noProof/>
              <w:sz w:val="22"/>
              <w:lang w:val="en-US"/>
            </w:rPr>
          </w:pPr>
          <w:hyperlink w:anchor="_Toc420880714" w:history="1">
            <w:r w:rsidR="004E1C88" w:rsidRPr="0049733A">
              <w:rPr>
                <w:rStyle w:val="Hyperlink"/>
                <w:noProof/>
              </w:rPr>
              <w:t>6. Database Design</w:t>
            </w:r>
            <w:r w:rsidR="004E1C88">
              <w:rPr>
                <w:noProof/>
                <w:webHidden/>
              </w:rPr>
              <w:tab/>
            </w:r>
            <w:r w:rsidR="004E1C88">
              <w:rPr>
                <w:noProof/>
                <w:webHidden/>
              </w:rPr>
              <w:fldChar w:fldCharType="begin"/>
            </w:r>
            <w:r w:rsidR="004E1C88">
              <w:rPr>
                <w:noProof/>
                <w:webHidden/>
              </w:rPr>
              <w:instrText xml:space="preserve"> PAGEREF _Toc420880714 \h </w:instrText>
            </w:r>
            <w:r w:rsidR="004E1C88">
              <w:rPr>
                <w:noProof/>
                <w:webHidden/>
              </w:rPr>
            </w:r>
            <w:r w:rsidR="004E1C88">
              <w:rPr>
                <w:noProof/>
                <w:webHidden/>
              </w:rPr>
              <w:fldChar w:fldCharType="separate"/>
            </w:r>
            <w:r w:rsidR="004E1C88">
              <w:rPr>
                <w:noProof/>
                <w:webHidden/>
              </w:rPr>
              <w:t>77</w:t>
            </w:r>
            <w:r w:rsidR="004E1C88">
              <w:rPr>
                <w:noProof/>
                <w:webHidden/>
              </w:rPr>
              <w:fldChar w:fldCharType="end"/>
            </w:r>
          </w:hyperlink>
        </w:p>
        <w:p w14:paraId="38DFE62D" w14:textId="77777777" w:rsidR="004E1C88" w:rsidRDefault="006F3E07">
          <w:pPr>
            <w:pStyle w:val="TOC3"/>
            <w:rPr>
              <w:rFonts w:asciiTheme="minorHAnsi" w:hAnsiTheme="minorHAnsi"/>
              <w:noProof/>
              <w:sz w:val="22"/>
              <w:lang w:val="en-US"/>
            </w:rPr>
          </w:pPr>
          <w:hyperlink w:anchor="_Toc420880715" w:history="1">
            <w:r w:rsidR="004E1C88" w:rsidRPr="0049733A">
              <w:rPr>
                <w:rStyle w:val="Hyperlink"/>
                <w:noProof/>
              </w:rPr>
              <w:t>6.1. Logical Diagram</w:t>
            </w:r>
            <w:r w:rsidR="004E1C88">
              <w:rPr>
                <w:noProof/>
                <w:webHidden/>
              </w:rPr>
              <w:tab/>
            </w:r>
            <w:r w:rsidR="004E1C88">
              <w:rPr>
                <w:noProof/>
                <w:webHidden/>
              </w:rPr>
              <w:fldChar w:fldCharType="begin"/>
            </w:r>
            <w:r w:rsidR="004E1C88">
              <w:rPr>
                <w:noProof/>
                <w:webHidden/>
              </w:rPr>
              <w:instrText xml:space="preserve"> PAGEREF _Toc420880715 \h </w:instrText>
            </w:r>
            <w:r w:rsidR="004E1C88">
              <w:rPr>
                <w:noProof/>
                <w:webHidden/>
              </w:rPr>
            </w:r>
            <w:r w:rsidR="004E1C88">
              <w:rPr>
                <w:noProof/>
                <w:webHidden/>
              </w:rPr>
              <w:fldChar w:fldCharType="separate"/>
            </w:r>
            <w:r w:rsidR="004E1C88">
              <w:rPr>
                <w:noProof/>
                <w:webHidden/>
              </w:rPr>
              <w:t>77</w:t>
            </w:r>
            <w:r w:rsidR="004E1C88">
              <w:rPr>
                <w:noProof/>
                <w:webHidden/>
              </w:rPr>
              <w:fldChar w:fldCharType="end"/>
            </w:r>
          </w:hyperlink>
        </w:p>
        <w:p w14:paraId="008E16C1" w14:textId="77777777" w:rsidR="004E1C88" w:rsidRDefault="006F3E07">
          <w:pPr>
            <w:pStyle w:val="TOC3"/>
            <w:rPr>
              <w:rFonts w:asciiTheme="minorHAnsi" w:hAnsiTheme="minorHAnsi"/>
              <w:noProof/>
              <w:sz w:val="22"/>
              <w:lang w:val="en-US"/>
            </w:rPr>
          </w:pPr>
          <w:hyperlink w:anchor="_Toc420880716" w:history="1">
            <w:r w:rsidR="004E1C88" w:rsidRPr="0049733A">
              <w:rPr>
                <w:rStyle w:val="Hyperlink"/>
                <w:noProof/>
              </w:rPr>
              <w:t>6.2. Data Dictionary</w:t>
            </w:r>
            <w:r w:rsidR="004E1C88">
              <w:rPr>
                <w:noProof/>
                <w:webHidden/>
              </w:rPr>
              <w:tab/>
            </w:r>
            <w:r w:rsidR="004E1C88">
              <w:rPr>
                <w:noProof/>
                <w:webHidden/>
              </w:rPr>
              <w:fldChar w:fldCharType="begin"/>
            </w:r>
            <w:r w:rsidR="004E1C88">
              <w:rPr>
                <w:noProof/>
                <w:webHidden/>
              </w:rPr>
              <w:instrText xml:space="preserve"> PAGEREF _Toc420880716 \h </w:instrText>
            </w:r>
            <w:r w:rsidR="004E1C88">
              <w:rPr>
                <w:noProof/>
                <w:webHidden/>
              </w:rPr>
            </w:r>
            <w:r w:rsidR="004E1C88">
              <w:rPr>
                <w:noProof/>
                <w:webHidden/>
              </w:rPr>
              <w:fldChar w:fldCharType="separate"/>
            </w:r>
            <w:r w:rsidR="004E1C88">
              <w:rPr>
                <w:noProof/>
                <w:webHidden/>
              </w:rPr>
              <w:t>77</w:t>
            </w:r>
            <w:r w:rsidR="004E1C88">
              <w:rPr>
                <w:noProof/>
                <w:webHidden/>
              </w:rPr>
              <w:fldChar w:fldCharType="end"/>
            </w:r>
          </w:hyperlink>
        </w:p>
        <w:p w14:paraId="660BABC0" w14:textId="77777777" w:rsidR="004E1C88" w:rsidRDefault="006F3E07">
          <w:pPr>
            <w:pStyle w:val="TOC2"/>
            <w:rPr>
              <w:rFonts w:asciiTheme="minorHAnsi" w:hAnsiTheme="minorHAnsi"/>
              <w:noProof/>
              <w:sz w:val="22"/>
              <w:lang w:val="en-US"/>
            </w:rPr>
          </w:pPr>
          <w:hyperlink w:anchor="_Toc420880717" w:history="1">
            <w:r w:rsidR="004E1C88" w:rsidRPr="0049733A">
              <w:rPr>
                <w:rStyle w:val="Hyperlink"/>
                <w:noProof/>
              </w:rPr>
              <w:t>7. Algorithms</w:t>
            </w:r>
            <w:r w:rsidR="004E1C88">
              <w:rPr>
                <w:noProof/>
                <w:webHidden/>
              </w:rPr>
              <w:tab/>
            </w:r>
            <w:r w:rsidR="004E1C88">
              <w:rPr>
                <w:noProof/>
                <w:webHidden/>
              </w:rPr>
              <w:fldChar w:fldCharType="begin"/>
            </w:r>
            <w:r w:rsidR="004E1C88">
              <w:rPr>
                <w:noProof/>
                <w:webHidden/>
              </w:rPr>
              <w:instrText xml:space="preserve"> PAGEREF _Toc420880717 \h </w:instrText>
            </w:r>
            <w:r w:rsidR="004E1C88">
              <w:rPr>
                <w:noProof/>
                <w:webHidden/>
              </w:rPr>
            </w:r>
            <w:r w:rsidR="004E1C88">
              <w:rPr>
                <w:noProof/>
                <w:webHidden/>
              </w:rPr>
              <w:fldChar w:fldCharType="separate"/>
            </w:r>
            <w:r w:rsidR="004E1C88">
              <w:rPr>
                <w:noProof/>
                <w:webHidden/>
              </w:rPr>
              <w:t>78</w:t>
            </w:r>
            <w:r w:rsidR="004E1C88">
              <w:rPr>
                <w:noProof/>
                <w:webHidden/>
              </w:rPr>
              <w:fldChar w:fldCharType="end"/>
            </w:r>
          </w:hyperlink>
        </w:p>
        <w:p w14:paraId="68C8C315" w14:textId="77777777" w:rsidR="004E1C88" w:rsidRDefault="006F3E07">
          <w:pPr>
            <w:pStyle w:val="TOC3"/>
            <w:rPr>
              <w:rFonts w:asciiTheme="minorHAnsi" w:hAnsiTheme="minorHAnsi"/>
              <w:noProof/>
              <w:sz w:val="22"/>
              <w:lang w:val="en-US"/>
            </w:rPr>
          </w:pPr>
          <w:hyperlink w:anchor="_Toc420880718" w:history="1">
            <w:r w:rsidR="004E1C88" w:rsidRPr="0049733A">
              <w:rPr>
                <w:rStyle w:val="Hyperlink"/>
                <w:noProof/>
              </w:rPr>
              <w:t>7.1. Document Breakdown</w:t>
            </w:r>
            <w:r w:rsidR="004E1C88">
              <w:rPr>
                <w:noProof/>
                <w:webHidden/>
              </w:rPr>
              <w:tab/>
            </w:r>
            <w:r w:rsidR="004E1C88">
              <w:rPr>
                <w:noProof/>
                <w:webHidden/>
              </w:rPr>
              <w:fldChar w:fldCharType="begin"/>
            </w:r>
            <w:r w:rsidR="004E1C88">
              <w:rPr>
                <w:noProof/>
                <w:webHidden/>
              </w:rPr>
              <w:instrText xml:space="preserve"> PAGEREF _Toc420880718 \h </w:instrText>
            </w:r>
            <w:r w:rsidR="004E1C88">
              <w:rPr>
                <w:noProof/>
                <w:webHidden/>
              </w:rPr>
            </w:r>
            <w:r w:rsidR="004E1C88">
              <w:rPr>
                <w:noProof/>
                <w:webHidden/>
              </w:rPr>
              <w:fldChar w:fldCharType="separate"/>
            </w:r>
            <w:r w:rsidR="004E1C88">
              <w:rPr>
                <w:noProof/>
                <w:webHidden/>
              </w:rPr>
              <w:t>78</w:t>
            </w:r>
            <w:r w:rsidR="004E1C88">
              <w:rPr>
                <w:noProof/>
                <w:webHidden/>
              </w:rPr>
              <w:fldChar w:fldCharType="end"/>
            </w:r>
          </w:hyperlink>
        </w:p>
        <w:p w14:paraId="78F0FC3B" w14:textId="77777777" w:rsidR="004E1C88" w:rsidRDefault="006F3E07">
          <w:pPr>
            <w:pStyle w:val="TOC3"/>
            <w:rPr>
              <w:rFonts w:asciiTheme="minorHAnsi" w:hAnsiTheme="minorHAnsi"/>
              <w:noProof/>
              <w:sz w:val="22"/>
              <w:lang w:val="en-US"/>
            </w:rPr>
          </w:pPr>
          <w:hyperlink w:anchor="_Toc420880719" w:history="1">
            <w:r w:rsidR="004E1C88" w:rsidRPr="0049733A">
              <w:rPr>
                <w:rStyle w:val="Hyperlink"/>
                <w:noProof/>
              </w:rPr>
              <w:t>7.2. String Comparison</w:t>
            </w:r>
            <w:r w:rsidR="004E1C88">
              <w:rPr>
                <w:noProof/>
                <w:webHidden/>
              </w:rPr>
              <w:tab/>
            </w:r>
            <w:r w:rsidR="004E1C88">
              <w:rPr>
                <w:noProof/>
                <w:webHidden/>
              </w:rPr>
              <w:fldChar w:fldCharType="begin"/>
            </w:r>
            <w:r w:rsidR="004E1C88">
              <w:rPr>
                <w:noProof/>
                <w:webHidden/>
              </w:rPr>
              <w:instrText xml:space="preserve"> PAGEREF _Toc420880719 \h </w:instrText>
            </w:r>
            <w:r w:rsidR="004E1C88">
              <w:rPr>
                <w:noProof/>
                <w:webHidden/>
              </w:rPr>
            </w:r>
            <w:r w:rsidR="004E1C88">
              <w:rPr>
                <w:noProof/>
                <w:webHidden/>
              </w:rPr>
              <w:fldChar w:fldCharType="separate"/>
            </w:r>
            <w:r w:rsidR="004E1C88">
              <w:rPr>
                <w:noProof/>
                <w:webHidden/>
              </w:rPr>
              <w:t>81</w:t>
            </w:r>
            <w:r w:rsidR="004E1C88">
              <w:rPr>
                <w:noProof/>
                <w:webHidden/>
              </w:rPr>
              <w:fldChar w:fldCharType="end"/>
            </w:r>
          </w:hyperlink>
        </w:p>
        <w:p w14:paraId="50094A16" w14:textId="77777777" w:rsidR="004E1C88" w:rsidRDefault="006F3E07">
          <w:pPr>
            <w:pStyle w:val="TOC1"/>
            <w:rPr>
              <w:rFonts w:asciiTheme="minorHAnsi" w:hAnsiTheme="minorHAnsi"/>
              <w:noProof/>
              <w:sz w:val="22"/>
              <w:lang w:val="en-US"/>
            </w:rPr>
          </w:pPr>
          <w:hyperlink w:anchor="_Toc420880720" w:history="1">
            <w:r w:rsidR="004E1C88" w:rsidRPr="0049733A">
              <w:rPr>
                <w:rStyle w:val="Hyperlink"/>
                <w:noProof/>
              </w:rPr>
              <w:t>E. System Implementation &amp; Test</w:t>
            </w:r>
            <w:r w:rsidR="004E1C88">
              <w:rPr>
                <w:noProof/>
                <w:webHidden/>
              </w:rPr>
              <w:tab/>
            </w:r>
            <w:r w:rsidR="004E1C88">
              <w:rPr>
                <w:noProof/>
                <w:webHidden/>
              </w:rPr>
              <w:fldChar w:fldCharType="begin"/>
            </w:r>
            <w:r w:rsidR="004E1C88">
              <w:rPr>
                <w:noProof/>
                <w:webHidden/>
              </w:rPr>
              <w:instrText xml:space="preserve"> PAGEREF _Toc420880720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0F6C0224" w14:textId="77777777" w:rsidR="004E1C88" w:rsidRDefault="006F3E07">
          <w:pPr>
            <w:pStyle w:val="TOC2"/>
            <w:rPr>
              <w:rFonts w:asciiTheme="minorHAnsi" w:hAnsiTheme="minorHAnsi"/>
              <w:noProof/>
              <w:sz w:val="22"/>
              <w:lang w:val="en-US"/>
            </w:rPr>
          </w:pPr>
          <w:hyperlink w:anchor="_Toc420880721" w:history="1">
            <w:r w:rsidR="004E1C88" w:rsidRPr="0049733A">
              <w:rPr>
                <w:rStyle w:val="Hyperlink"/>
                <w:noProof/>
              </w:rPr>
              <w:t>1. Introduction</w:t>
            </w:r>
            <w:r w:rsidR="004E1C88">
              <w:rPr>
                <w:noProof/>
                <w:webHidden/>
              </w:rPr>
              <w:tab/>
            </w:r>
            <w:r w:rsidR="004E1C88">
              <w:rPr>
                <w:noProof/>
                <w:webHidden/>
              </w:rPr>
              <w:fldChar w:fldCharType="begin"/>
            </w:r>
            <w:r w:rsidR="004E1C88">
              <w:rPr>
                <w:noProof/>
                <w:webHidden/>
              </w:rPr>
              <w:instrText xml:space="preserve"> PAGEREF _Toc420880721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3D9AD1E1" w14:textId="77777777" w:rsidR="004E1C88" w:rsidRDefault="006F3E07">
          <w:pPr>
            <w:pStyle w:val="TOC3"/>
            <w:rPr>
              <w:rFonts w:asciiTheme="minorHAnsi" w:hAnsiTheme="minorHAnsi"/>
              <w:noProof/>
              <w:sz w:val="22"/>
              <w:lang w:val="en-US"/>
            </w:rPr>
          </w:pPr>
          <w:hyperlink w:anchor="_Toc420880722" w:history="1">
            <w:r w:rsidR="004E1C88" w:rsidRPr="0049733A">
              <w:rPr>
                <w:rStyle w:val="Hyperlink"/>
                <w:noProof/>
              </w:rPr>
              <w:t>1.1. Overview</w:t>
            </w:r>
            <w:r w:rsidR="004E1C88">
              <w:rPr>
                <w:noProof/>
                <w:webHidden/>
              </w:rPr>
              <w:tab/>
            </w:r>
            <w:r w:rsidR="004E1C88">
              <w:rPr>
                <w:noProof/>
                <w:webHidden/>
              </w:rPr>
              <w:fldChar w:fldCharType="begin"/>
            </w:r>
            <w:r w:rsidR="004E1C88">
              <w:rPr>
                <w:noProof/>
                <w:webHidden/>
              </w:rPr>
              <w:instrText xml:space="preserve"> PAGEREF _Toc420880722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7772846B" w14:textId="77777777" w:rsidR="004E1C88" w:rsidRDefault="006F3E07">
          <w:pPr>
            <w:pStyle w:val="TOC3"/>
            <w:rPr>
              <w:rFonts w:asciiTheme="minorHAnsi" w:hAnsiTheme="minorHAnsi"/>
              <w:noProof/>
              <w:sz w:val="22"/>
              <w:lang w:val="en-US"/>
            </w:rPr>
          </w:pPr>
          <w:hyperlink w:anchor="_Toc420880723" w:history="1">
            <w:r w:rsidR="004E1C88" w:rsidRPr="0049733A">
              <w:rPr>
                <w:rStyle w:val="Hyperlink"/>
                <w:noProof/>
              </w:rPr>
              <w:t>1.2. Test Approach</w:t>
            </w:r>
            <w:r w:rsidR="004E1C88">
              <w:rPr>
                <w:noProof/>
                <w:webHidden/>
              </w:rPr>
              <w:tab/>
            </w:r>
            <w:r w:rsidR="004E1C88">
              <w:rPr>
                <w:noProof/>
                <w:webHidden/>
              </w:rPr>
              <w:fldChar w:fldCharType="begin"/>
            </w:r>
            <w:r w:rsidR="004E1C88">
              <w:rPr>
                <w:noProof/>
                <w:webHidden/>
              </w:rPr>
              <w:instrText xml:space="preserve"> PAGEREF _Toc420880723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7F4EFB59" w14:textId="77777777" w:rsidR="004E1C88" w:rsidRDefault="006F3E07">
          <w:pPr>
            <w:pStyle w:val="TOC2"/>
            <w:rPr>
              <w:rFonts w:asciiTheme="minorHAnsi" w:hAnsiTheme="minorHAnsi"/>
              <w:noProof/>
              <w:sz w:val="22"/>
              <w:lang w:val="en-US"/>
            </w:rPr>
          </w:pPr>
          <w:hyperlink w:anchor="_Toc420880724" w:history="1">
            <w:r w:rsidR="004E1C88" w:rsidRPr="0049733A">
              <w:rPr>
                <w:rStyle w:val="Hyperlink"/>
                <w:noProof/>
              </w:rPr>
              <w:t>2. Database Relationship Diagram</w:t>
            </w:r>
            <w:r w:rsidR="004E1C88">
              <w:rPr>
                <w:noProof/>
                <w:webHidden/>
              </w:rPr>
              <w:tab/>
            </w:r>
            <w:r w:rsidR="004E1C88">
              <w:rPr>
                <w:noProof/>
                <w:webHidden/>
              </w:rPr>
              <w:fldChar w:fldCharType="begin"/>
            </w:r>
            <w:r w:rsidR="004E1C88">
              <w:rPr>
                <w:noProof/>
                <w:webHidden/>
              </w:rPr>
              <w:instrText xml:space="preserve"> PAGEREF _Toc420880724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140D768D" w14:textId="77777777" w:rsidR="004E1C88" w:rsidRDefault="006F3E07">
          <w:pPr>
            <w:pStyle w:val="TOC3"/>
            <w:rPr>
              <w:rFonts w:asciiTheme="minorHAnsi" w:hAnsiTheme="minorHAnsi"/>
              <w:noProof/>
              <w:sz w:val="22"/>
              <w:lang w:val="en-US"/>
            </w:rPr>
          </w:pPr>
          <w:hyperlink w:anchor="_Toc420880725" w:history="1">
            <w:r w:rsidR="004E1C88" w:rsidRPr="0049733A">
              <w:rPr>
                <w:rStyle w:val="Hyperlink"/>
                <w:noProof/>
              </w:rPr>
              <w:t>2.1. Physical Diagram</w:t>
            </w:r>
            <w:r w:rsidR="004E1C88">
              <w:rPr>
                <w:noProof/>
                <w:webHidden/>
              </w:rPr>
              <w:tab/>
            </w:r>
            <w:r w:rsidR="004E1C88">
              <w:rPr>
                <w:noProof/>
                <w:webHidden/>
              </w:rPr>
              <w:fldChar w:fldCharType="begin"/>
            </w:r>
            <w:r w:rsidR="004E1C88">
              <w:rPr>
                <w:noProof/>
                <w:webHidden/>
              </w:rPr>
              <w:instrText xml:space="preserve"> PAGEREF _Toc420880725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6389C461" w14:textId="77777777" w:rsidR="004E1C88" w:rsidRDefault="006F3E07">
          <w:pPr>
            <w:pStyle w:val="TOC3"/>
            <w:rPr>
              <w:rFonts w:asciiTheme="minorHAnsi" w:hAnsiTheme="minorHAnsi"/>
              <w:noProof/>
              <w:sz w:val="22"/>
              <w:lang w:val="en-US"/>
            </w:rPr>
          </w:pPr>
          <w:hyperlink w:anchor="_Toc420880726" w:history="1">
            <w:r w:rsidR="004E1C88" w:rsidRPr="0049733A">
              <w:rPr>
                <w:rStyle w:val="Hyperlink"/>
                <w:noProof/>
              </w:rPr>
              <w:t>2.2. Data Dictionary</w:t>
            </w:r>
            <w:r w:rsidR="004E1C88">
              <w:rPr>
                <w:noProof/>
                <w:webHidden/>
              </w:rPr>
              <w:tab/>
            </w:r>
            <w:r w:rsidR="004E1C88">
              <w:rPr>
                <w:noProof/>
                <w:webHidden/>
              </w:rPr>
              <w:fldChar w:fldCharType="begin"/>
            </w:r>
            <w:r w:rsidR="004E1C88">
              <w:rPr>
                <w:noProof/>
                <w:webHidden/>
              </w:rPr>
              <w:instrText xml:space="preserve"> PAGEREF _Toc420880726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373FB02E" w14:textId="77777777" w:rsidR="004E1C88" w:rsidRDefault="006F3E07">
          <w:pPr>
            <w:pStyle w:val="TOC2"/>
            <w:rPr>
              <w:rFonts w:asciiTheme="minorHAnsi" w:hAnsiTheme="minorHAnsi"/>
              <w:noProof/>
              <w:sz w:val="22"/>
              <w:lang w:val="en-US"/>
            </w:rPr>
          </w:pPr>
          <w:hyperlink w:anchor="_Toc420880727" w:history="1">
            <w:r w:rsidR="004E1C88" w:rsidRPr="0049733A">
              <w:rPr>
                <w:rStyle w:val="Hyperlink"/>
                <w:noProof/>
              </w:rPr>
              <w:t>3. Performance Measures</w:t>
            </w:r>
            <w:r w:rsidR="004E1C88">
              <w:rPr>
                <w:noProof/>
                <w:webHidden/>
              </w:rPr>
              <w:tab/>
            </w:r>
            <w:r w:rsidR="004E1C88">
              <w:rPr>
                <w:noProof/>
                <w:webHidden/>
              </w:rPr>
              <w:fldChar w:fldCharType="begin"/>
            </w:r>
            <w:r w:rsidR="004E1C88">
              <w:rPr>
                <w:noProof/>
                <w:webHidden/>
              </w:rPr>
              <w:instrText xml:space="preserve"> PAGEREF _Toc420880727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2156A09E" w14:textId="77777777" w:rsidR="004E1C88" w:rsidRDefault="006F3E07">
          <w:pPr>
            <w:pStyle w:val="TOC3"/>
            <w:rPr>
              <w:rFonts w:asciiTheme="minorHAnsi" w:hAnsiTheme="minorHAnsi"/>
              <w:noProof/>
              <w:sz w:val="22"/>
              <w:lang w:val="en-US"/>
            </w:rPr>
          </w:pPr>
          <w:hyperlink w:anchor="_Toc420880728" w:history="1">
            <w:r w:rsidR="004E1C88" w:rsidRPr="0049733A">
              <w:rPr>
                <w:rStyle w:val="Hyperlink"/>
                <w:noProof/>
              </w:rPr>
              <w:t>3.1. Clustering Performance</w:t>
            </w:r>
            <w:r w:rsidR="004E1C88">
              <w:rPr>
                <w:noProof/>
                <w:webHidden/>
              </w:rPr>
              <w:tab/>
            </w:r>
            <w:r w:rsidR="004E1C88">
              <w:rPr>
                <w:noProof/>
                <w:webHidden/>
              </w:rPr>
              <w:fldChar w:fldCharType="begin"/>
            </w:r>
            <w:r w:rsidR="004E1C88">
              <w:rPr>
                <w:noProof/>
                <w:webHidden/>
              </w:rPr>
              <w:instrText xml:space="preserve"> PAGEREF _Toc420880728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135C80F4" w14:textId="77777777" w:rsidR="004E1C88" w:rsidRDefault="006F3E07">
          <w:pPr>
            <w:pStyle w:val="TOC2"/>
            <w:rPr>
              <w:rFonts w:asciiTheme="minorHAnsi" w:hAnsiTheme="minorHAnsi"/>
              <w:noProof/>
              <w:sz w:val="22"/>
              <w:lang w:val="en-US"/>
            </w:rPr>
          </w:pPr>
          <w:hyperlink w:anchor="_Toc420880729" w:history="1">
            <w:r w:rsidR="004E1C88" w:rsidRPr="0049733A">
              <w:rPr>
                <w:rStyle w:val="Hyperlink"/>
                <w:noProof/>
              </w:rPr>
              <w:t>4. Test Plan</w:t>
            </w:r>
            <w:r w:rsidR="004E1C88">
              <w:rPr>
                <w:noProof/>
                <w:webHidden/>
              </w:rPr>
              <w:tab/>
            </w:r>
            <w:r w:rsidR="004E1C88">
              <w:rPr>
                <w:noProof/>
                <w:webHidden/>
              </w:rPr>
              <w:fldChar w:fldCharType="begin"/>
            </w:r>
            <w:r w:rsidR="004E1C88">
              <w:rPr>
                <w:noProof/>
                <w:webHidden/>
              </w:rPr>
              <w:instrText xml:space="preserve"> PAGEREF _Toc420880729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5ECBC2EA" w14:textId="77777777" w:rsidR="004E1C88" w:rsidRDefault="006F3E07">
          <w:pPr>
            <w:pStyle w:val="TOC3"/>
            <w:rPr>
              <w:rFonts w:asciiTheme="minorHAnsi" w:hAnsiTheme="minorHAnsi"/>
              <w:noProof/>
              <w:sz w:val="22"/>
              <w:lang w:val="en-US"/>
            </w:rPr>
          </w:pPr>
          <w:hyperlink w:anchor="_Toc420880730" w:history="1">
            <w:r w:rsidR="004E1C88" w:rsidRPr="0049733A">
              <w:rPr>
                <w:rStyle w:val="Hyperlink"/>
                <w:noProof/>
              </w:rPr>
              <w:t>4.1. Features to be tested</w:t>
            </w:r>
            <w:r w:rsidR="004E1C88">
              <w:rPr>
                <w:noProof/>
                <w:webHidden/>
              </w:rPr>
              <w:tab/>
            </w:r>
            <w:r w:rsidR="004E1C88">
              <w:rPr>
                <w:noProof/>
                <w:webHidden/>
              </w:rPr>
              <w:fldChar w:fldCharType="begin"/>
            </w:r>
            <w:r w:rsidR="004E1C88">
              <w:rPr>
                <w:noProof/>
                <w:webHidden/>
              </w:rPr>
              <w:instrText xml:space="preserve"> PAGEREF _Toc420880730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4A0186A4" w14:textId="77777777" w:rsidR="004E1C88" w:rsidRDefault="006F3E07">
          <w:pPr>
            <w:pStyle w:val="TOC3"/>
            <w:rPr>
              <w:rFonts w:asciiTheme="minorHAnsi" w:hAnsiTheme="minorHAnsi"/>
              <w:noProof/>
              <w:sz w:val="22"/>
              <w:lang w:val="en-US"/>
            </w:rPr>
          </w:pPr>
          <w:hyperlink w:anchor="_Toc420880731" w:history="1">
            <w:r w:rsidR="004E1C88" w:rsidRPr="0049733A">
              <w:rPr>
                <w:rStyle w:val="Hyperlink"/>
                <w:noProof/>
              </w:rPr>
              <w:t>4.2. Features not to be tested</w:t>
            </w:r>
            <w:r w:rsidR="004E1C88">
              <w:rPr>
                <w:noProof/>
                <w:webHidden/>
              </w:rPr>
              <w:tab/>
            </w:r>
            <w:r w:rsidR="004E1C88">
              <w:rPr>
                <w:noProof/>
                <w:webHidden/>
              </w:rPr>
              <w:fldChar w:fldCharType="begin"/>
            </w:r>
            <w:r w:rsidR="004E1C88">
              <w:rPr>
                <w:noProof/>
                <w:webHidden/>
              </w:rPr>
              <w:instrText xml:space="preserve"> PAGEREF _Toc420880731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3797102E" w14:textId="77777777" w:rsidR="004E1C88" w:rsidRDefault="006F3E07">
          <w:pPr>
            <w:pStyle w:val="TOC2"/>
            <w:rPr>
              <w:rFonts w:asciiTheme="minorHAnsi" w:hAnsiTheme="minorHAnsi"/>
              <w:noProof/>
              <w:sz w:val="22"/>
              <w:lang w:val="en-US"/>
            </w:rPr>
          </w:pPr>
          <w:hyperlink w:anchor="_Toc420880732" w:history="1">
            <w:r w:rsidR="004E1C88" w:rsidRPr="0049733A">
              <w:rPr>
                <w:rStyle w:val="Hyperlink"/>
                <w:noProof/>
              </w:rPr>
              <w:t>5. System Testing Test Case</w:t>
            </w:r>
            <w:r w:rsidR="004E1C88">
              <w:rPr>
                <w:noProof/>
                <w:webHidden/>
              </w:rPr>
              <w:tab/>
            </w:r>
            <w:r w:rsidR="004E1C88">
              <w:rPr>
                <w:noProof/>
                <w:webHidden/>
              </w:rPr>
              <w:fldChar w:fldCharType="begin"/>
            </w:r>
            <w:r w:rsidR="004E1C88">
              <w:rPr>
                <w:noProof/>
                <w:webHidden/>
              </w:rPr>
              <w:instrText xml:space="preserve"> PAGEREF _Toc420880732 \h </w:instrText>
            </w:r>
            <w:r w:rsidR="004E1C88">
              <w:rPr>
                <w:noProof/>
                <w:webHidden/>
              </w:rPr>
            </w:r>
            <w:r w:rsidR="004E1C88">
              <w:rPr>
                <w:noProof/>
                <w:webHidden/>
              </w:rPr>
              <w:fldChar w:fldCharType="separate"/>
            </w:r>
            <w:r w:rsidR="004E1C88">
              <w:rPr>
                <w:noProof/>
                <w:webHidden/>
              </w:rPr>
              <w:t>84</w:t>
            </w:r>
            <w:r w:rsidR="004E1C88">
              <w:rPr>
                <w:noProof/>
                <w:webHidden/>
              </w:rPr>
              <w:fldChar w:fldCharType="end"/>
            </w:r>
          </w:hyperlink>
        </w:p>
        <w:p w14:paraId="39547CF1" w14:textId="77777777" w:rsidR="004E1C88" w:rsidRDefault="006F3E07">
          <w:pPr>
            <w:pStyle w:val="TOC3"/>
            <w:rPr>
              <w:rFonts w:asciiTheme="minorHAnsi" w:hAnsiTheme="minorHAnsi"/>
              <w:noProof/>
              <w:sz w:val="22"/>
              <w:lang w:val="en-US"/>
            </w:rPr>
          </w:pPr>
          <w:hyperlink w:anchor="_Toc420880733" w:history="1">
            <w:r w:rsidR="004E1C88" w:rsidRPr="0049733A">
              <w:rPr>
                <w:rStyle w:val="Hyperlink"/>
                <w:noProof/>
              </w:rPr>
              <w:t>5.1. Guest Test Case</w:t>
            </w:r>
            <w:r w:rsidR="004E1C88">
              <w:rPr>
                <w:noProof/>
                <w:webHidden/>
              </w:rPr>
              <w:tab/>
            </w:r>
            <w:r w:rsidR="004E1C88">
              <w:rPr>
                <w:noProof/>
                <w:webHidden/>
              </w:rPr>
              <w:fldChar w:fldCharType="begin"/>
            </w:r>
            <w:r w:rsidR="004E1C88">
              <w:rPr>
                <w:noProof/>
                <w:webHidden/>
              </w:rPr>
              <w:instrText xml:space="preserve"> PAGEREF _Toc420880733 \h </w:instrText>
            </w:r>
            <w:r w:rsidR="004E1C88">
              <w:rPr>
                <w:noProof/>
                <w:webHidden/>
              </w:rPr>
            </w:r>
            <w:r w:rsidR="004E1C88">
              <w:rPr>
                <w:noProof/>
                <w:webHidden/>
              </w:rPr>
              <w:fldChar w:fldCharType="separate"/>
            </w:r>
            <w:r w:rsidR="004E1C88">
              <w:rPr>
                <w:noProof/>
                <w:webHidden/>
              </w:rPr>
              <w:t>85</w:t>
            </w:r>
            <w:r w:rsidR="004E1C88">
              <w:rPr>
                <w:noProof/>
                <w:webHidden/>
              </w:rPr>
              <w:fldChar w:fldCharType="end"/>
            </w:r>
          </w:hyperlink>
        </w:p>
        <w:p w14:paraId="794A0748" w14:textId="77777777" w:rsidR="004E1C88" w:rsidRDefault="006F3E07">
          <w:pPr>
            <w:pStyle w:val="TOC1"/>
            <w:rPr>
              <w:rFonts w:asciiTheme="minorHAnsi" w:hAnsiTheme="minorHAnsi"/>
              <w:noProof/>
              <w:sz w:val="22"/>
              <w:lang w:val="en-US"/>
            </w:rPr>
          </w:pPr>
          <w:hyperlink w:anchor="_Toc420880734" w:history="1">
            <w:r w:rsidR="004E1C88" w:rsidRPr="0049733A">
              <w:rPr>
                <w:rStyle w:val="Hyperlink"/>
                <w:noProof/>
              </w:rPr>
              <w:t>F. Software User’s Manual</w:t>
            </w:r>
            <w:r w:rsidR="004E1C88">
              <w:rPr>
                <w:noProof/>
                <w:webHidden/>
              </w:rPr>
              <w:tab/>
            </w:r>
            <w:r w:rsidR="004E1C88">
              <w:rPr>
                <w:noProof/>
                <w:webHidden/>
              </w:rPr>
              <w:fldChar w:fldCharType="begin"/>
            </w:r>
            <w:r w:rsidR="004E1C88">
              <w:rPr>
                <w:noProof/>
                <w:webHidden/>
              </w:rPr>
              <w:instrText xml:space="preserve"> PAGEREF _Toc420880734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28065E47" w14:textId="77777777" w:rsidR="004E1C88" w:rsidRDefault="006F3E07">
          <w:pPr>
            <w:pStyle w:val="TOC2"/>
            <w:rPr>
              <w:rFonts w:asciiTheme="minorHAnsi" w:hAnsiTheme="minorHAnsi"/>
              <w:noProof/>
              <w:sz w:val="22"/>
              <w:lang w:val="en-US"/>
            </w:rPr>
          </w:pPr>
          <w:hyperlink w:anchor="_Toc420880735" w:history="1">
            <w:r w:rsidR="004E1C88" w:rsidRPr="0049733A">
              <w:rPr>
                <w:rStyle w:val="Hyperlink"/>
                <w:noProof/>
              </w:rPr>
              <w:t>1. Installation Guide</w:t>
            </w:r>
            <w:r w:rsidR="004E1C88">
              <w:rPr>
                <w:noProof/>
                <w:webHidden/>
              </w:rPr>
              <w:tab/>
            </w:r>
            <w:r w:rsidR="004E1C88">
              <w:rPr>
                <w:noProof/>
                <w:webHidden/>
              </w:rPr>
              <w:fldChar w:fldCharType="begin"/>
            </w:r>
            <w:r w:rsidR="004E1C88">
              <w:rPr>
                <w:noProof/>
                <w:webHidden/>
              </w:rPr>
              <w:instrText xml:space="preserve"> PAGEREF _Toc420880735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175B8CDB" w14:textId="77777777" w:rsidR="004E1C88" w:rsidRDefault="006F3E07">
          <w:pPr>
            <w:pStyle w:val="TOC3"/>
            <w:rPr>
              <w:rFonts w:asciiTheme="minorHAnsi" w:hAnsiTheme="minorHAnsi"/>
              <w:noProof/>
              <w:sz w:val="22"/>
              <w:lang w:val="en-US"/>
            </w:rPr>
          </w:pPr>
          <w:hyperlink w:anchor="_Toc420880736" w:history="1">
            <w:r w:rsidR="004E1C88" w:rsidRPr="0049733A">
              <w:rPr>
                <w:rStyle w:val="Hyperlink"/>
                <w:noProof/>
              </w:rPr>
              <w:t>1.1. Setting up environment at server side</w:t>
            </w:r>
            <w:r w:rsidR="004E1C88">
              <w:rPr>
                <w:noProof/>
                <w:webHidden/>
              </w:rPr>
              <w:tab/>
            </w:r>
            <w:r w:rsidR="004E1C88">
              <w:rPr>
                <w:noProof/>
                <w:webHidden/>
              </w:rPr>
              <w:fldChar w:fldCharType="begin"/>
            </w:r>
            <w:r w:rsidR="004E1C88">
              <w:rPr>
                <w:noProof/>
                <w:webHidden/>
              </w:rPr>
              <w:instrText xml:space="preserve"> PAGEREF _Toc420880736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2E3776D7" w14:textId="77777777" w:rsidR="004E1C88" w:rsidRDefault="006F3E07">
          <w:pPr>
            <w:pStyle w:val="TOC3"/>
            <w:rPr>
              <w:rFonts w:asciiTheme="minorHAnsi" w:hAnsiTheme="minorHAnsi"/>
              <w:noProof/>
              <w:sz w:val="22"/>
              <w:lang w:val="en-US"/>
            </w:rPr>
          </w:pPr>
          <w:hyperlink w:anchor="_Toc420880737" w:history="1">
            <w:r w:rsidR="004E1C88" w:rsidRPr="0049733A">
              <w:rPr>
                <w:rStyle w:val="Hyperlink"/>
                <w:noProof/>
              </w:rPr>
              <w:t>1.2. Deployment at server side</w:t>
            </w:r>
            <w:r w:rsidR="004E1C88">
              <w:rPr>
                <w:noProof/>
                <w:webHidden/>
              </w:rPr>
              <w:tab/>
            </w:r>
            <w:r w:rsidR="004E1C88">
              <w:rPr>
                <w:noProof/>
                <w:webHidden/>
              </w:rPr>
              <w:fldChar w:fldCharType="begin"/>
            </w:r>
            <w:r w:rsidR="004E1C88">
              <w:rPr>
                <w:noProof/>
                <w:webHidden/>
              </w:rPr>
              <w:instrText xml:space="preserve"> PAGEREF _Toc420880737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20D6E24F" w14:textId="77777777" w:rsidR="004E1C88" w:rsidRDefault="006F3E07">
          <w:pPr>
            <w:pStyle w:val="TOC3"/>
            <w:rPr>
              <w:rFonts w:asciiTheme="minorHAnsi" w:hAnsiTheme="minorHAnsi"/>
              <w:noProof/>
              <w:sz w:val="22"/>
              <w:lang w:val="en-US"/>
            </w:rPr>
          </w:pPr>
          <w:hyperlink w:anchor="_Toc420880738" w:history="1">
            <w:r w:rsidR="004E1C88" w:rsidRPr="0049733A">
              <w:rPr>
                <w:rStyle w:val="Hyperlink"/>
                <w:noProof/>
              </w:rPr>
              <w:t>1.3. Setting up the environment at client side</w:t>
            </w:r>
            <w:r w:rsidR="004E1C88">
              <w:rPr>
                <w:noProof/>
                <w:webHidden/>
              </w:rPr>
              <w:tab/>
            </w:r>
            <w:r w:rsidR="004E1C88">
              <w:rPr>
                <w:noProof/>
                <w:webHidden/>
              </w:rPr>
              <w:fldChar w:fldCharType="begin"/>
            </w:r>
            <w:r w:rsidR="004E1C88">
              <w:rPr>
                <w:noProof/>
                <w:webHidden/>
              </w:rPr>
              <w:instrText xml:space="preserve"> PAGEREF _Toc420880738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6EB4C01F" w14:textId="77777777" w:rsidR="004E1C88" w:rsidRDefault="006F3E07">
          <w:pPr>
            <w:pStyle w:val="TOC2"/>
            <w:rPr>
              <w:rFonts w:asciiTheme="minorHAnsi" w:hAnsiTheme="minorHAnsi"/>
              <w:noProof/>
              <w:sz w:val="22"/>
              <w:lang w:val="en-US"/>
            </w:rPr>
          </w:pPr>
          <w:hyperlink w:anchor="_Toc420880739" w:history="1">
            <w:r w:rsidR="004E1C88" w:rsidRPr="0049733A">
              <w:rPr>
                <w:rStyle w:val="Hyperlink"/>
                <w:noProof/>
              </w:rPr>
              <w:t>2. User Guide</w:t>
            </w:r>
            <w:r w:rsidR="004E1C88">
              <w:rPr>
                <w:noProof/>
                <w:webHidden/>
              </w:rPr>
              <w:tab/>
            </w:r>
            <w:r w:rsidR="004E1C88">
              <w:rPr>
                <w:noProof/>
                <w:webHidden/>
              </w:rPr>
              <w:fldChar w:fldCharType="begin"/>
            </w:r>
            <w:r w:rsidR="004E1C88">
              <w:rPr>
                <w:noProof/>
                <w:webHidden/>
              </w:rPr>
              <w:instrText xml:space="preserve"> PAGEREF _Toc420880739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273B53C8" w14:textId="77777777" w:rsidR="004E1C88" w:rsidRDefault="006F3E07">
          <w:pPr>
            <w:pStyle w:val="TOC1"/>
            <w:rPr>
              <w:rFonts w:asciiTheme="minorHAnsi" w:hAnsiTheme="minorHAnsi"/>
              <w:noProof/>
              <w:sz w:val="22"/>
              <w:lang w:val="en-US"/>
            </w:rPr>
          </w:pPr>
          <w:hyperlink w:anchor="_Toc420880740" w:history="1">
            <w:r w:rsidR="004E1C88" w:rsidRPr="0049733A">
              <w:rPr>
                <w:rStyle w:val="Hyperlink"/>
                <w:noProof/>
              </w:rPr>
              <w:t>G. Appendix</w:t>
            </w:r>
            <w:r w:rsidR="004E1C88">
              <w:rPr>
                <w:noProof/>
                <w:webHidden/>
              </w:rPr>
              <w:tab/>
            </w:r>
            <w:r w:rsidR="004E1C88">
              <w:rPr>
                <w:noProof/>
                <w:webHidden/>
              </w:rPr>
              <w:fldChar w:fldCharType="begin"/>
            </w:r>
            <w:r w:rsidR="004E1C88">
              <w:rPr>
                <w:noProof/>
                <w:webHidden/>
              </w:rPr>
              <w:instrText xml:space="preserve"> PAGEREF _Toc420880740 \h </w:instrText>
            </w:r>
            <w:r w:rsidR="004E1C88">
              <w:rPr>
                <w:noProof/>
                <w:webHidden/>
              </w:rPr>
            </w:r>
            <w:r w:rsidR="004E1C88">
              <w:rPr>
                <w:noProof/>
                <w:webHidden/>
              </w:rPr>
              <w:fldChar w:fldCharType="separate"/>
            </w:r>
            <w:r w:rsidR="004E1C88">
              <w:rPr>
                <w:noProof/>
                <w:webHidden/>
              </w:rPr>
              <w:t>88</w:t>
            </w:r>
            <w:r w:rsidR="004E1C88">
              <w:rPr>
                <w:noProof/>
                <w:webHidden/>
              </w:rPr>
              <w:fldChar w:fldCharType="end"/>
            </w:r>
          </w:hyperlink>
        </w:p>
        <w:p w14:paraId="66DB0E5C" w14:textId="77777777"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14:paraId="66DB0E5D" w14:textId="77777777" w:rsidR="00AF7685" w:rsidRPr="001D7DBC" w:rsidRDefault="00AF7685" w:rsidP="00681FD6">
      <w:pPr>
        <w:pStyle w:val="Heading2NoNumber"/>
      </w:pPr>
      <w:bookmarkStart w:id="1" w:name="_Toc420880655"/>
      <w:bookmarkStart w:id="2" w:name="_Toc395974117"/>
      <w:r w:rsidRPr="001D7DBC">
        <w:lastRenderedPageBreak/>
        <w:t>List of Tables</w:t>
      </w:r>
      <w:bookmarkEnd w:id="1"/>
    </w:p>
    <w:p w14:paraId="66DB0E5E" w14:textId="77777777"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14:paraId="66DB0E5F" w14:textId="77777777" w:rsidR="00FF2FE4" w:rsidRDefault="006F3E07">
      <w:pPr>
        <w:pStyle w:val="TableofFigures"/>
        <w:tabs>
          <w:tab w:val="right" w:leader="dot" w:pos="8791"/>
        </w:tabs>
        <w:rPr>
          <w:noProof/>
          <w:sz w:val="22"/>
          <w:lang w:val="en-US"/>
        </w:rPr>
      </w:pPr>
      <w:hyperlink w:anchor="_Toc419810279" w:history="1">
        <w:r w:rsidR="00FF2FE4" w:rsidRPr="003A45F4">
          <w:rPr>
            <w:rStyle w:val="Hyperlink"/>
            <w:noProof/>
          </w:rPr>
          <w:t>Table 2: Hardware Requirement for Server</w:t>
        </w:r>
        <w:r w:rsidR="00FF2FE4">
          <w:rPr>
            <w:noProof/>
            <w:webHidden/>
          </w:rPr>
          <w:tab/>
        </w:r>
        <w:r w:rsidR="00FF2FE4">
          <w:rPr>
            <w:noProof/>
            <w:webHidden/>
          </w:rPr>
          <w:fldChar w:fldCharType="begin"/>
        </w:r>
        <w:r w:rsidR="00FF2FE4">
          <w:rPr>
            <w:noProof/>
            <w:webHidden/>
          </w:rPr>
          <w:instrText xml:space="preserve"> PAGEREF _Toc419810279 \h </w:instrText>
        </w:r>
        <w:r w:rsidR="00FF2FE4">
          <w:rPr>
            <w:noProof/>
            <w:webHidden/>
          </w:rPr>
        </w:r>
        <w:r w:rsidR="00FF2FE4">
          <w:rPr>
            <w:noProof/>
            <w:webHidden/>
          </w:rPr>
          <w:fldChar w:fldCharType="separate"/>
        </w:r>
        <w:r w:rsidR="00FF2FE4">
          <w:rPr>
            <w:noProof/>
            <w:webHidden/>
          </w:rPr>
          <w:t>15</w:t>
        </w:r>
        <w:r w:rsidR="00FF2FE4">
          <w:rPr>
            <w:noProof/>
            <w:webHidden/>
          </w:rPr>
          <w:fldChar w:fldCharType="end"/>
        </w:r>
      </w:hyperlink>
    </w:p>
    <w:p w14:paraId="66DB0E60" w14:textId="77777777" w:rsidR="00FF2FE4" w:rsidRDefault="006F3E07">
      <w:pPr>
        <w:pStyle w:val="TableofFigures"/>
        <w:tabs>
          <w:tab w:val="right" w:leader="dot" w:pos="8791"/>
        </w:tabs>
        <w:rPr>
          <w:noProof/>
          <w:sz w:val="22"/>
          <w:lang w:val="en-US"/>
        </w:rPr>
      </w:pPr>
      <w:hyperlink w:anchor="_Toc419810280" w:history="1">
        <w:r w:rsidR="00FF2FE4" w:rsidRPr="003A45F4">
          <w:rPr>
            <w:rStyle w:val="Hyperlink"/>
            <w:noProof/>
          </w:rPr>
          <w:t>Table 3: Software Process Guideline Question Decision</w:t>
        </w:r>
        <w:r w:rsidR="00FF2FE4">
          <w:rPr>
            <w:noProof/>
            <w:webHidden/>
          </w:rPr>
          <w:tab/>
        </w:r>
        <w:r w:rsidR="00FF2FE4">
          <w:rPr>
            <w:noProof/>
            <w:webHidden/>
          </w:rPr>
          <w:fldChar w:fldCharType="begin"/>
        </w:r>
        <w:r w:rsidR="00FF2FE4">
          <w:rPr>
            <w:noProof/>
            <w:webHidden/>
          </w:rPr>
          <w:instrText xml:space="preserve"> PAGEREF _Toc419810280 \h </w:instrText>
        </w:r>
        <w:r w:rsidR="00FF2FE4">
          <w:rPr>
            <w:noProof/>
            <w:webHidden/>
          </w:rPr>
        </w:r>
        <w:r w:rsidR="00FF2FE4">
          <w:rPr>
            <w:noProof/>
            <w:webHidden/>
          </w:rPr>
          <w:fldChar w:fldCharType="separate"/>
        </w:r>
        <w:r w:rsidR="00FF2FE4">
          <w:rPr>
            <w:noProof/>
            <w:webHidden/>
          </w:rPr>
          <w:t>18</w:t>
        </w:r>
        <w:r w:rsidR="00FF2FE4">
          <w:rPr>
            <w:noProof/>
            <w:webHidden/>
          </w:rPr>
          <w:fldChar w:fldCharType="end"/>
        </w:r>
      </w:hyperlink>
    </w:p>
    <w:p w14:paraId="66DB0E61" w14:textId="77777777" w:rsidR="00FF2FE4" w:rsidRDefault="006F3E07">
      <w:pPr>
        <w:pStyle w:val="TableofFigures"/>
        <w:tabs>
          <w:tab w:val="right" w:leader="dot" w:pos="8791"/>
        </w:tabs>
        <w:rPr>
          <w:noProof/>
          <w:sz w:val="22"/>
          <w:lang w:val="en-US"/>
        </w:rPr>
      </w:pPr>
      <w:hyperlink w:anchor="_Toc419810281" w:history="1">
        <w:r w:rsidR="00FF2FE4" w:rsidRPr="003A45F4">
          <w:rPr>
            <w:rStyle w:val="Hyperlink"/>
            <w:noProof/>
          </w:rPr>
          <w:t>Table 4: Roles and Responsibilities Details</w:t>
        </w:r>
        <w:r w:rsidR="00FF2FE4">
          <w:rPr>
            <w:noProof/>
            <w:webHidden/>
          </w:rPr>
          <w:tab/>
        </w:r>
        <w:r w:rsidR="00FF2FE4">
          <w:rPr>
            <w:noProof/>
            <w:webHidden/>
          </w:rPr>
          <w:fldChar w:fldCharType="begin"/>
        </w:r>
        <w:r w:rsidR="00FF2FE4">
          <w:rPr>
            <w:noProof/>
            <w:webHidden/>
          </w:rPr>
          <w:instrText xml:space="preserve"> PAGEREF _Toc419810281 \h </w:instrText>
        </w:r>
        <w:r w:rsidR="00FF2FE4">
          <w:rPr>
            <w:noProof/>
            <w:webHidden/>
          </w:rPr>
        </w:r>
        <w:r w:rsidR="00FF2FE4">
          <w:rPr>
            <w:noProof/>
            <w:webHidden/>
          </w:rPr>
          <w:fldChar w:fldCharType="separate"/>
        </w:r>
        <w:r w:rsidR="00FF2FE4">
          <w:rPr>
            <w:noProof/>
            <w:webHidden/>
          </w:rPr>
          <w:t>19</w:t>
        </w:r>
        <w:r w:rsidR="00FF2FE4">
          <w:rPr>
            <w:noProof/>
            <w:webHidden/>
          </w:rPr>
          <w:fldChar w:fldCharType="end"/>
        </w:r>
      </w:hyperlink>
    </w:p>
    <w:p w14:paraId="66DB0E62" w14:textId="77777777" w:rsidR="00FF2FE4" w:rsidRDefault="006F3E07">
      <w:pPr>
        <w:pStyle w:val="TableofFigures"/>
        <w:tabs>
          <w:tab w:val="right" w:leader="dot" w:pos="8791"/>
        </w:tabs>
        <w:rPr>
          <w:noProof/>
          <w:sz w:val="22"/>
          <w:lang w:val="en-US"/>
        </w:rPr>
      </w:pPr>
      <w:hyperlink w:anchor="_Toc419810282" w:history="1">
        <w:r w:rsidR="00FF2FE4" w:rsidRPr="003A45F4">
          <w:rPr>
            <w:rStyle w:val="Hyperlink"/>
            <w:noProof/>
          </w:rPr>
          <w:t>Table 5: Software Development Life Cycle Detail</w:t>
        </w:r>
        <w:r w:rsidR="00FF2FE4">
          <w:rPr>
            <w:noProof/>
            <w:webHidden/>
          </w:rPr>
          <w:tab/>
        </w:r>
        <w:r w:rsidR="00FF2FE4">
          <w:rPr>
            <w:noProof/>
            <w:webHidden/>
          </w:rPr>
          <w:fldChar w:fldCharType="begin"/>
        </w:r>
        <w:r w:rsidR="00FF2FE4">
          <w:rPr>
            <w:noProof/>
            <w:webHidden/>
          </w:rPr>
          <w:instrText xml:space="preserve"> PAGEREF _Toc419810282 \h </w:instrText>
        </w:r>
        <w:r w:rsidR="00FF2FE4">
          <w:rPr>
            <w:noProof/>
            <w:webHidden/>
          </w:rPr>
        </w:r>
        <w:r w:rsidR="00FF2FE4">
          <w:rPr>
            <w:noProof/>
            <w:webHidden/>
          </w:rPr>
          <w:fldChar w:fldCharType="separate"/>
        </w:r>
        <w:r w:rsidR="00FF2FE4">
          <w:rPr>
            <w:noProof/>
            <w:webHidden/>
          </w:rPr>
          <w:t>23</w:t>
        </w:r>
        <w:r w:rsidR="00FF2FE4">
          <w:rPr>
            <w:noProof/>
            <w:webHidden/>
          </w:rPr>
          <w:fldChar w:fldCharType="end"/>
        </w:r>
      </w:hyperlink>
    </w:p>
    <w:p w14:paraId="66DB0E63" w14:textId="77777777" w:rsidR="00FF2FE4" w:rsidRDefault="006F3E07">
      <w:pPr>
        <w:pStyle w:val="TableofFigures"/>
        <w:tabs>
          <w:tab w:val="right" w:leader="dot" w:pos="8791"/>
        </w:tabs>
        <w:rPr>
          <w:noProof/>
          <w:sz w:val="22"/>
          <w:lang w:val="en-US"/>
        </w:rPr>
      </w:pPr>
      <w:hyperlink w:anchor="_Toc419810283" w:history="1">
        <w:r w:rsidR="00FF2FE4" w:rsidRPr="003A45F4">
          <w:rPr>
            <w:rStyle w:val="Hyperlink"/>
            <w:noProof/>
          </w:rPr>
          <w:t>Table 6: Phase 1: Requirement Analysis</w:t>
        </w:r>
        <w:r w:rsidR="00FF2FE4">
          <w:rPr>
            <w:noProof/>
            <w:webHidden/>
          </w:rPr>
          <w:tab/>
        </w:r>
        <w:r w:rsidR="00FF2FE4">
          <w:rPr>
            <w:noProof/>
            <w:webHidden/>
          </w:rPr>
          <w:fldChar w:fldCharType="begin"/>
        </w:r>
        <w:r w:rsidR="00FF2FE4">
          <w:rPr>
            <w:noProof/>
            <w:webHidden/>
          </w:rPr>
          <w:instrText xml:space="preserve"> PAGEREF _Toc419810283 \h </w:instrText>
        </w:r>
        <w:r w:rsidR="00FF2FE4">
          <w:rPr>
            <w:noProof/>
            <w:webHidden/>
          </w:rPr>
        </w:r>
        <w:r w:rsidR="00FF2FE4">
          <w:rPr>
            <w:noProof/>
            <w:webHidden/>
          </w:rPr>
          <w:fldChar w:fldCharType="separate"/>
        </w:r>
        <w:r w:rsidR="00FF2FE4">
          <w:rPr>
            <w:noProof/>
            <w:webHidden/>
          </w:rPr>
          <w:t>24</w:t>
        </w:r>
        <w:r w:rsidR="00FF2FE4">
          <w:rPr>
            <w:noProof/>
            <w:webHidden/>
          </w:rPr>
          <w:fldChar w:fldCharType="end"/>
        </w:r>
      </w:hyperlink>
    </w:p>
    <w:p w14:paraId="66DB0E64" w14:textId="77777777" w:rsidR="00FF2FE4" w:rsidRDefault="006F3E07">
      <w:pPr>
        <w:pStyle w:val="TableofFigures"/>
        <w:tabs>
          <w:tab w:val="right" w:leader="dot" w:pos="8791"/>
        </w:tabs>
        <w:rPr>
          <w:noProof/>
          <w:sz w:val="22"/>
          <w:lang w:val="en-US"/>
        </w:rPr>
      </w:pPr>
      <w:hyperlink w:anchor="_Toc419810284" w:history="1">
        <w:r w:rsidR="00FF2FE4" w:rsidRPr="003A45F4">
          <w:rPr>
            <w:rStyle w:val="Hyperlink"/>
            <w:noProof/>
          </w:rPr>
          <w:t>Table 7: Phase 2: System and Software Design</w:t>
        </w:r>
        <w:r w:rsidR="00FF2FE4">
          <w:rPr>
            <w:noProof/>
            <w:webHidden/>
          </w:rPr>
          <w:tab/>
        </w:r>
        <w:r w:rsidR="00FF2FE4">
          <w:rPr>
            <w:noProof/>
            <w:webHidden/>
          </w:rPr>
          <w:fldChar w:fldCharType="begin"/>
        </w:r>
        <w:r w:rsidR="00FF2FE4">
          <w:rPr>
            <w:noProof/>
            <w:webHidden/>
          </w:rPr>
          <w:instrText xml:space="preserve"> PAGEREF _Toc419810284 \h </w:instrText>
        </w:r>
        <w:r w:rsidR="00FF2FE4">
          <w:rPr>
            <w:noProof/>
            <w:webHidden/>
          </w:rPr>
        </w:r>
        <w:r w:rsidR="00FF2FE4">
          <w:rPr>
            <w:noProof/>
            <w:webHidden/>
          </w:rPr>
          <w:fldChar w:fldCharType="separate"/>
        </w:r>
        <w:r w:rsidR="00FF2FE4">
          <w:rPr>
            <w:noProof/>
            <w:webHidden/>
          </w:rPr>
          <w:t>25</w:t>
        </w:r>
        <w:r w:rsidR="00FF2FE4">
          <w:rPr>
            <w:noProof/>
            <w:webHidden/>
          </w:rPr>
          <w:fldChar w:fldCharType="end"/>
        </w:r>
      </w:hyperlink>
    </w:p>
    <w:p w14:paraId="66DB0E65" w14:textId="77777777" w:rsidR="00FF2FE4" w:rsidRDefault="006F3E07">
      <w:pPr>
        <w:pStyle w:val="TableofFigures"/>
        <w:tabs>
          <w:tab w:val="right" w:leader="dot" w:pos="8791"/>
        </w:tabs>
        <w:rPr>
          <w:noProof/>
          <w:sz w:val="22"/>
          <w:lang w:val="en-US"/>
        </w:rPr>
      </w:pPr>
      <w:hyperlink w:anchor="_Toc419810285" w:history="1">
        <w:r w:rsidR="00FF2FE4" w:rsidRPr="003A45F4">
          <w:rPr>
            <w:rStyle w:val="Hyperlink"/>
            <w:noProof/>
          </w:rPr>
          <w:t>Table 8: Phase 3: Implementation and Unit Testing</w:t>
        </w:r>
        <w:r w:rsidR="00FF2FE4">
          <w:rPr>
            <w:noProof/>
            <w:webHidden/>
          </w:rPr>
          <w:tab/>
        </w:r>
        <w:r w:rsidR="00FF2FE4">
          <w:rPr>
            <w:noProof/>
            <w:webHidden/>
          </w:rPr>
          <w:fldChar w:fldCharType="begin"/>
        </w:r>
        <w:r w:rsidR="00FF2FE4">
          <w:rPr>
            <w:noProof/>
            <w:webHidden/>
          </w:rPr>
          <w:instrText xml:space="preserve"> PAGEREF _Toc419810285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6" w14:textId="77777777" w:rsidR="00FF2FE4" w:rsidRDefault="006F3E07">
      <w:pPr>
        <w:pStyle w:val="TableofFigures"/>
        <w:tabs>
          <w:tab w:val="right" w:leader="dot" w:pos="8791"/>
        </w:tabs>
        <w:rPr>
          <w:noProof/>
          <w:sz w:val="22"/>
          <w:lang w:val="en-US"/>
        </w:rPr>
      </w:pPr>
      <w:hyperlink w:anchor="_Toc419810286" w:history="1">
        <w:r w:rsidR="00FF2FE4" w:rsidRPr="003A45F4">
          <w:rPr>
            <w:rStyle w:val="Hyperlink"/>
            <w:noProof/>
          </w:rPr>
          <w:t>Table 9: Phase 4: Integration and System Testing</w:t>
        </w:r>
        <w:r w:rsidR="00FF2FE4">
          <w:rPr>
            <w:noProof/>
            <w:webHidden/>
          </w:rPr>
          <w:tab/>
        </w:r>
        <w:r w:rsidR="00FF2FE4">
          <w:rPr>
            <w:noProof/>
            <w:webHidden/>
          </w:rPr>
          <w:fldChar w:fldCharType="begin"/>
        </w:r>
        <w:r w:rsidR="00FF2FE4">
          <w:rPr>
            <w:noProof/>
            <w:webHidden/>
          </w:rPr>
          <w:instrText xml:space="preserve"> PAGEREF _Toc419810286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7" w14:textId="77777777" w:rsidR="00FF2FE4" w:rsidRDefault="006F3E07">
      <w:pPr>
        <w:pStyle w:val="TableofFigures"/>
        <w:tabs>
          <w:tab w:val="right" w:leader="dot" w:pos="8791"/>
        </w:tabs>
        <w:rPr>
          <w:noProof/>
          <w:sz w:val="22"/>
          <w:lang w:val="en-US"/>
        </w:rPr>
      </w:pPr>
      <w:hyperlink w:anchor="_Toc419810287" w:history="1">
        <w:r w:rsidR="00FF2FE4" w:rsidRPr="003A45F4">
          <w:rPr>
            <w:rStyle w:val="Hyperlink"/>
            <w:noProof/>
          </w:rPr>
          <w:t>Table 10: Phase 5: Operation and Maintenance</w:t>
        </w:r>
        <w:r w:rsidR="00FF2FE4">
          <w:rPr>
            <w:noProof/>
            <w:webHidden/>
          </w:rPr>
          <w:tab/>
        </w:r>
        <w:r w:rsidR="00FF2FE4">
          <w:rPr>
            <w:noProof/>
            <w:webHidden/>
          </w:rPr>
          <w:fldChar w:fldCharType="begin"/>
        </w:r>
        <w:r w:rsidR="00FF2FE4">
          <w:rPr>
            <w:noProof/>
            <w:webHidden/>
          </w:rPr>
          <w:instrText xml:space="preserve"> PAGEREF _Toc419810287 \h </w:instrText>
        </w:r>
        <w:r w:rsidR="00FF2FE4">
          <w:rPr>
            <w:noProof/>
            <w:webHidden/>
          </w:rPr>
        </w:r>
        <w:r w:rsidR="00FF2FE4">
          <w:rPr>
            <w:noProof/>
            <w:webHidden/>
          </w:rPr>
          <w:fldChar w:fldCharType="separate"/>
        </w:r>
        <w:r w:rsidR="00FF2FE4">
          <w:rPr>
            <w:noProof/>
            <w:webHidden/>
          </w:rPr>
          <w:t>28</w:t>
        </w:r>
        <w:r w:rsidR="00FF2FE4">
          <w:rPr>
            <w:noProof/>
            <w:webHidden/>
          </w:rPr>
          <w:fldChar w:fldCharType="end"/>
        </w:r>
      </w:hyperlink>
    </w:p>
    <w:p w14:paraId="66DB0E68" w14:textId="77777777" w:rsidR="00FF2FE4" w:rsidRDefault="006F3E07">
      <w:pPr>
        <w:pStyle w:val="TableofFigures"/>
        <w:tabs>
          <w:tab w:val="right" w:leader="dot" w:pos="8791"/>
        </w:tabs>
        <w:rPr>
          <w:noProof/>
          <w:sz w:val="22"/>
          <w:lang w:val="en-US"/>
        </w:rPr>
      </w:pPr>
      <w:hyperlink w:anchor="_Toc419810288" w:history="1">
        <w:r w:rsidR="00FF2FE4" w:rsidRPr="003A45F4">
          <w:rPr>
            <w:rStyle w:val="Hyperlink"/>
            <w:noProof/>
          </w:rPr>
          <w:t>Table 11: Entity Data Dictionary</w:t>
        </w:r>
        <w:r w:rsidR="00FF2FE4">
          <w:rPr>
            <w:noProof/>
            <w:webHidden/>
          </w:rPr>
          <w:tab/>
        </w:r>
        <w:r w:rsidR="00FF2FE4">
          <w:rPr>
            <w:noProof/>
            <w:webHidden/>
          </w:rPr>
          <w:fldChar w:fldCharType="begin"/>
        </w:r>
        <w:r w:rsidR="00FF2FE4">
          <w:rPr>
            <w:noProof/>
            <w:webHidden/>
          </w:rPr>
          <w:instrText xml:space="preserve"> PAGEREF _Toc419810288 \h </w:instrText>
        </w:r>
        <w:r w:rsidR="00FF2FE4">
          <w:rPr>
            <w:noProof/>
            <w:webHidden/>
          </w:rPr>
        </w:r>
        <w:r w:rsidR="00FF2FE4">
          <w:rPr>
            <w:noProof/>
            <w:webHidden/>
          </w:rPr>
          <w:fldChar w:fldCharType="separate"/>
        </w:r>
        <w:r w:rsidR="00FF2FE4">
          <w:rPr>
            <w:noProof/>
            <w:webHidden/>
          </w:rPr>
          <w:t>43</w:t>
        </w:r>
        <w:r w:rsidR="00FF2FE4">
          <w:rPr>
            <w:noProof/>
            <w:webHidden/>
          </w:rPr>
          <w:fldChar w:fldCharType="end"/>
        </w:r>
      </w:hyperlink>
    </w:p>
    <w:p w14:paraId="66DB0E69" w14:textId="77777777" w:rsidR="00FF2FE4" w:rsidRDefault="006F3E07">
      <w:pPr>
        <w:pStyle w:val="TableofFigures"/>
        <w:tabs>
          <w:tab w:val="right" w:leader="dot" w:pos="8791"/>
        </w:tabs>
        <w:rPr>
          <w:noProof/>
          <w:sz w:val="22"/>
          <w:lang w:val="en-US"/>
        </w:rPr>
      </w:pPr>
      <w:hyperlink w:anchor="_Toc419810289" w:history="1">
        <w:r w:rsidR="00FF2FE4" w:rsidRPr="003A45F4">
          <w:rPr>
            <w:rStyle w:val="Hyperlink"/>
            <w:noProof/>
          </w:rPr>
          <w:t>Table 12: Data Dictionary</w:t>
        </w:r>
        <w:r w:rsidR="00FF2FE4">
          <w:rPr>
            <w:noProof/>
            <w:webHidden/>
          </w:rPr>
          <w:tab/>
        </w:r>
        <w:r w:rsidR="00FF2FE4">
          <w:rPr>
            <w:noProof/>
            <w:webHidden/>
          </w:rPr>
          <w:fldChar w:fldCharType="begin"/>
        </w:r>
        <w:r w:rsidR="00FF2FE4">
          <w:rPr>
            <w:noProof/>
            <w:webHidden/>
          </w:rPr>
          <w:instrText xml:space="preserve"> PAGEREF _Toc419810289 \h </w:instrText>
        </w:r>
        <w:r w:rsidR="00FF2FE4">
          <w:rPr>
            <w:noProof/>
            <w:webHidden/>
          </w:rPr>
        </w:r>
        <w:r w:rsidR="00FF2FE4">
          <w:rPr>
            <w:noProof/>
            <w:webHidden/>
          </w:rPr>
          <w:fldChar w:fldCharType="separate"/>
        </w:r>
        <w:r w:rsidR="00FF2FE4">
          <w:rPr>
            <w:noProof/>
            <w:webHidden/>
          </w:rPr>
          <w:t>47</w:t>
        </w:r>
        <w:r w:rsidR="00FF2FE4">
          <w:rPr>
            <w:noProof/>
            <w:webHidden/>
          </w:rPr>
          <w:fldChar w:fldCharType="end"/>
        </w:r>
      </w:hyperlink>
    </w:p>
    <w:p w14:paraId="66DB0E6A" w14:textId="77777777" w:rsidR="00FF2FE4" w:rsidRDefault="006F3E07">
      <w:pPr>
        <w:pStyle w:val="TableofFigures"/>
        <w:tabs>
          <w:tab w:val="right" w:leader="dot" w:pos="8791"/>
        </w:tabs>
        <w:rPr>
          <w:noProof/>
          <w:sz w:val="22"/>
          <w:lang w:val="en-US"/>
        </w:rPr>
      </w:pPr>
      <w:hyperlink w:anchor="_Toc419810290" w:history="1">
        <w:r w:rsidR="00FF2FE4" w:rsidRPr="003A45F4">
          <w:rPr>
            <w:rStyle w:val="Hyperlink"/>
            <w:noProof/>
          </w:rPr>
          <w:t>Table 13: Attribute Data Dictionary</w:t>
        </w:r>
        <w:r w:rsidR="00FF2FE4">
          <w:rPr>
            <w:noProof/>
            <w:webHidden/>
          </w:rPr>
          <w:tab/>
        </w:r>
        <w:r w:rsidR="00FF2FE4">
          <w:rPr>
            <w:noProof/>
            <w:webHidden/>
          </w:rPr>
          <w:fldChar w:fldCharType="begin"/>
        </w:r>
        <w:r w:rsidR="00FF2FE4">
          <w:rPr>
            <w:noProof/>
            <w:webHidden/>
          </w:rPr>
          <w:instrText xml:space="preserve"> PAGEREF _Toc419810290 \h </w:instrText>
        </w:r>
        <w:r w:rsidR="00FF2FE4">
          <w:rPr>
            <w:noProof/>
            <w:webHidden/>
          </w:rPr>
        </w:r>
        <w:r w:rsidR="00FF2FE4">
          <w:rPr>
            <w:noProof/>
            <w:webHidden/>
          </w:rPr>
          <w:fldChar w:fldCharType="separate"/>
        </w:r>
        <w:r w:rsidR="00FF2FE4">
          <w:rPr>
            <w:noProof/>
            <w:webHidden/>
          </w:rPr>
          <w:t>48</w:t>
        </w:r>
        <w:r w:rsidR="00FF2FE4">
          <w:rPr>
            <w:noProof/>
            <w:webHidden/>
          </w:rPr>
          <w:fldChar w:fldCharType="end"/>
        </w:r>
      </w:hyperlink>
    </w:p>
    <w:p w14:paraId="66DB0E6B" w14:textId="77777777" w:rsidR="00AF7685" w:rsidRPr="001D7DBC" w:rsidRDefault="004A7432" w:rsidP="00AF7685">
      <w:r>
        <w:rPr>
          <w:b/>
          <w:bCs/>
          <w:noProof/>
        </w:rPr>
        <w:fldChar w:fldCharType="end"/>
      </w:r>
    </w:p>
    <w:p w14:paraId="66DB0E6C" w14:textId="77777777" w:rsidR="00A04B53" w:rsidRPr="001D7DBC" w:rsidRDefault="00A04B53" w:rsidP="00681FD6">
      <w:pPr>
        <w:pStyle w:val="Heading2NoNumber"/>
      </w:pPr>
      <w:bookmarkStart w:id="3" w:name="_Toc420880656"/>
      <w:r w:rsidRPr="001D7DBC">
        <w:lastRenderedPageBreak/>
        <w:t>List of Figures</w:t>
      </w:r>
      <w:bookmarkEnd w:id="2"/>
      <w:bookmarkEnd w:id="3"/>
    </w:p>
    <w:p w14:paraId="0CB148F2" w14:textId="77777777" w:rsidR="00FD212D" w:rsidRDefault="00FD212D">
      <w:pPr>
        <w:pStyle w:val="TableofFigures"/>
        <w:tabs>
          <w:tab w:val="right" w:leader="dot" w:pos="8791"/>
        </w:tabs>
        <w:rPr>
          <w:noProof/>
          <w:sz w:val="22"/>
          <w:lang w:val="en-US"/>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20881074" w:history="1">
        <w:r w:rsidRPr="00B405B9">
          <w:rPr>
            <w:rStyle w:val="Hyperlink"/>
            <w:noProof/>
          </w:rPr>
          <w:t>Figure 1: The Waterfall Model</w:t>
        </w:r>
        <w:r w:rsidRPr="00B405B9">
          <w:rPr>
            <w:rStyle w:val="Hyperlink"/>
            <w:noProof/>
            <w:lang w:val="en-US"/>
          </w:rPr>
          <w:t xml:space="preserve"> (Sommerville, Software Engineering, 2011)</w:t>
        </w:r>
        <w:r>
          <w:rPr>
            <w:noProof/>
            <w:webHidden/>
          </w:rPr>
          <w:tab/>
        </w:r>
        <w:r>
          <w:rPr>
            <w:noProof/>
            <w:webHidden/>
          </w:rPr>
          <w:fldChar w:fldCharType="begin"/>
        </w:r>
        <w:r>
          <w:rPr>
            <w:noProof/>
            <w:webHidden/>
          </w:rPr>
          <w:instrText xml:space="preserve"> PAGEREF _Toc420881074 \h </w:instrText>
        </w:r>
        <w:r>
          <w:rPr>
            <w:noProof/>
            <w:webHidden/>
          </w:rPr>
        </w:r>
        <w:r>
          <w:rPr>
            <w:noProof/>
            <w:webHidden/>
          </w:rPr>
          <w:fldChar w:fldCharType="separate"/>
        </w:r>
        <w:r>
          <w:rPr>
            <w:noProof/>
            <w:webHidden/>
          </w:rPr>
          <w:t>18</w:t>
        </w:r>
        <w:r>
          <w:rPr>
            <w:noProof/>
            <w:webHidden/>
          </w:rPr>
          <w:fldChar w:fldCharType="end"/>
        </w:r>
      </w:hyperlink>
    </w:p>
    <w:p w14:paraId="084832C3" w14:textId="77777777" w:rsidR="00FD212D" w:rsidRDefault="006F3E07">
      <w:pPr>
        <w:pStyle w:val="TableofFigures"/>
        <w:tabs>
          <w:tab w:val="right" w:leader="dot" w:pos="8791"/>
        </w:tabs>
        <w:rPr>
          <w:noProof/>
          <w:sz w:val="22"/>
          <w:lang w:val="en-US"/>
        </w:rPr>
      </w:pPr>
      <w:hyperlink w:anchor="_Toc420881075" w:history="1">
        <w:r w:rsidR="00FD212D" w:rsidRPr="00B405B9">
          <w:rPr>
            <w:rStyle w:val="Hyperlink"/>
            <w:noProof/>
          </w:rPr>
          <w:t>Figure 2: HPS Overview Use Case</w:t>
        </w:r>
        <w:r w:rsidR="00FD212D">
          <w:rPr>
            <w:noProof/>
            <w:webHidden/>
          </w:rPr>
          <w:tab/>
        </w:r>
        <w:r w:rsidR="00FD212D">
          <w:rPr>
            <w:noProof/>
            <w:webHidden/>
          </w:rPr>
          <w:fldChar w:fldCharType="begin"/>
        </w:r>
        <w:r w:rsidR="00FD212D">
          <w:rPr>
            <w:noProof/>
            <w:webHidden/>
          </w:rPr>
          <w:instrText xml:space="preserve"> PAGEREF _Toc420881075 \h </w:instrText>
        </w:r>
        <w:r w:rsidR="00FD212D">
          <w:rPr>
            <w:noProof/>
            <w:webHidden/>
          </w:rPr>
        </w:r>
        <w:r w:rsidR="00FD212D">
          <w:rPr>
            <w:noProof/>
            <w:webHidden/>
          </w:rPr>
          <w:fldChar w:fldCharType="separate"/>
        </w:r>
        <w:r w:rsidR="00FD212D">
          <w:rPr>
            <w:noProof/>
            <w:webHidden/>
          </w:rPr>
          <w:t>30</w:t>
        </w:r>
        <w:r w:rsidR="00FD212D">
          <w:rPr>
            <w:noProof/>
            <w:webHidden/>
          </w:rPr>
          <w:fldChar w:fldCharType="end"/>
        </w:r>
      </w:hyperlink>
    </w:p>
    <w:p w14:paraId="54D01F91" w14:textId="77777777" w:rsidR="00FD212D" w:rsidRDefault="006F3E07">
      <w:pPr>
        <w:pStyle w:val="TableofFigures"/>
        <w:tabs>
          <w:tab w:val="right" w:leader="dot" w:pos="8791"/>
        </w:tabs>
        <w:rPr>
          <w:noProof/>
          <w:sz w:val="22"/>
          <w:lang w:val="en-US"/>
        </w:rPr>
      </w:pPr>
      <w:hyperlink w:anchor="_Toc420881076" w:history="1">
        <w:r w:rsidR="00FD212D" w:rsidRPr="00B405B9">
          <w:rPr>
            <w:rStyle w:val="Hyperlink"/>
            <w:noProof/>
          </w:rPr>
          <w:t>Figure 3: &lt;Guest&gt; Overview Use Case</w:t>
        </w:r>
        <w:r w:rsidR="00FD212D">
          <w:rPr>
            <w:noProof/>
            <w:webHidden/>
          </w:rPr>
          <w:tab/>
        </w:r>
        <w:r w:rsidR="00FD212D">
          <w:rPr>
            <w:noProof/>
            <w:webHidden/>
          </w:rPr>
          <w:fldChar w:fldCharType="begin"/>
        </w:r>
        <w:r w:rsidR="00FD212D">
          <w:rPr>
            <w:noProof/>
            <w:webHidden/>
          </w:rPr>
          <w:instrText xml:space="preserve"> PAGEREF _Toc420881076 \h </w:instrText>
        </w:r>
        <w:r w:rsidR="00FD212D">
          <w:rPr>
            <w:noProof/>
            <w:webHidden/>
          </w:rPr>
        </w:r>
        <w:r w:rsidR="00FD212D">
          <w:rPr>
            <w:noProof/>
            <w:webHidden/>
          </w:rPr>
          <w:fldChar w:fldCharType="separate"/>
        </w:r>
        <w:r w:rsidR="00FD212D">
          <w:rPr>
            <w:noProof/>
            <w:webHidden/>
          </w:rPr>
          <w:t>31</w:t>
        </w:r>
        <w:r w:rsidR="00FD212D">
          <w:rPr>
            <w:noProof/>
            <w:webHidden/>
          </w:rPr>
          <w:fldChar w:fldCharType="end"/>
        </w:r>
      </w:hyperlink>
    </w:p>
    <w:p w14:paraId="4F57F320" w14:textId="77777777" w:rsidR="00FD212D" w:rsidRDefault="006F3E07">
      <w:pPr>
        <w:pStyle w:val="TableofFigures"/>
        <w:tabs>
          <w:tab w:val="right" w:leader="dot" w:pos="8791"/>
        </w:tabs>
        <w:rPr>
          <w:noProof/>
          <w:sz w:val="22"/>
          <w:lang w:val="en-US"/>
        </w:rPr>
      </w:pPr>
      <w:hyperlink w:anchor="_Toc420881077" w:history="1">
        <w:r w:rsidR="00FD212D" w:rsidRPr="00B405B9">
          <w:rPr>
            <w:rStyle w:val="Hyperlink"/>
            <w:noProof/>
          </w:rPr>
          <w:t xml:space="preserve">Figure 4: &lt;Guest&gt; </w:t>
        </w:r>
        <w:r w:rsidR="00FD212D" w:rsidRPr="00B405B9">
          <w:rPr>
            <w:rStyle w:val="Hyperlink"/>
            <w:rFonts w:ascii="Cambria" w:hAnsi="Cambria"/>
            <w:noProof/>
            <w:lang w:val="en-US"/>
          </w:rPr>
          <w:t>Consign product</w:t>
        </w:r>
        <w:r w:rsidR="00FD212D">
          <w:rPr>
            <w:noProof/>
            <w:webHidden/>
          </w:rPr>
          <w:tab/>
        </w:r>
        <w:r w:rsidR="00FD212D">
          <w:rPr>
            <w:noProof/>
            <w:webHidden/>
          </w:rPr>
          <w:fldChar w:fldCharType="begin"/>
        </w:r>
        <w:r w:rsidR="00FD212D">
          <w:rPr>
            <w:noProof/>
            <w:webHidden/>
          </w:rPr>
          <w:instrText xml:space="preserve"> PAGEREF _Toc420881077 \h </w:instrText>
        </w:r>
        <w:r w:rsidR="00FD212D">
          <w:rPr>
            <w:noProof/>
            <w:webHidden/>
          </w:rPr>
        </w:r>
        <w:r w:rsidR="00FD212D">
          <w:rPr>
            <w:noProof/>
            <w:webHidden/>
          </w:rPr>
          <w:fldChar w:fldCharType="separate"/>
        </w:r>
        <w:r w:rsidR="00FD212D">
          <w:rPr>
            <w:noProof/>
            <w:webHidden/>
          </w:rPr>
          <w:t>31</w:t>
        </w:r>
        <w:r w:rsidR="00FD212D">
          <w:rPr>
            <w:noProof/>
            <w:webHidden/>
          </w:rPr>
          <w:fldChar w:fldCharType="end"/>
        </w:r>
      </w:hyperlink>
    </w:p>
    <w:p w14:paraId="7C16F4ED" w14:textId="77777777" w:rsidR="00FD212D" w:rsidRDefault="006F3E07">
      <w:pPr>
        <w:pStyle w:val="TableofFigures"/>
        <w:tabs>
          <w:tab w:val="right" w:leader="dot" w:pos="8791"/>
        </w:tabs>
        <w:rPr>
          <w:noProof/>
          <w:sz w:val="22"/>
          <w:lang w:val="en-US"/>
        </w:rPr>
      </w:pPr>
      <w:hyperlink w:anchor="_Toc420881078" w:history="1">
        <w:r w:rsidR="00FD212D" w:rsidRPr="00B405B9">
          <w:rPr>
            <w:rStyle w:val="Hyperlink"/>
            <w:noProof/>
          </w:rPr>
          <w:t>Figure 5: &lt;Guest&gt; Track product status</w:t>
        </w:r>
        <w:r w:rsidR="00FD212D">
          <w:rPr>
            <w:noProof/>
            <w:webHidden/>
          </w:rPr>
          <w:tab/>
        </w:r>
        <w:r w:rsidR="00FD212D">
          <w:rPr>
            <w:noProof/>
            <w:webHidden/>
          </w:rPr>
          <w:fldChar w:fldCharType="begin"/>
        </w:r>
        <w:r w:rsidR="00FD212D">
          <w:rPr>
            <w:noProof/>
            <w:webHidden/>
          </w:rPr>
          <w:instrText xml:space="preserve"> PAGEREF _Toc420881078 \h </w:instrText>
        </w:r>
        <w:r w:rsidR="00FD212D">
          <w:rPr>
            <w:noProof/>
            <w:webHidden/>
          </w:rPr>
        </w:r>
        <w:r w:rsidR="00FD212D">
          <w:rPr>
            <w:noProof/>
            <w:webHidden/>
          </w:rPr>
          <w:fldChar w:fldCharType="separate"/>
        </w:r>
        <w:r w:rsidR="00FD212D">
          <w:rPr>
            <w:noProof/>
            <w:webHidden/>
          </w:rPr>
          <w:t>38</w:t>
        </w:r>
        <w:r w:rsidR="00FD212D">
          <w:rPr>
            <w:noProof/>
            <w:webHidden/>
          </w:rPr>
          <w:fldChar w:fldCharType="end"/>
        </w:r>
      </w:hyperlink>
    </w:p>
    <w:p w14:paraId="17BF344B" w14:textId="77777777" w:rsidR="00FD212D" w:rsidRDefault="006F3E07">
      <w:pPr>
        <w:pStyle w:val="TableofFigures"/>
        <w:tabs>
          <w:tab w:val="right" w:leader="dot" w:pos="8791"/>
        </w:tabs>
        <w:rPr>
          <w:noProof/>
          <w:sz w:val="22"/>
          <w:lang w:val="en-US"/>
        </w:rPr>
      </w:pPr>
      <w:hyperlink w:anchor="_Toc420881079" w:history="1">
        <w:r w:rsidR="00FD212D" w:rsidRPr="00B405B9">
          <w:rPr>
            <w:rStyle w:val="Hyperlink"/>
            <w:noProof/>
          </w:rPr>
          <w:t>Figure 6: &lt;Guest&gt; Cancel product</w:t>
        </w:r>
        <w:r w:rsidR="00FD212D">
          <w:rPr>
            <w:noProof/>
            <w:webHidden/>
          </w:rPr>
          <w:tab/>
        </w:r>
        <w:r w:rsidR="00FD212D">
          <w:rPr>
            <w:noProof/>
            <w:webHidden/>
          </w:rPr>
          <w:fldChar w:fldCharType="begin"/>
        </w:r>
        <w:r w:rsidR="00FD212D">
          <w:rPr>
            <w:noProof/>
            <w:webHidden/>
          </w:rPr>
          <w:instrText xml:space="preserve"> PAGEREF _Toc420881079 \h </w:instrText>
        </w:r>
        <w:r w:rsidR="00FD212D">
          <w:rPr>
            <w:noProof/>
            <w:webHidden/>
          </w:rPr>
        </w:r>
        <w:r w:rsidR="00FD212D">
          <w:rPr>
            <w:noProof/>
            <w:webHidden/>
          </w:rPr>
          <w:fldChar w:fldCharType="separate"/>
        </w:r>
        <w:r w:rsidR="00FD212D">
          <w:rPr>
            <w:noProof/>
            <w:webHidden/>
          </w:rPr>
          <w:t>41</w:t>
        </w:r>
        <w:r w:rsidR="00FD212D">
          <w:rPr>
            <w:noProof/>
            <w:webHidden/>
          </w:rPr>
          <w:fldChar w:fldCharType="end"/>
        </w:r>
      </w:hyperlink>
    </w:p>
    <w:p w14:paraId="1D45CF08" w14:textId="77777777" w:rsidR="00FD212D" w:rsidRDefault="006F3E07">
      <w:pPr>
        <w:pStyle w:val="TableofFigures"/>
        <w:tabs>
          <w:tab w:val="right" w:leader="dot" w:pos="8791"/>
        </w:tabs>
        <w:rPr>
          <w:noProof/>
          <w:sz w:val="22"/>
          <w:lang w:val="en-US"/>
        </w:rPr>
      </w:pPr>
      <w:hyperlink w:anchor="_Toc420881080" w:history="1">
        <w:r w:rsidR="00FD212D" w:rsidRPr="00B405B9">
          <w:rPr>
            <w:rStyle w:val="Hyperlink"/>
            <w:noProof/>
          </w:rPr>
          <w:t>Figure 7: &lt;Guest&gt; Search product</w:t>
        </w:r>
        <w:r w:rsidR="00FD212D">
          <w:rPr>
            <w:noProof/>
            <w:webHidden/>
          </w:rPr>
          <w:tab/>
        </w:r>
        <w:r w:rsidR="00FD212D">
          <w:rPr>
            <w:noProof/>
            <w:webHidden/>
          </w:rPr>
          <w:fldChar w:fldCharType="begin"/>
        </w:r>
        <w:r w:rsidR="00FD212D">
          <w:rPr>
            <w:noProof/>
            <w:webHidden/>
          </w:rPr>
          <w:instrText xml:space="preserve"> PAGEREF _Toc420881080 \h </w:instrText>
        </w:r>
        <w:r w:rsidR="00FD212D">
          <w:rPr>
            <w:noProof/>
            <w:webHidden/>
          </w:rPr>
        </w:r>
        <w:r w:rsidR="00FD212D">
          <w:rPr>
            <w:noProof/>
            <w:webHidden/>
          </w:rPr>
          <w:fldChar w:fldCharType="separate"/>
        </w:r>
        <w:r w:rsidR="00FD212D">
          <w:rPr>
            <w:noProof/>
            <w:webHidden/>
          </w:rPr>
          <w:t>42</w:t>
        </w:r>
        <w:r w:rsidR="00FD212D">
          <w:rPr>
            <w:noProof/>
            <w:webHidden/>
          </w:rPr>
          <w:fldChar w:fldCharType="end"/>
        </w:r>
      </w:hyperlink>
    </w:p>
    <w:p w14:paraId="1A2418B6" w14:textId="77777777" w:rsidR="00FD212D" w:rsidRDefault="006F3E07">
      <w:pPr>
        <w:pStyle w:val="TableofFigures"/>
        <w:tabs>
          <w:tab w:val="right" w:leader="dot" w:pos="8791"/>
        </w:tabs>
        <w:rPr>
          <w:noProof/>
          <w:sz w:val="22"/>
          <w:lang w:val="en-US"/>
        </w:rPr>
      </w:pPr>
      <w:hyperlink w:anchor="_Toc420881081" w:history="1">
        <w:r w:rsidR="00FD212D" w:rsidRPr="00B405B9">
          <w:rPr>
            <w:rStyle w:val="Hyperlink"/>
            <w:noProof/>
          </w:rPr>
          <w:t>Figure 8 : &lt;Guest&gt; View Detail</w:t>
        </w:r>
        <w:r w:rsidR="00FD212D">
          <w:rPr>
            <w:noProof/>
            <w:webHidden/>
          </w:rPr>
          <w:tab/>
        </w:r>
        <w:r w:rsidR="00FD212D">
          <w:rPr>
            <w:noProof/>
            <w:webHidden/>
          </w:rPr>
          <w:fldChar w:fldCharType="begin"/>
        </w:r>
        <w:r w:rsidR="00FD212D">
          <w:rPr>
            <w:noProof/>
            <w:webHidden/>
          </w:rPr>
          <w:instrText xml:space="preserve"> PAGEREF _Toc420881081 \h </w:instrText>
        </w:r>
        <w:r w:rsidR="00FD212D">
          <w:rPr>
            <w:noProof/>
            <w:webHidden/>
          </w:rPr>
        </w:r>
        <w:r w:rsidR="00FD212D">
          <w:rPr>
            <w:noProof/>
            <w:webHidden/>
          </w:rPr>
          <w:fldChar w:fldCharType="separate"/>
        </w:r>
        <w:r w:rsidR="00FD212D">
          <w:rPr>
            <w:noProof/>
            <w:webHidden/>
          </w:rPr>
          <w:t>44</w:t>
        </w:r>
        <w:r w:rsidR="00FD212D">
          <w:rPr>
            <w:noProof/>
            <w:webHidden/>
          </w:rPr>
          <w:fldChar w:fldCharType="end"/>
        </w:r>
      </w:hyperlink>
    </w:p>
    <w:p w14:paraId="75D4B76F" w14:textId="77777777" w:rsidR="00FD212D" w:rsidRDefault="006F3E07">
      <w:pPr>
        <w:pStyle w:val="TableofFigures"/>
        <w:tabs>
          <w:tab w:val="right" w:leader="dot" w:pos="8791"/>
        </w:tabs>
        <w:rPr>
          <w:noProof/>
          <w:sz w:val="22"/>
          <w:lang w:val="en-US"/>
        </w:rPr>
      </w:pPr>
      <w:hyperlink w:anchor="_Toc420881082" w:history="1">
        <w:r w:rsidR="00FD212D" w:rsidRPr="00B405B9">
          <w:rPr>
            <w:rStyle w:val="Hyperlink"/>
            <w:noProof/>
          </w:rPr>
          <w:t>Figure 9: &lt;Guest&gt; Add to Cart</w:t>
        </w:r>
        <w:r w:rsidR="00FD212D">
          <w:rPr>
            <w:noProof/>
            <w:webHidden/>
          </w:rPr>
          <w:tab/>
        </w:r>
        <w:r w:rsidR="00FD212D">
          <w:rPr>
            <w:noProof/>
            <w:webHidden/>
          </w:rPr>
          <w:fldChar w:fldCharType="begin"/>
        </w:r>
        <w:r w:rsidR="00FD212D">
          <w:rPr>
            <w:noProof/>
            <w:webHidden/>
          </w:rPr>
          <w:instrText xml:space="preserve"> PAGEREF _Toc420881082 \h </w:instrText>
        </w:r>
        <w:r w:rsidR="00FD212D">
          <w:rPr>
            <w:noProof/>
            <w:webHidden/>
          </w:rPr>
        </w:r>
        <w:r w:rsidR="00FD212D">
          <w:rPr>
            <w:noProof/>
            <w:webHidden/>
          </w:rPr>
          <w:fldChar w:fldCharType="separate"/>
        </w:r>
        <w:r w:rsidR="00FD212D">
          <w:rPr>
            <w:noProof/>
            <w:webHidden/>
          </w:rPr>
          <w:t>46</w:t>
        </w:r>
        <w:r w:rsidR="00FD212D">
          <w:rPr>
            <w:noProof/>
            <w:webHidden/>
          </w:rPr>
          <w:fldChar w:fldCharType="end"/>
        </w:r>
      </w:hyperlink>
    </w:p>
    <w:p w14:paraId="7C8E1BCD" w14:textId="77777777" w:rsidR="00FD212D" w:rsidRDefault="006F3E07">
      <w:pPr>
        <w:pStyle w:val="TableofFigures"/>
        <w:tabs>
          <w:tab w:val="right" w:leader="dot" w:pos="8791"/>
        </w:tabs>
        <w:rPr>
          <w:noProof/>
          <w:sz w:val="22"/>
          <w:lang w:val="en-US"/>
        </w:rPr>
      </w:pPr>
      <w:hyperlink w:anchor="_Toc420881083" w:history="1">
        <w:r w:rsidR="00FD212D" w:rsidRPr="00B405B9">
          <w:rPr>
            <w:rStyle w:val="Hyperlink"/>
            <w:noProof/>
          </w:rPr>
          <w:t>Figure 10: &lt;Guest&gt; Remove Product</w:t>
        </w:r>
        <w:r w:rsidR="00FD212D">
          <w:rPr>
            <w:noProof/>
            <w:webHidden/>
          </w:rPr>
          <w:tab/>
        </w:r>
        <w:r w:rsidR="00FD212D">
          <w:rPr>
            <w:noProof/>
            <w:webHidden/>
          </w:rPr>
          <w:fldChar w:fldCharType="begin"/>
        </w:r>
        <w:r w:rsidR="00FD212D">
          <w:rPr>
            <w:noProof/>
            <w:webHidden/>
          </w:rPr>
          <w:instrText xml:space="preserve"> PAGEREF _Toc420881083 \h </w:instrText>
        </w:r>
        <w:r w:rsidR="00FD212D">
          <w:rPr>
            <w:noProof/>
            <w:webHidden/>
          </w:rPr>
        </w:r>
        <w:r w:rsidR="00FD212D">
          <w:rPr>
            <w:noProof/>
            <w:webHidden/>
          </w:rPr>
          <w:fldChar w:fldCharType="separate"/>
        </w:r>
        <w:r w:rsidR="00FD212D">
          <w:rPr>
            <w:noProof/>
            <w:webHidden/>
          </w:rPr>
          <w:t>47</w:t>
        </w:r>
        <w:r w:rsidR="00FD212D">
          <w:rPr>
            <w:noProof/>
            <w:webHidden/>
          </w:rPr>
          <w:fldChar w:fldCharType="end"/>
        </w:r>
      </w:hyperlink>
    </w:p>
    <w:p w14:paraId="72CD78B0" w14:textId="77777777" w:rsidR="00FD212D" w:rsidRDefault="006F3E07">
      <w:pPr>
        <w:pStyle w:val="TableofFigures"/>
        <w:tabs>
          <w:tab w:val="right" w:leader="dot" w:pos="8791"/>
        </w:tabs>
        <w:rPr>
          <w:noProof/>
          <w:sz w:val="22"/>
          <w:lang w:val="en-US"/>
        </w:rPr>
      </w:pPr>
      <w:hyperlink w:anchor="_Toc420881084" w:history="1">
        <w:r w:rsidR="00FD212D" w:rsidRPr="00B405B9">
          <w:rPr>
            <w:rStyle w:val="Hyperlink"/>
            <w:noProof/>
          </w:rPr>
          <w:t>Figure 11: &lt;Customer&gt; Overview Use Case</w:t>
        </w:r>
        <w:r w:rsidR="00FD212D">
          <w:rPr>
            <w:noProof/>
            <w:webHidden/>
          </w:rPr>
          <w:tab/>
        </w:r>
        <w:r w:rsidR="00FD212D">
          <w:rPr>
            <w:noProof/>
            <w:webHidden/>
          </w:rPr>
          <w:fldChar w:fldCharType="begin"/>
        </w:r>
        <w:r w:rsidR="00FD212D">
          <w:rPr>
            <w:noProof/>
            <w:webHidden/>
          </w:rPr>
          <w:instrText xml:space="preserve"> PAGEREF _Toc420881084 \h </w:instrText>
        </w:r>
        <w:r w:rsidR="00FD212D">
          <w:rPr>
            <w:noProof/>
            <w:webHidden/>
          </w:rPr>
        </w:r>
        <w:r w:rsidR="00FD212D">
          <w:rPr>
            <w:noProof/>
            <w:webHidden/>
          </w:rPr>
          <w:fldChar w:fldCharType="separate"/>
        </w:r>
        <w:r w:rsidR="00FD212D">
          <w:rPr>
            <w:noProof/>
            <w:webHidden/>
          </w:rPr>
          <w:t>49</w:t>
        </w:r>
        <w:r w:rsidR="00FD212D">
          <w:rPr>
            <w:noProof/>
            <w:webHidden/>
          </w:rPr>
          <w:fldChar w:fldCharType="end"/>
        </w:r>
      </w:hyperlink>
    </w:p>
    <w:p w14:paraId="4F9BE375" w14:textId="77777777" w:rsidR="00FD212D" w:rsidRDefault="006F3E07">
      <w:pPr>
        <w:pStyle w:val="TableofFigures"/>
        <w:tabs>
          <w:tab w:val="right" w:leader="dot" w:pos="8791"/>
        </w:tabs>
        <w:rPr>
          <w:noProof/>
          <w:sz w:val="22"/>
          <w:lang w:val="en-US"/>
        </w:rPr>
      </w:pPr>
      <w:hyperlink w:anchor="_Toc420881085" w:history="1">
        <w:r w:rsidR="00FD212D" w:rsidRPr="00B405B9">
          <w:rPr>
            <w:rStyle w:val="Hyperlink"/>
            <w:noProof/>
          </w:rPr>
          <w:t>Figure 12</w:t>
        </w:r>
        <w:r w:rsidR="00FD212D" w:rsidRPr="00B405B9">
          <w:rPr>
            <w:rStyle w:val="Hyperlink"/>
            <w:rFonts w:ascii="Cambria" w:hAnsi="Cambria"/>
            <w:noProof/>
            <w:lang w:val="en-US"/>
          </w:rPr>
          <w:t>: &lt;Customer&gt; Consign product</w:t>
        </w:r>
        <w:r w:rsidR="00FD212D">
          <w:rPr>
            <w:noProof/>
            <w:webHidden/>
          </w:rPr>
          <w:tab/>
        </w:r>
        <w:r w:rsidR="00FD212D">
          <w:rPr>
            <w:noProof/>
            <w:webHidden/>
          </w:rPr>
          <w:fldChar w:fldCharType="begin"/>
        </w:r>
        <w:r w:rsidR="00FD212D">
          <w:rPr>
            <w:noProof/>
            <w:webHidden/>
          </w:rPr>
          <w:instrText xml:space="preserve"> PAGEREF _Toc420881085 \h </w:instrText>
        </w:r>
        <w:r w:rsidR="00FD212D">
          <w:rPr>
            <w:noProof/>
            <w:webHidden/>
          </w:rPr>
        </w:r>
        <w:r w:rsidR="00FD212D">
          <w:rPr>
            <w:noProof/>
            <w:webHidden/>
          </w:rPr>
          <w:fldChar w:fldCharType="separate"/>
        </w:r>
        <w:r w:rsidR="00FD212D">
          <w:rPr>
            <w:noProof/>
            <w:webHidden/>
          </w:rPr>
          <w:t>49</w:t>
        </w:r>
        <w:r w:rsidR="00FD212D">
          <w:rPr>
            <w:noProof/>
            <w:webHidden/>
          </w:rPr>
          <w:fldChar w:fldCharType="end"/>
        </w:r>
      </w:hyperlink>
    </w:p>
    <w:p w14:paraId="2A71F285" w14:textId="77777777" w:rsidR="00FD212D" w:rsidRDefault="006F3E07">
      <w:pPr>
        <w:pStyle w:val="TableofFigures"/>
        <w:tabs>
          <w:tab w:val="right" w:leader="dot" w:pos="8791"/>
        </w:tabs>
        <w:rPr>
          <w:noProof/>
          <w:sz w:val="22"/>
          <w:lang w:val="en-US"/>
        </w:rPr>
      </w:pPr>
      <w:hyperlink w:anchor="_Toc420881086" w:history="1">
        <w:r w:rsidR="00FD212D" w:rsidRPr="00B405B9">
          <w:rPr>
            <w:rStyle w:val="Hyperlink"/>
            <w:noProof/>
          </w:rPr>
          <w:t>Figure 13</w:t>
        </w:r>
        <w:r w:rsidR="00FD212D" w:rsidRPr="00B405B9">
          <w:rPr>
            <w:rStyle w:val="Hyperlink"/>
            <w:noProof/>
            <w:lang w:val="en-US"/>
          </w:rPr>
          <w:t>: &lt;Customer&gt; Track product status</w:t>
        </w:r>
        <w:r w:rsidR="00FD212D">
          <w:rPr>
            <w:noProof/>
            <w:webHidden/>
          </w:rPr>
          <w:tab/>
        </w:r>
        <w:r w:rsidR="00FD212D">
          <w:rPr>
            <w:noProof/>
            <w:webHidden/>
          </w:rPr>
          <w:fldChar w:fldCharType="begin"/>
        </w:r>
        <w:r w:rsidR="00FD212D">
          <w:rPr>
            <w:noProof/>
            <w:webHidden/>
          </w:rPr>
          <w:instrText xml:space="preserve"> PAGEREF _Toc420881086 \h </w:instrText>
        </w:r>
        <w:r w:rsidR="00FD212D">
          <w:rPr>
            <w:noProof/>
            <w:webHidden/>
          </w:rPr>
        </w:r>
        <w:r w:rsidR="00FD212D">
          <w:rPr>
            <w:noProof/>
            <w:webHidden/>
          </w:rPr>
          <w:fldChar w:fldCharType="separate"/>
        </w:r>
        <w:r w:rsidR="00FD212D">
          <w:rPr>
            <w:noProof/>
            <w:webHidden/>
          </w:rPr>
          <w:t>56</w:t>
        </w:r>
        <w:r w:rsidR="00FD212D">
          <w:rPr>
            <w:noProof/>
            <w:webHidden/>
          </w:rPr>
          <w:fldChar w:fldCharType="end"/>
        </w:r>
      </w:hyperlink>
    </w:p>
    <w:p w14:paraId="7071AB2F" w14:textId="77777777" w:rsidR="00FD212D" w:rsidRDefault="006F3E07">
      <w:pPr>
        <w:pStyle w:val="TableofFigures"/>
        <w:tabs>
          <w:tab w:val="right" w:leader="dot" w:pos="8791"/>
        </w:tabs>
        <w:rPr>
          <w:noProof/>
          <w:sz w:val="22"/>
          <w:lang w:val="en-US"/>
        </w:rPr>
      </w:pPr>
      <w:hyperlink w:anchor="_Toc420881087" w:history="1">
        <w:r w:rsidR="00FD212D" w:rsidRPr="00B405B9">
          <w:rPr>
            <w:rStyle w:val="Hyperlink"/>
            <w:noProof/>
          </w:rPr>
          <w:t>Figure 14: &lt;Customer&gt; Cancel product</w:t>
        </w:r>
        <w:r w:rsidR="00FD212D">
          <w:rPr>
            <w:noProof/>
            <w:webHidden/>
          </w:rPr>
          <w:tab/>
        </w:r>
        <w:r w:rsidR="00FD212D">
          <w:rPr>
            <w:noProof/>
            <w:webHidden/>
          </w:rPr>
          <w:fldChar w:fldCharType="begin"/>
        </w:r>
        <w:r w:rsidR="00FD212D">
          <w:rPr>
            <w:noProof/>
            <w:webHidden/>
          </w:rPr>
          <w:instrText xml:space="preserve"> PAGEREF _Toc420881087 \h </w:instrText>
        </w:r>
        <w:r w:rsidR="00FD212D">
          <w:rPr>
            <w:noProof/>
            <w:webHidden/>
          </w:rPr>
        </w:r>
        <w:r w:rsidR="00FD212D">
          <w:rPr>
            <w:noProof/>
            <w:webHidden/>
          </w:rPr>
          <w:fldChar w:fldCharType="separate"/>
        </w:r>
        <w:r w:rsidR="00FD212D">
          <w:rPr>
            <w:noProof/>
            <w:webHidden/>
          </w:rPr>
          <w:t>59</w:t>
        </w:r>
        <w:r w:rsidR="00FD212D">
          <w:rPr>
            <w:noProof/>
            <w:webHidden/>
          </w:rPr>
          <w:fldChar w:fldCharType="end"/>
        </w:r>
      </w:hyperlink>
    </w:p>
    <w:p w14:paraId="53C1263B" w14:textId="77777777" w:rsidR="00FD212D" w:rsidRDefault="006F3E07">
      <w:pPr>
        <w:pStyle w:val="TableofFigures"/>
        <w:tabs>
          <w:tab w:val="right" w:leader="dot" w:pos="8791"/>
        </w:tabs>
        <w:rPr>
          <w:noProof/>
          <w:sz w:val="22"/>
          <w:lang w:val="en-US"/>
        </w:rPr>
      </w:pPr>
      <w:hyperlink w:anchor="_Toc420881088" w:history="1">
        <w:r w:rsidR="00FD212D" w:rsidRPr="00B405B9">
          <w:rPr>
            <w:rStyle w:val="Hyperlink"/>
            <w:noProof/>
          </w:rPr>
          <w:t>Figure 15: &lt;Store Owner&gt; Overview Use Case</w:t>
        </w:r>
        <w:r w:rsidR="00FD212D">
          <w:rPr>
            <w:noProof/>
            <w:webHidden/>
          </w:rPr>
          <w:tab/>
        </w:r>
        <w:r w:rsidR="00FD212D">
          <w:rPr>
            <w:noProof/>
            <w:webHidden/>
          </w:rPr>
          <w:fldChar w:fldCharType="begin"/>
        </w:r>
        <w:r w:rsidR="00FD212D">
          <w:rPr>
            <w:noProof/>
            <w:webHidden/>
          </w:rPr>
          <w:instrText xml:space="preserve"> PAGEREF _Toc420881088 \h </w:instrText>
        </w:r>
        <w:r w:rsidR="00FD212D">
          <w:rPr>
            <w:noProof/>
            <w:webHidden/>
          </w:rPr>
        </w:r>
        <w:r w:rsidR="00FD212D">
          <w:rPr>
            <w:noProof/>
            <w:webHidden/>
          </w:rPr>
          <w:fldChar w:fldCharType="separate"/>
        </w:r>
        <w:r w:rsidR="00FD212D">
          <w:rPr>
            <w:noProof/>
            <w:webHidden/>
          </w:rPr>
          <w:t>61</w:t>
        </w:r>
        <w:r w:rsidR="00FD212D">
          <w:rPr>
            <w:noProof/>
            <w:webHidden/>
          </w:rPr>
          <w:fldChar w:fldCharType="end"/>
        </w:r>
      </w:hyperlink>
    </w:p>
    <w:p w14:paraId="33E47E86" w14:textId="77777777" w:rsidR="00FD212D" w:rsidRDefault="006F3E07">
      <w:pPr>
        <w:pStyle w:val="TableofFigures"/>
        <w:tabs>
          <w:tab w:val="right" w:leader="dot" w:pos="8791"/>
        </w:tabs>
        <w:rPr>
          <w:noProof/>
          <w:sz w:val="22"/>
          <w:lang w:val="en-US"/>
        </w:rPr>
      </w:pPr>
      <w:hyperlink w:anchor="_Toc420881089" w:history="1">
        <w:r w:rsidR="00FD212D" w:rsidRPr="00B405B9">
          <w:rPr>
            <w:rStyle w:val="Hyperlink"/>
            <w:noProof/>
          </w:rPr>
          <w:t>Figure 16: &lt;Store Owner&gt; View Request List</w:t>
        </w:r>
        <w:r w:rsidR="00FD212D">
          <w:rPr>
            <w:noProof/>
            <w:webHidden/>
          </w:rPr>
          <w:tab/>
        </w:r>
        <w:r w:rsidR="00FD212D">
          <w:rPr>
            <w:noProof/>
            <w:webHidden/>
          </w:rPr>
          <w:fldChar w:fldCharType="begin"/>
        </w:r>
        <w:r w:rsidR="00FD212D">
          <w:rPr>
            <w:noProof/>
            <w:webHidden/>
          </w:rPr>
          <w:instrText xml:space="preserve"> PAGEREF _Toc420881089 \h </w:instrText>
        </w:r>
        <w:r w:rsidR="00FD212D">
          <w:rPr>
            <w:noProof/>
            <w:webHidden/>
          </w:rPr>
        </w:r>
        <w:r w:rsidR="00FD212D">
          <w:rPr>
            <w:noProof/>
            <w:webHidden/>
          </w:rPr>
          <w:fldChar w:fldCharType="separate"/>
        </w:r>
        <w:r w:rsidR="00FD212D">
          <w:rPr>
            <w:noProof/>
            <w:webHidden/>
          </w:rPr>
          <w:t>61</w:t>
        </w:r>
        <w:r w:rsidR="00FD212D">
          <w:rPr>
            <w:noProof/>
            <w:webHidden/>
          </w:rPr>
          <w:fldChar w:fldCharType="end"/>
        </w:r>
      </w:hyperlink>
    </w:p>
    <w:p w14:paraId="5FD6B365" w14:textId="77777777" w:rsidR="00FD212D" w:rsidRDefault="006F3E07">
      <w:pPr>
        <w:pStyle w:val="TableofFigures"/>
        <w:tabs>
          <w:tab w:val="right" w:leader="dot" w:pos="8791"/>
        </w:tabs>
        <w:rPr>
          <w:noProof/>
          <w:sz w:val="22"/>
          <w:lang w:val="en-US"/>
        </w:rPr>
      </w:pPr>
      <w:hyperlink w:anchor="_Toc420881090" w:history="1">
        <w:r w:rsidR="00FD212D" w:rsidRPr="00B405B9">
          <w:rPr>
            <w:rStyle w:val="Hyperlink"/>
            <w:noProof/>
          </w:rPr>
          <w:t>Figure 17: &lt;Store Owner&gt; Normal Accept Request</w:t>
        </w:r>
        <w:r w:rsidR="00FD212D">
          <w:rPr>
            <w:noProof/>
            <w:webHidden/>
          </w:rPr>
          <w:tab/>
        </w:r>
        <w:r w:rsidR="00FD212D">
          <w:rPr>
            <w:noProof/>
            <w:webHidden/>
          </w:rPr>
          <w:fldChar w:fldCharType="begin"/>
        </w:r>
        <w:r w:rsidR="00FD212D">
          <w:rPr>
            <w:noProof/>
            <w:webHidden/>
          </w:rPr>
          <w:instrText xml:space="preserve"> PAGEREF _Toc420881090 \h </w:instrText>
        </w:r>
        <w:r w:rsidR="00FD212D">
          <w:rPr>
            <w:noProof/>
            <w:webHidden/>
          </w:rPr>
        </w:r>
        <w:r w:rsidR="00FD212D">
          <w:rPr>
            <w:noProof/>
            <w:webHidden/>
          </w:rPr>
          <w:fldChar w:fldCharType="separate"/>
        </w:r>
        <w:r w:rsidR="00FD212D">
          <w:rPr>
            <w:noProof/>
            <w:webHidden/>
          </w:rPr>
          <w:t>63</w:t>
        </w:r>
        <w:r w:rsidR="00FD212D">
          <w:rPr>
            <w:noProof/>
            <w:webHidden/>
          </w:rPr>
          <w:fldChar w:fldCharType="end"/>
        </w:r>
      </w:hyperlink>
    </w:p>
    <w:p w14:paraId="4AAD05EE" w14:textId="77777777" w:rsidR="00FD212D" w:rsidRDefault="006F3E07">
      <w:pPr>
        <w:pStyle w:val="TableofFigures"/>
        <w:tabs>
          <w:tab w:val="right" w:leader="dot" w:pos="8791"/>
        </w:tabs>
        <w:rPr>
          <w:noProof/>
          <w:sz w:val="22"/>
          <w:lang w:val="en-US"/>
        </w:rPr>
      </w:pPr>
      <w:hyperlink w:anchor="_Toc420881091" w:history="1">
        <w:r w:rsidR="00FD212D" w:rsidRPr="00B405B9">
          <w:rPr>
            <w:rStyle w:val="Hyperlink"/>
            <w:noProof/>
          </w:rPr>
          <w:t>Figure 18: &lt;Store Owner&gt; Accept Request and Set Price</w:t>
        </w:r>
        <w:r w:rsidR="00FD212D">
          <w:rPr>
            <w:noProof/>
            <w:webHidden/>
          </w:rPr>
          <w:tab/>
        </w:r>
        <w:r w:rsidR="00FD212D">
          <w:rPr>
            <w:noProof/>
            <w:webHidden/>
          </w:rPr>
          <w:fldChar w:fldCharType="begin"/>
        </w:r>
        <w:r w:rsidR="00FD212D">
          <w:rPr>
            <w:noProof/>
            <w:webHidden/>
          </w:rPr>
          <w:instrText xml:space="preserve"> PAGEREF _Toc420881091 \h </w:instrText>
        </w:r>
        <w:r w:rsidR="00FD212D">
          <w:rPr>
            <w:noProof/>
            <w:webHidden/>
          </w:rPr>
        </w:r>
        <w:r w:rsidR="00FD212D">
          <w:rPr>
            <w:noProof/>
            <w:webHidden/>
          </w:rPr>
          <w:fldChar w:fldCharType="separate"/>
        </w:r>
        <w:r w:rsidR="00FD212D">
          <w:rPr>
            <w:noProof/>
            <w:webHidden/>
          </w:rPr>
          <w:t>65</w:t>
        </w:r>
        <w:r w:rsidR="00FD212D">
          <w:rPr>
            <w:noProof/>
            <w:webHidden/>
          </w:rPr>
          <w:fldChar w:fldCharType="end"/>
        </w:r>
      </w:hyperlink>
    </w:p>
    <w:p w14:paraId="6AC945F0" w14:textId="77777777" w:rsidR="00FD212D" w:rsidRDefault="006F3E07">
      <w:pPr>
        <w:pStyle w:val="TableofFigures"/>
        <w:tabs>
          <w:tab w:val="right" w:leader="dot" w:pos="8791"/>
        </w:tabs>
        <w:rPr>
          <w:noProof/>
          <w:sz w:val="22"/>
          <w:lang w:val="en-US"/>
        </w:rPr>
      </w:pPr>
      <w:hyperlink w:anchor="_Toc420881092" w:history="1">
        <w:r w:rsidR="00FD212D" w:rsidRPr="00B405B9">
          <w:rPr>
            <w:rStyle w:val="Hyperlink"/>
            <w:noProof/>
          </w:rPr>
          <w:t>Figure 19: &lt;Store Owner&gt; Refuse Request</w:t>
        </w:r>
        <w:r w:rsidR="00FD212D">
          <w:rPr>
            <w:noProof/>
            <w:webHidden/>
          </w:rPr>
          <w:tab/>
        </w:r>
        <w:r w:rsidR="00FD212D">
          <w:rPr>
            <w:noProof/>
            <w:webHidden/>
          </w:rPr>
          <w:fldChar w:fldCharType="begin"/>
        </w:r>
        <w:r w:rsidR="00FD212D">
          <w:rPr>
            <w:noProof/>
            <w:webHidden/>
          </w:rPr>
          <w:instrText xml:space="preserve"> PAGEREF _Toc420881092 \h </w:instrText>
        </w:r>
        <w:r w:rsidR="00FD212D">
          <w:rPr>
            <w:noProof/>
            <w:webHidden/>
          </w:rPr>
        </w:r>
        <w:r w:rsidR="00FD212D">
          <w:rPr>
            <w:noProof/>
            <w:webHidden/>
          </w:rPr>
          <w:fldChar w:fldCharType="separate"/>
        </w:r>
        <w:r w:rsidR="00FD212D">
          <w:rPr>
            <w:noProof/>
            <w:webHidden/>
          </w:rPr>
          <w:t>67</w:t>
        </w:r>
        <w:r w:rsidR="00FD212D">
          <w:rPr>
            <w:noProof/>
            <w:webHidden/>
          </w:rPr>
          <w:fldChar w:fldCharType="end"/>
        </w:r>
      </w:hyperlink>
    </w:p>
    <w:p w14:paraId="468CF728" w14:textId="77777777" w:rsidR="00FD212D" w:rsidRDefault="006F3E07">
      <w:pPr>
        <w:pStyle w:val="TableofFigures"/>
        <w:tabs>
          <w:tab w:val="right" w:leader="dot" w:pos="8791"/>
        </w:tabs>
        <w:rPr>
          <w:noProof/>
          <w:sz w:val="22"/>
          <w:lang w:val="en-US"/>
        </w:rPr>
      </w:pPr>
      <w:hyperlink w:anchor="_Toc420881093" w:history="1">
        <w:r w:rsidR="00FD212D" w:rsidRPr="00B405B9">
          <w:rPr>
            <w:rStyle w:val="Hyperlink"/>
            <w:noProof/>
          </w:rPr>
          <w:t>Figure 20: &lt;Store Owner&gt; Publish On Web</w:t>
        </w:r>
        <w:r w:rsidR="00FD212D">
          <w:rPr>
            <w:noProof/>
            <w:webHidden/>
          </w:rPr>
          <w:tab/>
        </w:r>
        <w:r w:rsidR="00FD212D">
          <w:rPr>
            <w:noProof/>
            <w:webHidden/>
          </w:rPr>
          <w:fldChar w:fldCharType="begin"/>
        </w:r>
        <w:r w:rsidR="00FD212D">
          <w:rPr>
            <w:noProof/>
            <w:webHidden/>
          </w:rPr>
          <w:instrText xml:space="preserve"> PAGEREF _Toc420881093 \h </w:instrText>
        </w:r>
        <w:r w:rsidR="00FD212D">
          <w:rPr>
            <w:noProof/>
            <w:webHidden/>
          </w:rPr>
        </w:r>
        <w:r w:rsidR="00FD212D">
          <w:rPr>
            <w:noProof/>
            <w:webHidden/>
          </w:rPr>
          <w:fldChar w:fldCharType="separate"/>
        </w:r>
        <w:r w:rsidR="00FD212D">
          <w:rPr>
            <w:noProof/>
            <w:webHidden/>
          </w:rPr>
          <w:t>69</w:t>
        </w:r>
        <w:r w:rsidR="00FD212D">
          <w:rPr>
            <w:noProof/>
            <w:webHidden/>
          </w:rPr>
          <w:fldChar w:fldCharType="end"/>
        </w:r>
      </w:hyperlink>
    </w:p>
    <w:p w14:paraId="28F293D2" w14:textId="77777777" w:rsidR="00FD212D" w:rsidRDefault="006F3E07">
      <w:pPr>
        <w:pStyle w:val="TableofFigures"/>
        <w:tabs>
          <w:tab w:val="right" w:leader="dot" w:pos="8791"/>
        </w:tabs>
        <w:rPr>
          <w:noProof/>
          <w:sz w:val="22"/>
          <w:lang w:val="en-US"/>
        </w:rPr>
      </w:pPr>
      <w:hyperlink w:anchor="_Toc420881094" w:history="1">
        <w:r w:rsidR="00FD212D" w:rsidRPr="00B405B9">
          <w:rPr>
            <w:rStyle w:val="Hyperlink"/>
            <w:noProof/>
          </w:rPr>
          <w:t>Figure 21: &lt;Store Owner&gt; Return Product</w:t>
        </w:r>
        <w:r w:rsidR="00FD212D">
          <w:rPr>
            <w:noProof/>
            <w:webHidden/>
          </w:rPr>
          <w:tab/>
        </w:r>
        <w:r w:rsidR="00FD212D">
          <w:rPr>
            <w:noProof/>
            <w:webHidden/>
          </w:rPr>
          <w:fldChar w:fldCharType="begin"/>
        </w:r>
        <w:r w:rsidR="00FD212D">
          <w:rPr>
            <w:noProof/>
            <w:webHidden/>
          </w:rPr>
          <w:instrText xml:space="preserve"> PAGEREF _Toc420881094 \h </w:instrText>
        </w:r>
        <w:r w:rsidR="00FD212D">
          <w:rPr>
            <w:noProof/>
            <w:webHidden/>
          </w:rPr>
        </w:r>
        <w:r w:rsidR="00FD212D">
          <w:rPr>
            <w:noProof/>
            <w:webHidden/>
          </w:rPr>
          <w:fldChar w:fldCharType="separate"/>
        </w:r>
        <w:r w:rsidR="00FD212D">
          <w:rPr>
            <w:noProof/>
            <w:webHidden/>
          </w:rPr>
          <w:t>71</w:t>
        </w:r>
        <w:r w:rsidR="00FD212D">
          <w:rPr>
            <w:noProof/>
            <w:webHidden/>
          </w:rPr>
          <w:fldChar w:fldCharType="end"/>
        </w:r>
      </w:hyperlink>
    </w:p>
    <w:p w14:paraId="7D1DB467" w14:textId="77777777" w:rsidR="00FD212D" w:rsidRDefault="006F3E07">
      <w:pPr>
        <w:pStyle w:val="TableofFigures"/>
        <w:tabs>
          <w:tab w:val="right" w:leader="dot" w:pos="8791"/>
        </w:tabs>
        <w:rPr>
          <w:noProof/>
          <w:sz w:val="22"/>
          <w:lang w:val="en-US"/>
        </w:rPr>
      </w:pPr>
      <w:hyperlink w:anchor="_Toc420881095" w:history="1">
        <w:r w:rsidR="00FD212D" w:rsidRPr="00B405B9">
          <w:rPr>
            <w:rStyle w:val="Hyperlink"/>
            <w:noProof/>
          </w:rPr>
          <w:t>Figure 22: &lt;Store Owner&gt; Pay Consignor</w:t>
        </w:r>
        <w:r w:rsidR="00FD212D">
          <w:rPr>
            <w:noProof/>
            <w:webHidden/>
          </w:rPr>
          <w:tab/>
        </w:r>
        <w:r w:rsidR="00FD212D">
          <w:rPr>
            <w:noProof/>
            <w:webHidden/>
          </w:rPr>
          <w:fldChar w:fldCharType="begin"/>
        </w:r>
        <w:r w:rsidR="00FD212D">
          <w:rPr>
            <w:noProof/>
            <w:webHidden/>
          </w:rPr>
          <w:instrText xml:space="preserve"> PAGEREF _Toc420881095 \h </w:instrText>
        </w:r>
        <w:r w:rsidR="00FD212D">
          <w:rPr>
            <w:noProof/>
            <w:webHidden/>
          </w:rPr>
        </w:r>
        <w:r w:rsidR="00FD212D">
          <w:rPr>
            <w:noProof/>
            <w:webHidden/>
          </w:rPr>
          <w:fldChar w:fldCharType="separate"/>
        </w:r>
        <w:r w:rsidR="00FD212D">
          <w:rPr>
            <w:noProof/>
            <w:webHidden/>
          </w:rPr>
          <w:t>73</w:t>
        </w:r>
        <w:r w:rsidR="00FD212D">
          <w:rPr>
            <w:noProof/>
            <w:webHidden/>
          </w:rPr>
          <w:fldChar w:fldCharType="end"/>
        </w:r>
      </w:hyperlink>
    </w:p>
    <w:p w14:paraId="779EE0CE" w14:textId="77777777" w:rsidR="00FD212D" w:rsidRDefault="006F3E07">
      <w:pPr>
        <w:pStyle w:val="TableofFigures"/>
        <w:tabs>
          <w:tab w:val="right" w:leader="dot" w:pos="8791"/>
        </w:tabs>
        <w:rPr>
          <w:noProof/>
          <w:sz w:val="22"/>
          <w:lang w:val="en-US"/>
        </w:rPr>
      </w:pPr>
      <w:hyperlink w:anchor="_Toc420881096" w:history="1">
        <w:r w:rsidR="00FD212D" w:rsidRPr="00B405B9">
          <w:rPr>
            <w:rStyle w:val="Hyperlink"/>
            <w:noProof/>
          </w:rPr>
          <w:t>Figure 23: Entity Relationship Diagram</w:t>
        </w:r>
        <w:r w:rsidR="00FD212D">
          <w:rPr>
            <w:noProof/>
            <w:webHidden/>
          </w:rPr>
          <w:tab/>
        </w:r>
        <w:r w:rsidR="00FD212D">
          <w:rPr>
            <w:noProof/>
            <w:webHidden/>
          </w:rPr>
          <w:fldChar w:fldCharType="begin"/>
        </w:r>
        <w:r w:rsidR="00FD212D">
          <w:rPr>
            <w:noProof/>
            <w:webHidden/>
          </w:rPr>
          <w:instrText xml:space="preserve"> PAGEREF _Toc420881096 \h </w:instrText>
        </w:r>
        <w:r w:rsidR="00FD212D">
          <w:rPr>
            <w:noProof/>
            <w:webHidden/>
          </w:rPr>
        </w:r>
        <w:r w:rsidR="00FD212D">
          <w:rPr>
            <w:noProof/>
            <w:webHidden/>
          </w:rPr>
          <w:fldChar w:fldCharType="separate"/>
        </w:r>
        <w:r w:rsidR="00FD212D">
          <w:rPr>
            <w:noProof/>
            <w:webHidden/>
          </w:rPr>
          <w:t>78</w:t>
        </w:r>
        <w:r w:rsidR="00FD212D">
          <w:rPr>
            <w:noProof/>
            <w:webHidden/>
          </w:rPr>
          <w:fldChar w:fldCharType="end"/>
        </w:r>
      </w:hyperlink>
    </w:p>
    <w:p w14:paraId="252335C0" w14:textId="77777777" w:rsidR="00FD212D" w:rsidRDefault="006F3E07">
      <w:pPr>
        <w:pStyle w:val="TableofFigures"/>
        <w:tabs>
          <w:tab w:val="right" w:leader="dot" w:pos="8791"/>
        </w:tabs>
        <w:rPr>
          <w:noProof/>
          <w:sz w:val="22"/>
          <w:lang w:val="en-US"/>
        </w:rPr>
      </w:pPr>
      <w:hyperlink w:anchor="_Toc420881097" w:history="1">
        <w:r w:rsidR="00FD212D" w:rsidRPr="00B405B9">
          <w:rPr>
            <w:rStyle w:val="Hyperlink"/>
            <w:noProof/>
          </w:rPr>
          <w:t>Figure 24: &lt;Member&gt; View Friend List</w:t>
        </w:r>
        <w:r w:rsidR="00FD212D">
          <w:rPr>
            <w:noProof/>
            <w:webHidden/>
          </w:rPr>
          <w:tab/>
        </w:r>
        <w:r w:rsidR="00FD212D">
          <w:rPr>
            <w:noProof/>
            <w:webHidden/>
          </w:rPr>
          <w:fldChar w:fldCharType="begin"/>
        </w:r>
        <w:r w:rsidR="00FD212D">
          <w:rPr>
            <w:noProof/>
            <w:webHidden/>
          </w:rPr>
          <w:instrText xml:space="preserve"> PAGEREF _Toc420881097 \h </w:instrText>
        </w:r>
        <w:r w:rsidR="00FD212D">
          <w:rPr>
            <w:noProof/>
            <w:webHidden/>
          </w:rPr>
        </w:r>
        <w:r w:rsidR="00FD212D">
          <w:rPr>
            <w:noProof/>
            <w:webHidden/>
          </w:rPr>
          <w:fldChar w:fldCharType="separate"/>
        </w:r>
        <w:r w:rsidR="00FD212D">
          <w:rPr>
            <w:noProof/>
            <w:webHidden/>
          </w:rPr>
          <w:t>82</w:t>
        </w:r>
        <w:r w:rsidR="00FD212D">
          <w:rPr>
            <w:noProof/>
            <w:webHidden/>
          </w:rPr>
          <w:fldChar w:fldCharType="end"/>
        </w:r>
      </w:hyperlink>
    </w:p>
    <w:p w14:paraId="52D1C46A" w14:textId="77777777" w:rsidR="00FD212D" w:rsidRDefault="006F3E07">
      <w:pPr>
        <w:pStyle w:val="TableofFigures"/>
        <w:tabs>
          <w:tab w:val="right" w:leader="dot" w:pos="8791"/>
        </w:tabs>
        <w:rPr>
          <w:noProof/>
          <w:sz w:val="22"/>
          <w:lang w:val="en-US"/>
        </w:rPr>
      </w:pPr>
      <w:hyperlink w:anchor="_Toc420881098" w:history="1">
        <w:r w:rsidR="00FD212D" w:rsidRPr="00B405B9">
          <w:rPr>
            <w:rStyle w:val="Hyperlink"/>
            <w:noProof/>
          </w:rPr>
          <w:t>Figure 25: &lt;Member&gt; Payment</w:t>
        </w:r>
        <w:r w:rsidR="00FD212D">
          <w:rPr>
            <w:noProof/>
            <w:webHidden/>
          </w:rPr>
          <w:tab/>
        </w:r>
        <w:r w:rsidR="00FD212D">
          <w:rPr>
            <w:noProof/>
            <w:webHidden/>
          </w:rPr>
          <w:fldChar w:fldCharType="begin"/>
        </w:r>
        <w:r w:rsidR="00FD212D">
          <w:rPr>
            <w:noProof/>
            <w:webHidden/>
          </w:rPr>
          <w:instrText xml:space="preserve"> PAGEREF _Toc420881098 \h </w:instrText>
        </w:r>
        <w:r w:rsidR="00FD212D">
          <w:rPr>
            <w:noProof/>
            <w:webHidden/>
          </w:rPr>
        </w:r>
        <w:r w:rsidR="00FD212D">
          <w:rPr>
            <w:noProof/>
            <w:webHidden/>
          </w:rPr>
          <w:fldChar w:fldCharType="separate"/>
        </w:r>
        <w:r w:rsidR="00FD212D">
          <w:rPr>
            <w:noProof/>
            <w:webHidden/>
          </w:rPr>
          <w:t>83</w:t>
        </w:r>
        <w:r w:rsidR="00FD212D">
          <w:rPr>
            <w:noProof/>
            <w:webHidden/>
          </w:rPr>
          <w:fldChar w:fldCharType="end"/>
        </w:r>
      </w:hyperlink>
    </w:p>
    <w:p w14:paraId="54690327" w14:textId="77777777" w:rsidR="00FD212D" w:rsidRDefault="006F3E07">
      <w:pPr>
        <w:pStyle w:val="TableofFigures"/>
        <w:tabs>
          <w:tab w:val="right" w:leader="dot" w:pos="8791"/>
        </w:tabs>
        <w:rPr>
          <w:noProof/>
          <w:sz w:val="22"/>
          <w:lang w:val="en-US"/>
        </w:rPr>
      </w:pPr>
      <w:hyperlink w:anchor="_Toc420881099" w:history="1">
        <w:r w:rsidR="00FD212D" w:rsidRPr="00B405B9">
          <w:rPr>
            <w:rStyle w:val="Hyperlink"/>
            <w:noProof/>
          </w:rPr>
          <w:t>Figure 26: Login</w:t>
        </w:r>
        <w:r w:rsidR="00FD212D">
          <w:rPr>
            <w:noProof/>
            <w:webHidden/>
          </w:rPr>
          <w:tab/>
        </w:r>
        <w:r w:rsidR="00FD212D">
          <w:rPr>
            <w:noProof/>
            <w:webHidden/>
          </w:rPr>
          <w:fldChar w:fldCharType="begin"/>
        </w:r>
        <w:r w:rsidR="00FD212D">
          <w:rPr>
            <w:noProof/>
            <w:webHidden/>
          </w:rPr>
          <w:instrText xml:space="preserve"> PAGEREF _Toc420881099 \h </w:instrText>
        </w:r>
        <w:r w:rsidR="00FD212D">
          <w:rPr>
            <w:noProof/>
            <w:webHidden/>
          </w:rPr>
        </w:r>
        <w:r w:rsidR="00FD212D">
          <w:rPr>
            <w:noProof/>
            <w:webHidden/>
          </w:rPr>
          <w:fldChar w:fldCharType="separate"/>
        </w:r>
        <w:r w:rsidR="00FD212D">
          <w:rPr>
            <w:noProof/>
            <w:webHidden/>
          </w:rPr>
          <w:t>84</w:t>
        </w:r>
        <w:r w:rsidR="00FD212D">
          <w:rPr>
            <w:noProof/>
            <w:webHidden/>
          </w:rPr>
          <w:fldChar w:fldCharType="end"/>
        </w:r>
      </w:hyperlink>
    </w:p>
    <w:p w14:paraId="5BAAD78B" w14:textId="77777777" w:rsidR="00FD212D" w:rsidRDefault="006F3E07">
      <w:pPr>
        <w:pStyle w:val="TableofFigures"/>
        <w:tabs>
          <w:tab w:val="right" w:leader="dot" w:pos="8791"/>
        </w:tabs>
        <w:rPr>
          <w:noProof/>
          <w:sz w:val="22"/>
          <w:lang w:val="en-US"/>
        </w:rPr>
      </w:pPr>
      <w:hyperlink w:anchor="_Toc420881100" w:history="1">
        <w:r w:rsidR="00FD212D" w:rsidRPr="00B405B9">
          <w:rPr>
            <w:rStyle w:val="Hyperlink"/>
            <w:noProof/>
          </w:rPr>
          <w:t>Figure 27: Breakdown document flow chart</w:t>
        </w:r>
        <w:r w:rsidR="00FD212D">
          <w:rPr>
            <w:noProof/>
            <w:webHidden/>
          </w:rPr>
          <w:tab/>
        </w:r>
        <w:r w:rsidR="00FD212D">
          <w:rPr>
            <w:noProof/>
            <w:webHidden/>
          </w:rPr>
          <w:fldChar w:fldCharType="begin"/>
        </w:r>
        <w:r w:rsidR="00FD212D">
          <w:rPr>
            <w:noProof/>
            <w:webHidden/>
          </w:rPr>
          <w:instrText xml:space="preserve"> PAGEREF _Toc420881100 \h </w:instrText>
        </w:r>
        <w:r w:rsidR="00FD212D">
          <w:rPr>
            <w:noProof/>
            <w:webHidden/>
          </w:rPr>
        </w:r>
        <w:r w:rsidR="00FD212D">
          <w:rPr>
            <w:noProof/>
            <w:webHidden/>
          </w:rPr>
          <w:fldChar w:fldCharType="separate"/>
        </w:r>
        <w:r w:rsidR="00FD212D">
          <w:rPr>
            <w:noProof/>
            <w:webHidden/>
          </w:rPr>
          <w:t>88</w:t>
        </w:r>
        <w:r w:rsidR="00FD212D">
          <w:rPr>
            <w:noProof/>
            <w:webHidden/>
          </w:rPr>
          <w:fldChar w:fldCharType="end"/>
        </w:r>
      </w:hyperlink>
    </w:p>
    <w:p w14:paraId="441BCA4F" w14:textId="77777777" w:rsidR="00FD212D" w:rsidRDefault="006F3E07">
      <w:pPr>
        <w:pStyle w:val="TableofFigures"/>
        <w:tabs>
          <w:tab w:val="right" w:leader="dot" w:pos="8791"/>
        </w:tabs>
        <w:rPr>
          <w:noProof/>
          <w:sz w:val="22"/>
          <w:lang w:val="en-US"/>
        </w:rPr>
      </w:pPr>
      <w:hyperlink w:anchor="_Toc420881101" w:history="1">
        <w:r w:rsidR="00FD212D" w:rsidRPr="00B405B9">
          <w:rPr>
            <w:rStyle w:val="Hyperlink"/>
            <w:noProof/>
          </w:rPr>
          <w:t>Figure 28: Guest, Member Core Flow</w:t>
        </w:r>
        <w:r w:rsidR="00FD212D">
          <w:rPr>
            <w:noProof/>
            <w:webHidden/>
          </w:rPr>
          <w:tab/>
        </w:r>
        <w:r w:rsidR="00FD212D">
          <w:rPr>
            <w:noProof/>
            <w:webHidden/>
          </w:rPr>
          <w:fldChar w:fldCharType="begin"/>
        </w:r>
        <w:r w:rsidR="00FD212D">
          <w:rPr>
            <w:noProof/>
            <w:webHidden/>
          </w:rPr>
          <w:instrText xml:space="preserve"> PAGEREF _Toc420881101 \h </w:instrText>
        </w:r>
        <w:r w:rsidR="00FD212D">
          <w:rPr>
            <w:noProof/>
            <w:webHidden/>
          </w:rPr>
        </w:r>
        <w:r w:rsidR="00FD212D">
          <w:rPr>
            <w:noProof/>
            <w:webHidden/>
          </w:rPr>
          <w:fldChar w:fldCharType="separate"/>
        </w:r>
        <w:r w:rsidR="00FD212D">
          <w:rPr>
            <w:noProof/>
            <w:webHidden/>
          </w:rPr>
          <w:t>91</w:t>
        </w:r>
        <w:r w:rsidR="00FD212D">
          <w:rPr>
            <w:noProof/>
            <w:webHidden/>
          </w:rPr>
          <w:fldChar w:fldCharType="end"/>
        </w:r>
      </w:hyperlink>
    </w:p>
    <w:p w14:paraId="66DB0E76" w14:textId="72A17F70" w:rsidR="00956D94" w:rsidRPr="001D7DBC" w:rsidRDefault="00FD212D" w:rsidP="00AF7685">
      <w:pPr>
        <w:spacing w:line="200" w:lineRule="exact"/>
        <w:rPr>
          <w:rFonts w:asciiTheme="majorHAnsi" w:hAnsiTheme="majorHAnsi"/>
        </w:rPr>
      </w:pPr>
      <w:r>
        <w:rPr>
          <w:rFonts w:asciiTheme="majorHAnsi" w:eastAsiaTheme="minorEastAsia" w:hAnsiTheme="majorHAnsi"/>
          <w:szCs w:val="22"/>
          <w:lang w:val="en-GB" w:eastAsia="ja-JP"/>
        </w:rPr>
        <w:fldChar w:fldCharType="end"/>
      </w:r>
    </w:p>
    <w:p w14:paraId="66DB0E77" w14:textId="77777777" w:rsidR="00AD68DB" w:rsidRPr="001D7DBC" w:rsidRDefault="00D724A8" w:rsidP="00681FD6">
      <w:pPr>
        <w:pStyle w:val="Heading2NoNumber"/>
      </w:pPr>
      <w:bookmarkStart w:id="4" w:name="_Toc42088065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74"/>
        <w:gridCol w:w="6907"/>
      </w:tblGrid>
      <w:tr w:rsidR="007314E3" w:rsidRPr="001D7DBC" w14:paraId="66DB0E7A" w14:textId="77777777"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14:paraId="66DB0E78" w14:textId="77777777" w:rsidR="007314E3" w:rsidRPr="001D7DBC" w:rsidRDefault="007314E3" w:rsidP="006457C9">
            <w:pPr>
              <w:rPr>
                <w:b w:val="0"/>
              </w:rPr>
            </w:pPr>
            <w:r w:rsidRPr="001D7DBC">
              <w:t>Name</w:t>
            </w:r>
          </w:p>
        </w:tc>
        <w:tc>
          <w:tcPr>
            <w:tcW w:w="3933" w:type="pct"/>
            <w:hideMark/>
          </w:tcPr>
          <w:p w14:paraId="66DB0E79" w14:textId="77777777"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14:paraId="66DB0E7D"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B" w14:textId="77777777" w:rsidR="007314E3" w:rsidRPr="001D7DBC" w:rsidRDefault="00B175C4" w:rsidP="00D865B6">
            <w:r w:rsidRPr="001D7DBC">
              <w:t>HPS</w:t>
            </w:r>
          </w:p>
        </w:tc>
        <w:tc>
          <w:tcPr>
            <w:tcW w:w="3933" w:type="pct"/>
          </w:tcPr>
          <w:p w14:paraId="66DB0E7C" w14:textId="77777777"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14:paraId="66DB0E80"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E" w14:textId="77777777" w:rsidR="00F306DC" w:rsidRPr="001D7DBC" w:rsidRDefault="00F306DC" w:rsidP="00D865B6"/>
        </w:tc>
        <w:tc>
          <w:tcPr>
            <w:tcW w:w="3933" w:type="pct"/>
          </w:tcPr>
          <w:p w14:paraId="66DB0E7F" w14:textId="77777777"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14:paraId="66DB0E81" w14:textId="77777777" w:rsidR="00740545" w:rsidRPr="001D7DBC" w:rsidRDefault="00740545">
      <w:pPr>
        <w:spacing w:line="200" w:lineRule="exact"/>
        <w:rPr>
          <w:rFonts w:asciiTheme="majorHAnsi" w:hAnsiTheme="majorHAnsi"/>
        </w:rPr>
      </w:pPr>
    </w:p>
    <w:p w14:paraId="66DB0E82" w14:textId="77777777" w:rsidR="001C4638" w:rsidRPr="001E340B" w:rsidRDefault="000F6825" w:rsidP="001E340B">
      <w:pPr>
        <w:pStyle w:val="Heading1"/>
      </w:pPr>
      <w:bookmarkStart w:id="5" w:name="_Toc420880658"/>
      <w:r w:rsidRPr="001E340B">
        <w:lastRenderedPageBreak/>
        <w:t>Report No.1</w:t>
      </w:r>
      <w:r w:rsidR="00782B4E" w:rsidRPr="001E340B">
        <w:t xml:space="preserve"> </w:t>
      </w:r>
      <w:r w:rsidRPr="001E340B">
        <w:t>Introduction</w:t>
      </w:r>
      <w:bookmarkEnd w:id="5"/>
    </w:p>
    <w:p w14:paraId="66DB0E83" w14:textId="77777777" w:rsidR="001C4638" w:rsidRPr="001D7DBC" w:rsidRDefault="00A734D4" w:rsidP="00F57EBD">
      <w:pPr>
        <w:pStyle w:val="Heading2"/>
      </w:pPr>
      <w:bookmarkStart w:id="6" w:name="_Toc420880659"/>
      <w:r w:rsidRPr="001D7DBC">
        <w:t>Project Information</w:t>
      </w:r>
      <w:bookmarkEnd w:id="6"/>
    </w:p>
    <w:p w14:paraId="66DB0E84" w14:textId="77777777" w:rsidR="006E1034" w:rsidRPr="006F4F4C" w:rsidRDefault="006E1034" w:rsidP="004B6576">
      <w:pPr>
        <w:pStyle w:val="ListParagraph"/>
        <w:numPr>
          <w:ilvl w:val="0"/>
          <w:numId w:val="4"/>
        </w:numPr>
      </w:pPr>
      <w:r w:rsidRPr="006F4F4C">
        <w:t>Project name: Hanging Product Store</w:t>
      </w:r>
    </w:p>
    <w:p w14:paraId="66DB0E85" w14:textId="77777777" w:rsidR="006E1034" w:rsidRPr="006F4F4C" w:rsidRDefault="006E1034" w:rsidP="004B6576">
      <w:pPr>
        <w:pStyle w:val="ListParagraph"/>
        <w:numPr>
          <w:ilvl w:val="0"/>
          <w:numId w:val="4"/>
        </w:numPr>
      </w:pPr>
      <w:r w:rsidRPr="006F4F4C">
        <w:t>Project code: HPS</w:t>
      </w:r>
    </w:p>
    <w:p w14:paraId="66DB0E86" w14:textId="77777777" w:rsidR="006E1034" w:rsidRPr="006F4F4C" w:rsidRDefault="006E1034" w:rsidP="004B6576">
      <w:pPr>
        <w:pStyle w:val="ListParagraph"/>
        <w:numPr>
          <w:ilvl w:val="0"/>
          <w:numId w:val="4"/>
        </w:numPr>
      </w:pPr>
      <w:r w:rsidRPr="006F4F4C">
        <w:t>Product Type: Website Application</w:t>
      </w:r>
    </w:p>
    <w:p w14:paraId="66DB0E87" w14:textId="77777777" w:rsidR="006E1034" w:rsidRPr="006F4F4C" w:rsidRDefault="006E1034" w:rsidP="004B6576">
      <w:pPr>
        <w:pStyle w:val="ListParagraph"/>
        <w:numPr>
          <w:ilvl w:val="0"/>
          <w:numId w:val="4"/>
        </w:numPr>
      </w:pPr>
      <w:r w:rsidRPr="006F4F4C">
        <w:t>Start Date: May, 11th, 2015</w:t>
      </w:r>
    </w:p>
    <w:p w14:paraId="66DB0E88" w14:textId="77777777" w:rsidR="006E1034" w:rsidRPr="006F4F4C" w:rsidRDefault="006E1034" w:rsidP="004B6576">
      <w:pPr>
        <w:pStyle w:val="ListParagraph"/>
        <w:numPr>
          <w:ilvl w:val="0"/>
          <w:numId w:val="4"/>
        </w:numPr>
      </w:pPr>
      <w:r w:rsidRPr="006F4F4C">
        <w:t>End Date: August, 28th, 2015</w:t>
      </w:r>
    </w:p>
    <w:p w14:paraId="66DB0E89" w14:textId="77777777" w:rsidR="00580B19" w:rsidRPr="001D7DBC" w:rsidRDefault="00A734D4" w:rsidP="00F57EBD">
      <w:pPr>
        <w:pStyle w:val="Heading2"/>
      </w:pPr>
      <w:bookmarkStart w:id="7" w:name="_Toc420880660"/>
      <w:r w:rsidRPr="001D7DBC">
        <w:t>Introduction</w:t>
      </w:r>
      <w:bookmarkEnd w:id="7"/>
    </w:p>
    <w:p w14:paraId="66DB0E8A" w14:textId="77777777"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14:paraId="66DB0E8B" w14:textId="77777777"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14:paraId="66DB0E8C" w14:textId="77777777" w:rsidR="00B75D0B" w:rsidRPr="006F4F4C" w:rsidRDefault="005179E9" w:rsidP="005179E9">
      <w:r>
        <w:t>From above mentioned reasons, this project is going to build an online system for consignment sales service.</w:t>
      </w:r>
    </w:p>
    <w:p w14:paraId="66DB0E8D" w14:textId="77777777" w:rsidR="00A734D4" w:rsidRPr="001D7DBC" w:rsidRDefault="00A734D4" w:rsidP="00F57EBD">
      <w:pPr>
        <w:pStyle w:val="Heading2"/>
      </w:pPr>
      <w:bookmarkStart w:id="8" w:name="_Toc420880661"/>
      <w:r w:rsidRPr="001D7DBC">
        <w:t>Current Situation</w:t>
      </w:r>
      <w:bookmarkEnd w:id="8"/>
    </w:p>
    <w:p w14:paraId="66DB0E8E" w14:textId="77777777"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14:paraId="66DB0E8F" w14:textId="77777777" w:rsidR="00A734D4" w:rsidRPr="001D7DBC" w:rsidRDefault="00A734D4" w:rsidP="00F57EBD">
      <w:pPr>
        <w:pStyle w:val="Heading2"/>
      </w:pPr>
      <w:bookmarkStart w:id="9" w:name="_Toc420880662"/>
      <w:r w:rsidRPr="001D7DBC">
        <w:t>Problem Definition</w:t>
      </w:r>
      <w:bookmarkEnd w:id="9"/>
    </w:p>
    <w:p w14:paraId="66DB0E90" w14:textId="77777777" w:rsidR="006E1034" w:rsidRDefault="005179E9" w:rsidP="006F4F4C">
      <w:r w:rsidRPr="005179E9">
        <w:t>Here</w:t>
      </w:r>
      <w:r w:rsidR="00906A76">
        <w:t xml:space="preserve"> is their advantages and disadvantages</w:t>
      </w:r>
      <w:r w:rsidRPr="005179E9">
        <w:t>:</w:t>
      </w:r>
    </w:p>
    <w:p w14:paraId="66DB0E91"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LALA-Save&amp;Share:</w:t>
      </w:r>
    </w:p>
    <w:p w14:paraId="66DB0E92"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3"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4"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9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96"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9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Doesn’t support online payment for consignor when consigned-items are sold.</w:t>
      </w:r>
    </w:p>
    <w:p w14:paraId="66DB0E9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lastRenderedPageBreak/>
        <w:t>Consignor has to bring theirs item to the store to consign.</w:t>
      </w:r>
    </w:p>
    <w:p w14:paraId="66DB0E99"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9A"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KhoHangHoa.com:</w:t>
      </w:r>
    </w:p>
    <w:p w14:paraId="66DB0E9B"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C"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many types of product.</w:t>
      </w:r>
    </w:p>
    <w:p w14:paraId="66DB0E9D"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E"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14:paraId="66DB0E9F"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0"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1"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2" w14:textId="77777777" w:rsidR="005179E9" w:rsidRDefault="00F27F6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14:paraId="66DB0EA3"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TheRealReal.com:</w:t>
      </w:r>
    </w:p>
    <w:p w14:paraId="66DB0EA4"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14:paraId="66DB0EA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6"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14:paraId="66DB0EA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14:paraId="66DB0EA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A9"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A"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AB" w14:textId="77777777" w:rsidR="005179E9" w:rsidRP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C" w14:textId="77777777" w:rsidR="00A734D4" w:rsidRPr="001D7DBC" w:rsidRDefault="00A734D4" w:rsidP="00F57EBD">
      <w:pPr>
        <w:pStyle w:val="Heading2"/>
      </w:pPr>
      <w:bookmarkStart w:id="10" w:name="_Toc420880663"/>
      <w:r w:rsidRPr="001D7DBC">
        <w:t>Proposed Solution</w:t>
      </w:r>
      <w:bookmarkEnd w:id="10"/>
    </w:p>
    <w:p w14:paraId="66DB0EAD" w14:textId="77777777" w:rsidR="00B75D0B" w:rsidRDefault="0041071F" w:rsidP="006F4F4C">
      <w:r>
        <w:t xml:space="preserve">Our </w:t>
      </w:r>
      <w:r w:rsidR="0085201F">
        <w:t>system include a web app helps user sell consigned products.</w:t>
      </w:r>
    </w:p>
    <w:p w14:paraId="66DB0EAE" w14:textId="77777777" w:rsidR="0085201F" w:rsidRPr="006F4F4C" w:rsidRDefault="0085201F" w:rsidP="006F4F4C">
      <w:r>
        <w:t>In more detail, our system has the following functions:</w:t>
      </w:r>
    </w:p>
    <w:p w14:paraId="66DB0EAF" w14:textId="77777777" w:rsidR="00B75D0B" w:rsidRPr="001D7DBC" w:rsidRDefault="0036650E" w:rsidP="004C257C">
      <w:pPr>
        <w:pStyle w:val="Heading3"/>
      </w:pPr>
      <w:bookmarkStart w:id="11" w:name="_Toc420880664"/>
      <w:r w:rsidRPr="001D7DBC">
        <w:t>Feature functions</w:t>
      </w:r>
      <w:bookmarkEnd w:id="11"/>
    </w:p>
    <w:p w14:paraId="66DB0EB0" w14:textId="77777777" w:rsidR="00D42F15" w:rsidRPr="00F05B24"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Admin can create account and manage account.</w:t>
      </w:r>
    </w:p>
    <w:p w14:paraId="66DB0EB1"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14:paraId="66DB0EB2" w14:textId="77777777" w:rsidR="00D42F15"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Customer can edit profile, search and review their transaction history.</w:t>
      </w:r>
    </w:p>
    <w:p w14:paraId="66DB0EB3"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14:paraId="66DB0EB4" w14:textId="77777777"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14:paraId="66DB0EB5" w14:textId="77777777" w:rsidR="00663C78" w:rsidRPr="001D7DBC" w:rsidRDefault="0036650E" w:rsidP="004C257C">
      <w:pPr>
        <w:pStyle w:val="Heading3"/>
      </w:pPr>
      <w:bookmarkStart w:id="12" w:name="_Toc420880665"/>
      <w:r w:rsidRPr="001D7DBC">
        <w:lastRenderedPageBreak/>
        <w:t>Advantage and disadvantages</w:t>
      </w:r>
      <w:bookmarkEnd w:id="12"/>
    </w:p>
    <w:p w14:paraId="66DB0EB6" w14:textId="77777777" w:rsidR="00743552" w:rsidRDefault="00743552" w:rsidP="007A60EB">
      <w:pPr>
        <w:pStyle w:val="ListParagraph"/>
        <w:numPr>
          <w:ilvl w:val="0"/>
          <w:numId w:val="24"/>
        </w:numPr>
        <w:rPr>
          <w:rFonts w:asciiTheme="majorHAnsi" w:hAnsiTheme="majorHAnsi"/>
        </w:rPr>
      </w:pPr>
      <w:r>
        <w:rPr>
          <w:rFonts w:asciiTheme="majorHAnsi" w:hAnsiTheme="majorHAnsi"/>
        </w:rPr>
        <w:t>Advantages:</w:t>
      </w:r>
    </w:p>
    <w:p w14:paraId="66DB0EB7" w14:textId="77777777" w:rsidR="00743552" w:rsidRDefault="00743552" w:rsidP="007A60EB">
      <w:pPr>
        <w:pStyle w:val="TextBody"/>
        <w:numPr>
          <w:ilvl w:val="1"/>
          <w:numId w:val="24"/>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14:paraId="66DB0EB8" w14:textId="77777777" w:rsidR="00743552" w:rsidRDefault="00743552" w:rsidP="007A60EB">
      <w:pPr>
        <w:pStyle w:val="TextBody"/>
        <w:numPr>
          <w:ilvl w:val="1"/>
          <w:numId w:val="24"/>
        </w:numPr>
        <w:rPr>
          <w:rFonts w:asciiTheme="majorHAnsi" w:hAnsiTheme="majorHAnsi"/>
        </w:rPr>
      </w:pPr>
      <w:r>
        <w:rPr>
          <w:rFonts w:asciiTheme="majorHAnsi" w:hAnsiTheme="majorHAnsi"/>
        </w:rPr>
        <w:t>Support online payment method.</w:t>
      </w:r>
    </w:p>
    <w:p w14:paraId="66DB0EB9" w14:textId="77777777" w:rsidR="00743552" w:rsidRDefault="00743552" w:rsidP="007A60EB">
      <w:pPr>
        <w:pStyle w:val="TextBody"/>
        <w:numPr>
          <w:ilvl w:val="1"/>
          <w:numId w:val="24"/>
        </w:numPr>
        <w:rPr>
          <w:rFonts w:asciiTheme="majorHAnsi" w:hAnsiTheme="majorHAnsi"/>
        </w:rPr>
      </w:pPr>
      <w:r>
        <w:rPr>
          <w:rFonts w:asciiTheme="majorHAnsi" w:hAnsiTheme="majorHAnsi"/>
        </w:rPr>
        <w:t>Support website statistics.</w:t>
      </w:r>
    </w:p>
    <w:p w14:paraId="66DB0EBA" w14:textId="77777777" w:rsidR="00743552" w:rsidRDefault="00743552" w:rsidP="007A60EB">
      <w:pPr>
        <w:pStyle w:val="TextBody"/>
        <w:numPr>
          <w:ilvl w:val="1"/>
          <w:numId w:val="24"/>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14:paraId="66DB0EBB" w14:textId="77777777" w:rsidR="005A59BE" w:rsidRDefault="00743552" w:rsidP="007A60EB">
      <w:pPr>
        <w:pStyle w:val="TextBody"/>
        <w:numPr>
          <w:ilvl w:val="1"/>
          <w:numId w:val="24"/>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14:paraId="66DB0EBC" w14:textId="77777777" w:rsidR="00B03BA3" w:rsidRDefault="00B03BA3" w:rsidP="007A60EB">
      <w:pPr>
        <w:pStyle w:val="TextBody"/>
        <w:numPr>
          <w:ilvl w:val="1"/>
          <w:numId w:val="24"/>
        </w:numPr>
        <w:rPr>
          <w:rFonts w:asciiTheme="majorHAnsi" w:hAnsiTheme="majorHAnsi"/>
        </w:rPr>
      </w:pPr>
      <w:r>
        <w:rPr>
          <w:rFonts w:asciiTheme="majorHAnsi" w:hAnsiTheme="majorHAnsi"/>
        </w:rPr>
        <w:t>Support price negotiation.</w:t>
      </w:r>
    </w:p>
    <w:p w14:paraId="66DB0EBD" w14:textId="77777777" w:rsidR="00B03BA3" w:rsidRPr="0036575F" w:rsidRDefault="00B03BA3" w:rsidP="007A60EB">
      <w:pPr>
        <w:pStyle w:val="TextBody"/>
        <w:numPr>
          <w:ilvl w:val="1"/>
          <w:numId w:val="24"/>
        </w:numPr>
        <w:rPr>
          <w:rFonts w:asciiTheme="majorHAnsi" w:hAnsiTheme="majorHAnsi"/>
        </w:rPr>
      </w:pPr>
      <w:r>
        <w:rPr>
          <w:rFonts w:asciiTheme="majorHAnsi" w:hAnsiTheme="majorHAnsi"/>
        </w:rPr>
        <w:t>Support advantage product searching.</w:t>
      </w:r>
    </w:p>
    <w:p w14:paraId="66DB0EBE" w14:textId="77777777" w:rsidR="00743552" w:rsidRDefault="00743552" w:rsidP="007A60EB">
      <w:pPr>
        <w:pStyle w:val="ListParagraph"/>
        <w:numPr>
          <w:ilvl w:val="0"/>
          <w:numId w:val="24"/>
        </w:numPr>
        <w:rPr>
          <w:rFonts w:asciiTheme="majorHAnsi" w:hAnsiTheme="majorHAnsi"/>
        </w:rPr>
      </w:pPr>
      <w:r>
        <w:rPr>
          <w:rFonts w:asciiTheme="majorHAnsi" w:hAnsiTheme="majorHAnsi"/>
        </w:rPr>
        <w:t>Disadvantages:</w:t>
      </w:r>
    </w:p>
    <w:p w14:paraId="66DB0EBF" w14:textId="77777777" w:rsidR="00743552" w:rsidRDefault="00743552" w:rsidP="007A60EB">
      <w:pPr>
        <w:pStyle w:val="TextBody"/>
        <w:numPr>
          <w:ilvl w:val="1"/>
          <w:numId w:val="24"/>
        </w:numPr>
        <w:rPr>
          <w:rFonts w:asciiTheme="majorHAnsi" w:hAnsiTheme="majorHAnsi"/>
        </w:rPr>
      </w:pPr>
      <w:r>
        <w:rPr>
          <w:rFonts w:asciiTheme="majorHAnsi" w:hAnsiTheme="majorHAnsi"/>
        </w:rPr>
        <w:t>High price products are not support.</w:t>
      </w:r>
    </w:p>
    <w:p w14:paraId="66DB0EC0" w14:textId="77777777" w:rsidR="00B75D0B" w:rsidRPr="00743552" w:rsidRDefault="00743552" w:rsidP="007A60EB">
      <w:pPr>
        <w:pStyle w:val="TextBody"/>
        <w:numPr>
          <w:ilvl w:val="1"/>
          <w:numId w:val="24"/>
        </w:numPr>
        <w:rPr>
          <w:rFonts w:asciiTheme="majorHAnsi" w:hAnsiTheme="majorHAnsi"/>
        </w:rPr>
      </w:pPr>
      <w:r>
        <w:rPr>
          <w:rFonts w:asciiTheme="majorHAnsi" w:hAnsiTheme="majorHAnsi"/>
        </w:rPr>
        <w:t>Support only fashion product.</w:t>
      </w:r>
    </w:p>
    <w:p w14:paraId="66DB0EC1" w14:textId="77777777" w:rsidR="00A734D4" w:rsidRPr="001D7DBC" w:rsidRDefault="00A734D4" w:rsidP="00F57EBD">
      <w:pPr>
        <w:pStyle w:val="Heading2"/>
      </w:pPr>
      <w:bookmarkStart w:id="13" w:name="_Toc420880666"/>
      <w:r w:rsidRPr="001D7DBC">
        <w:t>Functional Requirements</w:t>
      </w:r>
      <w:bookmarkEnd w:id="13"/>
    </w:p>
    <w:p w14:paraId="66DB0EC2" w14:textId="77777777" w:rsidR="00B75D0B" w:rsidRPr="006F4F4C" w:rsidRDefault="00B75D0B" w:rsidP="006F4F4C">
      <w:r w:rsidRPr="006F4F4C">
        <w:t>Function requirements of the system are listed as below:</w:t>
      </w:r>
    </w:p>
    <w:p w14:paraId="66DB0EC3" w14:textId="77777777" w:rsidR="00743552" w:rsidRDefault="00743552" w:rsidP="007A60EB">
      <w:pPr>
        <w:pStyle w:val="TextBody"/>
        <w:numPr>
          <w:ilvl w:val="0"/>
          <w:numId w:val="25"/>
        </w:numPr>
        <w:rPr>
          <w:rFonts w:asciiTheme="majorHAnsi" w:hAnsiTheme="majorHAnsi"/>
        </w:rPr>
      </w:pPr>
      <w:r>
        <w:rPr>
          <w:rFonts w:asciiTheme="majorHAnsi" w:hAnsiTheme="majorHAnsi"/>
        </w:rPr>
        <w:t>Account management</w:t>
      </w:r>
    </w:p>
    <w:p w14:paraId="66DB0EC4" w14:textId="77777777" w:rsidR="00743552" w:rsidRDefault="00743552" w:rsidP="007A60EB">
      <w:pPr>
        <w:pStyle w:val="TextBody"/>
        <w:numPr>
          <w:ilvl w:val="0"/>
          <w:numId w:val="25"/>
        </w:numPr>
        <w:rPr>
          <w:rFonts w:asciiTheme="majorHAnsi" w:hAnsiTheme="majorHAnsi"/>
        </w:rPr>
      </w:pPr>
      <w:r>
        <w:rPr>
          <w:rFonts w:asciiTheme="majorHAnsi" w:hAnsiTheme="majorHAnsi"/>
        </w:rPr>
        <w:t>Advantage product searching</w:t>
      </w:r>
    </w:p>
    <w:p w14:paraId="66DB0EC5" w14:textId="77777777" w:rsidR="00363CB7" w:rsidRDefault="00363CB7" w:rsidP="007A60EB">
      <w:pPr>
        <w:pStyle w:val="TextBody"/>
        <w:numPr>
          <w:ilvl w:val="0"/>
          <w:numId w:val="25"/>
        </w:numPr>
        <w:rPr>
          <w:rFonts w:asciiTheme="majorHAnsi" w:hAnsiTheme="majorHAnsi"/>
        </w:rPr>
      </w:pPr>
      <w:r>
        <w:rPr>
          <w:rFonts w:asciiTheme="majorHAnsi" w:hAnsiTheme="majorHAnsi"/>
        </w:rPr>
        <w:t>Product items management</w:t>
      </w:r>
    </w:p>
    <w:p w14:paraId="66DB0EC6" w14:textId="77777777" w:rsidR="00363CB7" w:rsidRDefault="00363CB7" w:rsidP="007A60EB">
      <w:pPr>
        <w:pStyle w:val="TextBody"/>
        <w:numPr>
          <w:ilvl w:val="0"/>
          <w:numId w:val="25"/>
        </w:numPr>
        <w:rPr>
          <w:rFonts w:asciiTheme="majorHAnsi" w:hAnsiTheme="majorHAnsi"/>
        </w:rPr>
      </w:pPr>
      <w:r>
        <w:rPr>
          <w:rFonts w:asciiTheme="majorHAnsi" w:hAnsiTheme="majorHAnsi"/>
        </w:rPr>
        <w:t>Raise products on website</w:t>
      </w:r>
    </w:p>
    <w:p w14:paraId="66DB0EC7" w14:textId="77777777" w:rsidR="00363CB7" w:rsidRPr="00363CB7" w:rsidRDefault="00BC2F50" w:rsidP="007A60EB">
      <w:pPr>
        <w:pStyle w:val="TextBody"/>
        <w:numPr>
          <w:ilvl w:val="0"/>
          <w:numId w:val="25"/>
        </w:numPr>
        <w:rPr>
          <w:rFonts w:asciiTheme="majorHAnsi" w:hAnsiTheme="majorHAnsi"/>
        </w:rPr>
      </w:pPr>
      <w:r>
        <w:rPr>
          <w:rFonts w:asciiTheme="majorHAnsi" w:hAnsiTheme="majorHAnsi"/>
        </w:rPr>
        <w:t>Website’s statistics</w:t>
      </w:r>
    </w:p>
    <w:p w14:paraId="66DB0EC8" w14:textId="77777777" w:rsidR="00743552" w:rsidRDefault="00743552" w:rsidP="007A60EB">
      <w:pPr>
        <w:pStyle w:val="TextBody"/>
        <w:numPr>
          <w:ilvl w:val="0"/>
          <w:numId w:val="25"/>
        </w:numPr>
        <w:rPr>
          <w:rFonts w:asciiTheme="majorHAnsi" w:hAnsiTheme="majorHAnsi"/>
        </w:rPr>
      </w:pPr>
      <w:r>
        <w:rPr>
          <w:rFonts w:asciiTheme="majorHAnsi" w:hAnsiTheme="majorHAnsi"/>
        </w:rPr>
        <w:t>Price suggestion</w:t>
      </w:r>
    </w:p>
    <w:p w14:paraId="66DB0EC9" w14:textId="77777777" w:rsidR="00743552" w:rsidRDefault="00743552" w:rsidP="007A60EB">
      <w:pPr>
        <w:pStyle w:val="TextBody"/>
        <w:numPr>
          <w:ilvl w:val="0"/>
          <w:numId w:val="25"/>
        </w:numPr>
        <w:rPr>
          <w:rFonts w:asciiTheme="majorHAnsi" w:hAnsiTheme="majorHAnsi"/>
        </w:rPr>
      </w:pPr>
      <w:r>
        <w:rPr>
          <w:rFonts w:asciiTheme="majorHAnsi" w:hAnsiTheme="majorHAnsi"/>
        </w:rPr>
        <w:t>Online payment method</w:t>
      </w:r>
    </w:p>
    <w:p w14:paraId="66DB0ECA" w14:textId="77777777" w:rsidR="00B75D0B" w:rsidRDefault="00363CB7" w:rsidP="007A60EB">
      <w:pPr>
        <w:pStyle w:val="TextBody"/>
        <w:numPr>
          <w:ilvl w:val="0"/>
          <w:numId w:val="25"/>
        </w:numPr>
        <w:rPr>
          <w:rFonts w:asciiTheme="majorHAnsi" w:hAnsiTheme="majorHAnsi"/>
        </w:rPr>
      </w:pPr>
      <w:r>
        <w:rPr>
          <w:rFonts w:asciiTheme="majorHAnsi" w:hAnsiTheme="majorHAnsi"/>
        </w:rPr>
        <w:t>Product status notification</w:t>
      </w:r>
    </w:p>
    <w:p w14:paraId="66DB0ECB" w14:textId="77777777" w:rsidR="00363CB7" w:rsidRDefault="00363CB7" w:rsidP="007A60EB">
      <w:pPr>
        <w:pStyle w:val="TextBody"/>
        <w:numPr>
          <w:ilvl w:val="0"/>
          <w:numId w:val="25"/>
        </w:numPr>
        <w:rPr>
          <w:rFonts w:asciiTheme="majorHAnsi" w:hAnsiTheme="majorHAnsi"/>
        </w:rPr>
      </w:pPr>
      <w:r>
        <w:rPr>
          <w:rFonts w:asciiTheme="majorHAnsi" w:hAnsiTheme="majorHAnsi"/>
        </w:rPr>
        <w:t>Product status tracking</w:t>
      </w:r>
    </w:p>
    <w:p w14:paraId="66DB0ECC" w14:textId="77777777" w:rsidR="005F300F" w:rsidRDefault="00F51C72" w:rsidP="007A60EB">
      <w:pPr>
        <w:pStyle w:val="TextBody"/>
        <w:numPr>
          <w:ilvl w:val="0"/>
          <w:numId w:val="25"/>
        </w:numPr>
        <w:rPr>
          <w:rFonts w:asciiTheme="majorHAnsi" w:hAnsiTheme="majorHAnsi"/>
        </w:rPr>
      </w:pPr>
      <w:r>
        <w:rPr>
          <w:rFonts w:asciiTheme="majorHAnsi" w:hAnsiTheme="majorHAnsi"/>
        </w:rPr>
        <w:t>Product price negotiation</w:t>
      </w:r>
    </w:p>
    <w:p w14:paraId="66DB0ECD" w14:textId="77777777" w:rsidR="00843CED" w:rsidRPr="001D7DBC" w:rsidRDefault="00A734D4" w:rsidP="00F57EBD">
      <w:pPr>
        <w:pStyle w:val="Heading2"/>
      </w:pPr>
      <w:bookmarkStart w:id="14" w:name="_Toc420880667"/>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14:paraId="66DB0ED3" w14:textId="77777777"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CE" w14:textId="77777777"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14:paraId="66DB0ECF"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14:paraId="66DB0ED0"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14:paraId="66DB0ED1"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14:paraId="66DB0ED2"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14:paraId="66DB0ED9"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D4" w14:textId="77777777" w:rsidR="00B75D0B" w:rsidRPr="001D7DBC" w:rsidRDefault="00743552" w:rsidP="006F4F4C">
            <w:pPr>
              <w:rPr>
                <w:rFonts w:eastAsia="Cambria"/>
              </w:rPr>
            </w:pPr>
            <w:r>
              <w:rPr>
                <w:rFonts w:eastAsia="Cambria"/>
              </w:rPr>
              <w:t>1.</w:t>
            </w:r>
          </w:p>
        </w:tc>
        <w:tc>
          <w:tcPr>
            <w:tcW w:w="1252" w:type="pct"/>
          </w:tcPr>
          <w:p w14:paraId="66DB0ED5" w14:textId="77777777"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14:paraId="66DB0ED6" w14:textId="77777777"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14:paraId="66DB0ED7"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14:paraId="66DB0ED8" w14:textId="77777777" w:rsidR="00B75D0B" w:rsidRPr="001D7DBC" w:rsidRDefault="006F3E07"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14:paraId="66DB0EDF"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DA" w14:textId="77777777" w:rsidR="00B75D0B" w:rsidRPr="001D7DBC" w:rsidRDefault="00743552" w:rsidP="006F4F4C">
            <w:pPr>
              <w:rPr>
                <w:rFonts w:eastAsia="Cambria"/>
              </w:rPr>
            </w:pPr>
            <w:r>
              <w:rPr>
                <w:rFonts w:eastAsia="Cambria"/>
              </w:rPr>
              <w:t>2.</w:t>
            </w:r>
          </w:p>
        </w:tc>
        <w:tc>
          <w:tcPr>
            <w:tcW w:w="1252" w:type="pct"/>
          </w:tcPr>
          <w:p w14:paraId="66DB0EDB"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14:paraId="66DB0EDC" w14:textId="77777777"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14:paraId="66DB0EDD"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14:paraId="66DB0EDE" w14:textId="77777777" w:rsidR="00B75D0B" w:rsidRPr="001D7DBC" w:rsidRDefault="006F3E07"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14:paraId="66DB0EE5"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0" w14:textId="77777777" w:rsidR="00B75D0B" w:rsidRPr="001D7DBC" w:rsidRDefault="00743552" w:rsidP="006F4F4C">
            <w:pPr>
              <w:rPr>
                <w:rFonts w:eastAsia="Cambria"/>
              </w:rPr>
            </w:pPr>
            <w:r>
              <w:rPr>
                <w:rFonts w:eastAsia="Cambria"/>
              </w:rPr>
              <w:t>2.</w:t>
            </w:r>
          </w:p>
        </w:tc>
        <w:tc>
          <w:tcPr>
            <w:tcW w:w="1252" w:type="pct"/>
          </w:tcPr>
          <w:p w14:paraId="66DB0EE1" w14:textId="77777777"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14:paraId="66DB0EE2"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3"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E4" w14:textId="77777777" w:rsidR="00B75D0B" w:rsidRPr="001D7DBC" w:rsidRDefault="006F3E07"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14:paraId="66DB0EEB"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E6" w14:textId="77777777" w:rsidR="00B75D0B" w:rsidRPr="001D7DBC" w:rsidRDefault="00743552" w:rsidP="006F4F4C">
            <w:pPr>
              <w:rPr>
                <w:rFonts w:eastAsia="Cambria"/>
              </w:rPr>
            </w:pPr>
            <w:r>
              <w:rPr>
                <w:rFonts w:eastAsia="Cambria"/>
              </w:rPr>
              <w:t>3.</w:t>
            </w:r>
          </w:p>
        </w:tc>
        <w:tc>
          <w:tcPr>
            <w:tcW w:w="1252" w:type="pct"/>
          </w:tcPr>
          <w:p w14:paraId="66DB0EE7"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14:paraId="66DB0EE8"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14:paraId="66DB0EE9"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14:paraId="66DB0EEA" w14:textId="77777777" w:rsidR="00B75D0B" w:rsidRPr="001D7DBC" w:rsidRDefault="006F3E07"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14:paraId="66DB0EF1"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C" w14:textId="77777777" w:rsidR="00743552" w:rsidRDefault="00743552" w:rsidP="006F4F4C">
            <w:pPr>
              <w:rPr>
                <w:rFonts w:eastAsia="Cambria"/>
              </w:rPr>
            </w:pPr>
            <w:r>
              <w:rPr>
                <w:rFonts w:eastAsia="Cambria"/>
              </w:rPr>
              <w:t>5.</w:t>
            </w:r>
          </w:p>
        </w:tc>
        <w:tc>
          <w:tcPr>
            <w:tcW w:w="1252" w:type="pct"/>
          </w:tcPr>
          <w:p w14:paraId="66DB0EED" w14:textId="77777777"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14:paraId="66DB0EEE" w14:textId="77777777"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F" w14:textId="77777777"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F0" w14:textId="77777777" w:rsidR="00743552" w:rsidRDefault="006F3E07"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14:paraId="66DB0EF2" w14:textId="77777777" w:rsidR="00B75D0B" w:rsidRPr="006D162F" w:rsidRDefault="00B75D0B" w:rsidP="006D162F">
      <w:pPr>
        <w:pStyle w:val="Caption"/>
      </w:pPr>
      <w:bookmarkStart w:id="15"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14:paraId="66DB0EF3" w14:textId="77777777" w:rsidR="007C30A4" w:rsidRPr="001D7DBC" w:rsidRDefault="007C30A4" w:rsidP="001E340B">
      <w:pPr>
        <w:pStyle w:val="Heading1"/>
        <w:rPr>
          <w:lang w:eastAsia="ja-JP"/>
        </w:rPr>
      </w:pPr>
      <w:bookmarkStart w:id="16" w:name="_Toc420880668"/>
      <w:r w:rsidRPr="001D7DBC">
        <w:rPr>
          <w:lang w:eastAsia="ja-JP"/>
        </w:rPr>
        <w:lastRenderedPageBreak/>
        <w:t>Report No. 2 Software Project Management Plan</w:t>
      </w:r>
      <w:bookmarkEnd w:id="16"/>
    </w:p>
    <w:p w14:paraId="66DB0EF4" w14:textId="77777777" w:rsidR="00E36E73" w:rsidRPr="001D7DBC" w:rsidRDefault="00E36E73" w:rsidP="004C257C">
      <w:pPr>
        <w:pStyle w:val="Heading2"/>
        <w:rPr>
          <w:lang w:eastAsia="ja-JP"/>
        </w:rPr>
      </w:pPr>
      <w:bookmarkStart w:id="17" w:name="_Toc420880669"/>
      <w:r w:rsidRPr="001D7DBC">
        <w:rPr>
          <w:lang w:eastAsia="ja-JP"/>
        </w:rPr>
        <w:t>Problem Definition</w:t>
      </w:r>
      <w:bookmarkEnd w:id="17"/>
    </w:p>
    <w:p w14:paraId="66DB0EF5" w14:textId="77777777" w:rsidR="00E36E73" w:rsidRDefault="00E36E73" w:rsidP="004C257C">
      <w:pPr>
        <w:pStyle w:val="Heading3"/>
        <w:rPr>
          <w:lang w:eastAsia="ja-JP"/>
        </w:rPr>
      </w:pPr>
      <w:bookmarkStart w:id="18" w:name="_Toc420880670"/>
      <w:r w:rsidRPr="001D7DBC">
        <w:rPr>
          <w:lang w:eastAsia="ja-JP"/>
        </w:rPr>
        <w:t>Name of this Capstone Project</w:t>
      </w:r>
      <w:bookmarkEnd w:id="18"/>
    </w:p>
    <w:p w14:paraId="66DB0EF6" w14:textId="77777777" w:rsidR="000A2266" w:rsidRPr="000A2266" w:rsidRDefault="000A2266" w:rsidP="007A60EB">
      <w:pPr>
        <w:pStyle w:val="ListParagraph"/>
        <w:numPr>
          <w:ilvl w:val="0"/>
          <w:numId w:val="26"/>
        </w:numPr>
      </w:pPr>
      <w:r w:rsidRPr="000A2266">
        <w:t>Ha</w:t>
      </w:r>
      <w:r w:rsidR="00E3141B">
        <w:t>n</w:t>
      </w:r>
      <w:r w:rsidRPr="000A2266">
        <w:t>ging Product Store (HPS)</w:t>
      </w:r>
    </w:p>
    <w:p w14:paraId="66DB0EF7" w14:textId="77777777" w:rsidR="00E36E73" w:rsidRDefault="00E36E73" w:rsidP="004C257C">
      <w:pPr>
        <w:pStyle w:val="Heading3"/>
        <w:rPr>
          <w:lang w:eastAsia="ja-JP"/>
        </w:rPr>
      </w:pPr>
      <w:bookmarkStart w:id="19" w:name="_Toc420880671"/>
      <w:r w:rsidRPr="001D7DBC">
        <w:rPr>
          <w:lang w:eastAsia="ja-JP"/>
        </w:rPr>
        <w:t>Problem Abstract</w:t>
      </w:r>
      <w:bookmarkEnd w:id="19"/>
    </w:p>
    <w:p w14:paraId="66DB0EF8" w14:textId="77777777"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14:paraId="66DB0EF9" w14:textId="77777777" w:rsidR="00E36E73" w:rsidRPr="00354719" w:rsidRDefault="00E36E73" w:rsidP="004C257C">
      <w:pPr>
        <w:pStyle w:val="Heading3"/>
        <w:rPr>
          <w:lang w:val="vi-VN" w:eastAsia="ja-JP"/>
        </w:rPr>
      </w:pPr>
      <w:bookmarkStart w:id="20" w:name="_Toc420880672"/>
      <w:r w:rsidRPr="00354719">
        <w:rPr>
          <w:lang w:eastAsia="ja-JP"/>
        </w:rPr>
        <w:t>Project Overview</w:t>
      </w:r>
      <w:bookmarkEnd w:id="20"/>
    </w:p>
    <w:p w14:paraId="66DB0EFA" w14:textId="77777777" w:rsidR="001D7DBC" w:rsidRDefault="001D7DBC" w:rsidP="001D7DBC">
      <w:pPr>
        <w:pStyle w:val="Heading4"/>
        <w:rPr>
          <w:lang w:eastAsia="ja-JP"/>
        </w:rPr>
      </w:pPr>
      <w:r>
        <w:rPr>
          <w:lang w:val="vi-VN" w:eastAsia="ja-JP"/>
        </w:rPr>
        <w:t>Current Situation</w:t>
      </w:r>
    </w:p>
    <w:p w14:paraId="66DB0EFB" w14:textId="77777777"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14:paraId="66DB0EFC" w14:textId="77777777" w:rsidR="001D7DBC" w:rsidRDefault="001D7DBC" w:rsidP="001D7DBC">
      <w:pPr>
        <w:pStyle w:val="Heading4"/>
        <w:rPr>
          <w:lang w:eastAsia="ja-JP"/>
        </w:rPr>
      </w:pPr>
      <w:r>
        <w:rPr>
          <w:lang w:val="vi-VN" w:eastAsia="ja-JP"/>
        </w:rPr>
        <w:t>The Proposed System</w:t>
      </w:r>
    </w:p>
    <w:p w14:paraId="66DB0EFD" w14:textId="77777777"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14:paraId="66DB0EFE" w14:textId="77777777" w:rsidR="000A2266" w:rsidRPr="00AB4905" w:rsidRDefault="000A2266" w:rsidP="007A60EB">
      <w:pPr>
        <w:pStyle w:val="ListParagraph"/>
        <w:numPr>
          <w:ilvl w:val="0"/>
          <w:numId w:val="27"/>
        </w:numPr>
        <w:spacing w:before="0" w:after="160" w:line="256" w:lineRule="auto"/>
      </w:pPr>
      <w:r w:rsidRPr="00AB4905">
        <w:t>Admin</w:t>
      </w:r>
    </w:p>
    <w:p w14:paraId="66DB0EFF" w14:textId="77777777" w:rsidR="000A2266" w:rsidRPr="00AB4905" w:rsidRDefault="00795137" w:rsidP="007A60EB">
      <w:pPr>
        <w:pStyle w:val="ListParagraph"/>
        <w:numPr>
          <w:ilvl w:val="1"/>
          <w:numId w:val="27"/>
        </w:numPr>
        <w:spacing w:before="0" w:after="160" w:line="256" w:lineRule="auto"/>
      </w:pPr>
      <w:r w:rsidRPr="001A359C">
        <w:t>Account management</w:t>
      </w:r>
      <w:r w:rsidR="00866770" w:rsidRPr="001A359C">
        <w:t>.</w:t>
      </w:r>
    </w:p>
    <w:p w14:paraId="66DB0F00" w14:textId="77777777" w:rsidR="002C1EA9" w:rsidRPr="003500B7" w:rsidRDefault="002C1EA9" w:rsidP="007A60EB">
      <w:pPr>
        <w:pStyle w:val="ListParagraph"/>
        <w:numPr>
          <w:ilvl w:val="0"/>
          <w:numId w:val="27"/>
        </w:numPr>
        <w:spacing w:before="0" w:after="160" w:line="256" w:lineRule="auto"/>
      </w:pPr>
      <w:r w:rsidRPr="003500B7">
        <w:t>Guest</w:t>
      </w:r>
    </w:p>
    <w:p w14:paraId="66DB0F01" w14:textId="77777777" w:rsidR="002C1EA9" w:rsidRDefault="004D07CD" w:rsidP="007A60EB">
      <w:pPr>
        <w:pStyle w:val="ListParagraph"/>
        <w:numPr>
          <w:ilvl w:val="1"/>
          <w:numId w:val="27"/>
        </w:numPr>
        <w:spacing w:before="0" w:after="160" w:line="256" w:lineRule="auto"/>
      </w:pPr>
      <w:r>
        <w:t>Make product consignment request</w:t>
      </w:r>
      <w:r w:rsidR="00866770">
        <w:t>.</w:t>
      </w:r>
    </w:p>
    <w:p w14:paraId="66DB0F02" w14:textId="77777777" w:rsidR="004D07CD" w:rsidRDefault="004D07CD" w:rsidP="007A60EB">
      <w:pPr>
        <w:pStyle w:val="ListParagraph"/>
        <w:numPr>
          <w:ilvl w:val="1"/>
          <w:numId w:val="27"/>
        </w:numPr>
        <w:spacing w:before="0" w:after="160" w:line="256" w:lineRule="auto"/>
      </w:pPr>
      <w:r>
        <w:t>Negotiate with store owner</w:t>
      </w:r>
      <w:r w:rsidR="00866770">
        <w:t>.</w:t>
      </w:r>
    </w:p>
    <w:p w14:paraId="66DB0F03" w14:textId="77777777" w:rsidR="004D07CD" w:rsidRDefault="004D07CD" w:rsidP="007A60EB">
      <w:pPr>
        <w:pStyle w:val="ListParagraph"/>
        <w:numPr>
          <w:ilvl w:val="1"/>
          <w:numId w:val="27"/>
        </w:numPr>
        <w:spacing w:before="0" w:after="160" w:line="256" w:lineRule="auto"/>
      </w:pPr>
      <w:r>
        <w:lastRenderedPageBreak/>
        <w:t>Receive notification about their product status</w:t>
      </w:r>
      <w:r w:rsidR="00866770">
        <w:t>.</w:t>
      </w:r>
    </w:p>
    <w:p w14:paraId="66DB0F04" w14:textId="77777777" w:rsidR="004D07CD" w:rsidRDefault="004D07CD" w:rsidP="007A60EB">
      <w:pPr>
        <w:pStyle w:val="ListParagraph"/>
        <w:numPr>
          <w:ilvl w:val="1"/>
          <w:numId w:val="27"/>
        </w:numPr>
        <w:spacing w:before="0" w:after="160" w:line="256" w:lineRule="auto"/>
      </w:pPr>
      <w:r>
        <w:t>Track product status</w:t>
      </w:r>
      <w:r w:rsidR="00866770">
        <w:t>.</w:t>
      </w:r>
    </w:p>
    <w:p w14:paraId="66DB0F05" w14:textId="77777777" w:rsidR="004D07CD" w:rsidRDefault="004D07CD" w:rsidP="007A60EB">
      <w:pPr>
        <w:pStyle w:val="ListParagraph"/>
        <w:numPr>
          <w:ilvl w:val="1"/>
          <w:numId w:val="27"/>
        </w:numPr>
        <w:spacing w:before="0" w:after="160" w:line="256" w:lineRule="auto"/>
      </w:pPr>
      <w:r>
        <w:t>Search product</w:t>
      </w:r>
      <w:r w:rsidR="00866770">
        <w:t>.</w:t>
      </w:r>
    </w:p>
    <w:p w14:paraId="66DB0F06" w14:textId="77777777" w:rsidR="004D07CD" w:rsidRDefault="004D07CD" w:rsidP="007A60EB">
      <w:pPr>
        <w:pStyle w:val="ListParagraph"/>
        <w:numPr>
          <w:ilvl w:val="1"/>
          <w:numId w:val="27"/>
        </w:numPr>
        <w:spacing w:before="0" w:after="160" w:line="256" w:lineRule="auto"/>
      </w:pPr>
      <w:r>
        <w:t>Buy product with online payment</w:t>
      </w:r>
      <w:r w:rsidR="003500B7">
        <w:t xml:space="preserve"> method</w:t>
      </w:r>
      <w:r w:rsidR="00866770">
        <w:t>.</w:t>
      </w:r>
    </w:p>
    <w:p w14:paraId="66DB0F07" w14:textId="77777777" w:rsidR="000A2266" w:rsidRPr="003500B7" w:rsidRDefault="000A2266" w:rsidP="007A60EB">
      <w:pPr>
        <w:pStyle w:val="ListParagraph"/>
        <w:numPr>
          <w:ilvl w:val="0"/>
          <w:numId w:val="27"/>
        </w:numPr>
        <w:spacing w:before="0" w:after="160" w:line="256" w:lineRule="auto"/>
      </w:pPr>
      <w:r w:rsidRPr="003500B7">
        <w:t>Customer</w:t>
      </w:r>
    </w:p>
    <w:p w14:paraId="66DB0F08" w14:textId="77777777" w:rsidR="003500B7" w:rsidRPr="003500B7" w:rsidRDefault="003500B7" w:rsidP="007A60EB">
      <w:pPr>
        <w:pStyle w:val="ListParagraph"/>
        <w:numPr>
          <w:ilvl w:val="1"/>
          <w:numId w:val="27"/>
        </w:numPr>
        <w:spacing w:before="0" w:after="160" w:line="256" w:lineRule="auto"/>
      </w:pPr>
      <w:r w:rsidRPr="003500B7">
        <w:t>Edit profile</w:t>
      </w:r>
      <w:r w:rsidR="00866770">
        <w:t>.</w:t>
      </w:r>
    </w:p>
    <w:p w14:paraId="66DB0F09" w14:textId="77777777" w:rsidR="003500B7" w:rsidRPr="003500B7" w:rsidRDefault="003500B7" w:rsidP="007A60EB">
      <w:pPr>
        <w:pStyle w:val="ListParagraph"/>
        <w:numPr>
          <w:ilvl w:val="1"/>
          <w:numId w:val="27"/>
        </w:numPr>
        <w:spacing w:before="0" w:after="160" w:line="256" w:lineRule="auto"/>
      </w:pPr>
      <w:r w:rsidRPr="003500B7">
        <w:t>Review transaction history</w:t>
      </w:r>
      <w:r w:rsidR="00866770">
        <w:t>.</w:t>
      </w:r>
    </w:p>
    <w:p w14:paraId="66DB0F0A" w14:textId="77777777" w:rsidR="000A2266" w:rsidRPr="003500B7" w:rsidRDefault="001B6287" w:rsidP="007A60EB">
      <w:pPr>
        <w:pStyle w:val="ListParagraph"/>
        <w:numPr>
          <w:ilvl w:val="0"/>
          <w:numId w:val="27"/>
        </w:numPr>
        <w:spacing w:before="0" w:after="160" w:line="256" w:lineRule="auto"/>
      </w:pPr>
      <w:r>
        <w:t>Store</w:t>
      </w:r>
      <w:r w:rsidR="000A2266" w:rsidRPr="003500B7">
        <w:t xml:space="preserve"> owner</w:t>
      </w:r>
    </w:p>
    <w:p w14:paraId="66DB0F0B" w14:textId="77777777" w:rsidR="000A2266" w:rsidRPr="00AB4905" w:rsidRDefault="000A2266" w:rsidP="007A60EB">
      <w:pPr>
        <w:pStyle w:val="ListParagraph"/>
        <w:numPr>
          <w:ilvl w:val="1"/>
          <w:numId w:val="27"/>
        </w:numPr>
        <w:spacing w:before="0" w:after="160" w:line="256" w:lineRule="auto"/>
      </w:pPr>
      <w:r w:rsidRPr="00AB4905">
        <w:t>Negotiate with customer about consigned product</w:t>
      </w:r>
      <w:r w:rsidR="00866770">
        <w:t>.</w:t>
      </w:r>
    </w:p>
    <w:p w14:paraId="66DB0F0C" w14:textId="77777777" w:rsidR="00267A03" w:rsidRPr="001A359C" w:rsidRDefault="00B3691B" w:rsidP="007A60EB">
      <w:pPr>
        <w:pStyle w:val="ListParagraph"/>
        <w:numPr>
          <w:ilvl w:val="1"/>
          <w:numId w:val="27"/>
        </w:numPr>
        <w:spacing w:before="0" w:after="160" w:line="256" w:lineRule="auto"/>
      </w:pPr>
      <w:r w:rsidRPr="001A359C">
        <w:t>Receive</w:t>
      </w:r>
      <w:r w:rsidR="000A2266" w:rsidRPr="001A359C">
        <w:t xml:space="preserve"> suggested price for product</w:t>
      </w:r>
      <w:r w:rsidR="00866770" w:rsidRPr="001A359C">
        <w:t>.</w:t>
      </w:r>
    </w:p>
    <w:p w14:paraId="66DB0F0D" w14:textId="77777777" w:rsidR="003500B7" w:rsidRPr="001A359C" w:rsidRDefault="003500B7" w:rsidP="007A60EB">
      <w:pPr>
        <w:pStyle w:val="ListParagraph"/>
        <w:numPr>
          <w:ilvl w:val="1"/>
          <w:numId w:val="27"/>
        </w:numPr>
        <w:spacing w:before="0" w:after="160" w:line="256" w:lineRule="auto"/>
      </w:pPr>
      <w:r w:rsidRPr="001A359C">
        <w:t>Raise product on website</w:t>
      </w:r>
      <w:r w:rsidR="00866770" w:rsidRPr="001A359C">
        <w:t>.</w:t>
      </w:r>
    </w:p>
    <w:p w14:paraId="66DB0F0E" w14:textId="77777777" w:rsidR="000A2266" w:rsidRPr="001A359C" w:rsidRDefault="00866770" w:rsidP="007A60EB">
      <w:pPr>
        <w:pStyle w:val="ListParagraph"/>
        <w:numPr>
          <w:ilvl w:val="1"/>
          <w:numId w:val="27"/>
        </w:numPr>
        <w:spacing w:before="0" w:after="160" w:line="256" w:lineRule="auto"/>
      </w:pPr>
      <w:r w:rsidRPr="001A359C">
        <w:t>Manage</w:t>
      </w:r>
      <w:r w:rsidR="00267A03" w:rsidRPr="001A359C">
        <w:t xml:space="preserve"> consigned </w:t>
      </w:r>
      <w:r w:rsidR="000A2266" w:rsidRPr="001A359C">
        <w:t>product</w:t>
      </w:r>
      <w:r w:rsidRPr="001A359C">
        <w:t>.</w:t>
      </w:r>
    </w:p>
    <w:p w14:paraId="66DB0F0F" w14:textId="77777777" w:rsidR="000A2266" w:rsidRPr="001A359C" w:rsidRDefault="003500B7" w:rsidP="007A60EB">
      <w:pPr>
        <w:pStyle w:val="ListParagraph"/>
        <w:numPr>
          <w:ilvl w:val="1"/>
          <w:numId w:val="27"/>
        </w:numPr>
        <w:spacing w:before="0" w:after="160" w:line="256" w:lineRule="auto"/>
      </w:pPr>
      <w:r w:rsidRPr="001A359C">
        <w:t>Have o</w:t>
      </w:r>
      <w:r w:rsidR="000A2266" w:rsidRPr="001A359C">
        <w:t>nline payment</w:t>
      </w:r>
      <w:r w:rsidRPr="001A359C">
        <w:t xml:space="preserve"> method</w:t>
      </w:r>
      <w:r w:rsidR="00D327A0" w:rsidRPr="001A359C">
        <w:t xml:space="preserve"> </w:t>
      </w:r>
      <w:r w:rsidR="00FA547B" w:rsidRPr="001A359C">
        <w:t>for shopping activities</w:t>
      </w:r>
      <w:r w:rsidR="00866770" w:rsidRPr="001A359C">
        <w:t>.</w:t>
      </w:r>
    </w:p>
    <w:p w14:paraId="66DB0F10" w14:textId="77777777" w:rsidR="003500B7" w:rsidRDefault="00B04A8F" w:rsidP="007A60EB">
      <w:pPr>
        <w:pStyle w:val="ListParagraph"/>
        <w:numPr>
          <w:ilvl w:val="1"/>
          <w:numId w:val="27"/>
        </w:numPr>
        <w:spacing w:before="0" w:after="160" w:line="256" w:lineRule="auto"/>
      </w:pPr>
      <w:r>
        <w:t>Track</w:t>
      </w:r>
      <w:r w:rsidR="003500B7">
        <w:t xml:space="preserve"> consigned product status</w:t>
      </w:r>
      <w:r w:rsidR="00866770">
        <w:t>.</w:t>
      </w:r>
    </w:p>
    <w:p w14:paraId="66DB0F11" w14:textId="77777777" w:rsidR="003500B7" w:rsidRDefault="003500B7" w:rsidP="007A60EB">
      <w:pPr>
        <w:pStyle w:val="ListParagraph"/>
        <w:numPr>
          <w:ilvl w:val="1"/>
          <w:numId w:val="27"/>
        </w:numPr>
        <w:spacing w:before="0" w:after="160" w:line="256" w:lineRule="auto"/>
      </w:pPr>
      <w:r>
        <w:t>Receive notification about consigned product status</w:t>
      </w:r>
      <w:r w:rsidR="00866770">
        <w:t>.</w:t>
      </w:r>
    </w:p>
    <w:p w14:paraId="66DB0F12" w14:textId="77777777" w:rsidR="003500B7" w:rsidRPr="00AB4905" w:rsidRDefault="003500B7" w:rsidP="007A60EB">
      <w:pPr>
        <w:pStyle w:val="ListParagraph"/>
        <w:numPr>
          <w:ilvl w:val="1"/>
          <w:numId w:val="27"/>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14:paraId="66DB0F13" w14:textId="77777777" w:rsidR="000A2266" w:rsidRPr="00AB4905" w:rsidRDefault="000A2266" w:rsidP="007A60EB">
      <w:pPr>
        <w:pStyle w:val="ListParagraph"/>
        <w:numPr>
          <w:ilvl w:val="0"/>
          <w:numId w:val="27"/>
        </w:numPr>
        <w:spacing w:before="0" w:after="160" w:line="256" w:lineRule="auto"/>
      </w:pPr>
      <w:r w:rsidRPr="00AB4905">
        <w:t>System</w:t>
      </w:r>
    </w:p>
    <w:p w14:paraId="66DB0F14" w14:textId="77777777" w:rsidR="000A2266" w:rsidRPr="001A359C" w:rsidRDefault="003500B7" w:rsidP="007A60EB">
      <w:pPr>
        <w:pStyle w:val="ListParagraph"/>
        <w:numPr>
          <w:ilvl w:val="1"/>
          <w:numId w:val="27"/>
        </w:numPr>
        <w:spacing w:before="0" w:after="160" w:line="256" w:lineRule="auto"/>
      </w:pPr>
      <w:r w:rsidRPr="001A359C">
        <w:t>Support send and receive notification</w:t>
      </w:r>
      <w:r w:rsidR="00B04A8F" w:rsidRPr="001A359C">
        <w:t xml:space="preserve"> of negotiating activities and</w:t>
      </w:r>
      <w:r w:rsidR="005C5271" w:rsidRPr="001A359C">
        <w:t xml:space="preserve"> </w:t>
      </w:r>
      <w:r w:rsidR="00B04A8F" w:rsidRPr="001A359C">
        <w:t>online payment</w:t>
      </w:r>
      <w:r w:rsidR="00FF7856" w:rsidRPr="001A359C">
        <w:t xml:space="preserve"> activities</w:t>
      </w:r>
      <w:r w:rsidR="00866770" w:rsidRPr="001A359C">
        <w:t>.</w:t>
      </w:r>
    </w:p>
    <w:p w14:paraId="66DB0F15" w14:textId="77777777" w:rsidR="000A2266" w:rsidRDefault="003500B7" w:rsidP="007A60EB">
      <w:pPr>
        <w:pStyle w:val="ListParagraph"/>
        <w:numPr>
          <w:ilvl w:val="1"/>
          <w:numId w:val="27"/>
        </w:numPr>
        <w:spacing w:before="0" w:after="160" w:line="256" w:lineRule="auto"/>
      </w:pPr>
      <w:r>
        <w:t>Support online payment method</w:t>
      </w:r>
      <w:r w:rsidR="00866770">
        <w:t>.</w:t>
      </w:r>
    </w:p>
    <w:p w14:paraId="66DB0F16" w14:textId="77777777" w:rsidR="003500B7" w:rsidRPr="00AB4905" w:rsidRDefault="003500B7" w:rsidP="007A60EB">
      <w:pPr>
        <w:pStyle w:val="ListParagraph"/>
        <w:numPr>
          <w:ilvl w:val="1"/>
          <w:numId w:val="27"/>
        </w:numPr>
        <w:spacing w:before="0" w:after="160" w:line="256" w:lineRule="auto"/>
      </w:pPr>
      <w:r>
        <w:t>Support price suggestion</w:t>
      </w:r>
      <w:r w:rsidR="00866770">
        <w:t>.</w:t>
      </w:r>
    </w:p>
    <w:p w14:paraId="66DB0F17" w14:textId="77777777" w:rsidR="000A2266" w:rsidRDefault="003500B7" w:rsidP="007A60EB">
      <w:pPr>
        <w:pStyle w:val="ListParagraph"/>
        <w:numPr>
          <w:ilvl w:val="1"/>
          <w:numId w:val="27"/>
        </w:numPr>
        <w:spacing w:before="0" w:after="160" w:line="256" w:lineRule="auto"/>
      </w:pPr>
      <w:r>
        <w:t>Support advanced product searching</w:t>
      </w:r>
      <w:r w:rsidR="00866770">
        <w:t>.</w:t>
      </w:r>
    </w:p>
    <w:p w14:paraId="66DB0F18" w14:textId="77777777" w:rsidR="003500B7" w:rsidRPr="00AB4905" w:rsidRDefault="003500B7" w:rsidP="007A60EB">
      <w:pPr>
        <w:pStyle w:val="ListParagraph"/>
        <w:numPr>
          <w:ilvl w:val="1"/>
          <w:numId w:val="27"/>
        </w:numPr>
        <w:spacing w:before="0" w:after="160" w:line="256" w:lineRule="auto"/>
      </w:pPr>
      <w:r>
        <w:t>Support website</w:t>
      </w:r>
      <w:r w:rsidR="00341DDF">
        <w:t xml:space="preserve"> financial</w:t>
      </w:r>
      <w:r>
        <w:t xml:space="preserve"> statistics</w:t>
      </w:r>
      <w:r w:rsidR="00866770">
        <w:t>.</w:t>
      </w:r>
    </w:p>
    <w:p w14:paraId="66DB0F19" w14:textId="77777777" w:rsidR="001D7DBC" w:rsidRDefault="001D7DBC" w:rsidP="001D7DBC">
      <w:pPr>
        <w:pStyle w:val="Heading4"/>
        <w:rPr>
          <w:lang w:eastAsia="ja-JP"/>
        </w:rPr>
      </w:pPr>
      <w:r>
        <w:rPr>
          <w:lang w:val="vi-VN" w:eastAsia="ja-JP"/>
        </w:rPr>
        <w:t>Boundaries of the System</w:t>
      </w:r>
    </w:p>
    <w:p w14:paraId="66DB0F1A" w14:textId="77777777" w:rsidR="000A2266" w:rsidRPr="00AB4905" w:rsidRDefault="000A2266" w:rsidP="007A60EB">
      <w:pPr>
        <w:pStyle w:val="ListParagraph"/>
        <w:numPr>
          <w:ilvl w:val="0"/>
          <w:numId w:val="28"/>
        </w:numPr>
        <w:spacing w:before="0" w:after="160" w:line="256" w:lineRule="auto"/>
      </w:pPr>
      <w:r w:rsidRPr="00AB4905">
        <w:t>People who have computer, laptop or smartphone with internet connection and could run web browser can use this website.</w:t>
      </w:r>
    </w:p>
    <w:p w14:paraId="66DB0F1B" w14:textId="77777777" w:rsidR="000A2266" w:rsidRPr="00AB4905" w:rsidRDefault="000A2266" w:rsidP="007A60EB">
      <w:pPr>
        <w:pStyle w:val="ListParagraph"/>
        <w:numPr>
          <w:ilvl w:val="0"/>
          <w:numId w:val="28"/>
        </w:numPr>
        <w:spacing w:before="0" w:after="160" w:line="256" w:lineRule="auto"/>
      </w:pPr>
      <w:r w:rsidRPr="00AB4905">
        <w:t>The complete product of this project includes:</w:t>
      </w:r>
    </w:p>
    <w:p w14:paraId="66DB0F1C" w14:textId="77777777" w:rsidR="000A2266" w:rsidRPr="00AB4905" w:rsidRDefault="000A2266" w:rsidP="007A60EB">
      <w:pPr>
        <w:pStyle w:val="ListParagraph"/>
        <w:numPr>
          <w:ilvl w:val="1"/>
          <w:numId w:val="28"/>
        </w:numPr>
        <w:spacing w:before="0" w:after="160" w:line="256" w:lineRule="auto"/>
      </w:pPr>
      <w:r w:rsidRPr="00AB4905">
        <w:t>The website application</w:t>
      </w:r>
      <w:r w:rsidR="00866770">
        <w:t>.</w:t>
      </w:r>
    </w:p>
    <w:p w14:paraId="66DB0F1D" w14:textId="77777777" w:rsidR="000A2266" w:rsidRPr="00AB4905" w:rsidRDefault="000A2266" w:rsidP="007A60EB">
      <w:pPr>
        <w:pStyle w:val="ListParagraph"/>
        <w:numPr>
          <w:ilvl w:val="1"/>
          <w:numId w:val="28"/>
        </w:numPr>
        <w:spacing w:before="0" w:after="160" w:line="256" w:lineRule="auto"/>
      </w:pPr>
      <w:r w:rsidRPr="00AB4905">
        <w:t>All related documents.</w:t>
      </w:r>
    </w:p>
    <w:p w14:paraId="66DB0F1E" w14:textId="77777777" w:rsidR="000A2266" w:rsidRPr="00AB4905" w:rsidRDefault="000A2266" w:rsidP="007A60EB">
      <w:pPr>
        <w:pStyle w:val="ListParagraph"/>
        <w:numPr>
          <w:ilvl w:val="0"/>
          <w:numId w:val="28"/>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14:paraId="66DB0F1F" w14:textId="77777777" w:rsidR="000A2266" w:rsidRPr="005C5271" w:rsidRDefault="000A2266" w:rsidP="007A60EB">
      <w:pPr>
        <w:pStyle w:val="ListParagraph"/>
        <w:numPr>
          <w:ilvl w:val="0"/>
          <w:numId w:val="28"/>
        </w:numPr>
        <w:spacing w:before="0" w:after="160" w:line="256" w:lineRule="auto"/>
        <w:rPr>
          <w:i/>
        </w:rPr>
      </w:pPr>
      <w:r w:rsidRPr="00AB4905">
        <w:t>This project doesn’t support online financial account managing.</w:t>
      </w:r>
    </w:p>
    <w:p w14:paraId="66DB0F20" w14:textId="77777777" w:rsidR="001D7DBC" w:rsidRDefault="001D7DBC" w:rsidP="001D7DBC">
      <w:pPr>
        <w:pStyle w:val="Heading4"/>
        <w:rPr>
          <w:lang w:val="vi-VN" w:eastAsia="ja-JP"/>
        </w:rPr>
      </w:pPr>
      <w:r>
        <w:rPr>
          <w:lang w:val="vi-VN" w:eastAsia="ja-JP"/>
        </w:rPr>
        <w:lastRenderedPageBreak/>
        <w:t>Development Environment</w:t>
      </w:r>
    </w:p>
    <w:p w14:paraId="66DB0F21" w14:textId="77777777" w:rsidR="001D7DBC" w:rsidRDefault="001D7DBC" w:rsidP="001D7DBC">
      <w:pPr>
        <w:pStyle w:val="Heading5"/>
        <w:rPr>
          <w:lang w:val="vi-VN" w:eastAsia="ja-JP"/>
        </w:rPr>
      </w:pPr>
      <w:r>
        <w:rPr>
          <w:lang w:val="vi-VN" w:eastAsia="ja-JP"/>
        </w:rPr>
        <w:t>Hardware requirements</w:t>
      </w:r>
    </w:p>
    <w:p w14:paraId="66DB0F22" w14:textId="77777777"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03"/>
        <w:gridCol w:w="3300"/>
        <w:gridCol w:w="3778"/>
      </w:tblGrid>
      <w:tr w:rsidR="008B3A50" w14:paraId="66DB0F26" w14:textId="77777777"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14:paraId="66DB0F23" w14:textId="77777777" w:rsidR="008B3A50" w:rsidRDefault="008B3A50" w:rsidP="00A36980">
            <w:pPr>
              <w:keepNext/>
              <w:rPr>
                <w:lang w:val="vi-VN" w:eastAsia="ja-JP"/>
              </w:rPr>
            </w:pPr>
            <w:r>
              <w:rPr>
                <w:lang w:val="vi-VN" w:eastAsia="ja-JP"/>
              </w:rPr>
              <w:t>Windows</w:t>
            </w:r>
          </w:p>
        </w:tc>
        <w:tc>
          <w:tcPr>
            <w:tcW w:w="1879" w:type="pct"/>
          </w:tcPr>
          <w:p w14:paraId="66DB0F24"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14:paraId="66DB0F25"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14:paraId="66DB0F2A"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7" w14:textId="77777777" w:rsidR="000A2266" w:rsidRDefault="000A2266" w:rsidP="00A36980">
            <w:pPr>
              <w:keepNext/>
              <w:rPr>
                <w:lang w:val="vi-VN" w:eastAsia="ja-JP"/>
              </w:rPr>
            </w:pPr>
            <w:r>
              <w:rPr>
                <w:lang w:val="vi-VN" w:eastAsia="ja-JP"/>
              </w:rPr>
              <w:t>Internet Connection</w:t>
            </w:r>
          </w:p>
        </w:tc>
        <w:tc>
          <w:tcPr>
            <w:tcW w:w="1879" w:type="pct"/>
          </w:tcPr>
          <w:p w14:paraId="66DB0F28"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14:paraId="66DB0F29"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14:paraId="66DB0F2E"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B" w14:textId="77777777" w:rsidR="000A2266" w:rsidRDefault="000A2266" w:rsidP="00A36980">
            <w:pPr>
              <w:keepNext/>
              <w:rPr>
                <w:lang w:val="vi-VN" w:eastAsia="ja-JP"/>
              </w:rPr>
            </w:pPr>
            <w:r>
              <w:rPr>
                <w:lang w:val="vi-VN" w:eastAsia="ja-JP"/>
              </w:rPr>
              <w:t>Operating System</w:t>
            </w:r>
          </w:p>
        </w:tc>
        <w:tc>
          <w:tcPr>
            <w:tcW w:w="1879" w:type="pct"/>
          </w:tcPr>
          <w:p w14:paraId="66DB0F2C" w14:textId="77777777"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14:paraId="66DB0F2D"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14:paraId="66DB0F32"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F" w14:textId="77777777" w:rsidR="000A2266" w:rsidRDefault="000A2266" w:rsidP="00A36980">
            <w:pPr>
              <w:keepNext/>
              <w:rPr>
                <w:lang w:val="vi-VN" w:eastAsia="ja-JP"/>
              </w:rPr>
            </w:pPr>
            <w:r>
              <w:rPr>
                <w:lang w:val="vi-VN" w:eastAsia="ja-JP"/>
              </w:rPr>
              <w:t>Computer Processor</w:t>
            </w:r>
          </w:p>
        </w:tc>
        <w:tc>
          <w:tcPr>
            <w:tcW w:w="1879" w:type="pct"/>
          </w:tcPr>
          <w:p w14:paraId="66DB0F30"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14:paraId="66DB0F31"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14:paraId="66DB0F36"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33" w14:textId="77777777" w:rsidR="000A2266" w:rsidRDefault="000A2266" w:rsidP="00A36980">
            <w:pPr>
              <w:keepNext/>
              <w:rPr>
                <w:lang w:val="vi-VN" w:eastAsia="ja-JP"/>
              </w:rPr>
            </w:pPr>
            <w:r>
              <w:rPr>
                <w:lang w:val="vi-VN" w:eastAsia="ja-JP"/>
              </w:rPr>
              <w:t>Computer Memory</w:t>
            </w:r>
          </w:p>
        </w:tc>
        <w:tc>
          <w:tcPr>
            <w:tcW w:w="1879" w:type="pct"/>
          </w:tcPr>
          <w:p w14:paraId="66DB0F34"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14:paraId="66DB0F35" w14:textId="77777777"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14:paraId="66DB0F37" w14:textId="77777777" w:rsidR="008B3A50" w:rsidRPr="006D162F" w:rsidRDefault="008B3A50" w:rsidP="006D162F">
      <w:pPr>
        <w:pStyle w:val="Caption"/>
      </w:pPr>
      <w:bookmarkStart w:id="21"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14:paraId="66DB0F38" w14:textId="77777777" w:rsidR="001D7DBC" w:rsidRDefault="001D7DBC" w:rsidP="001D7DBC">
      <w:pPr>
        <w:pStyle w:val="Heading5"/>
        <w:rPr>
          <w:lang w:eastAsia="ja-JP"/>
        </w:rPr>
      </w:pPr>
      <w:r>
        <w:rPr>
          <w:lang w:val="vi-VN" w:eastAsia="ja-JP"/>
        </w:rPr>
        <w:t>Software requirement</w:t>
      </w:r>
    </w:p>
    <w:p w14:paraId="66DB0F39" w14:textId="77777777" w:rsidR="002349A8" w:rsidRDefault="000A2266" w:rsidP="007A60EB">
      <w:pPr>
        <w:pStyle w:val="ListParagraph"/>
        <w:numPr>
          <w:ilvl w:val="0"/>
          <w:numId w:val="29"/>
        </w:numPr>
        <w:spacing w:before="0" w:after="160" w:line="256" w:lineRule="auto"/>
      </w:pPr>
      <w:r w:rsidRPr="00AB4905">
        <w:t xml:space="preserve">GitHub &amp; TortoiseGit: </w:t>
      </w:r>
      <w:r w:rsidR="00377CE1">
        <w:t xml:space="preserve">used for </w:t>
      </w:r>
      <w:r w:rsidRPr="00AB4905">
        <w:t>source control</w:t>
      </w:r>
      <w:r w:rsidR="00377CE1">
        <w:t>.</w:t>
      </w:r>
    </w:p>
    <w:p w14:paraId="66DB0F3A" w14:textId="77777777" w:rsidR="001A359C" w:rsidRPr="002349A8" w:rsidRDefault="00D0038B" w:rsidP="007A60EB">
      <w:pPr>
        <w:pStyle w:val="ListParagraph"/>
        <w:numPr>
          <w:ilvl w:val="0"/>
          <w:numId w:val="29"/>
        </w:numPr>
        <w:spacing w:before="0" w:after="160" w:line="256" w:lineRule="auto"/>
      </w:pPr>
      <w:r w:rsidRPr="002349A8">
        <w:t>NetBean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14:paraId="66DB0F3B" w14:textId="77777777" w:rsidR="00231540" w:rsidRPr="001A359C" w:rsidRDefault="00F77C6C" w:rsidP="007A60EB">
      <w:pPr>
        <w:pStyle w:val="ListParagraph"/>
        <w:numPr>
          <w:ilvl w:val="0"/>
          <w:numId w:val="29"/>
        </w:numPr>
        <w:spacing w:before="0" w:after="160" w:line="256" w:lineRule="auto"/>
      </w:pPr>
      <w:r w:rsidRPr="001A359C">
        <w:t>Database:</w:t>
      </w:r>
      <w:r w:rsidR="001A359C" w:rsidRPr="001A359C">
        <w:t xml:space="preserve"> Microsoft SQL Server 2008.</w:t>
      </w:r>
    </w:p>
    <w:p w14:paraId="66DB0F3C" w14:textId="77777777" w:rsidR="00F77C6C" w:rsidRPr="001A359C" w:rsidRDefault="00F77C6C" w:rsidP="007A60EB">
      <w:pPr>
        <w:pStyle w:val="ListParagraph"/>
        <w:numPr>
          <w:ilvl w:val="0"/>
          <w:numId w:val="29"/>
        </w:numPr>
        <w:spacing w:before="0" w:after="160" w:line="256" w:lineRule="auto"/>
      </w:pPr>
      <w:r w:rsidRPr="001A359C">
        <w:t>Models and diagram</w:t>
      </w:r>
      <w:r w:rsidR="001A359C">
        <w:t>: StarUML 2.1.4</w:t>
      </w:r>
    </w:p>
    <w:p w14:paraId="66DB0F3D" w14:textId="77777777" w:rsidR="001D7DBC" w:rsidRDefault="001D7DBC" w:rsidP="001D7DBC">
      <w:pPr>
        <w:pStyle w:val="Heading2"/>
        <w:rPr>
          <w:lang w:val="vi-VN" w:eastAsia="ja-JP"/>
        </w:rPr>
      </w:pPr>
      <w:bookmarkStart w:id="22" w:name="_Toc420880673"/>
      <w:r>
        <w:rPr>
          <w:lang w:val="vi-VN" w:eastAsia="ja-JP"/>
        </w:rPr>
        <w:t>Project Organization</w:t>
      </w:r>
      <w:bookmarkEnd w:id="22"/>
    </w:p>
    <w:p w14:paraId="66DB0F3E" w14:textId="77777777" w:rsidR="001D7DBC" w:rsidRDefault="001D7DBC" w:rsidP="004C257C">
      <w:pPr>
        <w:pStyle w:val="Heading3"/>
        <w:rPr>
          <w:lang w:val="vi-VN" w:eastAsia="ja-JP"/>
        </w:rPr>
      </w:pPr>
      <w:bookmarkStart w:id="23" w:name="_Toc420880674"/>
      <w:r>
        <w:rPr>
          <w:lang w:val="vi-VN" w:eastAsia="ja-JP"/>
        </w:rPr>
        <w:t>Software Process Model</w:t>
      </w:r>
      <w:bookmarkEnd w:id="23"/>
    </w:p>
    <w:p w14:paraId="66DB0F3F" w14:textId="77777777"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2"/>
        <w:gridCol w:w="4086"/>
        <w:gridCol w:w="2282"/>
        <w:gridCol w:w="1026"/>
        <w:gridCol w:w="795"/>
      </w:tblGrid>
      <w:tr w:rsidR="006B4908" w:rsidRPr="003370C4" w14:paraId="66DB0F45" w14:textId="77777777"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14:paraId="66DB0F40" w14:textId="77777777" w:rsidR="006B4908" w:rsidRPr="003370C4" w:rsidRDefault="006B4908" w:rsidP="0060337C">
            <w:r>
              <w:t>No.</w:t>
            </w:r>
          </w:p>
        </w:tc>
        <w:tc>
          <w:tcPr>
            <w:tcW w:w="2328" w:type="pct"/>
          </w:tcPr>
          <w:p w14:paraId="66DB0F41"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14:paraId="66DB0F42" w14:textId="77777777"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14:paraId="66DB0F43"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14:paraId="66DB0F44"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14:paraId="66DB0F4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6" w14:textId="77777777" w:rsidR="006B4908" w:rsidRPr="003370C4" w:rsidRDefault="006B4908" w:rsidP="0060337C">
            <w:r w:rsidRPr="003370C4">
              <w:t>1.</w:t>
            </w:r>
          </w:p>
        </w:tc>
        <w:tc>
          <w:tcPr>
            <w:tcW w:w="2328" w:type="pct"/>
          </w:tcPr>
          <w:p w14:paraId="66DB0F4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14:paraId="66DB0F48"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14:paraId="66DB0F49" w14:textId="77777777"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4A"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C" w14:textId="77777777" w:rsidR="006B4908" w:rsidRPr="003370C4" w:rsidRDefault="006B4908" w:rsidP="0060337C">
            <w:r w:rsidRPr="003370C4">
              <w:lastRenderedPageBreak/>
              <w:t>2.</w:t>
            </w:r>
          </w:p>
        </w:tc>
        <w:tc>
          <w:tcPr>
            <w:tcW w:w="2328" w:type="pct"/>
          </w:tcPr>
          <w:p w14:paraId="66DB0F4D"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14:paraId="66DB0F4E"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14:paraId="66DB0F4F"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0"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57"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2" w14:textId="77777777" w:rsidR="006B4908" w:rsidRPr="003370C4" w:rsidRDefault="006B4908" w:rsidP="0060337C">
            <w:r w:rsidRPr="00354719">
              <w:t>3.</w:t>
            </w:r>
          </w:p>
        </w:tc>
        <w:tc>
          <w:tcPr>
            <w:tcW w:w="2328" w:type="pct"/>
          </w:tcPr>
          <w:p w14:paraId="66DB0F53"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14:paraId="66DB0F54" w14:textId="77777777"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14:paraId="66DB0F55"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56"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D"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8" w14:textId="77777777" w:rsidR="006B4908" w:rsidRPr="003370C4" w:rsidRDefault="006B4908" w:rsidP="0060337C">
            <w:r w:rsidRPr="003370C4">
              <w:t>4.</w:t>
            </w:r>
          </w:p>
        </w:tc>
        <w:tc>
          <w:tcPr>
            <w:tcW w:w="2328" w:type="pct"/>
          </w:tcPr>
          <w:p w14:paraId="66DB0F59"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14:paraId="66DB0F5A"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14:paraId="66DB0F5B"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C"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3"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E" w14:textId="77777777" w:rsidR="006B4908" w:rsidRPr="003370C4" w:rsidRDefault="006B4908" w:rsidP="0060337C">
            <w:r w:rsidRPr="003370C4">
              <w:t>5.</w:t>
            </w:r>
          </w:p>
        </w:tc>
        <w:tc>
          <w:tcPr>
            <w:tcW w:w="2328" w:type="pct"/>
          </w:tcPr>
          <w:p w14:paraId="66DB0F5F"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14:paraId="66DB0F60"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14:paraId="66DB0F6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62"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9"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4" w14:textId="77777777" w:rsidR="006B4908" w:rsidRPr="003370C4" w:rsidRDefault="006B4908" w:rsidP="0060337C">
            <w:r w:rsidRPr="003370C4">
              <w:lastRenderedPageBreak/>
              <w:t>6.</w:t>
            </w:r>
          </w:p>
        </w:tc>
        <w:tc>
          <w:tcPr>
            <w:tcW w:w="2328" w:type="pct"/>
          </w:tcPr>
          <w:p w14:paraId="66DB0F65"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14:paraId="66DB0F66"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14:paraId="66DB0F67"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68"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6F"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A" w14:textId="77777777" w:rsidR="006B4908" w:rsidRPr="003370C4" w:rsidRDefault="006B4908" w:rsidP="0060337C">
            <w:r w:rsidRPr="003370C4">
              <w:t>7.</w:t>
            </w:r>
          </w:p>
        </w:tc>
        <w:tc>
          <w:tcPr>
            <w:tcW w:w="2328" w:type="pct"/>
          </w:tcPr>
          <w:p w14:paraId="66DB0F6B"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14:paraId="66DB0F6C"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14:paraId="66DB0F6D"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6E"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14:paraId="66DB0F75"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0" w14:textId="77777777" w:rsidR="006B4908" w:rsidRPr="003370C4" w:rsidRDefault="006B4908" w:rsidP="0060337C">
            <w:r w:rsidRPr="003370C4">
              <w:t>8.</w:t>
            </w:r>
          </w:p>
        </w:tc>
        <w:tc>
          <w:tcPr>
            <w:tcW w:w="2328" w:type="pct"/>
          </w:tcPr>
          <w:p w14:paraId="66DB0F7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14:paraId="66DB0F72"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14:paraId="66DB0F73"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74"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7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6" w14:textId="77777777" w:rsidR="006B4908" w:rsidRPr="003370C4" w:rsidRDefault="006B4908" w:rsidP="0060337C">
            <w:r w:rsidRPr="003370C4">
              <w:t>9.</w:t>
            </w:r>
          </w:p>
        </w:tc>
        <w:tc>
          <w:tcPr>
            <w:tcW w:w="2328" w:type="pct"/>
          </w:tcPr>
          <w:p w14:paraId="66DB0F7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14:paraId="66DB0F78"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14:paraId="66DB0F79"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7A"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C" w14:textId="77777777" w:rsidR="006B4908" w:rsidRPr="003370C4" w:rsidRDefault="006B4908" w:rsidP="0060337C">
            <w:r w:rsidRPr="003370C4">
              <w:lastRenderedPageBreak/>
              <w:t>10.</w:t>
            </w:r>
          </w:p>
        </w:tc>
        <w:tc>
          <w:tcPr>
            <w:tcW w:w="2328" w:type="pct"/>
          </w:tcPr>
          <w:p w14:paraId="66DB0F7D" w14:textId="77777777"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14:paraId="66DB0F7E" w14:textId="77777777"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14:paraId="66DB0F7F"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80"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5" w14:textId="77777777"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14:paraId="66DB0F82" w14:textId="77777777" w:rsidR="006B4908" w:rsidRDefault="006B4908" w:rsidP="0060337C">
            <w:r>
              <w:t>Total</w:t>
            </w:r>
          </w:p>
        </w:tc>
        <w:tc>
          <w:tcPr>
            <w:tcW w:w="585" w:type="pct"/>
          </w:tcPr>
          <w:p w14:paraId="66DB0F83" w14:textId="77777777"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14:paraId="66DB0F84" w14:textId="77777777"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14:paraId="66DB0F86" w14:textId="77777777" w:rsidR="004F659A" w:rsidRDefault="004F659A">
      <w:pPr>
        <w:pStyle w:val="Caption"/>
      </w:pPr>
      <w:bookmarkStart w:id="24"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14:paraId="66DB0F87" w14:textId="77777777"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14:paraId="66DB0F88" w14:textId="77777777" w:rsidR="009257CA" w:rsidRDefault="009257CA" w:rsidP="009257CA">
      <w:pPr>
        <w:keepNext/>
      </w:pPr>
      <w:r>
        <w:rPr>
          <w:rFonts w:eastAsia="Cambria"/>
          <w:noProof/>
          <w:lang w:eastAsia="ja-JP"/>
        </w:rPr>
        <w:drawing>
          <wp:inline distT="0" distB="0" distL="0" distR="0" wp14:anchorId="66DB12A4" wp14:editId="66DB12A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14:paraId="66DB0F89" w14:textId="77777777" w:rsidR="009257CA" w:rsidRDefault="009257CA" w:rsidP="009257CA">
      <w:pPr>
        <w:pStyle w:val="Caption"/>
        <w:jc w:val="both"/>
        <w:rPr>
          <w:rFonts w:eastAsia="Cambria"/>
        </w:rPr>
      </w:pPr>
      <w:bookmarkStart w:id="25" w:name="_Toc420881074"/>
      <w:r>
        <w:t xml:space="preserve">Figure </w:t>
      </w:r>
      <w:r>
        <w:fldChar w:fldCharType="begin"/>
      </w:r>
      <w:r>
        <w:instrText xml:space="preserve"> SEQ Figure \* ARABIC </w:instrText>
      </w:r>
      <w:r>
        <w:fldChar w:fldCharType="separate"/>
      </w:r>
      <w:r w:rsidR="0032436E">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14:paraId="66DB0F8A" w14:textId="77777777"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14:paraId="66DB0F8B" w14:textId="77777777"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14:paraId="66DB0F8C" w14:textId="77777777" w:rsidR="001D7DBC" w:rsidRDefault="001D7DBC" w:rsidP="004C257C">
      <w:pPr>
        <w:pStyle w:val="Heading3"/>
        <w:rPr>
          <w:lang w:val="vi-VN" w:eastAsia="ja-JP"/>
        </w:rPr>
      </w:pPr>
      <w:bookmarkStart w:id="26" w:name="_Toc420880675"/>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2"/>
        <w:gridCol w:w="2260"/>
        <w:gridCol w:w="2371"/>
        <w:gridCol w:w="3597"/>
      </w:tblGrid>
      <w:tr w:rsidR="00371E1C" w14:paraId="66DB0F91" w14:textId="77777777"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14:paraId="66DB0F8D" w14:textId="77777777" w:rsidR="00371E1C" w:rsidRPr="00BB7FAA" w:rsidRDefault="00371E1C" w:rsidP="000D6DB9">
            <w:pPr>
              <w:rPr>
                <w:lang w:eastAsia="ja-JP"/>
              </w:rPr>
            </w:pPr>
            <w:r>
              <w:rPr>
                <w:lang w:val="vi-VN" w:eastAsia="ja-JP"/>
              </w:rPr>
              <w:t>No</w:t>
            </w:r>
            <w:r w:rsidR="00BB7FAA">
              <w:rPr>
                <w:lang w:eastAsia="ja-JP"/>
              </w:rPr>
              <w:t>.</w:t>
            </w:r>
          </w:p>
        </w:tc>
        <w:tc>
          <w:tcPr>
            <w:tcW w:w="1282" w:type="pct"/>
          </w:tcPr>
          <w:p w14:paraId="66DB0F8E"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14:paraId="66DB0F8F"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14:paraId="66DB0F90"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14:paraId="66DB0F9C"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2" w14:textId="77777777" w:rsidR="00371E1C" w:rsidRPr="00BB7FAA" w:rsidRDefault="00BB7FAA" w:rsidP="000D6DB9">
            <w:pPr>
              <w:rPr>
                <w:lang w:eastAsia="ja-JP"/>
              </w:rPr>
            </w:pPr>
            <w:r>
              <w:rPr>
                <w:lang w:eastAsia="ja-JP"/>
              </w:rPr>
              <w:t>1.</w:t>
            </w:r>
          </w:p>
        </w:tc>
        <w:tc>
          <w:tcPr>
            <w:tcW w:w="1282" w:type="pct"/>
          </w:tcPr>
          <w:p w14:paraId="66DB0F93"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14:paraId="66DB0F94" w14:textId="77777777" w:rsidR="00371E1C" w:rsidRPr="00E200D8" w:rsidRDefault="00E3141B" w:rsidP="007A60E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14:paraId="66DB0F95" w14:textId="77777777"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96" w14:textId="77777777" w:rsidR="005E4F03" w:rsidRDefault="005E4F03"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97" w14:textId="77777777" w:rsidR="004071D9" w:rsidRPr="00E200D8" w:rsidRDefault="004071D9"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14:paraId="66DB0F98"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14:paraId="66DB0F99"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14:paraId="66DB0F9A"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14:paraId="66DB0F9B" w14:textId="77777777"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AA"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D" w14:textId="77777777" w:rsidR="00371E1C" w:rsidRPr="00BB7FAA" w:rsidRDefault="00BB7FAA" w:rsidP="000D6DB9">
            <w:pPr>
              <w:rPr>
                <w:lang w:eastAsia="ja-JP"/>
              </w:rPr>
            </w:pPr>
            <w:r>
              <w:rPr>
                <w:lang w:eastAsia="ja-JP"/>
              </w:rPr>
              <w:t>2.</w:t>
            </w:r>
          </w:p>
        </w:tc>
        <w:tc>
          <w:tcPr>
            <w:tcW w:w="1282" w:type="pct"/>
          </w:tcPr>
          <w:p w14:paraId="66DB0F9E"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14:paraId="66DB0F9F" w14:textId="77777777" w:rsidR="00371E1C" w:rsidRPr="00E200D8" w:rsidRDefault="00D33833"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14:paraId="66DB0FA0" w14:textId="77777777" w:rsidR="00BB7FAA" w:rsidRPr="00E200D8" w:rsidRDefault="00E3141B"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1"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A2"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A3" w14:textId="77777777"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A4" w14:textId="77777777" w:rsidR="00371E1C" w:rsidRPr="00E200D8"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A5" w14:textId="77777777" w:rsidR="00D33833"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14:paraId="66DB0FA6"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14:paraId="66DB0FA7"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14:paraId="66DB0FA8" w14:textId="77777777" w:rsidR="003B3AF2" w:rsidRPr="00E200D8"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14:paraId="66DB0FA9" w14:textId="77777777"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14:paraId="66DB0FB7"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AB" w14:textId="77777777" w:rsidR="00371E1C" w:rsidRPr="00BB7FAA" w:rsidRDefault="00BB7FAA" w:rsidP="000D6DB9">
            <w:pPr>
              <w:rPr>
                <w:lang w:eastAsia="ja-JP"/>
              </w:rPr>
            </w:pPr>
            <w:r>
              <w:rPr>
                <w:lang w:eastAsia="ja-JP"/>
              </w:rPr>
              <w:t>3.</w:t>
            </w:r>
          </w:p>
        </w:tc>
        <w:tc>
          <w:tcPr>
            <w:tcW w:w="1282" w:type="pct"/>
          </w:tcPr>
          <w:p w14:paraId="66DB0FAC"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14:paraId="66DB0FAD" w14:textId="77777777" w:rsidR="00371E1C"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14:paraId="66DB0FAE" w14:textId="77777777" w:rsidR="00BB7FAA" w:rsidRPr="00E200D8" w:rsidRDefault="00E3141B"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F"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B0"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B1" w14:textId="77777777"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2"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14:paraId="66DB0FB3"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B4" w14:textId="77777777" w:rsidR="00371E1C"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B5"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B6" w14:textId="77777777"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C4"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B8" w14:textId="77777777" w:rsidR="00371E1C" w:rsidRPr="00BB7FAA" w:rsidRDefault="00BB7FAA" w:rsidP="000D6DB9">
            <w:pPr>
              <w:rPr>
                <w:lang w:eastAsia="ja-JP"/>
              </w:rPr>
            </w:pPr>
            <w:r>
              <w:rPr>
                <w:lang w:eastAsia="ja-JP"/>
              </w:rPr>
              <w:t>4.</w:t>
            </w:r>
          </w:p>
        </w:tc>
        <w:tc>
          <w:tcPr>
            <w:tcW w:w="1282" w:type="pct"/>
          </w:tcPr>
          <w:p w14:paraId="66DB0FB9"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14:paraId="66DB0FBA"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BB" w14:textId="77777777" w:rsidR="00BB7FAA" w:rsidRPr="00E200D8" w:rsidRDefault="00E3141B"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BC"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BD" w14:textId="77777777" w:rsidR="00371E1C"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BE"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F" w14:textId="77777777" w:rsidR="00371E1C" w:rsidRPr="00E200D8" w:rsidRDefault="005E4F0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14:paraId="66DB0FC0"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1"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2"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C3"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D1"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C5" w14:textId="77777777" w:rsidR="00371E1C" w:rsidRPr="00BB7FAA" w:rsidRDefault="00BB7FAA" w:rsidP="000D6DB9">
            <w:pPr>
              <w:rPr>
                <w:lang w:eastAsia="ja-JP"/>
              </w:rPr>
            </w:pPr>
            <w:r>
              <w:rPr>
                <w:lang w:eastAsia="ja-JP"/>
              </w:rPr>
              <w:t>5.</w:t>
            </w:r>
          </w:p>
        </w:tc>
        <w:tc>
          <w:tcPr>
            <w:tcW w:w="1282" w:type="pct"/>
          </w:tcPr>
          <w:p w14:paraId="66DB0FC6"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14:paraId="66DB0FC7"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C8" w14:textId="77777777" w:rsidR="00BB7FAA" w:rsidRPr="00E200D8" w:rsidRDefault="00E3141B"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C9"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CA" w14:textId="77777777" w:rsidR="00371E1C"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CB"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CC" w14:textId="77777777" w:rsidR="00371E1C"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14:paraId="66DB0FCD"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E"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F"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D0"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14:paraId="66DB0FD2" w14:textId="77777777" w:rsidR="00371E1C" w:rsidRPr="006D162F" w:rsidRDefault="00371E1C" w:rsidP="006D162F">
      <w:pPr>
        <w:pStyle w:val="Caption"/>
      </w:pPr>
      <w:bookmarkStart w:id="27"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14:paraId="66DB0FD3" w14:textId="77777777" w:rsidR="001D7DBC" w:rsidRDefault="001D7DBC" w:rsidP="004C257C">
      <w:pPr>
        <w:pStyle w:val="Heading3"/>
        <w:rPr>
          <w:lang w:eastAsia="ja-JP"/>
        </w:rPr>
      </w:pPr>
      <w:bookmarkStart w:id="28" w:name="_Toc420880676"/>
      <w:r>
        <w:rPr>
          <w:lang w:val="vi-VN" w:eastAsia="ja-JP"/>
        </w:rPr>
        <w:t>Tools and Techniques</w:t>
      </w:r>
      <w:bookmarkEnd w:id="28"/>
    </w:p>
    <w:p w14:paraId="66DB0FD4" w14:textId="77777777" w:rsidR="002103FA" w:rsidRDefault="002103FA" w:rsidP="007A60EB">
      <w:pPr>
        <w:pStyle w:val="ListParagraph"/>
        <w:numPr>
          <w:ilvl w:val="0"/>
          <w:numId w:val="21"/>
        </w:numPr>
      </w:pPr>
      <w:r>
        <w:t>Domain knowledge: Principle of Accounting</w:t>
      </w:r>
      <w:r w:rsidR="00B006D1">
        <w:t xml:space="preserve">, </w:t>
      </w:r>
      <w:r w:rsidR="00B006D1" w:rsidRPr="00354719">
        <w:t>Consignment</w:t>
      </w:r>
      <w:r w:rsidR="00354719">
        <w:t xml:space="preserve"> Process</w:t>
      </w:r>
      <w:r w:rsidR="00B006D1">
        <w:t>.</w:t>
      </w:r>
    </w:p>
    <w:p w14:paraId="66DB0FD5" w14:textId="77777777" w:rsidR="00617438" w:rsidRDefault="00617438" w:rsidP="007A60EB">
      <w:pPr>
        <w:pStyle w:val="ListParagraph"/>
        <w:numPr>
          <w:ilvl w:val="0"/>
          <w:numId w:val="21"/>
        </w:numPr>
      </w:pPr>
      <w:r>
        <w:lastRenderedPageBreak/>
        <w:t>Server side technique: Database d</w:t>
      </w:r>
      <w:r w:rsidR="00AB7734">
        <w:t>esign, OOA, OOD, OOP, MVC, Java.</w:t>
      </w:r>
    </w:p>
    <w:p w14:paraId="66DB0FD6" w14:textId="77777777" w:rsidR="00617438" w:rsidRDefault="00617438" w:rsidP="007A60EB">
      <w:pPr>
        <w:pStyle w:val="ListParagraph"/>
        <w:numPr>
          <w:ilvl w:val="0"/>
          <w:numId w:val="21"/>
        </w:numPr>
      </w:pPr>
      <w:r>
        <w:t xml:space="preserve">Client side technique: </w:t>
      </w:r>
      <w:r w:rsidR="002103FA">
        <w:t xml:space="preserve">Responsive design, </w:t>
      </w:r>
      <w:r>
        <w:t>HTML5, CSS, JavaScript, AngularJS.</w:t>
      </w:r>
    </w:p>
    <w:p w14:paraId="66DB0FD7" w14:textId="77777777" w:rsidR="00AB7734" w:rsidRDefault="00617438" w:rsidP="007A60EB">
      <w:pPr>
        <w:pStyle w:val="ListParagraph"/>
        <w:numPr>
          <w:ilvl w:val="0"/>
          <w:numId w:val="21"/>
        </w:numPr>
      </w:pPr>
      <w:r>
        <w:t>Communication technique</w:t>
      </w:r>
      <w:r w:rsidR="00354719">
        <w:t>: HTTP, SMTP</w:t>
      </w:r>
      <w:r w:rsidR="00D3305C">
        <w:t>.</w:t>
      </w:r>
    </w:p>
    <w:p w14:paraId="66DB0FD8" w14:textId="77777777" w:rsidR="00AB7734" w:rsidRDefault="005F300F" w:rsidP="007A60EB">
      <w:pPr>
        <w:pStyle w:val="ListParagraph"/>
        <w:numPr>
          <w:ilvl w:val="0"/>
          <w:numId w:val="21"/>
        </w:numPr>
      </w:pPr>
      <w:r>
        <w:t>Web server: Tomcat.</w:t>
      </w:r>
    </w:p>
    <w:p w14:paraId="66DB0FD9" w14:textId="77777777" w:rsidR="00AB7734" w:rsidRDefault="00AB7734" w:rsidP="007A60EB">
      <w:pPr>
        <w:pStyle w:val="ListParagraph"/>
        <w:numPr>
          <w:ilvl w:val="0"/>
          <w:numId w:val="21"/>
        </w:numPr>
      </w:pPr>
      <w:r>
        <w:t xml:space="preserve">Web Service: </w:t>
      </w:r>
      <w:r w:rsidR="002103FA">
        <w:t>Amazon Product Advertising API.</w:t>
      </w:r>
    </w:p>
    <w:p w14:paraId="66DB0FDA" w14:textId="77777777" w:rsidR="004F4390" w:rsidRDefault="002103FA" w:rsidP="007A60EB">
      <w:pPr>
        <w:pStyle w:val="ListParagraph"/>
        <w:numPr>
          <w:ilvl w:val="0"/>
          <w:numId w:val="21"/>
        </w:numPr>
      </w:pPr>
      <w:r>
        <w:t>Payment Gateway:</w:t>
      </w:r>
      <w:r w:rsidR="001A359C">
        <w:t xml:space="preserve"> Paypal</w:t>
      </w:r>
    </w:p>
    <w:p w14:paraId="66DB0FDB" w14:textId="77777777" w:rsidR="004F4390" w:rsidRDefault="004F4390" w:rsidP="004F4390"/>
    <w:p w14:paraId="66DB0FDC" w14:textId="77777777" w:rsidR="004F4390" w:rsidRDefault="004F4390" w:rsidP="004F4390">
      <w:pPr>
        <w:sectPr w:rsidR="004F4390" w:rsidSect="00102371">
          <w:pgSz w:w="11920" w:h="16840"/>
          <w:pgMar w:top="1418" w:right="1134" w:bottom="1418" w:left="1985" w:header="0" w:footer="288" w:gutter="0"/>
          <w:cols w:space="720"/>
          <w:docGrid w:linePitch="272"/>
        </w:sectPr>
      </w:pPr>
    </w:p>
    <w:p w14:paraId="66DB0FDD" w14:textId="77777777" w:rsidR="001D7DBC" w:rsidRDefault="001D7DBC" w:rsidP="001D7DBC">
      <w:pPr>
        <w:pStyle w:val="Heading2"/>
        <w:rPr>
          <w:lang w:val="vi-VN" w:eastAsia="ja-JP"/>
        </w:rPr>
      </w:pPr>
      <w:bookmarkStart w:id="29" w:name="_Toc420880677"/>
      <w:r>
        <w:rPr>
          <w:lang w:val="vi-VN" w:eastAsia="ja-JP"/>
        </w:rPr>
        <w:lastRenderedPageBreak/>
        <w:t>Project Management Plan</w:t>
      </w:r>
      <w:bookmarkEnd w:id="29"/>
    </w:p>
    <w:p w14:paraId="66DB0FDE" w14:textId="77777777" w:rsidR="001D7DBC" w:rsidRDefault="001D7DBC" w:rsidP="004C257C">
      <w:pPr>
        <w:pStyle w:val="Heading3"/>
        <w:rPr>
          <w:lang w:eastAsia="ja-JP"/>
        </w:rPr>
      </w:pPr>
      <w:bookmarkStart w:id="30" w:name="_Toc420880678"/>
      <w:r>
        <w:rPr>
          <w:lang w:val="vi-VN" w:eastAsia="ja-JP"/>
        </w:rPr>
        <w:t>Software developement life cycle</w:t>
      </w:r>
      <w:bookmarkEnd w:id="30"/>
    </w:p>
    <w:tbl>
      <w:tblPr>
        <w:tblStyle w:val="LightGrid-Accent1"/>
        <w:tblW w:w="5000" w:type="pct"/>
        <w:tblLook w:val="06A0" w:firstRow="1" w:lastRow="0" w:firstColumn="1" w:lastColumn="0" w:noHBand="1" w:noVBand="1"/>
      </w:tblPr>
      <w:tblGrid>
        <w:gridCol w:w="2166"/>
        <w:gridCol w:w="3489"/>
        <w:gridCol w:w="2313"/>
        <w:gridCol w:w="1326"/>
        <w:gridCol w:w="1944"/>
        <w:gridCol w:w="2746"/>
      </w:tblGrid>
      <w:tr w:rsidR="004F4390" w14:paraId="66DB0FE5" w14:textId="77777777"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14:paraId="66DB0FDF" w14:textId="77777777" w:rsidR="004F4390" w:rsidRDefault="004F4390" w:rsidP="00003253">
            <w:pPr>
              <w:rPr>
                <w:lang w:val="vi-VN" w:eastAsia="ja-JP"/>
              </w:rPr>
            </w:pPr>
            <w:r>
              <w:rPr>
                <w:lang w:val="vi-VN" w:eastAsia="ja-JP"/>
              </w:rPr>
              <w:t>Phase</w:t>
            </w:r>
          </w:p>
        </w:tc>
        <w:tc>
          <w:tcPr>
            <w:tcW w:w="1247" w:type="pct"/>
          </w:tcPr>
          <w:p w14:paraId="66DB0FE0"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14:paraId="66DB0FE1"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14:paraId="66DB0FE2"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14:paraId="66DB0FE3"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14:paraId="66DB0FE4"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14:paraId="66DB0FF4"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E6" w14:textId="77777777"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14:paraId="66DB0FE7" w14:textId="77777777"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14:paraId="66DB0FE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14:paraId="66DB0FE9"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14:paraId="66DB0FEA"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14:paraId="66DB0FEB" w14:textId="77777777"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14:paraId="66DB0FEC"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0FED" w14:textId="77777777"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EE"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E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0FF0"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14:paraId="66DB0FF1" w14:textId="77777777"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14:paraId="66DB0FF2" w14:textId="77777777"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14:paraId="66DB0FF3" w14:textId="77777777"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14:paraId="66DB1006"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F5" w14:textId="77777777" w:rsidR="004F4390" w:rsidRPr="00D327A0" w:rsidRDefault="004F4390" w:rsidP="00003253">
            <w:pPr>
              <w:rPr>
                <w:lang w:eastAsia="ja-JP"/>
              </w:rPr>
            </w:pPr>
            <w:r>
              <w:rPr>
                <w:lang w:eastAsia="ja-JP"/>
              </w:rPr>
              <w:lastRenderedPageBreak/>
              <w:t>System and Software Design</w:t>
            </w:r>
          </w:p>
        </w:tc>
        <w:tc>
          <w:tcPr>
            <w:tcW w:w="1247" w:type="pct"/>
          </w:tcPr>
          <w:p w14:paraId="66DB0FF6"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14:paraId="66DB0FF7" w14:textId="77777777"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14:paraId="66DB0FF8"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System architecture</w:t>
            </w:r>
          </w:p>
          <w:p w14:paraId="66DB0FF9"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Database specification</w:t>
            </w:r>
          </w:p>
          <w:p w14:paraId="66DB0FFA"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Interface specification</w:t>
            </w:r>
          </w:p>
          <w:p w14:paraId="66DB0FFB"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Component Specification</w:t>
            </w:r>
          </w:p>
          <w:p w14:paraId="66DB0FFC"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14:paraId="66DB0FFD"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FE"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FF"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14:paraId="66DB1000"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14:paraId="66DB1001"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14:paraId="66DB100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14:paraId="66DB100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14:paraId="66DB100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14:paraId="66DB1012"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07" w14:textId="77777777" w:rsidR="004F4390" w:rsidRPr="00D327A0" w:rsidRDefault="004F4390" w:rsidP="00003253">
            <w:pPr>
              <w:rPr>
                <w:lang w:eastAsia="ja-JP"/>
              </w:rPr>
            </w:pPr>
            <w:r>
              <w:rPr>
                <w:lang w:eastAsia="ja-JP"/>
              </w:rPr>
              <w:lastRenderedPageBreak/>
              <w:t>Implementation and Unit Testing</w:t>
            </w:r>
          </w:p>
        </w:tc>
        <w:tc>
          <w:tcPr>
            <w:tcW w:w="1247" w:type="pct"/>
          </w:tcPr>
          <w:p w14:paraId="66DB100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14:paraId="66DB1009"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14:paraId="66DB100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14:paraId="66DB100B" w14:textId="77777777"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14:paraId="66DB100C"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14:paraId="66DB100D"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14:paraId="66DB100E"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14:paraId="66DB101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14:paraId="66DB1011"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14:paraId="66DB101E"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3" w14:textId="77777777" w:rsidR="004F4390" w:rsidRDefault="004F4390" w:rsidP="00003253">
            <w:pPr>
              <w:rPr>
                <w:lang w:eastAsia="ja-JP"/>
              </w:rPr>
            </w:pPr>
            <w:r>
              <w:rPr>
                <w:lang w:eastAsia="ja-JP"/>
              </w:rPr>
              <w:t>Integration and System Testing</w:t>
            </w:r>
          </w:p>
        </w:tc>
        <w:tc>
          <w:tcPr>
            <w:tcW w:w="1247" w:type="pct"/>
          </w:tcPr>
          <w:p w14:paraId="66DB101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14:paraId="66DB1015"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14:paraId="66DB101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17" w14:textId="77777777"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14:paraId="66DB1018"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14:paraId="66DB1019"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14:paraId="66DB101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14:paraId="66DB101B"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101C" w14:textId="77777777"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14:paraId="66DB101D"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14:paraId="66DB102A"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F" w14:textId="77777777" w:rsidR="004F4390" w:rsidRDefault="004F4390" w:rsidP="00003253">
            <w:pPr>
              <w:rPr>
                <w:lang w:eastAsia="ja-JP"/>
              </w:rPr>
            </w:pPr>
            <w:r>
              <w:rPr>
                <w:lang w:eastAsia="ja-JP"/>
              </w:rPr>
              <w:lastRenderedPageBreak/>
              <w:t>Operation and Maintenance</w:t>
            </w:r>
          </w:p>
        </w:tc>
        <w:tc>
          <w:tcPr>
            <w:tcW w:w="1247" w:type="pct"/>
          </w:tcPr>
          <w:p w14:paraId="66DB102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14:paraId="66DB1021"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14:paraId="66DB102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14:paraId="66DB102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14:paraId="66DB1024" w14:textId="77777777"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14:paraId="66DB102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14:paraId="66DB102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27"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14:paraId="66DB102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14:paraId="66DB1029"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14:paraId="66DB102B" w14:textId="77777777" w:rsidR="00371E1C" w:rsidRDefault="00371E1C" w:rsidP="006D162F">
      <w:pPr>
        <w:pStyle w:val="Caption"/>
      </w:pPr>
      <w:bookmarkStart w:id="31"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1"/>
    </w:p>
    <w:p w14:paraId="6B932473" w14:textId="61A0798E" w:rsidR="009861CF" w:rsidRDefault="009861CF" w:rsidP="009861CF">
      <w:pPr>
        <w:rPr>
          <w:lang w:val="en-GB" w:eastAsia="ja-JP"/>
        </w:rPr>
      </w:pPr>
    </w:p>
    <w:p w14:paraId="6D915281" w14:textId="77777777" w:rsidR="009861CF" w:rsidRDefault="009861CF" w:rsidP="009861CF">
      <w:pPr>
        <w:rPr>
          <w:lang w:val="en-GB" w:eastAsia="ja-JP"/>
        </w:rPr>
        <w:sectPr w:rsidR="009861CF" w:rsidSect="004F4390">
          <w:pgSz w:w="16840" w:h="11920" w:orient="landscape"/>
          <w:pgMar w:top="1985" w:right="1418" w:bottom="1134" w:left="1418" w:header="0" w:footer="288" w:gutter="0"/>
          <w:cols w:space="720"/>
          <w:docGrid w:linePitch="326"/>
        </w:sectPr>
      </w:pPr>
    </w:p>
    <w:p w14:paraId="66DB102C" w14:textId="77777777" w:rsidR="001D7DBC" w:rsidRDefault="001D7DBC" w:rsidP="004C257C">
      <w:pPr>
        <w:pStyle w:val="Heading3"/>
        <w:rPr>
          <w:lang w:val="vi-VN" w:eastAsia="ja-JP"/>
        </w:rPr>
      </w:pPr>
      <w:bookmarkStart w:id="32" w:name="_Toc420880679"/>
      <w:r>
        <w:rPr>
          <w:lang w:val="vi-VN" w:eastAsia="ja-JP"/>
        </w:rPr>
        <w:lastRenderedPageBreak/>
        <w:t>Phase Detail</w:t>
      </w:r>
      <w:bookmarkEnd w:id="32"/>
    </w:p>
    <w:p w14:paraId="66DB102D" w14:textId="77777777"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2954"/>
        <w:gridCol w:w="2926"/>
        <w:gridCol w:w="2901"/>
      </w:tblGrid>
      <w:tr w:rsidR="007D5880" w14:paraId="66DB1031" w14:textId="77777777"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2E" w14:textId="77777777" w:rsidR="007D5880" w:rsidRDefault="007D5880" w:rsidP="003D51B7">
            <w:pPr>
              <w:keepNext/>
              <w:ind w:left="115" w:right="115"/>
              <w:rPr>
                <w:lang w:val="vi-VN" w:eastAsia="ja-JP"/>
              </w:rPr>
            </w:pPr>
            <w:r>
              <w:rPr>
                <w:lang w:val="vi-VN" w:eastAsia="ja-JP"/>
              </w:rPr>
              <w:t>Task</w:t>
            </w:r>
          </w:p>
        </w:tc>
        <w:tc>
          <w:tcPr>
            <w:tcW w:w="1666" w:type="pct"/>
          </w:tcPr>
          <w:p w14:paraId="66DB102F"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30"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14:paraId="66DB103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2" w14:textId="77777777" w:rsidR="007D5880" w:rsidRPr="004C52D8" w:rsidRDefault="007D5880" w:rsidP="009861CF">
            <w:pPr>
              <w:keepNext/>
              <w:ind w:left="115" w:right="115"/>
              <w:jc w:val="left"/>
            </w:pPr>
            <w:r w:rsidRPr="004C52D8">
              <w:t>Collect requirements</w:t>
            </w:r>
          </w:p>
        </w:tc>
        <w:tc>
          <w:tcPr>
            <w:tcW w:w="1666" w:type="pct"/>
          </w:tcPr>
          <w:p w14:paraId="66DB1033"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14:paraId="66DB1034" w14:textId="77777777" w:rsidR="007D5880"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3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6" w14:textId="77777777" w:rsidR="007D5880" w:rsidRPr="004C52D8" w:rsidRDefault="007D5880" w:rsidP="009861CF">
            <w:pPr>
              <w:keepNext/>
              <w:ind w:left="115" w:right="115"/>
              <w:jc w:val="left"/>
            </w:pPr>
            <w:r w:rsidRPr="004C52D8">
              <w:t>Identify and clarify main functions</w:t>
            </w:r>
          </w:p>
        </w:tc>
        <w:tc>
          <w:tcPr>
            <w:tcW w:w="1666" w:type="pct"/>
          </w:tcPr>
          <w:p w14:paraId="66DB1037"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14:paraId="66DB103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3D"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A" w14:textId="77777777" w:rsidR="007D5880" w:rsidRPr="004C52D8" w:rsidRDefault="007D5880" w:rsidP="009861CF">
            <w:pPr>
              <w:keepNext/>
              <w:ind w:left="115" w:right="115"/>
              <w:jc w:val="left"/>
              <w:rPr>
                <w:rFonts w:eastAsia="Cambria"/>
                <w:lang w:eastAsia="ja-JP"/>
              </w:rPr>
            </w:pPr>
            <w:r>
              <w:rPr>
                <w:rFonts w:eastAsia="Cambria"/>
                <w:lang w:eastAsia="ja-JP"/>
              </w:rPr>
              <w:t>Create System Introduction</w:t>
            </w:r>
          </w:p>
        </w:tc>
        <w:tc>
          <w:tcPr>
            <w:tcW w:w="1666" w:type="pct"/>
          </w:tcPr>
          <w:p w14:paraId="66DB103B"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14:paraId="66DB103C"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41"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E" w14:textId="77777777" w:rsidR="007D5880" w:rsidRDefault="007D5880" w:rsidP="009861CF">
            <w:pPr>
              <w:keepNext/>
              <w:ind w:left="115" w:right="115"/>
              <w:jc w:val="left"/>
              <w:rPr>
                <w:rFonts w:eastAsia="Cambria"/>
                <w:lang w:eastAsia="ja-JP"/>
              </w:rPr>
            </w:pPr>
            <w:r>
              <w:rPr>
                <w:rFonts w:eastAsia="Cambria"/>
                <w:lang w:eastAsia="ja-JP"/>
              </w:rPr>
              <w:t>Software Project Management Plan.</w:t>
            </w:r>
          </w:p>
        </w:tc>
        <w:tc>
          <w:tcPr>
            <w:tcW w:w="1666" w:type="pct"/>
          </w:tcPr>
          <w:p w14:paraId="66DB103F"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14:paraId="66DB1040"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2" w14:textId="77777777" w:rsidR="007D5880" w:rsidRDefault="007D5880" w:rsidP="009861CF">
            <w:pPr>
              <w:keepNext/>
              <w:ind w:left="115" w:right="115"/>
              <w:jc w:val="left"/>
              <w:rPr>
                <w:rFonts w:eastAsia="Cambria"/>
                <w:lang w:eastAsia="ja-JP"/>
              </w:rPr>
            </w:pPr>
            <w:r>
              <w:rPr>
                <w:rFonts w:eastAsia="Cambria"/>
                <w:lang w:eastAsia="ja-JP"/>
              </w:rPr>
              <w:t>Website Prototype.</w:t>
            </w:r>
          </w:p>
        </w:tc>
        <w:tc>
          <w:tcPr>
            <w:tcW w:w="1666" w:type="pct"/>
          </w:tcPr>
          <w:p w14:paraId="66DB1043"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14:paraId="66DB1044"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6" w14:textId="77777777" w:rsidR="007D5880" w:rsidRDefault="007D5880" w:rsidP="009861CF">
            <w:pPr>
              <w:keepNext/>
              <w:ind w:left="115" w:right="115"/>
              <w:jc w:val="left"/>
              <w:rPr>
                <w:rFonts w:eastAsia="Cambria"/>
                <w:lang w:eastAsia="ja-JP"/>
              </w:rPr>
            </w:pPr>
            <w:r>
              <w:rPr>
                <w:rFonts w:eastAsia="Cambria"/>
                <w:lang w:eastAsia="ja-JP"/>
              </w:rPr>
              <w:t>SRS</w:t>
            </w:r>
          </w:p>
        </w:tc>
        <w:tc>
          <w:tcPr>
            <w:tcW w:w="1666" w:type="pct"/>
          </w:tcPr>
          <w:p w14:paraId="66DB1047"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14:paraId="66DB104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bl>
    <w:p w14:paraId="66DB104A" w14:textId="77777777" w:rsidR="00371E1C" w:rsidRDefault="00371E1C" w:rsidP="006D162F">
      <w:pPr>
        <w:pStyle w:val="Caption"/>
      </w:pPr>
      <w:bookmarkStart w:id="33"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3"/>
    </w:p>
    <w:p w14:paraId="66DB104B" w14:textId="77777777" w:rsidR="00003253" w:rsidRDefault="00003253" w:rsidP="00003253">
      <w:pPr>
        <w:pStyle w:val="Heading4"/>
        <w:rPr>
          <w:lang w:eastAsia="ja-JP"/>
        </w:rPr>
      </w:pPr>
      <w:r>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2954"/>
        <w:gridCol w:w="2926"/>
        <w:gridCol w:w="2901"/>
      </w:tblGrid>
      <w:tr w:rsidR="0038595D" w14:paraId="66DB104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4C" w14:textId="77777777" w:rsidR="0038595D" w:rsidRDefault="0038595D" w:rsidP="00B90E35">
            <w:pPr>
              <w:keepNext/>
              <w:ind w:left="115" w:right="115"/>
              <w:rPr>
                <w:lang w:val="vi-VN" w:eastAsia="ja-JP"/>
              </w:rPr>
            </w:pPr>
            <w:r>
              <w:rPr>
                <w:lang w:val="vi-VN" w:eastAsia="ja-JP"/>
              </w:rPr>
              <w:t>Task</w:t>
            </w:r>
          </w:p>
        </w:tc>
        <w:tc>
          <w:tcPr>
            <w:tcW w:w="1666" w:type="pct"/>
          </w:tcPr>
          <w:p w14:paraId="66DB104D"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4E"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14:paraId="66DB105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0" w14:textId="77777777" w:rsidR="0038595D" w:rsidRPr="004C52D8" w:rsidRDefault="0038595D" w:rsidP="009861CF">
            <w:pPr>
              <w:keepNext/>
              <w:ind w:left="115" w:right="115"/>
              <w:jc w:val="left"/>
            </w:pPr>
            <w:r>
              <w:t>Architecture Design</w:t>
            </w:r>
          </w:p>
        </w:tc>
        <w:tc>
          <w:tcPr>
            <w:tcW w:w="1666" w:type="pct"/>
          </w:tcPr>
          <w:p w14:paraId="66DB1051"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14:paraId="66DB1052" w14:textId="77777777" w:rsidR="0038595D"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r w:rsidR="0038595D" w14:paraId="66DB105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4" w14:textId="77777777" w:rsidR="0038595D" w:rsidRPr="004C52D8" w:rsidRDefault="0038595D" w:rsidP="009861CF">
            <w:pPr>
              <w:keepNext/>
              <w:ind w:left="115" w:right="115"/>
              <w:jc w:val="left"/>
            </w:pPr>
            <w:r>
              <w:t>Detailed Design</w:t>
            </w:r>
          </w:p>
        </w:tc>
        <w:tc>
          <w:tcPr>
            <w:tcW w:w="1666" w:type="pct"/>
          </w:tcPr>
          <w:p w14:paraId="66DB1055"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14:paraId="66DB1056"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B"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8" w14:textId="77777777" w:rsidR="0038595D" w:rsidRPr="004C52D8" w:rsidRDefault="0038595D" w:rsidP="009861CF">
            <w:pPr>
              <w:keepNext/>
              <w:ind w:left="115" w:right="115"/>
              <w:jc w:val="left"/>
              <w:rPr>
                <w:rFonts w:eastAsia="Cambria"/>
                <w:lang w:eastAsia="ja-JP"/>
              </w:rPr>
            </w:pPr>
            <w:r>
              <w:rPr>
                <w:rFonts w:eastAsia="Cambria"/>
                <w:lang w:eastAsia="ja-JP"/>
              </w:rPr>
              <w:t>Database Design</w:t>
            </w:r>
          </w:p>
        </w:tc>
        <w:tc>
          <w:tcPr>
            <w:tcW w:w="1666" w:type="pct"/>
          </w:tcPr>
          <w:p w14:paraId="66DB1059"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14:paraId="66DB105A"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F"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C" w14:textId="77777777" w:rsidR="0038595D" w:rsidRDefault="0038595D" w:rsidP="009861CF">
            <w:pPr>
              <w:keepNext/>
              <w:ind w:left="115" w:right="115"/>
              <w:jc w:val="left"/>
              <w:rPr>
                <w:rFonts w:eastAsia="Cambria"/>
                <w:lang w:eastAsia="ja-JP"/>
              </w:rPr>
            </w:pPr>
            <w:r>
              <w:rPr>
                <w:rFonts w:eastAsia="Cambria"/>
                <w:lang w:eastAsia="ja-JP"/>
              </w:rPr>
              <w:t>Technology research</w:t>
            </w:r>
          </w:p>
        </w:tc>
        <w:tc>
          <w:tcPr>
            <w:tcW w:w="1666" w:type="pct"/>
          </w:tcPr>
          <w:p w14:paraId="66DB105D" w14:textId="77777777" w:rsidR="0038595D"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14:paraId="66DB105E"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bl>
    <w:p w14:paraId="66DB1060" w14:textId="77777777" w:rsidR="0003666F" w:rsidRDefault="0003666F">
      <w:pPr>
        <w:pStyle w:val="Caption"/>
      </w:pPr>
      <w:bookmarkStart w:id="34" w:name="_Toc419810284"/>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4"/>
    </w:p>
    <w:p w14:paraId="66DB1061" w14:textId="77777777"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2954"/>
        <w:gridCol w:w="2926"/>
        <w:gridCol w:w="2901"/>
      </w:tblGrid>
      <w:tr w:rsidR="00003253" w14:paraId="66DB1065" w14:textId="77777777"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14:paraId="66DB1062" w14:textId="77777777" w:rsidR="00003253" w:rsidRDefault="00003253" w:rsidP="002A6DA6">
            <w:pPr>
              <w:keepNext/>
              <w:keepLines/>
              <w:ind w:left="113" w:right="113"/>
              <w:rPr>
                <w:lang w:val="vi-VN" w:eastAsia="ja-JP"/>
              </w:rPr>
            </w:pPr>
            <w:r>
              <w:rPr>
                <w:lang w:val="vi-VN" w:eastAsia="ja-JP"/>
              </w:rPr>
              <w:t>Task</w:t>
            </w:r>
          </w:p>
        </w:tc>
        <w:tc>
          <w:tcPr>
            <w:tcW w:w="1666" w:type="pct"/>
          </w:tcPr>
          <w:p w14:paraId="66DB1063"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64"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6A"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6" w14:textId="77777777" w:rsidR="00733529" w:rsidRPr="004C52D8" w:rsidRDefault="00733529" w:rsidP="009861CF">
            <w:pPr>
              <w:keepNext/>
              <w:keepLines/>
              <w:ind w:left="113" w:right="113"/>
              <w:jc w:val="left"/>
            </w:pPr>
            <w:r>
              <w:t>Price suggestion and payment function</w:t>
            </w:r>
            <w:r w:rsidR="002A6DA6">
              <w:t>.</w:t>
            </w:r>
          </w:p>
        </w:tc>
        <w:tc>
          <w:tcPr>
            <w:tcW w:w="1666" w:type="pct"/>
          </w:tcPr>
          <w:p w14:paraId="66DB1067"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14:paraId="66DB1068" w14:textId="77777777" w:rsidR="00733529"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14:paraId="66DB106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70"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B" w14:textId="77777777" w:rsidR="00733529" w:rsidRPr="004C52D8" w:rsidRDefault="00646707" w:rsidP="009861CF">
            <w:pPr>
              <w:keepNext/>
              <w:keepLines/>
              <w:ind w:left="113" w:right="113"/>
              <w:jc w:val="left"/>
            </w:pPr>
            <w:r>
              <w:t>Price negotiation between consignor and consignee.</w:t>
            </w:r>
          </w:p>
        </w:tc>
        <w:tc>
          <w:tcPr>
            <w:tcW w:w="1666" w:type="pct"/>
          </w:tcPr>
          <w:p w14:paraId="66DB106C"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14:paraId="66DB106D"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14:paraId="66DB106E"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14:paraId="66DB106F"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76"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1" w14:textId="77777777" w:rsidR="00733529" w:rsidRPr="004C52D8" w:rsidRDefault="00646707" w:rsidP="009861CF">
            <w:pPr>
              <w:keepNext/>
              <w:keepLines/>
              <w:ind w:left="113" w:right="113"/>
              <w:jc w:val="left"/>
              <w:rPr>
                <w:rFonts w:eastAsia="Cambria"/>
                <w:lang w:eastAsia="ja-JP"/>
              </w:rPr>
            </w:pPr>
            <w:r>
              <w:rPr>
                <w:rFonts w:eastAsia="Cambria"/>
                <w:lang w:eastAsia="ja-JP"/>
              </w:rPr>
              <w:t>Raise product on web and advanced search function.</w:t>
            </w:r>
          </w:p>
        </w:tc>
        <w:tc>
          <w:tcPr>
            <w:tcW w:w="1666" w:type="pct"/>
          </w:tcPr>
          <w:p w14:paraId="66DB1072"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14:paraId="66DB1073"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14:paraId="66DB1074"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14:paraId="66DB107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7B"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7" w14:textId="77777777" w:rsidR="00733529" w:rsidRDefault="00646707" w:rsidP="009861CF">
            <w:pPr>
              <w:keepNext/>
              <w:keepLines/>
              <w:ind w:left="113" w:right="113"/>
              <w:jc w:val="left"/>
              <w:rPr>
                <w:rFonts w:eastAsia="Cambria"/>
                <w:lang w:eastAsia="ja-JP"/>
              </w:rPr>
            </w:pPr>
            <w:r>
              <w:rPr>
                <w:rFonts w:eastAsia="Cambria"/>
                <w:lang w:eastAsia="ja-JP"/>
              </w:rPr>
              <w:t>Consign product and track consigned-product status.</w:t>
            </w:r>
          </w:p>
        </w:tc>
        <w:tc>
          <w:tcPr>
            <w:tcW w:w="1666" w:type="pct"/>
          </w:tcPr>
          <w:p w14:paraId="66DB1078"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14:paraId="66DB1079"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14:paraId="66DB107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14:paraId="66DB107F"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14:paraId="66DB107C" w14:textId="77777777" w:rsidR="00733529" w:rsidRDefault="00733529" w:rsidP="009861CF">
            <w:pPr>
              <w:keepNext/>
              <w:keepLines/>
              <w:ind w:left="113" w:right="113"/>
              <w:jc w:val="left"/>
              <w:rPr>
                <w:rFonts w:eastAsia="Cambria"/>
                <w:lang w:eastAsia="ja-JP"/>
              </w:rPr>
            </w:pPr>
            <w:r>
              <w:rPr>
                <w:rFonts w:eastAsia="Cambria"/>
                <w:lang w:eastAsia="ja-JP"/>
              </w:rPr>
              <w:t>Unit testing</w:t>
            </w:r>
            <w:r w:rsidR="002A6DA6">
              <w:rPr>
                <w:rFonts w:eastAsia="Cambria"/>
                <w:lang w:eastAsia="ja-JP"/>
              </w:rPr>
              <w:t>.</w:t>
            </w:r>
          </w:p>
        </w:tc>
        <w:tc>
          <w:tcPr>
            <w:tcW w:w="1666" w:type="pct"/>
          </w:tcPr>
          <w:p w14:paraId="66DB107D"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14:paraId="66DB107E"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83"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0" w14:textId="77777777" w:rsidR="00733529" w:rsidRDefault="00733529" w:rsidP="009861CF">
            <w:pPr>
              <w:keepNext/>
              <w:keepLines/>
              <w:ind w:left="113" w:right="113"/>
              <w:jc w:val="left"/>
              <w:rPr>
                <w:rFonts w:eastAsia="Cambria"/>
                <w:lang w:eastAsia="ja-JP"/>
              </w:rPr>
            </w:pPr>
          </w:p>
        </w:tc>
        <w:tc>
          <w:tcPr>
            <w:tcW w:w="1666" w:type="pct"/>
          </w:tcPr>
          <w:p w14:paraId="66DB1081"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14:paraId="66DB1082"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87"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4" w14:textId="77777777" w:rsidR="00733529" w:rsidRDefault="00733529" w:rsidP="009861CF">
            <w:pPr>
              <w:keepNext/>
              <w:keepLines/>
              <w:ind w:left="113" w:right="113"/>
              <w:jc w:val="left"/>
              <w:rPr>
                <w:rFonts w:eastAsia="Cambria"/>
                <w:lang w:eastAsia="ja-JP"/>
              </w:rPr>
            </w:pPr>
          </w:p>
        </w:tc>
        <w:tc>
          <w:tcPr>
            <w:tcW w:w="1666" w:type="pct"/>
          </w:tcPr>
          <w:p w14:paraId="66DB108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14:paraId="66DB1086"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8B"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8" w14:textId="77777777" w:rsidR="00733529" w:rsidRDefault="00733529" w:rsidP="009861CF">
            <w:pPr>
              <w:keepNext/>
              <w:keepLines/>
              <w:ind w:left="113" w:right="113"/>
              <w:jc w:val="left"/>
              <w:rPr>
                <w:rFonts w:eastAsia="Cambria"/>
                <w:lang w:eastAsia="ja-JP"/>
              </w:rPr>
            </w:pPr>
          </w:p>
        </w:tc>
        <w:tc>
          <w:tcPr>
            <w:tcW w:w="1666" w:type="pct"/>
          </w:tcPr>
          <w:p w14:paraId="66DB108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14:paraId="66DB108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14:paraId="66DB108C" w14:textId="77777777" w:rsidR="00753FD6" w:rsidRDefault="00753FD6">
      <w:pPr>
        <w:pStyle w:val="Caption"/>
      </w:pPr>
      <w:bookmarkStart w:id="35"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5"/>
    </w:p>
    <w:p w14:paraId="66DB108D" w14:textId="77777777" w:rsidR="00003253" w:rsidRDefault="00003253" w:rsidP="00003253">
      <w:pPr>
        <w:pStyle w:val="Heading4"/>
        <w:rPr>
          <w:lang w:eastAsia="ja-JP"/>
        </w:rPr>
      </w:pPr>
      <w:r>
        <w:lastRenderedPageBreak/>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2954"/>
        <w:gridCol w:w="2926"/>
        <w:gridCol w:w="2901"/>
      </w:tblGrid>
      <w:tr w:rsidR="00D6493A" w14:paraId="66DB1091"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8E" w14:textId="77777777" w:rsidR="00D6493A" w:rsidRDefault="00D6493A" w:rsidP="00B90E35">
            <w:pPr>
              <w:keepNext/>
              <w:ind w:left="115" w:right="115"/>
              <w:rPr>
                <w:lang w:val="vi-VN" w:eastAsia="ja-JP"/>
              </w:rPr>
            </w:pPr>
            <w:r>
              <w:rPr>
                <w:lang w:val="vi-VN" w:eastAsia="ja-JP"/>
              </w:rPr>
              <w:t>Task</w:t>
            </w:r>
          </w:p>
        </w:tc>
        <w:tc>
          <w:tcPr>
            <w:tcW w:w="1666" w:type="pct"/>
          </w:tcPr>
          <w:p w14:paraId="66DB108F"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0"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14:paraId="66DB1095"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2" w14:textId="77777777" w:rsidR="00D6493A" w:rsidRPr="004C52D8" w:rsidRDefault="001F01DF" w:rsidP="009861CF">
            <w:pPr>
              <w:keepNext/>
              <w:ind w:left="115" w:right="115"/>
              <w:jc w:val="left"/>
            </w:pPr>
            <w:r>
              <w:t xml:space="preserve">Integration Testing </w:t>
            </w:r>
          </w:p>
        </w:tc>
        <w:tc>
          <w:tcPr>
            <w:tcW w:w="1666" w:type="pct"/>
          </w:tcPr>
          <w:p w14:paraId="66DB1093"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14:paraId="66DB1094" w14:textId="77777777" w:rsidR="00D6493A"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D6493A">
              <w:rPr>
                <w:rFonts w:eastAsia="Cambria"/>
                <w:lang w:eastAsia="ja-JP"/>
              </w:rPr>
              <w:t>, PhucTQ, HoangNH, DucHC</w:t>
            </w:r>
          </w:p>
        </w:tc>
      </w:tr>
      <w:tr w:rsidR="00D6493A" w14:paraId="66DB1099"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6" w14:textId="77777777" w:rsidR="00D6493A" w:rsidRPr="004C52D8" w:rsidRDefault="001F01DF" w:rsidP="009861CF">
            <w:pPr>
              <w:keepNext/>
              <w:ind w:left="115" w:right="115"/>
              <w:jc w:val="left"/>
            </w:pPr>
            <w:r>
              <w:t>System Testing</w:t>
            </w:r>
          </w:p>
        </w:tc>
        <w:tc>
          <w:tcPr>
            <w:tcW w:w="1666" w:type="pct"/>
          </w:tcPr>
          <w:p w14:paraId="66DB1097"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14:paraId="66DB1098" w14:textId="77777777" w:rsidR="00D6493A"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D6493A">
              <w:rPr>
                <w:rFonts w:eastAsia="Cambria"/>
                <w:lang w:eastAsia="ja-JP"/>
              </w:rPr>
              <w:t>, PhucTQ, HoangNH, DucHC</w:t>
            </w:r>
          </w:p>
        </w:tc>
      </w:tr>
    </w:tbl>
    <w:p w14:paraId="66DB109A" w14:textId="77777777" w:rsidR="00D6493A" w:rsidRPr="00D6493A" w:rsidRDefault="00D6493A" w:rsidP="00D6493A">
      <w:pPr>
        <w:pStyle w:val="Caption"/>
      </w:pPr>
      <w:bookmarkStart w:id="36"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6"/>
    </w:p>
    <w:p w14:paraId="66DB109B" w14:textId="77777777"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2954"/>
        <w:gridCol w:w="2926"/>
        <w:gridCol w:w="2901"/>
      </w:tblGrid>
      <w:tr w:rsidR="00733529" w14:paraId="66DB109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9C" w14:textId="77777777" w:rsidR="00733529" w:rsidRDefault="00733529" w:rsidP="00B90E35">
            <w:pPr>
              <w:keepNext/>
              <w:ind w:left="115" w:right="115"/>
              <w:rPr>
                <w:lang w:val="vi-VN" w:eastAsia="ja-JP"/>
              </w:rPr>
            </w:pPr>
            <w:r>
              <w:rPr>
                <w:lang w:val="vi-VN" w:eastAsia="ja-JP"/>
              </w:rPr>
              <w:t>Task</w:t>
            </w:r>
          </w:p>
        </w:tc>
        <w:tc>
          <w:tcPr>
            <w:tcW w:w="1666" w:type="pct"/>
          </w:tcPr>
          <w:p w14:paraId="66DB109D"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E"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A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0" w14:textId="77777777" w:rsidR="00733529" w:rsidRPr="004C52D8" w:rsidRDefault="00733529" w:rsidP="009861CF">
            <w:pPr>
              <w:keepNext/>
              <w:ind w:left="115" w:right="115"/>
              <w:jc w:val="left"/>
            </w:pPr>
            <w:r>
              <w:t>Installation Guide</w:t>
            </w:r>
          </w:p>
        </w:tc>
        <w:tc>
          <w:tcPr>
            <w:tcW w:w="1666" w:type="pct"/>
          </w:tcPr>
          <w:p w14:paraId="66DB10A1"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14:paraId="66DB10A2" w14:textId="77777777" w:rsidR="00733529"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33529">
              <w:rPr>
                <w:rFonts w:eastAsia="Cambria"/>
                <w:lang w:eastAsia="ja-JP"/>
              </w:rPr>
              <w:t>, PhucTQ, HoangNH, DucHC</w:t>
            </w:r>
          </w:p>
        </w:tc>
      </w:tr>
      <w:tr w:rsidR="00733529" w14:paraId="66DB10A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4" w14:textId="77777777" w:rsidR="00733529" w:rsidRPr="004C52D8" w:rsidRDefault="00733529" w:rsidP="009861CF">
            <w:pPr>
              <w:keepNext/>
              <w:ind w:left="115" w:right="115"/>
              <w:jc w:val="left"/>
            </w:pPr>
            <w:r>
              <w:t>User’s Guide</w:t>
            </w:r>
          </w:p>
        </w:tc>
        <w:tc>
          <w:tcPr>
            <w:tcW w:w="1666" w:type="pct"/>
          </w:tcPr>
          <w:p w14:paraId="66DB10A5"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14:paraId="66DB10A6" w14:textId="77777777" w:rsidR="00733529"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33529">
              <w:rPr>
                <w:rFonts w:eastAsia="Cambria"/>
                <w:lang w:eastAsia="ja-JP"/>
              </w:rPr>
              <w:t>, PhucTQ, HoangNH, DucHC</w:t>
            </w:r>
          </w:p>
        </w:tc>
      </w:tr>
    </w:tbl>
    <w:p w14:paraId="66DB10A8" w14:textId="77777777" w:rsidR="00D6493A" w:rsidRDefault="00D6493A">
      <w:pPr>
        <w:pStyle w:val="Caption"/>
      </w:pPr>
      <w:bookmarkStart w:id="37" w:name="_Toc419810287"/>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7"/>
    </w:p>
    <w:p w14:paraId="66DB10A9" w14:textId="77777777" w:rsidR="001D7DBC" w:rsidRDefault="001D7DBC" w:rsidP="004C257C">
      <w:pPr>
        <w:pStyle w:val="Heading3"/>
        <w:rPr>
          <w:lang w:eastAsia="ja-JP"/>
        </w:rPr>
      </w:pPr>
      <w:bookmarkStart w:id="38" w:name="_Toc420880680"/>
      <w:r>
        <w:rPr>
          <w:lang w:val="vi-VN" w:eastAsia="ja-JP"/>
        </w:rPr>
        <w:t>All Meeting Minutes</w:t>
      </w:r>
      <w:bookmarkEnd w:id="38"/>
    </w:p>
    <w:p w14:paraId="66DB10AC" w14:textId="77777777" w:rsidR="001D7DBC" w:rsidRDefault="001D7DBC" w:rsidP="001D7DBC">
      <w:pPr>
        <w:pStyle w:val="Heading2"/>
        <w:rPr>
          <w:lang w:val="vi-VN" w:eastAsia="ja-JP"/>
        </w:rPr>
      </w:pPr>
      <w:bookmarkStart w:id="39" w:name="_Toc420880681"/>
      <w:r>
        <w:rPr>
          <w:lang w:val="vi-VN" w:eastAsia="ja-JP"/>
        </w:rPr>
        <w:t>Coding Convention</w:t>
      </w:r>
      <w:bookmarkEnd w:id="39"/>
    </w:p>
    <w:p w14:paraId="66DB10AD" w14:textId="77777777" w:rsidR="00F62AE4" w:rsidRPr="00F62AE4" w:rsidRDefault="00F62AE4" w:rsidP="007A60EB">
      <w:pPr>
        <w:pStyle w:val="ListParagraph"/>
        <w:numPr>
          <w:ilvl w:val="0"/>
          <w:numId w:val="40"/>
        </w:numPr>
      </w:pPr>
      <w:r w:rsidRPr="00F62AE4">
        <w:t>Naming</w:t>
      </w:r>
      <w:r w:rsidR="00C270EE">
        <w:t xml:space="preserve"> Convention</w:t>
      </w:r>
      <w:r w:rsidRPr="00F62AE4">
        <w:t>:</w:t>
      </w:r>
    </w:p>
    <w:p w14:paraId="66DB10AE" w14:textId="77777777" w:rsidR="00F62AE4" w:rsidRPr="00F62AE4" w:rsidRDefault="00C270EE" w:rsidP="007A60EB">
      <w:pPr>
        <w:pStyle w:val="ListParagraph"/>
        <w:numPr>
          <w:ilvl w:val="1"/>
          <w:numId w:val="40"/>
        </w:numPr>
      </w:pPr>
      <w:r>
        <w:t>For v</w:t>
      </w:r>
      <w:r w:rsidR="00C74FB1">
        <w:t>ariable and function name: C</w:t>
      </w:r>
      <w:r w:rsidR="00F62AE4" w:rsidRPr="00F62AE4">
        <w:t>amel case</w:t>
      </w:r>
    </w:p>
    <w:p w14:paraId="66DB10AF" w14:textId="77777777" w:rsidR="00F62AE4" w:rsidRPr="00F62AE4" w:rsidRDefault="00C270EE" w:rsidP="007A60EB">
      <w:pPr>
        <w:pStyle w:val="ListParagraph"/>
        <w:numPr>
          <w:ilvl w:val="1"/>
          <w:numId w:val="40"/>
        </w:numPr>
      </w:pPr>
      <w:r>
        <w:t>For c</w:t>
      </w:r>
      <w:r w:rsidR="00C74FB1">
        <w:t>lass name: P</w:t>
      </w:r>
      <w:r w:rsidR="00F62AE4" w:rsidRPr="00F62AE4">
        <w:t>ascal case</w:t>
      </w:r>
    </w:p>
    <w:p w14:paraId="66DB10B0" w14:textId="77777777" w:rsidR="00F62AE4" w:rsidRPr="00F62AE4" w:rsidRDefault="00F62AE4" w:rsidP="007A60EB">
      <w:pPr>
        <w:pStyle w:val="ListParagraph"/>
        <w:numPr>
          <w:ilvl w:val="0"/>
          <w:numId w:val="40"/>
        </w:numPr>
      </w:pPr>
      <w:r w:rsidRPr="00F62AE4">
        <w:t>Code Examples</w:t>
      </w:r>
    </w:p>
    <w:p w14:paraId="66DB10B1" w14:textId="77777777" w:rsidR="00F62AE4" w:rsidRPr="00F62AE4" w:rsidRDefault="00F62AE4" w:rsidP="007A60EB">
      <w:pPr>
        <w:pStyle w:val="ListParagraph"/>
        <w:numPr>
          <w:ilvl w:val="1"/>
          <w:numId w:val="40"/>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14:paraId="66DB10B2" w14:textId="77777777" w:rsidR="009E7A17" w:rsidRDefault="004C257C" w:rsidP="001E340B">
      <w:pPr>
        <w:pStyle w:val="Heading1"/>
        <w:rPr>
          <w:lang w:val="vi-VN"/>
        </w:rPr>
      </w:pPr>
      <w:bookmarkStart w:id="40" w:name="_Toc420880682"/>
      <w:r>
        <w:rPr>
          <w:lang w:val="vi-VN"/>
        </w:rPr>
        <w:lastRenderedPageBreak/>
        <w:t>Report No. 3 Software Requirement Specification</w:t>
      </w:r>
      <w:bookmarkEnd w:id="40"/>
    </w:p>
    <w:p w14:paraId="66DB10B3" w14:textId="77777777" w:rsidR="004C257C" w:rsidRDefault="004C257C" w:rsidP="004C257C">
      <w:pPr>
        <w:pStyle w:val="Heading2"/>
        <w:rPr>
          <w:lang w:val="vi-VN"/>
        </w:rPr>
      </w:pPr>
      <w:bookmarkStart w:id="41" w:name="_Toc420880683"/>
      <w:r>
        <w:rPr>
          <w:lang w:val="vi-VN"/>
        </w:rPr>
        <w:t>User Requirement Specification</w:t>
      </w:r>
      <w:bookmarkEnd w:id="41"/>
    </w:p>
    <w:p w14:paraId="66DB10B5" w14:textId="77777777" w:rsidR="004C257C" w:rsidRDefault="004C257C" w:rsidP="004C257C">
      <w:pPr>
        <w:pStyle w:val="Heading3"/>
        <w:rPr>
          <w:lang w:val="vi-VN"/>
        </w:rPr>
      </w:pPr>
      <w:bookmarkStart w:id="42" w:name="_Toc420880684"/>
      <w:r>
        <w:rPr>
          <w:lang w:val="vi-VN"/>
        </w:rPr>
        <w:t>Guest Requirement</w:t>
      </w:r>
      <w:bookmarkEnd w:id="42"/>
    </w:p>
    <w:p w14:paraId="66DB10B6" w14:textId="7B5FCA32" w:rsidR="004C257C" w:rsidRPr="0021795B" w:rsidRDefault="007A2037" w:rsidP="0021795B">
      <w:pPr>
        <w:rPr>
          <w:rFonts w:eastAsia="Cambria"/>
          <w:lang w:val="vi-VN"/>
        </w:rPr>
      </w:pPr>
      <w:r>
        <w:rPr>
          <w:rFonts w:eastAsia="Cambria"/>
        </w:rPr>
        <w:t>A guest of this system has the following abilities</w:t>
      </w:r>
      <w:r w:rsidR="004C257C" w:rsidRPr="0021795B">
        <w:rPr>
          <w:rFonts w:eastAsia="Cambria"/>
          <w:lang w:val="vi-VN"/>
        </w:rPr>
        <w:t>:</w:t>
      </w:r>
    </w:p>
    <w:p w14:paraId="66DB10B7" w14:textId="63BF1A76" w:rsidR="004C257C" w:rsidRDefault="007A2037" w:rsidP="007A60EB">
      <w:pPr>
        <w:pStyle w:val="ListParagraph"/>
        <w:numPr>
          <w:ilvl w:val="0"/>
          <w:numId w:val="20"/>
        </w:numPr>
        <w:rPr>
          <w:rFonts w:eastAsia="Cambria"/>
          <w:lang w:val="vi-VN"/>
        </w:rPr>
      </w:pPr>
      <w:r>
        <w:rPr>
          <w:rFonts w:eastAsia="Cambria"/>
          <w:lang w:val="en-US"/>
        </w:rPr>
        <w:t>Consign product</w:t>
      </w:r>
      <w:r w:rsidR="004C257C" w:rsidRPr="00BB2520">
        <w:rPr>
          <w:rFonts w:eastAsia="Cambria"/>
          <w:lang w:val="vi-VN"/>
        </w:rPr>
        <w:t>.</w:t>
      </w:r>
    </w:p>
    <w:p w14:paraId="677CAA58" w14:textId="35670BDE" w:rsidR="007A2037" w:rsidRDefault="007A2037" w:rsidP="007A60EB">
      <w:pPr>
        <w:pStyle w:val="ListParagraph"/>
        <w:numPr>
          <w:ilvl w:val="0"/>
          <w:numId w:val="20"/>
        </w:numPr>
        <w:rPr>
          <w:rFonts w:eastAsia="Cambria"/>
          <w:lang w:val="vi-VN"/>
        </w:rPr>
      </w:pPr>
      <w:r w:rsidRPr="00BB2520">
        <w:rPr>
          <w:rFonts w:eastAsia="Cambria"/>
          <w:lang w:val="vi-VN"/>
        </w:rPr>
        <w:t>Register</w:t>
      </w:r>
      <w:r>
        <w:rPr>
          <w:rFonts w:eastAsia="Cambria"/>
          <w:lang w:val="en-US"/>
        </w:rPr>
        <w:t>.</w:t>
      </w:r>
    </w:p>
    <w:p w14:paraId="54C26071" w14:textId="0E78C124" w:rsidR="00D27148" w:rsidRPr="00BB2520" w:rsidRDefault="00D27148" w:rsidP="007A60EB">
      <w:pPr>
        <w:pStyle w:val="ListParagraph"/>
        <w:numPr>
          <w:ilvl w:val="0"/>
          <w:numId w:val="20"/>
        </w:numPr>
        <w:rPr>
          <w:rFonts w:eastAsia="Cambria"/>
          <w:lang w:val="vi-VN"/>
        </w:rPr>
      </w:pPr>
      <w:r>
        <w:rPr>
          <w:rFonts w:eastAsia="Cambria"/>
          <w:lang w:val="en-US"/>
        </w:rPr>
        <w:t>Login.</w:t>
      </w:r>
    </w:p>
    <w:p w14:paraId="66DB10BA" w14:textId="03164A88" w:rsidR="004C257C" w:rsidRDefault="00D27148" w:rsidP="007A60EB">
      <w:pPr>
        <w:pStyle w:val="ListParagraph"/>
        <w:numPr>
          <w:ilvl w:val="0"/>
          <w:numId w:val="20"/>
        </w:numPr>
        <w:rPr>
          <w:rFonts w:eastAsia="Cambria"/>
          <w:lang w:val="vi-VN"/>
        </w:rPr>
      </w:pPr>
      <w:r>
        <w:rPr>
          <w:rFonts w:eastAsia="Cambria"/>
          <w:lang w:val="en-US"/>
        </w:rPr>
        <w:t>Search</w:t>
      </w:r>
      <w:r w:rsidR="004C257C" w:rsidRPr="00BB2520">
        <w:rPr>
          <w:rFonts w:eastAsia="Cambria"/>
          <w:lang w:val="vi-VN"/>
        </w:rPr>
        <w:t xml:space="preserve"> </w:t>
      </w:r>
      <w:r>
        <w:rPr>
          <w:rFonts w:eastAsia="Cambria"/>
          <w:lang w:val="en-US"/>
        </w:rPr>
        <w:t>product</w:t>
      </w:r>
      <w:r w:rsidR="004C257C" w:rsidRPr="00BB2520">
        <w:rPr>
          <w:rFonts w:eastAsia="Cambria"/>
          <w:lang w:val="vi-VN"/>
        </w:rPr>
        <w:t>.</w:t>
      </w:r>
    </w:p>
    <w:p w14:paraId="0935F41D" w14:textId="70970488" w:rsidR="00D27148" w:rsidRPr="00BB2520" w:rsidRDefault="00D27148" w:rsidP="007A60EB">
      <w:pPr>
        <w:pStyle w:val="ListParagraph"/>
        <w:numPr>
          <w:ilvl w:val="0"/>
          <w:numId w:val="20"/>
        </w:numPr>
        <w:rPr>
          <w:rFonts w:eastAsia="Cambria"/>
          <w:lang w:val="vi-VN"/>
        </w:rPr>
      </w:pPr>
      <w:r>
        <w:rPr>
          <w:rFonts w:eastAsia="Cambria"/>
          <w:lang w:val="en-US"/>
        </w:rPr>
        <w:t xml:space="preserve">Track consignment status </w:t>
      </w:r>
      <w:r w:rsidR="007A2037">
        <w:rPr>
          <w:rFonts w:eastAsia="Cambria"/>
          <w:lang w:val="en-US"/>
        </w:rPr>
        <w:t>or cancel consignment with c</w:t>
      </w:r>
      <w:r>
        <w:rPr>
          <w:rFonts w:eastAsia="Cambria"/>
          <w:lang w:val="en-US"/>
        </w:rPr>
        <w:t>onsignmentID.</w:t>
      </w:r>
    </w:p>
    <w:p w14:paraId="66DB10BB" w14:textId="1462A5AC" w:rsidR="004C257C" w:rsidRPr="00BB2520" w:rsidRDefault="00D27148" w:rsidP="007A60EB">
      <w:pPr>
        <w:pStyle w:val="ListParagraph"/>
        <w:numPr>
          <w:ilvl w:val="0"/>
          <w:numId w:val="20"/>
        </w:numPr>
        <w:rPr>
          <w:rFonts w:eastAsia="Cambria"/>
          <w:lang w:val="vi-VN"/>
        </w:rPr>
      </w:pPr>
      <w:r>
        <w:rPr>
          <w:rFonts w:eastAsia="Cambria"/>
          <w:lang w:val="en-US"/>
        </w:rPr>
        <w:t>Buy product</w:t>
      </w:r>
      <w:r w:rsidR="004C257C" w:rsidRPr="00BB2520">
        <w:rPr>
          <w:rFonts w:eastAsia="Cambria"/>
          <w:lang w:val="vi-VN"/>
        </w:rPr>
        <w:t>.</w:t>
      </w:r>
    </w:p>
    <w:p w14:paraId="66DB10BC" w14:textId="3D9507E3" w:rsidR="004C257C" w:rsidRDefault="007A2037" w:rsidP="004C257C">
      <w:pPr>
        <w:pStyle w:val="Heading3"/>
        <w:rPr>
          <w:lang w:val="vi-VN"/>
        </w:rPr>
      </w:pPr>
      <w:bookmarkStart w:id="43" w:name="_Toc420880685"/>
      <w:r>
        <w:t>Customer</w:t>
      </w:r>
      <w:r w:rsidR="004C257C">
        <w:rPr>
          <w:lang w:val="vi-VN"/>
        </w:rPr>
        <w:t xml:space="preserve"> Requirement</w:t>
      </w:r>
      <w:bookmarkEnd w:id="43"/>
    </w:p>
    <w:p w14:paraId="24DCEB62" w14:textId="1A57A71E" w:rsidR="007A2037" w:rsidRDefault="007A2037" w:rsidP="007A2037">
      <w:r>
        <w:t>A customer of this system has the following abilities:</w:t>
      </w:r>
    </w:p>
    <w:p w14:paraId="16942BC1" w14:textId="77777777" w:rsidR="007A2037" w:rsidRDefault="007A2037" w:rsidP="007A60EB">
      <w:pPr>
        <w:pStyle w:val="ListParagraph"/>
        <w:numPr>
          <w:ilvl w:val="0"/>
          <w:numId w:val="44"/>
        </w:numPr>
        <w:rPr>
          <w:rFonts w:eastAsia="Cambria"/>
          <w:lang w:val="vi-VN"/>
        </w:rPr>
      </w:pPr>
      <w:r>
        <w:rPr>
          <w:rFonts w:eastAsia="Cambria"/>
          <w:lang w:val="en-US"/>
        </w:rPr>
        <w:t>Consign product</w:t>
      </w:r>
      <w:r w:rsidRPr="00BB2520">
        <w:rPr>
          <w:rFonts w:eastAsia="Cambria"/>
          <w:lang w:val="vi-VN"/>
        </w:rPr>
        <w:t>.</w:t>
      </w:r>
    </w:p>
    <w:p w14:paraId="4D5F3825" w14:textId="77777777" w:rsidR="007A2037" w:rsidRDefault="007A2037" w:rsidP="007A60EB">
      <w:pPr>
        <w:pStyle w:val="ListParagraph"/>
        <w:numPr>
          <w:ilvl w:val="0"/>
          <w:numId w:val="44"/>
        </w:numPr>
        <w:rPr>
          <w:rFonts w:eastAsia="Cambria"/>
          <w:lang w:val="vi-VN"/>
        </w:rPr>
      </w:pPr>
      <w:r w:rsidRPr="00BB2520">
        <w:rPr>
          <w:rFonts w:eastAsia="Cambria"/>
          <w:lang w:val="vi-VN"/>
        </w:rPr>
        <w:t>Register</w:t>
      </w:r>
      <w:r>
        <w:rPr>
          <w:rFonts w:eastAsia="Cambria"/>
          <w:lang w:val="en-US"/>
        </w:rPr>
        <w:t>.</w:t>
      </w:r>
    </w:p>
    <w:p w14:paraId="58F9C3A6" w14:textId="77777777" w:rsidR="007A2037" w:rsidRPr="00BB2520" w:rsidRDefault="007A2037" w:rsidP="007A60EB">
      <w:pPr>
        <w:pStyle w:val="ListParagraph"/>
        <w:numPr>
          <w:ilvl w:val="0"/>
          <w:numId w:val="44"/>
        </w:numPr>
        <w:rPr>
          <w:rFonts w:eastAsia="Cambria"/>
          <w:lang w:val="vi-VN"/>
        </w:rPr>
      </w:pPr>
      <w:r>
        <w:rPr>
          <w:rFonts w:eastAsia="Cambria"/>
          <w:lang w:val="en-US"/>
        </w:rPr>
        <w:t>Login.</w:t>
      </w:r>
    </w:p>
    <w:p w14:paraId="00D399D7" w14:textId="77777777" w:rsidR="007A2037" w:rsidRDefault="007A2037" w:rsidP="007A60EB">
      <w:pPr>
        <w:pStyle w:val="ListParagraph"/>
        <w:numPr>
          <w:ilvl w:val="0"/>
          <w:numId w:val="44"/>
        </w:numPr>
        <w:rPr>
          <w:rFonts w:eastAsia="Cambria"/>
          <w:lang w:val="vi-VN"/>
        </w:rPr>
      </w:pPr>
      <w:r>
        <w:rPr>
          <w:rFonts w:eastAsia="Cambria"/>
          <w:lang w:val="en-US"/>
        </w:rPr>
        <w:t>Search</w:t>
      </w:r>
      <w:r w:rsidRPr="00BB2520">
        <w:rPr>
          <w:rFonts w:eastAsia="Cambria"/>
          <w:lang w:val="vi-VN"/>
        </w:rPr>
        <w:t xml:space="preserve"> </w:t>
      </w:r>
      <w:r>
        <w:rPr>
          <w:rFonts w:eastAsia="Cambria"/>
          <w:lang w:val="en-US"/>
        </w:rPr>
        <w:t>product</w:t>
      </w:r>
      <w:r w:rsidRPr="00BB2520">
        <w:rPr>
          <w:rFonts w:eastAsia="Cambria"/>
          <w:lang w:val="vi-VN"/>
        </w:rPr>
        <w:t>.</w:t>
      </w:r>
    </w:p>
    <w:p w14:paraId="50C17B1C" w14:textId="353F32D7" w:rsidR="007A2037" w:rsidRPr="007A2037" w:rsidRDefault="007A2037" w:rsidP="007A60EB">
      <w:pPr>
        <w:pStyle w:val="ListParagraph"/>
        <w:numPr>
          <w:ilvl w:val="0"/>
          <w:numId w:val="44"/>
        </w:numPr>
        <w:rPr>
          <w:rFonts w:eastAsia="Cambria"/>
          <w:lang w:val="vi-VN"/>
        </w:rPr>
      </w:pPr>
      <w:r>
        <w:rPr>
          <w:rFonts w:eastAsia="Cambria"/>
          <w:lang w:val="en-US"/>
        </w:rPr>
        <w:t>Track consignments status or cancel consignments.</w:t>
      </w:r>
    </w:p>
    <w:p w14:paraId="2FB2E6F7" w14:textId="299CCF3F" w:rsidR="007A2037" w:rsidRDefault="007A2037" w:rsidP="007A60EB">
      <w:pPr>
        <w:pStyle w:val="ListParagraph"/>
        <w:numPr>
          <w:ilvl w:val="0"/>
          <w:numId w:val="44"/>
        </w:numPr>
        <w:rPr>
          <w:rFonts w:eastAsia="Cambria"/>
          <w:lang w:val="vi-VN"/>
        </w:rPr>
      </w:pPr>
      <w:r w:rsidRPr="007A2037">
        <w:rPr>
          <w:rFonts w:eastAsia="Cambria"/>
          <w:lang w:val="en-US"/>
        </w:rPr>
        <w:t>Buy product</w:t>
      </w:r>
      <w:r w:rsidRPr="007A2037">
        <w:rPr>
          <w:rFonts w:eastAsia="Cambria"/>
          <w:lang w:val="vi-VN"/>
        </w:rPr>
        <w:t>.</w:t>
      </w:r>
    </w:p>
    <w:p w14:paraId="66DB10BD" w14:textId="1EC49D9A" w:rsidR="004C257C" w:rsidRPr="007A2037" w:rsidRDefault="007A2037" w:rsidP="007A60EB">
      <w:pPr>
        <w:pStyle w:val="ListParagraph"/>
        <w:numPr>
          <w:ilvl w:val="0"/>
          <w:numId w:val="44"/>
        </w:numPr>
        <w:rPr>
          <w:lang w:val="vi-VN"/>
        </w:rPr>
      </w:pPr>
      <w:r>
        <w:rPr>
          <w:rFonts w:eastAsia="Cambria"/>
          <w:lang w:val="en-US"/>
        </w:rPr>
        <w:t>Edit profile.</w:t>
      </w:r>
    </w:p>
    <w:p w14:paraId="66DB10BE" w14:textId="07986196" w:rsidR="004C257C" w:rsidRDefault="007A2037" w:rsidP="004C257C">
      <w:pPr>
        <w:pStyle w:val="Heading3"/>
        <w:rPr>
          <w:lang w:val="vi-VN"/>
        </w:rPr>
      </w:pPr>
      <w:bookmarkStart w:id="44" w:name="_Toc420880686"/>
      <w:r>
        <w:t>Store owner</w:t>
      </w:r>
      <w:r w:rsidR="004C257C">
        <w:rPr>
          <w:lang w:val="vi-VN"/>
        </w:rPr>
        <w:t xml:space="preserve"> Requirement</w:t>
      </w:r>
      <w:bookmarkEnd w:id="44"/>
    </w:p>
    <w:p w14:paraId="74413F2A" w14:textId="3B9ADDA3" w:rsidR="007A2037" w:rsidRDefault="007A2037" w:rsidP="007A2037">
      <w:r>
        <w:t>A store owner of this system has the following abilities:</w:t>
      </w:r>
    </w:p>
    <w:p w14:paraId="0621148A" w14:textId="04CD3BCC" w:rsidR="007A2037" w:rsidRDefault="007A2037" w:rsidP="007A60EB">
      <w:pPr>
        <w:pStyle w:val="ListParagraph"/>
        <w:numPr>
          <w:ilvl w:val="0"/>
          <w:numId w:val="45"/>
        </w:numPr>
        <w:rPr>
          <w:rFonts w:eastAsia="Cambria"/>
          <w:lang w:val="vi-VN"/>
        </w:rPr>
      </w:pPr>
      <w:r>
        <w:rPr>
          <w:rFonts w:eastAsia="Cambria"/>
          <w:lang w:val="en-US"/>
        </w:rPr>
        <w:t>View consignment requests</w:t>
      </w:r>
      <w:r w:rsidRPr="00BB2520">
        <w:rPr>
          <w:rFonts w:eastAsia="Cambria"/>
          <w:lang w:val="vi-VN"/>
        </w:rPr>
        <w:t>.</w:t>
      </w:r>
    </w:p>
    <w:p w14:paraId="3E1DA35C" w14:textId="33EB7A41" w:rsidR="007A2037" w:rsidRDefault="007A2037" w:rsidP="007A60EB">
      <w:pPr>
        <w:pStyle w:val="ListParagraph"/>
        <w:numPr>
          <w:ilvl w:val="0"/>
          <w:numId w:val="45"/>
        </w:numPr>
        <w:rPr>
          <w:rFonts w:eastAsia="Cambria"/>
          <w:lang w:val="vi-VN"/>
        </w:rPr>
      </w:pPr>
      <w:r>
        <w:rPr>
          <w:rFonts w:eastAsia="Cambria"/>
          <w:lang w:val="en-US"/>
        </w:rPr>
        <w:t>View consignment request detail.</w:t>
      </w:r>
    </w:p>
    <w:p w14:paraId="1210E73A" w14:textId="6C0E82B6" w:rsidR="007A2037" w:rsidRPr="00BB2520" w:rsidRDefault="007A2037" w:rsidP="007A60EB">
      <w:pPr>
        <w:pStyle w:val="ListParagraph"/>
        <w:numPr>
          <w:ilvl w:val="0"/>
          <w:numId w:val="45"/>
        </w:numPr>
        <w:rPr>
          <w:rFonts w:eastAsia="Cambria"/>
          <w:lang w:val="vi-VN"/>
        </w:rPr>
      </w:pPr>
      <w:r>
        <w:rPr>
          <w:rFonts w:eastAsia="Cambria"/>
          <w:lang w:val="en-US"/>
        </w:rPr>
        <w:t>Accept or refuse consignment request.</w:t>
      </w:r>
    </w:p>
    <w:p w14:paraId="2D8357A4" w14:textId="7D51A8FB" w:rsidR="007A2037" w:rsidRDefault="007A2037" w:rsidP="007A60EB">
      <w:pPr>
        <w:pStyle w:val="ListParagraph"/>
        <w:numPr>
          <w:ilvl w:val="0"/>
          <w:numId w:val="45"/>
        </w:numPr>
        <w:rPr>
          <w:rFonts w:eastAsia="Cambria"/>
          <w:lang w:val="vi-VN"/>
        </w:rPr>
      </w:pPr>
      <w:r>
        <w:rPr>
          <w:rFonts w:eastAsia="Cambria"/>
          <w:lang w:val="en-US"/>
        </w:rPr>
        <w:t>View product status</w:t>
      </w:r>
      <w:r w:rsidRPr="00BB2520">
        <w:rPr>
          <w:rFonts w:eastAsia="Cambria"/>
          <w:lang w:val="vi-VN"/>
        </w:rPr>
        <w:t>.</w:t>
      </w:r>
    </w:p>
    <w:p w14:paraId="22C5F191" w14:textId="07E8A229" w:rsidR="007A2037" w:rsidRPr="007A2037" w:rsidRDefault="007A2037" w:rsidP="007A60EB">
      <w:pPr>
        <w:pStyle w:val="ListParagraph"/>
        <w:numPr>
          <w:ilvl w:val="0"/>
          <w:numId w:val="45"/>
        </w:numPr>
        <w:rPr>
          <w:rFonts w:eastAsia="Cambria"/>
          <w:lang w:val="vi-VN"/>
        </w:rPr>
      </w:pPr>
      <w:r>
        <w:rPr>
          <w:rFonts w:eastAsia="Cambria"/>
          <w:lang w:val="en-US"/>
        </w:rPr>
        <w:t>Cancel consignments.</w:t>
      </w:r>
    </w:p>
    <w:p w14:paraId="3B298C77" w14:textId="2E1756F6" w:rsidR="007A2037" w:rsidRPr="007A2037" w:rsidRDefault="007A2037" w:rsidP="007A60EB">
      <w:pPr>
        <w:pStyle w:val="ListParagraph"/>
        <w:numPr>
          <w:ilvl w:val="0"/>
          <w:numId w:val="45"/>
        </w:numPr>
        <w:rPr>
          <w:rFonts w:eastAsia="Cambria"/>
          <w:lang w:val="vi-VN"/>
        </w:rPr>
      </w:pPr>
      <w:r>
        <w:rPr>
          <w:rFonts w:eastAsia="Cambria"/>
          <w:lang w:val="en-US"/>
        </w:rPr>
        <w:t>Publish product on web.</w:t>
      </w:r>
    </w:p>
    <w:p w14:paraId="0359FBA3" w14:textId="506FDE6D" w:rsidR="007A2037" w:rsidRPr="007A2037" w:rsidRDefault="007A2037" w:rsidP="007A60EB">
      <w:pPr>
        <w:pStyle w:val="ListParagraph"/>
        <w:numPr>
          <w:ilvl w:val="0"/>
          <w:numId w:val="45"/>
        </w:numPr>
        <w:rPr>
          <w:rFonts w:eastAsia="Cambria"/>
          <w:lang w:val="vi-VN"/>
        </w:rPr>
      </w:pPr>
      <w:r>
        <w:rPr>
          <w:rFonts w:eastAsia="Cambria"/>
          <w:lang w:val="en-US"/>
        </w:rPr>
        <w:t>Pay consignor with online payment.</w:t>
      </w:r>
    </w:p>
    <w:p w14:paraId="1ED109FD" w14:textId="125E0382" w:rsidR="007A2037" w:rsidRDefault="007A2037" w:rsidP="007A60EB">
      <w:pPr>
        <w:pStyle w:val="ListParagraph"/>
        <w:numPr>
          <w:ilvl w:val="0"/>
          <w:numId w:val="45"/>
        </w:numPr>
        <w:rPr>
          <w:rFonts w:eastAsia="Cambria"/>
          <w:lang w:val="vi-VN"/>
        </w:rPr>
      </w:pPr>
      <w:r>
        <w:rPr>
          <w:rFonts w:eastAsia="Cambria"/>
          <w:lang w:val="en-US"/>
        </w:rPr>
        <w:t>View selling statistic</w:t>
      </w:r>
      <w:r w:rsidRPr="007A2037">
        <w:rPr>
          <w:rFonts w:eastAsia="Cambria"/>
          <w:lang w:val="vi-VN"/>
        </w:rPr>
        <w:t>.</w:t>
      </w:r>
    </w:p>
    <w:p w14:paraId="3BB94807" w14:textId="0D4F6D87" w:rsidR="007A2037" w:rsidRDefault="007A2037" w:rsidP="007A60EB">
      <w:pPr>
        <w:pStyle w:val="ListParagraph"/>
        <w:numPr>
          <w:ilvl w:val="0"/>
          <w:numId w:val="45"/>
        </w:numPr>
        <w:rPr>
          <w:rFonts w:eastAsia="Cambria"/>
          <w:lang w:val="vi-VN"/>
        </w:rPr>
      </w:pPr>
      <w:r>
        <w:rPr>
          <w:rFonts w:eastAsia="Cambria"/>
          <w:lang w:val="en-US"/>
        </w:rPr>
        <w:t>Edit profile.</w:t>
      </w:r>
    </w:p>
    <w:p w14:paraId="66DB10BF" w14:textId="60C1E4F8" w:rsidR="004C257C" w:rsidRDefault="004C257C" w:rsidP="004C257C">
      <w:pPr>
        <w:pStyle w:val="Heading3"/>
        <w:rPr>
          <w:lang w:val="vi-VN"/>
        </w:rPr>
      </w:pPr>
      <w:bookmarkStart w:id="45" w:name="_Toc420880687"/>
      <w:r>
        <w:rPr>
          <w:lang w:val="vi-VN"/>
        </w:rPr>
        <w:t>Admin Requirement</w:t>
      </w:r>
      <w:bookmarkEnd w:id="45"/>
    </w:p>
    <w:p w14:paraId="6EB4EB3D" w14:textId="3186F1AA" w:rsidR="007A2037" w:rsidRDefault="007A2037" w:rsidP="007A2037">
      <w:r>
        <w:t>An admin of this system has the following abilities:</w:t>
      </w:r>
    </w:p>
    <w:p w14:paraId="0BFE3013" w14:textId="6396042C" w:rsidR="007A2037" w:rsidRDefault="007A2037" w:rsidP="007A60EB">
      <w:pPr>
        <w:pStyle w:val="ListParagraph"/>
        <w:numPr>
          <w:ilvl w:val="0"/>
          <w:numId w:val="46"/>
        </w:numPr>
      </w:pPr>
      <w:r>
        <w:lastRenderedPageBreak/>
        <w:t>Create new user.</w:t>
      </w:r>
    </w:p>
    <w:p w14:paraId="07585A8A" w14:textId="4A691AC2" w:rsidR="007A2037" w:rsidRDefault="007A2037" w:rsidP="007A60EB">
      <w:pPr>
        <w:pStyle w:val="ListParagraph"/>
        <w:numPr>
          <w:ilvl w:val="0"/>
          <w:numId w:val="46"/>
        </w:numPr>
      </w:pPr>
      <w:r>
        <w:t>De-active user</w:t>
      </w:r>
      <w:r w:rsidR="00AF4A76">
        <w:t>.</w:t>
      </w:r>
    </w:p>
    <w:p w14:paraId="462667CE" w14:textId="0DC91BE7" w:rsidR="00AF4A76" w:rsidRDefault="00AF4A76" w:rsidP="007A60EB">
      <w:pPr>
        <w:pStyle w:val="ListParagraph"/>
        <w:numPr>
          <w:ilvl w:val="0"/>
          <w:numId w:val="46"/>
        </w:numPr>
      </w:pPr>
      <w:r>
        <w:t>Active user.</w:t>
      </w:r>
    </w:p>
    <w:p w14:paraId="77401A06" w14:textId="5612648B" w:rsidR="00AF4A76" w:rsidRPr="007A2037" w:rsidRDefault="00AF4A76" w:rsidP="007A60EB">
      <w:pPr>
        <w:pStyle w:val="ListParagraph"/>
        <w:numPr>
          <w:ilvl w:val="0"/>
          <w:numId w:val="46"/>
        </w:numPr>
      </w:pPr>
      <w:r>
        <w:t>Update user profile.</w:t>
      </w:r>
    </w:p>
    <w:p w14:paraId="66DB10C0" w14:textId="77777777" w:rsidR="004C257C" w:rsidRDefault="004C257C" w:rsidP="004C257C">
      <w:pPr>
        <w:pStyle w:val="Heading2"/>
        <w:rPr>
          <w:lang w:val="vi-VN"/>
        </w:rPr>
      </w:pPr>
      <w:bookmarkStart w:id="46" w:name="_Toc420880688"/>
      <w:r w:rsidRPr="004C257C">
        <w:rPr>
          <w:lang w:val="vi-VN"/>
        </w:rPr>
        <w:t>System Requirement Specification</w:t>
      </w:r>
      <w:bookmarkEnd w:id="46"/>
    </w:p>
    <w:p w14:paraId="66DB10C1" w14:textId="77777777" w:rsidR="004C257C" w:rsidRPr="004C257C" w:rsidRDefault="004C257C" w:rsidP="004C257C">
      <w:pPr>
        <w:pStyle w:val="Heading3"/>
        <w:rPr>
          <w:lang w:val="vi-VN"/>
        </w:rPr>
      </w:pPr>
      <w:bookmarkStart w:id="47" w:name="_Toc420880689"/>
      <w:r w:rsidRPr="004C257C">
        <w:rPr>
          <w:lang w:val="vi-VN"/>
        </w:rPr>
        <w:t>External Interface Requirement</w:t>
      </w:r>
      <w:bookmarkEnd w:id="47"/>
    </w:p>
    <w:p w14:paraId="66DB10C2" w14:textId="77777777" w:rsidR="004C257C" w:rsidRPr="004C257C" w:rsidRDefault="004C257C" w:rsidP="004C257C">
      <w:pPr>
        <w:pStyle w:val="Heading4"/>
        <w:rPr>
          <w:lang w:val="vi-VN"/>
        </w:rPr>
      </w:pPr>
      <w:r w:rsidRPr="004C257C">
        <w:rPr>
          <w:lang w:val="vi-VN"/>
        </w:rPr>
        <w:t>User Interface</w:t>
      </w:r>
    </w:p>
    <w:p w14:paraId="66DB10C5" w14:textId="159040FD" w:rsidR="004C257C" w:rsidRDefault="00AF4A76" w:rsidP="007A60EB">
      <w:pPr>
        <w:pStyle w:val="ListParagraph"/>
        <w:numPr>
          <w:ilvl w:val="0"/>
          <w:numId w:val="6"/>
        </w:numPr>
        <w:rPr>
          <w:rFonts w:eastAsia="Cambria"/>
          <w:lang w:val="vi-VN"/>
        </w:rPr>
      </w:pPr>
      <w:r>
        <w:rPr>
          <w:rFonts w:eastAsia="Cambria"/>
          <w:lang w:val="en-US"/>
        </w:rPr>
        <w:t>The</w:t>
      </w:r>
      <w:r w:rsidR="004C257C" w:rsidRPr="007E7D30">
        <w:rPr>
          <w:rFonts w:eastAsia="Cambria"/>
          <w:lang w:val="vi-VN"/>
        </w:rPr>
        <w:t xml:space="preserve"> </w:t>
      </w:r>
      <w:r>
        <w:rPr>
          <w:rFonts w:eastAsia="Cambria"/>
          <w:lang w:val="en-US"/>
        </w:rPr>
        <w:t xml:space="preserve">guest and member’s </w:t>
      </w:r>
      <w:r w:rsidR="004C257C" w:rsidRPr="007E7D30">
        <w:rPr>
          <w:rFonts w:eastAsia="Cambria"/>
          <w:lang w:val="vi-VN"/>
        </w:rPr>
        <w:t>graphics user interface is the GUI should be simple, clear</w:t>
      </w:r>
      <w:r>
        <w:rPr>
          <w:rFonts w:eastAsia="Cambria"/>
          <w:lang w:val="en-US"/>
        </w:rPr>
        <w:t>, easy to understand so consignor can consign their items easier</w:t>
      </w:r>
      <w:r w:rsidR="004C257C" w:rsidRPr="007E7D30">
        <w:rPr>
          <w:rFonts w:eastAsia="Cambria"/>
          <w:lang w:val="vi-VN"/>
        </w:rPr>
        <w:t>.</w:t>
      </w:r>
    </w:p>
    <w:p w14:paraId="14374C74" w14:textId="734F5282" w:rsidR="00AF4A76" w:rsidRPr="007E7D30" w:rsidRDefault="00AF4A76" w:rsidP="007A60EB">
      <w:pPr>
        <w:pStyle w:val="ListParagraph"/>
        <w:numPr>
          <w:ilvl w:val="0"/>
          <w:numId w:val="6"/>
        </w:numPr>
        <w:rPr>
          <w:rFonts w:eastAsia="Cambria"/>
          <w:lang w:val="vi-VN"/>
        </w:rPr>
      </w:pPr>
      <w:r>
        <w:rPr>
          <w:rFonts w:eastAsia="Cambria"/>
          <w:lang w:val="en-US"/>
        </w:rPr>
        <w:t>The store owner’s graphics user interface should provide overall information for store owner.</w:t>
      </w:r>
    </w:p>
    <w:p w14:paraId="66DB10CB" w14:textId="77777777" w:rsidR="00B577CD" w:rsidRPr="00B577CD" w:rsidRDefault="00B577CD" w:rsidP="00B577CD">
      <w:pPr>
        <w:pStyle w:val="Heading4"/>
        <w:rPr>
          <w:lang w:val="vi-VN"/>
        </w:rPr>
      </w:pPr>
      <w:r w:rsidRPr="00B577CD">
        <w:rPr>
          <w:lang w:val="vi-VN"/>
        </w:rPr>
        <w:lastRenderedPageBreak/>
        <w:t>Hardware Interface</w:t>
      </w:r>
    </w:p>
    <w:p w14:paraId="66DB10CC" w14:textId="77777777" w:rsidR="00B577CD" w:rsidRPr="00B577CD" w:rsidRDefault="00B577CD" w:rsidP="00B577CD">
      <w:pPr>
        <w:pStyle w:val="Heading4"/>
        <w:rPr>
          <w:lang w:val="vi-VN"/>
        </w:rPr>
      </w:pPr>
      <w:r w:rsidRPr="00B577CD">
        <w:rPr>
          <w:lang w:val="vi-VN"/>
        </w:rPr>
        <w:t>Software Interface</w:t>
      </w:r>
    </w:p>
    <w:p w14:paraId="66DB10CE" w14:textId="77777777" w:rsidR="00B577CD" w:rsidRPr="00B577CD" w:rsidRDefault="00B577CD" w:rsidP="00B577CD">
      <w:pPr>
        <w:pStyle w:val="Heading4"/>
        <w:rPr>
          <w:lang w:val="vi-VN"/>
        </w:rPr>
      </w:pPr>
      <w:r w:rsidRPr="00B577CD">
        <w:rPr>
          <w:lang w:val="vi-VN"/>
        </w:rPr>
        <w:t>Communication Protocol</w:t>
      </w:r>
    </w:p>
    <w:p w14:paraId="66DB10D0" w14:textId="77777777" w:rsidR="00B577CD" w:rsidRPr="00B577CD" w:rsidRDefault="00B577CD" w:rsidP="00B577CD">
      <w:pPr>
        <w:pStyle w:val="Heading3"/>
        <w:rPr>
          <w:lang w:val="vi-VN"/>
        </w:rPr>
      </w:pPr>
      <w:bookmarkStart w:id="48" w:name="_Toc420880690"/>
      <w:r w:rsidRPr="00B577CD">
        <w:rPr>
          <w:lang w:val="vi-VN"/>
        </w:rPr>
        <w:t>System Overview Use Case</w:t>
      </w:r>
      <w:bookmarkEnd w:id="48"/>
    </w:p>
    <w:p w14:paraId="66DB10D9" w14:textId="23A16238" w:rsidR="00B577CD" w:rsidRDefault="002B2C52" w:rsidP="002B2C52">
      <w:pPr>
        <w:keepNext/>
        <w:jc w:val="center"/>
      </w:pPr>
      <w:r>
        <w:rPr>
          <w:noProof/>
          <w:lang w:eastAsia="ja-JP"/>
        </w:rPr>
        <w:drawing>
          <wp:inline distT="0" distB="0" distL="0" distR="0" wp14:anchorId="0141D5A4" wp14:editId="4ACBE7D0">
            <wp:extent cx="5588635" cy="652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PS-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588635" cy="6524625"/>
                    </a:xfrm>
                    <a:prstGeom prst="rect">
                      <a:avLst/>
                    </a:prstGeom>
                  </pic:spPr>
                </pic:pic>
              </a:graphicData>
            </a:graphic>
          </wp:inline>
        </w:drawing>
      </w:r>
    </w:p>
    <w:p w14:paraId="66DB10DA" w14:textId="14195C6F" w:rsidR="00B577CD" w:rsidRPr="006D162F" w:rsidRDefault="00B577CD" w:rsidP="006D162F">
      <w:pPr>
        <w:pStyle w:val="Caption"/>
      </w:pPr>
      <w:bookmarkStart w:id="49" w:name="_Toc420881075"/>
      <w:r w:rsidRPr="006D162F">
        <w:t xml:space="preserve">Figure </w:t>
      </w:r>
      <w:r w:rsidRPr="006D162F">
        <w:fldChar w:fldCharType="begin"/>
      </w:r>
      <w:r w:rsidRPr="006D162F">
        <w:instrText xml:space="preserve"> SEQ Figure \* ARABIC </w:instrText>
      </w:r>
      <w:r w:rsidRPr="006D162F">
        <w:fldChar w:fldCharType="separate"/>
      </w:r>
      <w:r w:rsidR="0032436E">
        <w:rPr>
          <w:noProof/>
        </w:rPr>
        <w:t>2</w:t>
      </w:r>
      <w:r w:rsidRPr="006D162F">
        <w:fldChar w:fldCharType="end"/>
      </w:r>
      <w:r w:rsidRPr="006D162F">
        <w:t xml:space="preserve">: </w:t>
      </w:r>
      <w:r w:rsidR="00AF4A76">
        <w:t>HPS</w:t>
      </w:r>
      <w:r w:rsidRPr="006D162F">
        <w:t xml:space="preserve"> Overview Use Case</w:t>
      </w:r>
      <w:bookmarkEnd w:id="49"/>
    </w:p>
    <w:p w14:paraId="66DB10DB" w14:textId="77777777" w:rsidR="00B577CD" w:rsidRPr="00B577CD" w:rsidRDefault="00B577CD" w:rsidP="00B577CD">
      <w:pPr>
        <w:pStyle w:val="Heading3"/>
        <w:rPr>
          <w:lang w:val="en-GB" w:eastAsia="ja-JP"/>
        </w:rPr>
      </w:pPr>
      <w:bookmarkStart w:id="50" w:name="_Toc420880691"/>
      <w:r w:rsidRPr="00B577CD">
        <w:rPr>
          <w:lang w:val="en-GB" w:eastAsia="ja-JP"/>
        </w:rPr>
        <w:lastRenderedPageBreak/>
        <w:t>List of Use Case</w:t>
      </w:r>
      <w:bookmarkEnd w:id="50"/>
    </w:p>
    <w:p w14:paraId="66DB10DF" w14:textId="77777777" w:rsidR="00B577CD" w:rsidRDefault="00B577CD" w:rsidP="00B577CD">
      <w:pPr>
        <w:pStyle w:val="Heading4"/>
        <w:rPr>
          <w:lang w:val="en-GB" w:eastAsia="ja-JP"/>
        </w:rPr>
      </w:pPr>
      <w:r w:rsidRPr="00B577CD">
        <w:rPr>
          <w:lang w:val="en-GB" w:eastAsia="ja-JP"/>
        </w:rPr>
        <w:t>&lt;Guest&gt;Overview Use Case</w:t>
      </w:r>
    </w:p>
    <w:p w14:paraId="66DB10E0" w14:textId="3ECCE3BF" w:rsidR="00B577CD" w:rsidRDefault="00E42F9A" w:rsidP="00B577CD">
      <w:pPr>
        <w:keepNext/>
      </w:pPr>
      <w:r>
        <w:rPr>
          <w:noProof/>
          <w:lang w:eastAsia="ja-JP"/>
        </w:rPr>
        <w:drawing>
          <wp:inline distT="0" distB="0" distL="0" distR="0" wp14:anchorId="5549FBD7" wp14:editId="18FB2A3F">
            <wp:extent cx="5588635"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635" cy="3686175"/>
                    </a:xfrm>
                    <a:prstGeom prst="rect">
                      <a:avLst/>
                    </a:prstGeom>
                  </pic:spPr>
                </pic:pic>
              </a:graphicData>
            </a:graphic>
          </wp:inline>
        </w:drawing>
      </w:r>
    </w:p>
    <w:p w14:paraId="66DB10E1" w14:textId="77777777" w:rsidR="00B577CD" w:rsidRDefault="00B577CD" w:rsidP="006D162F">
      <w:pPr>
        <w:pStyle w:val="Caption"/>
      </w:pPr>
      <w:bookmarkStart w:id="51" w:name="_Toc420881076"/>
      <w:r w:rsidRPr="006D162F">
        <w:t xml:space="preserve">Figure </w:t>
      </w:r>
      <w:r w:rsidRPr="006D162F">
        <w:fldChar w:fldCharType="begin"/>
      </w:r>
      <w:r w:rsidRPr="006D162F">
        <w:instrText xml:space="preserve"> SEQ Figure \* ARABIC </w:instrText>
      </w:r>
      <w:r w:rsidRPr="006D162F">
        <w:fldChar w:fldCharType="separate"/>
      </w:r>
      <w:r w:rsidR="0032436E">
        <w:rPr>
          <w:noProof/>
        </w:rPr>
        <w:t>3</w:t>
      </w:r>
      <w:r w:rsidRPr="006D162F">
        <w:fldChar w:fldCharType="end"/>
      </w:r>
      <w:r w:rsidRPr="006D162F">
        <w:t>: &lt;Guest&gt; Overview Use Case</w:t>
      </w:r>
      <w:bookmarkEnd w:id="51"/>
    </w:p>
    <w:p w14:paraId="3BA2C634" w14:textId="77777777" w:rsidR="00513823" w:rsidRPr="00513823" w:rsidRDefault="00513823" w:rsidP="00513823">
      <w:pPr>
        <w:rPr>
          <w:lang w:val="en-GB" w:eastAsia="ja-JP"/>
        </w:rPr>
      </w:pPr>
    </w:p>
    <w:p w14:paraId="66DB10E4" w14:textId="1D01332B" w:rsidR="00B577CD" w:rsidRDefault="00B577CD" w:rsidP="00B577CD">
      <w:pPr>
        <w:pStyle w:val="Heading5"/>
        <w:rPr>
          <w:rFonts w:ascii="Cambria" w:hAnsi="Cambria"/>
          <w:szCs w:val="24"/>
        </w:rPr>
      </w:pPr>
      <w:r w:rsidRPr="00B577CD">
        <w:rPr>
          <w:lang w:val="en-GB" w:eastAsia="ja-JP"/>
        </w:rPr>
        <w:t xml:space="preserve">&lt;Guest&gt; </w:t>
      </w:r>
      <w:r w:rsidR="007D6848" w:rsidRPr="00D72742">
        <w:rPr>
          <w:rFonts w:ascii="Cambria" w:hAnsi="Cambria"/>
          <w:szCs w:val="24"/>
        </w:rPr>
        <w:t>Consign</w:t>
      </w:r>
      <w:r w:rsidR="007D6848">
        <w:rPr>
          <w:rFonts w:ascii="Cambria" w:hAnsi="Cambria"/>
          <w:szCs w:val="24"/>
        </w:rPr>
        <w:t xml:space="preserve"> product</w:t>
      </w:r>
    </w:p>
    <w:p w14:paraId="66DB10E5" w14:textId="77777777" w:rsidR="00B577CD" w:rsidRDefault="00B577CD" w:rsidP="00BA41D0">
      <w:pPr>
        <w:pStyle w:val="FreeCaption"/>
      </w:pPr>
      <w:r w:rsidRPr="00B577CD">
        <w:t>Use Case Diagram</w:t>
      </w:r>
    </w:p>
    <w:p w14:paraId="66DB10E6" w14:textId="6DA87A16" w:rsidR="00B12D7F" w:rsidRDefault="00E42F9A" w:rsidP="00B12D7F">
      <w:pPr>
        <w:keepNext/>
      </w:pPr>
      <w:r>
        <w:rPr>
          <w:noProof/>
          <w:lang w:eastAsia="ja-JP"/>
        </w:rPr>
        <w:drawing>
          <wp:inline distT="0" distB="0" distL="0" distR="0" wp14:anchorId="2568F2C0" wp14:editId="49A8D963">
            <wp:extent cx="5019675" cy="1752600"/>
            <wp:effectExtent l="0" t="0" r="9525" b="0"/>
            <wp:docPr id="26" name="Picture 26" descr="Guest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t - Consign Produ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1752600"/>
                    </a:xfrm>
                    <a:prstGeom prst="rect">
                      <a:avLst/>
                    </a:prstGeom>
                    <a:noFill/>
                    <a:ln>
                      <a:noFill/>
                    </a:ln>
                  </pic:spPr>
                </pic:pic>
              </a:graphicData>
            </a:graphic>
          </wp:inline>
        </w:drawing>
      </w:r>
    </w:p>
    <w:p w14:paraId="66DB10E7" w14:textId="3531D15F" w:rsidR="00B12D7F" w:rsidRPr="006D162F" w:rsidRDefault="00FD212D" w:rsidP="00FD212D">
      <w:pPr>
        <w:pStyle w:val="Caption"/>
      </w:pPr>
      <w:bookmarkStart w:id="52" w:name="_Toc420881077"/>
      <w:r>
        <w:t xml:space="preserve">Figure </w:t>
      </w:r>
      <w:r>
        <w:fldChar w:fldCharType="begin"/>
      </w:r>
      <w:r>
        <w:instrText xml:space="preserve"> SEQ Figure \* ARABIC </w:instrText>
      </w:r>
      <w:r>
        <w:fldChar w:fldCharType="separate"/>
      </w:r>
      <w:r w:rsidR="0032436E">
        <w:rPr>
          <w:noProof/>
        </w:rPr>
        <w:t>4</w:t>
      </w:r>
      <w:r>
        <w:fldChar w:fldCharType="end"/>
      </w:r>
      <w:r w:rsidR="00B12D7F" w:rsidRPr="006D162F">
        <w:t xml:space="preserve">: &lt;Guest&gt; </w:t>
      </w:r>
      <w:r w:rsidR="007D6848" w:rsidRPr="00D72742">
        <w:rPr>
          <w:rFonts w:ascii="Cambria" w:hAnsi="Cambria"/>
          <w:szCs w:val="24"/>
          <w:lang w:val="en-US"/>
        </w:rPr>
        <w:t>Consign</w:t>
      </w:r>
      <w:r w:rsidR="007D6848">
        <w:rPr>
          <w:rFonts w:ascii="Cambria" w:hAnsi="Cambria"/>
          <w:szCs w:val="24"/>
          <w:lang w:val="en-US"/>
        </w:rPr>
        <w:t xml:space="preserve"> product</w:t>
      </w:r>
      <w:bookmarkEnd w:id="52"/>
    </w:p>
    <w:p w14:paraId="66DB10E9" w14:textId="7825896E" w:rsidR="00B577CD" w:rsidRDefault="007D6848" w:rsidP="007D6848">
      <w:pPr>
        <w:pStyle w:val="FreeCaption"/>
      </w:pPr>
      <w:r>
        <w:t>Use Case Specification</w:t>
      </w:r>
    </w:p>
    <w:tbl>
      <w:tblPr>
        <w:tblStyle w:val="TableGrid"/>
        <w:tblW w:w="0" w:type="auto"/>
        <w:tblLook w:val="04A0" w:firstRow="1" w:lastRow="0" w:firstColumn="1" w:lastColumn="0" w:noHBand="0" w:noVBand="1"/>
      </w:tblPr>
      <w:tblGrid>
        <w:gridCol w:w="2210"/>
        <w:gridCol w:w="2204"/>
        <w:gridCol w:w="2200"/>
        <w:gridCol w:w="2177"/>
      </w:tblGrid>
      <w:tr w:rsidR="00DE575B" w:rsidRPr="00107A7F" w14:paraId="66DB10EB" w14:textId="77777777" w:rsidTr="00107A7F">
        <w:tc>
          <w:tcPr>
            <w:tcW w:w="9004" w:type="dxa"/>
            <w:gridSpan w:val="4"/>
            <w:shd w:val="clear" w:color="auto" w:fill="D9D9D9" w:themeFill="background1" w:themeFillShade="D9"/>
          </w:tcPr>
          <w:p w14:paraId="66DB10EA" w14:textId="207BE55F" w:rsidR="00DE575B" w:rsidRPr="00107A7F" w:rsidRDefault="00DE575B" w:rsidP="004E0E4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rPr>
                  <w:b/>
                </w:rPr>
                <w:alias w:val="UC Number"/>
                <w:tag w:val="UC Number"/>
                <w:id w:val="1004010795"/>
                <w:lock w:val="sdtLocked"/>
                <w:text/>
              </w:sdtPr>
              <w:sdtEndPr/>
              <w:sdtContent>
                <w:r w:rsidR="004E0E47" w:rsidRPr="00E32BAE">
                  <w:rPr>
                    <w:b/>
                  </w:rPr>
                  <w:t>DHP01</w:t>
                </w:r>
              </w:sdtContent>
            </w:sdt>
          </w:p>
        </w:tc>
      </w:tr>
      <w:tr w:rsidR="00DE575B" w:rsidRPr="00107A7F" w14:paraId="66DB10F0" w14:textId="77777777" w:rsidTr="00107A7F">
        <w:tc>
          <w:tcPr>
            <w:tcW w:w="2251" w:type="dxa"/>
            <w:shd w:val="clear" w:color="auto" w:fill="D9D9D9" w:themeFill="background1" w:themeFillShade="D9"/>
          </w:tcPr>
          <w:p w14:paraId="66DB10EC" w14:textId="77777777" w:rsidR="00DE575B" w:rsidRPr="00107A7F" w:rsidRDefault="00DE575B" w:rsidP="00BA41D0">
            <w:pPr>
              <w:widowControl w:val="0"/>
              <w:rPr>
                <w:b/>
                <w:szCs w:val="24"/>
              </w:rPr>
            </w:pPr>
            <w:r w:rsidRPr="00107A7F">
              <w:rPr>
                <w:b/>
                <w:szCs w:val="24"/>
              </w:rPr>
              <w:t>Use Case No.</w:t>
            </w:r>
          </w:p>
        </w:tc>
        <w:sdt>
          <w:sdtPr>
            <w:rPr>
              <w:b/>
            </w:rPr>
            <w:alias w:val="UC Number"/>
            <w:tag w:val="UC Number"/>
            <w:id w:val="668593266"/>
            <w:lock w:val="sdtLocked"/>
            <w:text/>
          </w:sdtPr>
          <w:sdtEndPr/>
          <w:sdtContent>
            <w:tc>
              <w:tcPr>
                <w:tcW w:w="2251" w:type="dxa"/>
              </w:tcPr>
              <w:p w14:paraId="66DB10ED" w14:textId="3267419B" w:rsidR="00DE575B" w:rsidRPr="00107A7F" w:rsidRDefault="004E0E47" w:rsidP="004E0E47">
                <w:pPr>
                  <w:widowControl w:val="0"/>
                  <w:rPr>
                    <w:szCs w:val="24"/>
                  </w:rPr>
                </w:pPr>
                <w:r w:rsidRPr="00D3531C">
                  <w:rPr>
                    <w:b/>
                  </w:rPr>
                  <w:t>DHP01</w:t>
                </w:r>
              </w:p>
            </w:tc>
          </w:sdtContent>
        </w:sdt>
        <w:tc>
          <w:tcPr>
            <w:tcW w:w="2251" w:type="dxa"/>
            <w:shd w:val="clear" w:color="auto" w:fill="D9D9D9" w:themeFill="background1" w:themeFillShade="D9"/>
          </w:tcPr>
          <w:p w14:paraId="66DB10EE" w14:textId="77777777" w:rsidR="00DE575B" w:rsidRPr="00107A7F" w:rsidRDefault="00DE575B" w:rsidP="00BA41D0">
            <w:pPr>
              <w:widowControl w:val="0"/>
              <w:rPr>
                <w:szCs w:val="24"/>
              </w:rPr>
            </w:pPr>
            <w:r w:rsidRPr="00107A7F">
              <w:rPr>
                <w:szCs w:val="24"/>
              </w:rPr>
              <w:t>Use Case Version</w:t>
            </w:r>
          </w:p>
        </w:tc>
        <w:sdt>
          <w:sdtPr>
            <w:alias w:val="UC Version"/>
            <w:tag w:val="UC Version"/>
            <w:id w:val="-903295550"/>
            <w:lock w:val="sdtLocked"/>
            <w:text/>
          </w:sdtPr>
          <w:sdtEndPr/>
          <w:sdtContent>
            <w:tc>
              <w:tcPr>
                <w:tcW w:w="2251" w:type="dxa"/>
              </w:tcPr>
              <w:p w14:paraId="66DB10EF" w14:textId="54B0059C" w:rsidR="00DE575B" w:rsidRPr="00107A7F" w:rsidRDefault="004E0E47" w:rsidP="004E0E47">
                <w:pPr>
                  <w:widowControl w:val="0"/>
                  <w:rPr>
                    <w:szCs w:val="24"/>
                  </w:rPr>
                </w:pPr>
                <w:r>
                  <w:t>2.0</w:t>
                </w:r>
              </w:p>
            </w:tc>
          </w:sdtContent>
        </w:sdt>
      </w:tr>
      <w:tr w:rsidR="00FC05B6" w:rsidRPr="00107A7F" w14:paraId="66DB10F3" w14:textId="77777777" w:rsidTr="004E0E47">
        <w:trPr>
          <w:trHeight w:val="490"/>
        </w:trPr>
        <w:tc>
          <w:tcPr>
            <w:tcW w:w="2251" w:type="dxa"/>
            <w:shd w:val="clear" w:color="auto" w:fill="D9D9D9" w:themeFill="background1" w:themeFillShade="D9"/>
          </w:tcPr>
          <w:p w14:paraId="66DB10F1" w14:textId="77777777" w:rsidR="00DE575B" w:rsidRPr="00107A7F" w:rsidRDefault="00DE575B" w:rsidP="00BA41D0">
            <w:pPr>
              <w:widowControl w:val="0"/>
              <w:rPr>
                <w:b/>
                <w:szCs w:val="24"/>
              </w:rPr>
            </w:pPr>
            <w:r w:rsidRPr="00107A7F">
              <w:rPr>
                <w:b/>
                <w:szCs w:val="24"/>
              </w:rPr>
              <w:lastRenderedPageBreak/>
              <w:t>Use Case Name</w:t>
            </w:r>
          </w:p>
        </w:tc>
        <w:sdt>
          <w:sdtPr>
            <w:alias w:val="UC Name"/>
            <w:tag w:val="UC Name"/>
            <w:id w:val="821244914"/>
            <w:lock w:val="sdtLocked"/>
            <w:text/>
          </w:sdtPr>
          <w:sdtEndPr/>
          <w:sdtContent>
            <w:tc>
              <w:tcPr>
                <w:tcW w:w="6753" w:type="dxa"/>
                <w:gridSpan w:val="3"/>
              </w:tcPr>
              <w:p w14:paraId="66DB10F2" w14:textId="51DBB725" w:rsidR="00DE575B" w:rsidRPr="00107A7F" w:rsidRDefault="004E0E47" w:rsidP="004E0E47">
                <w:pPr>
                  <w:widowControl w:val="0"/>
                  <w:rPr>
                    <w:szCs w:val="24"/>
                  </w:rPr>
                </w:pPr>
                <w:r>
                  <w:t>Consign product</w:t>
                </w:r>
              </w:p>
            </w:tc>
          </w:sdtContent>
        </w:sdt>
      </w:tr>
      <w:tr w:rsidR="00FC05B6" w:rsidRPr="00107A7F" w14:paraId="66DB10F6" w14:textId="77777777" w:rsidTr="00107A7F">
        <w:tc>
          <w:tcPr>
            <w:tcW w:w="2251" w:type="dxa"/>
            <w:shd w:val="clear" w:color="auto" w:fill="D9D9D9" w:themeFill="background1" w:themeFillShade="D9"/>
          </w:tcPr>
          <w:p w14:paraId="66DB10F4" w14:textId="77777777" w:rsidR="00DE575B" w:rsidRPr="00107A7F" w:rsidRDefault="00DE575B" w:rsidP="00BA41D0">
            <w:pPr>
              <w:widowControl w:val="0"/>
              <w:rPr>
                <w:b/>
                <w:szCs w:val="24"/>
              </w:rPr>
            </w:pPr>
            <w:r w:rsidRPr="00107A7F">
              <w:rPr>
                <w:b/>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6DB10F5" w14:textId="6A99A168" w:rsidR="00DE575B" w:rsidRPr="00107A7F" w:rsidRDefault="004E0E47" w:rsidP="004E0E47">
                <w:pPr>
                  <w:widowControl w:val="0"/>
                  <w:rPr>
                    <w:szCs w:val="24"/>
                  </w:rPr>
                </w:pPr>
                <w:r>
                  <w:t>DucHC</w:t>
                </w:r>
              </w:p>
            </w:tc>
          </w:sdtContent>
        </w:sdt>
      </w:tr>
      <w:tr w:rsidR="00DE575B" w:rsidRPr="00107A7F" w14:paraId="66DB10FB" w14:textId="77777777" w:rsidTr="00107A7F">
        <w:tc>
          <w:tcPr>
            <w:tcW w:w="2251" w:type="dxa"/>
            <w:shd w:val="clear" w:color="auto" w:fill="D9D9D9" w:themeFill="background1" w:themeFillShade="D9"/>
          </w:tcPr>
          <w:p w14:paraId="66DB10F7" w14:textId="77777777" w:rsidR="00DE575B" w:rsidRPr="00107A7F" w:rsidRDefault="00DE575B" w:rsidP="00BA41D0">
            <w:pPr>
              <w:widowControl w:val="0"/>
              <w:rPr>
                <w:b/>
                <w:szCs w:val="24"/>
              </w:rPr>
            </w:pPr>
            <w:r w:rsidRPr="00107A7F">
              <w:rPr>
                <w:b/>
                <w:szCs w:val="24"/>
              </w:rPr>
              <w:t>Date</w:t>
            </w:r>
          </w:p>
        </w:tc>
        <w:sdt>
          <w:sdtPr>
            <w:alias w:val="Created Date"/>
            <w:tag w:val="Created Date"/>
            <w:id w:val="420302541"/>
            <w:lock w:val="sdtLocked"/>
            <w:date w:fullDate="2015-05-23T00:00:00Z">
              <w:dateFormat w:val="MMMM d, yyyy"/>
              <w:lid w:val="en-US"/>
              <w:storeMappedDataAs w:val="dateTime"/>
              <w:calendar w:val="gregorian"/>
            </w:date>
          </w:sdtPr>
          <w:sdtEndPr/>
          <w:sdtContent>
            <w:tc>
              <w:tcPr>
                <w:tcW w:w="2251" w:type="dxa"/>
              </w:tcPr>
              <w:p w14:paraId="66DB10F8" w14:textId="78009D79" w:rsidR="00DE575B" w:rsidRPr="00107A7F" w:rsidRDefault="004E0E47" w:rsidP="004E0E47">
                <w:pPr>
                  <w:widowControl w:val="0"/>
                  <w:rPr>
                    <w:szCs w:val="24"/>
                  </w:rPr>
                </w:pPr>
                <w:r>
                  <w:rPr>
                    <w:lang w:val="en-US"/>
                  </w:rPr>
                  <w:t>May 23, 2015</w:t>
                </w:r>
              </w:p>
            </w:tc>
          </w:sdtContent>
        </w:sdt>
        <w:tc>
          <w:tcPr>
            <w:tcW w:w="2251" w:type="dxa"/>
            <w:shd w:val="clear" w:color="auto" w:fill="D9D9D9" w:themeFill="background1" w:themeFillShade="D9"/>
          </w:tcPr>
          <w:p w14:paraId="66DB10F9" w14:textId="77777777" w:rsidR="00DE575B" w:rsidRPr="00107A7F" w:rsidRDefault="00DE575B" w:rsidP="00BA41D0">
            <w:pPr>
              <w:widowControl w:val="0"/>
              <w:rPr>
                <w:szCs w:val="24"/>
              </w:rPr>
            </w:pPr>
            <w:r w:rsidRPr="00107A7F">
              <w:rPr>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14:paraId="66DB10FA" w14:textId="608B3B67" w:rsidR="00DE575B" w:rsidRPr="00107A7F" w:rsidRDefault="004E0E47" w:rsidP="004E0E47">
                <w:pPr>
                  <w:widowControl w:val="0"/>
                  <w:rPr>
                    <w:szCs w:val="24"/>
                  </w:rPr>
                </w:pPr>
                <w:r>
                  <w:t>High</w:t>
                </w:r>
              </w:p>
            </w:tc>
          </w:sdtContent>
        </w:sdt>
      </w:tr>
      <w:tr w:rsidR="00DE575B" w:rsidRPr="00107A7F" w14:paraId="66DB112F" w14:textId="77777777" w:rsidTr="00107A7F">
        <w:tc>
          <w:tcPr>
            <w:tcW w:w="9004" w:type="dxa"/>
            <w:gridSpan w:val="4"/>
          </w:tcPr>
          <w:p w14:paraId="21B2A68D" w14:textId="77777777" w:rsidR="00541664" w:rsidRPr="004A6A7C" w:rsidRDefault="00541664" w:rsidP="00541664">
            <w:pPr>
              <w:widowControl w:val="0"/>
              <w:rPr>
                <w:szCs w:val="24"/>
              </w:rPr>
            </w:pPr>
            <w:r w:rsidRPr="004A6A7C">
              <w:rPr>
                <w:b/>
                <w:szCs w:val="24"/>
              </w:rPr>
              <w:t>Actor</w:t>
            </w:r>
            <w:r w:rsidRPr="004A6A7C">
              <w:rPr>
                <w:szCs w:val="24"/>
              </w:rPr>
              <w:t>:</w:t>
            </w:r>
          </w:p>
          <w:p w14:paraId="5DAC42FE" w14:textId="77777777" w:rsidR="00541664" w:rsidRPr="004A6A7C" w:rsidRDefault="00541664" w:rsidP="003A505F">
            <w:pPr>
              <w:pStyle w:val="ListParagraph"/>
              <w:widowControl w:val="0"/>
              <w:numPr>
                <w:ilvl w:val="0"/>
                <w:numId w:val="9"/>
              </w:numPr>
              <w:rPr>
                <w:szCs w:val="24"/>
              </w:rPr>
            </w:pPr>
            <w:r w:rsidRPr="004A6A7C">
              <w:rPr>
                <w:szCs w:val="24"/>
                <w:lang w:val="en-US"/>
              </w:rPr>
              <w:t>Guest</w:t>
            </w:r>
          </w:p>
          <w:p w14:paraId="3492E6F6" w14:textId="77777777" w:rsidR="00541664" w:rsidRPr="004A6A7C" w:rsidRDefault="00541664" w:rsidP="00541664">
            <w:pPr>
              <w:pStyle w:val="BodyText"/>
              <w:keepNext/>
              <w:spacing w:after="0" w:line="240" w:lineRule="auto"/>
              <w:rPr>
                <w:sz w:val="24"/>
                <w:szCs w:val="24"/>
              </w:rPr>
            </w:pPr>
            <w:r w:rsidRPr="004A6A7C">
              <w:rPr>
                <w:b/>
                <w:sz w:val="24"/>
                <w:szCs w:val="24"/>
              </w:rPr>
              <w:t>Summary</w:t>
            </w:r>
            <w:r w:rsidRPr="004A6A7C">
              <w:rPr>
                <w:sz w:val="24"/>
                <w:szCs w:val="24"/>
              </w:rPr>
              <w:t>:</w:t>
            </w:r>
          </w:p>
          <w:p w14:paraId="02B3394C" w14:textId="77777777" w:rsidR="00541664" w:rsidRPr="004A6A7C" w:rsidRDefault="00541664" w:rsidP="003A505F">
            <w:pPr>
              <w:pStyle w:val="ListParagraph"/>
              <w:widowControl w:val="0"/>
              <w:numPr>
                <w:ilvl w:val="0"/>
                <w:numId w:val="9"/>
              </w:numPr>
              <w:rPr>
                <w:szCs w:val="24"/>
              </w:rPr>
            </w:pPr>
            <w:r>
              <w:rPr>
                <w:szCs w:val="24"/>
                <w:lang w:val="en-US"/>
              </w:rPr>
              <w:t>This use case allows guest to consign product.</w:t>
            </w:r>
          </w:p>
          <w:p w14:paraId="30A9C87D" w14:textId="77777777" w:rsidR="00541664" w:rsidRPr="004A6A7C" w:rsidRDefault="00541664" w:rsidP="00541664">
            <w:pPr>
              <w:keepNext/>
              <w:rPr>
                <w:szCs w:val="24"/>
              </w:rPr>
            </w:pPr>
            <w:r w:rsidRPr="004A6A7C">
              <w:rPr>
                <w:b/>
                <w:szCs w:val="24"/>
              </w:rPr>
              <w:t>Goal</w:t>
            </w:r>
            <w:r w:rsidRPr="004A6A7C">
              <w:rPr>
                <w:szCs w:val="24"/>
              </w:rPr>
              <w:t>:</w:t>
            </w:r>
          </w:p>
          <w:p w14:paraId="7C7D3FDF" w14:textId="77777777" w:rsidR="00541664" w:rsidRPr="004A6A7C" w:rsidRDefault="00541664" w:rsidP="003A505F">
            <w:pPr>
              <w:pStyle w:val="ListParagraph"/>
              <w:widowControl w:val="0"/>
              <w:numPr>
                <w:ilvl w:val="0"/>
                <w:numId w:val="9"/>
              </w:numPr>
              <w:rPr>
                <w:szCs w:val="24"/>
              </w:rPr>
            </w:pPr>
            <w:r>
              <w:rPr>
                <w:szCs w:val="24"/>
                <w:lang w:val="en-US"/>
              </w:rPr>
              <w:t>Guest sends consign requests successfully.</w:t>
            </w:r>
          </w:p>
          <w:p w14:paraId="6C084465" w14:textId="77777777" w:rsidR="00541664" w:rsidRPr="004A6A7C" w:rsidRDefault="00541664" w:rsidP="00541664">
            <w:pPr>
              <w:keepNext/>
              <w:rPr>
                <w:szCs w:val="24"/>
              </w:rPr>
            </w:pPr>
            <w:r w:rsidRPr="004A6A7C">
              <w:rPr>
                <w:b/>
                <w:szCs w:val="24"/>
              </w:rPr>
              <w:t>Triggers</w:t>
            </w:r>
            <w:r w:rsidRPr="004A6A7C">
              <w:rPr>
                <w:szCs w:val="24"/>
              </w:rPr>
              <w:t>:</w:t>
            </w:r>
          </w:p>
          <w:p w14:paraId="1434D699" w14:textId="77777777" w:rsidR="00541664" w:rsidRPr="004A6A7C" w:rsidRDefault="00541664" w:rsidP="003A505F">
            <w:pPr>
              <w:pStyle w:val="ListParagraph"/>
              <w:widowControl w:val="0"/>
              <w:numPr>
                <w:ilvl w:val="0"/>
                <w:numId w:val="9"/>
              </w:numPr>
              <w:rPr>
                <w:szCs w:val="24"/>
              </w:rPr>
            </w:pPr>
            <w:r>
              <w:rPr>
                <w:szCs w:val="24"/>
                <w:lang w:val="en-US"/>
              </w:rPr>
              <w:t>Guest sends command to consign product.</w:t>
            </w:r>
          </w:p>
          <w:p w14:paraId="4A196175" w14:textId="77777777" w:rsidR="00541664" w:rsidRPr="00E71EAB" w:rsidRDefault="00541664" w:rsidP="00541664">
            <w:pPr>
              <w:keepNext/>
              <w:rPr>
                <w:szCs w:val="24"/>
              </w:rPr>
            </w:pPr>
            <w:r w:rsidRPr="004A6A7C">
              <w:rPr>
                <w:b/>
                <w:szCs w:val="24"/>
              </w:rPr>
              <w:t>Preconditions</w:t>
            </w:r>
            <w:r w:rsidRPr="004A6A7C">
              <w:rPr>
                <w:szCs w:val="24"/>
              </w:rPr>
              <w:t>:</w:t>
            </w:r>
            <w:r>
              <w:rPr>
                <w:szCs w:val="24"/>
                <w:lang w:val="en-US"/>
              </w:rPr>
              <w:t xml:space="preserve"> </w:t>
            </w:r>
            <w:r w:rsidRPr="00E71EAB">
              <w:rPr>
                <w:szCs w:val="24"/>
                <w:lang w:val="en-US"/>
              </w:rPr>
              <w:t>N/A</w:t>
            </w:r>
          </w:p>
          <w:p w14:paraId="4ABC8FFB" w14:textId="77777777" w:rsidR="00541664" w:rsidRPr="004A6A7C" w:rsidRDefault="00541664" w:rsidP="00541664">
            <w:pPr>
              <w:keepNext/>
              <w:rPr>
                <w:szCs w:val="24"/>
              </w:rPr>
            </w:pPr>
            <w:r w:rsidRPr="004A6A7C">
              <w:rPr>
                <w:b/>
                <w:szCs w:val="24"/>
              </w:rPr>
              <w:t>Post Conditions</w:t>
            </w:r>
            <w:r w:rsidRPr="004A6A7C">
              <w:rPr>
                <w:szCs w:val="24"/>
              </w:rPr>
              <w:t>:</w:t>
            </w:r>
          </w:p>
          <w:p w14:paraId="3EEC7F27" w14:textId="77777777" w:rsidR="00541664" w:rsidRPr="00110EC3" w:rsidRDefault="00541664" w:rsidP="003A505F">
            <w:pPr>
              <w:pStyle w:val="ListParagraph"/>
              <w:widowControl w:val="0"/>
              <w:numPr>
                <w:ilvl w:val="0"/>
                <w:numId w:val="9"/>
              </w:numPr>
              <w:rPr>
                <w:szCs w:val="24"/>
              </w:rPr>
            </w:pPr>
            <w:r w:rsidRPr="00110EC3">
              <w:rPr>
                <w:b/>
                <w:szCs w:val="24"/>
                <w:lang w:val="en-US"/>
              </w:rPr>
              <w:t>Success</w:t>
            </w:r>
            <w:r>
              <w:rPr>
                <w:szCs w:val="24"/>
                <w:lang w:val="en-US"/>
              </w:rPr>
              <w:t xml:space="preserve">: Show success message. </w:t>
            </w:r>
          </w:p>
          <w:p w14:paraId="1F7E6066" w14:textId="11D6D563" w:rsidR="00247875" w:rsidRPr="004A6A7C" w:rsidRDefault="00541664" w:rsidP="003A505F">
            <w:pPr>
              <w:pStyle w:val="ListParagraph"/>
              <w:widowControl w:val="0"/>
              <w:numPr>
                <w:ilvl w:val="0"/>
                <w:numId w:val="9"/>
              </w:numPr>
              <w:rPr>
                <w:szCs w:val="24"/>
              </w:rPr>
            </w:pPr>
            <w:r w:rsidRPr="00216E7B">
              <w:rPr>
                <w:b/>
                <w:szCs w:val="24"/>
                <w:lang w:val="en-US"/>
              </w:rPr>
              <w:t>Fail:</w:t>
            </w:r>
            <w:r>
              <w:rPr>
                <w:szCs w:val="24"/>
                <w:lang w:val="en-US"/>
              </w:rPr>
              <w:t xml:space="preserve"> Show error message.</w:t>
            </w:r>
          </w:p>
          <w:p w14:paraId="1B62876E" w14:textId="77777777" w:rsidR="004E0E47" w:rsidRPr="00107A7F" w:rsidRDefault="004E0E47" w:rsidP="004E0E47">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67"/>
              <w:gridCol w:w="3145"/>
              <w:gridCol w:w="4453"/>
            </w:tblGrid>
            <w:tr w:rsidR="00B92828" w:rsidRPr="004A6A7C" w14:paraId="4D53CBA3" w14:textId="77777777" w:rsidTr="007213C6">
              <w:trPr>
                <w:cantSplit/>
              </w:trPr>
              <w:tc>
                <w:tcPr>
                  <w:tcW w:w="985" w:type="dxa"/>
                  <w:shd w:val="clear" w:color="auto" w:fill="D9D9D9" w:themeFill="background1" w:themeFillShade="D9"/>
                </w:tcPr>
                <w:p w14:paraId="6782A059" w14:textId="77777777" w:rsidR="00B92828" w:rsidRPr="004A6A7C" w:rsidRDefault="00B92828" w:rsidP="00B92828">
                  <w:pPr>
                    <w:widowControl w:val="0"/>
                    <w:jc w:val="center"/>
                    <w:rPr>
                      <w:szCs w:val="24"/>
                    </w:rPr>
                  </w:pPr>
                  <w:r w:rsidRPr="004A6A7C">
                    <w:rPr>
                      <w:szCs w:val="24"/>
                    </w:rPr>
                    <w:t>Step</w:t>
                  </w:r>
                </w:p>
              </w:tc>
              <w:tc>
                <w:tcPr>
                  <w:tcW w:w="3240" w:type="dxa"/>
                  <w:shd w:val="clear" w:color="auto" w:fill="D9D9D9" w:themeFill="background1" w:themeFillShade="D9"/>
                </w:tcPr>
                <w:p w14:paraId="194E6754" w14:textId="77777777" w:rsidR="00B92828" w:rsidRPr="004A6A7C" w:rsidRDefault="00B92828" w:rsidP="00B92828">
                  <w:pPr>
                    <w:widowControl w:val="0"/>
                    <w:jc w:val="center"/>
                    <w:rPr>
                      <w:szCs w:val="24"/>
                    </w:rPr>
                  </w:pPr>
                  <w:r w:rsidRPr="004A6A7C">
                    <w:rPr>
                      <w:szCs w:val="24"/>
                    </w:rPr>
                    <w:t>Actor Action</w:t>
                  </w:r>
                </w:p>
              </w:tc>
              <w:tc>
                <w:tcPr>
                  <w:tcW w:w="4548" w:type="dxa"/>
                  <w:shd w:val="clear" w:color="auto" w:fill="D9D9D9" w:themeFill="background1" w:themeFillShade="D9"/>
                </w:tcPr>
                <w:p w14:paraId="6FDEB1B1" w14:textId="77777777" w:rsidR="00B92828" w:rsidRPr="004A6A7C" w:rsidRDefault="00B92828" w:rsidP="00B92828">
                  <w:pPr>
                    <w:widowControl w:val="0"/>
                    <w:jc w:val="center"/>
                    <w:rPr>
                      <w:szCs w:val="24"/>
                    </w:rPr>
                  </w:pPr>
                  <w:r w:rsidRPr="004A6A7C">
                    <w:rPr>
                      <w:szCs w:val="24"/>
                    </w:rPr>
                    <w:t>System Response</w:t>
                  </w:r>
                </w:p>
              </w:tc>
            </w:tr>
            <w:tr w:rsidR="00B92828" w:rsidRPr="004A6A7C" w14:paraId="48A5BA96" w14:textId="77777777" w:rsidTr="007213C6">
              <w:trPr>
                <w:cantSplit/>
              </w:trPr>
              <w:tc>
                <w:tcPr>
                  <w:tcW w:w="985" w:type="dxa"/>
                </w:tcPr>
                <w:p w14:paraId="22B7FB44" w14:textId="77777777" w:rsidR="00B92828" w:rsidRPr="00E0591A" w:rsidRDefault="00B92828" w:rsidP="00B92828">
                  <w:pPr>
                    <w:widowControl w:val="0"/>
                    <w:jc w:val="right"/>
                    <w:rPr>
                      <w:szCs w:val="24"/>
                      <w:lang w:val="en-US"/>
                    </w:rPr>
                  </w:pPr>
                  <w:r>
                    <w:rPr>
                      <w:szCs w:val="24"/>
                      <w:lang w:val="en-US"/>
                    </w:rPr>
                    <w:lastRenderedPageBreak/>
                    <w:t>1</w:t>
                  </w:r>
                </w:p>
              </w:tc>
              <w:tc>
                <w:tcPr>
                  <w:tcW w:w="3240" w:type="dxa"/>
                </w:tcPr>
                <w:p w14:paraId="072F2B62" w14:textId="77777777" w:rsidR="00B92828" w:rsidRDefault="00B92828" w:rsidP="00B92828">
                  <w:pPr>
                    <w:widowControl w:val="0"/>
                    <w:rPr>
                      <w:szCs w:val="24"/>
                      <w:lang w:val="en-US"/>
                    </w:rPr>
                  </w:pPr>
                  <w:r>
                    <w:rPr>
                      <w:szCs w:val="24"/>
                      <w:lang w:val="en-US"/>
                    </w:rPr>
                    <w:t>Guest sends command to consign product.</w:t>
                  </w:r>
                </w:p>
              </w:tc>
              <w:tc>
                <w:tcPr>
                  <w:tcW w:w="4548" w:type="dxa"/>
                </w:tcPr>
                <w:p w14:paraId="37A0139D" w14:textId="77777777" w:rsidR="00B92828" w:rsidRDefault="00B92828" w:rsidP="00B92828">
                  <w:pPr>
                    <w:widowControl w:val="0"/>
                    <w:rPr>
                      <w:szCs w:val="24"/>
                      <w:lang w:val="en-US"/>
                    </w:rPr>
                  </w:pPr>
                </w:p>
                <w:p w14:paraId="131D2CAE" w14:textId="77777777" w:rsidR="00B92828" w:rsidRDefault="00B92828" w:rsidP="00B92828">
                  <w:pPr>
                    <w:widowControl w:val="0"/>
                    <w:rPr>
                      <w:szCs w:val="24"/>
                      <w:lang w:val="en-US"/>
                    </w:rPr>
                  </w:pPr>
                </w:p>
                <w:p w14:paraId="6147BCFE" w14:textId="77777777" w:rsidR="00B92828" w:rsidRDefault="00B92828" w:rsidP="00B92828">
                  <w:pPr>
                    <w:widowControl w:val="0"/>
                    <w:rPr>
                      <w:szCs w:val="24"/>
                      <w:lang w:val="en-US"/>
                    </w:rPr>
                  </w:pPr>
                  <w:r>
                    <w:rPr>
                      <w:szCs w:val="24"/>
                      <w:lang w:val="en-US"/>
                    </w:rPr>
                    <w:t>System requires guest to input following information of product:</w:t>
                  </w:r>
                </w:p>
                <w:p w14:paraId="182A3571" w14:textId="77777777" w:rsidR="00B92828" w:rsidRDefault="00B92828" w:rsidP="00B92828">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2650E95F"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0915B9A2"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F205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08950E" w14:textId="77777777" w:rsidR="00B92828" w:rsidRPr="00297AF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554AFFB1" w14:textId="77777777" w:rsidR="00B92828" w:rsidRDefault="00B92828" w:rsidP="00B92828">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39401FB0" w14:textId="77777777" w:rsidR="00B92828" w:rsidRDefault="00B92828" w:rsidP="00B92828">
                  <w:pPr>
                    <w:pStyle w:val="ListParagraph"/>
                    <w:widowControl w:val="0"/>
                    <w:numPr>
                      <w:ilvl w:val="0"/>
                      <w:numId w:val="9"/>
                    </w:numPr>
                    <w:spacing w:before="0" w:after="0"/>
                    <w:rPr>
                      <w:szCs w:val="24"/>
                      <w:lang w:val="en-US"/>
                    </w:rPr>
                  </w:pPr>
                  <w:r>
                    <w:rPr>
                      <w:szCs w:val="24"/>
                      <w:lang w:val="en-US"/>
                    </w:rPr>
                    <w:t>Purchased date:</w:t>
                  </w:r>
                </w:p>
                <w:p w14:paraId="6C0C7C79" w14:textId="77777777" w:rsidR="00B92828" w:rsidRDefault="00B92828" w:rsidP="00B92828">
                  <w:pPr>
                    <w:pStyle w:val="ListParagraph"/>
                    <w:widowControl w:val="0"/>
                    <w:numPr>
                      <w:ilvl w:val="1"/>
                      <w:numId w:val="9"/>
                    </w:numPr>
                    <w:spacing w:before="0" w:after="0"/>
                    <w:rPr>
                      <w:szCs w:val="24"/>
                      <w:lang w:val="en-US"/>
                    </w:rPr>
                  </w:pPr>
                  <w:r>
                    <w:rPr>
                      <w:szCs w:val="24"/>
                      <w:lang w:val="en-US"/>
                    </w:rPr>
                    <w:t>Guest picks a date.</w:t>
                  </w:r>
                </w:p>
                <w:p w14:paraId="3610307C" w14:textId="77777777" w:rsidR="00B92828" w:rsidRDefault="00B92828" w:rsidP="00B92828">
                  <w:pPr>
                    <w:pStyle w:val="ListParagraph"/>
                    <w:widowControl w:val="0"/>
                    <w:numPr>
                      <w:ilvl w:val="1"/>
                      <w:numId w:val="9"/>
                    </w:numPr>
                    <w:spacing w:before="0" w:after="0"/>
                    <w:rPr>
                      <w:szCs w:val="24"/>
                      <w:lang w:val="en-US"/>
                    </w:rPr>
                  </w:pPr>
                  <w:r>
                    <w:rPr>
                      <w:szCs w:val="24"/>
                      <w:lang w:val="en-US"/>
                    </w:rPr>
                    <w:t>Default date: today.</w:t>
                  </w:r>
                </w:p>
                <w:p w14:paraId="2620C8B6"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52C0A26B" w14:textId="77777777" w:rsidR="00B92828" w:rsidRDefault="00B92828" w:rsidP="00B92828">
                  <w:pPr>
                    <w:pStyle w:val="ListParagraph"/>
                    <w:widowControl w:val="0"/>
                    <w:numPr>
                      <w:ilvl w:val="0"/>
                      <w:numId w:val="9"/>
                    </w:numPr>
                    <w:spacing w:before="0" w:after="0"/>
                    <w:rPr>
                      <w:szCs w:val="24"/>
                      <w:lang w:val="en-US"/>
                    </w:rPr>
                  </w:pPr>
                  <w:r>
                    <w:rPr>
                      <w:szCs w:val="24"/>
                      <w:lang w:val="en-US"/>
                    </w:rPr>
                    <w:t>Category:</w:t>
                  </w:r>
                </w:p>
                <w:p w14:paraId="4323B478" w14:textId="77777777" w:rsidR="00B92828" w:rsidRPr="00FB1256" w:rsidRDefault="00B92828" w:rsidP="00B92828">
                  <w:pPr>
                    <w:pStyle w:val="ListParagraph"/>
                    <w:widowControl w:val="0"/>
                    <w:numPr>
                      <w:ilvl w:val="1"/>
                      <w:numId w:val="9"/>
                    </w:numPr>
                    <w:spacing w:before="0" w:after="0"/>
                    <w:rPr>
                      <w:szCs w:val="24"/>
                      <w:lang w:val="en-US"/>
                    </w:rPr>
                  </w:pPr>
                  <w:r>
                    <w:rPr>
                      <w:szCs w:val="24"/>
                      <w:lang w:val="en-US"/>
                    </w:rPr>
                    <w:t>Option (example: Shirt, Pants, Shoes, Hat, Glass…).</w:t>
                  </w:r>
                </w:p>
                <w:p w14:paraId="4BCF3204"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66BE95CC" w14:textId="77777777" w:rsidR="00B92828" w:rsidRPr="00FB1256" w:rsidRDefault="00B92828" w:rsidP="00B92828">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3885A4DA" w14:textId="77777777" w:rsidR="00B92828" w:rsidRPr="00FB1256" w:rsidRDefault="00B92828" w:rsidP="00B92828">
                  <w:pPr>
                    <w:pStyle w:val="ListParagraph"/>
                    <w:widowControl w:val="0"/>
                    <w:numPr>
                      <w:ilvl w:val="1"/>
                      <w:numId w:val="9"/>
                    </w:numPr>
                    <w:spacing w:before="0" w:after="0"/>
                    <w:rPr>
                      <w:szCs w:val="24"/>
                      <w:lang w:val="en-US"/>
                    </w:rPr>
                  </w:pPr>
                  <w:r>
                    <w:rPr>
                      <w:color w:val="000000" w:themeColor="text1"/>
                      <w:szCs w:val="24"/>
                      <w:lang w:val="en-US"/>
                    </w:rPr>
                    <w:t>Free text input.</w:t>
                  </w:r>
                </w:p>
                <w:p w14:paraId="7A120EB1"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1CA91CA" w14:textId="77777777" w:rsidR="00B92828" w:rsidRDefault="00B92828" w:rsidP="00B92828">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7347C507" w14:textId="77777777" w:rsidR="00B92828" w:rsidRPr="002529C0" w:rsidRDefault="00B92828" w:rsidP="00B92828">
                  <w:pPr>
                    <w:pStyle w:val="ListParagraph"/>
                    <w:widowControl w:val="0"/>
                    <w:numPr>
                      <w:ilvl w:val="0"/>
                      <w:numId w:val="9"/>
                    </w:numPr>
                    <w:spacing w:before="0" w:after="0"/>
                    <w:rPr>
                      <w:color w:val="000000" w:themeColor="text1"/>
                      <w:szCs w:val="24"/>
                    </w:rPr>
                  </w:pPr>
                  <w:r w:rsidRPr="00986C7A">
                    <w:rPr>
                      <w:color w:val="000000" w:themeColor="text1"/>
                      <w:szCs w:val="24"/>
                      <w:lang w:val="en-US"/>
                    </w:rPr>
                    <w:t>Product</w:t>
                  </w:r>
                  <w:r>
                    <w:rPr>
                      <w:color w:val="000000" w:themeColor="text1"/>
                      <w:szCs w:val="24"/>
                      <w:lang w:val="en-US"/>
                    </w:rPr>
                    <w:t>’s</w:t>
                  </w:r>
                  <w:r w:rsidRPr="00986C7A">
                    <w:rPr>
                      <w:color w:val="000000" w:themeColor="text1"/>
                      <w:szCs w:val="24"/>
                      <w:lang w:val="en-US"/>
                    </w:rPr>
                    <w:t xml:space="preserve"> image: </w:t>
                  </w:r>
                </w:p>
                <w:p w14:paraId="235E84CC" w14:textId="77777777"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Image of product.</w:t>
                  </w:r>
                </w:p>
                <w:p w14:paraId="7C194545" w14:textId="77777777" w:rsidR="00B92828" w:rsidRPr="00710DA8"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70836CFD"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shows following component:</w:t>
                  </w:r>
                </w:p>
                <w:p w14:paraId="7CF908BD" w14:textId="77777777" w:rsidR="00B92828" w:rsidRPr="002529C0" w:rsidRDefault="00B92828" w:rsidP="00B92828">
                  <w:pPr>
                    <w:pStyle w:val="ListParagraph"/>
                    <w:widowControl w:val="0"/>
                    <w:numPr>
                      <w:ilvl w:val="0"/>
                      <w:numId w:val="9"/>
                    </w:numPr>
                    <w:spacing w:before="0" w:after="0"/>
                    <w:rPr>
                      <w:color w:val="000000" w:themeColor="text1"/>
                      <w:szCs w:val="24"/>
                    </w:rPr>
                  </w:pPr>
                  <w:r>
                    <w:rPr>
                      <w:color w:val="000000" w:themeColor="text1"/>
                      <w:szCs w:val="24"/>
                      <w:lang w:val="en-US"/>
                    </w:rPr>
                    <w:t>Select image:</w:t>
                  </w:r>
                </w:p>
                <w:p w14:paraId="78D12AF9" w14:textId="77777777"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0B6A9D74" w14:textId="77777777" w:rsidR="00B92828" w:rsidRPr="00564D1A"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Guest clicks this to browse image in guest’s computer.</w:t>
                  </w:r>
                </w:p>
                <w:p w14:paraId="14271C85" w14:textId="77777777" w:rsidR="00B92828" w:rsidRPr="002529C0" w:rsidRDefault="00B92828" w:rsidP="00B92828">
                  <w:pPr>
                    <w:pStyle w:val="ListParagraph"/>
                    <w:widowControl w:val="0"/>
                    <w:numPr>
                      <w:ilvl w:val="0"/>
                      <w:numId w:val="9"/>
                    </w:numPr>
                    <w:spacing w:before="0" w:after="0"/>
                    <w:rPr>
                      <w:color w:val="000000" w:themeColor="text1"/>
                      <w:szCs w:val="24"/>
                    </w:rPr>
                  </w:pPr>
                  <w:r>
                    <w:rPr>
                      <w:color w:val="000000" w:themeColor="text1"/>
                      <w:szCs w:val="24"/>
                      <w:lang w:val="en-US"/>
                    </w:rPr>
                    <w:t xml:space="preserve">Change: </w:t>
                  </w:r>
                </w:p>
                <w:p w14:paraId="3B7DE8B1" w14:textId="77777777"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6854A7FD" w14:textId="77777777"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Guest clicks this to browse image in guest’s computer.</w:t>
                  </w:r>
                </w:p>
                <w:p w14:paraId="12BD7F03" w14:textId="77777777" w:rsidR="00B92828" w:rsidRPr="002529C0" w:rsidRDefault="00B92828" w:rsidP="00B92828">
                  <w:pPr>
                    <w:pStyle w:val="ListParagraph"/>
                    <w:widowControl w:val="0"/>
                    <w:numPr>
                      <w:ilvl w:val="0"/>
                      <w:numId w:val="9"/>
                    </w:numPr>
                    <w:spacing w:before="0" w:after="0"/>
                    <w:rPr>
                      <w:color w:val="000000" w:themeColor="text1"/>
                      <w:szCs w:val="24"/>
                    </w:rPr>
                  </w:pPr>
                  <w:r>
                    <w:rPr>
                      <w:color w:val="000000" w:themeColor="text1"/>
                      <w:szCs w:val="24"/>
                      <w:lang w:val="en-US"/>
                    </w:rPr>
                    <w:t xml:space="preserve">Remove: </w:t>
                  </w:r>
                </w:p>
                <w:p w14:paraId="0ABE515D" w14:textId="77777777"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424403E6" w14:textId="77777777" w:rsidR="00B92828" w:rsidRPr="00986C7A"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Guest clicks this to remove image.</w:t>
                  </w:r>
                </w:p>
                <w:p w14:paraId="4656615A" w14:textId="77777777" w:rsidR="00B92828" w:rsidRPr="00F71108" w:rsidRDefault="00B92828" w:rsidP="00B92828">
                  <w:pPr>
                    <w:pStyle w:val="ListParagraph"/>
                    <w:widowControl w:val="0"/>
                    <w:numPr>
                      <w:ilvl w:val="0"/>
                      <w:numId w:val="9"/>
                    </w:numPr>
                    <w:spacing w:before="0" w:after="0"/>
                    <w:rPr>
                      <w:szCs w:val="24"/>
                    </w:rPr>
                  </w:pPr>
                  <w:r>
                    <w:rPr>
                      <w:szCs w:val="24"/>
                      <w:lang w:val="en-US"/>
                    </w:rPr>
                    <w:t>Next:</w:t>
                  </w:r>
                </w:p>
                <w:p w14:paraId="7AE18884" w14:textId="77777777" w:rsidR="00B92828" w:rsidRPr="00F71108" w:rsidRDefault="00B92828" w:rsidP="00B92828">
                  <w:pPr>
                    <w:pStyle w:val="ListParagraph"/>
                    <w:widowControl w:val="0"/>
                    <w:numPr>
                      <w:ilvl w:val="1"/>
                      <w:numId w:val="9"/>
                    </w:numPr>
                    <w:spacing w:before="0" w:after="0"/>
                    <w:rPr>
                      <w:szCs w:val="24"/>
                    </w:rPr>
                  </w:pPr>
                  <w:r>
                    <w:rPr>
                      <w:szCs w:val="24"/>
                      <w:lang w:val="en-US"/>
                    </w:rPr>
                    <w:t>Button.</w:t>
                  </w:r>
                </w:p>
                <w:p w14:paraId="393F3374" w14:textId="7CA4630F" w:rsidR="00B92828" w:rsidRPr="002A4C36" w:rsidRDefault="00B92828" w:rsidP="00B92828">
                  <w:pPr>
                    <w:pStyle w:val="ListParagraph"/>
                    <w:widowControl w:val="0"/>
                    <w:numPr>
                      <w:ilvl w:val="1"/>
                      <w:numId w:val="9"/>
                    </w:numPr>
                    <w:spacing w:before="0" w:after="0"/>
                    <w:rPr>
                      <w:szCs w:val="24"/>
                    </w:rPr>
                  </w:pPr>
                  <w:r>
                    <w:rPr>
                      <w:color w:val="000000" w:themeColor="text1"/>
                      <w:szCs w:val="24"/>
                      <w:lang w:val="en-US"/>
                    </w:rPr>
                    <w:t xml:space="preserve">Guest clicks this </w:t>
                  </w:r>
                  <w:r w:rsidR="00DC1905">
                    <w:rPr>
                      <w:szCs w:val="24"/>
                      <w:lang w:val="en-US"/>
                    </w:rPr>
                    <w:t xml:space="preserve">sends </w:t>
                  </w:r>
                  <w:r>
                    <w:rPr>
                      <w:szCs w:val="24"/>
                      <w:lang w:val="en-US"/>
                    </w:rPr>
                    <w:t>information above to system.</w:t>
                  </w:r>
                </w:p>
              </w:tc>
            </w:tr>
            <w:tr w:rsidR="00B92828" w:rsidRPr="004A6A7C" w14:paraId="2A7E9312" w14:textId="77777777" w:rsidTr="007213C6">
              <w:trPr>
                <w:cantSplit/>
              </w:trPr>
              <w:tc>
                <w:tcPr>
                  <w:tcW w:w="985" w:type="dxa"/>
                </w:tcPr>
                <w:p w14:paraId="18F3F758" w14:textId="77777777" w:rsidR="00B92828" w:rsidRPr="00C752CA" w:rsidRDefault="00B92828" w:rsidP="00B92828">
                  <w:pPr>
                    <w:widowControl w:val="0"/>
                    <w:jc w:val="right"/>
                    <w:rPr>
                      <w:szCs w:val="24"/>
                      <w:lang w:val="en-US"/>
                    </w:rPr>
                  </w:pPr>
                  <w:r>
                    <w:rPr>
                      <w:szCs w:val="24"/>
                      <w:lang w:val="en-US"/>
                    </w:rPr>
                    <w:lastRenderedPageBreak/>
                    <w:t>2</w:t>
                  </w:r>
                </w:p>
              </w:tc>
              <w:tc>
                <w:tcPr>
                  <w:tcW w:w="3240" w:type="dxa"/>
                </w:tcPr>
                <w:p w14:paraId="62649F31" w14:textId="77777777" w:rsidR="00B92828" w:rsidRDefault="00B92828" w:rsidP="00B92828">
                  <w:pPr>
                    <w:widowControl w:val="0"/>
                    <w:rPr>
                      <w:szCs w:val="24"/>
                      <w:lang w:val="en-US"/>
                    </w:rPr>
                  </w:pPr>
                  <w:r>
                    <w:rPr>
                      <w:szCs w:val="24"/>
                      <w:lang w:val="en-US"/>
                    </w:rPr>
                    <w:t>Guest inputs and sends product’s information to system.</w:t>
                  </w:r>
                </w:p>
                <w:p w14:paraId="493C0BCB" w14:textId="77777777" w:rsidR="00B92828" w:rsidRDefault="00B92828" w:rsidP="00B92828">
                  <w:pPr>
                    <w:widowControl w:val="0"/>
                    <w:rPr>
                      <w:szCs w:val="24"/>
                      <w:lang w:val="en-US"/>
                    </w:rPr>
                  </w:pPr>
                  <w:r>
                    <w:rPr>
                      <w:szCs w:val="24"/>
                      <w:lang w:val="en-US"/>
                    </w:rPr>
                    <w:t>[Alternative 1, 2,3]</w:t>
                  </w:r>
                </w:p>
                <w:p w14:paraId="1F9D414A" w14:textId="77777777" w:rsidR="00B92828" w:rsidRPr="00C752CA" w:rsidRDefault="00B92828" w:rsidP="00B92828">
                  <w:pPr>
                    <w:widowControl w:val="0"/>
                    <w:rPr>
                      <w:szCs w:val="24"/>
                      <w:lang w:val="en-US"/>
                    </w:rPr>
                  </w:pPr>
                </w:p>
              </w:tc>
              <w:tc>
                <w:tcPr>
                  <w:tcW w:w="4548" w:type="dxa"/>
                </w:tcPr>
                <w:p w14:paraId="6EDE85DA" w14:textId="77777777" w:rsidR="00B92828" w:rsidRDefault="00B92828" w:rsidP="00B92828">
                  <w:pPr>
                    <w:widowControl w:val="0"/>
                    <w:rPr>
                      <w:szCs w:val="24"/>
                      <w:lang w:val="en-US"/>
                    </w:rPr>
                  </w:pPr>
                </w:p>
                <w:p w14:paraId="69C1F175" w14:textId="77777777" w:rsidR="00B92828" w:rsidRDefault="00B92828" w:rsidP="00B92828">
                  <w:pPr>
                    <w:widowControl w:val="0"/>
                    <w:rPr>
                      <w:szCs w:val="24"/>
                      <w:lang w:val="en-US"/>
                    </w:rPr>
                  </w:pPr>
                </w:p>
                <w:p w14:paraId="5058F9AF" w14:textId="77777777" w:rsidR="00B92828" w:rsidRDefault="00B92828" w:rsidP="00B92828">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guest with following information:</w:t>
                  </w:r>
                </w:p>
                <w:p w14:paraId="006F82CC" w14:textId="77777777" w:rsidR="00B92828" w:rsidRDefault="00B92828" w:rsidP="00B92828">
                  <w:pPr>
                    <w:pStyle w:val="ListParagraph"/>
                    <w:widowControl w:val="0"/>
                    <w:numPr>
                      <w:ilvl w:val="0"/>
                      <w:numId w:val="9"/>
                    </w:numPr>
                    <w:spacing w:before="0" w:after="0"/>
                    <w:rPr>
                      <w:szCs w:val="24"/>
                      <w:lang w:val="en-US"/>
                    </w:rPr>
                  </w:pPr>
                  <w:r>
                    <w:rPr>
                      <w:szCs w:val="24"/>
                      <w:lang w:val="en-US"/>
                    </w:rPr>
                    <w:t>Name: label.</w:t>
                  </w:r>
                </w:p>
                <w:p w14:paraId="50F985E1" w14:textId="77777777" w:rsidR="00B92828" w:rsidRDefault="00B92828" w:rsidP="00B92828">
                  <w:pPr>
                    <w:pStyle w:val="ListParagraph"/>
                    <w:widowControl w:val="0"/>
                    <w:numPr>
                      <w:ilvl w:val="0"/>
                      <w:numId w:val="9"/>
                    </w:numPr>
                    <w:spacing w:before="0" w:after="0"/>
                    <w:rPr>
                      <w:szCs w:val="24"/>
                      <w:lang w:val="en-US"/>
                    </w:rPr>
                  </w:pPr>
                  <w:r>
                    <w:rPr>
                      <w:szCs w:val="24"/>
                      <w:lang w:val="en-US"/>
                    </w:rPr>
                    <w:t>Address: label.</w:t>
                  </w:r>
                </w:p>
                <w:p w14:paraId="0F91E44E" w14:textId="77777777" w:rsidR="00B92828" w:rsidRDefault="00B92828" w:rsidP="00B92828">
                  <w:pPr>
                    <w:pStyle w:val="ListParagraph"/>
                    <w:widowControl w:val="0"/>
                    <w:numPr>
                      <w:ilvl w:val="0"/>
                      <w:numId w:val="9"/>
                    </w:numPr>
                    <w:spacing w:before="0" w:after="0"/>
                    <w:rPr>
                      <w:szCs w:val="24"/>
                      <w:lang w:val="en-US"/>
                    </w:rPr>
                  </w:pPr>
                  <w:r>
                    <w:rPr>
                      <w:szCs w:val="24"/>
                      <w:lang w:val="en-US"/>
                    </w:rPr>
                    <w:t>Reliability: label.</w:t>
                  </w:r>
                </w:p>
                <w:p w14:paraId="6AF041ED" w14:textId="77777777" w:rsidR="00B92828" w:rsidRDefault="00B92828" w:rsidP="00B92828">
                  <w:pPr>
                    <w:pStyle w:val="ListParagraph"/>
                    <w:widowControl w:val="0"/>
                    <w:numPr>
                      <w:ilvl w:val="0"/>
                      <w:numId w:val="9"/>
                    </w:numPr>
                    <w:spacing w:before="0" w:after="0"/>
                    <w:rPr>
                      <w:szCs w:val="24"/>
                      <w:lang w:val="en-US"/>
                    </w:rPr>
                  </w:pPr>
                  <w:r>
                    <w:rPr>
                      <w:szCs w:val="24"/>
                      <w:lang w:val="en-US"/>
                    </w:rPr>
                    <w:t>Price: label.</w:t>
                  </w:r>
                </w:p>
                <w:p w14:paraId="1E1E06C7" w14:textId="77777777" w:rsidR="00B92828" w:rsidRDefault="00B92828" w:rsidP="00B92828">
                  <w:pPr>
                    <w:pStyle w:val="ListParagraph"/>
                    <w:widowControl w:val="0"/>
                    <w:numPr>
                      <w:ilvl w:val="0"/>
                      <w:numId w:val="9"/>
                    </w:numPr>
                    <w:spacing w:before="0" w:after="0"/>
                    <w:rPr>
                      <w:szCs w:val="24"/>
                      <w:lang w:val="en-US"/>
                    </w:rPr>
                  </w:pPr>
                  <w:r>
                    <w:rPr>
                      <w:szCs w:val="24"/>
                      <w:lang w:val="en-US"/>
                    </w:rPr>
                    <w:t>Choose: guest chooses one of listed stores.</w:t>
                  </w:r>
                </w:p>
                <w:p w14:paraId="00F6C681" w14:textId="77777777" w:rsidR="00B92828" w:rsidRPr="00710DA8" w:rsidRDefault="00B92828" w:rsidP="00B92828">
                  <w:pPr>
                    <w:widowControl w:val="0"/>
                    <w:rPr>
                      <w:szCs w:val="24"/>
                      <w:lang w:val="en-US"/>
                    </w:rPr>
                  </w:pPr>
                  <w:r>
                    <w:rPr>
                      <w:color w:val="000000" w:themeColor="text1"/>
                      <w:szCs w:val="24"/>
                      <w:lang w:val="en-US"/>
                    </w:rPr>
                    <w:t>Systems also shows following component:</w:t>
                  </w:r>
                </w:p>
                <w:p w14:paraId="1629FDE9" w14:textId="77777777" w:rsidR="00B92828" w:rsidRDefault="00B92828" w:rsidP="00B92828">
                  <w:pPr>
                    <w:pStyle w:val="ListParagraph"/>
                    <w:widowControl w:val="0"/>
                    <w:numPr>
                      <w:ilvl w:val="0"/>
                      <w:numId w:val="9"/>
                    </w:numPr>
                    <w:spacing w:before="0" w:after="0"/>
                    <w:rPr>
                      <w:szCs w:val="24"/>
                      <w:lang w:val="en-US"/>
                    </w:rPr>
                  </w:pPr>
                  <w:r>
                    <w:rPr>
                      <w:szCs w:val="24"/>
                      <w:lang w:val="en-US"/>
                    </w:rPr>
                    <w:t>Back:</w:t>
                  </w:r>
                </w:p>
                <w:p w14:paraId="63FE8C37" w14:textId="77777777" w:rsidR="00B92828" w:rsidRDefault="00B92828" w:rsidP="00B92828">
                  <w:pPr>
                    <w:pStyle w:val="ListParagraph"/>
                    <w:widowControl w:val="0"/>
                    <w:numPr>
                      <w:ilvl w:val="1"/>
                      <w:numId w:val="9"/>
                    </w:numPr>
                    <w:spacing w:before="0" w:after="0"/>
                    <w:rPr>
                      <w:szCs w:val="24"/>
                      <w:lang w:val="en-US"/>
                    </w:rPr>
                  </w:pPr>
                  <w:r>
                    <w:rPr>
                      <w:szCs w:val="24"/>
                      <w:lang w:val="en-US"/>
                    </w:rPr>
                    <w:t>Button.</w:t>
                  </w:r>
                </w:p>
                <w:p w14:paraId="375604A4" w14:textId="77777777" w:rsidR="00B92828" w:rsidRDefault="00B92828" w:rsidP="00B92828">
                  <w:pPr>
                    <w:pStyle w:val="ListParagraph"/>
                    <w:widowControl w:val="0"/>
                    <w:numPr>
                      <w:ilvl w:val="1"/>
                      <w:numId w:val="9"/>
                    </w:numPr>
                    <w:spacing w:before="0" w:after="0"/>
                    <w:rPr>
                      <w:szCs w:val="24"/>
                      <w:lang w:val="en-US"/>
                    </w:rPr>
                  </w:pPr>
                  <w:r>
                    <w:rPr>
                      <w:szCs w:val="24"/>
                      <w:lang w:val="en-US"/>
                    </w:rPr>
                    <w:t>Guest clicks this to go back to input information of product.</w:t>
                  </w:r>
                </w:p>
                <w:p w14:paraId="79FCE3E3" w14:textId="77777777" w:rsidR="00B92828" w:rsidRDefault="00B92828" w:rsidP="00B92828">
                  <w:pPr>
                    <w:pStyle w:val="ListParagraph"/>
                    <w:widowControl w:val="0"/>
                    <w:numPr>
                      <w:ilvl w:val="0"/>
                      <w:numId w:val="9"/>
                    </w:numPr>
                    <w:spacing w:before="0" w:after="0"/>
                    <w:rPr>
                      <w:szCs w:val="24"/>
                      <w:lang w:val="en-US"/>
                    </w:rPr>
                  </w:pPr>
                  <w:r>
                    <w:rPr>
                      <w:szCs w:val="24"/>
                      <w:lang w:val="en-US"/>
                    </w:rPr>
                    <w:t>Next:</w:t>
                  </w:r>
                </w:p>
                <w:p w14:paraId="75BF7346" w14:textId="77777777" w:rsidR="00B92828" w:rsidRDefault="00B92828" w:rsidP="00B92828">
                  <w:pPr>
                    <w:pStyle w:val="ListParagraph"/>
                    <w:widowControl w:val="0"/>
                    <w:numPr>
                      <w:ilvl w:val="1"/>
                      <w:numId w:val="9"/>
                    </w:numPr>
                    <w:spacing w:before="0" w:after="0"/>
                    <w:rPr>
                      <w:szCs w:val="24"/>
                      <w:lang w:val="en-US"/>
                    </w:rPr>
                  </w:pPr>
                  <w:r>
                    <w:rPr>
                      <w:szCs w:val="24"/>
                      <w:lang w:val="en-US"/>
                    </w:rPr>
                    <w:t>Button.</w:t>
                  </w:r>
                </w:p>
                <w:p w14:paraId="4CB62F5A" w14:textId="77777777" w:rsidR="00B92828" w:rsidRPr="006C16C0" w:rsidRDefault="00B92828" w:rsidP="00B92828">
                  <w:pPr>
                    <w:pStyle w:val="ListParagraph"/>
                    <w:widowControl w:val="0"/>
                    <w:numPr>
                      <w:ilvl w:val="1"/>
                      <w:numId w:val="9"/>
                    </w:numPr>
                    <w:spacing w:before="0" w:after="0"/>
                    <w:rPr>
                      <w:szCs w:val="24"/>
                      <w:lang w:val="en-US"/>
                    </w:rPr>
                  </w:pPr>
                  <w:r>
                    <w:rPr>
                      <w:color w:val="000000" w:themeColor="text1"/>
                      <w:szCs w:val="24"/>
                      <w:lang w:val="en-US"/>
                    </w:rPr>
                    <w:t>Guest clicks this to</w:t>
                  </w:r>
                  <w:r>
                    <w:rPr>
                      <w:szCs w:val="24"/>
                      <w:lang w:val="en-US"/>
                    </w:rPr>
                    <w:t xml:space="preserve"> go to next step to provide personal information.</w:t>
                  </w:r>
                </w:p>
                <w:p w14:paraId="04437155" w14:textId="77777777" w:rsidR="00B92828" w:rsidRDefault="00B92828" w:rsidP="00B92828">
                  <w:pPr>
                    <w:widowControl w:val="0"/>
                    <w:rPr>
                      <w:szCs w:val="24"/>
                      <w:lang w:val="en-US"/>
                    </w:rPr>
                  </w:pPr>
                  <w:r>
                    <w:rPr>
                      <w:szCs w:val="24"/>
                      <w:lang w:val="en-US"/>
                    </w:rPr>
                    <w:t>[Exception 1,2,3,4]</w:t>
                  </w:r>
                </w:p>
                <w:p w14:paraId="2A5F70FE" w14:textId="77777777" w:rsidR="00B92828" w:rsidRPr="00C752CA" w:rsidRDefault="00B92828" w:rsidP="00B92828">
                  <w:pPr>
                    <w:widowControl w:val="0"/>
                    <w:rPr>
                      <w:szCs w:val="24"/>
                      <w:lang w:val="en-US"/>
                    </w:rPr>
                  </w:pPr>
                  <w:r>
                    <w:rPr>
                      <w:szCs w:val="24"/>
                      <w:lang w:val="en-US"/>
                    </w:rPr>
                    <w:t>[Alternative 4]</w:t>
                  </w:r>
                </w:p>
              </w:tc>
            </w:tr>
            <w:tr w:rsidR="00B92828" w:rsidRPr="004A6A7C" w14:paraId="07D10DCD" w14:textId="77777777" w:rsidTr="007213C6">
              <w:trPr>
                <w:cantSplit/>
              </w:trPr>
              <w:tc>
                <w:tcPr>
                  <w:tcW w:w="985" w:type="dxa"/>
                </w:tcPr>
                <w:p w14:paraId="54DCE85D" w14:textId="77777777" w:rsidR="00B92828" w:rsidRDefault="00B92828" w:rsidP="00B92828">
                  <w:pPr>
                    <w:widowControl w:val="0"/>
                    <w:jc w:val="right"/>
                    <w:rPr>
                      <w:szCs w:val="24"/>
                      <w:lang w:val="en-US"/>
                    </w:rPr>
                  </w:pPr>
                  <w:r>
                    <w:rPr>
                      <w:szCs w:val="24"/>
                      <w:lang w:val="en-US"/>
                    </w:rPr>
                    <w:lastRenderedPageBreak/>
                    <w:t>3</w:t>
                  </w:r>
                </w:p>
              </w:tc>
              <w:tc>
                <w:tcPr>
                  <w:tcW w:w="3240" w:type="dxa"/>
                </w:tcPr>
                <w:p w14:paraId="39CB14EC" w14:textId="77777777" w:rsidR="00B92828" w:rsidRPr="00D2364F" w:rsidRDefault="00B92828" w:rsidP="00B92828">
                  <w:pPr>
                    <w:widowControl w:val="0"/>
                    <w:rPr>
                      <w:color w:val="000000" w:themeColor="text1"/>
                      <w:szCs w:val="24"/>
                      <w:lang w:val="en-US"/>
                    </w:rPr>
                  </w:pPr>
                  <w:r w:rsidRPr="00D2364F">
                    <w:rPr>
                      <w:color w:val="000000" w:themeColor="text1"/>
                      <w:szCs w:val="24"/>
                      <w:lang w:val="en-US"/>
                    </w:rPr>
                    <w:t xml:space="preserve">Guest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3EEE731B" w14:textId="77777777" w:rsidR="00B92828" w:rsidRDefault="00B92828" w:rsidP="00B92828">
                  <w:pPr>
                    <w:widowControl w:val="0"/>
                    <w:rPr>
                      <w:szCs w:val="24"/>
                      <w:lang w:val="en-US"/>
                    </w:rPr>
                  </w:pPr>
                  <w:r>
                    <w:rPr>
                      <w:szCs w:val="24"/>
                      <w:lang w:val="en-US"/>
                    </w:rPr>
                    <w:t>[Alternative 5]</w:t>
                  </w:r>
                </w:p>
              </w:tc>
              <w:tc>
                <w:tcPr>
                  <w:tcW w:w="4548" w:type="dxa"/>
                </w:tcPr>
                <w:p w14:paraId="5CC2B6B0" w14:textId="77777777" w:rsidR="00B92828" w:rsidRDefault="00B92828" w:rsidP="00B92828">
                  <w:pPr>
                    <w:widowControl w:val="0"/>
                    <w:rPr>
                      <w:szCs w:val="24"/>
                      <w:lang w:val="en-US"/>
                    </w:rPr>
                  </w:pPr>
                </w:p>
                <w:p w14:paraId="34E75CA6" w14:textId="77777777" w:rsidR="00B92828" w:rsidRDefault="00B92828" w:rsidP="00B92828">
                  <w:pPr>
                    <w:widowControl w:val="0"/>
                    <w:rPr>
                      <w:szCs w:val="24"/>
                      <w:lang w:val="en-US"/>
                    </w:rPr>
                  </w:pPr>
                </w:p>
                <w:p w14:paraId="2ADA168F" w14:textId="77777777" w:rsidR="00B92828" w:rsidRDefault="00B92828" w:rsidP="00B92828">
                  <w:pPr>
                    <w:widowControl w:val="0"/>
                    <w:rPr>
                      <w:szCs w:val="24"/>
                      <w:lang w:val="en-US"/>
                    </w:rPr>
                  </w:pPr>
                </w:p>
                <w:p w14:paraId="0BA04604" w14:textId="77777777" w:rsidR="00B92828" w:rsidRDefault="00B92828" w:rsidP="00B92828">
                  <w:pPr>
                    <w:widowControl w:val="0"/>
                    <w:rPr>
                      <w:szCs w:val="24"/>
                      <w:lang w:val="en-US"/>
                    </w:rPr>
                  </w:pPr>
                </w:p>
                <w:p w14:paraId="1EAAC7AB" w14:textId="77777777" w:rsidR="00B92828" w:rsidRDefault="00B92828" w:rsidP="00B92828">
                  <w:pPr>
                    <w:widowControl w:val="0"/>
                    <w:rPr>
                      <w:szCs w:val="24"/>
                      <w:lang w:val="en-US"/>
                    </w:rPr>
                  </w:pPr>
                  <w:r>
                    <w:rPr>
                      <w:szCs w:val="24"/>
                      <w:lang w:val="en-US"/>
                    </w:rPr>
                    <w:t>System requires guest to provide personal information listed below:</w:t>
                  </w:r>
                </w:p>
                <w:p w14:paraId="18BAB826" w14:textId="77777777" w:rsidR="00B92828" w:rsidRPr="00535BDD" w:rsidRDefault="00B92828" w:rsidP="00B92828">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4E375927"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3C6414B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667BB1BB"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325E3970"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63CE43BE"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Delivery date: </w:t>
                  </w:r>
                </w:p>
                <w:p w14:paraId="7B09C9DB"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From: </w:t>
                  </w:r>
                </w:p>
                <w:p w14:paraId="4191BDBC"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0F28B3C9"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2785DB5F"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553D8B93"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“To” </w:t>
                  </w:r>
                </w:p>
                <w:p w14:paraId="35206BDB"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37D68827"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3C32009B"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654E1C3D"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009E3983" w14:textId="77777777" w:rsidR="00B92828" w:rsidRDefault="00B92828" w:rsidP="00B92828">
                  <w:pPr>
                    <w:pStyle w:val="ListParagraph"/>
                    <w:widowControl w:val="0"/>
                    <w:numPr>
                      <w:ilvl w:val="0"/>
                      <w:numId w:val="9"/>
                    </w:numPr>
                    <w:spacing w:before="0" w:after="0"/>
                    <w:rPr>
                      <w:szCs w:val="24"/>
                      <w:lang w:val="en-US"/>
                    </w:rPr>
                  </w:pPr>
                  <w:r>
                    <w:rPr>
                      <w:szCs w:val="24"/>
                      <w:lang w:val="en-US"/>
                    </w:rPr>
                    <w:t>Contact by: Guest chooses one of 3 options: “Phone”, “Email” and “Both”.</w:t>
                  </w:r>
                </w:p>
                <w:p w14:paraId="511118E7"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17F5263F"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32C8F30A" w14:textId="77777777" w:rsidR="00B92828" w:rsidRDefault="00B92828" w:rsidP="00B92828">
                  <w:pPr>
                    <w:pStyle w:val="ListParagraph"/>
                    <w:widowControl w:val="0"/>
                    <w:numPr>
                      <w:ilvl w:val="0"/>
                      <w:numId w:val="9"/>
                    </w:numPr>
                    <w:spacing w:before="0" w:after="0"/>
                    <w:rPr>
                      <w:szCs w:val="24"/>
                      <w:lang w:val="en-US"/>
                    </w:rPr>
                  </w:pPr>
                  <w:r>
                    <w:rPr>
                      <w:szCs w:val="24"/>
                      <w:lang w:val="en-US"/>
                    </w:rPr>
                    <w:t>Payment method: guest chooses one of 2 options: “Cash” and “Credit card”.</w:t>
                  </w:r>
                </w:p>
                <w:p w14:paraId="62208A4B" w14:textId="77777777" w:rsidR="00B92828" w:rsidRPr="00AE45DD"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156639EA" w14:textId="77777777" w:rsidR="00B92828" w:rsidRPr="00710DA8"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0DC8713F"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 following component:</w:t>
                  </w:r>
                </w:p>
                <w:p w14:paraId="5DAD29F1"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Back: </w:t>
                  </w:r>
                </w:p>
                <w:p w14:paraId="572EFB42" w14:textId="77777777" w:rsidR="00B92828" w:rsidRDefault="00B92828" w:rsidP="00B92828">
                  <w:pPr>
                    <w:pStyle w:val="ListParagraph"/>
                    <w:widowControl w:val="0"/>
                    <w:numPr>
                      <w:ilvl w:val="1"/>
                      <w:numId w:val="9"/>
                    </w:numPr>
                    <w:spacing w:before="0" w:after="0"/>
                    <w:rPr>
                      <w:szCs w:val="24"/>
                      <w:lang w:val="en-US"/>
                    </w:rPr>
                  </w:pPr>
                  <w:r>
                    <w:rPr>
                      <w:szCs w:val="24"/>
                      <w:lang w:val="en-US"/>
                    </w:rPr>
                    <w:t>Button.</w:t>
                  </w:r>
                </w:p>
                <w:p w14:paraId="406A04B8" w14:textId="77777777" w:rsidR="00B92828" w:rsidRPr="006C16C0" w:rsidRDefault="00B92828" w:rsidP="00B92828">
                  <w:pPr>
                    <w:pStyle w:val="ListParagraph"/>
                    <w:widowControl w:val="0"/>
                    <w:numPr>
                      <w:ilvl w:val="1"/>
                      <w:numId w:val="9"/>
                    </w:numPr>
                    <w:spacing w:before="0" w:after="0"/>
                    <w:rPr>
                      <w:szCs w:val="24"/>
                      <w:lang w:val="en-US"/>
                    </w:rPr>
                  </w:pPr>
                  <w:r>
                    <w:rPr>
                      <w:szCs w:val="24"/>
                      <w:lang w:val="en-US"/>
                    </w:rPr>
                    <w:t>Guest clicks this to go back to store-choosing step.</w:t>
                  </w:r>
                </w:p>
                <w:p w14:paraId="3E43D658"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Consign: </w:t>
                  </w:r>
                </w:p>
                <w:p w14:paraId="4B82BD18" w14:textId="77777777" w:rsidR="00B92828" w:rsidRDefault="00B92828" w:rsidP="00B92828">
                  <w:pPr>
                    <w:pStyle w:val="ListParagraph"/>
                    <w:widowControl w:val="0"/>
                    <w:numPr>
                      <w:ilvl w:val="1"/>
                      <w:numId w:val="9"/>
                    </w:numPr>
                    <w:spacing w:before="0" w:after="0"/>
                    <w:rPr>
                      <w:szCs w:val="24"/>
                      <w:lang w:val="en-US"/>
                    </w:rPr>
                  </w:pPr>
                  <w:r>
                    <w:rPr>
                      <w:szCs w:val="24"/>
                      <w:lang w:val="en-US"/>
                    </w:rPr>
                    <w:t>Button.</w:t>
                  </w:r>
                </w:p>
                <w:p w14:paraId="719D145D" w14:textId="77777777" w:rsidR="00B92828" w:rsidRPr="006C16C0" w:rsidRDefault="00B92828" w:rsidP="00B92828">
                  <w:pPr>
                    <w:pStyle w:val="ListParagraph"/>
                    <w:widowControl w:val="0"/>
                    <w:numPr>
                      <w:ilvl w:val="1"/>
                      <w:numId w:val="9"/>
                    </w:numPr>
                    <w:spacing w:before="0" w:after="0"/>
                    <w:rPr>
                      <w:szCs w:val="24"/>
                      <w:lang w:val="en-US"/>
                    </w:rPr>
                  </w:pPr>
                  <w:r>
                    <w:rPr>
                      <w:szCs w:val="24"/>
                      <w:lang w:val="en-US"/>
                    </w:rPr>
                    <w:t>Guest clicks this to send personal information and complete consign-process.</w:t>
                  </w:r>
                </w:p>
                <w:p w14:paraId="32231B0A" w14:textId="77777777" w:rsidR="00B92828" w:rsidRDefault="00B92828" w:rsidP="00B92828">
                  <w:pPr>
                    <w:widowControl w:val="0"/>
                    <w:rPr>
                      <w:szCs w:val="24"/>
                      <w:lang w:val="en-US"/>
                    </w:rPr>
                  </w:pPr>
                  <w:r>
                    <w:rPr>
                      <w:szCs w:val="24"/>
                      <w:lang w:val="en-US"/>
                    </w:rPr>
                    <w:t xml:space="preserve"> [Exception 5]</w:t>
                  </w:r>
                </w:p>
              </w:tc>
            </w:tr>
            <w:tr w:rsidR="00B92828" w:rsidRPr="004A6A7C" w14:paraId="55A656AA" w14:textId="77777777" w:rsidTr="007213C6">
              <w:trPr>
                <w:cantSplit/>
              </w:trPr>
              <w:tc>
                <w:tcPr>
                  <w:tcW w:w="985" w:type="dxa"/>
                </w:tcPr>
                <w:p w14:paraId="7A0B29AA" w14:textId="77777777" w:rsidR="00B92828" w:rsidRDefault="00B92828" w:rsidP="00B92828">
                  <w:pPr>
                    <w:widowControl w:val="0"/>
                    <w:jc w:val="right"/>
                    <w:rPr>
                      <w:szCs w:val="24"/>
                      <w:lang w:val="en-US"/>
                    </w:rPr>
                  </w:pPr>
                  <w:r>
                    <w:rPr>
                      <w:szCs w:val="24"/>
                      <w:lang w:val="en-US"/>
                    </w:rPr>
                    <w:lastRenderedPageBreak/>
                    <w:t>4</w:t>
                  </w:r>
                </w:p>
              </w:tc>
              <w:tc>
                <w:tcPr>
                  <w:tcW w:w="3240" w:type="dxa"/>
                </w:tcPr>
                <w:p w14:paraId="194A67CE" w14:textId="77777777" w:rsidR="00B92828" w:rsidRDefault="00B92828" w:rsidP="00B92828">
                  <w:pPr>
                    <w:widowControl w:val="0"/>
                    <w:rPr>
                      <w:szCs w:val="24"/>
                      <w:lang w:val="en-US"/>
                    </w:rPr>
                  </w:pPr>
                  <w:r>
                    <w:rPr>
                      <w:szCs w:val="24"/>
                      <w:lang w:val="en-US"/>
                    </w:rPr>
                    <w:t>Guest inputs and sends personal information to system.</w:t>
                  </w:r>
                </w:p>
                <w:p w14:paraId="567D05DA" w14:textId="77777777" w:rsidR="00B92828" w:rsidRDefault="00B92828" w:rsidP="00B92828">
                  <w:pPr>
                    <w:widowControl w:val="0"/>
                    <w:rPr>
                      <w:szCs w:val="24"/>
                      <w:lang w:val="en-US"/>
                    </w:rPr>
                  </w:pPr>
                  <w:r>
                    <w:rPr>
                      <w:szCs w:val="24"/>
                      <w:lang w:val="en-US"/>
                    </w:rPr>
                    <w:t>[Alternative 6,7,8,9,10,11]</w:t>
                  </w:r>
                </w:p>
              </w:tc>
              <w:tc>
                <w:tcPr>
                  <w:tcW w:w="4548" w:type="dxa"/>
                </w:tcPr>
                <w:p w14:paraId="155668FE" w14:textId="77777777" w:rsidR="00B92828" w:rsidRDefault="00B92828" w:rsidP="00B92828">
                  <w:pPr>
                    <w:widowControl w:val="0"/>
                    <w:rPr>
                      <w:szCs w:val="24"/>
                      <w:lang w:val="en-US"/>
                    </w:rPr>
                  </w:pPr>
                </w:p>
                <w:p w14:paraId="2F06A839" w14:textId="77777777" w:rsidR="00B92828" w:rsidRDefault="00B92828" w:rsidP="00B92828">
                  <w:pPr>
                    <w:widowControl w:val="0"/>
                    <w:rPr>
                      <w:szCs w:val="24"/>
                      <w:lang w:val="en-US"/>
                    </w:rPr>
                  </w:pPr>
                </w:p>
                <w:p w14:paraId="2D706548" w14:textId="77777777" w:rsidR="00B92828" w:rsidRDefault="00B92828" w:rsidP="00B92828">
                  <w:pPr>
                    <w:widowControl w:val="0"/>
                    <w:rPr>
                      <w:szCs w:val="24"/>
                      <w:lang w:val="en-US"/>
                    </w:rPr>
                  </w:pPr>
                </w:p>
                <w:p w14:paraId="4BEA3513" w14:textId="77777777" w:rsidR="00B92828" w:rsidRDefault="00B92828" w:rsidP="00B92828">
                  <w:pPr>
                    <w:widowControl w:val="0"/>
                    <w:rPr>
                      <w:szCs w:val="24"/>
                      <w:lang w:val="en-US"/>
                    </w:rPr>
                  </w:pPr>
                  <w:r>
                    <w:rPr>
                      <w:szCs w:val="24"/>
                      <w:lang w:val="en-US"/>
                    </w:rPr>
                    <w:t>System completes consigning request with all the information guest provides. A successful message will be shown. Guest will get a code to check consigned-product status.</w:t>
                  </w:r>
                </w:p>
                <w:p w14:paraId="73030366" w14:textId="77777777" w:rsidR="00B92828" w:rsidRDefault="00B92828" w:rsidP="00B92828">
                  <w:pPr>
                    <w:widowControl w:val="0"/>
                    <w:rPr>
                      <w:szCs w:val="24"/>
                      <w:lang w:val="en-US"/>
                    </w:rPr>
                  </w:pPr>
                  <w:r>
                    <w:rPr>
                      <w:szCs w:val="24"/>
                      <w:lang w:val="en-US"/>
                    </w:rPr>
                    <w:t>[Exception 6,7,8,9,10,11,12,13]</w:t>
                  </w:r>
                </w:p>
              </w:tc>
            </w:tr>
          </w:tbl>
          <w:p w14:paraId="1B2E2ABA" w14:textId="77777777" w:rsidR="004E0E47" w:rsidRPr="00247875" w:rsidRDefault="004E0E47" w:rsidP="004E0E47">
            <w:pPr>
              <w:widowControl w:val="0"/>
              <w:rPr>
                <w:szCs w:val="24"/>
                <w:lang w:val="en-US"/>
              </w:rPr>
            </w:pPr>
          </w:p>
          <w:p w14:paraId="5529DF29" w14:textId="77777777" w:rsidR="004E0E47" w:rsidRPr="00107A7F" w:rsidRDefault="004E0E47" w:rsidP="004E0E47">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66"/>
              <w:gridCol w:w="3169"/>
              <w:gridCol w:w="4430"/>
            </w:tblGrid>
            <w:tr w:rsidR="00DC1905" w:rsidRPr="004A6A7C" w14:paraId="385E21D9" w14:textId="77777777" w:rsidTr="007213C6">
              <w:trPr>
                <w:cantSplit/>
              </w:trPr>
              <w:tc>
                <w:tcPr>
                  <w:tcW w:w="985" w:type="dxa"/>
                  <w:shd w:val="clear" w:color="auto" w:fill="D9D9D9" w:themeFill="background1" w:themeFillShade="D9"/>
                </w:tcPr>
                <w:p w14:paraId="1922CD94" w14:textId="77777777" w:rsidR="00DC1905" w:rsidRPr="004A6A7C" w:rsidRDefault="00DC1905" w:rsidP="00DC1905">
                  <w:pPr>
                    <w:widowControl w:val="0"/>
                    <w:jc w:val="center"/>
                    <w:rPr>
                      <w:szCs w:val="24"/>
                    </w:rPr>
                  </w:pPr>
                  <w:r w:rsidRPr="004A6A7C">
                    <w:rPr>
                      <w:szCs w:val="24"/>
                    </w:rPr>
                    <w:t>No</w:t>
                  </w:r>
                </w:p>
              </w:tc>
              <w:tc>
                <w:tcPr>
                  <w:tcW w:w="3240" w:type="dxa"/>
                  <w:shd w:val="clear" w:color="auto" w:fill="D9D9D9" w:themeFill="background1" w:themeFillShade="D9"/>
                </w:tcPr>
                <w:p w14:paraId="67356FF8" w14:textId="77777777" w:rsidR="00DC1905" w:rsidRPr="004A6A7C" w:rsidRDefault="00DC1905" w:rsidP="00DC1905">
                  <w:pPr>
                    <w:widowControl w:val="0"/>
                    <w:jc w:val="center"/>
                    <w:rPr>
                      <w:szCs w:val="24"/>
                    </w:rPr>
                  </w:pPr>
                  <w:r w:rsidRPr="004A6A7C">
                    <w:rPr>
                      <w:szCs w:val="24"/>
                    </w:rPr>
                    <w:t>Actor Action</w:t>
                  </w:r>
                </w:p>
              </w:tc>
              <w:tc>
                <w:tcPr>
                  <w:tcW w:w="4548" w:type="dxa"/>
                  <w:shd w:val="clear" w:color="auto" w:fill="D9D9D9" w:themeFill="background1" w:themeFillShade="D9"/>
                </w:tcPr>
                <w:p w14:paraId="081568B2" w14:textId="77777777" w:rsidR="00DC1905" w:rsidRPr="004A6A7C" w:rsidRDefault="00DC1905" w:rsidP="00DC1905">
                  <w:pPr>
                    <w:widowControl w:val="0"/>
                    <w:jc w:val="center"/>
                    <w:rPr>
                      <w:szCs w:val="24"/>
                    </w:rPr>
                  </w:pPr>
                  <w:r w:rsidRPr="004A6A7C">
                    <w:rPr>
                      <w:szCs w:val="24"/>
                    </w:rPr>
                    <w:t>System Response</w:t>
                  </w:r>
                </w:p>
              </w:tc>
            </w:tr>
            <w:tr w:rsidR="00DC1905" w:rsidRPr="004A6A7C" w14:paraId="5CEB9A31" w14:textId="77777777" w:rsidTr="007213C6">
              <w:trPr>
                <w:cantSplit/>
              </w:trPr>
              <w:tc>
                <w:tcPr>
                  <w:tcW w:w="985" w:type="dxa"/>
                </w:tcPr>
                <w:p w14:paraId="0E45499E" w14:textId="77777777" w:rsidR="00DC1905" w:rsidRPr="00A77237" w:rsidRDefault="00DC1905" w:rsidP="00DC1905">
                  <w:pPr>
                    <w:widowControl w:val="0"/>
                    <w:jc w:val="right"/>
                    <w:rPr>
                      <w:szCs w:val="24"/>
                      <w:lang w:val="en-US"/>
                    </w:rPr>
                  </w:pPr>
                  <w:r>
                    <w:rPr>
                      <w:szCs w:val="24"/>
                      <w:lang w:val="en-US"/>
                    </w:rPr>
                    <w:t>1</w:t>
                  </w:r>
                </w:p>
              </w:tc>
              <w:tc>
                <w:tcPr>
                  <w:tcW w:w="3240" w:type="dxa"/>
                </w:tcPr>
                <w:p w14:paraId="1325E654" w14:textId="77777777" w:rsidR="00DC1905" w:rsidRPr="00274DAE" w:rsidRDefault="00DC1905" w:rsidP="00DC1905">
                  <w:pPr>
                    <w:widowControl w:val="0"/>
                    <w:rPr>
                      <w:szCs w:val="24"/>
                      <w:lang w:val="en-US"/>
                    </w:rPr>
                  </w:pPr>
                  <w:r>
                    <w:rPr>
                      <w:szCs w:val="24"/>
                      <w:lang w:val="en-US"/>
                    </w:rPr>
                    <w:t>Guest selects image in providing product’s info step.</w:t>
                  </w:r>
                </w:p>
              </w:tc>
              <w:tc>
                <w:tcPr>
                  <w:tcW w:w="4548" w:type="dxa"/>
                </w:tcPr>
                <w:p w14:paraId="3001D346" w14:textId="77777777" w:rsidR="00DC1905" w:rsidRDefault="00DC1905" w:rsidP="00DC1905">
                  <w:pPr>
                    <w:widowControl w:val="0"/>
                    <w:rPr>
                      <w:szCs w:val="24"/>
                      <w:lang w:val="en-US"/>
                    </w:rPr>
                  </w:pPr>
                </w:p>
                <w:p w14:paraId="5112E518"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FE2B917" w14:textId="77777777" w:rsidTr="007213C6">
              <w:trPr>
                <w:cantSplit/>
              </w:trPr>
              <w:tc>
                <w:tcPr>
                  <w:tcW w:w="985" w:type="dxa"/>
                </w:tcPr>
                <w:p w14:paraId="558726C9" w14:textId="77777777" w:rsidR="00DC1905" w:rsidRDefault="00DC1905" w:rsidP="00DC1905">
                  <w:pPr>
                    <w:widowControl w:val="0"/>
                    <w:jc w:val="right"/>
                    <w:rPr>
                      <w:szCs w:val="24"/>
                      <w:lang w:val="en-US"/>
                    </w:rPr>
                  </w:pPr>
                  <w:r>
                    <w:rPr>
                      <w:szCs w:val="24"/>
                      <w:lang w:val="en-US"/>
                    </w:rPr>
                    <w:t>2</w:t>
                  </w:r>
                </w:p>
              </w:tc>
              <w:tc>
                <w:tcPr>
                  <w:tcW w:w="3240" w:type="dxa"/>
                </w:tcPr>
                <w:p w14:paraId="3CE7D6D2" w14:textId="77777777" w:rsidR="00DC1905" w:rsidRDefault="00DC1905" w:rsidP="00DC1905">
                  <w:pPr>
                    <w:widowControl w:val="0"/>
                    <w:rPr>
                      <w:szCs w:val="24"/>
                      <w:lang w:val="en-US"/>
                    </w:rPr>
                  </w:pPr>
                  <w:r>
                    <w:rPr>
                      <w:szCs w:val="24"/>
                      <w:lang w:val="en-US"/>
                    </w:rPr>
                    <w:t>Guest changes image in providing product’s info step.</w:t>
                  </w:r>
                </w:p>
              </w:tc>
              <w:tc>
                <w:tcPr>
                  <w:tcW w:w="4548" w:type="dxa"/>
                </w:tcPr>
                <w:p w14:paraId="2528FC0D" w14:textId="77777777" w:rsidR="00DC1905" w:rsidRDefault="00DC1905" w:rsidP="00DC1905">
                  <w:pPr>
                    <w:widowControl w:val="0"/>
                    <w:rPr>
                      <w:szCs w:val="24"/>
                      <w:lang w:val="en-US"/>
                    </w:rPr>
                  </w:pPr>
                </w:p>
                <w:p w14:paraId="305A3652"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BB50F4F" w14:textId="77777777" w:rsidTr="007213C6">
              <w:trPr>
                <w:cantSplit/>
              </w:trPr>
              <w:tc>
                <w:tcPr>
                  <w:tcW w:w="985" w:type="dxa"/>
                </w:tcPr>
                <w:p w14:paraId="07E35DE8" w14:textId="77777777" w:rsidR="00DC1905" w:rsidRDefault="00DC1905" w:rsidP="00DC1905">
                  <w:pPr>
                    <w:widowControl w:val="0"/>
                    <w:jc w:val="right"/>
                    <w:rPr>
                      <w:szCs w:val="24"/>
                      <w:lang w:val="en-US"/>
                    </w:rPr>
                  </w:pPr>
                  <w:r>
                    <w:rPr>
                      <w:szCs w:val="24"/>
                      <w:lang w:val="en-US"/>
                    </w:rPr>
                    <w:t>3</w:t>
                  </w:r>
                </w:p>
              </w:tc>
              <w:tc>
                <w:tcPr>
                  <w:tcW w:w="3240" w:type="dxa"/>
                </w:tcPr>
                <w:p w14:paraId="389649C0" w14:textId="77777777" w:rsidR="00DC1905" w:rsidRPr="00274DAE" w:rsidRDefault="00DC1905" w:rsidP="00DC1905">
                  <w:pPr>
                    <w:widowControl w:val="0"/>
                    <w:rPr>
                      <w:szCs w:val="24"/>
                      <w:lang w:val="en-US"/>
                    </w:rPr>
                  </w:pPr>
                  <w:r>
                    <w:rPr>
                      <w:szCs w:val="24"/>
                      <w:lang w:val="en-US"/>
                    </w:rPr>
                    <w:t>Guest removes image in providing product’s info step.</w:t>
                  </w:r>
                </w:p>
              </w:tc>
              <w:tc>
                <w:tcPr>
                  <w:tcW w:w="4548" w:type="dxa"/>
                </w:tcPr>
                <w:p w14:paraId="789814A0" w14:textId="77777777" w:rsidR="00DC1905" w:rsidRDefault="00DC1905" w:rsidP="00DC1905">
                  <w:pPr>
                    <w:widowControl w:val="0"/>
                    <w:rPr>
                      <w:szCs w:val="24"/>
                      <w:lang w:val="en-US"/>
                    </w:rPr>
                  </w:pPr>
                </w:p>
                <w:p w14:paraId="7D5C4212" w14:textId="77777777" w:rsidR="00DC1905" w:rsidRDefault="00DC1905" w:rsidP="00DC1905">
                  <w:pPr>
                    <w:widowControl w:val="0"/>
                    <w:rPr>
                      <w:szCs w:val="24"/>
                      <w:lang w:val="en-US"/>
                    </w:rPr>
                  </w:pPr>
                </w:p>
                <w:p w14:paraId="575FA7CC" w14:textId="77777777" w:rsidR="00DC1905" w:rsidRDefault="00DC1905" w:rsidP="00DC1905">
                  <w:pPr>
                    <w:widowControl w:val="0"/>
                    <w:rPr>
                      <w:szCs w:val="24"/>
                      <w:lang w:val="en-US"/>
                    </w:rPr>
                  </w:pPr>
                  <w:r>
                    <w:rPr>
                      <w:szCs w:val="24"/>
                      <w:lang w:val="en-US"/>
                    </w:rPr>
                    <w:t>Image is removed.</w:t>
                  </w:r>
                </w:p>
              </w:tc>
            </w:tr>
            <w:tr w:rsidR="00DC1905" w:rsidRPr="004A6A7C" w14:paraId="07320073" w14:textId="77777777" w:rsidTr="007213C6">
              <w:trPr>
                <w:cantSplit/>
              </w:trPr>
              <w:tc>
                <w:tcPr>
                  <w:tcW w:w="985" w:type="dxa"/>
                </w:tcPr>
                <w:p w14:paraId="3C190724" w14:textId="77777777" w:rsidR="00DC1905" w:rsidRDefault="00DC1905" w:rsidP="00DC1905">
                  <w:pPr>
                    <w:widowControl w:val="0"/>
                    <w:jc w:val="right"/>
                    <w:rPr>
                      <w:szCs w:val="24"/>
                      <w:lang w:val="en-US"/>
                    </w:rPr>
                  </w:pPr>
                  <w:r>
                    <w:rPr>
                      <w:szCs w:val="24"/>
                      <w:lang w:val="en-US"/>
                    </w:rPr>
                    <w:t>4</w:t>
                  </w:r>
                </w:p>
              </w:tc>
              <w:tc>
                <w:tcPr>
                  <w:tcW w:w="3240" w:type="dxa"/>
                </w:tcPr>
                <w:p w14:paraId="2733C7D2" w14:textId="77777777" w:rsidR="00DC1905" w:rsidRPr="00274DAE" w:rsidRDefault="00DC1905" w:rsidP="00DC1905">
                  <w:pPr>
                    <w:widowControl w:val="0"/>
                    <w:rPr>
                      <w:szCs w:val="24"/>
                      <w:lang w:val="en-US"/>
                    </w:rPr>
                  </w:pPr>
                </w:p>
              </w:tc>
              <w:tc>
                <w:tcPr>
                  <w:tcW w:w="4548" w:type="dxa"/>
                </w:tcPr>
                <w:p w14:paraId="088591AB" w14:textId="77777777" w:rsidR="00DC1905" w:rsidRDefault="00DC1905" w:rsidP="00DC1905">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DC1905" w:rsidRPr="004A6A7C" w14:paraId="2211BAA9" w14:textId="77777777" w:rsidTr="007213C6">
              <w:trPr>
                <w:cantSplit/>
              </w:trPr>
              <w:tc>
                <w:tcPr>
                  <w:tcW w:w="985" w:type="dxa"/>
                </w:tcPr>
                <w:p w14:paraId="2447FF84" w14:textId="77777777" w:rsidR="00DC1905" w:rsidRPr="00170149" w:rsidRDefault="00DC1905" w:rsidP="00DC1905">
                  <w:pPr>
                    <w:widowControl w:val="0"/>
                    <w:jc w:val="right"/>
                    <w:rPr>
                      <w:szCs w:val="24"/>
                      <w:lang w:val="en-US"/>
                    </w:rPr>
                  </w:pPr>
                  <w:r>
                    <w:rPr>
                      <w:szCs w:val="24"/>
                      <w:lang w:val="en-US"/>
                    </w:rPr>
                    <w:t>5</w:t>
                  </w:r>
                </w:p>
              </w:tc>
              <w:tc>
                <w:tcPr>
                  <w:tcW w:w="3240" w:type="dxa"/>
                </w:tcPr>
                <w:p w14:paraId="79222638" w14:textId="77777777" w:rsidR="00DC1905" w:rsidRPr="00274DAE" w:rsidRDefault="00DC1905" w:rsidP="00DC1905">
                  <w:pPr>
                    <w:widowControl w:val="0"/>
                    <w:rPr>
                      <w:szCs w:val="24"/>
                      <w:lang w:val="en-US"/>
                    </w:rPr>
                  </w:pPr>
                  <w:r>
                    <w:rPr>
                      <w:szCs w:val="24"/>
                      <w:lang w:val="en-US"/>
                    </w:rPr>
                    <w:t>Guest sends request to go back to providing product’s information step.</w:t>
                  </w:r>
                </w:p>
              </w:tc>
              <w:tc>
                <w:tcPr>
                  <w:tcW w:w="4548" w:type="dxa"/>
                </w:tcPr>
                <w:p w14:paraId="2E21262F" w14:textId="77777777" w:rsidR="00DC1905" w:rsidRDefault="00DC1905" w:rsidP="00DC1905">
                  <w:pPr>
                    <w:widowControl w:val="0"/>
                    <w:rPr>
                      <w:szCs w:val="24"/>
                      <w:lang w:val="en-US"/>
                    </w:rPr>
                  </w:pPr>
                </w:p>
                <w:p w14:paraId="48C2AC05" w14:textId="77777777" w:rsidR="00DC1905" w:rsidRDefault="00DC1905" w:rsidP="00DC1905">
                  <w:pPr>
                    <w:widowControl w:val="0"/>
                    <w:rPr>
                      <w:szCs w:val="24"/>
                      <w:lang w:val="en-US"/>
                    </w:rPr>
                  </w:pPr>
                </w:p>
                <w:p w14:paraId="6F4E1893" w14:textId="77777777" w:rsidR="00DC1905" w:rsidRDefault="00DC1905" w:rsidP="00DC1905">
                  <w:pPr>
                    <w:widowControl w:val="0"/>
                    <w:rPr>
                      <w:szCs w:val="24"/>
                      <w:lang w:val="en-US"/>
                    </w:rPr>
                  </w:pPr>
                  <w:r>
                    <w:rPr>
                      <w:szCs w:val="24"/>
                      <w:lang w:val="en-US"/>
                    </w:rPr>
                    <w:t xml:space="preserve">Systems shows providing product’s info step. </w:t>
                  </w:r>
                </w:p>
              </w:tc>
            </w:tr>
            <w:tr w:rsidR="00DC1905" w:rsidRPr="004A6A7C" w14:paraId="07D06719" w14:textId="77777777" w:rsidTr="007213C6">
              <w:trPr>
                <w:cantSplit/>
              </w:trPr>
              <w:tc>
                <w:tcPr>
                  <w:tcW w:w="985" w:type="dxa"/>
                </w:tcPr>
                <w:p w14:paraId="1D32B798" w14:textId="77777777" w:rsidR="00DC1905" w:rsidRPr="00ED76AE" w:rsidRDefault="00DC1905" w:rsidP="00DC1905">
                  <w:pPr>
                    <w:widowControl w:val="0"/>
                    <w:jc w:val="right"/>
                    <w:rPr>
                      <w:szCs w:val="24"/>
                      <w:lang w:val="en-US"/>
                    </w:rPr>
                  </w:pPr>
                  <w:r>
                    <w:rPr>
                      <w:szCs w:val="24"/>
                      <w:lang w:val="en-US"/>
                    </w:rPr>
                    <w:t>6</w:t>
                  </w:r>
                </w:p>
              </w:tc>
              <w:tc>
                <w:tcPr>
                  <w:tcW w:w="3240" w:type="dxa"/>
                </w:tcPr>
                <w:p w14:paraId="3DB9FFA9" w14:textId="77777777" w:rsidR="00DC1905" w:rsidRDefault="00DC1905" w:rsidP="00DC1905">
                  <w:pPr>
                    <w:widowControl w:val="0"/>
                    <w:rPr>
                      <w:szCs w:val="24"/>
                      <w:lang w:val="en-US"/>
                    </w:rPr>
                  </w:pPr>
                  <w:r>
                    <w:rPr>
                      <w:szCs w:val="24"/>
                      <w:lang w:val="en-US"/>
                    </w:rPr>
                    <w:t>Guest chooses “Phone” option in providing Personal info step.</w:t>
                  </w:r>
                </w:p>
              </w:tc>
              <w:tc>
                <w:tcPr>
                  <w:tcW w:w="4548" w:type="dxa"/>
                </w:tcPr>
                <w:p w14:paraId="2391CE23" w14:textId="77777777" w:rsidR="00DC1905" w:rsidRDefault="00DC1905" w:rsidP="00DC1905">
                  <w:pPr>
                    <w:widowControl w:val="0"/>
                    <w:rPr>
                      <w:szCs w:val="24"/>
                      <w:lang w:val="en-US"/>
                    </w:rPr>
                  </w:pPr>
                </w:p>
                <w:p w14:paraId="2B9DE317" w14:textId="77777777" w:rsidR="00DC1905" w:rsidRDefault="00DC1905" w:rsidP="00DC1905">
                  <w:pPr>
                    <w:widowControl w:val="0"/>
                    <w:rPr>
                      <w:szCs w:val="24"/>
                      <w:lang w:val="en-US"/>
                    </w:rPr>
                  </w:pPr>
                  <w:r>
                    <w:rPr>
                      <w:szCs w:val="24"/>
                      <w:lang w:val="en-US"/>
                    </w:rPr>
                    <w:t>“Phone” free text input will be shown and be required.</w:t>
                  </w:r>
                </w:p>
                <w:p w14:paraId="631DC30B" w14:textId="77777777" w:rsidR="00DC1905" w:rsidRDefault="00DC1905" w:rsidP="00DC1905">
                  <w:pPr>
                    <w:widowControl w:val="0"/>
                    <w:rPr>
                      <w:szCs w:val="24"/>
                      <w:lang w:val="en-US"/>
                    </w:rPr>
                  </w:pPr>
                  <w:r>
                    <w:rPr>
                      <w:szCs w:val="24"/>
                      <w:lang w:val="en-US"/>
                    </w:rPr>
                    <w:t xml:space="preserve">“Email” free text input will be hidden. </w:t>
                  </w:r>
                </w:p>
              </w:tc>
            </w:tr>
            <w:tr w:rsidR="00DC1905" w:rsidRPr="004A6A7C" w14:paraId="2F7E44AA" w14:textId="77777777" w:rsidTr="007213C6">
              <w:trPr>
                <w:cantSplit/>
              </w:trPr>
              <w:tc>
                <w:tcPr>
                  <w:tcW w:w="985" w:type="dxa"/>
                </w:tcPr>
                <w:p w14:paraId="610FE559" w14:textId="77777777" w:rsidR="00DC1905" w:rsidRPr="00ED76AE" w:rsidRDefault="00DC1905" w:rsidP="00DC1905">
                  <w:pPr>
                    <w:widowControl w:val="0"/>
                    <w:jc w:val="right"/>
                    <w:rPr>
                      <w:szCs w:val="24"/>
                      <w:lang w:val="en-US"/>
                    </w:rPr>
                  </w:pPr>
                  <w:r>
                    <w:rPr>
                      <w:szCs w:val="24"/>
                      <w:lang w:val="en-US"/>
                    </w:rPr>
                    <w:lastRenderedPageBreak/>
                    <w:t>7</w:t>
                  </w:r>
                </w:p>
              </w:tc>
              <w:tc>
                <w:tcPr>
                  <w:tcW w:w="3240" w:type="dxa"/>
                </w:tcPr>
                <w:p w14:paraId="39DE7B2C" w14:textId="77777777" w:rsidR="00DC1905" w:rsidRDefault="00DC1905" w:rsidP="00DC1905">
                  <w:pPr>
                    <w:widowControl w:val="0"/>
                    <w:rPr>
                      <w:szCs w:val="24"/>
                      <w:lang w:val="en-US"/>
                    </w:rPr>
                  </w:pPr>
                  <w:r>
                    <w:rPr>
                      <w:szCs w:val="24"/>
                      <w:lang w:val="en-US"/>
                    </w:rPr>
                    <w:t>Guest chooses “Email” option in providing Personal info step.</w:t>
                  </w:r>
                </w:p>
              </w:tc>
              <w:tc>
                <w:tcPr>
                  <w:tcW w:w="4548" w:type="dxa"/>
                </w:tcPr>
                <w:p w14:paraId="272819C8" w14:textId="77777777" w:rsidR="00DC1905" w:rsidRDefault="00DC1905" w:rsidP="00DC1905">
                  <w:pPr>
                    <w:widowControl w:val="0"/>
                    <w:rPr>
                      <w:szCs w:val="24"/>
                      <w:lang w:val="en-US"/>
                    </w:rPr>
                  </w:pPr>
                </w:p>
                <w:p w14:paraId="4871DC7B" w14:textId="77777777" w:rsidR="00DC1905" w:rsidRDefault="00DC1905" w:rsidP="00DC1905">
                  <w:pPr>
                    <w:widowControl w:val="0"/>
                    <w:rPr>
                      <w:szCs w:val="24"/>
                      <w:lang w:val="en-US"/>
                    </w:rPr>
                  </w:pPr>
                  <w:r>
                    <w:rPr>
                      <w:szCs w:val="24"/>
                      <w:lang w:val="en-US"/>
                    </w:rPr>
                    <w:t>“Email” free text input will be shown and be required.</w:t>
                  </w:r>
                </w:p>
                <w:p w14:paraId="532437D2" w14:textId="77777777" w:rsidR="00DC1905" w:rsidRDefault="00DC1905" w:rsidP="00DC1905">
                  <w:pPr>
                    <w:widowControl w:val="0"/>
                    <w:rPr>
                      <w:szCs w:val="24"/>
                      <w:lang w:val="en-US"/>
                    </w:rPr>
                  </w:pPr>
                  <w:r>
                    <w:rPr>
                      <w:szCs w:val="24"/>
                      <w:lang w:val="en-US"/>
                    </w:rPr>
                    <w:t>“Phone” free text input will be hidden.</w:t>
                  </w:r>
                </w:p>
              </w:tc>
            </w:tr>
            <w:tr w:rsidR="00DC1905" w:rsidRPr="004A6A7C" w14:paraId="6E381020" w14:textId="77777777" w:rsidTr="007213C6">
              <w:trPr>
                <w:cantSplit/>
              </w:trPr>
              <w:tc>
                <w:tcPr>
                  <w:tcW w:w="985" w:type="dxa"/>
                </w:tcPr>
                <w:p w14:paraId="1A1CEB47" w14:textId="77777777" w:rsidR="00DC1905" w:rsidRPr="00ED76AE" w:rsidRDefault="00DC1905" w:rsidP="00DC1905">
                  <w:pPr>
                    <w:widowControl w:val="0"/>
                    <w:jc w:val="right"/>
                    <w:rPr>
                      <w:szCs w:val="24"/>
                      <w:lang w:val="en-US"/>
                    </w:rPr>
                  </w:pPr>
                  <w:r>
                    <w:rPr>
                      <w:szCs w:val="24"/>
                      <w:lang w:val="en-US"/>
                    </w:rPr>
                    <w:t>8</w:t>
                  </w:r>
                </w:p>
              </w:tc>
              <w:tc>
                <w:tcPr>
                  <w:tcW w:w="3240" w:type="dxa"/>
                </w:tcPr>
                <w:p w14:paraId="627ABB23" w14:textId="77777777" w:rsidR="00DC1905" w:rsidRDefault="00DC1905" w:rsidP="00DC1905">
                  <w:pPr>
                    <w:widowControl w:val="0"/>
                    <w:rPr>
                      <w:szCs w:val="24"/>
                      <w:lang w:val="en-US"/>
                    </w:rPr>
                  </w:pPr>
                  <w:r>
                    <w:rPr>
                      <w:szCs w:val="24"/>
                      <w:lang w:val="en-US"/>
                    </w:rPr>
                    <w:t>Guest chooses “Both” option in providing personal info step.</w:t>
                  </w:r>
                </w:p>
              </w:tc>
              <w:tc>
                <w:tcPr>
                  <w:tcW w:w="4548" w:type="dxa"/>
                </w:tcPr>
                <w:p w14:paraId="196A1E56" w14:textId="77777777" w:rsidR="00DC1905" w:rsidRDefault="00DC1905" w:rsidP="00DC1905">
                  <w:pPr>
                    <w:widowControl w:val="0"/>
                    <w:rPr>
                      <w:szCs w:val="24"/>
                      <w:lang w:val="en-US"/>
                    </w:rPr>
                  </w:pPr>
                </w:p>
                <w:p w14:paraId="171A7CF2" w14:textId="77777777" w:rsidR="00DC1905" w:rsidRDefault="00DC1905" w:rsidP="00DC1905">
                  <w:pPr>
                    <w:widowControl w:val="0"/>
                    <w:rPr>
                      <w:szCs w:val="24"/>
                      <w:lang w:val="en-US"/>
                    </w:rPr>
                  </w:pPr>
                  <w:r>
                    <w:rPr>
                      <w:szCs w:val="24"/>
                      <w:lang w:val="en-US"/>
                    </w:rPr>
                    <w:t>Both “Phone” free text input and “Email” free text input will be shown and be required.</w:t>
                  </w:r>
                </w:p>
              </w:tc>
            </w:tr>
            <w:tr w:rsidR="00DC1905" w:rsidRPr="004A6A7C" w14:paraId="3DDE4084" w14:textId="77777777" w:rsidTr="007213C6">
              <w:trPr>
                <w:cantSplit/>
              </w:trPr>
              <w:tc>
                <w:tcPr>
                  <w:tcW w:w="985" w:type="dxa"/>
                </w:tcPr>
                <w:p w14:paraId="77CF8F03" w14:textId="77777777" w:rsidR="00DC1905" w:rsidRDefault="00DC1905" w:rsidP="00DC1905">
                  <w:pPr>
                    <w:widowControl w:val="0"/>
                    <w:jc w:val="right"/>
                    <w:rPr>
                      <w:szCs w:val="24"/>
                      <w:lang w:val="en-US"/>
                    </w:rPr>
                  </w:pPr>
                  <w:r>
                    <w:rPr>
                      <w:szCs w:val="24"/>
                      <w:lang w:val="en-US"/>
                    </w:rPr>
                    <w:t>9</w:t>
                  </w:r>
                </w:p>
              </w:tc>
              <w:tc>
                <w:tcPr>
                  <w:tcW w:w="3240" w:type="dxa"/>
                </w:tcPr>
                <w:p w14:paraId="70AE5BCD" w14:textId="77777777" w:rsidR="00DC1905" w:rsidRDefault="00DC1905" w:rsidP="00DC1905">
                  <w:pPr>
                    <w:widowControl w:val="0"/>
                    <w:rPr>
                      <w:szCs w:val="24"/>
                      <w:lang w:val="en-US"/>
                    </w:rPr>
                  </w:pPr>
                  <w:r>
                    <w:rPr>
                      <w:szCs w:val="24"/>
                      <w:lang w:val="en-US"/>
                    </w:rPr>
                    <w:t>Guest chooses “Cash” option in providing personal info step.</w:t>
                  </w:r>
                </w:p>
              </w:tc>
              <w:tc>
                <w:tcPr>
                  <w:tcW w:w="4548" w:type="dxa"/>
                </w:tcPr>
                <w:p w14:paraId="6C04AF19" w14:textId="77777777" w:rsidR="00DC1905" w:rsidRDefault="00DC1905" w:rsidP="00DC1905">
                  <w:pPr>
                    <w:widowControl w:val="0"/>
                    <w:rPr>
                      <w:szCs w:val="24"/>
                      <w:lang w:val="en-US"/>
                    </w:rPr>
                  </w:pPr>
                </w:p>
                <w:p w14:paraId="0ABE3404" w14:textId="77777777" w:rsidR="00DC1905" w:rsidRDefault="00DC1905" w:rsidP="00DC1905">
                  <w:pPr>
                    <w:widowControl w:val="0"/>
                    <w:rPr>
                      <w:szCs w:val="24"/>
                      <w:lang w:val="en-US"/>
                    </w:rPr>
                  </w:pPr>
                  <w:r>
                    <w:rPr>
                      <w:szCs w:val="24"/>
                      <w:lang w:val="en-US"/>
                    </w:rPr>
                    <w:t>“Card number” free text input and “Card owner” free text input will be hidden.</w:t>
                  </w:r>
                </w:p>
              </w:tc>
            </w:tr>
            <w:tr w:rsidR="00DC1905" w:rsidRPr="004A6A7C" w14:paraId="52D865E1" w14:textId="77777777" w:rsidTr="007213C6">
              <w:trPr>
                <w:cantSplit/>
              </w:trPr>
              <w:tc>
                <w:tcPr>
                  <w:tcW w:w="985" w:type="dxa"/>
                </w:tcPr>
                <w:p w14:paraId="125DD13C" w14:textId="77777777" w:rsidR="00DC1905" w:rsidRDefault="00DC1905" w:rsidP="00DC1905">
                  <w:pPr>
                    <w:widowControl w:val="0"/>
                    <w:jc w:val="right"/>
                    <w:rPr>
                      <w:szCs w:val="24"/>
                      <w:lang w:val="en-US"/>
                    </w:rPr>
                  </w:pPr>
                  <w:r>
                    <w:rPr>
                      <w:szCs w:val="24"/>
                      <w:lang w:val="en-US"/>
                    </w:rPr>
                    <w:t>10</w:t>
                  </w:r>
                </w:p>
              </w:tc>
              <w:tc>
                <w:tcPr>
                  <w:tcW w:w="3240" w:type="dxa"/>
                </w:tcPr>
                <w:p w14:paraId="3430B700" w14:textId="77777777" w:rsidR="00DC1905" w:rsidRDefault="00DC1905" w:rsidP="00DC1905">
                  <w:pPr>
                    <w:widowControl w:val="0"/>
                    <w:rPr>
                      <w:szCs w:val="24"/>
                      <w:lang w:val="en-US"/>
                    </w:rPr>
                  </w:pPr>
                  <w:r>
                    <w:rPr>
                      <w:szCs w:val="24"/>
                      <w:lang w:val="en-US"/>
                    </w:rPr>
                    <w:t>Guest chooses “Credit card” option in providing personal info step.</w:t>
                  </w:r>
                </w:p>
              </w:tc>
              <w:tc>
                <w:tcPr>
                  <w:tcW w:w="4548" w:type="dxa"/>
                </w:tcPr>
                <w:p w14:paraId="4BE94A6C" w14:textId="77777777" w:rsidR="00DC1905" w:rsidRDefault="00DC1905" w:rsidP="00DC1905">
                  <w:pPr>
                    <w:widowControl w:val="0"/>
                    <w:rPr>
                      <w:szCs w:val="24"/>
                      <w:lang w:val="en-US"/>
                    </w:rPr>
                  </w:pPr>
                </w:p>
                <w:p w14:paraId="4FD8FFC1" w14:textId="77777777" w:rsidR="00DC1905" w:rsidRDefault="00DC1905" w:rsidP="00DC1905">
                  <w:pPr>
                    <w:widowControl w:val="0"/>
                    <w:rPr>
                      <w:szCs w:val="24"/>
                      <w:lang w:val="en-US"/>
                    </w:rPr>
                  </w:pPr>
                  <w:r>
                    <w:rPr>
                      <w:szCs w:val="24"/>
                      <w:lang w:val="en-US"/>
                    </w:rPr>
                    <w:t>“Card number” free text input and “Card owner” free text input will be shown and be required.</w:t>
                  </w:r>
                </w:p>
              </w:tc>
            </w:tr>
            <w:tr w:rsidR="00DC1905" w:rsidRPr="004A6A7C" w14:paraId="2E3F97E2" w14:textId="77777777" w:rsidTr="007213C6">
              <w:trPr>
                <w:cantSplit/>
              </w:trPr>
              <w:tc>
                <w:tcPr>
                  <w:tcW w:w="985" w:type="dxa"/>
                </w:tcPr>
                <w:p w14:paraId="52C94F9D" w14:textId="77777777" w:rsidR="00DC1905" w:rsidRDefault="00DC1905" w:rsidP="00DC1905">
                  <w:pPr>
                    <w:widowControl w:val="0"/>
                    <w:jc w:val="right"/>
                    <w:rPr>
                      <w:szCs w:val="24"/>
                      <w:lang w:val="en-US"/>
                    </w:rPr>
                  </w:pPr>
                  <w:r>
                    <w:rPr>
                      <w:szCs w:val="24"/>
                      <w:lang w:val="en-US"/>
                    </w:rPr>
                    <w:t>11</w:t>
                  </w:r>
                </w:p>
              </w:tc>
              <w:tc>
                <w:tcPr>
                  <w:tcW w:w="3240" w:type="dxa"/>
                </w:tcPr>
                <w:p w14:paraId="100022F0" w14:textId="77777777" w:rsidR="00DC1905" w:rsidRDefault="00DC1905" w:rsidP="00DC1905">
                  <w:pPr>
                    <w:widowControl w:val="0"/>
                    <w:rPr>
                      <w:szCs w:val="24"/>
                      <w:lang w:val="en-US"/>
                    </w:rPr>
                  </w:pPr>
                  <w:r>
                    <w:rPr>
                      <w:szCs w:val="24"/>
                      <w:lang w:val="en-US"/>
                    </w:rPr>
                    <w:t>Guest sends request to go back to store-choosing step.</w:t>
                  </w:r>
                </w:p>
              </w:tc>
              <w:tc>
                <w:tcPr>
                  <w:tcW w:w="4548" w:type="dxa"/>
                </w:tcPr>
                <w:p w14:paraId="7049100D" w14:textId="77777777" w:rsidR="00DC1905" w:rsidRDefault="00DC1905" w:rsidP="00DC1905">
                  <w:pPr>
                    <w:widowControl w:val="0"/>
                    <w:rPr>
                      <w:szCs w:val="24"/>
                      <w:lang w:val="en-US"/>
                    </w:rPr>
                  </w:pPr>
                </w:p>
                <w:p w14:paraId="3DF9ABC6" w14:textId="77777777" w:rsidR="00DC1905" w:rsidRDefault="00DC1905" w:rsidP="00DC1905">
                  <w:pPr>
                    <w:widowControl w:val="0"/>
                    <w:rPr>
                      <w:szCs w:val="24"/>
                      <w:lang w:val="en-US"/>
                    </w:rPr>
                  </w:pPr>
                  <w:r>
                    <w:rPr>
                      <w:szCs w:val="24"/>
                      <w:lang w:val="en-US"/>
                    </w:rPr>
                    <w:t>Systems shows store-choosing step.</w:t>
                  </w:r>
                </w:p>
              </w:tc>
            </w:tr>
          </w:tbl>
          <w:p w14:paraId="5623FC83" w14:textId="77777777" w:rsidR="004E0E47" w:rsidRPr="004E0E47" w:rsidRDefault="004E0E47" w:rsidP="004E0E47">
            <w:pPr>
              <w:widowControl w:val="0"/>
              <w:rPr>
                <w:szCs w:val="24"/>
                <w:lang w:val="en-US"/>
              </w:rPr>
            </w:pPr>
          </w:p>
          <w:p w14:paraId="3D9B10F2" w14:textId="77777777" w:rsidR="004E0E47" w:rsidRDefault="004E0E47" w:rsidP="004E0E47">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7"/>
              <w:gridCol w:w="3168"/>
              <w:gridCol w:w="4430"/>
            </w:tblGrid>
            <w:tr w:rsidR="00551376" w:rsidRPr="004A6A7C" w14:paraId="028C20A4" w14:textId="77777777" w:rsidTr="007213C6">
              <w:trPr>
                <w:cantSplit/>
              </w:trPr>
              <w:tc>
                <w:tcPr>
                  <w:tcW w:w="985" w:type="dxa"/>
                  <w:shd w:val="clear" w:color="auto" w:fill="D9D9D9" w:themeFill="background1" w:themeFillShade="D9"/>
                </w:tcPr>
                <w:p w14:paraId="56EF0F05" w14:textId="77777777" w:rsidR="00551376" w:rsidRPr="004A6A7C" w:rsidRDefault="00551376" w:rsidP="00551376">
                  <w:pPr>
                    <w:widowControl w:val="0"/>
                    <w:jc w:val="center"/>
                    <w:rPr>
                      <w:szCs w:val="24"/>
                    </w:rPr>
                  </w:pPr>
                  <w:r w:rsidRPr="004A6A7C">
                    <w:rPr>
                      <w:szCs w:val="24"/>
                    </w:rPr>
                    <w:t>No</w:t>
                  </w:r>
                </w:p>
              </w:tc>
              <w:tc>
                <w:tcPr>
                  <w:tcW w:w="3240" w:type="dxa"/>
                  <w:shd w:val="clear" w:color="auto" w:fill="D9D9D9" w:themeFill="background1" w:themeFillShade="D9"/>
                </w:tcPr>
                <w:p w14:paraId="2C2022B0" w14:textId="77777777" w:rsidR="00551376" w:rsidRPr="00ED76AE" w:rsidRDefault="00551376" w:rsidP="00551376">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67DF74AE" w14:textId="77777777" w:rsidR="00551376" w:rsidRPr="004A6A7C" w:rsidRDefault="00551376" w:rsidP="00551376">
                  <w:pPr>
                    <w:widowControl w:val="0"/>
                    <w:jc w:val="center"/>
                    <w:rPr>
                      <w:szCs w:val="24"/>
                    </w:rPr>
                  </w:pPr>
                  <w:r w:rsidRPr="004A6A7C">
                    <w:rPr>
                      <w:szCs w:val="24"/>
                    </w:rPr>
                    <w:t>System Response</w:t>
                  </w:r>
                </w:p>
              </w:tc>
            </w:tr>
            <w:tr w:rsidR="00551376" w:rsidRPr="004A6A7C" w14:paraId="667C90E4" w14:textId="77777777" w:rsidTr="007213C6">
              <w:trPr>
                <w:cantSplit/>
              </w:trPr>
              <w:tc>
                <w:tcPr>
                  <w:tcW w:w="985" w:type="dxa"/>
                </w:tcPr>
                <w:p w14:paraId="54CCD67E" w14:textId="77777777" w:rsidR="00551376" w:rsidRPr="004A6A7C" w:rsidRDefault="00551376" w:rsidP="00551376">
                  <w:pPr>
                    <w:widowControl w:val="0"/>
                    <w:jc w:val="right"/>
                    <w:rPr>
                      <w:szCs w:val="24"/>
                    </w:rPr>
                  </w:pPr>
                  <w:r w:rsidRPr="004A6A7C">
                    <w:rPr>
                      <w:szCs w:val="24"/>
                    </w:rPr>
                    <w:t>1</w:t>
                  </w:r>
                </w:p>
              </w:tc>
              <w:tc>
                <w:tcPr>
                  <w:tcW w:w="3240" w:type="dxa"/>
                </w:tcPr>
                <w:p w14:paraId="514D9257" w14:textId="77777777" w:rsidR="00551376" w:rsidRPr="009E3D21" w:rsidRDefault="00551376" w:rsidP="00551376">
                  <w:pPr>
                    <w:widowControl w:val="0"/>
                    <w:rPr>
                      <w:szCs w:val="24"/>
                      <w:lang w:val="en-US"/>
                    </w:rPr>
                  </w:pPr>
                  <w:r>
                    <w:rPr>
                      <w:color w:val="000000" w:themeColor="text1"/>
                      <w:szCs w:val="24"/>
                      <w:lang w:val="en-US"/>
                    </w:rPr>
                    <w:t xml:space="preserve">Inputted value of </w:t>
                  </w:r>
                  <w:r w:rsidRPr="001F277B">
                    <w:rPr>
                      <w:color w:val="000000" w:themeColor="text1"/>
                      <w:szCs w:val="24"/>
                      <w:lang w:val="en-US"/>
                    </w:rPr>
                    <w:t>“Product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27F3FA09" w14:textId="77777777" w:rsidR="00551376" w:rsidRDefault="00551376" w:rsidP="00551376">
                  <w:pPr>
                    <w:widowControl w:val="0"/>
                    <w:rPr>
                      <w:color w:val="000000" w:themeColor="text1"/>
                      <w:szCs w:val="24"/>
                      <w:lang w:val="en-US"/>
                    </w:rPr>
                  </w:pPr>
                </w:p>
                <w:p w14:paraId="55CBEA5C" w14:textId="77777777" w:rsidR="00551376" w:rsidRDefault="00551376" w:rsidP="00551376">
                  <w:pPr>
                    <w:widowControl w:val="0"/>
                    <w:rPr>
                      <w:color w:val="000000" w:themeColor="text1"/>
                      <w:szCs w:val="24"/>
                      <w:lang w:val="en-US"/>
                    </w:rPr>
                  </w:pPr>
                </w:p>
                <w:p w14:paraId="0AEAA304" w14:textId="77777777" w:rsidR="00551376" w:rsidRPr="00274DAE" w:rsidRDefault="00551376" w:rsidP="00551376">
                  <w:pPr>
                    <w:widowControl w:val="0"/>
                    <w:rPr>
                      <w:szCs w:val="24"/>
                      <w:lang w:val="en-US"/>
                    </w:rPr>
                  </w:pPr>
                  <w:r>
                    <w:rPr>
                      <w:szCs w:val="24"/>
                      <w:lang w:val="en-US"/>
                    </w:rPr>
                    <w:t>System shows error message: “Product name must be between 5-50 characters”.</w:t>
                  </w:r>
                </w:p>
              </w:tc>
            </w:tr>
            <w:tr w:rsidR="00551376" w:rsidRPr="004A6A7C" w14:paraId="36641728" w14:textId="77777777" w:rsidTr="007213C6">
              <w:trPr>
                <w:cantSplit/>
              </w:trPr>
              <w:tc>
                <w:tcPr>
                  <w:tcW w:w="985" w:type="dxa"/>
                </w:tcPr>
                <w:p w14:paraId="53CF5CC2" w14:textId="77777777" w:rsidR="00551376" w:rsidRPr="00EB5BDC" w:rsidRDefault="00551376" w:rsidP="00551376">
                  <w:pPr>
                    <w:widowControl w:val="0"/>
                    <w:jc w:val="right"/>
                    <w:rPr>
                      <w:szCs w:val="24"/>
                      <w:lang w:val="en-US"/>
                    </w:rPr>
                  </w:pPr>
                  <w:r>
                    <w:rPr>
                      <w:szCs w:val="24"/>
                      <w:lang w:val="en-US"/>
                    </w:rPr>
                    <w:t>2</w:t>
                  </w:r>
                </w:p>
              </w:tc>
              <w:tc>
                <w:tcPr>
                  <w:tcW w:w="3240" w:type="dxa"/>
                </w:tcPr>
                <w:p w14:paraId="552667D3" w14:textId="77777777" w:rsidR="00551376" w:rsidRPr="009E3D21" w:rsidRDefault="00551376" w:rsidP="00551376">
                  <w:pPr>
                    <w:widowControl w:val="0"/>
                    <w:rPr>
                      <w:color w:val="000000" w:themeColor="text1"/>
                      <w:szCs w:val="24"/>
                      <w:lang w:val="en-US"/>
                    </w:rPr>
                  </w:pPr>
                  <w:r>
                    <w:rPr>
                      <w:color w:val="000000" w:themeColor="text1"/>
                      <w:szCs w:val="24"/>
                      <w:lang w:val="en-US"/>
                    </w:rPr>
                    <w:t>Purchased date is not selected.</w:t>
                  </w:r>
                </w:p>
              </w:tc>
              <w:tc>
                <w:tcPr>
                  <w:tcW w:w="4548" w:type="dxa"/>
                </w:tcPr>
                <w:p w14:paraId="3D69F254" w14:textId="77777777" w:rsidR="00551376" w:rsidRDefault="00551376" w:rsidP="00551376">
                  <w:pPr>
                    <w:widowControl w:val="0"/>
                    <w:rPr>
                      <w:color w:val="000000" w:themeColor="text1"/>
                      <w:szCs w:val="24"/>
                      <w:lang w:val="en-US"/>
                    </w:rPr>
                  </w:pPr>
                </w:p>
                <w:p w14:paraId="248250D7" w14:textId="77777777" w:rsidR="00551376" w:rsidRDefault="00551376" w:rsidP="00551376">
                  <w:pPr>
                    <w:widowControl w:val="0"/>
                    <w:rPr>
                      <w:color w:val="000000" w:themeColor="text1"/>
                      <w:szCs w:val="24"/>
                      <w:lang w:val="en-US"/>
                    </w:rPr>
                  </w:pPr>
                  <w:r>
                    <w:rPr>
                      <w:color w:val="000000" w:themeColor="text1"/>
                      <w:szCs w:val="24"/>
                      <w:lang w:val="en-US"/>
                    </w:rPr>
                    <w:t>System shows error message: “Please choose a date”.</w:t>
                  </w:r>
                </w:p>
              </w:tc>
            </w:tr>
            <w:tr w:rsidR="00551376" w:rsidRPr="004A6A7C" w14:paraId="0BF37785" w14:textId="77777777" w:rsidTr="007213C6">
              <w:trPr>
                <w:cantSplit/>
              </w:trPr>
              <w:tc>
                <w:tcPr>
                  <w:tcW w:w="985" w:type="dxa"/>
                </w:tcPr>
                <w:p w14:paraId="38D92536" w14:textId="77777777" w:rsidR="00551376" w:rsidRPr="00274DAE" w:rsidRDefault="00551376" w:rsidP="00551376">
                  <w:pPr>
                    <w:widowControl w:val="0"/>
                    <w:jc w:val="right"/>
                    <w:rPr>
                      <w:szCs w:val="24"/>
                      <w:lang w:val="en-US"/>
                    </w:rPr>
                  </w:pPr>
                  <w:r>
                    <w:rPr>
                      <w:szCs w:val="24"/>
                      <w:lang w:val="en-US"/>
                    </w:rPr>
                    <w:t>3</w:t>
                  </w:r>
                </w:p>
              </w:tc>
              <w:tc>
                <w:tcPr>
                  <w:tcW w:w="3240" w:type="dxa"/>
                </w:tcPr>
                <w:p w14:paraId="7D754D9F" w14:textId="77777777" w:rsidR="00551376" w:rsidRPr="00274DAE" w:rsidRDefault="00551376" w:rsidP="00551376">
                  <w:pPr>
                    <w:widowControl w:val="0"/>
                    <w:rPr>
                      <w:szCs w:val="24"/>
                      <w:lang w:val="en-US"/>
                    </w:rPr>
                  </w:pPr>
                  <w:r>
                    <w:rPr>
                      <w:szCs w:val="24"/>
                      <w:lang w:val="en-US"/>
                    </w:rPr>
                    <w:t>No category is selected.</w:t>
                  </w:r>
                </w:p>
              </w:tc>
              <w:tc>
                <w:tcPr>
                  <w:tcW w:w="4548" w:type="dxa"/>
                </w:tcPr>
                <w:p w14:paraId="182FD822" w14:textId="77777777" w:rsidR="00551376" w:rsidRDefault="00551376" w:rsidP="00551376">
                  <w:pPr>
                    <w:widowControl w:val="0"/>
                    <w:rPr>
                      <w:szCs w:val="24"/>
                      <w:lang w:val="en-US"/>
                    </w:rPr>
                  </w:pPr>
                </w:p>
                <w:p w14:paraId="7E833E21" w14:textId="77777777" w:rsidR="00551376" w:rsidRDefault="00551376" w:rsidP="00551376">
                  <w:pPr>
                    <w:widowControl w:val="0"/>
                    <w:rPr>
                      <w:szCs w:val="24"/>
                      <w:lang w:val="en-US"/>
                    </w:rPr>
                  </w:pPr>
                  <w:r>
                    <w:rPr>
                      <w:szCs w:val="24"/>
                      <w:lang w:val="en-US"/>
                    </w:rPr>
                    <w:t>System shows error message: “Please choose a category”.</w:t>
                  </w:r>
                </w:p>
              </w:tc>
            </w:tr>
            <w:tr w:rsidR="00551376" w:rsidRPr="004A6A7C" w14:paraId="5DFD8AF2" w14:textId="77777777" w:rsidTr="007213C6">
              <w:trPr>
                <w:cantSplit/>
              </w:trPr>
              <w:tc>
                <w:tcPr>
                  <w:tcW w:w="985" w:type="dxa"/>
                </w:tcPr>
                <w:p w14:paraId="163CE2CA" w14:textId="77777777" w:rsidR="00551376" w:rsidRPr="00274DAE" w:rsidRDefault="00551376" w:rsidP="00551376">
                  <w:pPr>
                    <w:widowControl w:val="0"/>
                    <w:jc w:val="right"/>
                    <w:rPr>
                      <w:szCs w:val="24"/>
                      <w:lang w:val="en-US"/>
                    </w:rPr>
                  </w:pPr>
                  <w:r>
                    <w:rPr>
                      <w:szCs w:val="24"/>
                      <w:lang w:val="en-US"/>
                    </w:rPr>
                    <w:t>4</w:t>
                  </w:r>
                </w:p>
              </w:tc>
              <w:tc>
                <w:tcPr>
                  <w:tcW w:w="3240" w:type="dxa"/>
                </w:tcPr>
                <w:p w14:paraId="38D51F13" w14:textId="77777777" w:rsidR="00551376" w:rsidRPr="00274DAE" w:rsidRDefault="00551376" w:rsidP="00551376">
                  <w:pPr>
                    <w:widowControl w:val="0"/>
                    <w:rPr>
                      <w:szCs w:val="24"/>
                      <w:lang w:val="en-US"/>
                    </w:rPr>
                  </w:pPr>
                  <w:r>
                    <w:rPr>
                      <w:szCs w:val="24"/>
                      <w:lang w:val="en-US"/>
                    </w:rPr>
                    <w:t>No image is uploaded.</w:t>
                  </w:r>
                </w:p>
              </w:tc>
              <w:tc>
                <w:tcPr>
                  <w:tcW w:w="4548" w:type="dxa"/>
                </w:tcPr>
                <w:p w14:paraId="6315DE83" w14:textId="77777777" w:rsidR="00551376" w:rsidRDefault="00551376" w:rsidP="00551376">
                  <w:pPr>
                    <w:widowControl w:val="0"/>
                    <w:rPr>
                      <w:szCs w:val="24"/>
                      <w:lang w:val="en-US"/>
                    </w:rPr>
                  </w:pPr>
                </w:p>
                <w:p w14:paraId="590633C9" w14:textId="77777777" w:rsidR="00551376" w:rsidRDefault="00551376" w:rsidP="00551376">
                  <w:pPr>
                    <w:widowControl w:val="0"/>
                    <w:rPr>
                      <w:szCs w:val="24"/>
                      <w:lang w:val="en-US"/>
                    </w:rPr>
                  </w:pPr>
                  <w:r>
                    <w:rPr>
                      <w:szCs w:val="24"/>
                      <w:lang w:val="en-US"/>
                    </w:rPr>
                    <w:t>Show message error: “Please upload an image of your product”.</w:t>
                  </w:r>
                </w:p>
              </w:tc>
            </w:tr>
            <w:tr w:rsidR="00551376" w:rsidRPr="004A6A7C" w14:paraId="299791D5" w14:textId="77777777" w:rsidTr="007213C6">
              <w:trPr>
                <w:cantSplit/>
              </w:trPr>
              <w:tc>
                <w:tcPr>
                  <w:tcW w:w="985" w:type="dxa"/>
                </w:tcPr>
                <w:p w14:paraId="62C85974" w14:textId="77777777" w:rsidR="00551376" w:rsidRDefault="00551376" w:rsidP="00551376">
                  <w:pPr>
                    <w:widowControl w:val="0"/>
                    <w:jc w:val="right"/>
                    <w:rPr>
                      <w:szCs w:val="24"/>
                      <w:lang w:val="en-US"/>
                    </w:rPr>
                  </w:pPr>
                  <w:r>
                    <w:rPr>
                      <w:szCs w:val="24"/>
                      <w:lang w:val="en-US"/>
                    </w:rPr>
                    <w:lastRenderedPageBreak/>
                    <w:t>5</w:t>
                  </w:r>
                </w:p>
              </w:tc>
              <w:tc>
                <w:tcPr>
                  <w:tcW w:w="3240" w:type="dxa"/>
                </w:tcPr>
                <w:p w14:paraId="3B1C946D" w14:textId="77777777" w:rsidR="00551376" w:rsidRDefault="00551376" w:rsidP="00551376">
                  <w:pPr>
                    <w:widowControl w:val="0"/>
                    <w:rPr>
                      <w:szCs w:val="24"/>
                      <w:lang w:val="en-US"/>
                    </w:rPr>
                  </w:pPr>
                  <w:r>
                    <w:rPr>
                      <w:szCs w:val="24"/>
                      <w:lang w:val="en-US"/>
                    </w:rPr>
                    <w:t>No store is chosen.</w:t>
                  </w:r>
                </w:p>
              </w:tc>
              <w:tc>
                <w:tcPr>
                  <w:tcW w:w="4548" w:type="dxa"/>
                </w:tcPr>
                <w:p w14:paraId="5276F8E8" w14:textId="77777777" w:rsidR="00551376" w:rsidRDefault="00551376" w:rsidP="00551376">
                  <w:pPr>
                    <w:widowControl w:val="0"/>
                    <w:rPr>
                      <w:szCs w:val="24"/>
                      <w:lang w:val="en-US"/>
                    </w:rPr>
                  </w:pPr>
                </w:p>
                <w:p w14:paraId="3937B7EB" w14:textId="77777777" w:rsidR="00551376" w:rsidRDefault="00551376" w:rsidP="00551376">
                  <w:pPr>
                    <w:widowControl w:val="0"/>
                    <w:rPr>
                      <w:szCs w:val="24"/>
                      <w:lang w:val="en-US"/>
                    </w:rPr>
                  </w:pPr>
                  <w:r>
                    <w:rPr>
                      <w:szCs w:val="24"/>
                      <w:lang w:val="en-US"/>
                    </w:rPr>
                    <w:t>System shows error message: “Please choose a store to consign”.</w:t>
                  </w:r>
                </w:p>
              </w:tc>
            </w:tr>
            <w:tr w:rsidR="00551376" w:rsidRPr="004A6A7C" w14:paraId="463B0111" w14:textId="77777777" w:rsidTr="007213C6">
              <w:trPr>
                <w:cantSplit/>
              </w:trPr>
              <w:tc>
                <w:tcPr>
                  <w:tcW w:w="985" w:type="dxa"/>
                </w:tcPr>
                <w:p w14:paraId="36C25B97" w14:textId="77777777" w:rsidR="00551376" w:rsidRDefault="00551376" w:rsidP="00551376">
                  <w:pPr>
                    <w:widowControl w:val="0"/>
                    <w:jc w:val="right"/>
                    <w:rPr>
                      <w:szCs w:val="24"/>
                      <w:lang w:val="en-US"/>
                    </w:rPr>
                  </w:pPr>
                  <w:r>
                    <w:rPr>
                      <w:szCs w:val="24"/>
                      <w:lang w:val="en-US"/>
                    </w:rPr>
                    <w:t>6</w:t>
                  </w:r>
                </w:p>
              </w:tc>
              <w:tc>
                <w:tcPr>
                  <w:tcW w:w="3240" w:type="dxa"/>
                </w:tcPr>
                <w:p w14:paraId="59408712"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B8AA7DD" w14:textId="77777777" w:rsidR="00551376" w:rsidRDefault="00551376" w:rsidP="00551376">
                  <w:pPr>
                    <w:widowControl w:val="0"/>
                    <w:rPr>
                      <w:szCs w:val="24"/>
                      <w:lang w:val="en-US"/>
                    </w:rPr>
                  </w:pPr>
                </w:p>
                <w:p w14:paraId="31569976" w14:textId="77777777" w:rsidR="00551376" w:rsidRDefault="00551376" w:rsidP="00551376">
                  <w:pPr>
                    <w:widowControl w:val="0"/>
                    <w:rPr>
                      <w:szCs w:val="24"/>
                      <w:lang w:val="en-US"/>
                    </w:rPr>
                  </w:pPr>
                </w:p>
                <w:p w14:paraId="624A04FA" w14:textId="77777777" w:rsidR="00551376" w:rsidRDefault="00551376" w:rsidP="00551376">
                  <w:pPr>
                    <w:widowControl w:val="0"/>
                    <w:rPr>
                      <w:szCs w:val="24"/>
                      <w:lang w:val="en-US"/>
                    </w:rPr>
                  </w:pPr>
                </w:p>
                <w:p w14:paraId="4CADE51A" w14:textId="77777777" w:rsidR="00551376" w:rsidRDefault="00551376" w:rsidP="00551376">
                  <w:pPr>
                    <w:widowControl w:val="0"/>
                    <w:rPr>
                      <w:szCs w:val="24"/>
                      <w:lang w:val="en-US"/>
                    </w:rPr>
                  </w:pPr>
                  <w:r>
                    <w:rPr>
                      <w:szCs w:val="24"/>
                      <w:lang w:val="en-US"/>
                    </w:rPr>
                    <w:t>System shows error message: “Full name must be between 5-50 characters”.</w:t>
                  </w:r>
                </w:p>
              </w:tc>
            </w:tr>
            <w:tr w:rsidR="00551376" w:rsidRPr="004A6A7C" w14:paraId="5E7A8FA1" w14:textId="77777777" w:rsidTr="007213C6">
              <w:trPr>
                <w:cantSplit/>
              </w:trPr>
              <w:tc>
                <w:tcPr>
                  <w:tcW w:w="985" w:type="dxa"/>
                </w:tcPr>
                <w:p w14:paraId="60A4D539" w14:textId="77777777" w:rsidR="00551376" w:rsidRDefault="00551376" w:rsidP="00551376">
                  <w:pPr>
                    <w:widowControl w:val="0"/>
                    <w:jc w:val="right"/>
                    <w:rPr>
                      <w:szCs w:val="24"/>
                      <w:lang w:val="en-US"/>
                    </w:rPr>
                  </w:pPr>
                  <w:r>
                    <w:rPr>
                      <w:szCs w:val="24"/>
                      <w:lang w:val="en-US"/>
                    </w:rPr>
                    <w:t>7</w:t>
                  </w:r>
                </w:p>
              </w:tc>
              <w:tc>
                <w:tcPr>
                  <w:tcW w:w="3240" w:type="dxa"/>
                </w:tcPr>
                <w:p w14:paraId="2E94C2B3" w14:textId="77777777" w:rsidR="00551376" w:rsidRDefault="00551376" w:rsidP="00551376">
                  <w:pPr>
                    <w:widowControl w:val="0"/>
                    <w:rPr>
                      <w:szCs w:val="24"/>
                      <w:lang w:val="en-US"/>
                    </w:rPr>
                  </w:pPr>
                  <w:r>
                    <w:rPr>
                      <w:szCs w:val="24"/>
                      <w:lang w:val="en-US"/>
                    </w:rPr>
                    <w:t>“From” date is not selected.</w:t>
                  </w:r>
                </w:p>
              </w:tc>
              <w:tc>
                <w:tcPr>
                  <w:tcW w:w="4548" w:type="dxa"/>
                </w:tcPr>
                <w:p w14:paraId="1BFE2273" w14:textId="77777777" w:rsidR="00551376" w:rsidRDefault="00551376" w:rsidP="00551376">
                  <w:pPr>
                    <w:widowControl w:val="0"/>
                    <w:rPr>
                      <w:szCs w:val="24"/>
                      <w:lang w:val="en-US"/>
                    </w:rPr>
                  </w:pPr>
                </w:p>
                <w:p w14:paraId="7F7C4BF2" w14:textId="77777777" w:rsidR="00551376" w:rsidRDefault="00551376" w:rsidP="00551376">
                  <w:pPr>
                    <w:widowControl w:val="0"/>
                    <w:rPr>
                      <w:szCs w:val="24"/>
                      <w:lang w:val="en-US"/>
                    </w:rPr>
                  </w:pPr>
                  <w:r>
                    <w:rPr>
                      <w:szCs w:val="24"/>
                      <w:lang w:val="en-US"/>
                    </w:rPr>
                    <w:t>System shows error message: “Please choose from date”.</w:t>
                  </w:r>
                </w:p>
              </w:tc>
            </w:tr>
            <w:tr w:rsidR="00551376" w:rsidRPr="004A6A7C" w14:paraId="516CB3E4" w14:textId="77777777" w:rsidTr="007213C6">
              <w:trPr>
                <w:cantSplit/>
              </w:trPr>
              <w:tc>
                <w:tcPr>
                  <w:tcW w:w="985" w:type="dxa"/>
                </w:tcPr>
                <w:p w14:paraId="1EE4F220" w14:textId="77777777" w:rsidR="00551376" w:rsidRDefault="00551376" w:rsidP="00551376">
                  <w:pPr>
                    <w:widowControl w:val="0"/>
                    <w:jc w:val="right"/>
                    <w:rPr>
                      <w:szCs w:val="24"/>
                      <w:lang w:val="en-US"/>
                    </w:rPr>
                  </w:pPr>
                  <w:r>
                    <w:rPr>
                      <w:szCs w:val="24"/>
                      <w:lang w:val="en-US"/>
                    </w:rPr>
                    <w:t>8</w:t>
                  </w:r>
                </w:p>
              </w:tc>
              <w:tc>
                <w:tcPr>
                  <w:tcW w:w="3240" w:type="dxa"/>
                </w:tcPr>
                <w:p w14:paraId="502978E9" w14:textId="77777777" w:rsidR="00551376" w:rsidRDefault="00551376" w:rsidP="00551376">
                  <w:pPr>
                    <w:widowControl w:val="0"/>
                    <w:rPr>
                      <w:szCs w:val="24"/>
                      <w:lang w:val="en-US"/>
                    </w:rPr>
                  </w:pPr>
                  <w:r>
                    <w:rPr>
                      <w:szCs w:val="24"/>
                      <w:lang w:val="en-US"/>
                    </w:rPr>
                    <w:t>“To” date is not selected.</w:t>
                  </w:r>
                </w:p>
              </w:tc>
              <w:tc>
                <w:tcPr>
                  <w:tcW w:w="4548" w:type="dxa"/>
                </w:tcPr>
                <w:p w14:paraId="621060D4" w14:textId="77777777" w:rsidR="00551376" w:rsidRDefault="00551376" w:rsidP="00551376">
                  <w:pPr>
                    <w:widowControl w:val="0"/>
                    <w:rPr>
                      <w:szCs w:val="24"/>
                      <w:lang w:val="en-US"/>
                    </w:rPr>
                  </w:pPr>
                </w:p>
                <w:p w14:paraId="295F8B38" w14:textId="77777777" w:rsidR="00551376" w:rsidRDefault="00551376" w:rsidP="00551376">
                  <w:pPr>
                    <w:widowControl w:val="0"/>
                    <w:rPr>
                      <w:szCs w:val="24"/>
                      <w:lang w:val="en-US"/>
                    </w:rPr>
                  </w:pPr>
                  <w:r>
                    <w:rPr>
                      <w:szCs w:val="24"/>
                      <w:lang w:val="en-US"/>
                    </w:rPr>
                    <w:t>System shows error message: “Please choose to date”.</w:t>
                  </w:r>
                </w:p>
              </w:tc>
            </w:tr>
            <w:tr w:rsidR="00551376" w:rsidRPr="004A6A7C" w14:paraId="18859EAF" w14:textId="77777777" w:rsidTr="007213C6">
              <w:trPr>
                <w:cantSplit/>
              </w:trPr>
              <w:tc>
                <w:tcPr>
                  <w:tcW w:w="985" w:type="dxa"/>
                </w:tcPr>
                <w:p w14:paraId="523E15C8" w14:textId="77777777" w:rsidR="00551376" w:rsidRDefault="00551376" w:rsidP="00551376">
                  <w:pPr>
                    <w:widowControl w:val="0"/>
                    <w:jc w:val="right"/>
                    <w:rPr>
                      <w:szCs w:val="24"/>
                      <w:lang w:val="en-US"/>
                    </w:rPr>
                  </w:pPr>
                  <w:r>
                    <w:rPr>
                      <w:szCs w:val="24"/>
                      <w:lang w:val="en-US"/>
                    </w:rPr>
                    <w:t>9</w:t>
                  </w:r>
                </w:p>
              </w:tc>
              <w:tc>
                <w:tcPr>
                  <w:tcW w:w="3240" w:type="dxa"/>
                </w:tcPr>
                <w:p w14:paraId="32D67F56" w14:textId="77777777" w:rsidR="00551376" w:rsidRDefault="00551376" w:rsidP="00551376">
                  <w:pPr>
                    <w:widowControl w:val="0"/>
                    <w:rPr>
                      <w:szCs w:val="24"/>
                      <w:lang w:val="en-US"/>
                    </w:rPr>
                  </w:pPr>
                  <w:r>
                    <w:rPr>
                      <w:szCs w:val="24"/>
                      <w:lang w:val="en-US"/>
                    </w:rPr>
                    <w:t>“From” date is bigger than “To” date.</w:t>
                  </w:r>
                </w:p>
              </w:tc>
              <w:tc>
                <w:tcPr>
                  <w:tcW w:w="4548" w:type="dxa"/>
                </w:tcPr>
                <w:p w14:paraId="69DFCC5F" w14:textId="77777777" w:rsidR="00551376" w:rsidRDefault="00551376" w:rsidP="00551376">
                  <w:pPr>
                    <w:widowControl w:val="0"/>
                    <w:rPr>
                      <w:szCs w:val="24"/>
                      <w:lang w:val="en-US"/>
                    </w:rPr>
                  </w:pPr>
                </w:p>
                <w:p w14:paraId="49B05950" w14:textId="77777777" w:rsidR="00551376" w:rsidRDefault="00551376" w:rsidP="00551376">
                  <w:pPr>
                    <w:widowControl w:val="0"/>
                    <w:rPr>
                      <w:szCs w:val="24"/>
                      <w:lang w:val="en-US"/>
                    </w:rPr>
                  </w:pPr>
                </w:p>
                <w:p w14:paraId="0D5F351F" w14:textId="77777777" w:rsidR="00551376" w:rsidRDefault="00551376" w:rsidP="00551376">
                  <w:pPr>
                    <w:widowControl w:val="0"/>
                    <w:rPr>
                      <w:szCs w:val="24"/>
                      <w:lang w:val="en-US"/>
                    </w:rPr>
                  </w:pPr>
                  <w:r>
                    <w:rPr>
                      <w:szCs w:val="24"/>
                      <w:lang w:val="en-US"/>
                    </w:rPr>
                    <w:t>System shows error message: “From date must be smaller than to date”.</w:t>
                  </w:r>
                </w:p>
              </w:tc>
            </w:tr>
            <w:tr w:rsidR="00551376" w:rsidRPr="004A6A7C" w14:paraId="53C554CD" w14:textId="77777777" w:rsidTr="007213C6">
              <w:trPr>
                <w:cantSplit/>
              </w:trPr>
              <w:tc>
                <w:tcPr>
                  <w:tcW w:w="985" w:type="dxa"/>
                </w:tcPr>
                <w:p w14:paraId="592570CC" w14:textId="77777777" w:rsidR="00551376" w:rsidRDefault="00551376" w:rsidP="00551376">
                  <w:pPr>
                    <w:widowControl w:val="0"/>
                    <w:jc w:val="right"/>
                    <w:rPr>
                      <w:szCs w:val="24"/>
                      <w:lang w:val="en-US"/>
                    </w:rPr>
                  </w:pPr>
                  <w:r>
                    <w:rPr>
                      <w:szCs w:val="24"/>
                      <w:lang w:val="en-US"/>
                    </w:rPr>
                    <w:t>10</w:t>
                  </w:r>
                </w:p>
              </w:tc>
              <w:tc>
                <w:tcPr>
                  <w:tcW w:w="3240" w:type="dxa"/>
                </w:tcPr>
                <w:p w14:paraId="0C65180E"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1D5891AD" w14:textId="77777777" w:rsidR="00551376" w:rsidRDefault="00551376" w:rsidP="00551376">
                  <w:pPr>
                    <w:widowControl w:val="0"/>
                    <w:rPr>
                      <w:szCs w:val="24"/>
                      <w:lang w:val="en-US"/>
                    </w:rPr>
                  </w:pPr>
                </w:p>
                <w:p w14:paraId="69D9635A" w14:textId="77777777" w:rsidR="00551376" w:rsidRDefault="00551376" w:rsidP="00551376">
                  <w:pPr>
                    <w:widowControl w:val="0"/>
                    <w:rPr>
                      <w:szCs w:val="24"/>
                      <w:lang w:val="en-US"/>
                    </w:rPr>
                  </w:pPr>
                  <w:r>
                    <w:rPr>
                      <w:szCs w:val="24"/>
                      <w:lang w:val="en-US"/>
                    </w:rPr>
                    <w:t>System shows error message: “Phone is required”.</w:t>
                  </w:r>
                </w:p>
              </w:tc>
            </w:tr>
            <w:tr w:rsidR="00551376" w:rsidRPr="004A6A7C" w14:paraId="3AD2B2C3" w14:textId="77777777" w:rsidTr="007213C6">
              <w:trPr>
                <w:cantSplit/>
              </w:trPr>
              <w:tc>
                <w:tcPr>
                  <w:tcW w:w="985" w:type="dxa"/>
                </w:tcPr>
                <w:p w14:paraId="545325E5" w14:textId="77777777" w:rsidR="00551376" w:rsidRDefault="00551376" w:rsidP="00551376">
                  <w:pPr>
                    <w:widowControl w:val="0"/>
                    <w:jc w:val="right"/>
                    <w:rPr>
                      <w:szCs w:val="24"/>
                      <w:lang w:val="en-US"/>
                    </w:rPr>
                  </w:pPr>
                  <w:r>
                    <w:rPr>
                      <w:szCs w:val="24"/>
                      <w:lang w:val="en-US"/>
                    </w:rPr>
                    <w:t>11</w:t>
                  </w:r>
                </w:p>
              </w:tc>
              <w:tc>
                <w:tcPr>
                  <w:tcW w:w="3240" w:type="dxa"/>
                </w:tcPr>
                <w:p w14:paraId="14E1B1D6"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31702AF2" w14:textId="77777777" w:rsidR="00551376" w:rsidRDefault="00551376" w:rsidP="00551376">
                  <w:pPr>
                    <w:widowControl w:val="0"/>
                    <w:rPr>
                      <w:szCs w:val="24"/>
                      <w:lang w:val="en-US"/>
                    </w:rPr>
                  </w:pPr>
                </w:p>
                <w:p w14:paraId="372C5557" w14:textId="77777777" w:rsidR="00551376" w:rsidRDefault="00551376" w:rsidP="00551376">
                  <w:pPr>
                    <w:widowControl w:val="0"/>
                    <w:rPr>
                      <w:szCs w:val="24"/>
                      <w:lang w:val="en-US"/>
                    </w:rPr>
                  </w:pPr>
                  <w:r>
                    <w:rPr>
                      <w:szCs w:val="24"/>
                      <w:lang w:val="en-US"/>
                    </w:rPr>
                    <w:t>System shows error message: “Email is required”.</w:t>
                  </w:r>
                </w:p>
              </w:tc>
            </w:tr>
            <w:tr w:rsidR="00551376" w:rsidRPr="004A6A7C" w14:paraId="53F5DC9F" w14:textId="77777777" w:rsidTr="007213C6">
              <w:trPr>
                <w:cantSplit/>
              </w:trPr>
              <w:tc>
                <w:tcPr>
                  <w:tcW w:w="985" w:type="dxa"/>
                </w:tcPr>
                <w:p w14:paraId="4020B99B" w14:textId="77777777" w:rsidR="00551376" w:rsidRDefault="00551376" w:rsidP="00551376">
                  <w:pPr>
                    <w:widowControl w:val="0"/>
                    <w:jc w:val="right"/>
                    <w:rPr>
                      <w:szCs w:val="24"/>
                      <w:lang w:val="en-US"/>
                    </w:rPr>
                  </w:pPr>
                  <w:r>
                    <w:rPr>
                      <w:szCs w:val="24"/>
                      <w:lang w:val="en-US"/>
                    </w:rPr>
                    <w:t>12</w:t>
                  </w:r>
                </w:p>
              </w:tc>
              <w:tc>
                <w:tcPr>
                  <w:tcW w:w="3240" w:type="dxa"/>
                </w:tcPr>
                <w:p w14:paraId="427D562F"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5D6031F9" w14:textId="77777777" w:rsidR="00551376" w:rsidRDefault="00551376" w:rsidP="00551376">
                  <w:pPr>
                    <w:widowControl w:val="0"/>
                    <w:rPr>
                      <w:szCs w:val="24"/>
                      <w:lang w:val="en-US"/>
                    </w:rPr>
                  </w:pPr>
                </w:p>
                <w:p w14:paraId="4E6A02AF" w14:textId="77777777" w:rsidR="00551376" w:rsidRDefault="00551376" w:rsidP="00551376">
                  <w:pPr>
                    <w:widowControl w:val="0"/>
                    <w:rPr>
                      <w:szCs w:val="24"/>
                      <w:lang w:val="en-US"/>
                    </w:rPr>
                  </w:pPr>
                  <w:r>
                    <w:rPr>
                      <w:szCs w:val="24"/>
                      <w:lang w:val="en-US"/>
                    </w:rPr>
                    <w:t>System shows error message: “Credit card is required”.</w:t>
                  </w:r>
                </w:p>
              </w:tc>
            </w:tr>
            <w:tr w:rsidR="00551376" w:rsidRPr="004A6A7C" w14:paraId="0BE81489" w14:textId="77777777" w:rsidTr="007213C6">
              <w:trPr>
                <w:cantSplit/>
              </w:trPr>
              <w:tc>
                <w:tcPr>
                  <w:tcW w:w="985" w:type="dxa"/>
                </w:tcPr>
                <w:p w14:paraId="1A1DB2EE" w14:textId="77777777" w:rsidR="00551376" w:rsidRDefault="00551376" w:rsidP="00551376">
                  <w:pPr>
                    <w:widowControl w:val="0"/>
                    <w:jc w:val="right"/>
                    <w:rPr>
                      <w:szCs w:val="24"/>
                      <w:lang w:val="en-US"/>
                    </w:rPr>
                  </w:pPr>
                  <w:r>
                    <w:rPr>
                      <w:szCs w:val="24"/>
                      <w:lang w:val="en-US"/>
                    </w:rPr>
                    <w:t>13</w:t>
                  </w:r>
                </w:p>
              </w:tc>
              <w:tc>
                <w:tcPr>
                  <w:tcW w:w="3240" w:type="dxa"/>
                </w:tcPr>
                <w:p w14:paraId="00660EE9"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6656A7D4" w14:textId="77777777" w:rsidR="00551376" w:rsidRDefault="00551376" w:rsidP="00551376">
                  <w:pPr>
                    <w:widowControl w:val="0"/>
                    <w:rPr>
                      <w:szCs w:val="24"/>
                      <w:lang w:val="en-US"/>
                    </w:rPr>
                  </w:pPr>
                </w:p>
                <w:p w14:paraId="25717025" w14:textId="77777777" w:rsidR="00551376" w:rsidRDefault="00551376" w:rsidP="00551376">
                  <w:pPr>
                    <w:widowControl w:val="0"/>
                    <w:rPr>
                      <w:szCs w:val="24"/>
                      <w:lang w:val="en-US"/>
                    </w:rPr>
                  </w:pPr>
                  <w:r>
                    <w:rPr>
                      <w:szCs w:val="24"/>
                      <w:lang w:val="en-US"/>
                    </w:rPr>
                    <w:t>System shows error message: “Card owner is required”.</w:t>
                  </w:r>
                </w:p>
              </w:tc>
            </w:tr>
          </w:tbl>
          <w:p w14:paraId="1911826A" w14:textId="77777777" w:rsidR="00FD212D" w:rsidRPr="00FD212D" w:rsidRDefault="00FD212D" w:rsidP="004E0E47">
            <w:pPr>
              <w:keepNext/>
              <w:rPr>
                <w:szCs w:val="24"/>
                <w:lang w:val="en-US"/>
              </w:rPr>
            </w:pPr>
          </w:p>
          <w:p w14:paraId="4B245576" w14:textId="77777777" w:rsidR="004E0E47" w:rsidRDefault="004E0E47" w:rsidP="004E0E47">
            <w:pPr>
              <w:keepNext/>
              <w:rPr>
                <w:szCs w:val="24"/>
              </w:rPr>
            </w:pPr>
            <w:r w:rsidRPr="00107A7F">
              <w:rPr>
                <w:b/>
                <w:szCs w:val="24"/>
              </w:rPr>
              <w:t>Relationships</w:t>
            </w:r>
            <w:r>
              <w:rPr>
                <w:szCs w:val="24"/>
              </w:rPr>
              <w:t>:</w:t>
            </w:r>
          </w:p>
          <w:p w14:paraId="75C6F6DD" w14:textId="34E8585D" w:rsidR="004E0E47" w:rsidRPr="004E0E47" w:rsidRDefault="004E0E47" w:rsidP="003A505F">
            <w:pPr>
              <w:pStyle w:val="ListParagraph"/>
              <w:keepNext/>
              <w:numPr>
                <w:ilvl w:val="0"/>
                <w:numId w:val="9"/>
              </w:numPr>
            </w:pPr>
            <w:r>
              <w:rPr>
                <w:szCs w:val="24"/>
              </w:rPr>
              <w:t xml:space="preserve">Include </w:t>
            </w:r>
            <w:r w:rsidR="00CC1D22">
              <w:rPr>
                <w:szCs w:val="24"/>
                <w:lang w:val="en-US"/>
              </w:rPr>
              <w:t>use-</w:t>
            </w:r>
            <w:r>
              <w:rPr>
                <w:szCs w:val="24"/>
                <w:lang w:val="en-US"/>
              </w:rPr>
              <w:t>case</w:t>
            </w:r>
            <w:r w:rsidR="0015759B">
              <w:rPr>
                <w:szCs w:val="24"/>
                <w:lang w:val="en-US"/>
              </w:rPr>
              <w:t>:</w:t>
            </w:r>
            <w:r>
              <w:rPr>
                <w:szCs w:val="24"/>
                <w:lang w:val="en-US"/>
              </w:rPr>
              <w:t xml:space="preserve"> Suggest Price.</w:t>
            </w:r>
          </w:p>
          <w:p w14:paraId="588CB724" w14:textId="77777777" w:rsidR="00DE575B" w:rsidRDefault="004E0E47" w:rsidP="004E0E47">
            <w:pPr>
              <w:keepNext/>
              <w:rPr>
                <w:szCs w:val="24"/>
              </w:rPr>
            </w:pPr>
            <w:r w:rsidRPr="00107A7F">
              <w:rPr>
                <w:b/>
                <w:szCs w:val="24"/>
              </w:rPr>
              <w:t>Business Rules</w:t>
            </w:r>
            <w:r w:rsidRPr="00107A7F">
              <w:rPr>
                <w:szCs w:val="24"/>
              </w:rPr>
              <w:t>:</w:t>
            </w:r>
          </w:p>
          <w:p w14:paraId="0CE17D0A" w14:textId="77777777" w:rsidR="003A505F" w:rsidRDefault="003A505F" w:rsidP="003A505F">
            <w:pPr>
              <w:pStyle w:val="ListParagraph"/>
              <w:widowControl w:val="0"/>
              <w:numPr>
                <w:ilvl w:val="0"/>
                <w:numId w:val="9"/>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41868ED9" w14:textId="77777777" w:rsidR="003A505F" w:rsidRPr="00707902" w:rsidRDefault="003A505F" w:rsidP="003A505F">
            <w:pPr>
              <w:pStyle w:val="ListParagraph"/>
              <w:widowControl w:val="0"/>
              <w:numPr>
                <w:ilvl w:val="0"/>
                <w:numId w:val="9"/>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w:t>
            </w:r>
          </w:p>
          <w:p w14:paraId="6222E6BC" w14:textId="77777777" w:rsidR="003A505F" w:rsidRPr="004B066C"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 xml:space="preserve"> “Reliability”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6FFA9435" w14:textId="77777777" w:rsidR="003A505F" w:rsidRPr="00BA1008"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After sending consignment request, guest will receive a code</w:t>
            </w:r>
            <w:r>
              <w:rPr>
                <w:color w:val="000000" w:themeColor="text1"/>
                <w:szCs w:val="24"/>
                <w:lang w:val="en-US"/>
              </w:rPr>
              <w:t xml:space="preserve"> </w:t>
            </w:r>
            <w:r w:rsidRPr="004B066C">
              <w:rPr>
                <w:color w:val="000000" w:themeColor="text1"/>
                <w:szCs w:val="24"/>
                <w:lang w:val="en-US"/>
              </w:rPr>
              <w:t>to track product’s status</w:t>
            </w:r>
            <w:r>
              <w:rPr>
                <w:color w:val="000000" w:themeColor="text1"/>
                <w:szCs w:val="24"/>
                <w:lang w:val="en-US"/>
              </w:rPr>
              <w:t xml:space="preserve"> and also consignment’s status. </w:t>
            </w:r>
            <w:r w:rsidRPr="004B066C">
              <w:rPr>
                <w:color w:val="000000" w:themeColor="text1"/>
                <w:szCs w:val="24"/>
                <w:lang w:val="en-US"/>
              </w:rPr>
              <w:t xml:space="preserve"> </w:t>
            </w:r>
            <w:r>
              <w:rPr>
                <w:color w:val="000000" w:themeColor="text1"/>
                <w:szCs w:val="24"/>
                <w:lang w:val="en-US"/>
              </w:rPr>
              <w:t xml:space="preserve">Guest can also </w:t>
            </w:r>
            <w:r w:rsidRPr="004B066C">
              <w:rPr>
                <w:color w:val="000000" w:themeColor="text1"/>
                <w:szCs w:val="24"/>
                <w:lang w:val="en-US"/>
              </w:rPr>
              <w:t>use it to cancel consignment.</w:t>
            </w:r>
          </w:p>
          <w:p w14:paraId="66DB112E" w14:textId="09F5A870" w:rsidR="004E0E47" w:rsidRPr="004E0E47" w:rsidRDefault="003A505F" w:rsidP="003A505F">
            <w:pPr>
              <w:pStyle w:val="ListParagraph"/>
              <w:keepNext/>
              <w:numPr>
                <w:ilvl w:val="0"/>
                <w:numId w:val="9"/>
              </w:num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day guest chose.</w:t>
            </w:r>
            <w:r>
              <w:rPr>
                <w:color w:val="000000" w:themeColor="text1"/>
                <w:szCs w:val="24"/>
                <w:lang w:val="en-US"/>
              </w:rPr>
              <w:t xml:space="preserve"> But store owner has the right to cancel consignment if product doesn’t resemble the information guest provided</w:t>
            </w:r>
            <w:r w:rsidR="00247875">
              <w:rPr>
                <w:color w:val="000000" w:themeColor="text1"/>
                <w:szCs w:val="24"/>
                <w:lang w:val="en-US"/>
              </w:rPr>
              <w:t>.</w:t>
            </w:r>
          </w:p>
        </w:tc>
      </w:tr>
    </w:tbl>
    <w:p w14:paraId="256F433C" w14:textId="1F3D8F3C" w:rsidR="004E0E47" w:rsidRDefault="004E0E47" w:rsidP="004E0E47">
      <w:pPr>
        <w:pStyle w:val="Heading5"/>
      </w:pPr>
      <w:r>
        <w:lastRenderedPageBreak/>
        <w:t>&lt;Guest&gt; Track product Status</w:t>
      </w:r>
    </w:p>
    <w:p w14:paraId="68EFCF1A" w14:textId="77777777" w:rsidR="004E0E47" w:rsidRDefault="004E0E47" w:rsidP="004E0E47">
      <w:pPr>
        <w:jc w:val="center"/>
        <w:rPr>
          <w:b/>
        </w:rPr>
      </w:pPr>
      <w:r>
        <w:rPr>
          <w:b/>
        </w:rPr>
        <w:t>Use Case Diagram</w:t>
      </w:r>
    </w:p>
    <w:p w14:paraId="52E90BAF" w14:textId="31FD1A1F" w:rsidR="004E0E47" w:rsidRDefault="008039C8" w:rsidP="004E0E47">
      <w:pPr>
        <w:jc w:val="center"/>
        <w:rPr>
          <w:b/>
        </w:rPr>
      </w:pPr>
      <w:r>
        <w:rPr>
          <w:b/>
          <w:noProof/>
          <w:lang w:eastAsia="ja-JP"/>
        </w:rPr>
        <w:drawing>
          <wp:inline distT="0" distB="0" distL="0" distR="0" wp14:anchorId="44AFB755" wp14:editId="2F16B057">
            <wp:extent cx="5588635" cy="2362980"/>
            <wp:effectExtent l="0" t="0" r="0" b="0"/>
            <wp:docPr id="33" name="Picture 33" descr="Guest - Track Product'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est - Track Product's Statu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2980"/>
                    </a:xfrm>
                    <a:prstGeom prst="rect">
                      <a:avLst/>
                    </a:prstGeom>
                    <a:noFill/>
                    <a:ln>
                      <a:noFill/>
                    </a:ln>
                  </pic:spPr>
                </pic:pic>
              </a:graphicData>
            </a:graphic>
          </wp:inline>
        </w:drawing>
      </w:r>
    </w:p>
    <w:p w14:paraId="5A12FDC4" w14:textId="43AB5018" w:rsidR="002E06A8" w:rsidRPr="002E06A8" w:rsidRDefault="00A65C13" w:rsidP="00A65C13">
      <w:pPr>
        <w:pStyle w:val="Caption"/>
      </w:pPr>
      <w:bookmarkStart w:id="53" w:name="_Toc420881078"/>
      <w:r>
        <w:t xml:space="preserve">Figure </w:t>
      </w:r>
      <w:r>
        <w:fldChar w:fldCharType="begin"/>
      </w:r>
      <w:r>
        <w:instrText xml:space="preserve"> SEQ Figure \* ARABIC </w:instrText>
      </w:r>
      <w:r>
        <w:fldChar w:fldCharType="separate"/>
      </w:r>
      <w:r w:rsidR="0032436E">
        <w:rPr>
          <w:noProof/>
        </w:rPr>
        <w:t>5</w:t>
      </w:r>
      <w:r>
        <w:fldChar w:fldCharType="end"/>
      </w:r>
      <w:r>
        <w:t xml:space="preserve">: </w:t>
      </w:r>
      <w:r w:rsidR="002E06A8">
        <w:t>&lt;Guest&gt; Track product status</w:t>
      </w:r>
      <w:bookmarkEnd w:id="53"/>
    </w:p>
    <w:p w14:paraId="224FE621" w14:textId="77777777" w:rsidR="004E0E47" w:rsidRDefault="004E0E47" w:rsidP="004E0E47">
      <w:pPr>
        <w:jc w:val="center"/>
        <w:rPr>
          <w:b/>
        </w:rPr>
      </w:pPr>
      <w:r>
        <w:rPr>
          <w:b/>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605F47" w:rsidRPr="00106843" w14:paraId="24C20BB9" w14:textId="77777777" w:rsidTr="007213C6">
        <w:tc>
          <w:tcPr>
            <w:tcW w:w="9004" w:type="dxa"/>
            <w:gridSpan w:val="4"/>
            <w:shd w:val="clear" w:color="auto" w:fill="D9D9D9" w:themeFill="background1" w:themeFillShade="D9"/>
          </w:tcPr>
          <w:p w14:paraId="67CFAA38" w14:textId="77777777" w:rsidR="00605F47" w:rsidRPr="00106843" w:rsidRDefault="00605F47"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310641088"/>
                <w:text/>
              </w:sdtPr>
              <w:sdtEndPr/>
              <w:sdtContent>
                <w:r w:rsidRPr="00106843">
                  <w:rPr>
                    <w:rFonts w:ascii="Cambria" w:hAnsi="Cambria"/>
                    <w:b/>
                    <w:szCs w:val="24"/>
                  </w:rPr>
                  <w:t>DHP03</w:t>
                </w:r>
              </w:sdtContent>
            </w:sdt>
          </w:p>
        </w:tc>
      </w:tr>
      <w:tr w:rsidR="00605F47" w:rsidRPr="00106843" w14:paraId="798EE42E" w14:textId="77777777" w:rsidTr="007213C6">
        <w:tc>
          <w:tcPr>
            <w:tcW w:w="2251" w:type="dxa"/>
            <w:shd w:val="clear" w:color="auto" w:fill="D9D9D9" w:themeFill="background1" w:themeFillShade="D9"/>
          </w:tcPr>
          <w:p w14:paraId="434888D4" w14:textId="77777777" w:rsidR="00605F47" w:rsidRPr="00106843" w:rsidRDefault="00605F47" w:rsidP="007213C6">
            <w:pPr>
              <w:widowControl w:val="0"/>
              <w:rPr>
                <w:b/>
                <w:szCs w:val="24"/>
              </w:rPr>
            </w:pPr>
            <w:r w:rsidRPr="00106843">
              <w:rPr>
                <w:b/>
                <w:szCs w:val="24"/>
              </w:rPr>
              <w:t>Use Case No.</w:t>
            </w:r>
          </w:p>
        </w:tc>
        <w:sdt>
          <w:sdtPr>
            <w:alias w:val="UC Number"/>
            <w:tag w:val="UC Number"/>
            <w:id w:val="1607082607"/>
            <w:text/>
          </w:sdtPr>
          <w:sdtEndPr/>
          <w:sdtContent>
            <w:tc>
              <w:tcPr>
                <w:tcW w:w="2251" w:type="dxa"/>
              </w:tcPr>
              <w:p w14:paraId="50B617F0" w14:textId="77777777" w:rsidR="00605F47" w:rsidRPr="00106843" w:rsidRDefault="00605F47" w:rsidP="007213C6">
                <w:pPr>
                  <w:widowControl w:val="0"/>
                  <w:rPr>
                    <w:szCs w:val="24"/>
                  </w:rPr>
                </w:pPr>
                <w:r w:rsidRPr="00106843">
                  <w:rPr>
                    <w:szCs w:val="24"/>
                    <w:lang w:val="en-US"/>
                  </w:rPr>
                  <w:t>DHP03</w:t>
                </w:r>
              </w:p>
            </w:tc>
          </w:sdtContent>
        </w:sdt>
        <w:tc>
          <w:tcPr>
            <w:tcW w:w="2251" w:type="dxa"/>
            <w:shd w:val="clear" w:color="auto" w:fill="D9D9D9" w:themeFill="background1" w:themeFillShade="D9"/>
          </w:tcPr>
          <w:p w14:paraId="74C133BE" w14:textId="77777777" w:rsidR="00605F47" w:rsidRPr="00106843" w:rsidRDefault="00605F47" w:rsidP="007213C6">
            <w:pPr>
              <w:widowControl w:val="0"/>
              <w:rPr>
                <w:szCs w:val="24"/>
              </w:rPr>
            </w:pPr>
            <w:r w:rsidRPr="00106843">
              <w:rPr>
                <w:szCs w:val="24"/>
              </w:rPr>
              <w:t>Use Case Version</w:t>
            </w:r>
          </w:p>
        </w:tc>
        <w:sdt>
          <w:sdtPr>
            <w:alias w:val="UC Version"/>
            <w:tag w:val="UC Version"/>
            <w:id w:val="1060057172"/>
            <w:text/>
          </w:sdtPr>
          <w:sdtEndPr/>
          <w:sdtContent>
            <w:tc>
              <w:tcPr>
                <w:tcW w:w="2251" w:type="dxa"/>
              </w:tcPr>
              <w:p w14:paraId="32EAECE5" w14:textId="77777777" w:rsidR="00605F47" w:rsidRPr="00106843" w:rsidRDefault="00605F47" w:rsidP="007213C6">
                <w:pPr>
                  <w:widowControl w:val="0"/>
                  <w:rPr>
                    <w:szCs w:val="24"/>
                  </w:rPr>
                </w:pPr>
                <w:r w:rsidRPr="00106843">
                  <w:rPr>
                    <w:szCs w:val="24"/>
                    <w:lang w:val="en-US"/>
                  </w:rPr>
                  <w:t>2.0</w:t>
                </w:r>
              </w:p>
            </w:tc>
          </w:sdtContent>
        </w:sdt>
      </w:tr>
      <w:tr w:rsidR="00605F47" w:rsidRPr="00106843" w14:paraId="28BA1721" w14:textId="77777777" w:rsidTr="007213C6">
        <w:tc>
          <w:tcPr>
            <w:tcW w:w="2251" w:type="dxa"/>
            <w:shd w:val="clear" w:color="auto" w:fill="D9D9D9" w:themeFill="background1" w:themeFillShade="D9"/>
          </w:tcPr>
          <w:p w14:paraId="79D4B47D" w14:textId="77777777" w:rsidR="00605F47" w:rsidRPr="00106843" w:rsidRDefault="00605F47" w:rsidP="007213C6">
            <w:pPr>
              <w:widowControl w:val="0"/>
              <w:rPr>
                <w:b/>
                <w:szCs w:val="24"/>
              </w:rPr>
            </w:pPr>
            <w:r w:rsidRPr="00106843">
              <w:rPr>
                <w:b/>
                <w:szCs w:val="24"/>
              </w:rPr>
              <w:t>Use Case Name</w:t>
            </w:r>
          </w:p>
        </w:tc>
        <w:sdt>
          <w:sdtPr>
            <w:alias w:val="UC Name"/>
            <w:tag w:val="UC Name"/>
            <w:id w:val="-1548830376"/>
            <w:text/>
          </w:sdtPr>
          <w:sdtEndPr/>
          <w:sdtContent>
            <w:tc>
              <w:tcPr>
                <w:tcW w:w="6753" w:type="dxa"/>
                <w:gridSpan w:val="3"/>
              </w:tcPr>
              <w:p w14:paraId="701D224F" w14:textId="77777777" w:rsidR="00605F47" w:rsidRPr="00106843" w:rsidRDefault="00605F47" w:rsidP="007213C6">
                <w:pPr>
                  <w:widowControl w:val="0"/>
                  <w:rPr>
                    <w:szCs w:val="24"/>
                  </w:rPr>
                </w:pPr>
                <w:r w:rsidRPr="00106843">
                  <w:rPr>
                    <w:szCs w:val="24"/>
                    <w:lang w:val="en-US"/>
                  </w:rPr>
                  <w:t>Track product status</w:t>
                </w:r>
              </w:p>
            </w:tc>
          </w:sdtContent>
        </w:sdt>
      </w:tr>
      <w:tr w:rsidR="00605F47" w:rsidRPr="00106843" w14:paraId="3A244C40" w14:textId="77777777" w:rsidTr="007213C6">
        <w:tc>
          <w:tcPr>
            <w:tcW w:w="2251" w:type="dxa"/>
            <w:shd w:val="clear" w:color="auto" w:fill="D9D9D9" w:themeFill="background1" w:themeFillShade="D9"/>
          </w:tcPr>
          <w:p w14:paraId="06160C28" w14:textId="77777777" w:rsidR="00605F47" w:rsidRPr="00106843" w:rsidRDefault="00605F47" w:rsidP="007213C6">
            <w:pPr>
              <w:widowControl w:val="0"/>
              <w:rPr>
                <w:b/>
                <w:szCs w:val="24"/>
              </w:rPr>
            </w:pPr>
            <w:r w:rsidRPr="00106843">
              <w:rPr>
                <w:b/>
                <w:szCs w:val="24"/>
              </w:rPr>
              <w:lastRenderedPageBreak/>
              <w:t>Author</w:t>
            </w:r>
          </w:p>
        </w:tc>
        <w:sdt>
          <w:sdtPr>
            <w:alias w:val="Author"/>
            <w:tag w:val="Author"/>
            <w:id w:val="155002979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16DD12BB" w14:textId="77777777" w:rsidR="00605F47" w:rsidRPr="00106843" w:rsidRDefault="00605F47" w:rsidP="007213C6">
                <w:pPr>
                  <w:widowControl w:val="0"/>
                  <w:rPr>
                    <w:szCs w:val="24"/>
                  </w:rPr>
                </w:pPr>
                <w:r w:rsidRPr="00106843">
                  <w:rPr>
                    <w:szCs w:val="24"/>
                  </w:rPr>
                  <w:t>DucHC</w:t>
                </w:r>
              </w:p>
            </w:tc>
          </w:sdtContent>
        </w:sdt>
      </w:tr>
      <w:tr w:rsidR="00605F47" w:rsidRPr="00106843" w14:paraId="2BF60FEA" w14:textId="77777777" w:rsidTr="007213C6">
        <w:tc>
          <w:tcPr>
            <w:tcW w:w="2251" w:type="dxa"/>
            <w:shd w:val="clear" w:color="auto" w:fill="D9D9D9" w:themeFill="background1" w:themeFillShade="D9"/>
          </w:tcPr>
          <w:p w14:paraId="1D8E158F" w14:textId="77777777" w:rsidR="00605F47" w:rsidRPr="00106843" w:rsidRDefault="00605F47" w:rsidP="007213C6">
            <w:pPr>
              <w:widowControl w:val="0"/>
              <w:rPr>
                <w:b/>
                <w:szCs w:val="24"/>
              </w:rPr>
            </w:pPr>
            <w:r w:rsidRPr="00106843">
              <w:rPr>
                <w:b/>
                <w:szCs w:val="24"/>
              </w:rPr>
              <w:t>Date</w:t>
            </w:r>
          </w:p>
        </w:tc>
        <w:sdt>
          <w:sdtPr>
            <w:alias w:val="Created Date"/>
            <w:tag w:val="Created Date"/>
            <w:id w:val="911507007"/>
            <w:date w:fullDate="2015-05-29T00:00:00Z">
              <w:dateFormat w:val="MMMM d, yyyy"/>
              <w:lid w:val="en-US"/>
              <w:storeMappedDataAs w:val="dateTime"/>
              <w:calendar w:val="gregorian"/>
            </w:date>
          </w:sdtPr>
          <w:sdtEndPr/>
          <w:sdtContent>
            <w:tc>
              <w:tcPr>
                <w:tcW w:w="2251" w:type="dxa"/>
              </w:tcPr>
              <w:p w14:paraId="6EDDCE69" w14:textId="77777777" w:rsidR="00605F47" w:rsidRPr="00106843" w:rsidRDefault="00605F47"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4E448C94" w14:textId="77777777" w:rsidR="00605F47" w:rsidRPr="00106843" w:rsidRDefault="00605F47" w:rsidP="007213C6">
            <w:pPr>
              <w:widowControl w:val="0"/>
              <w:rPr>
                <w:szCs w:val="24"/>
              </w:rPr>
            </w:pPr>
            <w:r w:rsidRPr="00106843">
              <w:rPr>
                <w:szCs w:val="24"/>
              </w:rPr>
              <w:t>Priority</w:t>
            </w:r>
          </w:p>
        </w:tc>
        <w:sdt>
          <w:sdtPr>
            <w:alias w:val="Priority"/>
            <w:tag w:val="Priority"/>
            <w:id w:val="-1602865613"/>
            <w:comboBox>
              <w:listItem w:displayText="High" w:value="High"/>
              <w:listItem w:displayText="Medium" w:value="Medium"/>
              <w:listItem w:displayText="Normal" w:value="Normal"/>
            </w:comboBox>
          </w:sdtPr>
          <w:sdtEndPr/>
          <w:sdtContent>
            <w:tc>
              <w:tcPr>
                <w:tcW w:w="2251" w:type="dxa"/>
              </w:tcPr>
              <w:p w14:paraId="36D1DC1D" w14:textId="77777777" w:rsidR="00605F47" w:rsidRPr="00106843" w:rsidRDefault="00605F47" w:rsidP="007213C6">
                <w:pPr>
                  <w:widowControl w:val="0"/>
                  <w:rPr>
                    <w:szCs w:val="24"/>
                  </w:rPr>
                </w:pPr>
                <w:r w:rsidRPr="00106843">
                  <w:rPr>
                    <w:szCs w:val="24"/>
                  </w:rPr>
                  <w:t>High</w:t>
                </w:r>
              </w:p>
            </w:tc>
          </w:sdtContent>
        </w:sdt>
      </w:tr>
      <w:tr w:rsidR="00605F47" w:rsidRPr="00106843" w14:paraId="0E906805" w14:textId="77777777" w:rsidTr="007213C6">
        <w:tc>
          <w:tcPr>
            <w:tcW w:w="9004" w:type="dxa"/>
            <w:gridSpan w:val="4"/>
          </w:tcPr>
          <w:p w14:paraId="19CD5382" w14:textId="77777777" w:rsidR="00605F47" w:rsidRPr="00106843" w:rsidRDefault="00605F47" w:rsidP="007213C6">
            <w:pPr>
              <w:widowControl w:val="0"/>
              <w:rPr>
                <w:szCs w:val="24"/>
              </w:rPr>
            </w:pPr>
            <w:r w:rsidRPr="00106843">
              <w:rPr>
                <w:b/>
                <w:szCs w:val="24"/>
              </w:rPr>
              <w:t>Actor</w:t>
            </w:r>
            <w:r w:rsidRPr="00106843">
              <w:rPr>
                <w:szCs w:val="24"/>
              </w:rPr>
              <w:t>:</w:t>
            </w:r>
          </w:p>
          <w:p w14:paraId="75097159" w14:textId="77777777" w:rsidR="00605F47" w:rsidRPr="00106843" w:rsidRDefault="00605F47" w:rsidP="00605F47">
            <w:pPr>
              <w:pStyle w:val="ListParagraph"/>
              <w:widowControl w:val="0"/>
              <w:numPr>
                <w:ilvl w:val="0"/>
                <w:numId w:val="7"/>
              </w:numPr>
              <w:rPr>
                <w:szCs w:val="24"/>
              </w:rPr>
            </w:pPr>
            <w:r w:rsidRPr="00106843">
              <w:rPr>
                <w:szCs w:val="24"/>
                <w:lang w:val="en-US"/>
              </w:rPr>
              <w:t>Guest</w:t>
            </w:r>
          </w:p>
          <w:p w14:paraId="064E5C58" w14:textId="77777777" w:rsidR="00605F47" w:rsidRPr="00106843" w:rsidRDefault="00605F47"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07395CEF" w14:textId="77777777" w:rsidR="00605F47" w:rsidRPr="00106843" w:rsidRDefault="00605F47" w:rsidP="00605F47">
            <w:pPr>
              <w:pStyle w:val="ListParagraph"/>
              <w:widowControl w:val="0"/>
              <w:numPr>
                <w:ilvl w:val="0"/>
                <w:numId w:val="7"/>
              </w:numPr>
              <w:rPr>
                <w:szCs w:val="24"/>
              </w:rPr>
            </w:pPr>
            <w:r>
              <w:rPr>
                <w:szCs w:val="24"/>
                <w:lang w:val="en-US"/>
              </w:rPr>
              <w:t>This use case allows guest to track product status by code.</w:t>
            </w:r>
          </w:p>
          <w:p w14:paraId="3EAF02CF" w14:textId="77777777" w:rsidR="00605F47" w:rsidRPr="00106843" w:rsidRDefault="00605F47" w:rsidP="007213C6">
            <w:pPr>
              <w:keepNext/>
              <w:rPr>
                <w:szCs w:val="24"/>
              </w:rPr>
            </w:pPr>
            <w:r w:rsidRPr="00106843">
              <w:rPr>
                <w:b/>
                <w:szCs w:val="24"/>
              </w:rPr>
              <w:t>Goal</w:t>
            </w:r>
            <w:r w:rsidRPr="00106843">
              <w:rPr>
                <w:szCs w:val="24"/>
              </w:rPr>
              <w:t>:</w:t>
            </w:r>
          </w:p>
          <w:p w14:paraId="5B0B8BB3" w14:textId="77777777" w:rsidR="00605F47" w:rsidRPr="00106843" w:rsidRDefault="00605F47" w:rsidP="00605F47">
            <w:pPr>
              <w:pStyle w:val="ListParagraph"/>
              <w:widowControl w:val="0"/>
              <w:numPr>
                <w:ilvl w:val="0"/>
                <w:numId w:val="7"/>
              </w:numPr>
              <w:rPr>
                <w:szCs w:val="24"/>
              </w:rPr>
            </w:pPr>
            <w:r w:rsidRPr="00106843">
              <w:rPr>
                <w:szCs w:val="24"/>
                <w:lang w:val="en-US"/>
              </w:rPr>
              <w:t>Guest</w:t>
            </w:r>
            <w:r>
              <w:rPr>
                <w:szCs w:val="24"/>
                <w:lang w:val="en-US"/>
              </w:rPr>
              <w:t xml:space="preserve"> views product’s current status successfully.</w:t>
            </w:r>
          </w:p>
          <w:p w14:paraId="64FB3D53" w14:textId="77777777" w:rsidR="00605F47" w:rsidRPr="00106843" w:rsidRDefault="00605F47" w:rsidP="007213C6">
            <w:pPr>
              <w:keepNext/>
              <w:rPr>
                <w:szCs w:val="24"/>
              </w:rPr>
            </w:pPr>
            <w:r w:rsidRPr="00106843">
              <w:rPr>
                <w:b/>
                <w:szCs w:val="24"/>
              </w:rPr>
              <w:t>Triggers</w:t>
            </w:r>
            <w:r w:rsidRPr="00106843">
              <w:rPr>
                <w:szCs w:val="24"/>
              </w:rPr>
              <w:t>:</w:t>
            </w:r>
          </w:p>
          <w:p w14:paraId="156C7731" w14:textId="77777777" w:rsidR="00605F47" w:rsidRPr="00106843" w:rsidRDefault="00605F47" w:rsidP="00605F47">
            <w:pPr>
              <w:pStyle w:val="ListParagraph"/>
              <w:widowControl w:val="0"/>
              <w:numPr>
                <w:ilvl w:val="0"/>
                <w:numId w:val="7"/>
              </w:numPr>
              <w:rPr>
                <w:szCs w:val="24"/>
              </w:rPr>
            </w:pPr>
            <w:r>
              <w:rPr>
                <w:szCs w:val="24"/>
                <w:lang w:val="en-US"/>
              </w:rPr>
              <w:t>Guest sends tracking product’s status command.</w:t>
            </w:r>
          </w:p>
          <w:p w14:paraId="7D2544B3" w14:textId="77777777" w:rsidR="00605F47" w:rsidRPr="003E7DDB" w:rsidRDefault="00605F47" w:rsidP="007213C6">
            <w:pPr>
              <w:keepNext/>
              <w:rPr>
                <w:szCs w:val="24"/>
              </w:rPr>
            </w:pPr>
            <w:r w:rsidRPr="00106843">
              <w:rPr>
                <w:b/>
                <w:szCs w:val="24"/>
              </w:rPr>
              <w:t>Preconditions</w:t>
            </w:r>
            <w:r w:rsidRPr="00106843">
              <w:rPr>
                <w:szCs w:val="24"/>
              </w:rPr>
              <w:t>:</w:t>
            </w:r>
            <w:r>
              <w:rPr>
                <w:szCs w:val="24"/>
                <w:lang w:val="en-US"/>
              </w:rPr>
              <w:t xml:space="preserve"> </w:t>
            </w:r>
            <w:r w:rsidRPr="003E7DDB">
              <w:rPr>
                <w:szCs w:val="24"/>
                <w:lang w:val="en-US"/>
              </w:rPr>
              <w:t>N/A</w:t>
            </w:r>
          </w:p>
          <w:p w14:paraId="19C9862F" w14:textId="77777777" w:rsidR="00605F47" w:rsidRPr="00106843" w:rsidRDefault="00605F47" w:rsidP="007213C6">
            <w:pPr>
              <w:keepNext/>
              <w:rPr>
                <w:szCs w:val="24"/>
              </w:rPr>
            </w:pPr>
            <w:r w:rsidRPr="00106843">
              <w:rPr>
                <w:b/>
                <w:szCs w:val="24"/>
              </w:rPr>
              <w:t>Post Conditions</w:t>
            </w:r>
            <w:r w:rsidRPr="00106843">
              <w:rPr>
                <w:szCs w:val="24"/>
              </w:rPr>
              <w:t>:</w:t>
            </w:r>
          </w:p>
          <w:p w14:paraId="632D75FD" w14:textId="77777777" w:rsidR="00605F47" w:rsidRPr="000E740A" w:rsidRDefault="00605F47" w:rsidP="00605F4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62145E99" w14:textId="77777777" w:rsidR="00605F47" w:rsidRPr="00106843" w:rsidRDefault="00605F47" w:rsidP="00605F4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427DFECE" w14:textId="77777777" w:rsidR="00605F47" w:rsidRPr="00106843" w:rsidRDefault="00605F47" w:rsidP="007213C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605F47" w:rsidRPr="00106843" w14:paraId="18EFA55A" w14:textId="77777777" w:rsidTr="007213C6">
              <w:trPr>
                <w:cantSplit/>
              </w:trPr>
              <w:tc>
                <w:tcPr>
                  <w:tcW w:w="985" w:type="dxa"/>
                  <w:shd w:val="clear" w:color="auto" w:fill="D9D9D9" w:themeFill="background1" w:themeFillShade="D9"/>
                </w:tcPr>
                <w:p w14:paraId="76A4FBE6" w14:textId="77777777" w:rsidR="00605F47" w:rsidRPr="00106843" w:rsidRDefault="00605F47" w:rsidP="007213C6">
                  <w:pPr>
                    <w:widowControl w:val="0"/>
                    <w:jc w:val="center"/>
                    <w:rPr>
                      <w:szCs w:val="24"/>
                    </w:rPr>
                  </w:pPr>
                  <w:r w:rsidRPr="00106843">
                    <w:rPr>
                      <w:szCs w:val="24"/>
                    </w:rPr>
                    <w:t>Step</w:t>
                  </w:r>
                </w:p>
              </w:tc>
              <w:tc>
                <w:tcPr>
                  <w:tcW w:w="3240" w:type="dxa"/>
                  <w:shd w:val="clear" w:color="auto" w:fill="D9D9D9" w:themeFill="background1" w:themeFillShade="D9"/>
                </w:tcPr>
                <w:p w14:paraId="3260A94E" w14:textId="77777777" w:rsidR="00605F47" w:rsidRPr="00106843" w:rsidRDefault="00605F47"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414BEDD4" w14:textId="77777777" w:rsidR="00605F47" w:rsidRPr="00106843" w:rsidRDefault="00605F47" w:rsidP="007213C6">
                  <w:pPr>
                    <w:widowControl w:val="0"/>
                    <w:jc w:val="center"/>
                    <w:rPr>
                      <w:szCs w:val="24"/>
                    </w:rPr>
                  </w:pPr>
                  <w:r w:rsidRPr="00106843">
                    <w:rPr>
                      <w:szCs w:val="24"/>
                    </w:rPr>
                    <w:t>System Response</w:t>
                  </w:r>
                </w:p>
              </w:tc>
            </w:tr>
            <w:tr w:rsidR="00605F47" w:rsidRPr="00106843" w14:paraId="16A5F060" w14:textId="77777777" w:rsidTr="007213C6">
              <w:trPr>
                <w:cantSplit/>
              </w:trPr>
              <w:tc>
                <w:tcPr>
                  <w:tcW w:w="985" w:type="dxa"/>
                </w:tcPr>
                <w:p w14:paraId="3CA71E2D" w14:textId="77777777" w:rsidR="00605F47" w:rsidRPr="00106843" w:rsidRDefault="00605F47" w:rsidP="007213C6">
                  <w:pPr>
                    <w:rPr>
                      <w:szCs w:val="24"/>
                    </w:rPr>
                  </w:pPr>
                  <w:r w:rsidRPr="00106843">
                    <w:rPr>
                      <w:szCs w:val="24"/>
                    </w:rPr>
                    <w:t>1</w:t>
                  </w:r>
                </w:p>
              </w:tc>
              <w:tc>
                <w:tcPr>
                  <w:tcW w:w="3240" w:type="dxa"/>
                </w:tcPr>
                <w:p w14:paraId="723D6BD4" w14:textId="77777777" w:rsidR="00605F47" w:rsidRPr="000E740A" w:rsidRDefault="00605F47" w:rsidP="007213C6">
                  <w:pPr>
                    <w:rPr>
                      <w:szCs w:val="24"/>
                      <w:lang w:val="en-US"/>
                    </w:rPr>
                  </w:pPr>
                  <w:r>
                    <w:rPr>
                      <w:szCs w:val="24"/>
                      <w:lang w:val="en-US"/>
                    </w:rPr>
                    <w:t>Guest sends tracking product’s status command.</w:t>
                  </w:r>
                </w:p>
              </w:tc>
              <w:tc>
                <w:tcPr>
                  <w:tcW w:w="4548" w:type="dxa"/>
                </w:tcPr>
                <w:p w14:paraId="395E88CB" w14:textId="77777777" w:rsidR="00605F47" w:rsidRDefault="00605F47" w:rsidP="007213C6">
                  <w:pPr>
                    <w:rPr>
                      <w:szCs w:val="24"/>
                    </w:rPr>
                  </w:pPr>
                </w:p>
                <w:p w14:paraId="7AB2B96C" w14:textId="77777777" w:rsidR="00605F47" w:rsidRDefault="00605F47" w:rsidP="007213C6">
                  <w:pPr>
                    <w:rPr>
                      <w:szCs w:val="24"/>
                    </w:rPr>
                  </w:pPr>
                </w:p>
                <w:p w14:paraId="358050BB" w14:textId="77777777" w:rsidR="00605F47" w:rsidRPr="000E740A" w:rsidRDefault="00605F47" w:rsidP="007213C6">
                  <w:pPr>
                    <w:rPr>
                      <w:szCs w:val="24"/>
                      <w:lang w:val="en-US"/>
                    </w:rPr>
                  </w:pPr>
                  <w:r>
                    <w:rPr>
                      <w:szCs w:val="24"/>
                      <w:lang w:val="en-US"/>
                    </w:rPr>
                    <w:t>System requires guest to input “Code” - free text input and show “Check” – button for guest to click and send code.</w:t>
                  </w:r>
                </w:p>
              </w:tc>
            </w:tr>
            <w:tr w:rsidR="00605F47" w:rsidRPr="00106843" w14:paraId="46A999ED" w14:textId="77777777" w:rsidTr="007213C6">
              <w:trPr>
                <w:cantSplit/>
              </w:trPr>
              <w:tc>
                <w:tcPr>
                  <w:tcW w:w="985" w:type="dxa"/>
                </w:tcPr>
                <w:p w14:paraId="77034F90" w14:textId="77777777" w:rsidR="00605F47" w:rsidRPr="00EF48A8" w:rsidRDefault="00605F47" w:rsidP="007213C6">
                  <w:pPr>
                    <w:rPr>
                      <w:szCs w:val="24"/>
                      <w:lang w:val="en-US"/>
                    </w:rPr>
                  </w:pPr>
                  <w:r>
                    <w:rPr>
                      <w:szCs w:val="24"/>
                      <w:lang w:val="en-US"/>
                    </w:rPr>
                    <w:lastRenderedPageBreak/>
                    <w:t>2</w:t>
                  </w:r>
                </w:p>
              </w:tc>
              <w:tc>
                <w:tcPr>
                  <w:tcW w:w="3240" w:type="dxa"/>
                </w:tcPr>
                <w:p w14:paraId="55104C76" w14:textId="77777777" w:rsidR="00605F47" w:rsidRDefault="00605F47" w:rsidP="007213C6">
                  <w:pPr>
                    <w:rPr>
                      <w:szCs w:val="24"/>
                      <w:lang w:val="en-US"/>
                    </w:rPr>
                  </w:pPr>
                  <w:r>
                    <w:rPr>
                      <w:szCs w:val="24"/>
                      <w:lang w:val="en-US"/>
                    </w:rPr>
                    <w:t>Guest inputs code and sends it to system.</w:t>
                  </w:r>
                </w:p>
              </w:tc>
              <w:tc>
                <w:tcPr>
                  <w:tcW w:w="4548" w:type="dxa"/>
                </w:tcPr>
                <w:p w14:paraId="6D521C29" w14:textId="77777777" w:rsidR="00605F47" w:rsidRDefault="00605F47" w:rsidP="007213C6">
                  <w:pPr>
                    <w:rPr>
                      <w:szCs w:val="24"/>
                    </w:rPr>
                  </w:pPr>
                </w:p>
                <w:p w14:paraId="020F542C" w14:textId="77777777" w:rsidR="00605F47" w:rsidRDefault="00605F47" w:rsidP="007213C6">
                  <w:pPr>
                    <w:rPr>
                      <w:szCs w:val="24"/>
                    </w:rPr>
                  </w:pPr>
                </w:p>
                <w:p w14:paraId="211CD874" w14:textId="77777777" w:rsidR="00605F47" w:rsidRDefault="00605F47" w:rsidP="007213C6">
                  <w:pPr>
                    <w:rPr>
                      <w:szCs w:val="24"/>
                      <w:lang w:val="en-US"/>
                    </w:rPr>
                  </w:pPr>
                  <w:r>
                    <w:rPr>
                      <w:szCs w:val="24"/>
                      <w:lang w:val="en-US"/>
                    </w:rPr>
                    <w:t>System finds product with provided code and shows guest with following information:</w:t>
                  </w:r>
                </w:p>
                <w:p w14:paraId="6AA8A405" w14:textId="77777777" w:rsidR="00605F47" w:rsidRDefault="00605F47" w:rsidP="00605F47">
                  <w:pPr>
                    <w:pStyle w:val="ListParagraph"/>
                    <w:numPr>
                      <w:ilvl w:val="0"/>
                      <w:numId w:val="9"/>
                    </w:numPr>
                    <w:spacing w:before="0" w:after="0"/>
                    <w:rPr>
                      <w:szCs w:val="24"/>
                      <w:lang w:val="en-US"/>
                    </w:rPr>
                  </w:pPr>
                  <w:r>
                    <w:rPr>
                      <w:szCs w:val="24"/>
                      <w:lang w:val="en-US"/>
                    </w:rPr>
                    <w:t>Image: image of product.</w:t>
                  </w:r>
                </w:p>
                <w:p w14:paraId="62A94867" w14:textId="77777777" w:rsidR="00605F47" w:rsidRDefault="00605F47" w:rsidP="00605F47">
                  <w:pPr>
                    <w:pStyle w:val="ListParagraph"/>
                    <w:numPr>
                      <w:ilvl w:val="0"/>
                      <w:numId w:val="9"/>
                    </w:numPr>
                    <w:spacing w:before="0" w:after="0"/>
                    <w:rPr>
                      <w:szCs w:val="24"/>
                      <w:lang w:val="en-US"/>
                    </w:rPr>
                  </w:pPr>
                  <w:r>
                    <w:rPr>
                      <w:szCs w:val="24"/>
                      <w:lang w:val="en-US"/>
                    </w:rPr>
                    <w:t>Product name: label.</w:t>
                  </w:r>
                </w:p>
                <w:p w14:paraId="134B8989" w14:textId="77777777" w:rsidR="00605F47" w:rsidRDefault="00605F47" w:rsidP="00605F47">
                  <w:pPr>
                    <w:pStyle w:val="ListParagraph"/>
                    <w:numPr>
                      <w:ilvl w:val="0"/>
                      <w:numId w:val="9"/>
                    </w:numPr>
                    <w:spacing w:before="0" w:after="0"/>
                    <w:rPr>
                      <w:szCs w:val="24"/>
                      <w:lang w:val="en-US"/>
                    </w:rPr>
                  </w:pPr>
                  <w:r>
                    <w:rPr>
                      <w:szCs w:val="24"/>
                      <w:lang w:val="en-US"/>
                    </w:rPr>
                    <w:t>Consigned-price: label.</w:t>
                  </w:r>
                </w:p>
                <w:p w14:paraId="53E818BF" w14:textId="77777777" w:rsidR="00605F47" w:rsidRDefault="00605F47" w:rsidP="00605F47">
                  <w:pPr>
                    <w:pStyle w:val="ListParagraph"/>
                    <w:numPr>
                      <w:ilvl w:val="0"/>
                      <w:numId w:val="9"/>
                    </w:numPr>
                    <w:spacing w:before="0" w:after="0"/>
                    <w:rPr>
                      <w:szCs w:val="24"/>
                      <w:lang w:val="en-US"/>
                    </w:rPr>
                  </w:pPr>
                  <w:r>
                    <w:rPr>
                      <w:szCs w:val="24"/>
                      <w:lang w:val="en-US"/>
                    </w:rPr>
                    <w:t>Consigned date: label.</w:t>
                  </w:r>
                </w:p>
                <w:p w14:paraId="0A0A3846" w14:textId="77777777" w:rsidR="00605F47" w:rsidRDefault="00605F47" w:rsidP="00605F47">
                  <w:pPr>
                    <w:pStyle w:val="ListParagraph"/>
                    <w:numPr>
                      <w:ilvl w:val="0"/>
                      <w:numId w:val="9"/>
                    </w:numPr>
                    <w:spacing w:before="0" w:after="0"/>
                    <w:rPr>
                      <w:szCs w:val="24"/>
                      <w:lang w:val="en-US"/>
                    </w:rPr>
                  </w:pPr>
                  <w:r>
                    <w:rPr>
                      <w:szCs w:val="24"/>
                      <w:lang w:val="en-US"/>
                    </w:rPr>
                    <w:t>Product’s status: label.</w:t>
                  </w:r>
                </w:p>
                <w:p w14:paraId="451D8396" w14:textId="77777777" w:rsidR="00605F47" w:rsidRDefault="00605F47" w:rsidP="00605F47">
                  <w:pPr>
                    <w:pStyle w:val="ListParagraph"/>
                    <w:numPr>
                      <w:ilvl w:val="0"/>
                      <w:numId w:val="9"/>
                    </w:numPr>
                    <w:spacing w:before="0" w:after="0"/>
                    <w:rPr>
                      <w:szCs w:val="24"/>
                      <w:lang w:val="en-US"/>
                    </w:rPr>
                  </w:pPr>
                  <w:r>
                    <w:rPr>
                      <w:szCs w:val="24"/>
                      <w:lang w:val="en-US"/>
                    </w:rPr>
                    <w:t>Product’s owner:</w:t>
                  </w:r>
                </w:p>
                <w:p w14:paraId="184DE723" w14:textId="77777777" w:rsidR="00605F47" w:rsidRDefault="00605F47" w:rsidP="00605F47">
                  <w:pPr>
                    <w:pStyle w:val="ListParagraph"/>
                    <w:numPr>
                      <w:ilvl w:val="1"/>
                      <w:numId w:val="9"/>
                    </w:numPr>
                    <w:spacing w:before="0" w:after="0"/>
                    <w:rPr>
                      <w:szCs w:val="24"/>
                      <w:lang w:val="en-US"/>
                    </w:rPr>
                  </w:pPr>
                  <w:r>
                    <w:rPr>
                      <w:szCs w:val="24"/>
                      <w:lang w:val="en-US"/>
                    </w:rPr>
                    <w:t>Name: label.</w:t>
                  </w:r>
                </w:p>
                <w:p w14:paraId="7FA8F4CA" w14:textId="77777777" w:rsidR="00605F47" w:rsidRDefault="00605F47" w:rsidP="00605F47">
                  <w:pPr>
                    <w:pStyle w:val="ListParagraph"/>
                    <w:numPr>
                      <w:ilvl w:val="1"/>
                      <w:numId w:val="9"/>
                    </w:numPr>
                    <w:spacing w:before="0" w:after="0"/>
                    <w:rPr>
                      <w:szCs w:val="24"/>
                      <w:lang w:val="en-US"/>
                    </w:rPr>
                  </w:pPr>
                  <w:r>
                    <w:rPr>
                      <w:szCs w:val="24"/>
                      <w:lang w:val="en-US"/>
                    </w:rPr>
                    <w:t>Address: label.</w:t>
                  </w:r>
                </w:p>
                <w:p w14:paraId="0FC3E9BD" w14:textId="77777777" w:rsidR="00605F47" w:rsidRDefault="00605F47" w:rsidP="00605F47">
                  <w:pPr>
                    <w:pStyle w:val="ListParagraph"/>
                    <w:numPr>
                      <w:ilvl w:val="1"/>
                      <w:numId w:val="9"/>
                    </w:numPr>
                    <w:spacing w:before="0" w:after="0"/>
                    <w:rPr>
                      <w:szCs w:val="24"/>
                      <w:lang w:val="en-US"/>
                    </w:rPr>
                  </w:pPr>
                  <w:r>
                    <w:rPr>
                      <w:szCs w:val="24"/>
                      <w:lang w:val="en-US"/>
                    </w:rPr>
                    <w:t>Phone: label.</w:t>
                  </w:r>
                </w:p>
                <w:p w14:paraId="69EAB0FA" w14:textId="77777777" w:rsidR="00605F47" w:rsidRDefault="00605F47" w:rsidP="00605F47">
                  <w:pPr>
                    <w:pStyle w:val="ListParagraph"/>
                    <w:numPr>
                      <w:ilvl w:val="1"/>
                      <w:numId w:val="9"/>
                    </w:numPr>
                    <w:spacing w:before="0" w:after="0"/>
                    <w:rPr>
                      <w:szCs w:val="24"/>
                      <w:lang w:val="en-US"/>
                    </w:rPr>
                  </w:pPr>
                  <w:r>
                    <w:rPr>
                      <w:szCs w:val="24"/>
                      <w:lang w:val="en-US"/>
                    </w:rPr>
                    <w:t>Email: label.</w:t>
                  </w:r>
                </w:p>
                <w:p w14:paraId="6B94654C" w14:textId="77777777" w:rsidR="00605F47" w:rsidRDefault="00605F47" w:rsidP="00605F47">
                  <w:pPr>
                    <w:pStyle w:val="ListParagraph"/>
                    <w:numPr>
                      <w:ilvl w:val="1"/>
                      <w:numId w:val="9"/>
                    </w:numPr>
                    <w:spacing w:before="0" w:after="0"/>
                    <w:rPr>
                      <w:szCs w:val="24"/>
                      <w:lang w:val="en-US"/>
                    </w:rPr>
                  </w:pPr>
                  <w:r>
                    <w:rPr>
                      <w:szCs w:val="24"/>
                      <w:lang w:val="en-US"/>
                    </w:rPr>
                    <w:t>Payment method: label.</w:t>
                  </w:r>
                </w:p>
                <w:p w14:paraId="36FF05D4" w14:textId="77777777" w:rsidR="00605F47" w:rsidRDefault="00605F47" w:rsidP="00605F47">
                  <w:pPr>
                    <w:pStyle w:val="ListParagraph"/>
                    <w:numPr>
                      <w:ilvl w:val="0"/>
                      <w:numId w:val="9"/>
                    </w:numPr>
                    <w:spacing w:before="0" w:after="0"/>
                    <w:rPr>
                      <w:szCs w:val="24"/>
                      <w:lang w:val="en-US"/>
                    </w:rPr>
                  </w:pPr>
                  <w:r>
                    <w:rPr>
                      <w:szCs w:val="24"/>
                      <w:lang w:val="en-US"/>
                    </w:rPr>
                    <w:t>Store owner’s name: label.</w:t>
                  </w:r>
                </w:p>
                <w:p w14:paraId="708F5B2C" w14:textId="77777777" w:rsidR="00605F47" w:rsidRPr="00A31306" w:rsidRDefault="00605F47" w:rsidP="007213C6">
                  <w:pPr>
                    <w:rPr>
                      <w:szCs w:val="24"/>
                      <w:lang w:val="en-US"/>
                    </w:rPr>
                  </w:pPr>
                  <w:r>
                    <w:rPr>
                      <w:szCs w:val="24"/>
                      <w:lang w:val="en-US"/>
                    </w:rPr>
                    <w:t>System also shows “Cancel” button for guest to click and cancel consignment.  [Exception: 1, 2]</w:t>
                  </w:r>
                </w:p>
              </w:tc>
            </w:tr>
          </w:tbl>
          <w:p w14:paraId="7382E526" w14:textId="77777777" w:rsidR="00605F47" w:rsidRPr="00106843" w:rsidRDefault="00605F47" w:rsidP="007213C6">
            <w:pPr>
              <w:widowControl w:val="0"/>
              <w:rPr>
                <w:szCs w:val="24"/>
              </w:rPr>
            </w:pPr>
          </w:p>
          <w:p w14:paraId="7F9DCAA7" w14:textId="77777777" w:rsidR="00605F47" w:rsidRPr="00881050" w:rsidRDefault="00605F47" w:rsidP="007213C6">
            <w:pPr>
              <w:keepNext/>
              <w:rPr>
                <w:szCs w:val="24"/>
                <w:lang w:val="en-US"/>
              </w:rPr>
            </w:pPr>
            <w:r w:rsidRPr="00106843">
              <w:rPr>
                <w:b/>
                <w:szCs w:val="24"/>
              </w:rPr>
              <w:t>Alternative Scenario</w:t>
            </w:r>
            <w:r>
              <w:rPr>
                <w:szCs w:val="24"/>
              </w:rPr>
              <w:t>:</w:t>
            </w:r>
            <w:r>
              <w:rPr>
                <w:szCs w:val="24"/>
                <w:lang w:val="en-US"/>
              </w:rPr>
              <w:t xml:space="preserve"> N/A</w:t>
            </w:r>
          </w:p>
          <w:p w14:paraId="63745F94" w14:textId="77777777" w:rsidR="00605F47" w:rsidRPr="00106843" w:rsidRDefault="00605F47" w:rsidP="007213C6">
            <w:pPr>
              <w:keepNext/>
              <w:rPr>
                <w:szCs w:val="24"/>
              </w:rPr>
            </w:pPr>
            <w:r w:rsidRPr="00106843">
              <w:rPr>
                <w:b/>
                <w:szCs w:val="24"/>
              </w:rPr>
              <w:t>Exceptions</w:t>
            </w:r>
            <w:r w:rsidRPr="00106843">
              <w:rPr>
                <w:szCs w:val="24"/>
              </w:rPr>
              <w:t>:</w:t>
            </w:r>
          </w:p>
          <w:tbl>
            <w:tblPr>
              <w:tblStyle w:val="TableGrid"/>
              <w:tblW w:w="0" w:type="auto"/>
              <w:tblLook w:val="04A0" w:firstRow="1" w:lastRow="0" w:firstColumn="1" w:lastColumn="0" w:noHBand="0" w:noVBand="1"/>
            </w:tblPr>
            <w:tblGrid>
              <w:gridCol w:w="968"/>
              <w:gridCol w:w="3166"/>
              <w:gridCol w:w="4431"/>
            </w:tblGrid>
            <w:tr w:rsidR="00605F47" w:rsidRPr="00106843" w14:paraId="6953BB32" w14:textId="77777777" w:rsidTr="007213C6">
              <w:trPr>
                <w:cantSplit/>
              </w:trPr>
              <w:tc>
                <w:tcPr>
                  <w:tcW w:w="985" w:type="dxa"/>
                  <w:shd w:val="clear" w:color="auto" w:fill="D9D9D9" w:themeFill="background1" w:themeFillShade="D9"/>
                </w:tcPr>
                <w:p w14:paraId="028394CD" w14:textId="77777777" w:rsidR="00605F47" w:rsidRPr="00106843" w:rsidRDefault="00605F47" w:rsidP="007213C6">
                  <w:pPr>
                    <w:widowControl w:val="0"/>
                    <w:jc w:val="center"/>
                    <w:rPr>
                      <w:szCs w:val="24"/>
                    </w:rPr>
                  </w:pPr>
                  <w:r w:rsidRPr="00106843">
                    <w:rPr>
                      <w:szCs w:val="24"/>
                    </w:rPr>
                    <w:t>No</w:t>
                  </w:r>
                </w:p>
              </w:tc>
              <w:tc>
                <w:tcPr>
                  <w:tcW w:w="3240" w:type="dxa"/>
                  <w:shd w:val="clear" w:color="auto" w:fill="D9D9D9" w:themeFill="background1" w:themeFillShade="D9"/>
                </w:tcPr>
                <w:p w14:paraId="0CF01C65" w14:textId="77777777" w:rsidR="00605F47" w:rsidRPr="00106843" w:rsidRDefault="00605F47"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727E10B4" w14:textId="77777777" w:rsidR="00605F47" w:rsidRPr="00106843" w:rsidRDefault="00605F47" w:rsidP="007213C6">
                  <w:pPr>
                    <w:widowControl w:val="0"/>
                    <w:jc w:val="center"/>
                    <w:rPr>
                      <w:szCs w:val="24"/>
                    </w:rPr>
                  </w:pPr>
                  <w:r w:rsidRPr="00106843">
                    <w:rPr>
                      <w:szCs w:val="24"/>
                    </w:rPr>
                    <w:t>System Response</w:t>
                  </w:r>
                </w:p>
              </w:tc>
            </w:tr>
            <w:tr w:rsidR="00605F47" w:rsidRPr="00106843" w14:paraId="73AEDDEE" w14:textId="77777777" w:rsidTr="007213C6">
              <w:trPr>
                <w:cantSplit/>
              </w:trPr>
              <w:tc>
                <w:tcPr>
                  <w:tcW w:w="985" w:type="dxa"/>
                </w:tcPr>
                <w:p w14:paraId="4C415AC9" w14:textId="77777777" w:rsidR="00605F47" w:rsidRPr="00106843" w:rsidRDefault="00605F47" w:rsidP="007213C6">
                  <w:pPr>
                    <w:rPr>
                      <w:szCs w:val="24"/>
                    </w:rPr>
                  </w:pPr>
                  <w:r w:rsidRPr="00106843">
                    <w:rPr>
                      <w:szCs w:val="24"/>
                    </w:rPr>
                    <w:t>1</w:t>
                  </w:r>
                </w:p>
              </w:tc>
              <w:tc>
                <w:tcPr>
                  <w:tcW w:w="3240" w:type="dxa"/>
                </w:tcPr>
                <w:p w14:paraId="0244A0E6" w14:textId="77777777" w:rsidR="00605F47" w:rsidRPr="00A31306" w:rsidRDefault="00605F47" w:rsidP="007213C6">
                  <w:pPr>
                    <w:rPr>
                      <w:szCs w:val="24"/>
                      <w:lang w:val="en-US"/>
                    </w:rPr>
                  </w:pPr>
                  <w:r>
                    <w:rPr>
                      <w:color w:val="000000" w:themeColor="text1"/>
                      <w:szCs w:val="24"/>
                      <w:lang w:val="en-US"/>
                    </w:rPr>
                    <w:t>Inputted value of</w:t>
                  </w:r>
                  <w:r>
                    <w:rPr>
                      <w:szCs w:val="24"/>
                      <w:lang w:val="en-US"/>
                    </w:rPr>
                    <w:t xml:space="preserve"> “Code” field is null.</w:t>
                  </w:r>
                </w:p>
              </w:tc>
              <w:tc>
                <w:tcPr>
                  <w:tcW w:w="4548" w:type="dxa"/>
                </w:tcPr>
                <w:p w14:paraId="1DDD3CCC" w14:textId="77777777" w:rsidR="00605F47" w:rsidRDefault="00605F47" w:rsidP="007213C6">
                  <w:pPr>
                    <w:rPr>
                      <w:szCs w:val="24"/>
                      <w:lang w:val="en-US"/>
                    </w:rPr>
                  </w:pPr>
                </w:p>
                <w:p w14:paraId="4B721C27" w14:textId="77777777" w:rsidR="00605F47" w:rsidRPr="00A31306" w:rsidRDefault="00605F47" w:rsidP="007213C6">
                  <w:pPr>
                    <w:rPr>
                      <w:szCs w:val="24"/>
                      <w:lang w:val="en-US"/>
                    </w:rPr>
                  </w:pPr>
                  <w:r>
                    <w:rPr>
                      <w:szCs w:val="24"/>
                      <w:lang w:val="en-US"/>
                    </w:rPr>
                    <w:t>System shows error message: “Code is required”.</w:t>
                  </w:r>
                </w:p>
              </w:tc>
            </w:tr>
            <w:tr w:rsidR="00605F47" w:rsidRPr="00106843" w14:paraId="038B1929" w14:textId="77777777" w:rsidTr="007213C6">
              <w:trPr>
                <w:cantSplit/>
              </w:trPr>
              <w:tc>
                <w:tcPr>
                  <w:tcW w:w="985" w:type="dxa"/>
                </w:tcPr>
                <w:p w14:paraId="1684E488" w14:textId="77777777" w:rsidR="00605F47" w:rsidRPr="00106843" w:rsidRDefault="00605F47" w:rsidP="007213C6">
                  <w:pPr>
                    <w:rPr>
                      <w:szCs w:val="24"/>
                    </w:rPr>
                  </w:pPr>
                </w:p>
              </w:tc>
              <w:tc>
                <w:tcPr>
                  <w:tcW w:w="3240" w:type="dxa"/>
                </w:tcPr>
                <w:p w14:paraId="033FECA2" w14:textId="77777777" w:rsidR="00605F47" w:rsidRDefault="00605F47" w:rsidP="007213C6">
                  <w:pPr>
                    <w:rPr>
                      <w:szCs w:val="24"/>
                      <w:lang w:val="en-US"/>
                    </w:rPr>
                  </w:pPr>
                  <w:r>
                    <w:rPr>
                      <w:szCs w:val="24"/>
                      <w:lang w:val="en-US"/>
                    </w:rPr>
                    <w:t>System cannot find product with provided code.</w:t>
                  </w:r>
                </w:p>
              </w:tc>
              <w:tc>
                <w:tcPr>
                  <w:tcW w:w="4548" w:type="dxa"/>
                </w:tcPr>
                <w:p w14:paraId="4665B14F" w14:textId="77777777" w:rsidR="00605F47" w:rsidRDefault="00605F47" w:rsidP="007213C6">
                  <w:pPr>
                    <w:rPr>
                      <w:szCs w:val="24"/>
                      <w:lang w:val="en-US"/>
                    </w:rPr>
                  </w:pPr>
                </w:p>
                <w:p w14:paraId="464FEEDB" w14:textId="77777777" w:rsidR="00605F47" w:rsidRDefault="00605F47" w:rsidP="007213C6">
                  <w:pPr>
                    <w:rPr>
                      <w:szCs w:val="24"/>
                      <w:lang w:val="en-US"/>
                    </w:rPr>
                  </w:pPr>
                  <w:r>
                    <w:rPr>
                      <w:szCs w:val="24"/>
                      <w:lang w:val="en-US"/>
                    </w:rPr>
                    <w:t>System shows error message: “We could not find product with this code”.</w:t>
                  </w:r>
                </w:p>
              </w:tc>
            </w:tr>
          </w:tbl>
          <w:p w14:paraId="0A50E5F5" w14:textId="77777777" w:rsidR="00605F47" w:rsidRPr="00106843" w:rsidRDefault="00605F47" w:rsidP="007213C6">
            <w:pPr>
              <w:widowControl w:val="0"/>
              <w:rPr>
                <w:szCs w:val="24"/>
              </w:rPr>
            </w:pPr>
          </w:p>
          <w:p w14:paraId="5C9293FC" w14:textId="77777777" w:rsidR="00605F47" w:rsidRPr="00106843" w:rsidRDefault="00605F47" w:rsidP="007213C6">
            <w:pPr>
              <w:keepNext/>
              <w:rPr>
                <w:szCs w:val="24"/>
              </w:rPr>
            </w:pPr>
            <w:r w:rsidRPr="00106843">
              <w:rPr>
                <w:b/>
                <w:szCs w:val="24"/>
              </w:rPr>
              <w:t>Relationships</w:t>
            </w:r>
            <w:r w:rsidRPr="00106843">
              <w:rPr>
                <w:szCs w:val="24"/>
              </w:rPr>
              <w:t>:</w:t>
            </w:r>
          </w:p>
          <w:p w14:paraId="7E441C49" w14:textId="47B345A2" w:rsidR="00605F47" w:rsidRPr="00106843" w:rsidRDefault="00605F47" w:rsidP="00605F47">
            <w:pPr>
              <w:pStyle w:val="ListParagraph"/>
              <w:widowControl w:val="0"/>
              <w:numPr>
                <w:ilvl w:val="0"/>
                <w:numId w:val="9"/>
              </w:numPr>
              <w:rPr>
                <w:szCs w:val="24"/>
              </w:rPr>
            </w:pPr>
            <w:r>
              <w:rPr>
                <w:szCs w:val="24"/>
              </w:rPr>
              <w:t>Extend</w:t>
            </w:r>
            <w:r>
              <w:rPr>
                <w:szCs w:val="24"/>
                <w:lang w:val="en-US"/>
              </w:rPr>
              <w:t>ing</w:t>
            </w:r>
            <w:r>
              <w:rPr>
                <w:szCs w:val="24"/>
              </w:rPr>
              <w:t xml:space="preserve"> </w:t>
            </w:r>
            <w:r w:rsidR="00E7443B">
              <w:rPr>
                <w:szCs w:val="24"/>
                <w:lang w:val="en-US"/>
              </w:rPr>
              <w:t>use-case:</w:t>
            </w:r>
            <w:r>
              <w:rPr>
                <w:szCs w:val="24"/>
              </w:rPr>
              <w:t xml:space="preserve"> </w:t>
            </w:r>
            <w:r>
              <w:rPr>
                <w:szCs w:val="24"/>
                <w:lang w:val="en-US"/>
              </w:rPr>
              <w:t>Cancel product (Guest sends a request to cancel a consigned products).</w:t>
            </w:r>
          </w:p>
          <w:p w14:paraId="15FE1262" w14:textId="77777777" w:rsidR="00605F47" w:rsidRPr="00106843" w:rsidRDefault="00605F47" w:rsidP="007213C6">
            <w:pPr>
              <w:keepNext/>
              <w:rPr>
                <w:szCs w:val="24"/>
              </w:rPr>
            </w:pPr>
            <w:r w:rsidRPr="00106843">
              <w:rPr>
                <w:b/>
                <w:szCs w:val="24"/>
              </w:rPr>
              <w:t>Business Rules</w:t>
            </w:r>
            <w:r w:rsidRPr="00106843">
              <w:rPr>
                <w:szCs w:val="24"/>
              </w:rPr>
              <w:t>:</w:t>
            </w:r>
          </w:p>
          <w:p w14:paraId="4F1408CD" w14:textId="77777777" w:rsidR="00605F47" w:rsidRPr="00F334DC" w:rsidRDefault="00605F47" w:rsidP="00605F47">
            <w:pPr>
              <w:pStyle w:val="ListParagraph"/>
              <w:widowControl w:val="0"/>
              <w:numPr>
                <w:ilvl w:val="0"/>
                <w:numId w:val="10"/>
              </w:numPr>
              <w:rPr>
                <w:szCs w:val="24"/>
              </w:rPr>
            </w:pPr>
            <w:r>
              <w:rPr>
                <w:szCs w:val="24"/>
                <w:lang w:val="en-US"/>
              </w:rPr>
              <w:t>Guest can only track product’s status by code.</w:t>
            </w:r>
          </w:p>
          <w:p w14:paraId="4EA27A16" w14:textId="77777777" w:rsidR="00605F47" w:rsidRPr="00F334DC" w:rsidRDefault="00605F47" w:rsidP="00605F47">
            <w:pPr>
              <w:pStyle w:val="ListParagraph"/>
              <w:widowControl w:val="0"/>
              <w:numPr>
                <w:ilvl w:val="0"/>
                <w:numId w:val="10"/>
              </w:numPr>
              <w:rPr>
                <w:szCs w:val="24"/>
              </w:rPr>
            </w:pPr>
            <w:r>
              <w:rPr>
                <w:szCs w:val="24"/>
                <w:lang w:val="en-US"/>
              </w:rPr>
              <w:t>Code is generated from consignment of consigned product.</w:t>
            </w:r>
          </w:p>
          <w:p w14:paraId="4A32811F" w14:textId="0DBEB7D2" w:rsidR="00605F47" w:rsidRPr="00FC5DDB" w:rsidRDefault="00605F47" w:rsidP="00611E90">
            <w:pPr>
              <w:pStyle w:val="ListParagraph"/>
              <w:widowControl w:val="0"/>
              <w:numPr>
                <w:ilvl w:val="0"/>
                <w:numId w:val="10"/>
              </w:numPr>
              <w:rPr>
                <w:szCs w:val="24"/>
              </w:rPr>
            </w:pPr>
            <w:r>
              <w:rPr>
                <w:szCs w:val="24"/>
                <w:lang w:val="en-US"/>
              </w:rPr>
              <w:t xml:space="preserve">When status is “Sold” or “Completed, </w:t>
            </w:r>
            <w:r w:rsidR="00856C5E">
              <w:rPr>
                <w:szCs w:val="24"/>
                <w:lang w:val="en-US"/>
              </w:rPr>
              <w:t xml:space="preserve">guest cannot cancel consigned product anymore and </w:t>
            </w:r>
            <w:r>
              <w:rPr>
                <w:szCs w:val="24"/>
                <w:lang w:val="en-US"/>
              </w:rPr>
              <w:t>“Cancel” button will be disabled.</w:t>
            </w:r>
          </w:p>
        </w:tc>
      </w:tr>
      <w:tr w:rsidR="00605F47" w:rsidRPr="00106843" w14:paraId="104DD3E8" w14:textId="77777777" w:rsidTr="007213C6">
        <w:tc>
          <w:tcPr>
            <w:tcW w:w="9004" w:type="dxa"/>
            <w:gridSpan w:val="4"/>
          </w:tcPr>
          <w:p w14:paraId="54F32E8E" w14:textId="77777777" w:rsidR="00605F47" w:rsidRPr="00106843" w:rsidRDefault="00605F47" w:rsidP="007213C6">
            <w:pPr>
              <w:widowControl w:val="0"/>
              <w:rPr>
                <w:b/>
                <w:szCs w:val="24"/>
              </w:rPr>
            </w:pPr>
          </w:p>
        </w:tc>
      </w:tr>
    </w:tbl>
    <w:p w14:paraId="72D78A0B" w14:textId="77777777" w:rsidR="00605F47" w:rsidRDefault="00605F47" w:rsidP="00EF0903">
      <w:pPr>
        <w:rPr>
          <w:b/>
        </w:rPr>
      </w:pPr>
    </w:p>
    <w:p w14:paraId="142EACDA" w14:textId="7CF2E0C9" w:rsidR="00C118D5" w:rsidRPr="004E0E47" w:rsidRDefault="00C118D5" w:rsidP="00C118D5">
      <w:pPr>
        <w:pStyle w:val="Heading5"/>
      </w:pPr>
      <w:r>
        <w:t>&lt;Guest&gt; Cancel</w:t>
      </w:r>
      <w:r w:rsidR="00AD1D09">
        <w:t xml:space="preserve"> </w:t>
      </w:r>
      <w:r w:rsidR="00AD1D09">
        <w:rPr>
          <w:rFonts w:ascii="Cambria" w:hAnsi="Cambria"/>
          <w:szCs w:val="24"/>
        </w:rPr>
        <w:t>Consigned</w:t>
      </w:r>
      <w:r>
        <w:t xml:space="preserve"> Product</w:t>
      </w:r>
    </w:p>
    <w:p w14:paraId="0A6DD9EC" w14:textId="77777777" w:rsidR="00C118D5" w:rsidRDefault="00C118D5" w:rsidP="00C118D5">
      <w:pPr>
        <w:jc w:val="center"/>
        <w:rPr>
          <w:b/>
        </w:rPr>
      </w:pPr>
      <w:r>
        <w:rPr>
          <w:b/>
        </w:rPr>
        <w:t>Use Case Diagram</w:t>
      </w:r>
    </w:p>
    <w:p w14:paraId="334DF220" w14:textId="772C85BE" w:rsidR="00C118D5" w:rsidRDefault="00161AC5" w:rsidP="00C118D5">
      <w:pPr>
        <w:jc w:val="center"/>
        <w:rPr>
          <w:b/>
        </w:rPr>
      </w:pPr>
      <w:r w:rsidRPr="00161AC5">
        <w:rPr>
          <w:b/>
          <w:noProof/>
          <w:lang w:eastAsia="ja-JP"/>
        </w:rPr>
        <w:drawing>
          <wp:inline distT="0" distB="0" distL="0" distR="0" wp14:anchorId="0DAB8166" wp14:editId="131B39B0">
            <wp:extent cx="5588635" cy="2361369"/>
            <wp:effectExtent l="0" t="0" r="0" b="1270"/>
            <wp:docPr id="8" name="Picture 8" descr="C:\Users\Robingios\Desktop\CP Summer 2015\DucHC Use Case\Guest - Track Product's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gios\Desktop\CP Summer 2015\DucHC Use Case\Guest - Track Product's Statu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1369"/>
                    </a:xfrm>
                    <a:prstGeom prst="rect">
                      <a:avLst/>
                    </a:prstGeom>
                    <a:noFill/>
                    <a:ln>
                      <a:noFill/>
                    </a:ln>
                  </pic:spPr>
                </pic:pic>
              </a:graphicData>
            </a:graphic>
          </wp:inline>
        </w:drawing>
      </w:r>
    </w:p>
    <w:p w14:paraId="504E82BA" w14:textId="022D1974" w:rsidR="00C118D5" w:rsidRPr="0033619E" w:rsidRDefault="0033619E" w:rsidP="0033619E">
      <w:pPr>
        <w:pStyle w:val="Caption"/>
      </w:pPr>
      <w:bookmarkStart w:id="54" w:name="_Toc420881079"/>
      <w:r>
        <w:t xml:space="preserve">Figure </w:t>
      </w:r>
      <w:r>
        <w:fldChar w:fldCharType="begin"/>
      </w:r>
      <w:r>
        <w:instrText xml:space="preserve"> SEQ Figure \* ARABIC </w:instrText>
      </w:r>
      <w:r>
        <w:fldChar w:fldCharType="separate"/>
      </w:r>
      <w:r w:rsidR="0032436E">
        <w:rPr>
          <w:noProof/>
        </w:rPr>
        <w:t>6</w:t>
      </w:r>
      <w:r>
        <w:fldChar w:fldCharType="end"/>
      </w:r>
      <w:r w:rsidR="00C118D5" w:rsidRPr="0033619E">
        <w:t>: &lt;Guest&gt; Cancel</w:t>
      </w:r>
      <w:r w:rsidR="00AD1D09">
        <w:t xml:space="preserve"> Consigned P</w:t>
      </w:r>
      <w:r w:rsidR="00C118D5" w:rsidRPr="0033619E">
        <w:t>roduct</w:t>
      </w:r>
      <w:bookmarkEnd w:id="54"/>
    </w:p>
    <w:p w14:paraId="6EF9EFE3"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510E46" w:rsidRPr="00106843" w14:paraId="78DBCC2D" w14:textId="77777777" w:rsidTr="007213C6">
        <w:tc>
          <w:tcPr>
            <w:tcW w:w="9004" w:type="dxa"/>
            <w:gridSpan w:val="4"/>
            <w:shd w:val="clear" w:color="auto" w:fill="D9D9D9" w:themeFill="background1" w:themeFillShade="D9"/>
          </w:tcPr>
          <w:p w14:paraId="1118A0C1" w14:textId="77777777" w:rsidR="00510E46" w:rsidRPr="00106843" w:rsidRDefault="00510E46"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19661661"/>
                <w:text/>
              </w:sdtPr>
              <w:sdtEndPr/>
              <w:sdtContent>
                <w:r>
                  <w:rPr>
                    <w:rFonts w:ascii="Cambria" w:hAnsi="Cambria"/>
                    <w:b/>
                    <w:szCs w:val="24"/>
                  </w:rPr>
                  <w:t>DHP05</w:t>
                </w:r>
              </w:sdtContent>
            </w:sdt>
          </w:p>
        </w:tc>
      </w:tr>
      <w:tr w:rsidR="00510E46" w:rsidRPr="00106843" w14:paraId="3AD5C07C" w14:textId="77777777" w:rsidTr="007213C6">
        <w:tc>
          <w:tcPr>
            <w:tcW w:w="2251" w:type="dxa"/>
            <w:shd w:val="clear" w:color="auto" w:fill="D9D9D9" w:themeFill="background1" w:themeFillShade="D9"/>
          </w:tcPr>
          <w:p w14:paraId="2334BFCD" w14:textId="77777777" w:rsidR="00510E46" w:rsidRPr="00106843" w:rsidRDefault="00510E46" w:rsidP="007213C6">
            <w:pPr>
              <w:widowControl w:val="0"/>
              <w:rPr>
                <w:b/>
                <w:szCs w:val="24"/>
              </w:rPr>
            </w:pPr>
            <w:r w:rsidRPr="00106843">
              <w:rPr>
                <w:b/>
                <w:szCs w:val="24"/>
              </w:rPr>
              <w:t>Use Case No.</w:t>
            </w:r>
          </w:p>
        </w:tc>
        <w:sdt>
          <w:sdtPr>
            <w:alias w:val="UC Number"/>
            <w:tag w:val="UC Number"/>
            <w:id w:val="-1996864646"/>
            <w:text/>
          </w:sdtPr>
          <w:sdtEndPr/>
          <w:sdtContent>
            <w:tc>
              <w:tcPr>
                <w:tcW w:w="2251" w:type="dxa"/>
              </w:tcPr>
              <w:p w14:paraId="39AEF337" w14:textId="77777777" w:rsidR="00510E46" w:rsidRPr="00106843" w:rsidRDefault="00510E46" w:rsidP="007213C6">
                <w:pPr>
                  <w:widowControl w:val="0"/>
                  <w:rPr>
                    <w:szCs w:val="24"/>
                  </w:rPr>
                </w:pPr>
                <w:r>
                  <w:rPr>
                    <w:szCs w:val="24"/>
                    <w:lang w:val="en-US"/>
                  </w:rPr>
                  <w:t>DHP05</w:t>
                </w:r>
              </w:p>
            </w:tc>
          </w:sdtContent>
        </w:sdt>
        <w:tc>
          <w:tcPr>
            <w:tcW w:w="2251" w:type="dxa"/>
            <w:shd w:val="clear" w:color="auto" w:fill="D9D9D9" w:themeFill="background1" w:themeFillShade="D9"/>
          </w:tcPr>
          <w:p w14:paraId="07B5535C" w14:textId="77777777" w:rsidR="00510E46" w:rsidRPr="00106843" w:rsidRDefault="00510E46" w:rsidP="007213C6">
            <w:pPr>
              <w:widowControl w:val="0"/>
              <w:rPr>
                <w:szCs w:val="24"/>
              </w:rPr>
            </w:pPr>
            <w:r w:rsidRPr="00106843">
              <w:rPr>
                <w:szCs w:val="24"/>
              </w:rPr>
              <w:t>Use Case Version</w:t>
            </w:r>
          </w:p>
        </w:tc>
        <w:sdt>
          <w:sdtPr>
            <w:alias w:val="UC Version"/>
            <w:tag w:val="UC Version"/>
            <w:id w:val="-306701736"/>
            <w:text/>
          </w:sdtPr>
          <w:sdtEndPr/>
          <w:sdtContent>
            <w:tc>
              <w:tcPr>
                <w:tcW w:w="2251" w:type="dxa"/>
              </w:tcPr>
              <w:p w14:paraId="524BA3BF" w14:textId="77777777" w:rsidR="00510E46" w:rsidRPr="00106843" w:rsidRDefault="00510E46" w:rsidP="007213C6">
                <w:pPr>
                  <w:widowControl w:val="0"/>
                  <w:rPr>
                    <w:szCs w:val="24"/>
                  </w:rPr>
                </w:pPr>
                <w:r w:rsidRPr="00106843">
                  <w:rPr>
                    <w:szCs w:val="24"/>
                    <w:lang w:val="en-US"/>
                  </w:rPr>
                  <w:t>2.0</w:t>
                </w:r>
              </w:p>
            </w:tc>
          </w:sdtContent>
        </w:sdt>
      </w:tr>
      <w:tr w:rsidR="00510E46" w:rsidRPr="00106843" w14:paraId="3184F8BC" w14:textId="77777777" w:rsidTr="007213C6">
        <w:tc>
          <w:tcPr>
            <w:tcW w:w="2251" w:type="dxa"/>
            <w:shd w:val="clear" w:color="auto" w:fill="D9D9D9" w:themeFill="background1" w:themeFillShade="D9"/>
          </w:tcPr>
          <w:p w14:paraId="354636AE" w14:textId="77777777" w:rsidR="00510E46" w:rsidRPr="00106843" w:rsidRDefault="00510E46" w:rsidP="007213C6">
            <w:pPr>
              <w:widowControl w:val="0"/>
              <w:rPr>
                <w:b/>
                <w:szCs w:val="24"/>
              </w:rPr>
            </w:pPr>
            <w:r w:rsidRPr="00106843">
              <w:rPr>
                <w:b/>
                <w:szCs w:val="24"/>
              </w:rPr>
              <w:t>Use Case Name</w:t>
            </w:r>
          </w:p>
        </w:tc>
        <w:sdt>
          <w:sdtPr>
            <w:alias w:val="UC Name"/>
            <w:tag w:val="UC Name"/>
            <w:id w:val="-28101976"/>
            <w:text/>
          </w:sdtPr>
          <w:sdtEndPr/>
          <w:sdtContent>
            <w:tc>
              <w:tcPr>
                <w:tcW w:w="6753" w:type="dxa"/>
                <w:gridSpan w:val="3"/>
              </w:tcPr>
              <w:p w14:paraId="61AC7EAF" w14:textId="77777777" w:rsidR="00510E46" w:rsidRPr="00106843" w:rsidRDefault="00510E46" w:rsidP="007213C6">
                <w:pPr>
                  <w:widowControl w:val="0"/>
                  <w:rPr>
                    <w:szCs w:val="24"/>
                  </w:rPr>
                </w:pPr>
                <w:r>
                  <w:rPr>
                    <w:szCs w:val="24"/>
                    <w:lang w:val="en-US"/>
                  </w:rPr>
                  <w:t>Cancel consigned</w:t>
                </w:r>
                <w:r w:rsidRPr="00106843">
                  <w:rPr>
                    <w:szCs w:val="24"/>
                    <w:lang w:val="en-US"/>
                  </w:rPr>
                  <w:t xml:space="preserve"> product</w:t>
                </w:r>
              </w:p>
            </w:tc>
          </w:sdtContent>
        </w:sdt>
      </w:tr>
      <w:tr w:rsidR="00510E46" w:rsidRPr="00106843" w14:paraId="24993F6E" w14:textId="77777777" w:rsidTr="007213C6">
        <w:tc>
          <w:tcPr>
            <w:tcW w:w="2251" w:type="dxa"/>
            <w:shd w:val="clear" w:color="auto" w:fill="D9D9D9" w:themeFill="background1" w:themeFillShade="D9"/>
          </w:tcPr>
          <w:p w14:paraId="5547131F" w14:textId="77777777" w:rsidR="00510E46" w:rsidRPr="00106843" w:rsidRDefault="00510E46" w:rsidP="007213C6">
            <w:pPr>
              <w:widowControl w:val="0"/>
              <w:rPr>
                <w:b/>
                <w:szCs w:val="24"/>
              </w:rPr>
            </w:pPr>
            <w:r w:rsidRPr="00106843">
              <w:rPr>
                <w:b/>
                <w:szCs w:val="24"/>
              </w:rPr>
              <w:t>Author</w:t>
            </w:r>
          </w:p>
        </w:tc>
        <w:sdt>
          <w:sdtPr>
            <w:alias w:val="Author"/>
            <w:tag w:val="Author"/>
            <w:id w:val="-1678651247"/>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2B56966" w14:textId="77777777" w:rsidR="00510E46" w:rsidRPr="00106843" w:rsidRDefault="00510E46" w:rsidP="007213C6">
                <w:pPr>
                  <w:widowControl w:val="0"/>
                  <w:rPr>
                    <w:szCs w:val="24"/>
                  </w:rPr>
                </w:pPr>
                <w:r w:rsidRPr="00106843">
                  <w:rPr>
                    <w:szCs w:val="24"/>
                  </w:rPr>
                  <w:t>DucHC</w:t>
                </w:r>
              </w:p>
            </w:tc>
          </w:sdtContent>
        </w:sdt>
      </w:tr>
      <w:tr w:rsidR="00510E46" w:rsidRPr="00106843" w14:paraId="5D922794" w14:textId="77777777" w:rsidTr="007213C6">
        <w:tc>
          <w:tcPr>
            <w:tcW w:w="2251" w:type="dxa"/>
            <w:shd w:val="clear" w:color="auto" w:fill="D9D9D9" w:themeFill="background1" w:themeFillShade="D9"/>
          </w:tcPr>
          <w:p w14:paraId="26231C7B" w14:textId="77777777" w:rsidR="00510E46" w:rsidRPr="00106843" w:rsidRDefault="00510E46" w:rsidP="007213C6">
            <w:pPr>
              <w:widowControl w:val="0"/>
              <w:rPr>
                <w:b/>
                <w:szCs w:val="24"/>
              </w:rPr>
            </w:pPr>
            <w:r w:rsidRPr="00106843">
              <w:rPr>
                <w:b/>
                <w:szCs w:val="24"/>
              </w:rPr>
              <w:t>Date</w:t>
            </w:r>
          </w:p>
        </w:tc>
        <w:sdt>
          <w:sdtPr>
            <w:alias w:val="Created Date"/>
            <w:tag w:val="Created Date"/>
            <w:id w:val="-1547745261"/>
            <w:date w:fullDate="2015-05-29T00:00:00Z">
              <w:dateFormat w:val="MMMM d, yyyy"/>
              <w:lid w:val="en-US"/>
              <w:storeMappedDataAs w:val="dateTime"/>
              <w:calendar w:val="gregorian"/>
            </w:date>
          </w:sdtPr>
          <w:sdtEndPr/>
          <w:sdtContent>
            <w:tc>
              <w:tcPr>
                <w:tcW w:w="2251" w:type="dxa"/>
              </w:tcPr>
              <w:p w14:paraId="2C085308" w14:textId="77777777" w:rsidR="00510E46" w:rsidRPr="00106843" w:rsidRDefault="00510E46"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56662429" w14:textId="77777777" w:rsidR="00510E46" w:rsidRPr="00106843" w:rsidRDefault="00510E46" w:rsidP="007213C6">
            <w:pPr>
              <w:widowControl w:val="0"/>
              <w:rPr>
                <w:szCs w:val="24"/>
              </w:rPr>
            </w:pPr>
            <w:r w:rsidRPr="00106843">
              <w:rPr>
                <w:szCs w:val="24"/>
              </w:rPr>
              <w:t>Priority</w:t>
            </w:r>
          </w:p>
        </w:tc>
        <w:sdt>
          <w:sdtPr>
            <w:alias w:val="Priority"/>
            <w:tag w:val="Priority"/>
            <w:id w:val="1524369288"/>
            <w:comboBox>
              <w:listItem w:displayText="High" w:value="High"/>
              <w:listItem w:displayText="Medium" w:value="Medium"/>
              <w:listItem w:displayText="Normal" w:value="Normal"/>
            </w:comboBox>
          </w:sdtPr>
          <w:sdtEndPr/>
          <w:sdtContent>
            <w:tc>
              <w:tcPr>
                <w:tcW w:w="2251" w:type="dxa"/>
              </w:tcPr>
              <w:p w14:paraId="278612F6" w14:textId="77777777" w:rsidR="00510E46" w:rsidRPr="00106843" w:rsidRDefault="00510E46" w:rsidP="007213C6">
                <w:pPr>
                  <w:widowControl w:val="0"/>
                  <w:rPr>
                    <w:szCs w:val="24"/>
                  </w:rPr>
                </w:pPr>
                <w:r w:rsidRPr="00106843">
                  <w:rPr>
                    <w:szCs w:val="24"/>
                  </w:rPr>
                  <w:t>High</w:t>
                </w:r>
              </w:p>
            </w:tc>
          </w:sdtContent>
        </w:sdt>
      </w:tr>
      <w:tr w:rsidR="00510E46" w:rsidRPr="00106843" w14:paraId="293F91B1" w14:textId="77777777" w:rsidTr="007213C6">
        <w:tc>
          <w:tcPr>
            <w:tcW w:w="9004" w:type="dxa"/>
            <w:gridSpan w:val="4"/>
          </w:tcPr>
          <w:p w14:paraId="4B054C28" w14:textId="77777777" w:rsidR="00510E46" w:rsidRPr="00106843" w:rsidRDefault="00510E46" w:rsidP="007213C6">
            <w:pPr>
              <w:widowControl w:val="0"/>
              <w:rPr>
                <w:szCs w:val="24"/>
              </w:rPr>
            </w:pPr>
            <w:r w:rsidRPr="00106843">
              <w:rPr>
                <w:b/>
                <w:szCs w:val="24"/>
              </w:rPr>
              <w:t>Actor</w:t>
            </w:r>
            <w:r w:rsidRPr="00106843">
              <w:rPr>
                <w:szCs w:val="24"/>
              </w:rPr>
              <w:t>:</w:t>
            </w:r>
          </w:p>
          <w:p w14:paraId="254769E2" w14:textId="77777777" w:rsidR="00510E46" w:rsidRPr="00106843" w:rsidRDefault="00510E46" w:rsidP="00510E46">
            <w:pPr>
              <w:pStyle w:val="ListParagraph"/>
              <w:widowControl w:val="0"/>
              <w:numPr>
                <w:ilvl w:val="0"/>
                <w:numId w:val="7"/>
              </w:numPr>
              <w:rPr>
                <w:szCs w:val="24"/>
              </w:rPr>
            </w:pPr>
            <w:r w:rsidRPr="00106843">
              <w:rPr>
                <w:szCs w:val="24"/>
                <w:lang w:val="en-US"/>
              </w:rPr>
              <w:t>Guest</w:t>
            </w:r>
          </w:p>
          <w:p w14:paraId="3FB5C44A" w14:textId="77777777" w:rsidR="00510E46" w:rsidRPr="00106843" w:rsidRDefault="00510E46"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3B3825C5" w14:textId="77777777" w:rsidR="00510E46" w:rsidRPr="00106843" w:rsidRDefault="00510E46" w:rsidP="00510E46">
            <w:pPr>
              <w:pStyle w:val="ListParagraph"/>
              <w:widowControl w:val="0"/>
              <w:numPr>
                <w:ilvl w:val="0"/>
                <w:numId w:val="7"/>
              </w:numPr>
              <w:rPr>
                <w:szCs w:val="24"/>
              </w:rPr>
            </w:pPr>
            <w:r>
              <w:rPr>
                <w:szCs w:val="24"/>
                <w:lang w:val="en-US"/>
              </w:rPr>
              <w:t>This use case allows guest to cancel a consigned product.</w:t>
            </w:r>
          </w:p>
          <w:p w14:paraId="740DDD11" w14:textId="77777777" w:rsidR="00510E46" w:rsidRPr="00106843" w:rsidRDefault="00510E46" w:rsidP="007213C6">
            <w:pPr>
              <w:keepNext/>
              <w:rPr>
                <w:szCs w:val="24"/>
              </w:rPr>
            </w:pPr>
            <w:r w:rsidRPr="00106843">
              <w:rPr>
                <w:b/>
                <w:szCs w:val="24"/>
              </w:rPr>
              <w:t>Goal</w:t>
            </w:r>
            <w:r w:rsidRPr="00106843">
              <w:rPr>
                <w:szCs w:val="24"/>
              </w:rPr>
              <w:t>:</w:t>
            </w:r>
          </w:p>
          <w:p w14:paraId="52E6C199" w14:textId="77777777" w:rsidR="00510E46" w:rsidRPr="00106843" w:rsidRDefault="00510E46" w:rsidP="00510E46">
            <w:pPr>
              <w:pStyle w:val="ListParagraph"/>
              <w:widowControl w:val="0"/>
              <w:numPr>
                <w:ilvl w:val="0"/>
                <w:numId w:val="7"/>
              </w:numPr>
              <w:rPr>
                <w:szCs w:val="24"/>
              </w:rPr>
            </w:pPr>
            <w:r>
              <w:rPr>
                <w:szCs w:val="24"/>
                <w:lang w:val="en-US"/>
              </w:rPr>
              <w:t>Guest cancels a consigned product successfully.</w:t>
            </w:r>
          </w:p>
          <w:p w14:paraId="799DDE20" w14:textId="77777777" w:rsidR="00510E46" w:rsidRPr="00106843" w:rsidRDefault="00510E46" w:rsidP="007213C6">
            <w:pPr>
              <w:keepNext/>
              <w:rPr>
                <w:szCs w:val="24"/>
              </w:rPr>
            </w:pPr>
            <w:r w:rsidRPr="00106843">
              <w:rPr>
                <w:b/>
                <w:szCs w:val="24"/>
              </w:rPr>
              <w:t>Triggers</w:t>
            </w:r>
            <w:r w:rsidRPr="00106843">
              <w:rPr>
                <w:szCs w:val="24"/>
              </w:rPr>
              <w:t>:</w:t>
            </w:r>
          </w:p>
          <w:p w14:paraId="385F5FC5" w14:textId="77777777" w:rsidR="00510E46" w:rsidRPr="00106843" w:rsidRDefault="00510E46" w:rsidP="00510E46">
            <w:pPr>
              <w:pStyle w:val="ListParagraph"/>
              <w:widowControl w:val="0"/>
              <w:numPr>
                <w:ilvl w:val="0"/>
                <w:numId w:val="7"/>
              </w:numPr>
              <w:rPr>
                <w:szCs w:val="24"/>
              </w:rPr>
            </w:pPr>
            <w:r>
              <w:rPr>
                <w:szCs w:val="24"/>
                <w:lang w:val="en-US"/>
              </w:rPr>
              <w:t>Guest sends canceling consigned product command.</w:t>
            </w:r>
          </w:p>
          <w:p w14:paraId="3DE9E301" w14:textId="77777777" w:rsidR="00510E46" w:rsidRPr="00106843" w:rsidRDefault="00510E46" w:rsidP="007213C6">
            <w:pPr>
              <w:keepNext/>
              <w:rPr>
                <w:szCs w:val="24"/>
              </w:rPr>
            </w:pPr>
            <w:r w:rsidRPr="00106843">
              <w:rPr>
                <w:b/>
                <w:szCs w:val="24"/>
              </w:rPr>
              <w:t>Preconditions</w:t>
            </w:r>
            <w:r w:rsidRPr="00106843">
              <w:rPr>
                <w:szCs w:val="24"/>
              </w:rPr>
              <w:t>:</w:t>
            </w:r>
          </w:p>
          <w:p w14:paraId="50B6806B" w14:textId="77777777" w:rsidR="00510E46" w:rsidRPr="00AB6C9B" w:rsidRDefault="00510E46" w:rsidP="00510E46">
            <w:pPr>
              <w:pStyle w:val="ListParagraph"/>
              <w:widowControl w:val="0"/>
              <w:numPr>
                <w:ilvl w:val="0"/>
                <w:numId w:val="8"/>
              </w:numPr>
              <w:rPr>
                <w:szCs w:val="24"/>
              </w:rPr>
            </w:pPr>
            <w:r>
              <w:rPr>
                <w:szCs w:val="24"/>
                <w:lang w:val="en-US"/>
              </w:rPr>
              <w:t>Guest is viewing a consigned product’s information.</w:t>
            </w:r>
          </w:p>
          <w:p w14:paraId="046967A9" w14:textId="77777777" w:rsidR="00510E46" w:rsidRPr="00106843" w:rsidRDefault="00510E46" w:rsidP="00510E46">
            <w:pPr>
              <w:pStyle w:val="ListParagraph"/>
              <w:widowControl w:val="0"/>
              <w:numPr>
                <w:ilvl w:val="0"/>
                <w:numId w:val="8"/>
              </w:numPr>
              <w:rPr>
                <w:szCs w:val="24"/>
              </w:rPr>
            </w:pPr>
            <w:r>
              <w:rPr>
                <w:szCs w:val="24"/>
                <w:lang w:val="en-US"/>
              </w:rPr>
              <w:t>Status of product is neither “Sold” nor “Completed”.</w:t>
            </w:r>
          </w:p>
          <w:p w14:paraId="5ABA6941" w14:textId="77777777" w:rsidR="00510E46" w:rsidRPr="00106843" w:rsidRDefault="00510E46" w:rsidP="007213C6">
            <w:pPr>
              <w:keepNext/>
              <w:rPr>
                <w:szCs w:val="24"/>
              </w:rPr>
            </w:pPr>
            <w:r w:rsidRPr="00106843">
              <w:rPr>
                <w:b/>
                <w:szCs w:val="24"/>
              </w:rPr>
              <w:lastRenderedPageBreak/>
              <w:t>Post Conditions</w:t>
            </w:r>
            <w:r w:rsidRPr="00106843">
              <w:rPr>
                <w:szCs w:val="24"/>
              </w:rPr>
              <w:t>:</w:t>
            </w:r>
          </w:p>
          <w:p w14:paraId="3C64B88E" w14:textId="77777777" w:rsidR="00510E46" w:rsidRPr="00AB6C9B" w:rsidRDefault="00510E46" w:rsidP="00510E46">
            <w:pPr>
              <w:pStyle w:val="ListParagraph"/>
              <w:widowControl w:val="0"/>
              <w:numPr>
                <w:ilvl w:val="0"/>
                <w:numId w:val="9"/>
              </w:numPr>
              <w:rPr>
                <w:szCs w:val="24"/>
              </w:rPr>
            </w:pPr>
            <w:r w:rsidRPr="003C2AAE">
              <w:rPr>
                <w:b/>
                <w:szCs w:val="24"/>
                <w:lang w:val="en-US"/>
              </w:rPr>
              <w:t>Success:</w:t>
            </w:r>
            <w:r>
              <w:rPr>
                <w:szCs w:val="24"/>
                <w:lang w:val="en-US"/>
              </w:rPr>
              <w:t xml:space="preserve"> Product’s status is changed to “Canceled”.</w:t>
            </w:r>
          </w:p>
          <w:p w14:paraId="7F090689" w14:textId="77777777" w:rsidR="00510E46" w:rsidRPr="00106843" w:rsidRDefault="00510E46" w:rsidP="00510E46">
            <w:pPr>
              <w:pStyle w:val="ListParagraph"/>
              <w:widowControl w:val="0"/>
              <w:numPr>
                <w:ilvl w:val="0"/>
                <w:numId w:val="9"/>
              </w:numPr>
              <w:rPr>
                <w:szCs w:val="24"/>
              </w:rPr>
            </w:pPr>
            <w:r w:rsidRPr="003C2AAE">
              <w:rPr>
                <w:b/>
                <w:szCs w:val="24"/>
                <w:lang w:val="en-US"/>
              </w:rPr>
              <w:t>Fail:</w:t>
            </w:r>
            <w:r>
              <w:rPr>
                <w:szCs w:val="24"/>
                <w:lang w:val="en-US"/>
              </w:rPr>
              <w:t xml:space="preserve"> Show error message.</w:t>
            </w:r>
          </w:p>
          <w:p w14:paraId="184CA5A4" w14:textId="77777777" w:rsidR="00510E46" w:rsidRPr="00106843" w:rsidRDefault="00510E46" w:rsidP="007213C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510E46" w:rsidRPr="00106843" w14:paraId="4620F7BF" w14:textId="77777777" w:rsidTr="007213C6">
              <w:trPr>
                <w:cantSplit/>
              </w:trPr>
              <w:tc>
                <w:tcPr>
                  <w:tcW w:w="985" w:type="dxa"/>
                  <w:shd w:val="clear" w:color="auto" w:fill="D9D9D9" w:themeFill="background1" w:themeFillShade="D9"/>
                </w:tcPr>
                <w:p w14:paraId="4F7B3F65" w14:textId="77777777" w:rsidR="00510E46" w:rsidRPr="00106843" w:rsidRDefault="00510E46" w:rsidP="007213C6">
                  <w:pPr>
                    <w:widowControl w:val="0"/>
                    <w:jc w:val="center"/>
                    <w:rPr>
                      <w:szCs w:val="24"/>
                    </w:rPr>
                  </w:pPr>
                  <w:r w:rsidRPr="00106843">
                    <w:rPr>
                      <w:szCs w:val="24"/>
                    </w:rPr>
                    <w:t>Step</w:t>
                  </w:r>
                </w:p>
              </w:tc>
              <w:tc>
                <w:tcPr>
                  <w:tcW w:w="3240" w:type="dxa"/>
                  <w:shd w:val="clear" w:color="auto" w:fill="D9D9D9" w:themeFill="background1" w:themeFillShade="D9"/>
                </w:tcPr>
                <w:p w14:paraId="463BF615" w14:textId="77777777" w:rsidR="00510E46" w:rsidRPr="00106843" w:rsidRDefault="00510E46"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055C6F28" w14:textId="77777777" w:rsidR="00510E46" w:rsidRPr="00106843" w:rsidRDefault="00510E46" w:rsidP="007213C6">
                  <w:pPr>
                    <w:widowControl w:val="0"/>
                    <w:jc w:val="center"/>
                    <w:rPr>
                      <w:szCs w:val="24"/>
                    </w:rPr>
                  </w:pPr>
                  <w:r w:rsidRPr="00106843">
                    <w:rPr>
                      <w:szCs w:val="24"/>
                    </w:rPr>
                    <w:t>System Response</w:t>
                  </w:r>
                </w:p>
              </w:tc>
            </w:tr>
            <w:tr w:rsidR="00510E46" w:rsidRPr="00106843" w14:paraId="0F1858F3" w14:textId="77777777" w:rsidTr="007213C6">
              <w:trPr>
                <w:cantSplit/>
              </w:trPr>
              <w:tc>
                <w:tcPr>
                  <w:tcW w:w="985" w:type="dxa"/>
                </w:tcPr>
                <w:p w14:paraId="79CD2649" w14:textId="77777777" w:rsidR="00510E46" w:rsidRPr="00106843" w:rsidRDefault="00510E46" w:rsidP="007213C6">
                  <w:pPr>
                    <w:rPr>
                      <w:szCs w:val="24"/>
                    </w:rPr>
                  </w:pPr>
                  <w:r w:rsidRPr="00106843">
                    <w:rPr>
                      <w:szCs w:val="24"/>
                    </w:rPr>
                    <w:t>1</w:t>
                  </w:r>
                </w:p>
              </w:tc>
              <w:tc>
                <w:tcPr>
                  <w:tcW w:w="3240" w:type="dxa"/>
                </w:tcPr>
                <w:p w14:paraId="4E42BECC" w14:textId="77777777" w:rsidR="00510E46" w:rsidRDefault="00510E46" w:rsidP="007213C6">
                  <w:pPr>
                    <w:rPr>
                      <w:szCs w:val="24"/>
                      <w:lang w:val="en-US"/>
                    </w:rPr>
                  </w:pPr>
                  <w:r>
                    <w:rPr>
                      <w:szCs w:val="24"/>
                      <w:lang w:val="en-US"/>
                    </w:rPr>
                    <w:t>Guest sends canceling consigned product command.</w:t>
                  </w:r>
                </w:p>
                <w:p w14:paraId="719E70BF" w14:textId="77777777" w:rsidR="00510E46" w:rsidRPr="003C2AAE" w:rsidRDefault="00510E46" w:rsidP="007213C6">
                  <w:pPr>
                    <w:rPr>
                      <w:szCs w:val="24"/>
                      <w:lang w:val="en-US"/>
                    </w:rPr>
                  </w:pPr>
                  <w:r>
                    <w:rPr>
                      <w:szCs w:val="24"/>
                      <w:lang w:val="en-US"/>
                    </w:rPr>
                    <w:t>[Alternative 1, 2]</w:t>
                  </w:r>
                </w:p>
              </w:tc>
              <w:tc>
                <w:tcPr>
                  <w:tcW w:w="4548" w:type="dxa"/>
                </w:tcPr>
                <w:p w14:paraId="66584B04" w14:textId="77777777" w:rsidR="00510E46" w:rsidRDefault="00510E46" w:rsidP="007213C6">
                  <w:pPr>
                    <w:rPr>
                      <w:szCs w:val="24"/>
                    </w:rPr>
                  </w:pPr>
                </w:p>
                <w:p w14:paraId="6442CD90" w14:textId="77777777" w:rsidR="00510E46" w:rsidRDefault="00510E46" w:rsidP="007213C6">
                  <w:pPr>
                    <w:rPr>
                      <w:szCs w:val="24"/>
                      <w:lang w:val="en-US"/>
                    </w:rPr>
                  </w:pPr>
                </w:p>
                <w:p w14:paraId="71D509D7" w14:textId="77777777" w:rsidR="00510E46" w:rsidRDefault="00510E46" w:rsidP="007213C6">
                  <w:pPr>
                    <w:rPr>
                      <w:szCs w:val="24"/>
                      <w:lang w:val="en-US"/>
                    </w:rPr>
                  </w:pPr>
                </w:p>
                <w:p w14:paraId="14E778F7" w14:textId="77777777" w:rsidR="00510E46" w:rsidRPr="003C2AAE" w:rsidRDefault="00510E46" w:rsidP="007213C6">
                  <w:pPr>
                    <w:rPr>
                      <w:szCs w:val="24"/>
                      <w:lang w:val="en-US"/>
                    </w:rPr>
                  </w:pPr>
                  <w:r>
                    <w:rPr>
                      <w:szCs w:val="24"/>
                      <w:lang w:val="en-US"/>
                    </w:rPr>
                    <w:t>System shows a confirming message if guest really wants to cancel this consigned product with two options “Yes” and “No”.</w:t>
                  </w:r>
                </w:p>
              </w:tc>
            </w:tr>
            <w:tr w:rsidR="00510E46" w:rsidRPr="00106843" w14:paraId="3FFC2EE9" w14:textId="77777777" w:rsidTr="007213C6">
              <w:trPr>
                <w:cantSplit/>
              </w:trPr>
              <w:tc>
                <w:tcPr>
                  <w:tcW w:w="985" w:type="dxa"/>
                </w:tcPr>
                <w:p w14:paraId="3419251D" w14:textId="77777777" w:rsidR="00510E46" w:rsidRPr="00106843" w:rsidRDefault="00510E46" w:rsidP="007213C6">
                  <w:pPr>
                    <w:rPr>
                      <w:szCs w:val="24"/>
                    </w:rPr>
                  </w:pPr>
                </w:p>
              </w:tc>
              <w:tc>
                <w:tcPr>
                  <w:tcW w:w="3240" w:type="dxa"/>
                </w:tcPr>
                <w:p w14:paraId="43B1A446" w14:textId="77777777" w:rsidR="00510E46" w:rsidRDefault="00510E46" w:rsidP="007213C6">
                  <w:pPr>
                    <w:rPr>
                      <w:szCs w:val="24"/>
                      <w:lang w:val="en-US"/>
                    </w:rPr>
                  </w:pPr>
                  <w:r>
                    <w:rPr>
                      <w:szCs w:val="24"/>
                      <w:lang w:val="en-US"/>
                    </w:rPr>
                    <w:t>Guest chooses “Yes” option.</w:t>
                  </w:r>
                </w:p>
                <w:p w14:paraId="10F7EA00" w14:textId="77777777" w:rsidR="00510E46" w:rsidRDefault="00510E46" w:rsidP="007213C6">
                  <w:pPr>
                    <w:rPr>
                      <w:szCs w:val="24"/>
                      <w:lang w:val="en-US"/>
                    </w:rPr>
                  </w:pPr>
                  <w:r>
                    <w:rPr>
                      <w:szCs w:val="24"/>
                      <w:lang w:val="en-US"/>
                    </w:rPr>
                    <w:t>[Alternative 3]</w:t>
                  </w:r>
                </w:p>
              </w:tc>
              <w:tc>
                <w:tcPr>
                  <w:tcW w:w="4548" w:type="dxa"/>
                </w:tcPr>
                <w:p w14:paraId="11D8A9F1" w14:textId="77777777" w:rsidR="00510E46" w:rsidRPr="00A3781E" w:rsidRDefault="00510E46" w:rsidP="007213C6">
                  <w:pPr>
                    <w:rPr>
                      <w:szCs w:val="24"/>
                      <w:lang w:val="en-US"/>
                    </w:rPr>
                  </w:pPr>
                  <w:r>
                    <w:rPr>
                      <w:szCs w:val="24"/>
                      <w:lang w:val="en-US"/>
                    </w:rPr>
                    <w:t>Product’s status is changed to “Canceled”.</w:t>
                  </w:r>
                </w:p>
              </w:tc>
            </w:tr>
          </w:tbl>
          <w:p w14:paraId="48A06880" w14:textId="77777777" w:rsidR="00510E46" w:rsidRPr="00106843" w:rsidRDefault="00510E46" w:rsidP="007213C6">
            <w:pPr>
              <w:widowControl w:val="0"/>
              <w:rPr>
                <w:szCs w:val="24"/>
              </w:rPr>
            </w:pPr>
          </w:p>
          <w:p w14:paraId="4CD5D7C2" w14:textId="77777777" w:rsidR="00510E46" w:rsidRDefault="00510E46" w:rsidP="007213C6">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510E46" w:rsidRPr="00106843" w14:paraId="5049B041" w14:textId="77777777" w:rsidTr="007213C6">
              <w:trPr>
                <w:cantSplit/>
              </w:trPr>
              <w:tc>
                <w:tcPr>
                  <w:tcW w:w="985" w:type="dxa"/>
                  <w:shd w:val="clear" w:color="auto" w:fill="D9D9D9" w:themeFill="background1" w:themeFillShade="D9"/>
                </w:tcPr>
                <w:p w14:paraId="42C2FE79" w14:textId="77777777" w:rsidR="00510E46" w:rsidRPr="00106843" w:rsidRDefault="00510E46" w:rsidP="007213C6">
                  <w:pPr>
                    <w:widowControl w:val="0"/>
                    <w:jc w:val="center"/>
                    <w:rPr>
                      <w:szCs w:val="24"/>
                    </w:rPr>
                  </w:pPr>
                  <w:r w:rsidRPr="00106843">
                    <w:rPr>
                      <w:szCs w:val="24"/>
                    </w:rPr>
                    <w:t>Step</w:t>
                  </w:r>
                </w:p>
              </w:tc>
              <w:tc>
                <w:tcPr>
                  <w:tcW w:w="3240" w:type="dxa"/>
                  <w:shd w:val="clear" w:color="auto" w:fill="D9D9D9" w:themeFill="background1" w:themeFillShade="D9"/>
                </w:tcPr>
                <w:p w14:paraId="4DA94F5C" w14:textId="77777777" w:rsidR="00510E46" w:rsidRPr="00106843" w:rsidRDefault="00510E46"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7356495F" w14:textId="77777777" w:rsidR="00510E46" w:rsidRPr="00106843" w:rsidRDefault="00510E46" w:rsidP="007213C6">
                  <w:pPr>
                    <w:widowControl w:val="0"/>
                    <w:jc w:val="center"/>
                    <w:rPr>
                      <w:szCs w:val="24"/>
                    </w:rPr>
                  </w:pPr>
                  <w:r w:rsidRPr="00106843">
                    <w:rPr>
                      <w:szCs w:val="24"/>
                    </w:rPr>
                    <w:t>System Response</w:t>
                  </w:r>
                </w:p>
              </w:tc>
            </w:tr>
            <w:tr w:rsidR="00510E46" w:rsidRPr="00106843" w14:paraId="1311338B" w14:textId="77777777" w:rsidTr="007213C6">
              <w:trPr>
                <w:cantSplit/>
              </w:trPr>
              <w:tc>
                <w:tcPr>
                  <w:tcW w:w="985" w:type="dxa"/>
                </w:tcPr>
                <w:p w14:paraId="35FB9970" w14:textId="77777777" w:rsidR="00510E46" w:rsidRPr="00106843" w:rsidRDefault="00510E46" w:rsidP="007213C6">
                  <w:pPr>
                    <w:rPr>
                      <w:szCs w:val="24"/>
                    </w:rPr>
                  </w:pPr>
                  <w:r w:rsidRPr="00106843">
                    <w:rPr>
                      <w:szCs w:val="24"/>
                    </w:rPr>
                    <w:t>1</w:t>
                  </w:r>
                </w:p>
              </w:tc>
              <w:tc>
                <w:tcPr>
                  <w:tcW w:w="3240" w:type="dxa"/>
                </w:tcPr>
                <w:p w14:paraId="103A1FC7" w14:textId="77777777" w:rsidR="00510E46" w:rsidRPr="003C2AAE" w:rsidRDefault="00510E46" w:rsidP="007213C6">
                  <w:pPr>
                    <w:rPr>
                      <w:szCs w:val="24"/>
                      <w:lang w:val="en-US"/>
                    </w:rPr>
                  </w:pPr>
                  <w:r>
                    <w:rPr>
                      <w:szCs w:val="24"/>
                      <w:lang w:val="en-US"/>
                    </w:rPr>
                    <w:t>Guest sends canceling consigned product command when status is “Waiting” or “Accepted”.</w:t>
                  </w:r>
                </w:p>
              </w:tc>
              <w:tc>
                <w:tcPr>
                  <w:tcW w:w="4548" w:type="dxa"/>
                </w:tcPr>
                <w:p w14:paraId="20E1D0B7" w14:textId="77777777" w:rsidR="00510E46" w:rsidRDefault="00510E46" w:rsidP="007213C6">
                  <w:pPr>
                    <w:rPr>
                      <w:szCs w:val="24"/>
                    </w:rPr>
                  </w:pPr>
                </w:p>
                <w:p w14:paraId="1210B188" w14:textId="77777777" w:rsidR="00510E46" w:rsidRDefault="00510E46" w:rsidP="007213C6">
                  <w:pPr>
                    <w:rPr>
                      <w:szCs w:val="24"/>
                      <w:lang w:val="en-US"/>
                    </w:rPr>
                  </w:pPr>
                </w:p>
                <w:p w14:paraId="257778F6" w14:textId="77777777" w:rsidR="00510E46" w:rsidRDefault="00510E46" w:rsidP="007213C6">
                  <w:pPr>
                    <w:rPr>
                      <w:szCs w:val="24"/>
                      <w:lang w:val="en-US"/>
                    </w:rPr>
                  </w:pPr>
                </w:p>
                <w:p w14:paraId="736844F0" w14:textId="77777777" w:rsidR="00510E46" w:rsidRDefault="00510E46" w:rsidP="007213C6">
                  <w:pPr>
                    <w:rPr>
                      <w:szCs w:val="24"/>
                      <w:lang w:val="en-US"/>
                    </w:rPr>
                  </w:pPr>
                </w:p>
                <w:p w14:paraId="0229A7A6" w14:textId="77777777" w:rsidR="00510E46" w:rsidRPr="003C2AAE" w:rsidRDefault="00510E46" w:rsidP="007213C6">
                  <w:pPr>
                    <w:rPr>
                      <w:szCs w:val="24"/>
                      <w:lang w:val="en-US"/>
                    </w:rPr>
                  </w:pPr>
                  <w:r>
                    <w:rPr>
                      <w:szCs w:val="24"/>
                      <w:lang w:val="en-US"/>
                    </w:rPr>
                    <w:t>System shows message: “Are you sure you want to cancel this consigned product?” with two options “Yes” and “No”.</w:t>
                  </w:r>
                </w:p>
              </w:tc>
            </w:tr>
            <w:tr w:rsidR="00510E46" w:rsidRPr="00106843" w14:paraId="7ADDD30F" w14:textId="77777777" w:rsidTr="007213C6">
              <w:trPr>
                <w:cantSplit/>
              </w:trPr>
              <w:tc>
                <w:tcPr>
                  <w:tcW w:w="985" w:type="dxa"/>
                </w:tcPr>
                <w:p w14:paraId="15F323BB" w14:textId="77777777" w:rsidR="00510E46" w:rsidRPr="00970A50" w:rsidRDefault="00510E46" w:rsidP="007213C6">
                  <w:pPr>
                    <w:rPr>
                      <w:szCs w:val="24"/>
                      <w:lang w:val="en-US"/>
                    </w:rPr>
                  </w:pPr>
                  <w:r>
                    <w:rPr>
                      <w:szCs w:val="24"/>
                      <w:lang w:val="en-US"/>
                    </w:rPr>
                    <w:t>2</w:t>
                  </w:r>
                </w:p>
              </w:tc>
              <w:tc>
                <w:tcPr>
                  <w:tcW w:w="3240" w:type="dxa"/>
                </w:tcPr>
                <w:p w14:paraId="2BAE8B4F" w14:textId="77777777" w:rsidR="00510E46" w:rsidRDefault="00510E46" w:rsidP="007213C6">
                  <w:pPr>
                    <w:rPr>
                      <w:szCs w:val="24"/>
                      <w:lang w:val="en-US"/>
                    </w:rPr>
                  </w:pPr>
                  <w:r>
                    <w:rPr>
                      <w:szCs w:val="24"/>
                      <w:lang w:val="en-US"/>
                    </w:rPr>
                    <w:t>Guest sends canceling consigned product command when status is “In inventory” or “On web”.</w:t>
                  </w:r>
                </w:p>
              </w:tc>
              <w:tc>
                <w:tcPr>
                  <w:tcW w:w="4548" w:type="dxa"/>
                </w:tcPr>
                <w:p w14:paraId="62232F63" w14:textId="77777777" w:rsidR="00510E46" w:rsidRDefault="00510E46" w:rsidP="007213C6">
                  <w:pPr>
                    <w:rPr>
                      <w:szCs w:val="24"/>
                    </w:rPr>
                  </w:pPr>
                  <w:r>
                    <w:rPr>
                      <w:szCs w:val="24"/>
                      <w:lang w:val="en-US"/>
                    </w:rPr>
                    <w:t>System shows message: “Are you sure you want to cancel this consigned product? You will pay forfeit for this action.” with two options “Yes” and “No”.</w:t>
                  </w:r>
                </w:p>
              </w:tc>
            </w:tr>
            <w:tr w:rsidR="00510E46" w:rsidRPr="00106843" w14:paraId="461E33D7" w14:textId="77777777" w:rsidTr="007213C6">
              <w:trPr>
                <w:cantSplit/>
              </w:trPr>
              <w:tc>
                <w:tcPr>
                  <w:tcW w:w="985" w:type="dxa"/>
                </w:tcPr>
                <w:p w14:paraId="2AF6EE72" w14:textId="77777777" w:rsidR="00510E46" w:rsidRDefault="00510E46" w:rsidP="007213C6">
                  <w:pPr>
                    <w:rPr>
                      <w:szCs w:val="24"/>
                      <w:lang w:val="en-US"/>
                    </w:rPr>
                  </w:pPr>
                  <w:r>
                    <w:rPr>
                      <w:szCs w:val="24"/>
                      <w:lang w:val="en-US"/>
                    </w:rPr>
                    <w:t>3</w:t>
                  </w:r>
                </w:p>
              </w:tc>
              <w:tc>
                <w:tcPr>
                  <w:tcW w:w="3240" w:type="dxa"/>
                </w:tcPr>
                <w:p w14:paraId="5E2658F7" w14:textId="77777777" w:rsidR="00510E46" w:rsidRDefault="00510E46" w:rsidP="007213C6">
                  <w:pPr>
                    <w:rPr>
                      <w:szCs w:val="24"/>
                      <w:lang w:val="en-US"/>
                    </w:rPr>
                  </w:pPr>
                  <w:r>
                    <w:rPr>
                      <w:szCs w:val="24"/>
                      <w:lang w:val="en-US"/>
                    </w:rPr>
                    <w:t>Guest chooses “No” option.</w:t>
                  </w:r>
                </w:p>
              </w:tc>
              <w:tc>
                <w:tcPr>
                  <w:tcW w:w="4548" w:type="dxa"/>
                </w:tcPr>
                <w:p w14:paraId="002FD580" w14:textId="77777777" w:rsidR="00510E46" w:rsidRDefault="00510E46" w:rsidP="007213C6">
                  <w:pPr>
                    <w:rPr>
                      <w:szCs w:val="24"/>
                      <w:lang w:val="en-US"/>
                    </w:rPr>
                  </w:pPr>
                  <w:r>
                    <w:rPr>
                      <w:szCs w:val="24"/>
                      <w:lang w:val="en-US"/>
                    </w:rPr>
                    <w:t xml:space="preserve">Message will disappear. </w:t>
                  </w:r>
                </w:p>
              </w:tc>
            </w:tr>
          </w:tbl>
          <w:p w14:paraId="0FB79C9F" w14:textId="77777777" w:rsidR="00510E46" w:rsidRPr="003C2AAE" w:rsidRDefault="00510E46" w:rsidP="007213C6">
            <w:pPr>
              <w:keepNext/>
              <w:rPr>
                <w:szCs w:val="24"/>
                <w:lang w:val="en-US"/>
              </w:rPr>
            </w:pPr>
          </w:p>
          <w:p w14:paraId="120035A3" w14:textId="77777777" w:rsidR="00510E46" w:rsidRPr="003C2AAE" w:rsidRDefault="00510E46" w:rsidP="007213C6">
            <w:pPr>
              <w:keepNext/>
              <w:rPr>
                <w:szCs w:val="24"/>
                <w:lang w:val="en-US"/>
              </w:rPr>
            </w:pPr>
            <w:r w:rsidRPr="00106843">
              <w:rPr>
                <w:b/>
                <w:szCs w:val="24"/>
              </w:rPr>
              <w:t>Exceptions</w:t>
            </w:r>
            <w:r>
              <w:rPr>
                <w:szCs w:val="24"/>
              </w:rPr>
              <w:t>:</w:t>
            </w:r>
            <w:r>
              <w:rPr>
                <w:szCs w:val="24"/>
                <w:lang w:val="en-US"/>
              </w:rPr>
              <w:t xml:space="preserve"> N/A</w:t>
            </w:r>
          </w:p>
          <w:p w14:paraId="2D1678B2" w14:textId="77777777" w:rsidR="00510E46" w:rsidRPr="00106843" w:rsidRDefault="00510E46" w:rsidP="007213C6">
            <w:pPr>
              <w:keepNext/>
              <w:rPr>
                <w:szCs w:val="24"/>
              </w:rPr>
            </w:pPr>
            <w:r w:rsidRPr="00106843">
              <w:rPr>
                <w:b/>
                <w:szCs w:val="24"/>
              </w:rPr>
              <w:t>Relationships</w:t>
            </w:r>
            <w:r w:rsidRPr="00106843">
              <w:rPr>
                <w:szCs w:val="24"/>
              </w:rPr>
              <w:t>:</w:t>
            </w:r>
          </w:p>
          <w:p w14:paraId="52210D45" w14:textId="77777777" w:rsidR="00510E46" w:rsidRPr="00106843" w:rsidRDefault="00510E46" w:rsidP="00510E46">
            <w:pPr>
              <w:pStyle w:val="ListParagraph"/>
              <w:widowControl w:val="0"/>
              <w:numPr>
                <w:ilvl w:val="0"/>
                <w:numId w:val="9"/>
              </w:numPr>
              <w:rPr>
                <w:szCs w:val="24"/>
              </w:rPr>
            </w:pPr>
            <w:r>
              <w:rPr>
                <w:szCs w:val="24"/>
                <w:lang w:val="en-US"/>
              </w:rPr>
              <w:t>Extended Use-case: Track product status.</w:t>
            </w:r>
          </w:p>
          <w:p w14:paraId="5906EA47" w14:textId="77777777" w:rsidR="00510E46" w:rsidRPr="00106843" w:rsidRDefault="00510E46" w:rsidP="007213C6">
            <w:pPr>
              <w:keepNext/>
              <w:rPr>
                <w:szCs w:val="24"/>
              </w:rPr>
            </w:pPr>
            <w:r w:rsidRPr="00106843">
              <w:rPr>
                <w:b/>
                <w:szCs w:val="24"/>
              </w:rPr>
              <w:lastRenderedPageBreak/>
              <w:t>Business Rules</w:t>
            </w:r>
            <w:r w:rsidRPr="00106843">
              <w:rPr>
                <w:szCs w:val="24"/>
              </w:rPr>
              <w:t>:</w:t>
            </w:r>
          </w:p>
          <w:p w14:paraId="79569A4E" w14:textId="77777777" w:rsidR="00510E46" w:rsidRPr="003549A9" w:rsidRDefault="00510E46" w:rsidP="00510E46">
            <w:pPr>
              <w:pStyle w:val="ListParagraph"/>
              <w:widowControl w:val="0"/>
              <w:numPr>
                <w:ilvl w:val="0"/>
                <w:numId w:val="10"/>
              </w:numPr>
              <w:rPr>
                <w:szCs w:val="24"/>
              </w:rPr>
            </w:pPr>
            <w:r>
              <w:rPr>
                <w:szCs w:val="24"/>
                <w:lang w:val="en-US"/>
              </w:rPr>
              <w:t>Guest can only cancel product before it’s sold.</w:t>
            </w:r>
          </w:p>
          <w:p w14:paraId="0A6A8D7D" w14:textId="77777777" w:rsidR="00510E46" w:rsidRPr="003549A9" w:rsidRDefault="00510E46" w:rsidP="00510E46">
            <w:pPr>
              <w:pStyle w:val="ListParagraph"/>
              <w:widowControl w:val="0"/>
              <w:numPr>
                <w:ilvl w:val="0"/>
                <w:numId w:val="10"/>
              </w:numPr>
              <w:rPr>
                <w:szCs w:val="24"/>
              </w:rPr>
            </w:pPr>
            <w:r>
              <w:rPr>
                <w:szCs w:val="24"/>
                <w:lang w:val="en-US"/>
              </w:rPr>
              <w:t>If guest cancels before store owner gets product, consign product process will be stopped.</w:t>
            </w:r>
          </w:p>
          <w:p w14:paraId="34C29E4C" w14:textId="77777777" w:rsidR="00510E46" w:rsidRPr="00106843" w:rsidRDefault="00510E46" w:rsidP="00510E46">
            <w:pPr>
              <w:pStyle w:val="ListParagraph"/>
              <w:widowControl w:val="0"/>
              <w:numPr>
                <w:ilvl w:val="0"/>
                <w:numId w:val="10"/>
              </w:numPr>
              <w:rPr>
                <w:szCs w:val="24"/>
              </w:rPr>
            </w:pPr>
            <w:r>
              <w:rPr>
                <w:szCs w:val="24"/>
                <w:lang w:val="en-US"/>
              </w:rPr>
              <w:t xml:space="preserve">If guest cancels after store owner gets product, guest will be informed to take back product in a specific time and pay a </w:t>
            </w:r>
            <w:r w:rsidRPr="00975723">
              <w:rPr>
                <w:szCs w:val="24"/>
                <w:lang w:val="en-US"/>
              </w:rPr>
              <w:t>forfeit</w:t>
            </w:r>
            <w:r>
              <w:rPr>
                <w:szCs w:val="24"/>
                <w:lang w:val="en-US"/>
              </w:rPr>
              <w:t xml:space="preserve"> for canceling consignment. After that time and guest doesn’t come to take back product, store owner will have it.</w:t>
            </w:r>
          </w:p>
        </w:tc>
      </w:tr>
    </w:tbl>
    <w:p w14:paraId="6AFD43A2" w14:textId="77777777" w:rsidR="00510E46" w:rsidRDefault="00510E46" w:rsidP="00C118D5">
      <w:pPr>
        <w:jc w:val="center"/>
        <w:rPr>
          <w:b/>
        </w:rPr>
      </w:pPr>
    </w:p>
    <w:p w14:paraId="0F95DBC6" w14:textId="2B519951" w:rsidR="004E0E47" w:rsidRDefault="004E0E47" w:rsidP="004E0E47">
      <w:pPr>
        <w:pStyle w:val="Heading5"/>
      </w:pPr>
      <w:r>
        <w:t xml:space="preserve">&lt;Guest&gt; </w:t>
      </w:r>
      <w:r w:rsidR="00C118D5">
        <w:t>Search Product</w:t>
      </w:r>
    </w:p>
    <w:p w14:paraId="0F284949" w14:textId="77777777" w:rsidR="004E0E47" w:rsidRDefault="004E0E47" w:rsidP="004E0E47">
      <w:pPr>
        <w:jc w:val="center"/>
        <w:rPr>
          <w:b/>
        </w:rPr>
      </w:pPr>
      <w:r>
        <w:rPr>
          <w:b/>
        </w:rPr>
        <w:t>Use Case Diagram</w:t>
      </w:r>
    </w:p>
    <w:p w14:paraId="56993881" w14:textId="74B73F28" w:rsidR="004E0E47" w:rsidRDefault="00CD3136" w:rsidP="00CD3136">
      <w:pPr>
        <w:jc w:val="center"/>
      </w:pPr>
      <w:r w:rsidRPr="0016023D">
        <w:rPr>
          <w:noProof/>
          <w:lang w:eastAsia="ja-JP"/>
        </w:rPr>
        <w:drawing>
          <wp:inline distT="0" distB="0" distL="0" distR="0" wp14:anchorId="34FED213" wp14:editId="36A60F58">
            <wp:extent cx="5588635" cy="2592506"/>
            <wp:effectExtent l="0" t="0" r="0" b="0"/>
            <wp:docPr id="34" name="Picture 34" descr="C:\Users\HoangNHSE61007\Desktop\Diagram\Sea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NHSE61007\Desktop\Diagram\Seach Produc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592506"/>
                    </a:xfrm>
                    <a:prstGeom prst="rect">
                      <a:avLst/>
                    </a:prstGeom>
                    <a:noFill/>
                    <a:ln>
                      <a:noFill/>
                    </a:ln>
                  </pic:spPr>
                </pic:pic>
              </a:graphicData>
            </a:graphic>
          </wp:inline>
        </w:drawing>
      </w:r>
    </w:p>
    <w:p w14:paraId="675D8435" w14:textId="364E573F" w:rsidR="004E0E47" w:rsidRPr="0033619E" w:rsidRDefault="0033619E" w:rsidP="0033619E">
      <w:pPr>
        <w:pStyle w:val="Caption"/>
      </w:pPr>
      <w:bookmarkStart w:id="55" w:name="_Toc420881080"/>
      <w:r>
        <w:t xml:space="preserve">Figure </w:t>
      </w:r>
      <w:r>
        <w:fldChar w:fldCharType="begin"/>
      </w:r>
      <w:r>
        <w:instrText xml:space="preserve"> SEQ Figure \* ARABIC </w:instrText>
      </w:r>
      <w:r>
        <w:fldChar w:fldCharType="separate"/>
      </w:r>
      <w:r w:rsidR="0032436E">
        <w:rPr>
          <w:noProof/>
        </w:rPr>
        <w:t>7</w:t>
      </w:r>
      <w:r>
        <w:fldChar w:fldCharType="end"/>
      </w:r>
      <w:r w:rsidR="004E0E47" w:rsidRPr="0033619E">
        <w:t>: &lt;</w:t>
      </w:r>
      <w:r w:rsidR="00C118D5" w:rsidRPr="0033619E">
        <w:t>Guest</w:t>
      </w:r>
      <w:r w:rsidR="004E0E47" w:rsidRPr="0033619E">
        <w:t xml:space="preserve">&gt; </w:t>
      </w:r>
      <w:r w:rsidR="00C118D5" w:rsidRPr="0033619E">
        <w:t>Search</w:t>
      </w:r>
      <w:r w:rsidR="004E0E47" w:rsidRPr="0033619E">
        <w:t xml:space="preserve"> product</w:t>
      </w:r>
      <w:bookmarkEnd w:id="55"/>
    </w:p>
    <w:p w14:paraId="6D31A862" w14:textId="77777777" w:rsidR="00C118D5" w:rsidRDefault="00C118D5" w:rsidP="004E0E47">
      <w:pPr>
        <w:jc w:val="center"/>
        <w:rPr>
          <w:b/>
        </w:rPr>
      </w:pPr>
    </w:p>
    <w:p w14:paraId="5A864C80"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78C58EB9" w14:textId="77777777" w:rsidTr="00EB6F57">
        <w:tc>
          <w:tcPr>
            <w:tcW w:w="9004" w:type="dxa"/>
            <w:gridSpan w:val="4"/>
            <w:shd w:val="clear" w:color="auto" w:fill="D9D9D9" w:themeFill="background1" w:themeFillShade="D9"/>
          </w:tcPr>
          <w:p w14:paraId="37BA1507"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718244172"/>
                <w:text/>
              </w:sdtPr>
              <w:sdtEndPr/>
              <w:sdtContent>
                <w:r>
                  <w:rPr>
                    <w:lang w:val="en-US"/>
                  </w:rPr>
                  <w:t>HPS001</w:t>
                </w:r>
              </w:sdtContent>
            </w:sdt>
          </w:p>
        </w:tc>
      </w:tr>
      <w:tr w:rsidR="00CD3136" w:rsidRPr="00107A7F" w14:paraId="4F96760C" w14:textId="77777777" w:rsidTr="00EB6F57">
        <w:tc>
          <w:tcPr>
            <w:tcW w:w="2251" w:type="dxa"/>
            <w:shd w:val="clear" w:color="auto" w:fill="D9D9D9" w:themeFill="background1" w:themeFillShade="D9"/>
          </w:tcPr>
          <w:p w14:paraId="4E01569A" w14:textId="77777777" w:rsidR="00CD3136" w:rsidRPr="00107A7F" w:rsidRDefault="00CD3136" w:rsidP="00EB6F57">
            <w:pPr>
              <w:widowControl w:val="0"/>
              <w:rPr>
                <w:b/>
              </w:rPr>
            </w:pPr>
            <w:r w:rsidRPr="00107A7F">
              <w:rPr>
                <w:b/>
              </w:rPr>
              <w:t>Use Case No.</w:t>
            </w:r>
          </w:p>
        </w:tc>
        <w:sdt>
          <w:sdtPr>
            <w:alias w:val="UC Number"/>
            <w:tag w:val="UC Number"/>
            <w:id w:val="-451633638"/>
            <w:text/>
          </w:sdtPr>
          <w:sdtEndPr/>
          <w:sdtContent>
            <w:tc>
              <w:tcPr>
                <w:tcW w:w="2251" w:type="dxa"/>
              </w:tcPr>
              <w:p w14:paraId="2464347A" w14:textId="77777777" w:rsidR="00CD3136" w:rsidRPr="00107A7F" w:rsidRDefault="00CD3136" w:rsidP="00EB6F57">
                <w:pPr>
                  <w:widowControl w:val="0"/>
                </w:pPr>
                <w:r>
                  <w:t>HPS001</w:t>
                </w:r>
              </w:p>
            </w:tc>
          </w:sdtContent>
        </w:sdt>
        <w:tc>
          <w:tcPr>
            <w:tcW w:w="2251" w:type="dxa"/>
            <w:shd w:val="clear" w:color="auto" w:fill="D9D9D9" w:themeFill="background1" w:themeFillShade="D9"/>
          </w:tcPr>
          <w:p w14:paraId="333E00B1" w14:textId="77777777" w:rsidR="00CD3136" w:rsidRPr="00107A7F" w:rsidRDefault="00CD3136" w:rsidP="00EB6F57">
            <w:pPr>
              <w:widowControl w:val="0"/>
            </w:pPr>
            <w:r w:rsidRPr="00107A7F">
              <w:t>Use Case Version</w:t>
            </w:r>
          </w:p>
        </w:tc>
        <w:sdt>
          <w:sdtPr>
            <w:alias w:val="UC Version"/>
            <w:tag w:val="UC Version"/>
            <w:id w:val="-1348169112"/>
            <w:text/>
          </w:sdtPr>
          <w:sdtEndPr/>
          <w:sdtContent>
            <w:tc>
              <w:tcPr>
                <w:tcW w:w="2251" w:type="dxa"/>
              </w:tcPr>
              <w:p w14:paraId="6CAD4E01" w14:textId="77777777" w:rsidR="00CD3136" w:rsidRPr="00107A7F" w:rsidRDefault="00CD3136" w:rsidP="00EB6F57">
                <w:pPr>
                  <w:widowControl w:val="0"/>
                </w:pPr>
                <w:r>
                  <w:t>2.0</w:t>
                </w:r>
              </w:p>
            </w:tc>
          </w:sdtContent>
        </w:sdt>
      </w:tr>
      <w:tr w:rsidR="00CD3136" w:rsidRPr="00107A7F" w14:paraId="4E02B0CA" w14:textId="77777777" w:rsidTr="00EB6F57">
        <w:tc>
          <w:tcPr>
            <w:tcW w:w="2251" w:type="dxa"/>
            <w:shd w:val="clear" w:color="auto" w:fill="D9D9D9" w:themeFill="background1" w:themeFillShade="D9"/>
          </w:tcPr>
          <w:p w14:paraId="5A3B8399" w14:textId="77777777" w:rsidR="00CD3136" w:rsidRPr="00107A7F" w:rsidRDefault="00CD3136" w:rsidP="00EB6F57">
            <w:pPr>
              <w:widowControl w:val="0"/>
              <w:rPr>
                <w:b/>
              </w:rPr>
            </w:pPr>
            <w:r w:rsidRPr="00107A7F">
              <w:rPr>
                <w:b/>
              </w:rPr>
              <w:t>Use Case Name</w:t>
            </w:r>
          </w:p>
        </w:tc>
        <w:sdt>
          <w:sdtPr>
            <w:alias w:val="UC Name"/>
            <w:tag w:val="UC Name"/>
            <w:id w:val="-22026354"/>
            <w:text/>
          </w:sdtPr>
          <w:sdtEndPr/>
          <w:sdtContent>
            <w:tc>
              <w:tcPr>
                <w:tcW w:w="6753" w:type="dxa"/>
                <w:gridSpan w:val="3"/>
              </w:tcPr>
              <w:p w14:paraId="38346B3C" w14:textId="77777777" w:rsidR="00CD3136" w:rsidRPr="00107A7F" w:rsidRDefault="00CD3136" w:rsidP="00EB6F57">
                <w:pPr>
                  <w:widowControl w:val="0"/>
                </w:pPr>
                <w:r>
                  <w:t>Search Product</w:t>
                </w:r>
              </w:p>
            </w:tc>
          </w:sdtContent>
        </w:sdt>
      </w:tr>
      <w:tr w:rsidR="00CD3136" w:rsidRPr="00107A7F" w14:paraId="2602B4F8" w14:textId="77777777" w:rsidTr="00EB6F57">
        <w:tc>
          <w:tcPr>
            <w:tcW w:w="2251" w:type="dxa"/>
            <w:shd w:val="clear" w:color="auto" w:fill="D9D9D9" w:themeFill="background1" w:themeFillShade="D9"/>
          </w:tcPr>
          <w:p w14:paraId="584526F9" w14:textId="77777777" w:rsidR="00CD3136" w:rsidRPr="00107A7F" w:rsidRDefault="00CD3136" w:rsidP="00EB6F57">
            <w:pPr>
              <w:widowControl w:val="0"/>
              <w:rPr>
                <w:b/>
              </w:rPr>
            </w:pPr>
            <w:r w:rsidRPr="00107A7F">
              <w:rPr>
                <w:b/>
              </w:rPr>
              <w:t>Author</w:t>
            </w:r>
          </w:p>
        </w:tc>
        <w:sdt>
          <w:sdtPr>
            <w:alias w:val="Author"/>
            <w:tag w:val="Author"/>
            <w:id w:val="-1598708559"/>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FF50661" w14:textId="77777777" w:rsidR="00CD3136" w:rsidRPr="00107A7F" w:rsidRDefault="00CD3136" w:rsidP="00EB6F57">
                <w:pPr>
                  <w:widowControl w:val="0"/>
                </w:pPr>
                <w:r>
                  <w:t>HoangNH</w:t>
                </w:r>
              </w:p>
            </w:tc>
          </w:sdtContent>
        </w:sdt>
      </w:tr>
      <w:tr w:rsidR="00CD3136" w:rsidRPr="00107A7F" w14:paraId="2477D372" w14:textId="77777777" w:rsidTr="00EB6F57">
        <w:tc>
          <w:tcPr>
            <w:tcW w:w="2251" w:type="dxa"/>
            <w:shd w:val="clear" w:color="auto" w:fill="D9D9D9" w:themeFill="background1" w:themeFillShade="D9"/>
          </w:tcPr>
          <w:p w14:paraId="50E56024" w14:textId="77777777" w:rsidR="00CD3136" w:rsidRPr="00107A7F" w:rsidRDefault="00CD3136" w:rsidP="00EB6F57">
            <w:pPr>
              <w:widowControl w:val="0"/>
              <w:rPr>
                <w:b/>
              </w:rPr>
            </w:pPr>
            <w:r w:rsidRPr="00107A7F">
              <w:rPr>
                <w:b/>
              </w:rPr>
              <w:t>Date</w:t>
            </w:r>
          </w:p>
        </w:tc>
        <w:sdt>
          <w:sdtPr>
            <w:alias w:val="Created Date"/>
            <w:tag w:val="Created Date"/>
            <w:id w:val="-1903359506"/>
            <w:date w:fullDate="2015-05-22T00:00:00Z">
              <w:dateFormat w:val="MMMM d, yyyy"/>
              <w:lid w:val="en-US"/>
              <w:storeMappedDataAs w:val="dateTime"/>
              <w:calendar w:val="gregorian"/>
            </w:date>
          </w:sdtPr>
          <w:sdtEndPr/>
          <w:sdtContent>
            <w:tc>
              <w:tcPr>
                <w:tcW w:w="2251" w:type="dxa"/>
              </w:tcPr>
              <w:p w14:paraId="0AA61AF3"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216495E6" w14:textId="77777777" w:rsidR="00CD3136" w:rsidRPr="00107A7F" w:rsidRDefault="00CD3136" w:rsidP="00EB6F57">
            <w:pPr>
              <w:widowControl w:val="0"/>
            </w:pPr>
            <w:r w:rsidRPr="00107A7F">
              <w:t>Priority</w:t>
            </w:r>
          </w:p>
        </w:tc>
        <w:sdt>
          <w:sdtPr>
            <w:alias w:val="Priority"/>
            <w:tag w:val="Priority"/>
            <w:id w:val="1018364919"/>
            <w:comboBox>
              <w:listItem w:displayText="High" w:value="High"/>
              <w:listItem w:displayText="Medium" w:value="Medium"/>
              <w:listItem w:displayText="Normal" w:value="Normal"/>
            </w:comboBox>
          </w:sdtPr>
          <w:sdtEndPr/>
          <w:sdtContent>
            <w:tc>
              <w:tcPr>
                <w:tcW w:w="2251" w:type="dxa"/>
              </w:tcPr>
              <w:p w14:paraId="2AD7662F" w14:textId="77777777" w:rsidR="00CD3136" w:rsidRPr="00107A7F" w:rsidRDefault="00CD3136" w:rsidP="00EB6F57">
                <w:pPr>
                  <w:widowControl w:val="0"/>
                </w:pPr>
                <w:r>
                  <w:t>High</w:t>
                </w:r>
              </w:p>
            </w:tc>
          </w:sdtContent>
        </w:sdt>
      </w:tr>
      <w:tr w:rsidR="00CD3136" w:rsidRPr="00107A7F" w14:paraId="29BAC4D6" w14:textId="77777777" w:rsidTr="00EB6F57">
        <w:tc>
          <w:tcPr>
            <w:tcW w:w="9004" w:type="dxa"/>
            <w:gridSpan w:val="4"/>
          </w:tcPr>
          <w:p w14:paraId="23F78300" w14:textId="77777777" w:rsidR="00CD3136" w:rsidRPr="00107A7F" w:rsidRDefault="00CD3136" w:rsidP="00EB6F57">
            <w:pPr>
              <w:widowControl w:val="0"/>
            </w:pPr>
            <w:r w:rsidRPr="00107A7F">
              <w:rPr>
                <w:b/>
              </w:rPr>
              <w:t>Actor</w:t>
            </w:r>
            <w:r w:rsidRPr="00107A7F">
              <w:t>:</w:t>
            </w:r>
          </w:p>
          <w:p w14:paraId="69694E85" w14:textId="77777777" w:rsidR="00CD3136" w:rsidRPr="003153A2" w:rsidRDefault="00CD3136" w:rsidP="007A60EB">
            <w:pPr>
              <w:pStyle w:val="ListParagraph"/>
              <w:widowControl w:val="0"/>
              <w:numPr>
                <w:ilvl w:val="0"/>
                <w:numId w:val="10"/>
              </w:numPr>
            </w:pPr>
            <w:r>
              <w:t>Guest/Customer</w:t>
            </w:r>
          </w:p>
          <w:p w14:paraId="07F63503"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B5C6EC3" w14:textId="77777777" w:rsidR="00CD3136" w:rsidRPr="003153A2" w:rsidRDefault="00CD3136" w:rsidP="007A60EB">
            <w:pPr>
              <w:pStyle w:val="ListParagraph"/>
              <w:widowControl w:val="0"/>
              <w:numPr>
                <w:ilvl w:val="0"/>
                <w:numId w:val="10"/>
              </w:numPr>
            </w:pPr>
            <w:r>
              <w:t xml:space="preserve">This use case allows user to search product information by its name and </w:t>
            </w:r>
            <w:r>
              <w:lastRenderedPageBreak/>
              <w:t>category.</w:t>
            </w:r>
          </w:p>
          <w:p w14:paraId="7411EAEE" w14:textId="77777777" w:rsidR="00CD3136" w:rsidRPr="00107A7F" w:rsidRDefault="00CD3136" w:rsidP="00EB6F57">
            <w:pPr>
              <w:keepNext/>
            </w:pPr>
            <w:r w:rsidRPr="00107A7F">
              <w:rPr>
                <w:b/>
              </w:rPr>
              <w:t>Goal</w:t>
            </w:r>
            <w:r w:rsidRPr="00107A7F">
              <w:t>:</w:t>
            </w:r>
          </w:p>
          <w:p w14:paraId="6E6EA039" w14:textId="77777777" w:rsidR="00CD3136" w:rsidRPr="003153A2" w:rsidRDefault="00CD3136" w:rsidP="007A60EB">
            <w:pPr>
              <w:pStyle w:val="ListParagraph"/>
              <w:widowControl w:val="0"/>
              <w:numPr>
                <w:ilvl w:val="0"/>
                <w:numId w:val="10"/>
              </w:numPr>
            </w:pPr>
            <w:r>
              <w:t>A list of products will be shown to user.</w:t>
            </w:r>
          </w:p>
          <w:p w14:paraId="25059CFA" w14:textId="77777777" w:rsidR="00CD3136" w:rsidRPr="00107A7F" w:rsidRDefault="00CD3136" w:rsidP="00EB6F57">
            <w:pPr>
              <w:keepNext/>
            </w:pPr>
            <w:r w:rsidRPr="00107A7F">
              <w:rPr>
                <w:b/>
              </w:rPr>
              <w:t>Triggers</w:t>
            </w:r>
            <w:r w:rsidRPr="00107A7F">
              <w:t>:</w:t>
            </w:r>
          </w:p>
          <w:p w14:paraId="6363D672" w14:textId="77777777" w:rsidR="00CD3136" w:rsidRDefault="00CD3136" w:rsidP="007A60EB">
            <w:pPr>
              <w:pStyle w:val="ListParagraph"/>
              <w:widowControl w:val="0"/>
              <w:numPr>
                <w:ilvl w:val="0"/>
                <w:numId w:val="10"/>
              </w:numPr>
            </w:pPr>
            <w:r>
              <w:t>User can search product to get product’s information.</w:t>
            </w:r>
          </w:p>
          <w:p w14:paraId="0826B307" w14:textId="77777777" w:rsidR="00CD3136" w:rsidRPr="003153A2" w:rsidRDefault="00CD3136" w:rsidP="007A60EB">
            <w:pPr>
              <w:pStyle w:val="ListParagraph"/>
              <w:widowControl w:val="0"/>
              <w:numPr>
                <w:ilvl w:val="0"/>
                <w:numId w:val="10"/>
              </w:numPr>
            </w:pPr>
            <w:r>
              <w:t>User can choose top product’s category include: Mens, Ladies, Kids or All Categories and inputs to a free text input then send “Search Product” command.</w:t>
            </w:r>
          </w:p>
          <w:p w14:paraId="4FAEBE54" w14:textId="77777777" w:rsidR="00CD3136" w:rsidRPr="00107A7F" w:rsidRDefault="00CD3136" w:rsidP="00EB6F57">
            <w:pPr>
              <w:keepNext/>
            </w:pPr>
            <w:r w:rsidRPr="00107A7F">
              <w:rPr>
                <w:b/>
              </w:rPr>
              <w:t>Preconditions</w:t>
            </w:r>
            <w:r w:rsidRPr="00107A7F">
              <w:t>:</w:t>
            </w:r>
          </w:p>
          <w:p w14:paraId="7DC86B7D" w14:textId="77777777" w:rsidR="00CD3136" w:rsidRPr="00B80426" w:rsidRDefault="00CD3136" w:rsidP="007A60EB">
            <w:pPr>
              <w:pStyle w:val="ListParagraph"/>
              <w:widowControl w:val="0"/>
              <w:numPr>
                <w:ilvl w:val="0"/>
                <w:numId w:val="10"/>
              </w:numPr>
            </w:pPr>
            <w:r>
              <w:t>User is in home page or category page.</w:t>
            </w:r>
          </w:p>
          <w:p w14:paraId="0CD0857C" w14:textId="77777777" w:rsidR="00CD3136" w:rsidRPr="00107A7F" w:rsidRDefault="00CD3136" w:rsidP="00EB6F57">
            <w:pPr>
              <w:keepNext/>
            </w:pPr>
            <w:r w:rsidRPr="00107A7F">
              <w:rPr>
                <w:b/>
              </w:rPr>
              <w:t>Post Conditions</w:t>
            </w:r>
            <w:r w:rsidRPr="00107A7F">
              <w:t>:</w:t>
            </w:r>
          </w:p>
          <w:p w14:paraId="369DAF41" w14:textId="77777777" w:rsidR="00CD3136" w:rsidRDefault="00CD3136" w:rsidP="007A60EB">
            <w:pPr>
              <w:pStyle w:val="ListParagraph"/>
              <w:widowControl w:val="0"/>
              <w:numPr>
                <w:ilvl w:val="0"/>
                <w:numId w:val="10"/>
              </w:numPr>
            </w:pPr>
            <w:r>
              <w:t>Success: Show search results which include a list of product.</w:t>
            </w:r>
          </w:p>
          <w:p w14:paraId="5A5915D9" w14:textId="77777777" w:rsidR="00CD3136" w:rsidRPr="00B80426" w:rsidRDefault="00CD3136" w:rsidP="007A60EB">
            <w:pPr>
              <w:pStyle w:val="ListParagraph"/>
              <w:widowControl w:val="0"/>
              <w:numPr>
                <w:ilvl w:val="0"/>
                <w:numId w:val="10"/>
              </w:numPr>
            </w:pPr>
            <w:r>
              <w:t>Fail: Show an error message.</w:t>
            </w:r>
          </w:p>
          <w:p w14:paraId="26A7F961"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2"/>
              <w:gridCol w:w="3166"/>
              <w:gridCol w:w="4427"/>
            </w:tblGrid>
            <w:tr w:rsidR="00CD3136" w:rsidRPr="00107A7F" w14:paraId="06139321" w14:textId="77777777" w:rsidTr="00EB6F57">
              <w:trPr>
                <w:cantSplit/>
              </w:trPr>
              <w:tc>
                <w:tcPr>
                  <w:tcW w:w="985" w:type="dxa"/>
                  <w:shd w:val="clear" w:color="auto" w:fill="D9D9D9" w:themeFill="background1" w:themeFillShade="D9"/>
                </w:tcPr>
                <w:p w14:paraId="1516C606"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25B7881B"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CED48EE" w14:textId="77777777" w:rsidR="00CD3136" w:rsidRPr="00107A7F" w:rsidRDefault="00CD3136" w:rsidP="00EB6F57">
                  <w:pPr>
                    <w:widowControl w:val="0"/>
                    <w:jc w:val="center"/>
                  </w:pPr>
                  <w:r w:rsidRPr="00107A7F">
                    <w:t>System Response</w:t>
                  </w:r>
                </w:p>
              </w:tc>
            </w:tr>
            <w:tr w:rsidR="00CD3136" w:rsidRPr="00107A7F" w14:paraId="35BC4894" w14:textId="77777777" w:rsidTr="00EB6F57">
              <w:trPr>
                <w:cantSplit/>
              </w:trPr>
              <w:tc>
                <w:tcPr>
                  <w:tcW w:w="985" w:type="dxa"/>
                </w:tcPr>
                <w:p w14:paraId="38000319" w14:textId="77777777" w:rsidR="00CD3136" w:rsidRPr="00BE439F" w:rsidRDefault="00CD3136" w:rsidP="00EB6F57">
                  <w:pPr>
                    <w:jc w:val="right"/>
                  </w:pPr>
                  <w:r w:rsidRPr="00BE439F">
                    <w:t>1</w:t>
                  </w:r>
                </w:p>
              </w:tc>
              <w:tc>
                <w:tcPr>
                  <w:tcW w:w="3240" w:type="dxa"/>
                </w:tcPr>
                <w:p w14:paraId="7383B311" w14:textId="77777777" w:rsidR="00CD3136" w:rsidRPr="00BE439F" w:rsidRDefault="00CD3136" w:rsidP="00EB6F57">
                  <w:r>
                    <w:t>User can choose top product’s category include: Mens, Ladies, Kids or All Categories.</w:t>
                  </w:r>
                </w:p>
              </w:tc>
              <w:tc>
                <w:tcPr>
                  <w:tcW w:w="4548" w:type="dxa"/>
                </w:tcPr>
                <w:p w14:paraId="1E797CFA" w14:textId="77777777" w:rsidR="00CD3136" w:rsidRPr="00BE439F" w:rsidRDefault="00CD3136" w:rsidP="00EB6F57">
                  <w:pPr>
                    <w:pStyle w:val="TableofFigures"/>
                    <w:spacing w:line="240" w:lineRule="auto"/>
                    <w:rPr>
                      <w:rFonts w:ascii="Cambria" w:hAnsi="Cambria"/>
                    </w:rPr>
                  </w:pPr>
                </w:p>
              </w:tc>
            </w:tr>
            <w:tr w:rsidR="00CD3136" w:rsidRPr="00107A7F" w14:paraId="19A27CC8" w14:textId="77777777" w:rsidTr="00EB6F57">
              <w:trPr>
                <w:cantSplit/>
              </w:trPr>
              <w:tc>
                <w:tcPr>
                  <w:tcW w:w="985" w:type="dxa"/>
                </w:tcPr>
                <w:p w14:paraId="133933BB" w14:textId="77777777" w:rsidR="00CD3136" w:rsidRPr="00107A7F" w:rsidRDefault="00CD3136" w:rsidP="00EB6F57">
                  <w:pPr>
                    <w:widowControl w:val="0"/>
                    <w:jc w:val="right"/>
                  </w:pPr>
                  <w:r w:rsidRPr="00107A7F">
                    <w:t>2</w:t>
                  </w:r>
                </w:p>
              </w:tc>
              <w:tc>
                <w:tcPr>
                  <w:tcW w:w="3240" w:type="dxa"/>
                </w:tcPr>
                <w:p w14:paraId="148237DF" w14:textId="77777777" w:rsidR="00CD3136" w:rsidRPr="00107A7F" w:rsidRDefault="00CD3136" w:rsidP="00EB6F57">
                  <w:pPr>
                    <w:widowControl w:val="0"/>
                  </w:pPr>
                  <w:r>
                    <w:t>User inputs the product’s name into free text input.</w:t>
                  </w:r>
                </w:p>
              </w:tc>
              <w:tc>
                <w:tcPr>
                  <w:tcW w:w="4548" w:type="dxa"/>
                </w:tcPr>
                <w:p w14:paraId="62A61C8F" w14:textId="77777777" w:rsidR="00CD3136" w:rsidRPr="00107A7F" w:rsidRDefault="00CD3136" w:rsidP="00EB6F57">
                  <w:pPr>
                    <w:widowControl w:val="0"/>
                  </w:pPr>
                </w:p>
              </w:tc>
            </w:tr>
            <w:tr w:rsidR="00CD3136" w:rsidRPr="00107A7F" w14:paraId="41ADBE34" w14:textId="77777777" w:rsidTr="00EB6F57">
              <w:trPr>
                <w:cantSplit/>
              </w:trPr>
              <w:tc>
                <w:tcPr>
                  <w:tcW w:w="985" w:type="dxa"/>
                </w:tcPr>
                <w:p w14:paraId="0999CE8A" w14:textId="77777777" w:rsidR="00CD3136" w:rsidRPr="00107A7F" w:rsidRDefault="00CD3136" w:rsidP="00EB6F57">
                  <w:pPr>
                    <w:widowControl w:val="0"/>
                    <w:jc w:val="right"/>
                  </w:pPr>
                  <w:r>
                    <w:t>3</w:t>
                  </w:r>
                </w:p>
              </w:tc>
              <w:tc>
                <w:tcPr>
                  <w:tcW w:w="3240" w:type="dxa"/>
                </w:tcPr>
                <w:p w14:paraId="6C953B5A" w14:textId="77777777" w:rsidR="00CD3136" w:rsidRDefault="00CD3136" w:rsidP="00EB6F57">
                  <w:pPr>
                    <w:widowControl w:val="0"/>
                  </w:pPr>
                  <w:r>
                    <w:t>User send “Search Product” command.</w:t>
                  </w:r>
                </w:p>
              </w:tc>
              <w:tc>
                <w:tcPr>
                  <w:tcW w:w="4548" w:type="dxa"/>
                </w:tcPr>
                <w:p w14:paraId="3412E6E1" w14:textId="77777777" w:rsidR="00CD3136" w:rsidRDefault="00CD3136" w:rsidP="00EB6F57">
                  <w:pPr>
                    <w:widowControl w:val="0"/>
                  </w:pPr>
                </w:p>
                <w:p w14:paraId="543010E4" w14:textId="77777777" w:rsidR="00CD3136" w:rsidRDefault="00CD3136" w:rsidP="00EB6F57">
                  <w:pPr>
                    <w:widowControl w:val="0"/>
                  </w:pPr>
                </w:p>
                <w:p w14:paraId="5304DBC9" w14:textId="77777777" w:rsidR="00CD3136" w:rsidRDefault="00CD3136" w:rsidP="00EB6F57">
                  <w:pPr>
                    <w:widowControl w:val="0"/>
                  </w:pPr>
                  <w:r>
                    <w:t>[Exception 1]</w:t>
                  </w:r>
                </w:p>
                <w:p w14:paraId="7C708981" w14:textId="77777777" w:rsidR="00CD3136" w:rsidRDefault="00CD3136" w:rsidP="00EB6F57">
                  <w:pPr>
                    <w:widowControl w:val="0"/>
                  </w:pPr>
                  <w:r>
                    <w:t>System will show a list of product as a grid and order by product name.</w:t>
                  </w:r>
                </w:p>
                <w:p w14:paraId="045811C1" w14:textId="77777777" w:rsidR="00CD3136" w:rsidRPr="00107A7F" w:rsidRDefault="00CD3136" w:rsidP="00EB6F57">
                  <w:pPr>
                    <w:widowControl w:val="0"/>
                  </w:pPr>
                  <w:r>
                    <w:t>[Alternative 1]</w:t>
                  </w:r>
                </w:p>
              </w:tc>
            </w:tr>
          </w:tbl>
          <w:p w14:paraId="4166A75C" w14:textId="77777777" w:rsidR="00CD3136" w:rsidRPr="00107A7F" w:rsidRDefault="00CD3136" w:rsidP="00EB6F57">
            <w:pPr>
              <w:widowControl w:val="0"/>
            </w:pPr>
          </w:p>
          <w:p w14:paraId="1A2F3F6D" w14:textId="77777777" w:rsidR="00CD3136" w:rsidRPr="00107A7F" w:rsidRDefault="00CD3136" w:rsidP="00EB6F57">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1"/>
              <w:gridCol w:w="4435"/>
            </w:tblGrid>
            <w:tr w:rsidR="00CD3136" w:rsidRPr="00107A7F" w14:paraId="1AE99557" w14:textId="77777777" w:rsidTr="00EB6F57">
              <w:trPr>
                <w:cantSplit/>
              </w:trPr>
              <w:tc>
                <w:tcPr>
                  <w:tcW w:w="985" w:type="dxa"/>
                  <w:shd w:val="clear" w:color="auto" w:fill="D9D9D9" w:themeFill="background1" w:themeFillShade="D9"/>
                </w:tcPr>
                <w:p w14:paraId="21A10B9F"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A4790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67112C2" w14:textId="77777777" w:rsidR="00CD3136" w:rsidRPr="00107A7F" w:rsidRDefault="00CD3136" w:rsidP="00EB6F57">
                  <w:pPr>
                    <w:widowControl w:val="0"/>
                    <w:jc w:val="center"/>
                  </w:pPr>
                  <w:r w:rsidRPr="00107A7F">
                    <w:t>System Response</w:t>
                  </w:r>
                </w:p>
              </w:tc>
            </w:tr>
            <w:tr w:rsidR="00CD3136" w:rsidRPr="00107A7F" w14:paraId="4BD02D42" w14:textId="77777777" w:rsidTr="00EB6F57">
              <w:trPr>
                <w:cantSplit/>
              </w:trPr>
              <w:tc>
                <w:tcPr>
                  <w:tcW w:w="985" w:type="dxa"/>
                </w:tcPr>
                <w:p w14:paraId="0E12DD8F" w14:textId="77777777" w:rsidR="00CD3136" w:rsidRPr="00107A7F" w:rsidRDefault="00CD3136" w:rsidP="00EB6F57">
                  <w:pPr>
                    <w:widowControl w:val="0"/>
                    <w:jc w:val="right"/>
                  </w:pPr>
                  <w:r w:rsidRPr="00107A7F">
                    <w:t>1</w:t>
                  </w:r>
                </w:p>
              </w:tc>
              <w:tc>
                <w:tcPr>
                  <w:tcW w:w="3240" w:type="dxa"/>
                </w:tcPr>
                <w:p w14:paraId="04CA7E36" w14:textId="77777777" w:rsidR="00CD3136" w:rsidRPr="00107A7F" w:rsidRDefault="00CD3136" w:rsidP="00EB6F57">
                  <w:pPr>
                    <w:widowControl w:val="0"/>
                  </w:pPr>
                  <w:r>
                    <w:t>Search not found</w:t>
                  </w:r>
                </w:p>
              </w:tc>
              <w:tc>
                <w:tcPr>
                  <w:tcW w:w="4548" w:type="dxa"/>
                </w:tcPr>
                <w:p w14:paraId="67588720" w14:textId="77777777" w:rsidR="00CD3136" w:rsidRDefault="00CD3136" w:rsidP="00EB6F57">
                  <w:pPr>
                    <w:widowControl w:val="0"/>
                  </w:pPr>
                </w:p>
                <w:p w14:paraId="4A44C897" w14:textId="77777777" w:rsidR="00CD3136" w:rsidRPr="00107A7F" w:rsidRDefault="00CD3136" w:rsidP="00EB6F57">
                  <w:pPr>
                    <w:widowControl w:val="0"/>
                  </w:pPr>
                  <w:r>
                    <w:t>System will show a message: “No result found.”</w:t>
                  </w:r>
                </w:p>
              </w:tc>
            </w:tr>
          </w:tbl>
          <w:p w14:paraId="0C65261B" w14:textId="77777777" w:rsidR="00CD3136" w:rsidRPr="00107A7F" w:rsidRDefault="00CD3136" w:rsidP="00EB6F57">
            <w:pPr>
              <w:widowControl w:val="0"/>
            </w:pPr>
          </w:p>
          <w:p w14:paraId="1F738738" w14:textId="77777777" w:rsidR="00CD3136" w:rsidRPr="00107A7F" w:rsidRDefault="00CD3136" w:rsidP="00EB6F57">
            <w:pPr>
              <w:keepNext/>
            </w:pPr>
            <w:r w:rsidRPr="00107A7F">
              <w:rPr>
                <w:b/>
              </w:rPr>
              <w:lastRenderedPageBreak/>
              <w:t>Exceptions</w:t>
            </w:r>
            <w:r w:rsidRPr="00107A7F">
              <w:t>:</w:t>
            </w:r>
          </w:p>
          <w:tbl>
            <w:tblPr>
              <w:tblStyle w:val="TableGrid"/>
              <w:tblW w:w="0" w:type="auto"/>
              <w:tblLook w:val="04A0" w:firstRow="1" w:lastRow="0" w:firstColumn="1" w:lastColumn="0" w:noHBand="0" w:noVBand="1"/>
            </w:tblPr>
            <w:tblGrid>
              <w:gridCol w:w="966"/>
              <w:gridCol w:w="3168"/>
              <w:gridCol w:w="4431"/>
            </w:tblGrid>
            <w:tr w:rsidR="00CD3136" w:rsidRPr="00107A7F" w14:paraId="583EE168" w14:textId="77777777" w:rsidTr="00EB6F57">
              <w:trPr>
                <w:cantSplit/>
              </w:trPr>
              <w:tc>
                <w:tcPr>
                  <w:tcW w:w="985" w:type="dxa"/>
                  <w:shd w:val="clear" w:color="auto" w:fill="D9D9D9" w:themeFill="background1" w:themeFillShade="D9"/>
                </w:tcPr>
                <w:p w14:paraId="2E1725AB"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490CDF0C"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DD5A59B" w14:textId="77777777" w:rsidR="00CD3136" w:rsidRPr="00107A7F" w:rsidRDefault="00CD3136" w:rsidP="00EB6F57">
                  <w:pPr>
                    <w:widowControl w:val="0"/>
                    <w:jc w:val="center"/>
                  </w:pPr>
                  <w:r w:rsidRPr="00107A7F">
                    <w:t>System Response</w:t>
                  </w:r>
                </w:p>
              </w:tc>
            </w:tr>
            <w:tr w:rsidR="00CD3136" w:rsidRPr="00107A7F" w14:paraId="16C4F6D1" w14:textId="77777777" w:rsidTr="00EB6F57">
              <w:trPr>
                <w:cantSplit/>
              </w:trPr>
              <w:tc>
                <w:tcPr>
                  <w:tcW w:w="985" w:type="dxa"/>
                </w:tcPr>
                <w:p w14:paraId="7F5A3229" w14:textId="77777777" w:rsidR="00CD3136" w:rsidRPr="00107A7F" w:rsidRDefault="00CD3136" w:rsidP="00EB6F57">
                  <w:pPr>
                    <w:widowControl w:val="0"/>
                    <w:jc w:val="right"/>
                  </w:pPr>
                  <w:r w:rsidRPr="00107A7F">
                    <w:t>1</w:t>
                  </w:r>
                </w:p>
              </w:tc>
              <w:tc>
                <w:tcPr>
                  <w:tcW w:w="3240" w:type="dxa"/>
                </w:tcPr>
                <w:p w14:paraId="424357DD" w14:textId="77777777" w:rsidR="00CD3136" w:rsidRPr="00107A7F" w:rsidRDefault="00CD3136" w:rsidP="00EB6F57">
                  <w:pPr>
                    <w:widowControl w:val="0"/>
                  </w:pPr>
                  <w:r>
                    <w:t>The connection is lost.</w:t>
                  </w:r>
                </w:p>
              </w:tc>
              <w:tc>
                <w:tcPr>
                  <w:tcW w:w="4548" w:type="dxa"/>
                </w:tcPr>
                <w:p w14:paraId="2C8E94A0" w14:textId="77777777" w:rsidR="00CD3136" w:rsidRDefault="00CD3136" w:rsidP="00EB6F57">
                  <w:pPr>
                    <w:widowControl w:val="0"/>
                  </w:pPr>
                </w:p>
                <w:p w14:paraId="74E881B5" w14:textId="77777777" w:rsidR="00CD3136" w:rsidRPr="00107A7F" w:rsidRDefault="00CD3136" w:rsidP="00EB6F57">
                  <w:pPr>
                    <w:widowControl w:val="0"/>
                  </w:pPr>
                  <w:r>
                    <w:t>Show error message: “No internet connection.”</w:t>
                  </w:r>
                </w:p>
              </w:tc>
            </w:tr>
          </w:tbl>
          <w:p w14:paraId="1D3D5F5C" w14:textId="77777777" w:rsidR="00CD3136" w:rsidRPr="00107A7F" w:rsidRDefault="00CD3136" w:rsidP="00EB6F57">
            <w:pPr>
              <w:widowControl w:val="0"/>
            </w:pPr>
          </w:p>
          <w:p w14:paraId="567FFF13" w14:textId="77777777" w:rsidR="00CD3136" w:rsidRDefault="00CD3136" w:rsidP="00EB6F57">
            <w:pPr>
              <w:keepNext/>
            </w:pPr>
            <w:r w:rsidRPr="00107A7F">
              <w:rPr>
                <w:b/>
              </w:rPr>
              <w:t>Relationships</w:t>
            </w:r>
            <w:r>
              <w:t>:</w:t>
            </w:r>
          </w:p>
          <w:p w14:paraId="07694DA7" w14:textId="77777777" w:rsidR="00CD3136" w:rsidRDefault="00CD3136" w:rsidP="007A60EB">
            <w:pPr>
              <w:pStyle w:val="ListParagraph"/>
              <w:widowControl w:val="0"/>
              <w:numPr>
                <w:ilvl w:val="0"/>
                <w:numId w:val="9"/>
              </w:numPr>
            </w:pPr>
            <w:r>
              <w:t>Extending Use-cases: Extended by View Detail (Search function has the result and user send “View Product Detail” command).</w:t>
            </w:r>
          </w:p>
          <w:p w14:paraId="6DD4B9A9" w14:textId="77777777" w:rsidR="00CD3136" w:rsidRPr="00107A7F" w:rsidRDefault="00CD3136" w:rsidP="00EB6F57">
            <w:pPr>
              <w:keepNext/>
            </w:pPr>
            <w:r w:rsidRPr="00107A7F">
              <w:rPr>
                <w:b/>
              </w:rPr>
              <w:t>Business Rules</w:t>
            </w:r>
            <w:r w:rsidRPr="00107A7F">
              <w:t>:</w:t>
            </w:r>
          </w:p>
          <w:p w14:paraId="14E378DD" w14:textId="77777777" w:rsidR="00CD3136" w:rsidRDefault="00CD3136" w:rsidP="007A60EB">
            <w:pPr>
              <w:pStyle w:val="ListParagraph"/>
              <w:widowControl w:val="0"/>
              <w:numPr>
                <w:ilvl w:val="0"/>
                <w:numId w:val="10"/>
              </w:numPr>
            </w:pPr>
            <w:r>
              <w:t>Search by product name and category.</w:t>
            </w:r>
          </w:p>
          <w:p w14:paraId="75A0827C" w14:textId="77777777" w:rsidR="00CD3136" w:rsidRPr="00107A7F" w:rsidRDefault="00CD3136" w:rsidP="007A60EB">
            <w:pPr>
              <w:pStyle w:val="ListParagraph"/>
              <w:widowControl w:val="0"/>
              <w:numPr>
                <w:ilvl w:val="0"/>
                <w:numId w:val="10"/>
              </w:numPr>
            </w:pPr>
            <w:r>
              <w:t>All products with relative name which user inputted will be show. The results will show a list of product and order by product name.</w:t>
            </w:r>
          </w:p>
        </w:tc>
      </w:tr>
    </w:tbl>
    <w:p w14:paraId="30186709" w14:textId="77777777" w:rsidR="00CD3136" w:rsidRDefault="00CD3136" w:rsidP="00C118D5">
      <w:pPr>
        <w:jc w:val="center"/>
        <w:rPr>
          <w:b/>
        </w:rPr>
      </w:pPr>
    </w:p>
    <w:p w14:paraId="031CEA70" w14:textId="67B4CE37" w:rsidR="004E0E47" w:rsidRDefault="004E0E47" w:rsidP="004E0E47">
      <w:pPr>
        <w:pStyle w:val="Heading5"/>
      </w:pPr>
      <w:r>
        <w:t xml:space="preserve">&lt;Guest&gt; </w:t>
      </w:r>
      <w:r w:rsidR="00C118D5">
        <w:t>View Detail</w:t>
      </w:r>
    </w:p>
    <w:p w14:paraId="53619F7C" w14:textId="77777777" w:rsidR="00C118D5" w:rsidRDefault="00C118D5" w:rsidP="00C118D5">
      <w:pPr>
        <w:jc w:val="center"/>
        <w:rPr>
          <w:b/>
        </w:rPr>
      </w:pPr>
      <w:r>
        <w:rPr>
          <w:b/>
        </w:rPr>
        <w:t>Use Case Diagram</w:t>
      </w:r>
    </w:p>
    <w:p w14:paraId="633033AF" w14:textId="578951F9" w:rsidR="00C118D5" w:rsidRDefault="00CD3136" w:rsidP="00C118D5">
      <w:pPr>
        <w:jc w:val="center"/>
        <w:rPr>
          <w:b/>
        </w:rPr>
      </w:pPr>
      <w:r w:rsidRPr="00FC6175">
        <w:rPr>
          <w:noProof/>
          <w:lang w:eastAsia="ja-JP"/>
        </w:rPr>
        <w:drawing>
          <wp:inline distT="0" distB="0" distL="0" distR="0" wp14:anchorId="4A1A9F17" wp14:editId="788F6E85">
            <wp:extent cx="5588635" cy="3182417"/>
            <wp:effectExtent l="0" t="0" r="0" b="0"/>
            <wp:docPr id="36" name="Picture 36" descr="C:\Users\HoangNHSE61007\Desktop\Diagram\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NHSE61007\Desktop\Diagram\ViewDeta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635" cy="3182417"/>
                    </a:xfrm>
                    <a:prstGeom prst="rect">
                      <a:avLst/>
                    </a:prstGeom>
                    <a:noFill/>
                    <a:ln>
                      <a:noFill/>
                    </a:ln>
                  </pic:spPr>
                </pic:pic>
              </a:graphicData>
            </a:graphic>
          </wp:inline>
        </w:drawing>
      </w:r>
    </w:p>
    <w:p w14:paraId="4B3BA008" w14:textId="5C0269AF" w:rsidR="00C118D5" w:rsidRPr="0033619E" w:rsidRDefault="0033619E" w:rsidP="0033619E">
      <w:pPr>
        <w:pStyle w:val="Caption"/>
      </w:pPr>
      <w:bookmarkStart w:id="56" w:name="_Toc420881081"/>
      <w:r>
        <w:t xml:space="preserve">Figure </w:t>
      </w:r>
      <w:r>
        <w:fldChar w:fldCharType="begin"/>
      </w:r>
      <w:r>
        <w:instrText xml:space="preserve"> SEQ Figure \* ARABIC </w:instrText>
      </w:r>
      <w:r>
        <w:fldChar w:fldCharType="separate"/>
      </w:r>
      <w:r w:rsidR="0032436E">
        <w:rPr>
          <w:noProof/>
        </w:rPr>
        <w:t>8</w:t>
      </w:r>
      <w:r>
        <w:fldChar w:fldCharType="end"/>
      </w:r>
      <w:r>
        <w:t xml:space="preserve"> </w:t>
      </w:r>
      <w:r w:rsidRPr="0033619E">
        <w:t xml:space="preserve">: </w:t>
      </w:r>
      <w:r w:rsidR="00C118D5" w:rsidRPr="0033619E">
        <w:t>&lt;Guest&gt; View Detail</w:t>
      </w:r>
      <w:bookmarkEnd w:id="56"/>
    </w:p>
    <w:p w14:paraId="49773C7B" w14:textId="77777777" w:rsidR="00C118D5" w:rsidRDefault="00C118D5" w:rsidP="00C118D5">
      <w:pPr>
        <w:jc w:val="center"/>
        <w:rPr>
          <w:b/>
        </w:rPr>
      </w:pPr>
    </w:p>
    <w:p w14:paraId="7E5811E6"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3"/>
        <w:gridCol w:w="2203"/>
        <w:gridCol w:w="2200"/>
        <w:gridCol w:w="2185"/>
      </w:tblGrid>
      <w:tr w:rsidR="00CD3136" w:rsidRPr="00107A7F" w14:paraId="54A7C3F3" w14:textId="77777777" w:rsidTr="00EB6F57">
        <w:tc>
          <w:tcPr>
            <w:tcW w:w="9004" w:type="dxa"/>
            <w:gridSpan w:val="4"/>
            <w:shd w:val="clear" w:color="auto" w:fill="D9D9D9" w:themeFill="background1" w:themeFillShade="D9"/>
          </w:tcPr>
          <w:p w14:paraId="1AA8B155"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46563645"/>
                <w:text/>
              </w:sdtPr>
              <w:sdtEndPr/>
              <w:sdtContent>
                <w:r>
                  <w:rPr>
                    <w:lang w:val="en-US"/>
                  </w:rPr>
                  <w:t>HPS002</w:t>
                </w:r>
              </w:sdtContent>
            </w:sdt>
          </w:p>
        </w:tc>
      </w:tr>
      <w:tr w:rsidR="00CD3136" w:rsidRPr="00107A7F" w14:paraId="1DB61605" w14:textId="77777777" w:rsidTr="00EB6F57">
        <w:tc>
          <w:tcPr>
            <w:tcW w:w="2251" w:type="dxa"/>
            <w:shd w:val="clear" w:color="auto" w:fill="D9D9D9" w:themeFill="background1" w:themeFillShade="D9"/>
          </w:tcPr>
          <w:p w14:paraId="4315125A" w14:textId="77777777" w:rsidR="00CD3136" w:rsidRPr="00107A7F" w:rsidRDefault="00CD3136" w:rsidP="00EB6F57">
            <w:pPr>
              <w:widowControl w:val="0"/>
              <w:rPr>
                <w:b/>
              </w:rPr>
            </w:pPr>
            <w:r w:rsidRPr="00107A7F">
              <w:rPr>
                <w:b/>
              </w:rPr>
              <w:lastRenderedPageBreak/>
              <w:t>Use Case No.</w:t>
            </w:r>
          </w:p>
        </w:tc>
        <w:sdt>
          <w:sdtPr>
            <w:alias w:val="UC Number"/>
            <w:tag w:val="UC Number"/>
            <w:id w:val="441125962"/>
            <w:text/>
          </w:sdtPr>
          <w:sdtEndPr/>
          <w:sdtContent>
            <w:tc>
              <w:tcPr>
                <w:tcW w:w="2251" w:type="dxa"/>
              </w:tcPr>
              <w:p w14:paraId="1A6DCEB4" w14:textId="77777777" w:rsidR="00CD3136" w:rsidRPr="00107A7F" w:rsidRDefault="00CD3136" w:rsidP="00EB6F57">
                <w:pPr>
                  <w:widowControl w:val="0"/>
                </w:pPr>
                <w:r>
                  <w:t>HPS002</w:t>
                </w:r>
              </w:p>
            </w:tc>
          </w:sdtContent>
        </w:sdt>
        <w:tc>
          <w:tcPr>
            <w:tcW w:w="2251" w:type="dxa"/>
            <w:shd w:val="clear" w:color="auto" w:fill="D9D9D9" w:themeFill="background1" w:themeFillShade="D9"/>
          </w:tcPr>
          <w:p w14:paraId="019F983A" w14:textId="77777777" w:rsidR="00CD3136" w:rsidRPr="00107A7F" w:rsidRDefault="00CD3136" w:rsidP="00EB6F57">
            <w:pPr>
              <w:widowControl w:val="0"/>
            </w:pPr>
            <w:r w:rsidRPr="00107A7F">
              <w:t>Use Case Version</w:t>
            </w:r>
          </w:p>
        </w:tc>
        <w:sdt>
          <w:sdtPr>
            <w:alias w:val="UC Version"/>
            <w:tag w:val="UC Version"/>
            <w:id w:val="-923488247"/>
            <w:text/>
          </w:sdtPr>
          <w:sdtEndPr/>
          <w:sdtContent>
            <w:tc>
              <w:tcPr>
                <w:tcW w:w="2251" w:type="dxa"/>
              </w:tcPr>
              <w:p w14:paraId="629F8B76" w14:textId="77777777" w:rsidR="00CD3136" w:rsidRPr="00107A7F" w:rsidRDefault="00CD3136" w:rsidP="00EB6F57">
                <w:pPr>
                  <w:widowControl w:val="0"/>
                </w:pPr>
                <w:r>
                  <w:t>2.0</w:t>
                </w:r>
              </w:p>
            </w:tc>
          </w:sdtContent>
        </w:sdt>
      </w:tr>
      <w:tr w:rsidR="00CD3136" w:rsidRPr="00107A7F" w14:paraId="54F4EA36" w14:textId="77777777" w:rsidTr="00EB6F57">
        <w:tc>
          <w:tcPr>
            <w:tcW w:w="2251" w:type="dxa"/>
            <w:shd w:val="clear" w:color="auto" w:fill="D9D9D9" w:themeFill="background1" w:themeFillShade="D9"/>
          </w:tcPr>
          <w:p w14:paraId="6D778F30" w14:textId="77777777" w:rsidR="00CD3136" w:rsidRPr="00107A7F" w:rsidRDefault="00CD3136" w:rsidP="00EB6F57">
            <w:pPr>
              <w:widowControl w:val="0"/>
              <w:rPr>
                <w:b/>
              </w:rPr>
            </w:pPr>
            <w:r w:rsidRPr="00107A7F">
              <w:rPr>
                <w:b/>
              </w:rPr>
              <w:t>Use Case Name</w:t>
            </w:r>
          </w:p>
        </w:tc>
        <w:sdt>
          <w:sdtPr>
            <w:alias w:val="UC Name"/>
            <w:tag w:val="UC Name"/>
            <w:id w:val="-1602637665"/>
            <w:text/>
          </w:sdtPr>
          <w:sdtEndPr/>
          <w:sdtContent>
            <w:tc>
              <w:tcPr>
                <w:tcW w:w="6753" w:type="dxa"/>
                <w:gridSpan w:val="3"/>
              </w:tcPr>
              <w:p w14:paraId="1EBD0852" w14:textId="77777777" w:rsidR="00CD3136" w:rsidRPr="00107A7F" w:rsidRDefault="00CD3136" w:rsidP="00EB6F57">
                <w:pPr>
                  <w:widowControl w:val="0"/>
                </w:pPr>
                <w:r>
                  <w:t>View Detail</w:t>
                </w:r>
              </w:p>
            </w:tc>
          </w:sdtContent>
        </w:sdt>
      </w:tr>
      <w:tr w:rsidR="00CD3136" w:rsidRPr="00107A7F" w14:paraId="52CB834F" w14:textId="77777777" w:rsidTr="00EB6F57">
        <w:tc>
          <w:tcPr>
            <w:tcW w:w="2251" w:type="dxa"/>
            <w:shd w:val="clear" w:color="auto" w:fill="D9D9D9" w:themeFill="background1" w:themeFillShade="D9"/>
          </w:tcPr>
          <w:p w14:paraId="52C9EAD7" w14:textId="77777777" w:rsidR="00CD3136" w:rsidRPr="00107A7F" w:rsidRDefault="00CD3136" w:rsidP="00EB6F57">
            <w:pPr>
              <w:widowControl w:val="0"/>
              <w:rPr>
                <w:b/>
              </w:rPr>
            </w:pPr>
            <w:r w:rsidRPr="00107A7F">
              <w:rPr>
                <w:b/>
              </w:rPr>
              <w:t>Author</w:t>
            </w:r>
          </w:p>
        </w:tc>
        <w:sdt>
          <w:sdtPr>
            <w:alias w:val="Author"/>
            <w:tag w:val="Author"/>
            <w:id w:val="92453497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743100D" w14:textId="77777777" w:rsidR="00CD3136" w:rsidRPr="00107A7F" w:rsidRDefault="00CD3136" w:rsidP="00EB6F57">
                <w:pPr>
                  <w:widowControl w:val="0"/>
                </w:pPr>
                <w:r>
                  <w:t>HoangNH</w:t>
                </w:r>
              </w:p>
            </w:tc>
          </w:sdtContent>
        </w:sdt>
      </w:tr>
      <w:tr w:rsidR="00CD3136" w:rsidRPr="00107A7F" w14:paraId="361792FF" w14:textId="77777777" w:rsidTr="00EB6F57">
        <w:tc>
          <w:tcPr>
            <w:tcW w:w="2251" w:type="dxa"/>
            <w:shd w:val="clear" w:color="auto" w:fill="D9D9D9" w:themeFill="background1" w:themeFillShade="D9"/>
          </w:tcPr>
          <w:p w14:paraId="64795D91" w14:textId="77777777" w:rsidR="00CD3136" w:rsidRPr="00107A7F" w:rsidRDefault="00CD3136" w:rsidP="00EB6F57">
            <w:pPr>
              <w:widowControl w:val="0"/>
              <w:rPr>
                <w:b/>
              </w:rPr>
            </w:pPr>
            <w:r w:rsidRPr="00107A7F">
              <w:rPr>
                <w:b/>
              </w:rPr>
              <w:t>Date</w:t>
            </w:r>
          </w:p>
        </w:tc>
        <w:sdt>
          <w:sdtPr>
            <w:alias w:val="Created Date"/>
            <w:tag w:val="Created Date"/>
            <w:id w:val="-1947836595"/>
            <w:date w:fullDate="2015-05-22T00:00:00Z">
              <w:dateFormat w:val="MMMM d, yyyy"/>
              <w:lid w:val="en-US"/>
              <w:storeMappedDataAs w:val="dateTime"/>
              <w:calendar w:val="gregorian"/>
            </w:date>
          </w:sdtPr>
          <w:sdtEndPr/>
          <w:sdtContent>
            <w:tc>
              <w:tcPr>
                <w:tcW w:w="2251" w:type="dxa"/>
              </w:tcPr>
              <w:p w14:paraId="1F0764C9"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79B23614" w14:textId="77777777" w:rsidR="00CD3136" w:rsidRPr="00107A7F" w:rsidRDefault="00CD3136" w:rsidP="00EB6F57">
            <w:pPr>
              <w:widowControl w:val="0"/>
            </w:pPr>
            <w:r w:rsidRPr="00107A7F">
              <w:t>Priority</w:t>
            </w:r>
          </w:p>
        </w:tc>
        <w:sdt>
          <w:sdtPr>
            <w:alias w:val="Priority"/>
            <w:tag w:val="Priority"/>
            <w:id w:val="1875033979"/>
            <w:comboBox>
              <w:listItem w:displayText="High" w:value="High"/>
              <w:listItem w:displayText="Medium" w:value="Medium"/>
              <w:listItem w:displayText="Normal" w:value="Normal"/>
            </w:comboBox>
          </w:sdtPr>
          <w:sdtEndPr/>
          <w:sdtContent>
            <w:tc>
              <w:tcPr>
                <w:tcW w:w="2251" w:type="dxa"/>
              </w:tcPr>
              <w:p w14:paraId="44D18CE9" w14:textId="77777777" w:rsidR="00CD3136" w:rsidRPr="00107A7F" w:rsidRDefault="00CD3136" w:rsidP="00EB6F57">
                <w:pPr>
                  <w:widowControl w:val="0"/>
                </w:pPr>
                <w:r>
                  <w:t>High</w:t>
                </w:r>
              </w:p>
            </w:tc>
          </w:sdtContent>
        </w:sdt>
      </w:tr>
      <w:tr w:rsidR="00CD3136" w:rsidRPr="00107A7F" w14:paraId="431026E5" w14:textId="77777777" w:rsidTr="00EB6F57">
        <w:tc>
          <w:tcPr>
            <w:tcW w:w="9004" w:type="dxa"/>
            <w:gridSpan w:val="4"/>
          </w:tcPr>
          <w:p w14:paraId="416F1DFF" w14:textId="77777777" w:rsidR="00CD3136" w:rsidRPr="00107A7F" w:rsidRDefault="00CD3136" w:rsidP="00EB6F57">
            <w:pPr>
              <w:widowControl w:val="0"/>
            </w:pPr>
            <w:r w:rsidRPr="00107A7F">
              <w:rPr>
                <w:b/>
              </w:rPr>
              <w:t>Actor</w:t>
            </w:r>
            <w:r w:rsidRPr="00107A7F">
              <w:t>:</w:t>
            </w:r>
          </w:p>
          <w:p w14:paraId="5EDEA5EA" w14:textId="77777777" w:rsidR="00CD3136" w:rsidRPr="003153A2" w:rsidRDefault="00CD3136" w:rsidP="007A60EB">
            <w:pPr>
              <w:pStyle w:val="ListParagraph"/>
              <w:widowControl w:val="0"/>
              <w:numPr>
                <w:ilvl w:val="0"/>
                <w:numId w:val="10"/>
              </w:numPr>
            </w:pPr>
            <w:r>
              <w:t>Guest/Customer</w:t>
            </w:r>
          </w:p>
          <w:p w14:paraId="1E8FD98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F98C984" w14:textId="77777777" w:rsidR="00CD3136" w:rsidRPr="00107A7F" w:rsidRDefault="00CD3136" w:rsidP="007A60EB">
            <w:pPr>
              <w:pStyle w:val="ListParagraph"/>
              <w:widowControl w:val="0"/>
              <w:numPr>
                <w:ilvl w:val="0"/>
                <w:numId w:val="7"/>
              </w:numPr>
            </w:pPr>
            <w:r>
              <w:t>This use case allows user to view product detail information.</w:t>
            </w:r>
          </w:p>
          <w:p w14:paraId="73778CA4" w14:textId="77777777" w:rsidR="00CD3136" w:rsidRPr="00107A7F" w:rsidRDefault="00CD3136" w:rsidP="00EB6F57">
            <w:pPr>
              <w:keepNext/>
            </w:pPr>
            <w:r w:rsidRPr="00107A7F">
              <w:rPr>
                <w:b/>
              </w:rPr>
              <w:t>Goal</w:t>
            </w:r>
            <w:r w:rsidRPr="00107A7F">
              <w:t>:</w:t>
            </w:r>
          </w:p>
          <w:p w14:paraId="4C5B588D" w14:textId="77777777" w:rsidR="00CD3136" w:rsidRPr="00107A7F" w:rsidRDefault="00CD3136" w:rsidP="007A60EB">
            <w:pPr>
              <w:pStyle w:val="ListParagraph"/>
              <w:widowControl w:val="0"/>
              <w:numPr>
                <w:ilvl w:val="0"/>
                <w:numId w:val="7"/>
              </w:numPr>
            </w:pPr>
            <w:r>
              <w:t>A product detail will be shown to user.</w:t>
            </w:r>
          </w:p>
          <w:p w14:paraId="6761057E" w14:textId="77777777" w:rsidR="00CD3136" w:rsidRPr="00107A7F" w:rsidRDefault="00CD3136" w:rsidP="00EB6F57">
            <w:pPr>
              <w:keepNext/>
            </w:pPr>
            <w:r w:rsidRPr="00107A7F">
              <w:rPr>
                <w:b/>
              </w:rPr>
              <w:t>Triggers</w:t>
            </w:r>
            <w:r w:rsidRPr="00107A7F">
              <w:t>:</w:t>
            </w:r>
          </w:p>
          <w:p w14:paraId="101C9EAC" w14:textId="77777777" w:rsidR="00CD3136" w:rsidRPr="00107A7F" w:rsidRDefault="00CD3136" w:rsidP="007A60EB">
            <w:pPr>
              <w:pStyle w:val="ListParagraph"/>
              <w:widowControl w:val="0"/>
              <w:numPr>
                <w:ilvl w:val="0"/>
                <w:numId w:val="7"/>
              </w:numPr>
            </w:pPr>
            <w:r>
              <w:t>User send “View Product Detail” command.</w:t>
            </w:r>
          </w:p>
          <w:p w14:paraId="34FFF58A" w14:textId="77777777" w:rsidR="00CD3136" w:rsidRPr="00107A7F" w:rsidRDefault="00CD3136" w:rsidP="00EB6F57">
            <w:pPr>
              <w:keepNext/>
            </w:pPr>
            <w:r w:rsidRPr="00107A7F">
              <w:rPr>
                <w:b/>
              </w:rPr>
              <w:t>Preconditions</w:t>
            </w:r>
            <w:r w:rsidRPr="00107A7F">
              <w:t>:</w:t>
            </w:r>
          </w:p>
          <w:p w14:paraId="5A7B8CCB" w14:textId="77777777" w:rsidR="00CD3136" w:rsidRPr="00107A7F" w:rsidRDefault="00CD3136" w:rsidP="007A60EB">
            <w:pPr>
              <w:pStyle w:val="ListParagraph"/>
              <w:widowControl w:val="0"/>
              <w:numPr>
                <w:ilvl w:val="0"/>
                <w:numId w:val="8"/>
              </w:numPr>
            </w:pPr>
            <w:r>
              <w:t>At least 1 product item available.</w:t>
            </w:r>
          </w:p>
          <w:p w14:paraId="50D52388" w14:textId="77777777" w:rsidR="00CD3136" w:rsidRPr="00107A7F" w:rsidRDefault="00CD3136" w:rsidP="00EB6F57">
            <w:pPr>
              <w:keepNext/>
            </w:pPr>
            <w:r w:rsidRPr="00107A7F">
              <w:rPr>
                <w:b/>
              </w:rPr>
              <w:t>Post Conditions</w:t>
            </w:r>
            <w:r w:rsidRPr="00107A7F">
              <w:t>:</w:t>
            </w:r>
          </w:p>
          <w:p w14:paraId="1BC105CE" w14:textId="77777777" w:rsidR="00CD3136" w:rsidRDefault="00CD3136" w:rsidP="007A60EB">
            <w:pPr>
              <w:pStyle w:val="ListParagraph"/>
              <w:widowControl w:val="0"/>
              <w:numPr>
                <w:ilvl w:val="0"/>
                <w:numId w:val="9"/>
              </w:numPr>
            </w:pPr>
            <w:r>
              <w:t>Success: Show product detail information in detail page.</w:t>
            </w:r>
          </w:p>
          <w:p w14:paraId="57086ACE" w14:textId="77777777" w:rsidR="00CD3136" w:rsidRPr="00107A7F" w:rsidRDefault="00CD3136" w:rsidP="007A60EB">
            <w:pPr>
              <w:pStyle w:val="ListParagraph"/>
              <w:widowControl w:val="0"/>
              <w:numPr>
                <w:ilvl w:val="0"/>
                <w:numId w:val="9"/>
              </w:numPr>
            </w:pPr>
            <w:r>
              <w:t>Fail: Show an error message.</w:t>
            </w:r>
          </w:p>
          <w:p w14:paraId="78F638CC"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1"/>
              <w:gridCol w:w="3152"/>
              <w:gridCol w:w="4442"/>
            </w:tblGrid>
            <w:tr w:rsidR="00CD3136" w:rsidRPr="00107A7F" w14:paraId="1FA7329B" w14:textId="77777777" w:rsidTr="00EB6F57">
              <w:trPr>
                <w:cantSplit/>
              </w:trPr>
              <w:tc>
                <w:tcPr>
                  <w:tcW w:w="985" w:type="dxa"/>
                  <w:shd w:val="clear" w:color="auto" w:fill="D9D9D9" w:themeFill="background1" w:themeFillShade="D9"/>
                </w:tcPr>
                <w:p w14:paraId="18EDF3C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BAD008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6F993C8" w14:textId="77777777" w:rsidR="00CD3136" w:rsidRPr="00107A7F" w:rsidRDefault="00CD3136" w:rsidP="00EB6F57">
                  <w:pPr>
                    <w:widowControl w:val="0"/>
                    <w:jc w:val="center"/>
                  </w:pPr>
                  <w:r w:rsidRPr="00107A7F">
                    <w:t>System Response</w:t>
                  </w:r>
                </w:p>
              </w:tc>
            </w:tr>
            <w:tr w:rsidR="00CD3136" w:rsidRPr="00107A7F" w14:paraId="7DE6659E" w14:textId="77777777" w:rsidTr="00EB6F57">
              <w:trPr>
                <w:cantSplit/>
              </w:trPr>
              <w:tc>
                <w:tcPr>
                  <w:tcW w:w="985" w:type="dxa"/>
                </w:tcPr>
                <w:p w14:paraId="6C4D1AB4" w14:textId="77777777" w:rsidR="00CD3136" w:rsidRPr="00BE439F" w:rsidRDefault="00CD3136" w:rsidP="00EB6F57">
                  <w:pPr>
                    <w:jc w:val="right"/>
                  </w:pPr>
                  <w:r w:rsidRPr="00BE439F">
                    <w:t>1</w:t>
                  </w:r>
                </w:p>
              </w:tc>
              <w:tc>
                <w:tcPr>
                  <w:tcW w:w="3240" w:type="dxa"/>
                </w:tcPr>
                <w:p w14:paraId="650666A5" w14:textId="77777777" w:rsidR="00CD3136" w:rsidRPr="00BE439F" w:rsidRDefault="00CD3136" w:rsidP="00EB6F57">
                  <w:r>
                    <w:t>User send View Product Detail command.</w:t>
                  </w:r>
                </w:p>
              </w:tc>
              <w:tc>
                <w:tcPr>
                  <w:tcW w:w="4548" w:type="dxa"/>
                </w:tcPr>
                <w:p w14:paraId="419CC080" w14:textId="77777777" w:rsidR="00CD3136" w:rsidRDefault="00CD3136" w:rsidP="00EB6F57">
                  <w:pPr>
                    <w:widowControl w:val="0"/>
                  </w:pPr>
                </w:p>
                <w:p w14:paraId="3591D24E" w14:textId="77777777" w:rsidR="00CD3136" w:rsidRDefault="00CD3136" w:rsidP="00EB6F57">
                  <w:pPr>
                    <w:widowControl w:val="0"/>
                  </w:pPr>
                </w:p>
                <w:p w14:paraId="363DD214" w14:textId="77777777" w:rsidR="00CD3136" w:rsidRDefault="00CD3136" w:rsidP="00EB6F57">
                  <w:pPr>
                    <w:widowControl w:val="0"/>
                  </w:pPr>
                  <w:r>
                    <w:t>System will show product information which contains:</w:t>
                  </w:r>
                </w:p>
                <w:p w14:paraId="7CB117A3" w14:textId="77777777" w:rsidR="00CD3136" w:rsidRDefault="00CD3136" w:rsidP="007A60EB">
                  <w:pPr>
                    <w:pStyle w:val="ListParagraph"/>
                    <w:widowControl w:val="0"/>
                    <w:numPr>
                      <w:ilvl w:val="0"/>
                      <w:numId w:val="47"/>
                    </w:numPr>
                  </w:pPr>
                  <w:r>
                    <w:t>Name: Label</w:t>
                  </w:r>
                </w:p>
                <w:p w14:paraId="30E4C845" w14:textId="77777777" w:rsidR="00CD3136" w:rsidRDefault="00CD3136" w:rsidP="007A60EB">
                  <w:pPr>
                    <w:pStyle w:val="ListParagraph"/>
                    <w:widowControl w:val="0"/>
                    <w:numPr>
                      <w:ilvl w:val="0"/>
                      <w:numId w:val="47"/>
                    </w:numPr>
                  </w:pPr>
                  <w:r>
                    <w:t>Price: Label</w:t>
                  </w:r>
                </w:p>
                <w:p w14:paraId="53E3C2E0" w14:textId="77777777" w:rsidR="00CD3136" w:rsidRDefault="00CD3136" w:rsidP="007A60EB">
                  <w:pPr>
                    <w:pStyle w:val="ListParagraph"/>
                    <w:widowControl w:val="0"/>
                    <w:numPr>
                      <w:ilvl w:val="0"/>
                      <w:numId w:val="47"/>
                    </w:numPr>
                  </w:pPr>
                  <w:r>
                    <w:t>Description: textarea</w:t>
                  </w:r>
                </w:p>
                <w:p w14:paraId="63B7F3F9" w14:textId="77777777" w:rsidR="00CD3136" w:rsidRDefault="00CD3136" w:rsidP="007A60EB">
                  <w:pPr>
                    <w:pStyle w:val="ListParagraph"/>
                    <w:widowControl w:val="0"/>
                    <w:numPr>
                      <w:ilvl w:val="0"/>
                      <w:numId w:val="47"/>
                    </w:numPr>
                  </w:pPr>
                  <w:r>
                    <w:t>Image: image</w:t>
                  </w:r>
                </w:p>
                <w:p w14:paraId="2317872D" w14:textId="77777777" w:rsidR="00CD3136" w:rsidRDefault="00CD3136" w:rsidP="007A60EB">
                  <w:pPr>
                    <w:pStyle w:val="ListParagraph"/>
                    <w:widowControl w:val="0"/>
                    <w:numPr>
                      <w:ilvl w:val="0"/>
                      <w:numId w:val="47"/>
                    </w:numPr>
                  </w:pPr>
                  <w:r>
                    <w:t>Size: Label</w:t>
                  </w:r>
                </w:p>
                <w:p w14:paraId="58A99C84" w14:textId="77777777" w:rsidR="00CD3136" w:rsidRPr="00BE439F" w:rsidRDefault="00CD3136" w:rsidP="007A60EB">
                  <w:pPr>
                    <w:pStyle w:val="ListParagraph"/>
                    <w:widowControl w:val="0"/>
                    <w:numPr>
                      <w:ilvl w:val="0"/>
                      <w:numId w:val="47"/>
                    </w:numPr>
                  </w:pPr>
                  <w:r>
                    <w:t xml:space="preserve"> “Add To Cart” button.</w:t>
                  </w:r>
                </w:p>
              </w:tc>
            </w:tr>
          </w:tbl>
          <w:p w14:paraId="0AD54D4C" w14:textId="77777777" w:rsidR="00CD3136" w:rsidRPr="00107A7F" w:rsidRDefault="00CD3136" w:rsidP="00EB6F57">
            <w:pPr>
              <w:widowControl w:val="0"/>
            </w:pPr>
          </w:p>
          <w:p w14:paraId="3403097E" w14:textId="77777777" w:rsidR="00CD3136" w:rsidRPr="00107A7F" w:rsidRDefault="00CD3136" w:rsidP="00EB6F57">
            <w:pPr>
              <w:keepNext/>
            </w:pPr>
            <w:r w:rsidRPr="00107A7F">
              <w:rPr>
                <w:b/>
              </w:rPr>
              <w:t>Alternative Scenario</w:t>
            </w:r>
            <w:r w:rsidRPr="00107A7F">
              <w:t>:</w:t>
            </w:r>
            <w:r>
              <w:t xml:space="preserve"> N/A</w:t>
            </w:r>
          </w:p>
          <w:p w14:paraId="738FF90B" w14:textId="77777777" w:rsidR="00CD3136" w:rsidRPr="00107A7F" w:rsidRDefault="00CD3136" w:rsidP="00EB6F57">
            <w:pPr>
              <w:keepNext/>
            </w:pPr>
            <w:r w:rsidRPr="00107A7F">
              <w:rPr>
                <w:b/>
              </w:rPr>
              <w:t>Exceptions</w:t>
            </w:r>
            <w:r w:rsidRPr="00107A7F">
              <w:t>:</w:t>
            </w:r>
            <w:r>
              <w:t xml:space="preserve"> N/A</w:t>
            </w:r>
          </w:p>
          <w:p w14:paraId="755205C4" w14:textId="77777777" w:rsidR="00CD3136" w:rsidRDefault="00CD3136" w:rsidP="00EB6F57">
            <w:pPr>
              <w:keepNext/>
            </w:pPr>
            <w:r w:rsidRPr="00107A7F">
              <w:rPr>
                <w:b/>
              </w:rPr>
              <w:t>Relationships</w:t>
            </w:r>
            <w:r>
              <w:t>:</w:t>
            </w:r>
          </w:p>
          <w:p w14:paraId="66B42A42" w14:textId="77777777" w:rsidR="00CD3136" w:rsidRDefault="00CD3136" w:rsidP="007A60EB">
            <w:pPr>
              <w:pStyle w:val="ListParagraph"/>
              <w:widowControl w:val="0"/>
              <w:numPr>
                <w:ilvl w:val="0"/>
                <w:numId w:val="9"/>
              </w:numPr>
            </w:pPr>
            <w:r>
              <w:t xml:space="preserve">Extending Use-cases: Extend from Search Product (Search keyword has the </w:t>
            </w:r>
            <w:r>
              <w:lastRenderedPageBreak/>
              <w:t>result and user click a result item). Extended by Add To Cart (User send “Add Product To Cart” command).</w:t>
            </w:r>
          </w:p>
          <w:p w14:paraId="28C62222" w14:textId="77777777" w:rsidR="00CD3136" w:rsidRPr="00107A7F" w:rsidRDefault="00CD3136" w:rsidP="00EB6F57">
            <w:pPr>
              <w:keepNext/>
            </w:pPr>
            <w:r w:rsidRPr="00107A7F">
              <w:rPr>
                <w:b/>
              </w:rPr>
              <w:t>Business Rules</w:t>
            </w:r>
            <w:r w:rsidRPr="00107A7F">
              <w:t>:</w:t>
            </w:r>
          </w:p>
          <w:p w14:paraId="54184B5E" w14:textId="77777777" w:rsidR="00CD3136" w:rsidRPr="00107A7F" w:rsidRDefault="00CD3136" w:rsidP="007A60EB">
            <w:pPr>
              <w:pStyle w:val="ListParagraph"/>
              <w:widowControl w:val="0"/>
              <w:numPr>
                <w:ilvl w:val="0"/>
                <w:numId w:val="10"/>
              </w:numPr>
            </w:pPr>
            <w:r>
              <w:t>All detail of product will be displayed to user.</w:t>
            </w:r>
          </w:p>
        </w:tc>
      </w:tr>
    </w:tbl>
    <w:p w14:paraId="318FEEEF" w14:textId="77777777" w:rsidR="00CD3136" w:rsidRDefault="00CD3136" w:rsidP="00C118D5">
      <w:pPr>
        <w:jc w:val="center"/>
        <w:rPr>
          <w:b/>
        </w:rPr>
      </w:pPr>
    </w:p>
    <w:p w14:paraId="075A8450" w14:textId="5C00940F" w:rsidR="004E0E47" w:rsidRDefault="004E0E47" w:rsidP="004E0E47">
      <w:pPr>
        <w:pStyle w:val="Heading5"/>
      </w:pPr>
      <w:r>
        <w:t xml:space="preserve">&lt;Guest&gt; </w:t>
      </w:r>
      <w:r w:rsidR="00C118D5">
        <w:t>Add to Cart</w:t>
      </w:r>
    </w:p>
    <w:p w14:paraId="5AA3E080" w14:textId="77777777" w:rsidR="00C118D5" w:rsidRDefault="00C118D5" w:rsidP="00C118D5">
      <w:pPr>
        <w:jc w:val="center"/>
        <w:rPr>
          <w:b/>
        </w:rPr>
      </w:pPr>
      <w:r>
        <w:rPr>
          <w:b/>
        </w:rPr>
        <w:t>Use Case Diagram</w:t>
      </w:r>
    </w:p>
    <w:p w14:paraId="5BE86DBC" w14:textId="797740B3" w:rsidR="00C118D5" w:rsidRDefault="00CD3136" w:rsidP="00C118D5">
      <w:pPr>
        <w:jc w:val="center"/>
        <w:rPr>
          <w:b/>
        </w:rPr>
      </w:pPr>
      <w:r w:rsidRPr="004C4FEA">
        <w:rPr>
          <w:noProof/>
          <w:lang w:eastAsia="ja-JP"/>
        </w:rPr>
        <w:drawing>
          <wp:inline distT="0" distB="0" distL="0" distR="0" wp14:anchorId="6EFA04C4" wp14:editId="0895C938">
            <wp:extent cx="5295900" cy="1790700"/>
            <wp:effectExtent l="0" t="0" r="0" b="0"/>
            <wp:docPr id="37" name="Picture 37" descr="C:\Users\HoangNHSE61007\Desktop\Diagram\AddTo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NHSE61007\Desktop\Diagram\AddToCa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14:paraId="7EC699F6" w14:textId="34F2384B" w:rsidR="00C118D5" w:rsidRPr="0033619E" w:rsidRDefault="0033619E" w:rsidP="0033619E">
      <w:pPr>
        <w:pStyle w:val="Caption"/>
      </w:pPr>
      <w:bookmarkStart w:id="57" w:name="_Toc420881082"/>
      <w:r>
        <w:t xml:space="preserve">Figure </w:t>
      </w:r>
      <w:r>
        <w:fldChar w:fldCharType="begin"/>
      </w:r>
      <w:r>
        <w:instrText xml:space="preserve"> SEQ Figure \* ARABIC </w:instrText>
      </w:r>
      <w:r>
        <w:fldChar w:fldCharType="separate"/>
      </w:r>
      <w:r w:rsidR="0032436E">
        <w:rPr>
          <w:noProof/>
        </w:rPr>
        <w:t>9</w:t>
      </w:r>
      <w:r>
        <w:fldChar w:fldCharType="end"/>
      </w:r>
      <w:r w:rsidR="00C118D5" w:rsidRPr="0033619E">
        <w:t>: &lt;Guest&gt; Add to Cart</w:t>
      </w:r>
      <w:bookmarkEnd w:id="57"/>
    </w:p>
    <w:p w14:paraId="240D7C50" w14:textId="77777777" w:rsidR="00C118D5" w:rsidRDefault="00C118D5" w:rsidP="00C118D5">
      <w:pPr>
        <w:jc w:val="center"/>
        <w:rPr>
          <w:b/>
        </w:rPr>
      </w:pPr>
    </w:p>
    <w:p w14:paraId="3E799DB4" w14:textId="3466CBF9"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4FBC9A3B" w14:textId="77777777" w:rsidTr="00EB6F57">
        <w:tc>
          <w:tcPr>
            <w:tcW w:w="9004" w:type="dxa"/>
            <w:gridSpan w:val="4"/>
            <w:shd w:val="clear" w:color="auto" w:fill="D9D9D9" w:themeFill="background1" w:themeFillShade="D9"/>
          </w:tcPr>
          <w:p w14:paraId="47E8F99B"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354384212"/>
                <w:text/>
              </w:sdtPr>
              <w:sdtEndPr/>
              <w:sdtContent>
                <w:r>
                  <w:rPr>
                    <w:lang w:val="en-US"/>
                  </w:rPr>
                  <w:t>HPS003</w:t>
                </w:r>
              </w:sdtContent>
            </w:sdt>
          </w:p>
        </w:tc>
      </w:tr>
      <w:tr w:rsidR="00CD3136" w:rsidRPr="00107A7F" w14:paraId="7C866BED" w14:textId="77777777" w:rsidTr="00EB6F57">
        <w:tc>
          <w:tcPr>
            <w:tcW w:w="2251" w:type="dxa"/>
            <w:shd w:val="clear" w:color="auto" w:fill="D9D9D9" w:themeFill="background1" w:themeFillShade="D9"/>
          </w:tcPr>
          <w:p w14:paraId="1175AAFE" w14:textId="77777777" w:rsidR="00CD3136" w:rsidRPr="00107A7F" w:rsidRDefault="00CD3136" w:rsidP="00EB6F57">
            <w:pPr>
              <w:widowControl w:val="0"/>
              <w:rPr>
                <w:b/>
              </w:rPr>
            </w:pPr>
            <w:r w:rsidRPr="00107A7F">
              <w:rPr>
                <w:b/>
              </w:rPr>
              <w:t>Use Case No.</w:t>
            </w:r>
          </w:p>
        </w:tc>
        <w:sdt>
          <w:sdtPr>
            <w:alias w:val="UC Number"/>
            <w:tag w:val="UC Number"/>
            <w:id w:val="1164507058"/>
            <w:text/>
          </w:sdtPr>
          <w:sdtEndPr/>
          <w:sdtContent>
            <w:tc>
              <w:tcPr>
                <w:tcW w:w="2251" w:type="dxa"/>
              </w:tcPr>
              <w:p w14:paraId="6A2D98C7" w14:textId="77777777" w:rsidR="00CD3136" w:rsidRPr="00107A7F" w:rsidRDefault="00CD3136" w:rsidP="00EB6F57">
                <w:pPr>
                  <w:widowControl w:val="0"/>
                </w:pPr>
                <w:r>
                  <w:t>HPS003</w:t>
                </w:r>
              </w:p>
            </w:tc>
          </w:sdtContent>
        </w:sdt>
        <w:tc>
          <w:tcPr>
            <w:tcW w:w="2251" w:type="dxa"/>
            <w:shd w:val="clear" w:color="auto" w:fill="D9D9D9" w:themeFill="background1" w:themeFillShade="D9"/>
          </w:tcPr>
          <w:p w14:paraId="724B0792" w14:textId="77777777" w:rsidR="00CD3136" w:rsidRPr="00107A7F" w:rsidRDefault="00CD3136" w:rsidP="00EB6F57">
            <w:pPr>
              <w:widowControl w:val="0"/>
            </w:pPr>
            <w:r w:rsidRPr="00107A7F">
              <w:t>Use Case Version</w:t>
            </w:r>
          </w:p>
        </w:tc>
        <w:sdt>
          <w:sdtPr>
            <w:alias w:val="UC Version"/>
            <w:tag w:val="UC Version"/>
            <w:id w:val="-1514064194"/>
            <w:text/>
          </w:sdtPr>
          <w:sdtEndPr/>
          <w:sdtContent>
            <w:tc>
              <w:tcPr>
                <w:tcW w:w="2251" w:type="dxa"/>
              </w:tcPr>
              <w:p w14:paraId="436E60DA" w14:textId="77777777" w:rsidR="00CD3136" w:rsidRPr="00107A7F" w:rsidRDefault="00CD3136" w:rsidP="00EB6F57">
                <w:pPr>
                  <w:widowControl w:val="0"/>
                </w:pPr>
                <w:r>
                  <w:t>2.0</w:t>
                </w:r>
              </w:p>
            </w:tc>
          </w:sdtContent>
        </w:sdt>
      </w:tr>
      <w:tr w:rsidR="00CD3136" w:rsidRPr="00107A7F" w14:paraId="2599CF2C" w14:textId="77777777" w:rsidTr="00EB6F57">
        <w:tc>
          <w:tcPr>
            <w:tcW w:w="2251" w:type="dxa"/>
            <w:shd w:val="clear" w:color="auto" w:fill="D9D9D9" w:themeFill="background1" w:themeFillShade="D9"/>
          </w:tcPr>
          <w:p w14:paraId="4BE7500B" w14:textId="77777777" w:rsidR="00CD3136" w:rsidRPr="00107A7F" w:rsidRDefault="00CD3136" w:rsidP="00EB6F57">
            <w:pPr>
              <w:widowControl w:val="0"/>
              <w:rPr>
                <w:b/>
              </w:rPr>
            </w:pPr>
            <w:r w:rsidRPr="00107A7F">
              <w:rPr>
                <w:b/>
              </w:rPr>
              <w:t>Use Case Name</w:t>
            </w:r>
          </w:p>
        </w:tc>
        <w:sdt>
          <w:sdtPr>
            <w:alias w:val="UC Name"/>
            <w:tag w:val="UC Name"/>
            <w:id w:val="1863784704"/>
            <w:text/>
          </w:sdtPr>
          <w:sdtEndPr/>
          <w:sdtContent>
            <w:tc>
              <w:tcPr>
                <w:tcW w:w="6753" w:type="dxa"/>
                <w:gridSpan w:val="3"/>
              </w:tcPr>
              <w:p w14:paraId="03F69409" w14:textId="77777777" w:rsidR="00CD3136" w:rsidRPr="00107A7F" w:rsidRDefault="00CD3136" w:rsidP="00EB6F57">
                <w:pPr>
                  <w:widowControl w:val="0"/>
                </w:pPr>
                <w:r>
                  <w:t>Add To Cart</w:t>
                </w:r>
              </w:p>
            </w:tc>
          </w:sdtContent>
        </w:sdt>
      </w:tr>
      <w:tr w:rsidR="00CD3136" w:rsidRPr="00107A7F" w14:paraId="796DF312" w14:textId="77777777" w:rsidTr="00EB6F57">
        <w:tc>
          <w:tcPr>
            <w:tcW w:w="2251" w:type="dxa"/>
            <w:shd w:val="clear" w:color="auto" w:fill="D9D9D9" w:themeFill="background1" w:themeFillShade="D9"/>
          </w:tcPr>
          <w:p w14:paraId="18ADA3C7" w14:textId="77777777" w:rsidR="00CD3136" w:rsidRPr="00107A7F" w:rsidRDefault="00CD3136" w:rsidP="00EB6F57">
            <w:pPr>
              <w:widowControl w:val="0"/>
              <w:rPr>
                <w:b/>
              </w:rPr>
            </w:pPr>
            <w:r w:rsidRPr="00107A7F">
              <w:rPr>
                <w:b/>
              </w:rPr>
              <w:t>Author</w:t>
            </w:r>
          </w:p>
        </w:tc>
        <w:sdt>
          <w:sdtPr>
            <w:alias w:val="Author"/>
            <w:tag w:val="Author"/>
            <w:id w:val="165725981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5870C622" w14:textId="77777777" w:rsidR="00CD3136" w:rsidRPr="00107A7F" w:rsidRDefault="00CD3136" w:rsidP="00EB6F57">
                <w:pPr>
                  <w:widowControl w:val="0"/>
                </w:pPr>
                <w:r>
                  <w:t>HoangNH</w:t>
                </w:r>
              </w:p>
            </w:tc>
          </w:sdtContent>
        </w:sdt>
      </w:tr>
      <w:tr w:rsidR="00CD3136" w:rsidRPr="00107A7F" w14:paraId="1648FB33" w14:textId="77777777" w:rsidTr="00EB6F57">
        <w:tc>
          <w:tcPr>
            <w:tcW w:w="2251" w:type="dxa"/>
            <w:shd w:val="clear" w:color="auto" w:fill="D9D9D9" w:themeFill="background1" w:themeFillShade="D9"/>
          </w:tcPr>
          <w:p w14:paraId="0A12E8E3" w14:textId="77777777" w:rsidR="00CD3136" w:rsidRPr="00107A7F" w:rsidRDefault="00CD3136" w:rsidP="00EB6F57">
            <w:pPr>
              <w:widowControl w:val="0"/>
              <w:rPr>
                <w:b/>
              </w:rPr>
            </w:pPr>
            <w:r w:rsidRPr="00107A7F">
              <w:rPr>
                <w:b/>
              </w:rPr>
              <w:t>Date</w:t>
            </w:r>
          </w:p>
        </w:tc>
        <w:sdt>
          <w:sdtPr>
            <w:alias w:val="Created Date"/>
            <w:tag w:val="Created Date"/>
            <w:id w:val="-391497691"/>
            <w:date w:fullDate="2015-05-22T00:00:00Z">
              <w:dateFormat w:val="MMMM d, yyyy"/>
              <w:lid w:val="en-US"/>
              <w:storeMappedDataAs w:val="dateTime"/>
              <w:calendar w:val="gregorian"/>
            </w:date>
          </w:sdtPr>
          <w:sdtEndPr/>
          <w:sdtContent>
            <w:tc>
              <w:tcPr>
                <w:tcW w:w="2251" w:type="dxa"/>
              </w:tcPr>
              <w:p w14:paraId="127CFCF2"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60009765" w14:textId="77777777" w:rsidR="00CD3136" w:rsidRPr="00107A7F" w:rsidRDefault="00CD3136" w:rsidP="00EB6F57">
            <w:pPr>
              <w:widowControl w:val="0"/>
            </w:pPr>
            <w:r w:rsidRPr="00107A7F">
              <w:t>Priority</w:t>
            </w:r>
          </w:p>
        </w:tc>
        <w:sdt>
          <w:sdtPr>
            <w:alias w:val="Priority"/>
            <w:tag w:val="Priority"/>
            <w:id w:val="975874201"/>
            <w:comboBox>
              <w:listItem w:displayText="High" w:value="High"/>
              <w:listItem w:displayText="Medium" w:value="Medium"/>
              <w:listItem w:displayText="Normal" w:value="Normal"/>
            </w:comboBox>
          </w:sdtPr>
          <w:sdtEndPr/>
          <w:sdtContent>
            <w:tc>
              <w:tcPr>
                <w:tcW w:w="2251" w:type="dxa"/>
              </w:tcPr>
              <w:p w14:paraId="11BCE279" w14:textId="77777777" w:rsidR="00CD3136" w:rsidRPr="00107A7F" w:rsidRDefault="00CD3136" w:rsidP="00EB6F57">
                <w:pPr>
                  <w:widowControl w:val="0"/>
                </w:pPr>
                <w:r>
                  <w:t>High</w:t>
                </w:r>
              </w:p>
            </w:tc>
          </w:sdtContent>
        </w:sdt>
      </w:tr>
      <w:tr w:rsidR="00CD3136" w:rsidRPr="00107A7F" w14:paraId="1B73F6E0" w14:textId="77777777" w:rsidTr="00EB6F57">
        <w:tc>
          <w:tcPr>
            <w:tcW w:w="9004" w:type="dxa"/>
            <w:gridSpan w:val="4"/>
          </w:tcPr>
          <w:p w14:paraId="08D992B2" w14:textId="77777777" w:rsidR="00CD3136" w:rsidRPr="00107A7F" w:rsidRDefault="00CD3136" w:rsidP="00EB6F57">
            <w:pPr>
              <w:widowControl w:val="0"/>
            </w:pPr>
            <w:r w:rsidRPr="00107A7F">
              <w:rPr>
                <w:b/>
              </w:rPr>
              <w:t>Actor</w:t>
            </w:r>
            <w:r w:rsidRPr="00107A7F">
              <w:t>:</w:t>
            </w:r>
          </w:p>
          <w:p w14:paraId="1DDD6EDD" w14:textId="77777777" w:rsidR="00CD3136" w:rsidRPr="003153A2" w:rsidRDefault="00CD3136" w:rsidP="007A60EB">
            <w:pPr>
              <w:pStyle w:val="ListParagraph"/>
              <w:widowControl w:val="0"/>
              <w:numPr>
                <w:ilvl w:val="0"/>
                <w:numId w:val="10"/>
              </w:numPr>
            </w:pPr>
            <w:r>
              <w:t>Guest/Customer</w:t>
            </w:r>
          </w:p>
          <w:p w14:paraId="52F2D09A"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48398640" w14:textId="77777777" w:rsidR="00CD3136" w:rsidRPr="00107A7F" w:rsidRDefault="00CD3136" w:rsidP="007A60EB">
            <w:pPr>
              <w:pStyle w:val="ListParagraph"/>
              <w:widowControl w:val="0"/>
              <w:numPr>
                <w:ilvl w:val="0"/>
                <w:numId w:val="7"/>
              </w:numPr>
            </w:pPr>
            <w:r>
              <w:t>This use case allows user add product to their cart.</w:t>
            </w:r>
          </w:p>
          <w:p w14:paraId="61E02B13" w14:textId="77777777" w:rsidR="00CD3136" w:rsidRPr="00107A7F" w:rsidRDefault="00CD3136" w:rsidP="00EB6F57">
            <w:pPr>
              <w:keepNext/>
            </w:pPr>
            <w:r w:rsidRPr="00107A7F">
              <w:rPr>
                <w:b/>
              </w:rPr>
              <w:t>Goal</w:t>
            </w:r>
            <w:r w:rsidRPr="00107A7F">
              <w:t>:</w:t>
            </w:r>
          </w:p>
          <w:p w14:paraId="6FE17255" w14:textId="77777777" w:rsidR="00CD3136" w:rsidRPr="00107A7F" w:rsidRDefault="00CD3136" w:rsidP="007A60EB">
            <w:pPr>
              <w:pStyle w:val="ListParagraph"/>
              <w:widowControl w:val="0"/>
              <w:numPr>
                <w:ilvl w:val="0"/>
                <w:numId w:val="7"/>
              </w:numPr>
            </w:pPr>
            <w:r>
              <w:t>Product will be added in user’s cart.</w:t>
            </w:r>
          </w:p>
          <w:p w14:paraId="36EC1F70" w14:textId="77777777" w:rsidR="00CD3136" w:rsidRPr="00107A7F" w:rsidRDefault="00CD3136" w:rsidP="00EB6F57">
            <w:pPr>
              <w:keepNext/>
            </w:pPr>
            <w:r w:rsidRPr="00107A7F">
              <w:rPr>
                <w:b/>
              </w:rPr>
              <w:t>Triggers</w:t>
            </w:r>
            <w:r w:rsidRPr="00107A7F">
              <w:t>:</w:t>
            </w:r>
          </w:p>
          <w:p w14:paraId="1B7EEF92" w14:textId="77777777" w:rsidR="00CD3136" w:rsidRPr="00107A7F" w:rsidRDefault="00CD3136" w:rsidP="007A60EB">
            <w:pPr>
              <w:pStyle w:val="ListParagraph"/>
              <w:widowControl w:val="0"/>
              <w:numPr>
                <w:ilvl w:val="0"/>
                <w:numId w:val="7"/>
              </w:numPr>
            </w:pPr>
            <w:r>
              <w:t>User send “Add Product To Cart” command.</w:t>
            </w:r>
          </w:p>
          <w:p w14:paraId="6FB96C62" w14:textId="77777777" w:rsidR="00CD3136" w:rsidRPr="00107A7F" w:rsidRDefault="00CD3136" w:rsidP="00EB6F57">
            <w:pPr>
              <w:keepNext/>
            </w:pPr>
            <w:r w:rsidRPr="00107A7F">
              <w:rPr>
                <w:b/>
              </w:rPr>
              <w:t>Preconditions</w:t>
            </w:r>
            <w:r w:rsidRPr="00107A7F">
              <w:t>:</w:t>
            </w:r>
          </w:p>
          <w:p w14:paraId="377FDC38" w14:textId="77777777" w:rsidR="00CD3136" w:rsidRPr="00107A7F" w:rsidRDefault="00CD3136" w:rsidP="007A60EB">
            <w:pPr>
              <w:pStyle w:val="ListParagraph"/>
              <w:widowControl w:val="0"/>
              <w:numPr>
                <w:ilvl w:val="0"/>
                <w:numId w:val="8"/>
              </w:numPr>
            </w:pPr>
            <w:r>
              <w:t>User is in product detail page.</w:t>
            </w:r>
          </w:p>
          <w:p w14:paraId="3F302A7C" w14:textId="77777777" w:rsidR="00CD3136" w:rsidRPr="00107A7F" w:rsidRDefault="00CD3136" w:rsidP="00EB6F57">
            <w:pPr>
              <w:keepNext/>
            </w:pPr>
            <w:r w:rsidRPr="00107A7F">
              <w:rPr>
                <w:b/>
              </w:rPr>
              <w:lastRenderedPageBreak/>
              <w:t>Post Conditions</w:t>
            </w:r>
            <w:r w:rsidRPr="00107A7F">
              <w:t>:</w:t>
            </w:r>
          </w:p>
          <w:p w14:paraId="35DA9E3B" w14:textId="77777777" w:rsidR="00CD3136" w:rsidRDefault="00CD3136" w:rsidP="007A60EB">
            <w:pPr>
              <w:pStyle w:val="ListParagraph"/>
              <w:widowControl w:val="0"/>
              <w:numPr>
                <w:ilvl w:val="0"/>
                <w:numId w:val="9"/>
              </w:numPr>
            </w:pPr>
            <w:r>
              <w:t>Success: Show success message.</w:t>
            </w:r>
          </w:p>
          <w:p w14:paraId="1EF50657" w14:textId="77777777" w:rsidR="00CD3136" w:rsidRPr="00107A7F" w:rsidRDefault="00CD3136" w:rsidP="007A60EB">
            <w:pPr>
              <w:pStyle w:val="ListParagraph"/>
              <w:widowControl w:val="0"/>
              <w:numPr>
                <w:ilvl w:val="0"/>
                <w:numId w:val="9"/>
              </w:numPr>
            </w:pPr>
            <w:r>
              <w:t>Fail: Show an error message.</w:t>
            </w:r>
          </w:p>
          <w:p w14:paraId="39010754"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3"/>
              <w:gridCol w:w="4429"/>
            </w:tblGrid>
            <w:tr w:rsidR="00CD3136" w:rsidRPr="00107A7F" w14:paraId="30AC97C5" w14:textId="77777777" w:rsidTr="00EB6F57">
              <w:trPr>
                <w:cantSplit/>
              </w:trPr>
              <w:tc>
                <w:tcPr>
                  <w:tcW w:w="985" w:type="dxa"/>
                  <w:shd w:val="clear" w:color="auto" w:fill="D9D9D9" w:themeFill="background1" w:themeFillShade="D9"/>
                </w:tcPr>
                <w:p w14:paraId="7783058B"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8789224"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448B579A" w14:textId="77777777" w:rsidR="00CD3136" w:rsidRPr="00107A7F" w:rsidRDefault="00CD3136" w:rsidP="00EB6F57">
                  <w:pPr>
                    <w:widowControl w:val="0"/>
                    <w:jc w:val="center"/>
                  </w:pPr>
                  <w:r w:rsidRPr="00107A7F">
                    <w:t>System Response</w:t>
                  </w:r>
                </w:p>
              </w:tc>
            </w:tr>
            <w:tr w:rsidR="00CD3136" w:rsidRPr="00107A7F" w14:paraId="500C8584" w14:textId="77777777" w:rsidTr="00EB6F57">
              <w:trPr>
                <w:cantSplit/>
              </w:trPr>
              <w:tc>
                <w:tcPr>
                  <w:tcW w:w="985" w:type="dxa"/>
                </w:tcPr>
                <w:p w14:paraId="68473ED3" w14:textId="77777777" w:rsidR="00CD3136" w:rsidRPr="00BE439F" w:rsidRDefault="00CD3136" w:rsidP="00EB6F57">
                  <w:pPr>
                    <w:jc w:val="right"/>
                  </w:pPr>
                  <w:r w:rsidRPr="00BE439F">
                    <w:t>1</w:t>
                  </w:r>
                </w:p>
              </w:tc>
              <w:tc>
                <w:tcPr>
                  <w:tcW w:w="3240" w:type="dxa"/>
                </w:tcPr>
                <w:p w14:paraId="104211D3" w14:textId="77777777" w:rsidR="00CD3136" w:rsidRPr="00BE439F" w:rsidRDefault="00CD3136" w:rsidP="00EB6F57">
                  <w:r>
                    <w:t>User send “Add Product To Cart” command.</w:t>
                  </w:r>
                </w:p>
              </w:tc>
              <w:tc>
                <w:tcPr>
                  <w:tcW w:w="4548" w:type="dxa"/>
                </w:tcPr>
                <w:p w14:paraId="51B29814" w14:textId="77777777" w:rsidR="00CD3136" w:rsidRDefault="00CD3136" w:rsidP="00EB6F57"/>
                <w:p w14:paraId="4B811B98" w14:textId="77777777" w:rsidR="00CD3136" w:rsidRDefault="00CD3136" w:rsidP="00EB6F57"/>
                <w:p w14:paraId="330C7860" w14:textId="77777777" w:rsidR="00CD3136" w:rsidRDefault="00CD3136" w:rsidP="00EB6F57">
                  <w:r>
                    <w:t>System notify “Add successfully” to User.</w:t>
                  </w:r>
                </w:p>
                <w:p w14:paraId="0072D2C5" w14:textId="77777777" w:rsidR="00CD3136" w:rsidRPr="00BE439F" w:rsidRDefault="00CD3136" w:rsidP="00EB6F57">
                  <w:r>
                    <w:t>[Alternative 1]</w:t>
                  </w:r>
                </w:p>
              </w:tc>
            </w:tr>
          </w:tbl>
          <w:p w14:paraId="0B6AEA68" w14:textId="77777777" w:rsidR="00CD3136" w:rsidRDefault="00CD3136" w:rsidP="00EB6F57">
            <w:pPr>
              <w:keepNext/>
            </w:pPr>
          </w:p>
          <w:p w14:paraId="1FAF415E" w14:textId="77777777" w:rsidR="00CD3136" w:rsidRDefault="00CD3136" w:rsidP="00EB6F57">
            <w:pPr>
              <w:keepNext/>
            </w:pPr>
            <w:r w:rsidRPr="00107A7F">
              <w:rPr>
                <w:b/>
              </w:rPr>
              <w:t>Alternative Scenario</w:t>
            </w:r>
            <w:r w:rsidRPr="00107A7F">
              <w:t>:</w:t>
            </w:r>
            <w:r>
              <w:t xml:space="preserve"> </w:t>
            </w:r>
          </w:p>
          <w:tbl>
            <w:tblPr>
              <w:tblStyle w:val="TableGrid"/>
              <w:tblW w:w="0" w:type="auto"/>
              <w:tblLook w:val="04A0" w:firstRow="1" w:lastRow="0" w:firstColumn="1" w:lastColumn="0" w:noHBand="0" w:noVBand="1"/>
            </w:tblPr>
            <w:tblGrid>
              <w:gridCol w:w="968"/>
              <w:gridCol w:w="3168"/>
              <w:gridCol w:w="4429"/>
            </w:tblGrid>
            <w:tr w:rsidR="00CD3136" w:rsidRPr="00107A7F" w14:paraId="540940DF" w14:textId="77777777" w:rsidTr="00EB6F57">
              <w:trPr>
                <w:cantSplit/>
              </w:trPr>
              <w:tc>
                <w:tcPr>
                  <w:tcW w:w="985" w:type="dxa"/>
                  <w:shd w:val="clear" w:color="auto" w:fill="D9D9D9" w:themeFill="background1" w:themeFillShade="D9"/>
                </w:tcPr>
                <w:p w14:paraId="216B85B9"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4F5C4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5371E920" w14:textId="77777777" w:rsidR="00CD3136" w:rsidRPr="00107A7F" w:rsidRDefault="00CD3136" w:rsidP="00EB6F57">
                  <w:pPr>
                    <w:widowControl w:val="0"/>
                    <w:jc w:val="center"/>
                  </w:pPr>
                  <w:r w:rsidRPr="00107A7F">
                    <w:t>System Response</w:t>
                  </w:r>
                </w:p>
              </w:tc>
            </w:tr>
            <w:tr w:rsidR="00CD3136" w:rsidRPr="00107A7F" w14:paraId="1366506C" w14:textId="77777777" w:rsidTr="00EB6F57">
              <w:trPr>
                <w:cantSplit/>
              </w:trPr>
              <w:tc>
                <w:tcPr>
                  <w:tcW w:w="985" w:type="dxa"/>
                </w:tcPr>
                <w:p w14:paraId="020A9976" w14:textId="77777777" w:rsidR="00CD3136" w:rsidRPr="00107A7F" w:rsidRDefault="00CD3136" w:rsidP="00EB6F57">
                  <w:pPr>
                    <w:widowControl w:val="0"/>
                    <w:jc w:val="right"/>
                  </w:pPr>
                  <w:r w:rsidRPr="00107A7F">
                    <w:t>1</w:t>
                  </w:r>
                </w:p>
              </w:tc>
              <w:tc>
                <w:tcPr>
                  <w:tcW w:w="3240" w:type="dxa"/>
                </w:tcPr>
                <w:p w14:paraId="6BADED4D" w14:textId="77777777" w:rsidR="00CD3136" w:rsidRPr="00107A7F" w:rsidRDefault="00CD3136" w:rsidP="00EB6F57">
                  <w:pPr>
                    <w:widowControl w:val="0"/>
                  </w:pPr>
                  <w:r>
                    <w:t>User send “Add Product To Cart” command which existed in User’s cart.</w:t>
                  </w:r>
                </w:p>
              </w:tc>
              <w:tc>
                <w:tcPr>
                  <w:tcW w:w="4548" w:type="dxa"/>
                </w:tcPr>
                <w:p w14:paraId="0A758DFA" w14:textId="77777777" w:rsidR="00CD3136" w:rsidRDefault="00CD3136" w:rsidP="00EB6F57">
                  <w:pPr>
                    <w:widowControl w:val="0"/>
                  </w:pPr>
                </w:p>
                <w:p w14:paraId="5AD462B2" w14:textId="77777777" w:rsidR="00CD3136" w:rsidRDefault="00CD3136" w:rsidP="00EB6F57">
                  <w:pPr>
                    <w:widowControl w:val="0"/>
                  </w:pPr>
                </w:p>
                <w:p w14:paraId="20DB2D51" w14:textId="77777777" w:rsidR="00CD3136" w:rsidRPr="00107A7F" w:rsidRDefault="00CD3136" w:rsidP="00EB6F57">
                  <w:pPr>
                    <w:widowControl w:val="0"/>
                  </w:pPr>
                  <w:r>
                    <w:t>System notify “This product is existed in your cart” to User.</w:t>
                  </w:r>
                </w:p>
              </w:tc>
            </w:tr>
          </w:tbl>
          <w:p w14:paraId="57280A76" w14:textId="77777777" w:rsidR="00CD3136" w:rsidRPr="00107A7F" w:rsidRDefault="00CD3136" w:rsidP="00EB6F57">
            <w:pPr>
              <w:keepNext/>
            </w:pPr>
          </w:p>
          <w:p w14:paraId="362638CB" w14:textId="77777777" w:rsidR="00CD3136" w:rsidRPr="00107A7F" w:rsidRDefault="00CD3136" w:rsidP="00EB6F57">
            <w:pPr>
              <w:keepNext/>
            </w:pPr>
            <w:r w:rsidRPr="00107A7F">
              <w:rPr>
                <w:b/>
              </w:rPr>
              <w:t>Exceptions</w:t>
            </w:r>
            <w:r w:rsidRPr="00107A7F">
              <w:t>:</w:t>
            </w:r>
            <w:r>
              <w:t xml:space="preserve"> N/A</w:t>
            </w:r>
          </w:p>
          <w:p w14:paraId="735D9B1C" w14:textId="77777777" w:rsidR="00CD3136" w:rsidRDefault="00CD3136" w:rsidP="00EB6F57">
            <w:pPr>
              <w:keepNext/>
            </w:pPr>
            <w:r w:rsidRPr="00107A7F">
              <w:rPr>
                <w:b/>
              </w:rPr>
              <w:t>Relationships</w:t>
            </w:r>
            <w:r>
              <w:t>:</w:t>
            </w:r>
          </w:p>
          <w:p w14:paraId="6914796E" w14:textId="77777777" w:rsidR="00CD3136" w:rsidRDefault="00CD3136" w:rsidP="007A60EB">
            <w:pPr>
              <w:pStyle w:val="ListParagraph"/>
              <w:widowControl w:val="0"/>
              <w:numPr>
                <w:ilvl w:val="0"/>
                <w:numId w:val="9"/>
              </w:numPr>
            </w:pPr>
            <w:r>
              <w:t>Extending Use-cases: Extend from Product Detail (Search function has the result and user send “View Product Detail” command).</w:t>
            </w:r>
          </w:p>
          <w:p w14:paraId="51835F54" w14:textId="77777777" w:rsidR="00CD3136" w:rsidRPr="00107A7F" w:rsidRDefault="00CD3136" w:rsidP="00EB6F57">
            <w:pPr>
              <w:keepNext/>
            </w:pPr>
            <w:r w:rsidRPr="00107A7F">
              <w:rPr>
                <w:b/>
              </w:rPr>
              <w:t>Business Rules</w:t>
            </w:r>
            <w:r w:rsidRPr="00107A7F">
              <w:t>:</w:t>
            </w:r>
          </w:p>
          <w:p w14:paraId="37ED08B6" w14:textId="77777777" w:rsidR="00CD3136" w:rsidRPr="00107A7F" w:rsidRDefault="00CD3136" w:rsidP="007A60EB">
            <w:pPr>
              <w:pStyle w:val="ListParagraph"/>
              <w:widowControl w:val="0"/>
              <w:numPr>
                <w:ilvl w:val="0"/>
                <w:numId w:val="10"/>
              </w:numPr>
            </w:pPr>
            <w:r>
              <w:t>If product not available in User’s cart, system will add this product to cart. But product is existed in User’s cart, system notify to User.</w:t>
            </w:r>
          </w:p>
        </w:tc>
      </w:tr>
    </w:tbl>
    <w:p w14:paraId="3790C52C" w14:textId="77777777" w:rsidR="00CD3136" w:rsidRDefault="00CD3136" w:rsidP="00C118D5">
      <w:pPr>
        <w:jc w:val="center"/>
        <w:rPr>
          <w:b/>
        </w:rPr>
      </w:pPr>
    </w:p>
    <w:p w14:paraId="36421ED3" w14:textId="751F1621" w:rsidR="00C118D5" w:rsidRDefault="00C118D5" w:rsidP="00C118D5">
      <w:pPr>
        <w:pStyle w:val="Heading5"/>
      </w:pPr>
      <w:r>
        <w:t>&lt;Guest&gt; Remove Product</w:t>
      </w:r>
    </w:p>
    <w:p w14:paraId="4F7CBDB0" w14:textId="77777777" w:rsidR="00C118D5" w:rsidRDefault="00C118D5" w:rsidP="00C118D5">
      <w:pPr>
        <w:jc w:val="center"/>
        <w:rPr>
          <w:b/>
        </w:rPr>
      </w:pPr>
      <w:r>
        <w:rPr>
          <w:b/>
        </w:rPr>
        <w:t>Use Case Diagram</w:t>
      </w:r>
    </w:p>
    <w:p w14:paraId="7F85DDCA" w14:textId="29192ADE" w:rsidR="00C118D5" w:rsidRDefault="00CD3136" w:rsidP="00C118D5">
      <w:pPr>
        <w:jc w:val="center"/>
        <w:rPr>
          <w:b/>
        </w:rPr>
      </w:pPr>
      <w:r w:rsidRPr="007C689C">
        <w:rPr>
          <w:noProof/>
          <w:lang w:eastAsia="ja-JP"/>
        </w:rPr>
        <w:drawing>
          <wp:inline distT="0" distB="0" distL="0" distR="0" wp14:anchorId="458E5267" wp14:editId="7FFC0564">
            <wp:extent cx="5080000" cy="1409700"/>
            <wp:effectExtent l="0" t="0" r="6350" b="0"/>
            <wp:docPr id="38" name="Picture 38" descr="C:\Users\HoangNHSE61007\Desktop\Diagram\Remov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NHSE61007\Desktop\Diagram\RemoveProduc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0000" cy="1409700"/>
                    </a:xfrm>
                    <a:prstGeom prst="rect">
                      <a:avLst/>
                    </a:prstGeom>
                    <a:noFill/>
                    <a:ln>
                      <a:noFill/>
                    </a:ln>
                  </pic:spPr>
                </pic:pic>
              </a:graphicData>
            </a:graphic>
          </wp:inline>
        </w:drawing>
      </w:r>
    </w:p>
    <w:p w14:paraId="4D9A969A" w14:textId="7D8CAF77" w:rsidR="00C118D5" w:rsidRPr="0033619E" w:rsidRDefault="0033619E" w:rsidP="0033619E">
      <w:pPr>
        <w:pStyle w:val="Caption"/>
      </w:pPr>
      <w:bookmarkStart w:id="58" w:name="_Toc420881083"/>
      <w:r>
        <w:t xml:space="preserve">Figure </w:t>
      </w:r>
      <w:r>
        <w:fldChar w:fldCharType="begin"/>
      </w:r>
      <w:r>
        <w:instrText xml:space="preserve"> SEQ Figure \* ARABIC </w:instrText>
      </w:r>
      <w:r>
        <w:fldChar w:fldCharType="separate"/>
      </w:r>
      <w:r w:rsidR="0032436E">
        <w:rPr>
          <w:noProof/>
        </w:rPr>
        <w:t>10</w:t>
      </w:r>
      <w:r>
        <w:fldChar w:fldCharType="end"/>
      </w:r>
      <w:r w:rsidR="00C118D5" w:rsidRPr="0033619E">
        <w:t>: &lt;Guest&gt; Remove Product</w:t>
      </w:r>
      <w:bookmarkEnd w:id="58"/>
    </w:p>
    <w:p w14:paraId="3E90747A" w14:textId="77777777" w:rsidR="00C118D5" w:rsidRDefault="00C118D5" w:rsidP="00C118D5">
      <w:pPr>
        <w:jc w:val="center"/>
        <w:rPr>
          <w:b/>
        </w:rPr>
      </w:pPr>
    </w:p>
    <w:p w14:paraId="46D140B1"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608E35CE" w14:textId="77777777" w:rsidTr="00EB6F57">
        <w:tc>
          <w:tcPr>
            <w:tcW w:w="9004" w:type="dxa"/>
            <w:gridSpan w:val="4"/>
            <w:shd w:val="clear" w:color="auto" w:fill="D9D9D9" w:themeFill="background1" w:themeFillShade="D9"/>
          </w:tcPr>
          <w:p w14:paraId="210F3C6F"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289978224"/>
                <w:text/>
              </w:sdtPr>
              <w:sdtEndPr/>
              <w:sdtContent>
                <w:r>
                  <w:rPr>
                    <w:lang w:val="en-US"/>
                  </w:rPr>
                  <w:t>HPS005</w:t>
                </w:r>
              </w:sdtContent>
            </w:sdt>
          </w:p>
        </w:tc>
      </w:tr>
      <w:tr w:rsidR="00CD3136" w:rsidRPr="00107A7F" w14:paraId="2AC193D0" w14:textId="77777777" w:rsidTr="00EB6F57">
        <w:tc>
          <w:tcPr>
            <w:tcW w:w="2251" w:type="dxa"/>
            <w:shd w:val="clear" w:color="auto" w:fill="D9D9D9" w:themeFill="background1" w:themeFillShade="D9"/>
          </w:tcPr>
          <w:p w14:paraId="4AB3049D" w14:textId="77777777" w:rsidR="00CD3136" w:rsidRPr="00107A7F" w:rsidRDefault="00CD3136" w:rsidP="00EB6F57">
            <w:pPr>
              <w:widowControl w:val="0"/>
              <w:rPr>
                <w:b/>
              </w:rPr>
            </w:pPr>
            <w:r w:rsidRPr="00107A7F">
              <w:rPr>
                <w:b/>
              </w:rPr>
              <w:t>Use Case No.</w:t>
            </w:r>
          </w:p>
        </w:tc>
        <w:sdt>
          <w:sdtPr>
            <w:alias w:val="UC Number"/>
            <w:tag w:val="UC Number"/>
            <w:id w:val="288478575"/>
            <w:text/>
          </w:sdtPr>
          <w:sdtEndPr/>
          <w:sdtContent>
            <w:tc>
              <w:tcPr>
                <w:tcW w:w="2251" w:type="dxa"/>
              </w:tcPr>
              <w:p w14:paraId="50C4E0A3" w14:textId="77777777" w:rsidR="00CD3136" w:rsidRPr="00107A7F" w:rsidRDefault="00CD3136" w:rsidP="00EB6F57">
                <w:pPr>
                  <w:widowControl w:val="0"/>
                </w:pPr>
                <w:r>
                  <w:t>HPS005</w:t>
                </w:r>
              </w:p>
            </w:tc>
          </w:sdtContent>
        </w:sdt>
        <w:tc>
          <w:tcPr>
            <w:tcW w:w="2251" w:type="dxa"/>
            <w:shd w:val="clear" w:color="auto" w:fill="D9D9D9" w:themeFill="background1" w:themeFillShade="D9"/>
          </w:tcPr>
          <w:p w14:paraId="2BEAB2BF" w14:textId="77777777" w:rsidR="00CD3136" w:rsidRPr="00107A7F" w:rsidRDefault="00CD3136" w:rsidP="00EB6F57">
            <w:pPr>
              <w:widowControl w:val="0"/>
            </w:pPr>
            <w:r w:rsidRPr="00107A7F">
              <w:t>Use Case Version</w:t>
            </w:r>
          </w:p>
        </w:tc>
        <w:sdt>
          <w:sdtPr>
            <w:alias w:val="UC Version"/>
            <w:tag w:val="UC Version"/>
            <w:id w:val="-692074632"/>
            <w:text/>
          </w:sdtPr>
          <w:sdtEndPr/>
          <w:sdtContent>
            <w:tc>
              <w:tcPr>
                <w:tcW w:w="2251" w:type="dxa"/>
              </w:tcPr>
              <w:p w14:paraId="65D80195" w14:textId="77777777" w:rsidR="00CD3136" w:rsidRPr="00107A7F" w:rsidRDefault="00CD3136" w:rsidP="00EB6F57">
                <w:pPr>
                  <w:widowControl w:val="0"/>
                </w:pPr>
                <w:r>
                  <w:t>2.0</w:t>
                </w:r>
              </w:p>
            </w:tc>
          </w:sdtContent>
        </w:sdt>
      </w:tr>
      <w:tr w:rsidR="00CD3136" w:rsidRPr="00107A7F" w14:paraId="101BAA60" w14:textId="77777777" w:rsidTr="00EB6F57">
        <w:tc>
          <w:tcPr>
            <w:tcW w:w="2251" w:type="dxa"/>
            <w:shd w:val="clear" w:color="auto" w:fill="D9D9D9" w:themeFill="background1" w:themeFillShade="D9"/>
          </w:tcPr>
          <w:p w14:paraId="5F504E81" w14:textId="77777777" w:rsidR="00CD3136" w:rsidRPr="00107A7F" w:rsidRDefault="00CD3136" w:rsidP="00EB6F57">
            <w:pPr>
              <w:widowControl w:val="0"/>
              <w:rPr>
                <w:b/>
              </w:rPr>
            </w:pPr>
            <w:r w:rsidRPr="00107A7F">
              <w:rPr>
                <w:b/>
              </w:rPr>
              <w:t>Use Case Name</w:t>
            </w:r>
          </w:p>
        </w:tc>
        <w:sdt>
          <w:sdtPr>
            <w:alias w:val="UC Name"/>
            <w:tag w:val="UC Name"/>
            <w:id w:val="-1595160572"/>
            <w:text/>
          </w:sdtPr>
          <w:sdtEndPr/>
          <w:sdtContent>
            <w:tc>
              <w:tcPr>
                <w:tcW w:w="6753" w:type="dxa"/>
                <w:gridSpan w:val="3"/>
              </w:tcPr>
              <w:p w14:paraId="26E090B1" w14:textId="77777777" w:rsidR="00CD3136" w:rsidRPr="00107A7F" w:rsidRDefault="00CD3136" w:rsidP="00EB6F57">
                <w:pPr>
                  <w:widowControl w:val="0"/>
                </w:pPr>
                <w:r>
                  <w:t>Remove Product</w:t>
                </w:r>
              </w:p>
            </w:tc>
          </w:sdtContent>
        </w:sdt>
      </w:tr>
      <w:tr w:rsidR="00CD3136" w:rsidRPr="00107A7F" w14:paraId="280BACB1" w14:textId="77777777" w:rsidTr="00EB6F57">
        <w:tc>
          <w:tcPr>
            <w:tcW w:w="2251" w:type="dxa"/>
            <w:shd w:val="clear" w:color="auto" w:fill="D9D9D9" w:themeFill="background1" w:themeFillShade="D9"/>
          </w:tcPr>
          <w:p w14:paraId="1063D0B6" w14:textId="77777777" w:rsidR="00CD3136" w:rsidRPr="00107A7F" w:rsidRDefault="00CD3136" w:rsidP="00EB6F57">
            <w:pPr>
              <w:widowControl w:val="0"/>
              <w:rPr>
                <w:b/>
              </w:rPr>
            </w:pPr>
            <w:r w:rsidRPr="00107A7F">
              <w:rPr>
                <w:b/>
              </w:rPr>
              <w:t>Author</w:t>
            </w:r>
          </w:p>
        </w:tc>
        <w:sdt>
          <w:sdtPr>
            <w:alias w:val="Author"/>
            <w:tag w:val="Author"/>
            <w:id w:val="-136428109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04A938F" w14:textId="77777777" w:rsidR="00CD3136" w:rsidRPr="00107A7F" w:rsidRDefault="00CD3136" w:rsidP="00EB6F57">
                <w:pPr>
                  <w:widowControl w:val="0"/>
                </w:pPr>
                <w:r>
                  <w:t>HoangNH</w:t>
                </w:r>
              </w:p>
            </w:tc>
          </w:sdtContent>
        </w:sdt>
      </w:tr>
      <w:tr w:rsidR="00CD3136" w:rsidRPr="00107A7F" w14:paraId="30A5CCB5" w14:textId="77777777" w:rsidTr="00EB6F57">
        <w:tc>
          <w:tcPr>
            <w:tcW w:w="2251" w:type="dxa"/>
            <w:shd w:val="clear" w:color="auto" w:fill="D9D9D9" w:themeFill="background1" w:themeFillShade="D9"/>
          </w:tcPr>
          <w:p w14:paraId="62ECD0AD" w14:textId="77777777" w:rsidR="00CD3136" w:rsidRPr="00107A7F" w:rsidRDefault="00CD3136" w:rsidP="00EB6F57">
            <w:pPr>
              <w:widowControl w:val="0"/>
              <w:rPr>
                <w:b/>
              </w:rPr>
            </w:pPr>
            <w:r w:rsidRPr="00107A7F">
              <w:rPr>
                <w:b/>
              </w:rPr>
              <w:t>Date</w:t>
            </w:r>
          </w:p>
        </w:tc>
        <w:sdt>
          <w:sdtPr>
            <w:alias w:val="Created Date"/>
            <w:tag w:val="Created Date"/>
            <w:id w:val="1079018133"/>
            <w:date w:fullDate="2015-05-23T00:00:00Z">
              <w:dateFormat w:val="MMMM d, yyyy"/>
              <w:lid w:val="en-US"/>
              <w:storeMappedDataAs w:val="dateTime"/>
              <w:calendar w:val="gregorian"/>
            </w:date>
          </w:sdtPr>
          <w:sdtEndPr/>
          <w:sdtContent>
            <w:tc>
              <w:tcPr>
                <w:tcW w:w="2251" w:type="dxa"/>
              </w:tcPr>
              <w:p w14:paraId="320E568A" w14:textId="77777777" w:rsidR="00CD3136" w:rsidRPr="00107A7F" w:rsidRDefault="00CD3136" w:rsidP="00EB6F57">
                <w:pPr>
                  <w:widowControl w:val="0"/>
                </w:pPr>
                <w:r>
                  <w:t>May 23, 2015</w:t>
                </w:r>
              </w:p>
            </w:tc>
          </w:sdtContent>
        </w:sdt>
        <w:tc>
          <w:tcPr>
            <w:tcW w:w="2251" w:type="dxa"/>
            <w:shd w:val="clear" w:color="auto" w:fill="D9D9D9" w:themeFill="background1" w:themeFillShade="D9"/>
          </w:tcPr>
          <w:p w14:paraId="6B1AAFDE" w14:textId="77777777" w:rsidR="00CD3136" w:rsidRPr="00107A7F" w:rsidRDefault="00CD3136" w:rsidP="00EB6F57">
            <w:pPr>
              <w:widowControl w:val="0"/>
            </w:pPr>
            <w:r w:rsidRPr="00107A7F">
              <w:t>Priority</w:t>
            </w:r>
          </w:p>
        </w:tc>
        <w:sdt>
          <w:sdtPr>
            <w:alias w:val="Priority"/>
            <w:tag w:val="Priority"/>
            <w:id w:val="-304706804"/>
            <w:comboBox>
              <w:listItem w:displayText="High" w:value="High"/>
              <w:listItem w:displayText="Medium" w:value="Medium"/>
              <w:listItem w:displayText="Normal" w:value="Normal"/>
            </w:comboBox>
          </w:sdtPr>
          <w:sdtEndPr/>
          <w:sdtContent>
            <w:tc>
              <w:tcPr>
                <w:tcW w:w="2251" w:type="dxa"/>
              </w:tcPr>
              <w:p w14:paraId="79D9B947" w14:textId="77777777" w:rsidR="00CD3136" w:rsidRPr="00107A7F" w:rsidRDefault="00CD3136" w:rsidP="00EB6F57">
                <w:pPr>
                  <w:widowControl w:val="0"/>
                </w:pPr>
                <w:r>
                  <w:t>High</w:t>
                </w:r>
              </w:p>
            </w:tc>
          </w:sdtContent>
        </w:sdt>
      </w:tr>
      <w:tr w:rsidR="00CD3136" w:rsidRPr="00107A7F" w14:paraId="40BFC248" w14:textId="77777777" w:rsidTr="00EB6F57">
        <w:tc>
          <w:tcPr>
            <w:tcW w:w="9004" w:type="dxa"/>
            <w:gridSpan w:val="4"/>
          </w:tcPr>
          <w:p w14:paraId="63AB1597" w14:textId="77777777" w:rsidR="00CD3136" w:rsidRPr="00107A7F" w:rsidRDefault="00CD3136" w:rsidP="00EB6F57">
            <w:pPr>
              <w:widowControl w:val="0"/>
            </w:pPr>
            <w:r w:rsidRPr="00107A7F">
              <w:rPr>
                <w:b/>
              </w:rPr>
              <w:t>Actor</w:t>
            </w:r>
            <w:r w:rsidRPr="00107A7F">
              <w:t>:</w:t>
            </w:r>
          </w:p>
          <w:p w14:paraId="356839E4" w14:textId="77777777" w:rsidR="00CD3136" w:rsidRPr="003153A2" w:rsidRDefault="00CD3136" w:rsidP="007A60EB">
            <w:pPr>
              <w:pStyle w:val="ListParagraph"/>
              <w:widowControl w:val="0"/>
              <w:numPr>
                <w:ilvl w:val="0"/>
                <w:numId w:val="10"/>
              </w:numPr>
            </w:pPr>
            <w:r>
              <w:t>Guest/Customer</w:t>
            </w:r>
          </w:p>
          <w:p w14:paraId="7A81B93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5DAB6791" w14:textId="77777777" w:rsidR="00CD3136" w:rsidRPr="00107A7F" w:rsidRDefault="00CD3136" w:rsidP="007A60EB">
            <w:pPr>
              <w:pStyle w:val="ListParagraph"/>
              <w:widowControl w:val="0"/>
              <w:numPr>
                <w:ilvl w:val="0"/>
                <w:numId w:val="7"/>
              </w:numPr>
            </w:pPr>
            <w:r>
              <w:t>This use case allows User remove product in their cart.</w:t>
            </w:r>
          </w:p>
          <w:p w14:paraId="13B117CB" w14:textId="77777777" w:rsidR="00CD3136" w:rsidRPr="00107A7F" w:rsidRDefault="00CD3136" w:rsidP="00EB6F57">
            <w:pPr>
              <w:keepNext/>
            </w:pPr>
            <w:r w:rsidRPr="00107A7F">
              <w:rPr>
                <w:b/>
              </w:rPr>
              <w:t>Goal</w:t>
            </w:r>
            <w:r w:rsidRPr="00107A7F">
              <w:t>:</w:t>
            </w:r>
          </w:p>
          <w:p w14:paraId="0BEA92BA" w14:textId="77777777" w:rsidR="00CD3136" w:rsidRPr="00107A7F" w:rsidRDefault="00CD3136" w:rsidP="007A60EB">
            <w:pPr>
              <w:pStyle w:val="ListParagraph"/>
              <w:widowControl w:val="0"/>
              <w:numPr>
                <w:ilvl w:val="0"/>
                <w:numId w:val="7"/>
              </w:numPr>
            </w:pPr>
            <w:r>
              <w:t>Product will be removed in User’s cart.</w:t>
            </w:r>
          </w:p>
          <w:p w14:paraId="410BA417" w14:textId="77777777" w:rsidR="00CD3136" w:rsidRPr="00107A7F" w:rsidRDefault="00CD3136" w:rsidP="00EB6F57">
            <w:pPr>
              <w:keepNext/>
            </w:pPr>
            <w:r w:rsidRPr="00107A7F">
              <w:rPr>
                <w:b/>
              </w:rPr>
              <w:t>Triggers</w:t>
            </w:r>
            <w:r w:rsidRPr="00107A7F">
              <w:t>:</w:t>
            </w:r>
          </w:p>
          <w:p w14:paraId="76A2DADF" w14:textId="77777777" w:rsidR="00CD3136" w:rsidRPr="00107A7F" w:rsidRDefault="00CD3136" w:rsidP="007A60EB">
            <w:pPr>
              <w:pStyle w:val="ListParagraph"/>
              <w:widowControl w:val="0"/>
              <w:numPr>
                <w:ilvl w:val="0"/>
                <w:numId w:val="7"/>
              </w:numPr>
            </w:pPr>
            <w:r>
              <w:t>User send “Remove Product In Cart” command to delete product in User’s cart.</w:t>
            </w:r>
          </w:p>
          <w:p w14:paraId="60B39904" w14:textId="77777777" w:rsidR="00CD3136" w:rsidRPr="00107A7F" w:rsidRDefault="00CD3136" w:rsidP="00EB6F57">
            <w:pPr>
              <w:keepNext/>
            </w:pPr>
            <w:r w:rsidRPr="00107A7F">
              <w:rPr>
                <w:b/>
              </w:rPr>
              <w:t>Preconditions</w:t>
            </w:r>
            <w:r w:rsidRPr="00107A7F">
              <w:t>:</w:t>
            </w:r>
          </w:p>
          <w:p w14:paraId="65021FF8" w14:textId="77777777" w:rsidR="00CD3136" w:rsidRDefault="00CD3136" w:rsidP="007A60EB">
            <w:pPr>
              <w:pStyle w:val="ListParagraph"/>
              <w:widowControl w:val="0"/>
              <w:numPr>
                <w:ilvl w:val="0"/>
                <w:numId w:val="8"/>
              </w:numPr>
            </w:pPr>
            <w:r>
              <w:t>User is in cart management page.</w:t>
            </w:r>
          </w:p>
          <w:p w14:paraId="1D914E0E" w14:textId="77777777" w:rsidR="00CD3136" w:rsidRPr="00107A7F" w:rsidRDefault="00CD3136" w:rsidP="007A60EB">
            <w:pPr>
              <w:pStyle w:val="ListParagraph"/>
              <w:widowControl w:val="0"/>
              <w:numPr>
                <w:ilvl w:val="0"/>
                <w:numId w:val="8"/>
              </w:numPr>
            </w:pPr>
            <w:r>
              <w:t>User’s cart has at least 1 product.</w:t>
            </w:r>
          </w:p>
          <w:p w14:paraId="6A6C2435" w14:textId="77777777" w:rsidR="00CD3136" w:rsidRPr="00107A7F" w:rsidRDefault="00CD3136" w:rsidP="00EB6F57">
            <w:pPr>
              <w:keepNext/>
            </w:pPr>
            <w:r w:rsidRPr="00107A7F">
              <w:rPr>
                <w:b/>
              </w:rPr>
              <w:t>Post Conditions</w:t>
            </w:r>
            <w:r w:rsidRPr="00107A7F">
              <w:t>:</w:t>
            </w:r>
          </w:p>
          <w:p w14:paraId="51B5FD23" w14:textId="77777777" w:rsidR="00CD3136" w:rsidRDefault="00CD3136" w:rsidP="007A60EB">
            <w:pPr>
              <w:pStyle w:val="ListParagraph"/>
              <w:widowControl w:val="0"/>
              <w:numPr>
                <w:ilvl w:val="0"/>
                <w:numId w:val="9"/>
              </w:numPr>
            </w:pPr>
            <w:r>
              <w:t>Success: Show success message and Product will be removed.</w:t>
            </w:r>
          </w:p>
          <w:p w14:paraId="4DBD1988" w14:textId="77777777" w:rsidR="00CD3136" w:rsidRPr="00107A7F" w:rsidRDefault="00CD3136" w:rsidP="007A60EB">
            <w:pPr>
              <w:pStyle w:val="ListParagraph"/>
              <w:widowControl w:val="0"/>
              <w:numPr>
                <w:ilvl w:val="0"/>
                <w:numId w:val="9"/>
              </w:numPr>
            </w:pPr>
            <w:r>
              <w:t>Fail: Show an error message.</w:t>
            </w:r>
          </w:p>
          <w:p w14:paraId="6A894CDF"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4"/>
              <w:gridCol w:w="4428"/>
            </w:tblGrid>
            <w:tr w:rsidR="00CD3136" w:rsidRPr="00107A7F" w14:paraId="3ED24F87" w14:textId="77777777" w:rsidTr="00EB6F57">
              <w:trPr>
                <w:cantSplit/>
              </w:trPr>
              <w:tc>
                <w:tcPr>
                  <w:tcW w:w="985" w:type="dxa"/>
                  <w:shd w:val="clear" w:color="auto" w:fill="D9D9D9" w:themeFill="background1" w:themeFillShade="D9"/>
                </w:tcPr>
                <w:p w14:paraId="3056F86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1383744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50FEBB5" w14:textId="77777777" w:rsidR="00CD3136" w:rsidRPr="00107A7F" w:rsidRDefault="00CD3136" w:rsidP="00EB6F57">
                  <w:pPr>
                    <w:widowControl w:val="0"/>
                    <w:jc w:val="center"/>
                  </w:pPr>
                  <w:r w:rsidRPr="00107A7F">
                    <w:t>System Response</w:t>
                  </w:r>
                </w:p>
              </w:tc>
            </w:tr>
            <w:tr w:rsidR="00CD3136" w:rsidRPr="00107A7F" w14:paraId="1621FA32" w14:textId="77777777" w:rsidTr="00EB6F57">
              <w:trPr>
                <w:cantSplit/>
              </w:trPr>
              <w:tc>
                <w:tcPr>
                  <w:tcW w:w="985" w:type="dxa"/>
                </w:tcPr>
                <w:p w14:paraId="2541C08A" w14:textId="77777777" w:rsidR="00CD3136" w:rsidRPr="00BE439F" w:rsidRDefault="00CD3136" w:rsidP="00EB6F57">
                  <w:pPr>
                    <w:jc w:val="right"/>
                  </w:pPr>
                  <w:r w:rsidRPr="00BE439F">
                    <w:t>1</w:t>
                  </w:r>
                </w:p>
              </w:tc>
              <w:tc>
                <w:tcPr>
                  <w:tcW w:w="3240" w:type="dxa"/>
                </w:tcPr>
                <w:p w14:paraId="66844772" w14:textId="77777777" w:rsidR="00CD3136" w:rsidRPr="00BE439F" w:rsidRDefault="00CD3136" w:rsidP="00EB6F57">
                  <w:r>
                    <w:t>User send “Remove Product In Cart” command.</w:t>
                  </w:r>
                </w:p>
              </w:tc>
              <w:tc>
                <w:tcPr>
                  <w:tcW w:w="4548" w:type="dxa"/>
                </w:tcPr>
                <w:p w14:paraId="7BB5CE08" w14:textId="77777777" w:rsidR="00CD3136" w:rsidRDefault="00CD3136" w:rsidP="00EB6F57"/>
                <w:p w14:paraId="08ADFF26" w14:textId="77777777" w:rsidR="00CD3136" w:rsidRPr="00BE439F" w:rsidRDefault="00CD3136" w:rsidP="00EB6F57">
                  <w:r>
                    <w:t xml:space="preserve">System show confirm message “Are you sure?” </w:t>
                  </w:r>
                </w:p>
              </w:tc>
            </w:tr>
            <w:tr w:rsidR="00CD3136" w:rsidRPr="00107A7F" w14:paraId="460B3A64" w14:textId="77777777" w:rsidTr="00EB6F57">
              <w:trPr>
                <w:cantSplit/>
              </w:trPr>
              <w:tc>
                <w:tcPr>
                  <w:tcW w:w="985" w:type="dxa"/>
                </w:tcPr>
                <w:p w14:paraId="30881C25" w14:textId="77777777" w:rsidR="00CD3136" w:rsidRPr="00BE439F" w:rsidRDefault="00CD3136" w:rsidP="00EB6F57">
                  <w:pPr>
                    <w:jc w:val="right"/>
                  </w:pPr>
                  <w:r>
                    <w:t>2</w:t>
                  </w:r>
                </w:p>
              </w:tc>
              <w:tc>
                <w:tcPr>
                  <w:tcW w:w="3240" w:type="dxa"/>
                </w:tcPr>
                <w:p w14:paraId="70AC71F5" w14:textId="77777777" w:rsidR="00CD3136" w:rsidRDefault="00CD3136" w:rsidP="00EB6F57">
                  <w:r>
                    <w:t>User send “OK” command.</w:t>
                  </w:r>
                </w:p>
              </w:tc>
              <w:tc>
                <w:tcPr>
                  <w:tcW w:w="4548" w:type="dxa"/>
                </w:tcPr>
                <w:p w14:paraId="229CBEE3" w14:textId="77777777" w:rsidR="00CD3136" w:rsidRDefault="00CD3136" w:rsidP="00EB6F57"/>
                <w:p w14:paraId="7253E01B" w14:textId="77777777" w:rsidR="00CD3136" w:rsidRDefault="00CD3136" w:rsidP="00EB6F57">
                  <w:r>
                    <w:t>System remove selected product in User’s cart and notify “product is removed” to User.</w:t>
                  </w:r>
                </w:p>
                <w:p w14:paraId="16C95D41" w14:textId="77777777" w:rsidR="00CD3136" w:rsidRDefault="00CD3136" w:rsidP="00EB6F57">
                  <w:r>
                    <w:t>[Alternative 1]</w:t>
                  </w:r>
                </w:p>
              </w:tc>
            </w:tr>
          </w:tbl>
          <w:p w14:paraId="37CBD583" w14:textId="77777777" w:rsidR="00CD3136" w:rsidRPr="00107A7F" w:rsidRDefault="00CD3136" w:rsidP="00EB6F57">
            <w:pPr>
              <w:widowControl w:val="0"/>
            </w:pPr>
          </w:p>
          <w:p w14:paraId="21CACB7F" w14:textId="77777777" w:rsidR="00CD3136" w:rsidRDefault="00CD3136" w:rsidP="00EB6F57">
            <w:pPr>
              <w:keepNext/>
            </w:pPr>
            <w:r w:rsidRPr="00107A7F">
              <w:rPr>
                <w:b/>
              </w:rPr>
              <w:lastRenderedPageBreak/>
              <w:t>Alternative Scenario</w:t>
            </w:r>
            <w:r w:rsidRPr="00107A7F">
              <w:t>:</w:t>
            </w:r>
          </w:p>
          <w:tbl>
            <w:tblPr>
              <w:tblStyle w:val="TableGrid"/>
              <w:tblW w:w="0" w:type="auto"/>
              <w:tblLook w:val="04A0" w:firstRow="1" w:lastRow="0" w:firstColumn="1" w:lastColumn="0" w:noHBand="0" w:noVBand="1"/>
            </w:tblPr>
            <w:tblGrid>
              <w:gridCol w:w="967"/>
              <w:gridCol w:w="3170"/>
              <w:gridCol w:w="4428"/>
            </w:tblGrid>
            <w:tr w:rsidR="00CD3136" w:rsidRPr="00107A7F" w14:paraId="106744FC" w14:textId="77777777" w:rsidTr="00EB6F57">
              <w:trPr>
                <w:cantSplit/>
              </w:trPr>
              <w:tc>
                <w:tcPr>
                  <w:tcW w:w="985" w:type="dxa"/>
                  <w:shd w:val="clear" w:color="auto" w:fill="D9D9D9" w:themeFill="background1" w:themeFillShade="D9"/>
                </w:tcPr>
                <w:p w14:paraId="7BED96DB"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64C159F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8A4ABFF" w14:textId="77777777" w:rsidR="00CD3136" w:rsidRPr="00107A7F" w:rsidRDefault="00CD3136" w:rsidP="00EB6F57">
                  <w:pPr>
                    <w:widowControl w:val="0"/>
                    <w:jc w:val="center"/>
                  </w:pPr>
                  <w:r w:rsidRPr="00107A7F">
                    <w:t>System Response</w:t>
                  </w:r>
                </w:p>
              </w:tc>
            </w:tr>
            <w:tr w:rsidR="00CD3136" w:rsidRPr="00107A7F" w14:paraId="3D518319" w14:textId="77777777" w:rsidTr="00EB6F57">
              <w:trPr>
                <w:cantSplit/>
              </w:trPr>
              <w:tc>
                <w:tcPr>
                  <w:tcW w:w="985" w:type="dxa"/>
                </w:tcPr>
                <w:p w14:paraId="64CE27E0" w14:textId="77777777" w:rsidR="00CD3136" w:rsidRPr="00107A7F" w:rsidRDefault="00CD3136" w:rsidP="00EB6F57">
                  <w:pPr>
                    <w:widowControl w:val="0"/>
                    <w:jc w:val="right"/>
                  </w:pPr>
                  <w:r w:rsidRPr="00107A7F">
                    <w:t>1</w:t>
                  </w:r>
                </w:p>
              </w:tc>
              <w:tc>
                <w:tcPr>
                  <w:tcW w:w="3240" w:type="dxa"/>
                </w:tcPr>
                <w:p w14:paraId="53DC9C48" w14:textId="77777777" w:rsidR="00CD3136" w:rsidRPr="00107A7F" w:rsidRDefault="00CD3136" w:rsidP="00EB6F57">
                  <w:pPr>
                    <w:widowControl w:val="0"/>
                  </w:pPr>
                  <w:r>
                    <w:t>User send “Cancel” command.</w:t>
                  </w:r>
                </w:p>
              </w:tc>
              <w:tc>
                <w:tcPr>
                  <w:tcW w:w="4548" w:type="dxa"/>
                </w:tcPr>
                <w:p w14:paraId="5164632D" w14:textId="77777777" w:rsidR="00CD3136" w:rsidRDefault="00CD3136" w:rsidP="00EB6F57">
                  <w:pPr>
                    <w:widowControl w:val="0"/>
                  </w:pPr>
                </w:p>
                <w:p w14:paraId="133D9A34" w14:textId="77777777" w:rsidR="00CD3136" w:rsidRPr="00107A7F" w:rsidRDefault="00CD3136" w:rsidP="00EB6F57">
                  <w:pPr>
                    <w:widowControl w:val="0"/>
                  </w:pPr>
                  <w:r>
                    <w:t>System will cancel remove function.</w:t>
                  </w:r>
                </w:p>
              </w:tc>
            </w:tr>
          </w:tbl>
          <w:p w14:paraId="7B1F377C" w14:textId="77777777" w:rsidR="00CD3136" w:rsidRPr="00107A7F" w:rsidRDefault="00CD3136" w:rsidP="00EB6F57">
            <w:pPr>
              <w:keepNext/>
            </w:pPr>
          </w:p>
          <w:p w14:paraId="77A09557" w14:textId="77777777" w:rsidR="00CD3136" w:rsidRPr="00107A7F" w:rsidRDefault="00CD3136" w:rsidP="00EB6F57">
            <w:pPr>
              <w:keepNext/>
            </w:pPr>
            <w:r w:rsidRPr="00107A7F">
              <w:rPr>
                <w:b/>
              </w:rPr>
              <w:t>Exceptions</w:t>
            </w:r>
            <w:r w:rsidRPr="00107A7F">
              <w:t>:</w:t>
            </w:r>
            <w:r>
              <w:t xml:space="preserve"> N/A</w:t>
            </w:r>
          </w:p>
          <w:p w14:paraId="668E3033" w14:textId="77777777" w:rsidR="00CD3136" w:rsidRDefault="00CD3136" w:rsidP="00EB6F57">
            <w:pPr>
              <w:keepNext/>
            </w:pPr>
            <w:r w:rsidRPr="00107A7F">
              <w:rPr>
                <w:b/>
              </w:rPr>
              <w:t>Relationships</w:t>
            </w:r>
            <w:r>
              <w:t>: N/A</w:t>
            </w:r>
          </w:p>
          <w:p w14:paraId="77DC0FA2" w14:textId="77777777" w:rsidR="00CD3136" w:rsidRPr="00107A7F" w:rsidRDefault="00CD3136" w:rsidP="00EB6F57">
            <w:pPr>
              <w:keepNext/>
            </w:pPr>
            <w:r w:rsidRPr="00107A7F">
              <w:rPr>
                <w:b/>
              </w:rPr>
              <w:t>Business Rules</w:t>
            </w:r>
            <w:r w:rsidRPr="00107A7F">
              <w:t>:</w:t>
            </w:r>
          </w:p>
          <w:p w14:paraId="5050A466" w14:textId="77777777" w:rsidR="00CD3136" w:rsidRPr="00107A7F" w:rsidRDefault="00CD3136" w:rsidP="007A60EB">
            <w:pPr>
              <w:pStyle w:val="ListParagraph"/>
              <w:widowControl w:val="0"/>
              <w:numPr>
                <w:ilvl w:val="0"/>
                <w:numId w:val="10"/>
              </w:numPr>
            </w:pPr>
            <w:r>
              <w:t>Product has been removed will not appear in User’s cart.</w:t>
            </w:r>
          </w:p>
        </w:tc>
      </w:tr>
    </w:tbl>
    <w:p w14:paraId="0267D494" w14:textId="77777777" w:rsidR="00CD3136" w:rsidRDefault="00CD3136" w:rsidP="00C118D5">
      <w:pPr>
        <w:jc w:val="center"/>
        <w:rPr>
          <w:b/>
        </w:rPr>
      </w:pPr>
    </w:p>
    <w:p w14:paraId="21A552BB" w14:textId="3CC1CC07" w:rsidR="00C118D5" w:rsidRDefault="007822CA" w:rsidP="007822CA">
      <w:pPr>
        <w:pStyle w:val="Heading4"/>
        <w:rPr>
          <w:lang w:val="en-GB" w:eastAsia="ja-JP"/>
        </w:rPr>
      </w:pPr>
      <w:r w:rsidRPr="00B577CD">
        <w:rPr>
          <w:lang w:val="en-GB" w:eastAsia="ja-JP"/>
        </w:rPr>
        <w:t>&lt;</w:t>
      </w:r>
      <w:r>
        <w:rPr>
          <w:lang w:val="en-GB" w:eastAsia="ja-JP"/>
        </w:rPr>
        <w:t>Customer</w:t>
      </w:r>
      <w:r w:rsidRPr="00B577CD">
        <w:rPr>
          <w:lang w:val="en-GB" w:eastAsia="ja-JP"/>
        </w:rPr>
        <w:t>&gt;Overview Use Case</w:t>
      </w:r>
    </w:p>
    <w:p w14:paraId="2E6B0051" w14:textId="149BC0F4" w:rsidR="001E3A8B" w:rsidRPr="001E3A8B" w:rsidRDefault="001E3A8B" w:rsidP="001E3A8B">
      <w:pPr>
        <w:rPr>
          <w:lang w:val="en-GB" w:eastAsia="ja-JP"/>
        </w:rPr>
      </w:pPr>
      <w:r>
        <w:rPr>
          <w:noProof/>
          <w:lang w:eastAsia="ja-JP"/>
        </w:rPr>
        <w:drawing>
          <wp:inline distT="0" distB="0" distL="0" distR="0" wp14:anchorId="36461A72" wp14:editId="35207127">
            <wp:extent cx="5588635" cy="3074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8635" cy="3074035"/>
                    </a:xfrm>
                    <a:prstGeom prst="rect">
                      <a:avLst/>
                    </a:prstGeom>
                  </pic:spPr>
                </pic:pic>
              </a:graphicData>
            </a:graphic>
          </wp:inline>
        </w:drawing>
      </w:r>
    </w:p>
    <w:p w14:paraId="52132526" w14:textId="04EC879D" w:rsidR="004E0E47" w:rsidRPr="004E0E47" w:rsidRDefault="0033619E" w:rsidP="0033619E">
      <w:pPr>
        <w:pStyle w:val="Caption"/>
        <w:rPr>
          <w:rFonts w:eastAsia="Cambria"/>
        </w:rPr>
      </w:pPr>
      <w:bookmarkStart w:id="59" w:name="_Toc420881084"/>
      <w:r>
        <w:t xml:space="preserve">Figure </w:t>
      </w:r>
      <w:r>
        <w:fldChar w:fldCharType="begin"/>
      </w:r>
      <w:r>
        <w:instrText xml:space="preserve"> SEQ Figure \* ARABIC </w:instrText>
      </w:r>
      <w:r>
        <w:fldChar w:fldCharType="separate"/>
      </w:r>
      <w:r w:rsidR="0032436E">
        <w:rPr>
          <w:noProof/>
        </w:rPr>
        <w:t>11</w:t>
      </w:r>
      <w:r>
        <w:fldChar w:fldCharType="end"/>
      </w:r>
      <w:r w:rsidR="001E3A8B">
        <w:t>: &lt;</w:t>
      </w:r>
      <w:r w:rsidR="00513823">
        <w:t>Customer</w:t>
      </w:r>
      <w:r w:rsidR="001E3A8B">
        <w:t>&gt; Overview Use Case</w:t>
      </w:r>
      <w:bookmarkEnd w:id="59"/>
    </w:p>
    <w:p w14:paraId="0727E8F2" w14:textId="4F24A4C8" w:rsidR="00513823" w:rsidRDefault="00513823" w:rsidP="00513823">
      <w:pPr>
        <w:pStyle w:val="Heading5"/>
        <w:rPr>
          <w:lang w:val="en-GB"/>
        </w:rPr>
      </w:pPr>
      <w:r>
        <w:rPr>
          <w:lang w:val="en-GB"/>
        </w:rPr>
        <w:t>&lt;Customer&gt; Consign Product</w:t>
      </w:r>
    </w:p>
    <w:p w14:paraId="6E489320" w14:textId="77777777" w:rsidR="00FD212D" w:rsidRPr="00465B28" w:rsidRDefault="00FD212D" w:rsidP="00FD212D">
      <w:pPr>
        <w:jc w:val="center"/>
        <w:rPr>
          <w:b/>
        </w:rPr>
      </w:pPr>
      <w:r>
        <w:rPr>
          <w:b/>
        </w:rPr>
        <w:t>Use Case Diagram</w:t>
      </w:r>
    </w:p>
    <w:p w14:paraId="7141336D" w14:textId="3715EC8B" w:rsidR="00FD212D" w:rsidRDefault="006A4205" w:rsidP="00FD212D">
      <w:r w:rsidRPr="006A4205">
        <w:rPr>
          <w:noProof/>
          <w:lang w:eastAsia="ja-JP"/>
        </w:rPr>
        <w:lastRenderedPageBreak/>
        <w:drawing>
          <wp:inline distT="0" distB="0" distL="0" distR="0" wp14:anchorId="5E565A6D" wp14:editId="2BBAC4A0">
            <wp:extent cx="5305425" cy="1716405"/>
            <wp:effectExtent l="0" t="0" r="9525" b="0"/>
            <wp:docPr id="13" name="Picture 13" descr="C:\Users\Robingios\Desktop\CP Summer 2015\DucHC Use Case\Customer - Consign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ingios\Desktop\CP Summer 2015\DucHC Use Case\Customer - Consign Produ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1716405"/>
                    </a:xfrm>
                    <a:prstGeom prst="rect">
                      <a:avLst/>
                    </a:prstGeom>
                    <a:noFill/>
                    <a:ln>
                      <a:noFill/>
                    </a:ln>
                  </pic:spPr>
                </pic:pic>
              </a:graphicData>
            </a:graphic>
          </wp:inline>
        </w:drawing>
      </w:r>
    </w:p>
    <w:p w14:paraId="6D5EBFBA" w14:textId="35A51C60" w:rsidR="00FD212D" w:rsidRPr="00C41B8C" w:rsidRDefault="00FD212D" w:rsidP="00FD212D">
      <w:pPr>
        <w:pStyle w:val="Caption"/>
        <w:rPr>
          <w:rFonts w:ascii="Cambria" w:hAnsi="Cambria"/>
          <w:b w:val="0"/>
          <w:szCs w:val="24"/>
          <w:lang w:val="en-US"/>
        </w:rPr>
      </w:pPr>
      <w:bookmarkStart w:id="60" w:name="_Toc420881085"/>
      <w:r>
        <w:t xml:space="preserve">Figure </w:t>
      </w:r>
      <w:r>
        <w:fldChar w:fldCharType="begin"/>
      </w:r>
      <w:r>
        <w:instrText xml:space="preserve"> SEQ Figure \* ARABIC </w:instrText>
      </w:r>
      <w:r>
        <w:fldChar w:fldCharType="separate"/>
      </w:r>
      <w:r w:rsidR="0032436E">
        <w:rPr>
          <w:noProof/>
        </w:rPr>
        <w:t>12</w:t>
      </w:r>
      <w:r>
        <w:fldChar w:fldCharType="end"/>
      </w:r>
      <w:r w:rsidRPr="00C41B8C">
        <w:rPr>
          <w:rFonts w:ascii="Cambria" w:hAnsi="Cambria"/>
          <w:szCs w:val="24"/>
          <w:lang w:val="en-US"/>
        </w:rPr>
        <w:t>: &lt;Customer&gt; Consign product</w:t>
      </w:r>
      <w:bookmarkEnd w:id="60"/>
    </w:p>
    <w:p w14:paraId="66EE2865" w14:textId="77777777" w:rsidR="00FD212D" w:rsidRDefault="00FD212D" w:rsidP="00FD212D">
      <w:pPr>
        <w:jc w:val="center"/>
        <w:rPr>
          <w:b/>
        </w:rPr>
      </w:pPr>
      <w:r w:rsidRPr="00465B28">
        <w:rPr>
          <w:b/>
        </w:rPr>
        <w:t>Use Case Specification</w:t>
      </w:r>
    </w:p>
    <w:tbl>
      <w:tblPr>
        <w:tblStyle w:val="TableGrid"/>
        <w:tblW w:w="0" w:type="auto"/>
        <w:tblLook w:val="04A0" w:firstRow="1" w:lastRow="0" w:firstColumn="1" w:lastColumn="0" w:noHBand="0" w:noVBand="1"/>
      </w:tblPr>
      <w:tblGrid>
        <w:gridCol w:w="2210"/>
        <w:gridCol w:w="2204"/>
        <w:gridCol w:w="2200"/>
        <w:gridCol w:w="2177"/>
      </w:tblGrid>
      <w:tr w:rsidR="007A2E94" w:rsidRPr="004A6A7C" w14:paraId="18EFA4B0" w14:textId="77777777" w:rsidTr="007213C6">
        <w:tc>
          <w:tcPr>
            <w:tcW w:w="9004" w:type="dxa"/>
            <w:gridSpan w:val="4"/>
            <w:shd w:val="clear" w:color="auto" w:fill="D9D9D9" w:themeFill="background1" w:themeFillShade="D9"/>
          </w:tcPr>
          <w:p w14:paraId="63178900" w14:textId="77777777" w:rsidR="007A2E94" w:rsidRPr="004A6A7C" w:rsidRDefault="007A2E94" w:rsidP="007213C6">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1567218"/>
                <w:text/>
              </w:sdtPr>
              <w:sdtEndPr/>
              <w:sdtContent>
                <w:r>
                  <w:rPr>
                    <w:rFonts w:ascii="Cambria" w:hAnsi="Cambria"/>
                    <w:b/>
                    <w:szCs w:val="24"/>
                  </w:rPr>
                  <w:t>DHP02</w:t>
                </w:r>
              </w:sdtContent>
            </w:sdt>
          </w:p>
        </w:tc>
      </w:tr>
      <w:tr w:rsidR="007A2E94" w:rsidRPr="004A6A7C" w14:paraId="082248C1" w14:textId="77777777" w:rsidTr="007213C6">
        <w:tc>
          <w:tcPr>
            <w:tcW w:w="2251" w:type="dxa"/>
            <w:shd w:val="clear" w:color="auto" w:fill="D9D9D9" w:themeFill="background1" w:themeFillShade="D9"/>
          </w:tcPr>
          <w:p w14:paraId="3C8DA5B1" w14:textId="77777777" w:rsidR="007A2E94" w:rsidRPr="004A6A7C" w:rsidRDefault="007A2E94" w:rsidP="007213C6">
            <w:pPr>
              <w:widowControl w:val="0"/>
              <w:rPr>
                <w:b/>
                <w:szCs w:val="24"/>
              </w:rPr>
            </w:pPr>
            <w:r w:rsidRPr="004A6A7C">
              <w:rPr>
                <w:b/>
                <w:szCs w:val="24"/>
              </w:rPr>
              <w:t>Use Case No.</w:t>
            </w:r>
          </w:p>
        </w:tc>
        <w:sdt>
          <w:sdtPr>
            <w:rPr>
              <w:b/>
            </w:rPr>
            <w:alias w:val="UC Number"/>
            <w:tag w:val="UC Number"/>
            <w:id w:val="-1615046041"/>
            <w:text/>
          </w:sdtPr>
          <w:sdtEndPr/>
          <w:sdtContent>
            <w:tc>
              <w:tcPr>
                <w:tcW w:w="2251" w:type="dxa"/>
              </w:tcPr>
              <w:p w14:paraId="211A4228" w14:textId="77777777" w:rsidR="007A2E94" w:rsidRPr="004A6A7C" w:rsidRDefault="007A2E94" w:rsidP="007213C6">
                <w:pPr>
                  <w:widowControl w:val="0"/>
                  <w:rPr>
                    <w:szCs w:val="24"/>
                  </w:rPr>
                </w:pPr>
                <w:r>
                  <w:rPr>
                    <w:b/>
                    <w:szCs w:val="24"/>
                  </w:rPr>
                  <w:t>DHP02</w:t>
                </w:r>
              </w:p>
            </w:tc>
          </w:sdtContent>
        </w:sdt>
        <w:tc>
          <w:tcPr>
            <w:tcW w:w="2251" w:type="dxa"/>
            <w:shd w:val="clear" w:color="auto" w:fill="D9D9D9" w:themeFill="background1" w:themeFillShade="D9"/>
          </w:tcPr>
          <w:p w14:paraId="0768BD9E" w14:textId="77777777" w:rsidR="007A2E94" w:rsidRPr="004A6A7C" w:rsidRDefault="007A2E94" w:rsidP="007213C6">
            <w:pPr>
              <w:widowControl w:val="0"/>
              <w:rPr>
                <w:szCs w:val="24"/>
              </w:rPr>
            </w:pPr>
            <w:r w:rsidRPr="004A6A7C">
              <w:rPr>
                <w:szCs w:val="24"/>
              </w:rPr>
              <w:t>Use Case Version</w:t>
            </w:r>
          </w:p>
        </w:tc>
        <w:sdt>
          <w:sdtPr>
            <w:alias w:val="UC Version"/>
            <w:tag w:val="UC Version"/>
            <w:id w:val="-2051445981"/>
            <w:text/>
          </w:sdtPr>
          <w:sdtEndPr/>
          <w:sdtContent>
            <w:tc>
              <w:tcPr>
                <w:tcW w:w="2251" w:type="dxa"/>
              </w:tcPr>
              <w:p w14:paraId="583F1C01" w14:textId="77777777" w:rsidR="007A2E94" w:rsidRPr="004A6A7C" w:rsidRDefault="007A2E94" w:rsidP="007213C6">
                <w:pPr>
                  <w:widowControl w:val="0"/>
                  <w:rPr>
                    <w:szCs w:val="24"/>
                  </w:rPr>
                </w:pPr>
                <w:r>
                  <w:rPr>
                    <w:szCs w:val="24"/>
                    <w:lang w:val="en-US"/>
                  </w:rPr>
                  <w:t>2</w:t>
                </w:r>
                <w:r w:rsidRPr="004A6A7C">
                  <w:rPr>
                    <w:szCs w:val="24"/>
                    <w:lang w:val="en-US"/>
                  </w:rPr>
                  <w:t>.0</w:t>
                </w:r>
              </w:p>
            </w:tc>
          </w:sdtContent>
        </w:sdt>
      </w:tr>
      <w:tr w:rsidR="007A2E94" w:rsidRPr="004A6A7C" w14:paraId="78D015DE" w14:textId="77777777" w:rsidTr="007213C6">
        <w:tc>
          <w:tcPr>
            <w:tcW w:w="2251" w:type="dxa"/>
            <w:shd w:val="clear" w:color="auto" w:fill="D9D9D9" w:themeFill="background1" w:themeFillShade="D9"/>
          </w:tcPr>
          <w:p w14:paraId="264DC74B" w14:textId="77777777" w:rsidR="007A2E94" w:rsidRPr="004A6A7C" w:rsidRDefault="007A2E94" w:rsidP="007213C6">
            <w:pPr>
              <w:widowControl w:val="0"/>
              <w:rPr>
                <w:b/>
                <w:szCs w:val="24"/>
              </w:rPr>
            </w:pPr>
            <w:r w:rsidRPr="00E0185D">
              <w:rPr>
                <w:szCs w:val="24"/>
              </w:rPr>
              <w:t>Use</w:t>
            </w:r>
            <w:r w:rsidRPr="004A6A7C">
              <w:rPr>
                <w:b/>
                <w:szCs w:val="24"/>
              </w:rPr>
              <w:t xml:space="preserve"> Case Name</w:t>
            </w:r>
          </w:p>
        </w:tc>
        <w:tc>
          <w:tcPr>
            <w:tcW w:w="6753" w:type="dxa"/>
            <w:gridSpan w:val="3"/>
          </w:tcPr>
          <w:p w14:paraId="10E33E0C" w14:textId="77777777" w:rsidR="007A2E94" w:rsidRPr="004A6A7C" w:rsidRDefault="007A2E94" w:rsidP="007213C6">
            <w:pPr>
              <w:widowControl w:val="0"/>
              <w:rPr>
                <w:szCs w:val="24"/>
              </w:rPr>
            </w:pPr>
            <w:r>
              <w:rPr>
                <w:szCs w:val="24"/>
                <w:lang w:val="en-US"/>
              </w:rPr>
              <w:t>Consign product</w:t>
            </w:r>
          </w:p>
        </w:tc>
      </w:tr>
      <w:tr w:rsidR="007A2E94" w:rsidRPr="004A6A7C" w14:paraId="4FF9942C" w14:textId="77777777" w:rsidTr="007213C6">
        <w:tc>
          <w:tcPr>
            <w:tcW w:w="2251" w:type="dxa"/>
            <w:shd w:val="clear" w:color="auto" w:fill="D9D9D9" w:themeFill="background1" w:themeFillShade="D9"/>
          </w:tcPr>
          <w:p w14:paraId="61E3D8BD" w14:textId="77777777" w:rsidR="007A2E94" w:rsidRPr="004A6A7C" w:rsidRDefault="007A2E94" w:rsidP="007213C6">
            <w:pPr>
              <w:widowControl w:val="0"/>
              <w:rPr>
                <w:b/>
                <w:szCs w:val="24"/>
              </w:rPr>
            </w:pPr>
            <w:r w:rsidRPr="004A6A7C">
              <w:rPr>
                <w:b/>
                <w:szCs w:val="24"/>
              </w:rPr>
              <w:t>Author</w:t>
            </w:r>
          </w:p>
        </w:tc>
        <w:sdt>
          <w:sdtPr>
            <w:alias w:val="Author"/>
            <w:tag w:val="Author"/>
            <w:id w:val="171269007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7CFEA47F" w14:textId="77777777" w:rsidR="007A2E94" w:rsidRPr="004A6A7C" w:rsidRDefault="007A2E94" w:rsidP="007213C6">
                <w:pPr>
                  <w:widowControl w:val="0"/>
                  <w:rPr>
                    <w:szCs w:val="24"/>
                  </w:rPr>
                </w:pPr>
                <w:r w:rsidRPr="004A6A7C">
                  <w:rPr>
                    <w:szCs w:val="24"/>
                  </w:rPr>
                  <w:t>DucHC</w:t>
                </w:r>
              </w:p>
            </w:tc>
          </w:sdtContent>
        </w:sdt>
      </w:tr>
      <w:tr w:rsidR="007A2E94" w:rsidRPr="004A6A7C" w14:paraId="4A1AC77C" w14:textId="77777777" w:rsidTr="007213C6">
        <w:tc>
          <w:tcPr>
            <w:tcW w:w="2251" w:type="dxa"/>
            <w:shd w:val="clear" w:color="auto" w:fill="D9D9D9" w:themeFill="background1" w:themeFillShade="D9"/>
          </w:tcPr>
          <w:p w14:paraId="34B63586" w14:textId="77777777" w:rsidR="007A2E94" w:rsidRPr="004A6A7C" w:rsidRDefault="007A2E94" w:rsidP="007213C6">
            <w:pPr>
              <w:widowControl w:val="0"/>
              <w:rPr>
                <w:b/>
                <w:szCs w:val="24"/>
              </w:rPr>
            </w:pPr>
            <w:r w:rsidRPr="004A6A7C">
              <w:rPr>
                <w:b/>
                <w:szCs w:val="24"/>
              </w:rPr>
              <w:t>Date</w:t>
            </w:r>
          </w:p>
        </w:tc>
        <w:sdt>
          <w:sdtPr>
            <w:alias w:val="Created Date"/>
            <w:tag w:val="Created Date"/>
            <w:id w:val="1257179784"/>
            <w:date w:fullDate="2015-05-23T00:00:00Z">
              <w:dateFormat w:val="MMMM d, yyyy"/>
              <w:lid w:val="en-US"/>
              <w:storeMappedDataAs w:val="dateTime"/>
              <w:calendar w:val="gregorian"/>
            </w:date>
          </w:sdtPr>
          <w:sdtEndPr/>
          <w:sdtContent>
            <w:tc>
              <w:tcPr>
                <w:tcW w:w="2251" w:type="dxa"/>
              </w:tcPr>
              <w:p w14:paraId="4D3031D7" w14:textId="77777777" w:rsidR="007A2E94" w:rsidRPr="004A6A7C" w:rsidRDefault="007A2E94" w:rsidP="007213C6">
                <w:pPr>
                  <w:widowControl w:val="0"/>
                  <w:rPr>
                    <w:szCs w:val="24"/>
                  </w:rPr>
                </w:pPr>
                <w:r>
                  <w:rPr>
                    <w:szCs w:val="24"/>
                    <w:lang w:val="en-US"/>
                  </w:rPr>
                  <w:t>May 23, 2015</w:t>
                </w:r>
              </w:p>
            </w:tc>
          </w:sdtContent>
        </w:sdt>
        <w:tc>
          <w:tcPr>
            <w:tcW w:w="2251" w:type="dxa"/>
            <w:shd w:val="clear" w:color="auto" w:fill="D9D9D9" w:themeFill="background1" w:themeFillShade="D9"/>
          </w:tcPr>
          <w:p w14:paraId="4CF4EEFB" w14:textId="77777777" w:rsidR="007A2E94" w:rsidRPr="004A6A7C" w:rsidRDefault="007A2E94" w:rsidP="007213C6">
            <w:pPr>
              <w:widowControl w:val="0"/>
              <w:rPr>
                <w:szCs w:val="24"/>
              </w:rPr>
            </w:pPr>
            <w:r w:rsidRPr="004A6A7C">
              <w:rPr>
                <w:szCs w:val="24"/>
              </w:rPr>
              <w:t>Priority</w:t>
            </w:r>
          </w:p>
        </w:tc>
        <w:sdt>
          <w:sdtPr>
            <w:alias w:val="Priority"/>
            <w:tag w:val="Priority"/>
            <w:id w:val="1098291748"/>
            <w:comboBox>
              <w:listItem w:displayText="High" w:value="High"/>
              <w:listItem w:displayText="Medium" w:value="Medium"/>
              <w:listItem w:displayText="Normal" w:value="Normal"/>
            </w:comboBox>
          </w:sdtPr>
          <w:sdtEndPr/>
          <w:sdtContent>
            <w:tc>
              <w:tcPr>
                <w:tcW w:w="2251" w:type="dxa"/>
              </w:tcPr>
              <w:p w14:paraId="6B80DFE8" w14:textId="77777777" w:rsidR="007A2E94" w:rsidRPr="004A6A7C" w:rsidRDefault="007A2E94" w:rsidP="007213C6">
                <w:pPr>
                  <w:widowControl w:val="0"/>
                  <w:rPr>
                    <w:szCs w:val="24"/>
                  </w:rPr>
                </w:pPr>
                <w:r w:rsidRPr="004A6A7C">
                  <w:rPr>
                    <w:szCs w:val="24"/>
                  </w:rPr>
                  <w:t>High</w:t>
                </w:r>
              </w:p>
            </w:tc>
          </w:sdtContent>
        </w:sdt>
      </w:tr>
      <w:tr w:rsidR="007A2E94" w:rsidRPr="004A6A7C" w14:paraId="50196BF5" w14:textId="77777777" w:rsidTr="007213C6">
        <w:tc>
          <w:tcPr>
            <w:tcW w:w="9004" w:type="dxa"/>
            <w:gridSpan w:val="4"/>
          </w:tcPr>
          <w:p w14:paraId="0063B1CC" w14:textId="77777777" w:rsidR="007A2E94" w:rsidRPr="004A6A7C" w:rsidRDefault="007A2E94" w:rsidP="007213C6">
            <w:pPr>
              <w:widowControl w:val="0"/>
              <w:rPr>
                <w:szCs w:val="24"/>
              </w:rPr>
            </w:pPr>
            <w:r w:rsidRPr="004A6A7C">
              <w:rPr>
                <w:b/>
                <w:szCs w:val="24"/>
              </w:rPr>
              <w:t>Actor</w:t>
            </w:r>
            <w:r w:rsidRPr="004A6A7C">
              <w:rPr>
                <w:szCs w:val="24"/>
              </w:rPr>
              <w:t>:</w:t>
            </w:r>
          </w:p>
          <w:p w14:paraId="0BA8991B" w14:textId="77777777" w:rsidR="007A2E94" w:rsidRPr="004A6A7C" w:rsidRDefault="007A2E94" w:rsidP="007A2E94">
            <w:pPr>
              <w:pStyle w:val="ListParagraph"/>
              <w:widowControl w:val="0"/>
              <w:numPr>
                <w:ilvl w:val="0"/>
                <w:numId w:val="7"/>
              </w:numPr>
              <w:rPr>
                <w:szCs w:val="24"/>
              </w:rPr>
            </w:pPr>
            <w:r>
              <w:rPr>
                <w:szCs w:val="24"/>
                <w:lang w:val="en-US"/>
              </w:rPr>
              <w:t>Customer</w:t>
            </w:r>
          </w:p>
          <w:p w14:paraId="5E066AEA" w14:textId="77777777" w:rsidR="007A2E94" w:rsidRPr="004A6A7C" w:rsidRDefault="007A2E94" w:rsidP="007213C6">
            <w:pPr>
              <w:pStyle w:val="BodyText"/>
              <w:keepNext/>
              <w:spacing w:after="0" w:line="240" w:lineRule="auto"/>
              <w:rPr>
                <w:sz w:val="24"/>
                <w:szCs w:val="24"/>
              </w:rPr>
            </w:pPr>
            <w:r w:rsidRPr="004A6A7C">
              <w:rPr>
                <w:b/>
                <w:sz w:val="24"/>
                <w:szCs w:val="24"/>
              </w:rPr>
              <w:t>Summary</w:t>
            </w:r>
            <w:r w:rsidRPr="004A6A7C">
              <w:rPr>
                <w:sz w:val="24"/>
                <w:szCs w:val="24"/>
              </w:rPr>
              <w:t>:</w:t>
            </w:r>
          </w:p>
          <w:p w14:paraId="37406D83" w14:textId="77777777" w:rsidR="007A2E94" w:rsidRPr="004A6A7C" w:rsidRDefault="007A2E94" w:rsidP="007A2E94">
            <w:pPr>
              <w:pStyle w:val="ListParagraph"/>
              <w:widowControl w:val="0"/>
              <w:numPr>
                <w:ilvl w:val="0"/>
                <w:numId w:val="7"/>
              </w:numPr>
              <w:rPr>
                <w:szCs w:val="24"/>
              </w:rPr>
            </w:pPr>
            <w:r>
              <w:rPr>
                <w:szCs w:val="24"/>
                <w:lang w:val="en-US"/>
              </w:rPr>
              <w:t>This use case allows customer to consign product.</w:t>
            </w:r>
          </w:p>
          <w:p w14:paraId="3DB61554" w14:textId="77777777" w:rsidR="007A2E94" w:rsidRPr="004A6A7C" w:rsidRDefault="007A2E94" w:rsidP="007213C6">
            <w:pPr>
              <w:keepNext/>
              <w:rPr>
                <w:szCs w:val="24"/>
              </w:rPr>
            </w:pPr>
            <w:r w:rsidRPr="004A6A7C">
              <w:rPr>
                <w:b/>
                <w:szCs w:val="24"/>
              </w:rPr>
              <w:t>Goal</w:t>
            </w:r>
            <w:r w:rsidRPr="004A6A7C">
              <w:rPr>
                <w:szCs w:val="24"/>
              </w:rPr>
              <w:t>:</w:t>
            </w:r>
          </w:p>
          <w:p w14:paraId="0D5D1016" w14:textId="77777777" w:rsidR="007A2E94" w:rsidRPr="004A6A7C" w:rsidRDefault="007A2E94" w:rsidP="007A2E94">
            <w:pPr>
              <w:pStyle w:val="ListParagraph"/>
              <w:widowControl w:val="0"/>
              <w:numPr>
                <w:ilvl w:val="0"/>
                <w:numId w:val="7"/>
              </w:numPr>
              <w:rPr>
                <w:szCs w:val="24"/>
              </w:rPr>
            </w:pPr>
            <w:r>
              <w:rPr>
                <w:szCs w:val="24"/>
                <w:lang w:val="en-US"/>
              </w:rPr>
              <w:t>Customer sends consign requests successfully.</w:t>
            </w:r>
          </w:p>
          <w:p w14:paraId="463EC3EE" w14:textId="77777777" w:rsidR="007A2E94" w:rsidRPr="004A6A7C" w:rsidRDefault="007A2E94" w:rsidP="007213C6">
            <w:pPr>
              <w:keepNext/>
              <w:rPr>
                <w:szCs w:val="24"/>
              </w:rPr>
            </w:pPr>
            <w:r w:rsidRPr="004A6A7C">
              <w:rPr>
                <w:b/>
                <w:szCs w:val="24"/>
              </w:rPr>
              <w:t>Triggers</w:t>
            </w:r>
            <w:r w:rsidRPr="004A6A7C">
              <w:rPr>
                <w:szCs w:val="24"/>
              </w:rPr>
              <w:t>:</w:t>
            </w:r>
          </w:p>
          <w:p w14:paraId="70EF542E" w14:textId="77777777" w:rsidR="007A2E94" w:rsidRPr="004A6A7C" w:rsidRDefault="007A2E94" w:rsidP="007A2E94">
            <w:pPr>
              <w:pStyle w:val="ListParagraph"/>
              <w:widowControl w:val="0"/>
              <w:numPr>
                <w:ilvl w:val="0"/>
                <w:numId w:val="7"/>
              </w:numPr>
              <w:rPr>
                <w:szCs w:val="24"/>
              </w:rPr>
            </w:pPr>
            <w:r>
              <w:rPr>
                <w:szCs w:val="24"/>
                <w:lang w:val="en-US"/>
              </w:rPr>
              <w:t>Customer sends command to consign product.</w:t>
            </w:r>
          </w:p>
          <w:p w14:paraId="287D56EF" w14:textId="77777777" w:rsidR="007A2E94" w:rsidRPr="004A6A7C" w:rsidRDefault="007A2E94" w:rsidP="007213C6">
            <w:pPr>
              <w:keepNext/>
              <w:rPr>
                <w:szCs w:val="24"/>
              </w:rPr>
            </w:pPr>
            <w:r w:rsidRPr="004A6A7C">
              <w:rPr>
                <w:b/>
                <w:szCs w:val="24"/>
              </w:rPr>
              <w:t>Preconditions</w:t>
            </w:r>
            <w:r w:rsidRPr="004A6A7C">
              <w:rPr>
                <w:szCs w:val="24"/>
              </w:rPr>
              <w:t>:</w:t>
            </w:r>
          </w:p>
          <w:p w14:paraId="6B7CC9CA" w14:textId="77777777" w:rsidR="007A2E94" w:rsidRPr="004A6A7C" w:rsidRDefault="007A2E94" w:rsidP="007A2E94">
            <w:pPr>
              <w:pStyle w:val="ListParagraph"/>
              <w:widowControl w:val="0"/>
              <w:numPr>
                <w:ilvl w:val="0"/>
                <w:numId w:val="8"/>
              </w:numPr>
              <w:rPr>
                <w:szCs w:val="24"/>
              </w:rPr>
            </w:pPr>
            <w:r>
              <w:rPr>
                <w:szCs w:val="24"/>
                <w:lang w:val="en-US"/>
              </w:rPr>
              <w:t>User logged in as Member.</w:t>
            </w:r>
          </w:p>
          <w:p w14:paraId="2D5648B7" w14:textId="77777777" w:rsidR="007A2E94" w:rsidRPr="004A6A7C" w:rsidRDefault="007A2E94" w:rsidP="007213C6">
            <w:pPr>
              <w:keepNext/>
              <w:rPr>
                <w:szCs w:val="24"/>
              </w:rPr>
            </w:pPr>
            <w:r w:rsidRPr="004A6A7C">
              <w:rPr>
                <w:b/>
                <w:szCs w:val="24"/>
              </w:rPr>
              <w:t>Post Conditions</w:t>
            </w:r>
            <w:r w:rsidRPr="004A6A7C">
              <w:rPr>
                <w:szCs w:val="24"/>
              </w:rPr>
              <w:t>:</w:t>
            </w:r>
          </w:p>
          <w:p w14:paraId="6230518C" w14:textId="77777777" w:rsidR="007A2E94" w:rsidRPr="00110EC3" w:rsidRDefault="007A2E94" w:rsidP="007A2E94">
            <w:pPr>
              <w:pStyle w:val="ListParagraph"/>
              <w:widowControl w:val="0"/>
              <w:numPr>
                <w:ilvl w:val="0"/>
                <w:numId w:val="9"/>
              </w:numPr>
              <w:rPr>
                <w:szCs w:val="24"/>
              </w:rPr>
            </w:pPr>
            <w:r w:rsidRPr="00110EC3">
              <w:rPr>
                <w:b/>
                <w:szCs w:val="24"/>
                <w:lang w:val="en-US"/>
              </w:rPr>
              <w:t>Success</w:t>
            </w:r>
            <w:r>
              <w:rPr>
                <w:szCs w:val="24"/>
                <w:lang w:val="en-US"/>
              </w:rPr>
              <w:t xml:space="preserve">: Show success message. </w:t>
            </w:r>
          </w:p>
          <w:p w14:paraId="72B5431F" w14:textId="77777777" w:rsidR="007A2E94" w:rsidRPr="004A6A7C" w:rsidRDefault="007A2E94" w:rsidP="007A2E94">
            <w:pPr>
              <w:pStyle w:val="ListParagraph"/>
              <w:widowControl w:val="0"/>
              <w:numPr>
                <w:ilvl w:val="0"/>
                <w:numId w:val="9"/>
              </w:numPr>
              <w:rPr>
                <w:szCs w:val="24"/>
              </w:rPr>
            </w:pPr>
            <w:r w:rsidRPr="00216E7B">
              <w:rPr>
                <w:b/>
                <w:szCs w:val="24"/>
                <w:lang w:val="en-US"/>
              </w:rPr>
              <w:t>Fail:</w:t>
            </w:r>
            <w:r>
              <w:rPr>
                <w:szCs w:val="24"/>
                <w:lang w:val="en-US"/>
              </w:rPr>
              <w:t xml:space="preserve"> Show error message.</w:t>
            </w:r>
          </w:p>
          <w:p w14:paraId="2EDCDF3E" w14:textId="77777777" w:rsidR="007A2E94" w:rsidRPr="004A6A7C" w:rsidRDefault="007A2E94" w:rsidP="007213C6">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67"/>
              <w:gridCol w:w="3145"/>
              <w:gridCol w:w="4453"/>
            </w:tblGrid>
            <w:tr w:rsidR="007A2E94" w:rsidRPr="004A6A7C" w14:paraId="28F68339" w14:textId="77777777" w:rsidTr="007213C6">
              <w:trPr>
                <w:cantSplit/>
              </w:trPr>
              <w:tc>
                <w:tcPr>
                  <w:tcW w:w="985" w:type="dxa"/>
                  <w:shd w:val="clear" w:color="auto" w:fill="D9D9D9" w:themeFill="background1" w:themeFillShade="D9"/>
                </w:tcPr>
                <w:p w14:paraId="6A6D2569" w14:textId="77777777" w:rsidR="007A2E94" w:rsidRPr="004A6A7C" w:rsidRDefault="007A2E94" w:rsidP="007213C6">
                  <w:pPr>
                    <w:widowControl w:val="0"/>
                    <w:jc w:val="center"/>
                    <w:rPr>
                      <w:szCs w:val="24"/>
                    </w:rPr>
                  </w:pPr>
                  <w:r w:rsidRPr="004A6A7C">
                    <w:rPr>
                      <w:szCs w:val="24"/>
                    </w:rPr>
                    <w:t>Step</w:t>
                  </w:r>
                </w:p>
              </w:tc>
              <w:tc>
                <w:tcPr>
                  <w:tcW w:w="3240" w:type="dxa"/>
                  <w:shd w:val="clear" w:color="auto" w:fill="D9D9D9" w:themeFill="background1" w:themeFillShade="D9"/>
                </w:tcPr>
                <w:p w14:paraId="78412FD1" w14:textId="77777777" w:rsidR="007A2E94" w:rsidRPr="004A6A7C" w:rsidRDefault="007A2E94" w:rsidP="007213C6">
                  <w:pPr>
                    <w:widowControl w:val="0"/>
                    <w:jc w:val="center"/>
                    <w:rPr>
                      <w:szCs w:val="24"/>
                    </w:rPr>
                  </w:pPr>
                  <w:r w:rsidRPr="004A6A7C">
                    <w:rPr>
                      <w:szCs w:val="24"/>
                    </w:rPr>
                    <w:t>Actor Action</w:t>
                  </w:r>
                </w:p>
              </w:tc>
              <w:tc>
                <w:tcPr>
                  <w:tcW w:w="4548" w:type="dxa"/>
                  <w:shd w:val="clear" w:color="auto" w:fill="D9D9D9" w:themeFill="background1" w:themeFillShade="D9"/>
                </w:tcPr>
                <w:p w14:paraId="77D45CBC" w14:textId="77777777" w:rsidR="007A2E94" w:rsidRPr="004A6A7C" w:rsidRDefault="007A2E94" w:rsidP="007213C6">
                  <w:pPr>
                    <w:widowControl w:val="0"/>
                    <w:jc w:val="center"/>
                    <w:rPr>
                      <w:szCs w:val="24"/>
                    </w:rPr>
                  </w:pPr>
                  <w:r w:rsidRPr="004A6A7C">
                    <w:rPr>
                      <w:szCs w:val="24"/>
                    </w:rPr>
                    <w:t>System Response</w:t>
                  </w:r>
                </w:p>
              </w:tc>
            </w:tr>
            <w:tr w:rsidR="007A2E94" w:rsidRPr="004A6A7C" w14:paraId="28C613BE" w14:textId="77777777" w:rsidTr="007213C6">
              <w:trPr>
                <w:cantSplit/>
              </w:trPr>
              <w:tc>
                <w:tcPr>
                  <w:tcW w:w="985" w:type="dxa"/>
                </w:tcPr>
                <w:p w14:paraId="1414DCFA" w14:textId="77777777" w:rsidR="007A2E94" w:rsidRPr="00E0591A" w:rsidRDefault="007A2E94" w:rsidP="007213C6">
                  <w:pPr>
                    <w:widowControl w:val="0"/>
                    <w:jc w:val="right"/>
                    <w:rPr>
                      <w:szCs w:val="24"/>
                      <w:lang w:val="en-US"/>
                    </w:rPr>
                  </w:pPr>
                  <w:r>
                    <w:rPr>
                      <w:szCs w:val="24"/>
                      <w:lang w:val="en-US"/>
                    </w:rPr>
                    <w:lastRenderedPageBreak/>
                    <w:t>1</w:t>
                  </w:r>
                </w:p>
              </w:tc>
              <w:tc>
                <w:tcPr>
                  <w:tcW w:w="3240" w:type="dxa"/>
                </w:tcPr>
                <w:p w14:paraId="7F6E304B" w14:textId="77777777" w:rsidR="007A2E94" w:rsidRDefault="007A2E94" w:rsidP="007213C6">
                  <w:pPr>
                    <w:widowControl w:val="0"/>
                    <w:rPr>
                      <w:szCs w:val="24"/>
                      <w:lang w:val="en-US"/>
                    </w:rPr>
                  </w:pPr>
                  <w:r>
                    <w:rPr>
                      <w:szCs w:val="24"/>
                      <w:lang w:val="en-US"/>
                    </w:rPr>
                    <w:t>Customer sends command to consign product.</w:t>
                  </w:r>
                </w:p>
              </w:tc>
              <w:tc>
                <w:tcPr>
                  <w:tcW w:w="4548" w:type="dxa"/>
                </w:tcPr>
                <w:p w14:paraId="413FA668" w14:textId="77777777" w:rsidR="007A2E94" w:rsidRDefault="007A2E94" w:rsidP="007213C6">
                  <w:pPr>
                    <w:widowControl w:val="0"/>
                    <w:rPr>
                      <w:szCs w:val="24"/>
                      <w:lang w:val="en-US"/>
                    </w:rPr>
                  </w:pPr>
                </w:p>
                <w:p w14:paraId="41DFB2AE" w14:textId="77777777" w:rsidR="007A2E94" w:rsidRDefault="007A2E94" w:rsidP="007213C6">
                  <w:pPr>
                    <w:widowControl w:val="0"/>
                    <w:rPr>
                      <w:szCs w:val="24"/>
                      <w:lang w:val="en-US"/>
                    </w:rPr>
                  </w:pPr>
                </w:p>
                <w:p w14:paraId="3DD6A151" w14:textId="77777777" w:rsidR="007A2E94" w:rsidRDefault="007A2E94" w:rsidP="007213C6">
                  <w:pPr>
                    <w:widowControl w:val="0"/>
                    <w:rPr>
                      <w:szCs w:val="24"/>
                      <w:lang w:val="en-US"/>
                    </w:rPr>
                  </w:pPr>
                  <w:r>
                    <w:rPr>
                      <w:szCs w:val="24"/>
                      <w:lang w:val="en-US"/>
                    </w:rPr>
                    <w:t>System requires customer to input following information of product:</w:t>
                  </w:r>
                </w:p>
                <w:p w14:paraId="6DF76DAD" w14:textId="77777777" w:rsidR="007A2E94" w:rsidRDefault="007A2E94" w:rsidP="007A2E94">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48376A1A" w14:textId="77777777" w:rsidR="007A2E94" w:rsidRDefault="007A2E94" w:rsidP="007A2E94">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10EE42C9" w14:textId="77777777" w:rsidR="007A2E94" w:rsidRDefault="007A2E94" w:rsidP="007A2E94">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1F84DC9B" w14:textId="77777777" w:rsidR="007A2E94" w:rsidRDefault="007A2E94" w:rsidP="007A2E94">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470FFA01" w14:textId="77777777" w:rsidR="007A2E94" w:rsidRPr="00297AF8" w:rsidRDefault="007A2E94" w:rsidP="007A2E94">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4AF6CE15" w14:textId="77777777" w:rsidR="007A2E94" w:rsidRDefault="007A2E94" w:rsidP="007A2E94">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794CCDAC" w14:textId="77777777" w:rsidR="007A2E94" w:rsidRDefault="007A2E94" w:rsidP="007A2E94">
                  <w:pPr>
                    <w:pStyle w:val="ListParagraph"/>
                    <w:widowControl w:val="0"/>
                    <w:numPr>
                      <w:ilvl w:val="0"/>
                      <w:numId w:val="9"/>
                    </w:numPr>
                    <w:spacing w:before="0" w:after="0"/>
                    <w:rPr>
                      <w:szCs w:val="24"/>
                      <w:lang w:val="en-US"/>
                    </w:rPr>
                  </w:pPr>
                  <w:r>
                    <w:rPr>
                      <w:szCs w:val="24"/>
                      <w:lang w:val="en-US"/>
                    </w:rPr>
                    <w:t>Purchased date:</w:t>
                  </w:r>
                </w:p>
                <w:p w14:paraId="127B3BB8" w14:textId="77777777" w:rsidR="007A2E94" w:rsidRDefault="007A2E94" w:rsidP="007A2E94">
                  <w:pPr>
                    <w:pStyle w:val="ListParagraph"/>
                    <w:widowControl w:val="0"/>
                    <w:numPr>
                      <w:ilvl w:val="1"/>
                      <w:numId w:val="9"/>
                    </w:numPr>
                    <w:spacing w:before="0" w:after="0"/>
                    <w:rPr>
                      <w:szCs w:val="24"/>
                      <w:lang w:val="en-US"/>
                    </w:rPr>
                  </w:pPr>
                  <w:r>
                    <w:rPr>
                      <w:szCs w:val="24"/>
                      <w:lang w:val="en-US"/>
                    </w:rPr>
                    <w:t>Customer picks a date.</w:t>
                  </w:r>
                </w:p>
                <w:p w14:paraId="1CAEBB9E" w14:textId="77777777" w:rsidR="007A2E94" w:rsidRDefault="007A2E94" w:rsidP="007A2E94">
                  <w:pPr>
                    <w:pStyle w:val="ListParagraph"/>
                    <w:widowControl w:val="0"/>
                    <w:numPr>
                      <w:ilvl w:val="1"/>
                      <w:numId w:val="9"/>
                    </w:numPr>
                    <w:spacing w:before="0" w:after="0"/>
                    <w:rPr>
                      <w:szCs w:val="24"/>
                      <w:lang w:val="en-US"/>
                    </w:rPr>
                  </w:pPr>
                  <w:r>
                    <w:rPr>
                      <w:szCs w:val="24"/>
                      <w:lang w:val="en-US"/>
                    </w:rPr>
                    <w:t>Default date: today.</w:t>
                  </w:r>
                </w:p>
                <w:p w14:paraId="76605198" w14:textId="77777777" w:rsidR="007A2E94" w:rsidRDefault="007A2E94" w:rsidP="007A2E94">
                  <w:pPr>
                    <w:pStyle w:val="ListParagraph"/>
                    <w:widowControl w:val="0"/>
                    <w:numPr>
                      <w:ilvl w:val="1"/>
                      <w:numId w:val="9"/>
                    </w:numPr>
                    <w:spacing w:before="0" w:after="0"/>
                    <w:rPr>
                      <w:szCs w:val="24"/>
                      <w:lang w:val="en-US"/>
                    </w:rPr>
                  </w:pPr>
                  <w:r>
                    <w:rPr>
                      <w:szCs w:val="24"/>
                      <w:lang w:val="en-US"/>
                    </w:rPr>
                    <w:t>Required.</w:t>
                  </w:r>
                </w:p>
                <w:p w14:paraId="68273312" w14:textId="77777777" w:rsidR="007A2E94" w:rsidRDefault="007A2E94" w:rsidP="007A2E94">
                  <w:pPr>
                    <w:pStyle w:val="ListParagraph"/>
                    <w:widowControl w:val="0"/>
                    <w:numPr>
                      <w:ilvl w:val="0"/>
                      <w:numId w:val="9"/>
                    </w:numPr>
                    <w:spacing w:before="0" w:after="0"/>
                    <w:rPr>
                      <w:szCs w:val="24"/>
                      <w:lang w:val="en-US"/>
                    </w:rPr>
                  </w:pPr>
                  <w:r>
                    <w:rPr>
                      <w:szCs w:val="24"/>
                      <w:lang w:val="en-US"/>
                    </w:rPr>
                    <w:t>Category:</w:t>
                  </w:r>
                </w:p>
                <w:p w14:paraId="42DF274F" w14:textId="77777777" w:rsidR="007A2E94" w:rsidRPr="00FB1256" w:rsidRDefault="007A2E94" w:rsidP="007A2E94">
                  <w:pPr>
                    <w:pStyle w:val="ListParagraph"/>
                    <w:widowControl w:val="0"/>
                    <w:numPr>
                      <w:ilvl w:val="1"/>
                      <w:numId w:val="9"/>
                    </w:numPr>
                    <w:spacing w:before="0" w:after="0"/>
                    <w:rPr>
                      <w:szCs w:val="24"/>
                      <w:lang w:val="en-US"/>
                    </w:rPr>
                  </w:pPr>
                  <w:r>
                    <w:rPr>
                      <w:szCs w:val="24"/>
                      <w:lang w:val="en-US"/>
                    </w:rPr>
                    <w:t>Option (example: Shirt, Pants, Shoes, Hat, Glass…).</w:t>
                  </w:r>
                </w:p>
                <w:p w14:paraId="05F3DF83" w14:textId="77777777" w:rsidR="007A2E94" w:rsidRDefault="007A2E94" w:rsidP="007A2E94">
                  <w:pPr>
                    <w:pStyle w:val="ListParagraph"/>
                    <w:widowControl w:val="0"/>
                    <w:numPr>
                      <w:ilvl w:val="1"/>
                      <w:numId w:val="9"/>
                    </w:numPr>
                    <w:spacing w:before="0" w:after="0"/>
                    <w:rPr>
                      <w:szCs w:val="24"/>
                      <w:lang w:val="en-US"/>
                    </w:rPr>
                  </w:pPr>
                  <w:r>
                    <w:rPr>
                      <w:szCs w:val="24"/>
                      <w:lang w:val="en-US"/>
                    </w:rPr>
                    <w:t>Required.</w:t>
                  </w:r>
                </w:p>
                <w:p w14:paraId="77D267F3" w14:textId="77777777" w:rsidR="007A2E94" w:rsidRPr="00FB1256" w:rsidRDefault="007A2E94" w:rsidP="007A2E94">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5DEABA6E" w14:textId="77777777" w:rsidR="007A2E94" w:rsidRPr="00FB1256" w:rsidRDefault="007A2E94" w:rsidP="007A2E94">
                  <w:pPr>
                    <w:pStyle w:val="ListParagraph"/>
                    <w:widowControl w:val="0"/>
                    <w:numPr>
                      <w:ilvl w:val="1"/>
                      <w:numId w:val="9"/>
                    </w:numPr>
                    <w:spacing w:before="0" w:after="0"/>
                    <w:rPr>
                      <w:szCs w:val="24"/>
                      <w:lang w:val="en-US"/>
                    </w:rPr>
                  </w:pPr>
                  <w:r>
                    <w:rPr>
                      <w:color w:val="000000" w:themeColor="text1"/>
                      <w:szCs w:val="24"/>
                      <w:lang w:val="en-US"/>
                    </w:rPr>
                    <w:t>Free text input.</w:t>
                  </w:r>
                </w:p>
                <w:p w14:paraId="10FEF032" w14:textId="77777777" w:rsidR="007A2E94" w:rsidRDefault="007A2E94" w:rsidP="007A2E94">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F5166AA" w14:textId="77777777" w:rsidR="007A2E94" w:rsidRDefault="007A2E94" w:rsidP="007A2E94">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10DC3997" w14:textId="77777777" w:rsidR="007A2E94" w:rsidRPr="002529C0" w:rsidRDefault="007A2E94" w:rsidP="007A2E94">
                  <w:pPr>
                    <w:pStyle w:val="ListParagraph"/>
                    <w:widowControl w:val="0"/>
                    <w:numPr>
                      <w:ilvl w:val="0"/>
                      <w:numId w:val="9"/>
                    </w:numPr>
                    <w:spacing w:before="0" w:after="0"/>
                    <w:rPr>
                      <w:color w:val="000000" w:themeColor="text1"/>
                      <w:szCs w:val="24"/>
                    </w:rPr>
                  </w:pPr>
                  <w:r w:rsidRPr="00986C7A">
                    <w:rPr>
                      <w:color w:val="000000" w:themeColor="text1"/>
                      <w:szCs w:val="24"/>
                      <w:lang w:val="en-US"/>
                    </w:rPr>
                    <w:t xml:space="preserve">Product image: </w:t>
                  </w:r>
                </w:p>
                <w:p w14:paraId="6B9A0150" w14:textId="77777777" w:rsidR="007A2E94" w:rsidRPr="002529C0"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Image of product.</w:t>
                  </w:r>
                </w:p>
                <w:p w14:paraId="0E314164" w14:textId="77777777" w:rsidR="007A2E94" w:rsidRPr="00B17F89"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12A65F64" w14:textId="77777777" w:rsidR="007A2E94" w:rsidRPr="00B17F89" w:rsidRDefault="007A2E94" w:rsidP="007213C6">
                  <w:pPr>
                    <w:widowControl w:val="0"/>
                    <w:rPr>
                      <w:color w:val="000000" w:themeColor="text1"/>
                      <w:szCs w:val="24"/>
                    </w:rPr>
                  </w:pPr>
                  <w:r>
                    <w:rPr>
                      <w:color w:val="000000" w:themeColor="text1"/>
                      <w:szCs w:val="24"/>
                      <w:lang w:val="en-US"/>
                    </w:rPr>
                    <w:t>Systems also show following component:</w:t>
                  </w:r>
                </w:p>
                <w:p w14:paraId="13A62C70" w14:textId="77777777" w:rsidR="007A2E94" w:rsidRPr="002529C0" w:rsidRDefault="007A2E94" w:rsidP="007A2E94">
                  <w:pPr>
                    <w:pStyle w:val="ListParagraph"/>
                    <w:widowControl w:val="0"/>
                    <w:numPr>
                      <w:ilvl w:val="0"/>
                      <w:numId w:val="9"/>
                    </w:numPr>
                    <w:spacing w:before="0" w:after="0"/>
                    <w:rPr>
                      <w:color w:val="000000" w:themeColor="text1"/>
                      <w:szCs w:val="24"/>
                    </w:rPr>
                  </w:pPr>
                  <w:r>
                    <w:rPr>
                      <w:color w:val="000000" w:themeColor="text1"/>
                      <w:szCs w:val="24"/>
                      <w:lang w:val="en-US"/>
                    </w:rPr>
                    <w:t>Select image:</w:t>
                  </w:r>
                </w:p>
                <w:p w14:paraId="69038580" w14:textId="77777777" w:rsidR="007A2E94" w:rsidRPr="002529C0"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47255DE9" w14:textId="77777777" w:rsidR="007A2E94" w:rsidRPr="00564D1A"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Customer clicks this to browse image in customer’s computer.</w:t>
                  </w:r>
                </w:p>
                <w:p w14:paraId="7F908863" w14:textId="77777777" w:rsidR="007A2E94" w:rsidRPr="002529C0" w:rsidRDefault="007A2E94" w:rsidP="007A2E94">
                  <w:pPr>
                    <w:pStyle w:val="ListParagraph"/>
                    <w:widowControl w:val="0"/>
                    <w:numPr>
                      <w:ilvl w:val="0"/>
                      <w:numId w:val="9"/>
                    </w:numPr>
                    <w:spacing w:before="0" w:after="0"/>
                    <w:rPr>
                      <w:color w:val="000000" w:themeColor="text1"/>
                      <w:szCs w:val="24"/>
                    </w:rPr>
                  </w:pPr>
                  <w:r>
                    <w:rPr>
                      <w:color w:val="000000" w:themeColor="text1"/>
                      <w:szCs w:val="24"/>
                      <w:lang w:val="en-US"/>
                    </w:rPr>
                    <w:t xml:space="preserve">Change: </w:t>
                  </w:r>
                </w:p>
                <w:p w14:paraId="66CD2883" w14:textId="77777777" w:rsidR="007A2E94" w:rsidRPr="002529C0"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67980ED1" w14:textId="77777777" w:rsidR="007A2E94" w:rsidRPr="002529C0"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Customer clicks this to browse image in customer’s computer.</w:t>
                  </w:r>
                </w:p>
                <w:p w14:paraId="4F7D50FA" w14:textId="77777777" w:rsidR="007A2E94" w:rsidRPr="002529C0" w:rsidRDefault="007A2E94" w:rsidP="007A2E94">
                  <w:pPr>
                    <w:pStyle w:val="ListParagraph"/>
                    <w:widowControl w:val="0"/>
                    <w:numPr>
                      <w:ilvl w:val="0"/>
                      <w:numId w:val="9"/>
                    </w:numPr>
                    <w:spacing w:before="0" w:after="0"/>
                    <w:rPr>
                      <w:color w:val="000000" w:themeColor="text1"/>
                      <w:szCs w:val="24"/>
                    </w:rPr>
                  </w:pPr>
                  <w:r>
                    <w:rPr>
                      <w:color w:val="000000" w:themeColor="text1"/>
                      <w:szCs w:val="24"/>
                      <w:lang w:val="en-US"/>
                    </w:rPr>
                    <w:t xml:space="preserve">Remove: </w:t>
                  </w:r>
                </w:p>
                <w:p w14:paraId="159853A0" w14:textId="77777777" w:rsidR="007A2E94" w:rsidRPr="002529C0"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0FCCDB93" w14:textId="77777777" w:rsidR="007A2E94" w:rsidRPr="00986C7A"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Customer clicks this to remove image.</w:t>
                  </w:r>
                </w:p>
                <w:p w14:paraId="41103D97" w14:textId="77777777" w:rsidR="007A2E94" w:rsidRPr="00F71108" w:rsidRDefault="007A2E94" w:rsidP="007A2E94">
                  <w:pPr>
                    <w:pStyle w:val="ListParagraph"/>
                    <w:widowControl w:val="0"/>
                    <w:numPr>
                      <w:ilvl w:val="0"/>
                      <w:numId w:val="9"/>
                    </w:numPr>
                    <w:spacing w:before="0" w:after="0"/>
                    <w:rPr>
                      <w:szCs w:val="24"/>
                    </w:rPr>
                  </w:pPr>
                  <w:r>
                    <w:rPr>
                      <w:szCs w:val="24"/>
                      <w:lang w:val="en-US"/>
                    </w:rPr>
                    <w:t>Next:</w:t>
                  </w:r>
                </w:p>
                <w:p w14:paraId="2717A39F" w14:textId="77777777" w:rsidR="007A2E94" w:rsidRPr="00F71108" w:rsidRDefault="007A2E94" w:rsidP="007A2E94">
                  <w:pPr>
                    <w:pStyle w:val="ListParagraph"/>
                    <w:widowControl w:val="0"/>
                    <w:numPr>
                      <w:ilvl w:val="1"/>
                      <w:numId w:val="9"/>
                    </w:numPr>
                    <w:spacing w:before="0" w:after="0"/>
                    <w:rPr>
                      <w:szCs w:val="24"/>
                    </w:rPr>
                  </w:pPr>
                  <w:r>
                    <w:rPr>
                      <w:szCs w:val="24"/>
                      <w:lang w:val="en-US"/>
                    </w:rPr>
                    <w:t>Button.</w:t>
                  </w:r>
                </w:p>
                <w:p w14:paraId="50ECD577" w14:textId="77777777" w:rsidR="007A2E94" w:rsidRPr="002A4C36" w:rsidRDefault="007A2E94" w:rsidP="007A2E94">
                  <w:pPr>
                    <w:pStyle w:val="ListParagraph"/>
                    <w:widowControl w:val="0"/>
                    <w:numPr>
                      <w:ilvl w:val="1"/>
                      <w:numId w:val="9"/>
                    </w:numPr>
                    <w:spacing w:before="0" w:after="0"/>
                    <w:rPr>
                      <w:szCs w:val="24"/>
                    </w:rPr>
                  </w:pPr>
                  <w:r>
                    <w:rPr>
                      <w:color w:val="000000" w:themeColor="text1"/>
                      <w:szCs w:val="24"/>
                      <w:lang w:val="en-US"/>
                    </w:rPr>
                    <w:t>Customer clicks this to g</w:t>
                  </w:r>
                  <w:r>
                    <w:rPr>
                      <w:szCs w:val="24"/>
                      <w:lang w:val="en-US"/>
                    </w:rPr>
                    <w:t>o to next step to choose store.</w:t>
                  </w:r>
                </w:p>
              </w:tc>
            </w:tr>
            <w:tr w:rsidR="007A2E94" w:rsidRPr="004A6A7C" w14:paraId="3A067FF6" w14:textId="77777777" w:rsidTr="007213C6">
              <w:trPr>
                <w:cantSplit/>
              </w:trPr>
              <w:tc>
                <w:tcPr>
                  <w:tcW w:w="985" w:type="dxa"/>
                </w:tcPr>
                <w:p w14:paraId="51F02DE0" w14:textId="77777777" w:rsidR="007A2E94" w:rsidRPr="00C752CA" w:rsidRDefault="007A2E94" w:rsidP="007213C6">
                  <w:pPr>
                    <w:widowControl w:val="0"/>
                    <w:jc w:val="right"/>
                    <w:rPr>
                      <w:szCs w:val="24"/>
                      <w:lang w:val="en-US"/>
                    </w:rPr>
                  </w:pPr>
                  <w:r>
                    <w:rPr>
                      <w:szCs w:val="24"/>
                      <w:lang w:val="en-US"/>
                    </w:rPr>
                    <w:lastRenderedPageBreak/>
                    <w:t>2</w:t>
                  </w:r>
                </w:p>
              </w:tc>
              <w:tc>
                <w:tcPr>
                  <w:tcW w:w="3240" w:type="dxa"/>
                </w:tcPr>
                <w:p w14:paraId="061CB9A7" w14:textId="77777777" w:rsidR="007A2E94" w:rsidRDefault="007A2E94" w:rsidP="007213C6">
                  <w:pPr>
                    <w:widowControl w:val="0"/>
                    <w:rPr>
                      <w:szCs w:val="24"/>
                      <w:lang w:val="en-US"/>
                    </w:rPr>
                  </w:pPr>
                  <w:r>
                    <w:rPr>
                      <w:szCs w:val="24"/>
                      <w:lang w:val="en-US"/>
                    </w:rPr>
                    <w:t>Customer inputs and sends product’s information to system.</w:t>
                  </w:r>
                </w:p>
                <w:p w14:paraId="170AF5E4" w14:textId="77777777" w:rsidR="007A2E94" w:rsidRDefault="007A2E94" w:rsidP="007213C6">
                  <w:pPr>
                    <w:widowControl w:val="0"/>
                    <w:rPr>
                      <w:szCs w:val="24"/>
                      <w:lang w:val="en-US"/>
                    </w:rPr>
                  </w:pPr>
                  <w:r>
                    <w:rPr>
                      <w:szCs w:val="24"/>
                      <w:lang w:val="en-US"/>
                    </w:rPr>
                    <w:t>[Alternative 1, 2,3]</w:t>
                  </w:r>
                </w:p>
                <w:p w14:paraId="1A87E47A" w14:textId="77777777" w:rsidR="007A2E94" w:rsidRPr="00C752CA" w:rsidRDefault="007A2E94" w:rsidP="007213C6">
                  <w:pPr>
                    <w:widowControl w:val="0"/>
                    <w:rPr>
                      <w:szCs w:val="24"/>
                      <w:lang w:val="en-US"/>
                    </w:rPr>
                  </w:pPr>
                </w:p>
              </w:tc>
              <w:tc>
                <w:tcPr>
                  <w:tcW w:w="4548" w:type="dxa"/>
                </w:tcPr>
                <w:p w14:paraId="6A54DC15" w14:textId="77777777" w:rsidR="007A2E94" w:rsidRDefault="007A2E94" w:rsidP="007213C6">
                  <w:pPr>
                    <w:widowControl w:val="0"/>
                    <w:rPr>
                      <w:szCs w:val="24"/>
                      <w:lang w:val="en-US"/>
                    </w:rPr>
                  </w:pPr>
                </w:p>
                <w:p w14:paraId="548C0192" w14:textId="77777777" w:rsidR="007A2E94" w:rsidRDefault="007A2E94" w:rsidP="007213C6">
                  <w:pPr>
                    <w:widowControl w:val="0"/>
                    <w:rPr>
                      <w:szCs w:val="24"/>
                      <w:lang w:val="en-US"/>
                    </w:rPr>
                  </w:pPr>
                </w:p>
                <w:p w14:paraId="1A25261E" w14:textId="77777777" w:rsidR="007A2E94" w:rsidRDefault="007A2E94" w:rsidP="007213C6">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customer with following information:</w:t>
                  </w:r>
                </w:p>
                <w:p w14:paraId="1E340BD7" w14:textId="77777777" w:rsidR="007A2E94" w:rsidRDefault="007A2E94" w:rsidP="007A2E94">
                  <w:pPr>
                    <w:pStyle w:val="ListParagraph"/>
                    <w:widowControl w:val="0"/>
                    <w:numPr>
                      <w:ilvl w:val="0"/>
                      <w:numId w:val="9"/>
                    </w:numPr>
                    <w:spacing w:before="0" w:after="0"/>
                    <w:rPr>
                      <w:szCs w:val="24"/>
                      <w:lang w:val="en-US"/>
                    </w:rPr>
                  </w:pPr>
                  <w:r>
                    <w:rPr>
                      <w:szCs w:val="24"/>
                      <w:lang w:val="en-US"/>
                    </w:rPr>
                    <w:t>Name: label.</w:t>
                  </w:r>
                </w:p>
                <w:p w14:paraId="4DB700C2" w14:textId="77777777" w:rsidR="007A2E94" w:rsidRDefault="007A2E94" w:rsidP="007A2E94">
                  <w:pPr>
                    <w:pStyle w:val="ListParagraph"/>
                    <w:widowControl w:val="0"/>
                    <w:numPr>
                      <w:ilvl w:val="0"/>
                      <w:numId w:val="9"/>
                    </w:numPr>
                    <w:spacing w:before="0" w:after="0"/>
                    <w:rPr>
                      <w:szCs w:val="24"/>
                      <w:lang w:val="en-US"/>
                    </w:rPr>
                  </w:pPr>
                  <w:r>
                    <w:rPr>
                      <w:szCs w:val="24"/>
                      <w:lang w:val="en-US"/>
                    </w:rPr>
                    <w:t>Address: label.</w:t>
                  </w:r>
                </w:p>
                <w:p w14:paraId="00A50186" w14:textId="77777777" w:rsidR="007A2E94" w:rsidRDefault="007A2E94" w:rsidP="007A2E94">
                  <w:pPr>
                    <w:pStyle w:val="ListParagraph"/>
                    <w:widowControl w:val="0"/>
                    <w:numPr>
                      <w:ilvl w:val="0"/>
                      <w:numId w:val="9"/>
                    </w:numPr>
                    <w:spacing w:before="0" w:after="0"/>
                    <w:rPr>
                      <w:szCs w:val="24"/>
                      <w:lang w:val="en-US"/>
                    </w:rPr>
                  </w:pPr>
                  <w:r>
                    <w:rPr>
                      <w:szCs w:val="24"/>
                      <w:lang w:val="en-US"/>
                    </w:rPr>
                    <w:t>Reliability: label.</w:t>
                  </w:r>
                </w:p>
                <w:p w14:paraId="55382C7F" w14:textId="77777777" w:rsidR="007A2E94" w:rsidRDefault="007A2E94" w:rsidP="007A2E94">
                  <w:pPr>
                    <w:pStyle w:val="ListParagraph"/>
                    <w:widowControl w:val="0"/>
                    <w:numPr>
                      <w:ilvl w:val="0"/>
                      <w:numId w:val="9"/>
                    </w:numPr>
                    <w:spacing w:before="0" w:after="0"/>
                    <w:rPr>
                      <w:szCs w:val="24"/>
                      <w:lang w:val="en-US"/>
                    </w:rPr>
                  </w:pPr>
                  <w:r>
                    <w:rPr>
                      <w:szCs w:val="24"/>
                      <w:lang w:val="en-US"/>
                    </w:rPr>
                    <w:t>Price: label.</w:t>
                  </w:r>
                </w:p>
                <w:p w14:paraId="670FF487" w14:textId="77777777" w:rsidR="007A2E94" w:rsidRDefault="007A2E94" w:rsidP="007A2E94">
                  <w:pPr>
                    <w:pStyle w:val="ListParagraph"/>
                    <w:widowControl w:val="0"/>
                    <w:numPr>
                      <w:ilvl w:val="0"/>
                      <w:numId w:val="9"/>
                    </w:numPr>
                    <w:spacing w:before="0" w:after="0"/>
                    <w:rPr>
                      <w:szCs w:val="24"/>
                      <w:lang w:val="en-US"/>
                    </w:rPr>
                  </w:pPr>
                  <w:r>
                    <w:rPr>
                      <w:szCs w:val="24"/>
                      <w:lang w:val="en-US"/>
                    </w:rPr>
                    <w:t>Choose: customer chooses one of listed stores.</w:t>
                  </w:r>
                </w:p>
                <w:p w14:paraId="6A24D607" w14:textId="77777777" w:rsidR="007A2E94" w:rsidRPr="00A25DD5" w:rsidRDefault="007A2E94" w:rsidP="007213C6">
                  <w:pPr>
                    <w:widowControl w:val="0"/>
                    <w:rPr>
                      <w:szCs w:val="24"/>
                      <w:lang w:val="en-US"/>
                    </w:rPr>
                  </w:pPr>
                  <w:r>
                    <w:rPr>
                      <w:color w:val="000000" w:themeColor="text1"/>
                      <w:szCs w:val="24"/>
                      <w:lang w:val="en-US"/>
                    </w:rPr>
                    <w:t>Systems also show following component:</w:t>
                  </w:r>
                </w:p>
                <w:p w14:paraId="2233B578" w14:textId="77777777" w:rsidR="007A2E94" w:rsidRDefault="007A2E94" w:rsidP="007A2E94">
                  <w:pPr>
                    <w:pStyle w:val="ListParagraph"/>
                    <w:widowControl w:val="0"/>
                    <w:numPr>
                      <w:ilvl w:val="0"/>
                      <w:numId w:val="9"/>
                    </w:numPr>
                    <w:spacing w:before="0" w:after="0"/>
                    <w:rPr>
                      <w:szCs w:val="24"/>
                      <w:lang w:val="en-US"/>
                    </w:rPr>
                  </w:pPr>
                  <w:r>
                    <w:rPr>
                      <w:szCs w:val="24"/>
                      <w:lang w:val="en-US"/>
                    </w:rPr>
                    <w:t>Back:</w:t>
                  </w:r>
                </w:p>
                <w:p w14:paraId="34C577CA" w14:textId="77777777" w:rsidR="007A2E94" w:rsidRDefault="007A2E94" w:rsidP="007A2E94">
                  <w:pPr>
                    <w:pStyle w:val="ListParagraph"/>
                    <w:widowControl w:val="0"/>
                    <w:numPr>
                      <w:ilvl w:val="1"/>
                      <w:numId w:val="9"/>
                    </w:numPr>
                    <w:spacing w:before="0" w:after="0"/>
                    <w:rPr>
                      <w:szCs w:val="24"/>
                      <w:lang w:val="en-US"/>
                    </w:rPr>
                  </w:pPr>
                  <w:r>
                    <w:rPr>
                      <w:szCs w:val="24"/>
                      <w:lang w:val="en-US"/>
                    </w:rPr>
                    <w:t>Button.</w:t>
                  </w:r>
                </w:p>
                <w:p w14:paraId="169146E5" w14:textId="77777777" w:rsidR="007A2E94" w:rsidRDefault="007A2E94" w:rsidP="007A2E94">
                  <w:pPr>
                    <w:pStyle w:val="ListParagraph"/>
                    <w:widowControl w:val="0"/>
                    <w:numPr>
                      <w:ilvl w:val="1"/>
                      <w:numId w:val="9"/>
                    </w:numPr>
                    <w:spacing w:before="0" w:after="0"/>
                    <w:rPr>
                      <w:szCs w:val="24"/>
                      <w:lang w:val="en-US"/>
                    </w:rPr>
                  </w:pPr>
                  <w:r>
                    <w:rPr>
                      <w:szCs w:val="24"/>
                      <w:lang w:val="en-US"/>
                    </w:rPr>
                    <w:t>Go back to input info of product.</w:t>
                  </w:r>
                </w:p>
                <w:p w14:paraId="5E596FBE" w14:textId="77777777" w:rsidR="007A2E94" w:rsidRDefault="007A2E94" w:rsidP="007A2E94">
                  <w:pPr>
                    <w:pStyle w:val="ListParagraph"/>
                    <w:widowControl w:val="0"/>
                    <w:numPr>
                      <w:ilvl w:val="0"/>
                      <w:numId w:val="9"/>
                    </w:numPr>
                    <w:spacing w:before="0" w:after="0"/>
                    <w:rPr>
                      <w:szCs w:val="24"/>
                      <w:lang w:val="en-US"/>
                    </w:rPr>
                  </w:pPr>
                  <w:r>
                    <w:rPr>
                      <w:szCs w:val="24"/>
                      <w:lang w:val="en-US"/>
                    </w:rPr>
                    <w:t>Next:</w:t>
                  </w:r>
                </w:p>
                <w:p w14:paraId="2820C0D7" w14:textId="77777777" w:rsidR="007A2E94" w:rsidRDefault="007A2E94" w:rsidP="007A2E94">
                  <w:pPr>
                    <w:pStyle w:val="ListParagraph"/>
                    <w:widowControl w:val="0"/>
                    <w:numPr>
                      <w:ilvl w:val="1"/>
                      <w:numId w:val="9"/>
                    </w:numPr>
                    <w:spacing w:before="0" w:after="0"/>
                    <w:rPr>
                      <w:szCs w:val="24"/>
                      <w:lang w:val="en-US"/>
                    </w:rPr>
                  </w:pPr>
                  <w:r>
                    <w:rPr>
                      <w:szCs w:val="24"/>
                      <w:lang w:val="en-US"/>
                    </w:rPr>
                    <w:t>Button.</w:t>
                  </w:r>
                </w:p>
                <w:p w14:paraId="0B92B267" w14:textId="77777777" w:rsidR="007A2E94" w:rsidRPr="006C16C0" w:rsidRDefault="007A2E94" w:rsidP="007A2E94">
                  <w:pPr>
                    <w:pStyle w:val="ListParagraph"/>
                    <w:widowControl w:val="0"/>
                    <w:numPr>
                      <w:ilvl w:val="1"/>
                      <w:numId w:val="9"/>
                    </w:numPr>
                    <w:spacing w:before="0" w:after="0"/>
                    <w:rPr>
                      <w:szCs w:val="24"/>
                      <w:lang w:val="en-US"/>
                    </w:rPr>
                  </w:pPr>
                  <w:r>
                    <w:rPr>
                      <w:color w:val="000000" w:themeColor="text1"/>
                      <w:szCs w:val="24"/>
                      <w:lang w:val="en-US"/>
                    </w:rPr>
                    <w:t>Customer clicks this to</w:t>
                  </w:r>
                  <w:r>
                    <w:rPr>
                      <w:szCs w:val="24"/>
                      <w:lang w:val="en-US"/>
                    </w:rPr>
                    <w:t xml:space="preserve"> go to next step to provide personal information.</w:t>
                  </w:r>
                </w:p>
                <w:p w14:paraId="15D2D909" w14:textId="77777777" w:rsidR="007A2E94" w:rsidRDefault="007A2E94" w:rsidP="007213C6">
                  <w:pPr>
                    <w:widowControl w:val="0"/>
                    <w:rPr>
                      <w:szCs w:val="24"/>
                      <w:lang w:val="en-US"/>
                    </w:rPr>
                  </w:pPr>
                  <w:r>
                    <w:rPr>
                      <w:szCs w:val="24"/>
                      <w:lang w:val="en-US"/>
                    </w:rPr>
                    <w:t>[Exception 1,2,3,4]</w:t>
                  </w:r>
                </w:p>
                <w:p w14:paraId="54DCE9E9" w14:textId="77777777" w:rsidR="007A2E94" w:rsidRPr="00C752CA" w:rsidRDefault="007A2E94" w:rsidP="007213C6">
                  <w:pPr>
                    <w:widowControl w:val="0"/>
                    <w:rPr>
                      <w:szCs w:val="24"/>
                      <w:lang w:val="en-US"/>
                    </w:rPr>
                  </w:pPr>
                  <w:r>
                    <w:rPr>
                      <w:szCs w:val="24"/>
                      <w:lang w:val="en-US"/>
                    </w:rPr>
                    <w:t>[Alternative 4]</w:t>
                  </w:r>
                </w:p>
              </w:tc>
            </w:tr>
            <w:tr w:rsidR="007A2E94" w:rsidRPr="004A6A7C" w14:paraId="4BB783E4" w14:textId="77777777" w:rsidTr="007213C6">
              <w:trPr>
                <w:cantSplit/>
              </w:trPr>
              <w:tc>
                <w:tcPr>
                  <w:tcW w:w="985" w:type="dxa"/>
                </w:tcPr>
                <w:p w14:paraId="2667E4EC" w14:textId="77777777" w:rsidR="007A2E94" w:rsidRDefault="007A2E94" w:rsidP="007213C6">
                  <w:pPr>
                    <w:widowControl w:val="0"/>
                    <w:jc w:val="right"/>
                    <w:rPr>
                      <w:szCs w:val="24"/>
                      <w:lang w:val="en-US"/>
                    </w:rPr>
                  </w:pPr>
                  <w:r>
                    <w:rPr>
                      <w:szCs w:val="24"/>
                      <w:lang w:val="en-US"/>
                    </w:rPr>
                    <w:lastRenderedPageBreak/>
                    <w:t>3</w:t>
                  </w:r>
                </w:p>
              </w:tc>
              <w:tc>
                <w:tcPr>
                  <w:tcW w:w="3240" w:type="dxa"/>
                </w:tcPr>
                <w:p w14:paraId="7AC6026E" w14:textId="77777777" w:rsidR="007A2E94" w:rsidRPr="00D2364F" w:rsidRDefault="007A2E94" w:rsidP="007213C6">
                  <w:pPr>
                    <w:widowControl w:val="0"/>
                    <w:rPr>
                      <w:color w:val="000000" w:themeColor="text1"/>
                      <w:szCs w:val="24"/>
                      <w:lang w:val="en-US"/>
                    </w:rPr>
                  </w:pPr>
                  <w:r>
                    <w:rPr>
                      <w:color w:val="000000" w:themeColor="text1"/>
                      <w:szCs w:val="24"/>
                      <w:lang w:val="en-US"/>
                    </w:rPr>
                    <w:t>Customer</w:t>
                  </w:r>
                  <w:r w:rsidRPr="00D2364F">
                    <w:rPr>
                      <w:color w:val="000000" w:themeColor="text1"/>
                      <w:szCs w:val="24"/>
                      <w:lang w:val="en-US"/>
                    </w:rPr>
                    <w:t xml:space="preserve">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195827DB" w14:textId="77777777" w:rsidR="007A2E94" w:rsidRDefault="007A2E94" w:rsidP="007213C6">
                  <w:pPr>
                    <w:widowControl w:val="0"/>
                    <w:rPr>
                      <w:szCs w:val="24"/>
                      <w:lang w:val="en-US"/>
                    </w:rPr>
                  </w:pPr>
                  <w:r>
                    <w:rPr>
                      <w:szCs w:val="24"/>
                      <w:lang w:val="en-US"/>
                    </w:rPr>
                    <w:t>[Alternative 5]</w:t>
                  </w:r>
                </w:p>
              </w:tc>
              <w:tc>
                <w:tcPr>
                  <w:tcW w:w="4548" w:type="dxa"/>
                </w:tcPr>
                <w:p w14:paraId="65FDB3A1" w14:textId="77777777" w:rsidR="007A2E94" w:rsidRDefault="007A2E94" w:rsidP="007213C6">
                  <w:pPr>
                    <w:widowControl w:val="0"/>
                    <w:rPr>
                      <w:szCs w:val="24"/>
                      <w:lang w:val="en-US"/>
                    </w:rPr>
                  </w:pPr>
                </w:p>
                <w:p w14:paraId="50E114BC" w14:textId="77777777" w:rsidR="007A2E94" w:rsidRDefault="007A2E94" w:rsidP="007213C6">
                  <w:pPr>
                    <w:widowControl w:val="0"/>
                    <w:rPr>
                      <w:szCs w:val="24"/>
                      <w:lang w:val="en-US"/>
                    </w:rPr>
                  </w:pPr>
                </w:p>
                <w:p w14:paraId="65E543B1" w14:textId="77777777" w:rsidR="007A2E94" w:rsidRDefault="007A2E94" w:rsidP="007213C6">
                  <w:pPr>
                    <w:widowControl w:val="0"/>
                    <w:rPr>
                      <w:szCs w:val="24"/>
                      <w:lang w:val="en-US"/>
                    </w:rPr>
                  </w:pPr>
                </w:p>
                <w:p w14:paraId="2762BD83" w14:textId="77777777" w:rsidR="007A2E94" w:rsidRDefault="007A2E94" w:rsidP="007213C6">
                  <w:pPr>
                    <w:widowControl w:val="0"/>
                    <w:rPr>
                      <w:szCs w:val="24"/>
                      <w:lang w:val="en-US"/>
                    </w:rPr>
                  </w:pPr>
                </w:p>
                <w:p w14:paraId="120D06C3" w14:textId="77777777" w:rsidR="007A2E94" w:rsidRDefault="007A2E94" w:rsidP="007213C6">
                  <w:pPr>
                    <w:widowControl w:val="0"/>
                    <w:rPr>
                      <w:szCs w:val="24"/>
                      <w:lang w:val="en-US"/>
                    </w:rPr>
                  </w:pPr>
                  <w:r>
                    <w:rPr>
                      <w:szCs w:val="24"/>
                      <w:lang w:val="en-US"/>
                    </w:rPr>
                    <w:t>System requires customer to provide personal information listed below:</w:t>
                  </w:r>
                </w:p>
                <w:p w14:paraId="18C914D9" w14:textId="77777777" w:rsidR="007A2E94" w:rsidRPr="00535BDD" w:rsidRDefault="007A2E94" w:rsidP="007A2E94">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75319089" w14:textId="77777777" w:rsidR="007A2E94" w:rsidRDefault="007A2E94" w:rsidP="007A2E94">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0982D175" w14:textId="77777777" w:rsidR="007A2E94" w:rsidRDefault="007A2E94" w:rsidP="007A2E94">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7AAA2861" w14:textId="77777777" w:rsidR="007A2E94" w:rsidRDefault="007A2E94" w:rsidP="007A2E94">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6CDBF7E3" w14:textId="77777777" w:rsidR="007A2E94" w:rsidRDefault="007A2E94" w:rsidP="007A2E94">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4DC1B9F9"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Delivery date: </w:t>
                  </w:r>
                </w:p>
                <w:p w14:paraId="1C085EB3" w14:textId="77777777" w:rsidR="007A2E94" w:rsidRDefault="007A2E94" w:rsidP="007A2E94">
                  <w:pPr>
                    <w:pStyle w:val="ListParagraph"/>
                    <w:widowControl w:val="0"/>
                    <w:numPr>
                      <w:ilvl w:val="1"/>
                      <w:numId w:val="9"/>
                    </w:numPr>
                    <w:spacing w:before="0" w:after="0"/>
                    <w:rPr>
                      <w:szCs w:val="24"/>
                      <w:lang w:val="en-US"/>
                    </w:rPr>
                  </w:pPr>
                  <w:r>
                    <w:rPr>
                      <w:szCs w:val="24"/>
                      <w:lang w:val="en-US"/>
                    </w:rPr>
                    <w:t xml:space="preserve">From: </w:t>
                  </w:r>
                </w:p>
                <w:p w14:paraId="0825B952" w14:textId="77777777" w:rsidR="007A2E94" w:rsidRDefault="007A2E94" w:rsidP="007A2E94">
                  <w:pPr>
                    <w:pStyle w:val="ListParagraph"/>
                    <w:widowControl w:val="0"/>
                    <w:numPr>
                      <w:ilvl w:val="2"/>
                      <w:numId w:val="9"/>
                    </w:numPr>
                    <w:spacing w:before="0" w:after="0"/>
                    <w:rPr>
                      <w:szCs w:val="24"/>
                      <w:lang w:val="en-US"/>
                    </w:rPr>
                  </w:pPr>
                  <w:r>
                    <w:rPr>
                      <w:szCs w:val="24"/>
                      <w:lang w:val="en-US"/>
                    </w:rPr>
                    <w:t>Customer picks a date.</w:t>
                  </w:r>
                </w:p>
                <w:p w14:paraId="2A432C6C" w14:textId="77777777" w:rsidR="007A2E94" w:rsidRDefault="007A2E94" w:rsidP="007A2E94">
                  <w:pPr>
                    <w:pStyle w:val="ListParagraph"/>
                    <w:widowControl w:val="0"/>
                    <w:numPr>
                      <w:ilvl w:val="2"/>
                      <w:numId w:val="9"/>
                    </w:numPr>
                    <w:spacing w:before="0" w:after="0"/>
                    <w:rPr>
                      <w:szCs w:val="24"/>
                      <w:lang w:val="en-US"/>
                    </w:rPr>
                  </w:pPr>
                  <w:r>
                    <w:rPr>
                      <w:szCs w:val="24"/>
                      <w:lang w:val="en-US"/>
                    </w:rPr>
                    <w:t>Default date: today.</w:t>
                  </w:r>
                </w:p>
                <w:p w14:paraId="6E0BF676" w14:textId="77777777" w:rsidR="007A2E94" w:rsidRDefault="007A2E94" w:rsidP="007A2E94">
                  <w:pPr>
                    <w:pStyle w:val="ListParagraph"/>
                    <w:widowControl w:val="0"/>
                    <w:numPr>
                      <w:ilvl w:val="2"/>
                      <w:numId w:val="9"/>
                    </w:numPr>
                    <w:spacing w:before="0" w:after="0"/>
                    <w:rPr>
                      <w:szCs w:val="24"/>
                      <w:lang w:val="en-US"/>
                    </w:rPr>
                  </w:pPr>
                  <w:r>
                    <w:rPr>
                      <w:szCs w:val="24"/>
                      <w:lang w:val="en-US"/>
                    </w:rPr>
                    <w:t>Required.</w:t>
                  </w:r>
                </w:p>
                <w:p w14:paraId="5BFAF4CB" w14:textId="77777777" w:rsidR="007A2E94" w:rsidRDefault="007A2E94" w:rsidP="007A2E94">
                  <w:pPr>
                    <w:pStyle w:val="ListParagraph"/>
                    <w:widowControl w:val="0"/>
                    <w:numPr>
                      <w:ilvl w:val="1"/>
                      <w:numId w:val="9"/>
                    </w:numPr>
                    <w:spacing w:before="0" w:after="0"/>
                    <w:rPr>
                      <w:szCs w:val="24"/>
                      <w:lang w:val="en-US"/>
                    </w:rPr>
                  </w:pPr>
                  <w:r>
                    <w:rPr>
                      <w:szCs w:val="24"/>
                      <w:lang w:val="en-US"/>
                    </w:rPr>
                    <w:t xml:space="preserve">“To” </w:t>
                  </w:r>
                </w:p>
                <w:p w14:paraId="458DE730" w14:textId="77777777" w:rsidR="007A2E94" w:rsidRDefault="007A2E94" w:rsidP="007A2E94">
                  <w:pPr>
                    <w:pStyle w:val="ListParagraph"/>
                    <w:widowControl w:val="0"/>
                    <w:numPr>
                      <w:ilvl w:val="2"/>
                      <w:numId w:val="9"/>
                    </w:numPr>
                    <w:spacing w:before="0" w:after="0"/>
                    <w:rPr>
                      <w:szCs w:val="24"/>
                      <w:lang w:val="en-US"/>
                    </w:rPr>
                  </w:pPr>
                  <w:r>
                    <w:rPr>
                      <w:szCs w:val="24"/>
                      <w:lang w:val="en-US"/>
                    </w:rPr>
                    <w:t>Customer picks a date.</w:t>
                  </w:r>
                </w:p>
                <w:p w14:paraId="6FEAF54D" w14:textId="77777777" w:rsidR="007A2E94" w:rsidRDefault="007A2E94" w:rsidP="007A2E94">
                  <w:pPr>
                    <w:pStyle w:val="ListParagraph"/>
                    <w:widowControl w:val="0"/>
                    <w:numPr>
                      <w:ilvl w:val="2"/>
                      <w:numId w:val="9"/>
                    </w:numPr>
                    <w:spacing w:before="0" w:after="0"/>
                    <w:rPr>
                      <w:szCs w:val="24"/>
                      <w:lang w:val="en-US"/>
                    </w:rPr>
                  </w:pPr>
                  <w:r>
                    <w:rPr>
                      <w:szCs w:val="24"/>
                      <w:lang w:val="en-US"/>
                    </w:rPr>
                    <w:t>Default date: today.</w:t>
                  </w:r>
                </w:p>
                <w:p w14:paraId="23D17526" w14:textId="77777777" w:rsidR="007A2E94" w:rsidRDefault="007A2E94" w:rsidP="007A2E94">
                  <w:pPr>
                    <w:pStyle w:val="ListParagraph"/>
                    <w:widowControl w:val="0"/>
                    <w:numPr>
                      <w:ilvl w:val="2"/>
                      <w:numId w:val="9"/>
                    </w:numPr>
                    <w:spacing w:before="0" w:after="0"/>
                    <w:rPr>
                      <w:szCs w:val="24"/>
                      <w:lang w:val="en-US"/>
                    </w:rPr>
                  </w:pPr>
                  <w:r>
                    <w:rPr>
                      <w:szCs w:val="24"/>
                      <w:lang w:val="en-US"/>
                    </w:rPr>
                    <w:t>Required.</w:t>
                  </w:r>
                </w:p>
                <w:p w14:paraId="3587F51E"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3BD35039" w14:textId="77777777" w:rsidR="007A2E94" w:rsidRDefault="007A2E94" w:rsidP="007A2E94">
                  <w:pPr>
                    <w:pStyle w:val="ListParagraph"/>
                    <w:widowControl w:val="0"/>
                    <w:numPr>
                      <w:ilvl w:val="0"/>
                      <w:numId w:val="9"/>
                    </w:numPr>
                    <w:spacing w:before="0" w:after="0"/>
                    <w:rPr>
                      <w:szCs w:val="24"/>
                      <w:lang w:val="en-US"/>
                    </w:rPr>
                  </w:pPr>
                  <w:r>
                    <w:rPr>
                      <w:szCs w:val="24"/>
                      <w:lang w:val="en-US"/>
                    </w:rPr>
                    <w:t>Contact by: customer chooses one of 3 options: “Phone”, “Email” and “Both”.</w:t>
                  </w:r>
                </w:p>
                <w:p w14:paraId="34B969C2"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481B0327"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4F54DA8A" w14:textId="77777777" w:rsidR="007A2E94" w:rsidRDefault="007A2E94" w:rsidP="007A2E94">
                  <w:pPr>
                    <w:pStyle w:val="ListParagraph"/>
                    <w:widowControl w:val="0"/>
                    <w:numPr>
                      <w:ilvl w:val="0"/>
                      <w:numId w:val="9"/>
                    </w:numPr>
                    <w:spacing w:before="0" w:after="0"/>
                    <w:rPr>
                      <w:szCs w:val="24"/>
                      <w:lang w:val="en-US"/>
                    </w:rPr>
                  </w:pPr>
                  <w:r>
                    <w:rPr>
                      <w:szCs w:val="24"/>
                      <w:lang w:val="en-US"/>
                    </w:rPr>
                    <w:t>Payment method: customer chooses one of 2 options: “Cash” and “Credit card”.</w:t>
                  </w:r>
                </w:p>
                <w:p w14:paraId="0550C524" w14:textId="77777777" w:rsidR="007A2E94" w:rsidRPr="00AE45DD" w:rsidRDefault="007A2E94" w:rsidP="007A2E94">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06A7A3DD" w14:textId="77777777" w:rsidR="007A2E94" w:rsidRPr="00A25DD5" w:rsidRDefault="007A2E94" w:rsidP="007A2E94">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68460816" w14:textId="77777777" w:rsidR="007A2E94" w:rsidRPr="00A25DD5" w:rsidRDefault="007A2E94" w:rsidP="007213C6">
                  <w:pPr>
                    <w:widowControl w:val="0"/>
                    <w:rPr>
                      <w:color w:val="000000" w:themeColor="text1"/>
                      <w:szCs w:val="24"/>
                      <w:lang w:val="en-US"/>
                    </w:rPr>
                  </w:pPr>
                  <w:r>
                    <w:rPr>
                      <w:color w:val="000000" w:themeColor="text1"/>
                      <w:szCs w:val="24"/>
                      <w:lang w:val="en-US"/>
                    </w:rPr>
                    <w:t>Systems also show following component:</w:t>
                  </w:r>
                </w:p>
                <w:p w14:paraId="61B113AD"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Back: </w:t>
                  </w:r>
                </w:p>
                <w:p w14:paraId="614CABF6" w14:textId="77777777" w:rsidR="007A2E94" w:rsidRDefault="007A2E94" w:rsidP="007A2E94">
                  <w:pPr>
                    <w:pStyle w:val="ListParagraph"/>
                    <w:widowControl w:val="0"/>
                    <w:numPr>
                      <w:ilvl w:val="1"/>
                      <w:numId w:val="9"/>
                    </w:numPr>
                    <w:spacing w:before="0" w:after="0"/>
                    <w:rPr>
                      <w:szCs w:val="24"/>
                      <w:lang w:val="en-US"/>
                    </w:rPr>
                  </w:pPr>
                  <w:r>
                    <w:rPr>
                      <w:szCs w:val="24"/>
                      <w:lang w:val="en-US"/>
                    </w:rPr>
                    <w:t>Button.</w:t>
                  </w:r>
                </w:p>
                <w:p w14:paraId="556DED95" w14:textId="77777777" w:rsidR="007A2E94" w:rsidRPr="006C16C0" w:rsidRDefault="007A2E94" w:rsidP="007A2E94">
                  <w:pPr>
                    <w:pStyle w:val="ListParagraph"/>
                    <w:widowControl w:val="0"/>
                    <w:numPr>
                      <w:ilvl w:val="1"/>
                      <w:numId w:val="9"/>
                    </w:numPr>
                    <w:spacing w:before="0" w:after="0"/>
                    <w:rPr>
                      <w:szCs w:val="24"/>
                      <w:lang w:val="en-US"/>
                    </w:rPr>
                  </w:pPr>
                  <w:r>
                    <w:rPr>
                      <w:szCs w:val="24"/>
                      <w:lang w:val="en-US"/>
                    </w:rPr>
                    <w:t>Customer clicks this to go back to store-choosing step.</w:t>
                  </w:r>
                </w:p>
                <w:p w14:paraId="75405893"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Consign: </w:t>
                  </w:r>
                </w:p>
                <w:p w14:paraId="4092EB60" w14:textId="77777777" w:rsidR="007A2E94" w:rsidRDefault="007A2E94" w:rsidP="007A2E94">
                  <w:pPr>
                    <w:pStyle w:val="ListParagraph"/>
                    <w:widowControl w:val="0"/>
                    <w:numPr>
                      <w:ilvl w:val="1"/>
                      <w:numId w:val="9"/>
                    </w:numPr>
                    <w:spacing w:before="0" w:after="0"/>
                    <w:rPr>
                      <w:szCs w:val="24"/>
                      <w:lang w:val="en-US"/>
                    </w:rPr>
                  </w:pPr>
                  <w:r>
                    <w:rPr>
                      <w:szCs w:val="24"/>
                      <w:lang w:val="en-US"/>
                    </w:rPr>
                    <w:t>Button.</w:t>
                  </w:r>
                </w:p>
                <w:p w14:paraId="5F5C91F9" w14:textId="77777777" w:rsidR="007A2E94" w:rsidRDefault="007A2E94" w:rsidP="007A2E94">
                  <w:pPr>
                    <w:pStyle w:val="ListParagraph"/>
                    <w:widowControl w:val="0"/>
                    <w:numPr>
                      <w:ilvl w:val="1"/>
                      <w:numId w:val="9"/>
                    </w:numPr>
                    <w:spacing w:before="0" w:after="0"/>
                    <w:rPr>
                      <w:szCs w:val="24"/>
                      <w:lang w:val="en-US"/>
                    </w:rPr>
                  </w:pPr>
                  <w:r>
                    <w:rPr>
                      <w:szCs w:val="24"/>
                      <w:lang w:val="en-US"/>
                    </w:rPr>
                    <w:t>Customer clicks this to send personal information and complete consign-process.</w:t>
                  </w:r>
                </w:p>
                <w:p w14:paraId="7D58DDF6" w14:textId="77777777" w:rsidR="007A2E94" w:rsidRPr="00535840" w:rsidRDefault="007A2E94" w:rsidP="007213C6">
                  <w:pPr>
                    <w:widowControl w:val="0"/>
                    <w:rPr>
                      <w:szCs w:val="24"/>
                      <w:lang w:val="en-US"/>
                    </w:rPr>
                  </w:pPr>
                  <w:r w:rsidRPr="00535840">
                    <w:rPr>
                      <w:szCs w:val="24"/>
                      <w:lang w:val="en-US"/>
                    </w:rPr>
                    <w:t>System automatically fills all information based on customer’s profile and allows customer to change it.</w:t>
                  </w:r>
                </w:p>
                <w:p w14:paraId="554824C5" w14:textId="77777777" w:rsidR="007A2E94" w:rsidRDefault="007A2E94" w:rsidP="007213C6">
                  <w:pPr>
                    <w:widowControl w:val="0"/>
                    <w:rPr>
                      <w:szCs w:val="24"/>
                      <w:lang w:val="en-US"/>
                    </w:rPr>
                  </w:pPr>
                  <w:r>
                    <w:rPr>
                      <w:szCs w:val="24"/>
                      <w:lang w:val="en-US"/>
                    </w:rPr>
                    <w:lastRenderedPageBreak/>
                    <w:t xml:space="preserve"> [Exception 5]</w:t>
                  </w:r>
                </w:p>
              </w:tc>
            </w:tr>
            <w:tr w:rsidR="007A2E94" w:rsidRPr="004A6A7C" w14:paraId="1633FE6B" w14:textId="77777777" w:rsidTr="007213C6">
              <w:trPr>
                <w:cantSplit/>
              </w:trPr>
              <w:tc>
                <w:tcPr>
                  <w:tcW w:w="985" w:type="dxa"/>
                </w:tcPr>
                <w:p w14:paraId="5A4B9200" w14:textId="77777777" w:rsidR="007A2E94" w:rsidRDefault="007A2E94" w:rsidP="007213C6">
                  <w:pPr>
                    <w:widowControl w:val="0"/>
                    <w:jc w:val="right"/>
                    <w:rPr>
                      <w:szCs w:val="24"/>
                      <w:lang w:val="en-US"/>
                    </w:rPr>
                  </w:pPr>
                  <w:r>
                    <w:rPr>
                      <w:szCs w:val="24"/>
                      <w:lang w:val="en-US"/>
                    </w:rPr>
                    <w:lastRenderedPageBreak/>
                    <w:t>4</w:t>
                  </w:r>
                </w:p>
              </w:tc>
              <w:tc>
                <w:tcPr>
                  <w:tcW w:w="3240" w:type="dxa"/>
                </w:tcPr>
                <w:p w14:paraId="202CF17A" w14:textId="77777777" w:rsidR="007A2E94" w:rsidRDefault="007A2E94" w:rsidP="007213C6">
                  <w:pPr>
                    <w:widowControl w:val="0"/>
                    <w:rPr>
                      <w:szCs w:val="24"/>
                      <w:lang w:val="en-US"/>
                    </w:rPr>
                  </w:pPr>
                  <w:r>
                    <w:rPr>
                      <w:szCs w:val="24"/>
                      <w:lang w:val="en-US"/>
                    </w:rPr>
                    <w:t>Customer inputs and sends information to system.</w:t>
                  </w:r>
                </w:p>
                <w:p w14:paraId="7738A93D" w14:textId="77777777" w:rsidR="007A2E94" w:rsidRDefault="007A2E94" w:rsidP="007213C6">
                  <w:pPr>
                    <w:widowControl w:val="0"/>
                    <w:rPr>
                      <w:szCs w:val="24"/>
                      <w:lang w:val="en-US"/>
                    </w:rPr>
                  </w:pPr>
                  <w:r>
                    <w:rPr>
                      <w:szCs w:val="24"/>
                      <w:lang w:val="en-US"/>
                    </w:rPr>
                    <w:t>[Alternative 6,7,8,9,10,11]</w:t>
                  </w:r>
                </w:p>
              </w:tc>
              <w:tc>
                <w:tcPr>
                  <w:tcW w:w="4548" w:type="dxa"/>
                </w:tcPr>
                <w:p w14:paraId="53C173C8" w14:textId="77777777" w:rsidR="007A2E94" w:rsidRDefault="007A2E94" w:rsidP="007213C6">
                  <w:pPr>
                    <w:widowControl w:val="0"/>
                    <w:rPr>
                      <w:szCs w:val="24"/>
                      <w:lang w:val="en-US"/>
                    </w:rPr>
                  </w:pPr>
                </w:p>
                <w:p w14:paraId="3F83ABC7" w14:textId="77777777" w:rsidR="007A2E94" w:rsidRDefault="007A2E94" w:rsidP="007213C6">
                  <w:pPr>
                    <w:widowControl w:val="0"/>
                    <w:rPr>
                      <w:szCs w:val="24"/>
                      <w:lang w:val="en-US"/>
                    </w:rPr>
                  </w:pPr>
                </w:p>
                <w:p w14:paraId="3961CF41" w14:textId="77777777" w:rsidR="007A2E94" w:rsidRDefault="007A2E94" w:rsidP="007213C6">
                  <w:pPr>
                    <w:widowControl w:val="0"/>
                    <w:rPr>
                      <w:szCs w:val="24"/>
                      <w:lang w:val="en-US"/>
                    </w:rPr>
                  </w:pPr>
                </w:p>
                <w:p w14:paraId="7858C1E8" w14:textId="77777777" w:rsidR="007A2E94" w:rsidRDefault="007A2E94" w:rsidP="007213C6">
                  <w:pPr>
                    <w:widowControl w:val="0"/>
                    <w:rPr>
                      <w:szCs w:val="24"/>
                      <w:lang w:val="en-US"/>
                    </w:rPr>
                  </w:pPr>
                  <w:r>
                    <w:rPr>
                      <w:szCs w:val="24"/>
                      <w:lang w:val="en-US"/>
                    </w:rPr>
                    <w:t>System completes consigning request with all the information customer provides. A successful message will be shown.</w:t>
                  </w:r>
                </w:p>
                <w:p w14:paraId="0013E48F" w14:textId="77777777" w:rsidR="007A2E94" w:rsidRDefault="007A2E94" w:rsidP="007213C6">
                  <w:pPr>
                    <w:widowControl w:val="0"/>
                    <w:rPr>
                      <w:szCs w:val="24"/>
                      <w:lang w:val="en-US"/>
                    </w:rPr>
                  </w:pPr>
                  <w:r>
                    <w:rPr>
                      <w:szCs w:val="24"/>
                      <w:lang w:val="en-US"/>
                    </w:rPr>
                    <w:t>[Exception 6,7,8,9,10,11,12,13]</w:t>
                  </w:r>
                </w:p>
              </w:tc>
            </w:tr>
          </w:tbl>
          <w:p w14:paraId="63B418C0" w14:textId="77777777" w:rsidR="007A2E94" w:rsidRPr="004A6A7C" w:rsidRDefault="007A2E94" w:rsidP="007213C6">
            <w:pPr>
              <w:widowControl w:val="0"/>
              <w:rPr>
                <w:szCs w:val="24"/>
              </w:rPr>
            </w:pPr>
          </w:p>
          <w:p w14:paraId="0F2668FF" w14:textId="77777777" w:rsidR="007A2E94" w:rsidRDefault="007A2E94" w:rsidP="007213C6">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67"/>
              <w:gridCol w:w="3164"/>
              <w:gridCol w:w="4434"/>
            </w:tblGrid>
            <w:tr w:rsidR="007A2E94" w:rsidRPr="004A6A7C" w14:paraId="74D7E15F" w14:textId="77777777" w:rsidTr="007213C6">
              <w:trPr>
                <w:cantSplit/>
              </w:trPr>
              <w:tc>
                <w:tcPr>
                  <w:tcW w:w="985" w:type="dxa"/>
                  <w:shd w:val="clear" w:color="auto" w:fill="D9D9D9" w:themeFill="background1" w:themeFillShade="D9"/>
                </w:tcPr>
                <w:p w14:paraId="4F96A779" w14:textId="77777777" w:rsidR="007A2E94" w:rsidRPr="004A6A7C" w:rsidRDefault="007A2E94" w:rsidP="007213C6">
                  <w:pPr>
                    <w:widowControl w:val="0"/>
                    <w:jc w:val="center"/>
                    <w:rPr>
                      <w:szCs w:val="24"/>
                    </w:rPr>
                  </w:pPr>
                  <w:r w:rsidRPr="004A6A7C">
                    <w:rPr>
                      <w:szCs w:val="24"/>
                    </w:rPr>
                    <w:t>No</w:t>
                  </w:r>
                </w:p>
              </w:tc>
              <w:tc>
                <w:tcPr>
                  <w:tcW w:w="3240" w:type="dxa"/>
                  <w:shd w:val="clear" w:color="auto" w:fill="D9D9D9" w:themeFill="background1" w:themeFillShade="D9"/>
                </w:tcPr>
                <w:p w14:paraId="61A3A692" w14:textId="77777777" w:rsidR="007A2E94" w:rsidRPr="004A6A7C" w:rsidRDefault="007A2E94" w:rsidP="007213C6">
                  <w:pPr>
                    <w:widowControl w:val="0"/>
                    <w:jc w:val="center"/>
                    <w:rPr>
                      <w:szCs w:val="24"/>
                    </w:rPr>
                  </w:pPr>
                  <w:r w:rsidRPr="004A6A7C">
                    <w:rPr>
                      <w:szCs w:val="24"/>
                    </w:rPr>
                    <w:t>Actor Action</w:t>
                  </w:r>
                </w:p>
              </w:tc>
              <w:tc>
                <w:tcPr>
                  <w:tcW w:w="4548" w:type="dxa"/>
                  <w:shd w:val="clear" w:color="auto" w:fill="D9D9D9" w:themeFill="background1" w:themeFillShade="D9"/>
                </w:tcPr>
                <w:p w14:paraId="5E3A122B" w14:textId="77777777" w:rsidR="007A2E94" w:rsidRPr="004A6A7C" w:rsidRDefault="007A2E94" w:rsidP="007213C6">
                  <w:pPr>
                    <w:widowControl w:val="0"/>
                    <w:jc w:val="center"/>
                    <w:rPr>
                      <w:szCs w:val="24"/>
                    </w:rPr>
                  </w:pPr>
                  <w:r w:rsidRPr="004A6A7C">
                    <w:rPr>
                      <w:szCs w:val="24"/>
                    </w:rPr>
                    <w:t>System Response</w:t>
                  </w:r>
                </w:p>
              </w:tc>
            </w:tr>
            <w:tr w:rsidR="007A2E94" w:rsidRPr="004A6A7C" w14:paraId="10F31994" w14:textId="77777777" w:rsidTr="007213C6">
              <w:trPr>
                <w:cantSplit/>
              </w:trPr>
              <w:tc>
                <w:tcPr>
                  <w:tcW w:w="985" w:type="dxa"/>
                </w:tcPr>
                <w:p w14:paraId="18EDECFB" w14:textId="77777777" w:rsidR="007A2E94" w:rsidRPr="00A77237" w:rsidRDefault="007A2E94" w:rsidP="007213C6">
                  <w:pPr>
                    <w:widowControl w:val="0"/>
                    <w:jc w:val="right"/>
                    <w:rPr>
                      <w:szCs w:val="24"/>
                      <w:lang w:val="en-US"/>
                    </w:rPr>
                  </w:pPr>
                  <w:r>
                    <w:rPr>
                      <w:szCs w:val="24"/>
                      <w:lang w:val="en-US"/>
                    </w:rPr>
                    <w:t>1</w:t>
                  </w:r>
                </w:p>
              </w:tc>
              <w:tc>
                <w:tcPr>
                  <w:tcW w:w="3240" w:type="dxa"/>
                </w:tcPr>
                <w:p w14:paraId="7AA90936" w14:textId="77777777" w:rsidR="007A2E94" w:rsidRPr="00274DAE" w:rsidRDefault="007A2E94" w:rsidP="007213C6">
                  <w:pPr>
                    <w:widowControl w:val="0"/>
                    <w:rPr>
                      <w:szCs w:val="24"/>
                      <w:lang w:val="en-US"/>
                    </w:rPr>
                  </w:pPr>
                  <w:r>
                    <w:rPr>
                      <w:szCs w:val="24"/>
                      <w:lang w:val="en-US"/>
                    </w:rPr>
                    <w:t>Guest selects image in providing product’s info step.</w:t>
                  </w:r>
                </w:p>
              </w:tc>
              <w:tc>
                <w:tcPr>
                  <w:tcW w:w="4548" w:type="dxa"/>
                </w:tcPr>
                <w:p w14:paraId="41D34704" w14:textId="77777777" w:rsidR="007A2E94" w:rsidRDefault="007A2E94" w:rsidP="007213C6">
                  <w:pPr>
                    <w:widowControl w:val="0"/>
                    <w:rPr>
                      <w:szCs w:val="24"/>
                      <w:lang w:val="en-US"/>
                    </w:rPr>
                  </w:pPr>
                </w:p>
                <w:p w14:paraId="61583B98" w14:textId="77777777" w:rsidR="007A2E94" w:rsidRPr="00274DAE" w:rsidRDefault="007A2E94" w:rsidP="007213C6">
                  <w:pPr>
                    <w:widowControl w:val="0"/>
                    <w:rPr>
                      <w:szCs w:val="24"/>
                      <w:lang w:val="en-US"/>
                    </w:rPr>
                  </w:pPr>
                  <w:r>
                    <w:rPr>
                      <w:szCs w:val="24"/>
                      <w:lang w:val="en-US"/>
                    </w:rPr>
                    <w:t>System requires guest to browse image in guest’s computer and upload on page.</w:t>
                  </w:r>
                </w:p>
              </w:tc>
            </w:tr>
            <w:tr w:rsidR="007A2E94" w:rsidRPr="004A6A7C" w14:paraId="321A0803" w14:textId="77777777" w:rsidTr="007213C6">
              <w:trPr>
                <w:cantSplit/>
              </w:trPr>
              <w:tc>
                <w:tcPr>
                  <w:tcW w:w="985" w:type="dxa"/>
                </w:tcPr>
                <w:p w14:paraId="5928F0B2" w14:textId="77777777" w:rsidR="007A2E94" w:rsidRDefault="007A2E94" w:rsidP="007213C6">
                  <w:pPr>
                    <w:widowControl w:val="0"/>
                    <w:jc w:val="right"/>
                    <w:rPr>
                      <w:szCs w:val="24"/>
                      <w:lang w:val="en-US"/>
                    </w:rPr>
                  </w:pPr>
                  <w:r>
                    <w:rPr>
                      <w:szCs w:val="24"/>
                      <w:lang w:val="en-US"/>
                    </w:rPr>
                    <w:t>2</w:t>
                  </w:r>
                </w:p>
              </w:tc>
              <w:tc>
                <w:tcPr>
                  <w:tcW w:w="3240" w:type="dxa"/>
                </w:tcPr>
                <w:p w14:paraId="12A6C3C5" w14:textId="77777777" w:rsidR="007A2E94" w:rsidRDefault="007A2E94" w:rsidP="007213C6">
                  <w:pPr>
                    <w:widowControl w:val="0"/>
                    <w:rPr>
                      <w:szCs w:val="24"/>
                      <w:lang w:val="en-US"/>
                    </w:rPr>
                  </w:pPr>
                  <w:r>
                    <w:rPr>
                      <w:szCs w:val="24"/>
                      <w:lang w:val="en-US"/>
                    </w:rPr>
                    <w:t>Guest changes image in providing product’s info step.</w:t>
                  </w:r>
                </w:p>
              </w:tc>
              <w:tc>
                <w:tcPr>
                  <w:tcW w:w="4548" w:type="dxa"/>
                </w:tcPr>
                <w:p w14:paraId="22B10DA6" w14:textId="77777777" w:rsidR="007A2E94" w:rsidRDefault="007A2E94" w:rsidP="007213C6">
                  <w:pPr>
                    <w:widowControl w:val="0"/>
                    <w:rPr>
                      <w:szCs w:val="24"/>
                      <w:lang w:val="en-US"/>
                    </w:rPr>
                  </w:pPr>
                </w:p>
                <w:p w14:paraId="7D654BCE" w14:textId="77777777" w:rsidR="007A2E94" w:rsidRPr="00274DAE" w:rsidRDefault="007A2E94" w:rsidP="007213C6">
                  <w:pPr>
                    <w:widowControl w:val="0"/>
                    <w:rPr>
                      <w:szCs w:val="24"/>
                      <w:lang w:val="en-US"/>
                    </w:rPr>
                  </w:pPr>
                  <w:r>
                    <w:rPr>
                      <w:szCs w:val="24"/>
                      <w:lang w:val="en-US"/>
                    </w:rPr>
                    <w:t>System requires guest to browse image in guest’s computer and upload on page.</w:t>
                  </w:r>
                </w:p>
              </w:tc>
            </w:tr>
            <w:tr w:rsidR="007A2E94" w:rsidRPr="004A6A7C" w14:paraId="38D2169C" w14:textId="77777777" w:rsidTr="007213C6">
              <w:trPr>
                <w:cantSplit/>
              </w:trPr>
              <w:tc>
                <w:tcPr>
                  <w:tcW w:w="985" w:type="dxa"/>
                </w:tcPr>
                <w:p w14:paraId="2BB21D67" w14:textId="77777777" w:rsidR="007A2E94" w:rsidRDefault="007A2E94" w:rsidP="007213C6">
                  <w:pPr>
                    <w:widowControl w:val="0"/>
                    <w:jc w:val="right"/>
                    <w:rPr>
                      <w:szCs w:val="24"/>
                      <w:lang w:val="en-US"/>
                    </w:rPr>
                  </w:pPr>
                  <w:r>
                    <w:rPr>
                      <w:szCs w:val="24"/>
                      <w:lang w:val="en-US"/>
                    </w:rPr>
                    <w:t>3</w:t>
                  </w:r>
                </w:p>
              </w:tc>
              <w:tc>
                <w:tcPr>
                  <w:tcW w:w="3240" w:type="dxa"/>
                </w:tcPr>
                <w:p w14:paraId="6B1EC8BD" w14:textId="77777777" w:rsidR="007A2E94" w:rsidRPr="00274DAE" w:rsidRDefault="007A2E94" w:rsidP="007213C6">
                  <w:pPr>
                    <w:widowControl w:val="0"/>
                    <w:rPr>
                      <w:szCs w:val="24"/>
                      <w:lang w:val="en-US"/>
                    </w:rPr>
                  </w:pPr>
                  <w:r>
                    <w:rPr>
                      <w:szCs w:val="24"/>
                      <w:lang w:val="en-US"/>
                    </w:rPr>
                    <w:t>Guest removes image in providing product’s info step.</w:t>
                  </w:r>
                </w:p>
              </w:tc>
              <w:tc>
                <w:tcPr>
                  <w:tcW w:w="4548" w:type="dxa"/>
                </w:tcPr>
                <w:p w14:paraId="1707F013" w14:textId="77777777" w:rsidR="007A2E94" w:rsidRDefault="007A2E94" w:rsidP="007213C6">
                  <w:pPr>
                    <w:widowControl w:val="0"/>
                    <w:rPr>
                      <w:szCs w:val="24"/>
                      <w:lang w:val="en-US"/>
                    </w:rPr>
                  </w:pPr>
                </w:p>
                <w:p w14:paraId="2691D4A8" w14:textId="77777777" w:rsidR="007A2E94" w:rsidRDefault="007A2E94" w:rsidP="007213C6">
                  <w:pPr>
                    <w:widowControl w:val="0"/>
                    <w:rPr>
                      <w:szCs w:val="24"/>
                      <w:lang w:val="en-US"/>
                    </w:rPr>
                  </w:pPr>
                </w:p>
                <w:p w14:paraId="4397FD02" w14:textId="77777777" w:rsidR="007A2E94" w:rsidRDefault="007A2E94" w:rsidP="007213C6">
                  <w:pPr>
                    <w:widowControl w:val="0"/>
                    <w:rPr>
                      <w:szCs w:val="24"/>
                      <w:lang w:val="en-US"/>
                    </w:rPr>
                  </w:pPr>
                  <w:r>
                    <w:rPr>
                      <w:szCs w:val="24"/>
                      <w:lang w:val="en-US"/>
                    </w:rPr>
                    <w:t>Image is removed.</w:t>
                  </w:r>
                </w:p>
              </w:tc>
            </w:tr>
            <w:tr w:rsidR="007A2E94" w:rsidRPr="004A6A7C" w14:paraId="49C84FB5" w14:textId="77777777" w:rsidTr="007213C6">
              <w:trPr>
                <w:cantSplit/>
              </w:trPr>
              <w:tc>
                <w:tcPr>
                  <w:tcW w:w="985" w:type="dxa"/>
                </w:tcPr>
                <w:p w14:paraId="6EBA3330" w14:textId="77777777" w:rsidR="007A2E94" w:rsidRDefault="007A2E94" w:rsidP="007213C6">
                  <w:pPr>
                    <w:widowControl w:val="0"/>
                    <w:jc w:val="right"/>
                    <w:rPr>
                      <w:szCs w:val="24"/>
                      <w:lang w:val="en-US"/>
                    </w:rPr>
                  </w:pPr>
                  <w:r>
                    <w:rPr>
                      <w:szCs w:val="24"/>
                      <w:lang w:val="en-US"/>
                    </w:rPr>
                    <w:t>4</w:t>
                  </w:r>
                </w:p>
              </w:tc>
              <w:tc>
                <w:tcPr>
                  <w:tcW w:w="3240" w:type="dxa"/>
                </w:tcPr>
                <w:p w14:paraId="784AB471" w14:textId="77777777" w:rsidR="007A2E94" w:rsidRPr="00274DAE" w:rsidRDefault="007A2E94" w:rsidP="007213C6">
                  <w:pPr>
                    <w:widowControl w:val="0"/>
                    <w:rPr>
                      <w:szCs w:val="24"/>
                      <w:lang w:val="en-US"/>
                    </w:rPr>
                  </w:pPr>
                </w:p>
              </w:tc>
              <w:tc>
                <w:tcPr>
                  <w:tcW w:w="4548" w:type="dxa"/>
                </w:tcPr>
                <w:p w14:paraId="64F94491" w14:textId="77777777" w:rsidR="007A2E94" w:rsidRDefault="007A2E94" w:rsidP="007213C6">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7A2E94" w:rsidRPr="004A6A7C" w14:paraId="1FAC4BD6" w14:textId="77777777" w:rsidTr="007213C6">
              <w:trPr>
                <w:cantSplit/>
              </w:trPr>
              <w:tc>
                <w:tcPr>
                  <w:tcW w:w="985" w:type="dxa"/>
                </w:tcPr>
                <w:p w14:paraId="24A6B536" w14:textId="77777777" w:rsidR="007A2E94" w:rsidRPr="00170149" w:rsidRDefault="007A2E94" w:rsidP="007213C6">
                  <w:pPr>
                    <w:widowControl w:val="0"/>
                    <w:jc w:val="right"/>
                    <w:rPr>
                      <w:szCs w:val="24"/>
                      <w:lang w:val="en-US"/>
                    </w:rPr>
                  </w:pPr>
                  <w:r>
                    <w:rPr>
                      <w:szCs w:val="24"/>
                      <w:lang w:val="en-US"/>
                    </w:rPr>
                    <w:t>5</w:t>
                  </w:r>
                </w:p>
              </w:tc>
              <w:tc>
                <w:tcPr>
                  <w:tcW w:w="3240" w:type="dxa"/>
                </w:tcPr>
                <w:p w14:paraId="2A82A605" w14:textId="77777777" w:rsidR="007A2E94" w:rsidRPr="00274DAE" w:rsidRDefault="007A2E94" w:rsidP="007213C6">
                  <w:pPr>
                    <w:widowControl w:val="0"/>
                    <w:rPr>
                      <w:szCs w:val="24"/>
                      <w:lang w:val="en-US"/>
                    </w:rPr>
                  </w:pPr>
                  <w:r>
                    <w:rPr>
                      <w:szCs w:val="24"/>
                      <w:lang w:val="en-US"/>
                    </w:rPr>
                    <w:t>Guest sends request to go back to providing product’s info step.</w:t>
                  </w:r>
                </w:p>
              </w:tc>
              <w:tc>
                <w:tcPr>
                  <w:tcW w:w="4548" w:type="dxa"/>
                </w:tcPr>
                <w:p w14:paraId="7127D9A4" w14:textId="77777777" w:rsidR="007A2E94" w:rsidRDefault="007A2E94" w:rsidP="007213C6">
                  <w:pPr>
                    <w:widowControl w:val="0"/>
                    <w:rPr>
                      <w:szCs w:val="24"/>
                      <w:lang w:val="en-US"/>
                    </w:rPr>
                  </w:pPr>
                </w:p>
                <w:p w14:paraId="20D561E4" w14:textId="77777777" w:rsidR="007A2E94" w:rsidRDefault="007A2E94" w:rsidP="007213C6">
                  <w:pPr>
                    <w:widowControl w:val="0"/>
                    <w:rPr>
                      <w:szCs w:val="24"/>
                      <w:lang w:val="en-US"/>
                    </w:rPr>
                  </w:pPr>
                </w:p>
                <w:p w14:paraId="35191E4D" w14:textId="77777777" w:rsidR="007A2E94" w:rsidRDefault="007A2E94" w:rsidP="007213C6">
                  <w:pPr>
                    <w:widowControl w:val="0"/>
                    <w:rPr>
                      <w:szCs w:val="24"/>
                      <w:lang w:val="en-US"/>
                    </w:rPr>
                  </w:pPr>
                  <w:r>
                    <w:rPr>
                      <w:szCs w:val="24"/>
                      <w:lang w:val="en-US"/>
                    </w:rPr>
                    <w:t xml:space="preserve">Systems shows providing product’s info step. </w:t>
                  </w:r>
                </w:p>
              </w:tc>
            </w:tr>
            <w:tr w:rsidR="007A2E94" w:rsidRPr="004A6A7C" w14:paraId="53E54178" w14:textId="77777777" w:rsidTr="007213C6">
              <w:trPr>
                <w:cantSplit/>
              </w:trPr>
              <w:tc>
                <w:tcPr>
                  <w:tcW w:w="985" w:type="dxa"/>
                </w:tcPr>
                <w:p w14:paraId="2FE61EBE" w14:textId="77777777" w:rsidR="007A2E94" w:rsidRPr="00ED76AE" w:rsidRDefault="007A2E94" w:rsidP="007213C6">
                  <w:pPr>
                    <w:widowControl w:val="0"/>
                    <w:jc w:val="right"/>
                    <w:rPr>
                      <w:szCs w:val="24"/>
                      <w:lang w:val="en-US"/>
                    </w:rPr>
                  </w:pPr>
                  <w:r>
                    <w:rPr>
                      <w:szCs w:val="24"/>
                      <w:lang w:val="en-US"/>
                    </w:rPr>
                    <w:t>6</w:t>
                  </w:r>
                </w:p>
              </w:tc>
              <w:tc>
                <w:tcPr>
                  <w:tcW w:w="3240" w:type="dxa"/>
                </w:tcPr>
                <w:p w14:paraId="2A363C3C" w14:textId="77777777" w:rsidR="007A2E94" w:rsidRDefault="007A2E94" w:rsidP="007213C6">
                  <w:pPr>
                    <w:widowControl w:val="0"/>
                    <w:rPr>
                      <w:szCs w:val="24"/>
                      <w:lang w:val="en-US"/>
                    </w:rPr>
                  </w:pPr>
                  <w:r>
                    <w:rPr>
                      <w:szCs w:val="24"/>
                      <w:lang w:val="en-US"/>
                    </w:rPr>
                    <w:t>Guest chooses “Phone” option in providing Personal info step.</w:t>
                  </w:r>
                </w:p>
              </w:tc>
              <w:tc>
                <w:tcPr>
                  <w:tcW w:w="4548" w:type="dxa"/>
                </w:tcPr>
                <w:p w14:paraId="7DB1A222" w14:textId="77777777" w:rsidR="007A2E94" w:rsidRDefault="007A2E94" w:rsidP="007213C6">
                  <w:pPr>
                    <w:widowControl w:val="0"/>
                    <w:rPr>
                      <w:szCs w:val="24"/>
                      <w:lang w:val="en-US"/>
                    </w:rPr>
                  </w:pPr>
                </w:p>
                <w:p w14:paraId="22A5F87A" w14:textId="77777777" w:rsidR="007A2E94" w:rsidRDefault="007A2E94" w:rsidP="007213C6">
                  <w:pPr>
                    <w:widowControl w:val="0"/>
                    <w:rPr>
                      <w:szCs w:val="24"/>
                      <w:lang w:val="en-US"/>
                    </w:rPr>
                  </w:pPr>
                  <w:r>
                    <w:rPr>
                      <w:szCs w:val="24"/>
                      <w:lang w:val="en-US"/>
                    </w:rPr>
                    <w:t>“Phone” free text input will be shown and be required.</w:t>
                  </w:r>
                </w:p>
                <w:p w14:paraId="543A1931" w14:textId="77777777" w:rsidR="007A2E94" w:rsidRDefault="007A2E94" w:rsidP="007213C6">
                  <w:pPr>
                    <w:widowControl w:val="0"/>
                    <w:rPr>
                      <w:szCs w:val="24"/>
                      <w:lang w:val="en-US"/>
                    </w:rPr>
                  </w:pPr>
                  <w:r>
                    <w:rPr>
                      <w:szCs w:val="24"/>
                      <w:lang w:val="en-US"/>
                    </w:rPr>
                    <w:t xml:space="preserve">“Email” free text input will be hidden. </w:t>
                  </w:r>
                </w:p>
              </w:tc>
            </w:tr>
            <w:tr w:rsidR="007A2E94" w:rsidRPr="004A6A7C" w14:paraId="5D38639A" w14:textId="77777777" w:rsidTr="007213C6">
              <w:trPr>
                <w:cantSplit/>
              </w:trPr>
              <w:tc>
                <w:tcPr>
                  <w:tcW w:w="985" w:type="dxa"/>
                </w:tcPr>
                <w:p w14:paraId="1D0D7C2D" w14:textId="77777777" w:rsidR="007A2E94" w:rsidRPr="00ED76AE" w:rsidRDefault="007A2E94" w:rsidP="007213C6">
                  <w:pPr>
                    <w:widowControl w:val="0"/>
                    <w:jc w:val="right"/>
                    <w:rPr>
                      <w:szCs w:val="24"/>
                      <w:lang w:val="en-US"/>
                    </w:rPr>
                  </w:pPr>
                  <w:r>
                    <w:rPr>
                      <w:szCs w:val="24"/>
                      <w:lang w:val="en-US"/>
                    </w:rPr>
                    <w:lastRenderedPageBreak/>
                    <w:t>7</w:t>
                  </w:r>
                </w:p>
              </w:tc>
              <w:tc>
                <w:tcPr>
                  <w:tcW w:w="3240" w:type="dxa"/>
                </w:tcPr>
                <w:p w14:paraId="29618D2F" w14:textId="77777777" w:rsidR="007A2E94" w:rsidRDefault="007A2E94" w:rsidP="007213C6">
                  <w:pPr>
                    <w:widowControl w:val="0"/>
                    <w:rPr>
                      <w:szCs w:val="24"/>
                      <w:lang w:val="en-US"/>
                    </w:rPr>
                  </w:pPr>
                  <w:r>
                    <w:rPr>
                      <w:szCs w:val="24"/>
                      <w:lang w:val="en-US"/>
                    </w:rPr>
                    <w:t>Guest chooses “Email” option in providing Personal info step.</w:t>
                  </w:r>
                </w:p>
              </w:tc>
              <w:tc>
                <w:tcPr>
                  <w:tcW w:w="4548" w:type="dxa"/>
                </w:tcPr>
                <w:p w14:paraId="1E721ED1" w14:textId="77777777" w:rsidR="007A2E94" w:rsidRDefault="007A2E94" w:rsidP="007213C6">
                  <w:pPr>
                    <w:widowControl w:val="0"/>
                    <w:rPr>
                      <w:szCs w:val="24"/>
                      <w:lang w:val="en-US"/>
                    </w:rPr>
                  </w:pPr>
                </w:p>
                <w:p w14:paraId="1B14EA21" w14:textId="77777777" w:rsidR="007A2E94" w:rsidRDefault="007A2E94" w:rsidP="007213C6">
                  <w:pPr>
                    <w:widowControl w:val="0"/>
                    <w:rPr>
                      <w:szCs w:val="24"/>
                      <w:lang w:val="en-US"/>
                    </w:rPr>
                  </w:pPr>
                  <w:r>
                    <w:rPr>
                      <w:szCs w:val="24"/>
                      <w:lang w:val="en-US"/>
                    </w:rPr>
                    <w:t>“Email” t free text input will be shown and be required.</w:t>
                  </w:r>
                </w:p>
                <w:p w14:paraId="0C66C24B" w14:textId="77777777" w:rsidR="007A2E94" w:rsidRDefault="007A2E94" w:rsidP="007213C6">
                  <w:pPr>
                    <w:widowControl w:val="0"/>
                    <w:rPr>
                      <w:szCs w:val="24"/>
                      <w:lang w:val="en-US"/>
                    </w:rPr>
                  </w:pPr>
                  <w:r>
                    <w:rPr>
                      <w:szCs w:val="24"/>
                      <w:lang w:val="en-US"/>
                    </w:rPr>
                    <w:t>“Phone” free text input will be hidden.</w:t>
                  </w:r>
                </w:p>
              </w:tc>
            </w:tr>
            <w:tr w:rsidR="007A2E94" w:rsidRPr="004A6A7C" w14:paraId="3DC4AA09" w14:textId="77777777" w:rsidTr="007213C6">
              <w:trPr>
                <w:cantSplit/>
              </w:trPr>
              <w:tc>
                <w:tcPr>
                  <w:tcW w:w="985" w:type="dxa"/>
                </w:tcPr>
                <w:p w14:paraId="5751F92A" w14:textId="77777777" w:rsidR="007A2E94" w:rsidRPr="00ED76AE" w:rsidRDefault="007A2E94" w:rsidP="007213C6">
                  <w:pPr>
                    <w:widowControl w:val="0"/>
                    <w:jc w:val="right"/>
                    <w:rPr>
                      <w:szCs w:val="24"/>
                      <w:lang w:val="en-US"/>
                    </w:rPr>
                  </w:pPr>
                  <w:r>
                    <w:rPr>
                      <w:szCs w:val="24"/>
                      <w:lang w:val="en-US"/>
                    </w:rPr>
                    <w:t>8</w:t>
                  </w:r>
                </w:p>
              </w:tc>
              <w:tc>
                <w:tcPr>
                  <w:tcW w:w="3240" w:type="dxa"/>
                </w:tcPr>
                <w:p w14:paraId="7ED0A183" w14:textId="77777777" w:rsidR="007A2E94" w:rsidRDefault="007A2E94" w:rsidP="007213C6">
                  <w:pPr>
                    <w:widowControl w:val="0"/>
                    <w:rPr>
                      <w:szCs w:val="24"/>
                      <w:lang w:val="en-US"/>
                    </w:rPr>
                  </w:pPr>
                  <w:r>
                    <w:rPr>
                      <w:szCs w:val="24"/>
                      <w:lang w:val="en-US"/>
                    </w:rPr>
                    <w:t>Guest chooses “Both” option in providing personal info step.</w:t>
                  </w:r>
                </w:p>
              </w:tc>
              <w:tc>
                <w:tcPr>
                  <w:tcW w:w="4548" w:type="dxa"/>
                </w:tcPr>
                <w:p w14:paraId="24D115F4" w14:textId="77777777" w:rsidR="007A2E94" w:rsidRDefault="007A2E94" w:rsidP="007213C6">
                  <w:pPr>
                    <w:widowControl w:val="0"/>
                    <w:rPr>
                      <w:szCs w:val="24"/>
                      <w:lang w:val="en-US"/>
                    </w:rPr>
                  </w:pPr>
                </w:p>
                <w:p w14:paraId="0443F2C2" w14:textId="77777777" w:rsidR="007A2E94" w:rsidRDefault="007A2E94" w:rsidP="007213C6">
                  <w:pPr>
                    <w:widowControl w:val="0"/>
                    <w:rPr>
                      <w:szCs w:val="24"/>
                      <w:lang w:val="en-US"/>
                    </w:rPr>
                  </w:pPr>
                  <w:r>
                    <w:rPr>
                      <w:szCs w:val="24"/>
                      <w:lang w:val="en-US"/>
                    </w:rPr>
                    <w:t>Both “Phone” free text input and “Email” free text input will be shown and be required.</w:t>
                  </w:r>
                </w:p>
              </w:tc>
            </w:tr>
            <w:tr w:rsidR="007A2E94" w:rsidRPr="004A6A7C" w14:paraId="31F3644A" w14:textId="77777777" w:rsidTr="007213C6">
              <w:trPr>
                <w:cantSplit/>
              </w:trPr>
              <w:tc>
                <w:tcPr>
                  <w:tcW w:w="985" w:type="dxa"/>
                </w:tcPr>
                <w:p w14:paraId="3CBBDF88" w14:textId="77777777" w:rsidR="007A2E94" w:rsidRDefault="007A2E94" w:rsidP="007213C6">
                  <w:pPr>
                    <w:widowControl w:val="0"/>
                    <w:jc w:val="right"/>
                    <w:rPr>
                      <w:szCs w:val="24"/>
                      <w:lang w:val="en-US"/>
                    </w:rPr>
                  </w:pPr>
                  <w:r>
                    <w:rPr>
                      <w:szCs w:val="24"/>
                      <w:lang w:val="en-US"/>
                    </w:rPr>
                    <w:t>9</w:t>
                  </w:r>
                </w:p>
              </w:tc>
              <w:tc>
                <w:tcPr>
                  <w:tcW w:w="3240" w:type="dxa"/>
                </w:tcPr>
                <w:p w14:paraId="0E7B2A18" w14:textId="77777777" w:rsidR="007A2E94" w:rsidRDefault="007A2E94" w:rsidP="007213C6">
                  <w:pPr>
                    <w:widowControl w:val="0"/>
                    <w:rPr>
                      <w:szCs w:val="24"/>
                      <w:lang w:val="en-US"/>
                    </w:rPr>
                  </w:pPr>
                  <w:r>
                    <w:rPr>
                      <w:szCs w:val="24"/>
                      <w:lang w:val="en-US"/>
                    </w:rPr>
                    <w:t>Guest chooses “Cash” option in providing personal info step.</w:t>
                  </w:r>
                </w:p>
              </w:tc>
              <w:tc>
                <w:tcPr>
                  <w:tcW w:w="4548" w:type="dxa"/>
                </w:tcPr>
                <w:p w14:paraId="260A8B59" w14:textId="77777777" w:rsidR="007A2E94" w:rsidRDefault="007A2E94" w:rsidP="007213C6">
                  <w:pPr>
                    <w:widowControl w:val="0"/>
                    <w:rPr>
                      <w:szCs w:val="24"/>
                      <w:lang w:val="en-US"/>
                    </w:rPr>
                  </w:pPr>
                </w:p>
                <w:p w14:paraId="7D90AABF" w14:textId="77777777" w:rsidR="007A2E94" w:rsidRDefault="007A2E94" w:rsidP="007213C6">
                  <w:pPr>
                    <w:widowControl w:val="0"/>
                    <w:rPr>
                      <w:szCs w:val="24"/>
                      <w:lang w:val="en-US"/>
                    </w:rPr>
                  </w:pPr>
                  <w:r>
                    <w:rPr>
                      <w:szCs w:val="24"/>
                      <w:lang w:val="en-US"/>
                    </w:rPr>
                    <w:t>“Card number” free text input and “Card owner” free text input will be hidden.</w:t>
                  </w:r>
                </w:p>
              </w:tc>
            </w:tr>
            <w:tr w:rsidR="007A2E94" w:rsidRPr="004A6A7C" w14:paraId="37FC7D43" w14:textId="77777777" w:rsidTr="007213C6">
              <w:trPr>
                <w:cantSplit/>
              </w:trPr>
              <w:tc>
                <w:tcPr>
                  <w:tcW w:w="985" w:type="dxa"/>
                </w:tcPr>
                <w:p w14:paraId="615B2AF2" w14:textId="77777777" w:rsidR="007A2E94" w:rsidRDefault="007A2E94" w:rsidP="007213C6">
                  <w:pPr>
                    <w:widowControl w:val="0"/>
                    <w:jc w:val="right"/>
                    <w:rPr>
                      <w:szCs w:val="24"/>
                      <w:lang w:val="en-US"/>
                    </w:rPr>
                  </w:pPr>
                  <w:r>
                    <w:rPr>
                      <w:szCs w:val="24"/>
                      <w:lang w:val="en-US"/>
                    </w:rPr>
                    <w:t>10</w:t>
                  </w:r>
                </w:p>
              </w:tc>
              <w:tc>
                <w:tcPr>
                  <w:tcW w:w="3240" w:type="dxa"/>
                </w:tcPr>
                <w:p w14:paraId="018B6B5F" w14:textId="77777777" w:rsidR="007A2E94" w:rsidRDefault="007A2E94" w:rsidP="007213C6">
                  <w:pPr>
                    <w:widowControl w:val="0"/>
                    <w:rPr>
                      <w:szCs w:val="24"/>
                      <w:lang w:val="en-US"/>
                    </w:rPr>
                  </w:pPr>
                  <w:r>
                    <w:rPr>
                      <w:szCs w:val="24"/>
                      <w:lang w:val="en-US"/>
                    </w:rPr>
                    <w:t>Guest chooses “Credit card” option in providing personal info step.</w:t>
                  </w:r>
                </w:p>
              </w:tc>
              <w:tc>
                <w:tcPr>
                  <w:tcW w:w="4548" w:type="dxa"/>
                </w:tcPr>
                <w:p w14:paraId="5CA2CCBD" w14:textId="77777777" w:rsidR="007A2E94" w:rsidRDefault="007A2E94" w:rsidP="007213C6">
                  <w:pPr>
                    <w:widowControl w:val="0"/>
                    <w:rPr>
                      <w:szCs w:val="24"/>
                      <w:lang w:val="en-US"/>
                    </w:rPr>
                  </w:pPr>
                </w:p>
                <w:p w14:paraId="6C955576" w14:textId="77777777" w:rsidR="007A2E94" w:rsidRDefault="007A2E94" w:rsidP="007213C6">
                  <w:pPr>
                    <w:widowControl w:val="0"/>
                    <w:rPr>
                      <w:szCs w:val="24"/>
                      <w:lang w:val="en-US"/>
                    </w:rPr>
                  </w:pPr>
                  <w:r>
                    <w:rPr>
                      <w:szCs w:val="24"/>
                      <w:lang w:val="en-US"/>
                    </w:rPr>
                    <w:t>“Card number” free text input and “Card owner” free text input will be shown and be required.</w:t>
                  </w:r>
                </w:p>
              </w:tc>
            </w:tr>
            <w:tr w:rsidR="007A2E94" w:rsidRPr="004A6A7C" w14:paraId="0A82A7CF" w14:textId="77777777" w:rsidTr="007213C6">
              <w:trPr>
                <w:cantSplit/>
              </w:trPr>
              <w:tc>
                <w:tcPr>
                  <w:tcW w:w="985" w:type="dxa"/>
                </w:tcPr>
                <w:p w14:paraId="6C5E54AB" w14:textId="77777777" w:rsidR="007A2E94" w:rsidRDefault="007A2E94" w:rsidP="007213C6">
                  <w:pPr>
                    <w:widowControl w:val="0"/>
                    <w:jc w:val="right"/>
                    <w:rPr>
                      <w:szCs w:val="24"/>
                      <w:lang w:val="en-US"/>
                    </w:rPr>
                  </w:pPr>
                  <w:r>
                    <w:rPr>
                      <w:szCs w:val="24"/>
                      <w:lang w:val="en-US"/>
                    </w:rPr>
                    <w:t>11</w:t>
                  </w:r>
                </w:p>
              </w:tc>
              <w:tc>
                <w:tcPr>
                  <w:tcW w:w="3240" w:type="dxa"/>
                </w:tcPr>
                <w:p w14:paraId="79E32272" w14:textId="77777777" w:rsidR="007A2E94" w:rsidRDefault="007A2E94" w:rsidP="007213C6">
                  <w:pPr>
                    <w:widowControl w:val="0"/>
                    <w:rPr>
                      <w:szCs w:val="24"/>
                      <w:lang w:val="en-US"/>
                    </w:rPr>
                  </w:pPr>
                  <w:r>
                    <w:rPr>
                      <w:szCs w:val="24"/>
                      <w:lang w:val="en-US"/>
                    </w:rPr>
                    <w:t>Guest sends request to go back to store-choosing step.</w:t>
                  </w:r>
                </w:p>
              </w:tc>
              <w:tc>
                <w:tcPr>
                  <w:tcW w:w="4548" w:type="dxa"/>
                </w:tcPr>
                <w:p w14:paraId="19AD7936" w14:textId="77777777" w:rsidR="007A2E94" w:rsidRDefault="007A2E94" w:rsidP="007213C6">
                  <w:pPr>
                    <w:widowControl w:val="0"/>
                    <w:rPr>
                      <w:szCs w:val="24"/>
                      <w:lang w:val="en-US"/>
                    </w:rPr>
                  </w:pPr>
                </w:p>
                <w:p w14:paraId="2F0FC198" w14:textId="77777777" w:rsidR="007A2E94" w:rsidRDefault="007A2E94" w:rsidP="007213C6">
                  <w:pPr>
                    <w:widowControl w:val="0"/>
                    <w:rPr>
                      <w:szCs w:val="24"/>
                      <w:lang w:val="en-US"/>
                    </w:rPr>
                  </w:pPr>
                  <w:r>
                    <w:rPr>
                      <w:szCs w:val="24"/>
                      <w:lang w:val="en-US"/>
                    </w:rPr>
                    <w:t>Systems shows store-choosing step.</w:t>
                  </w:r>
                </w:p>
              </w:tc>
            </w:tr>
          </w:tbl>
          <w:p w14:paraId="516C5D88" w14:textId="77777777" w:rsidR="007A2E94" w:rsidRPr="008F3C60" w:rsidRDefault="007A2E94" w:rsidP="007213C6">
            <w:pPr>
              <w:keepNext/>
              <w:rPr>
                <w:szCs w:val="24"/>
                <w:lang w:val="en-US"/>
              </w:rPr>
            </w:pPr>
          </w:p>
          <w:p w14:paraId="454D0020" w14:textId="77777777" w:rsidR="007A2E94" w:rsidRPr="004A6A7C" w:rsidRDefault="007A2E94" w:rsidP="007213C6">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7"/>
              <w:gridCol w:w="3168"/>
              <w:gridCol w:w="4430"/>
            </w:tblGrid>
            <w:tr w:rsidR="007A2E94" w:rsidRPr="004A6A7C" w14:paraId="53BBD9D6" w14:textId="77777777" w:rsidTr="007213C6">
              <w:trPr>
                <w:cantSplit/>
              </w:trPr>
              <w:tc>
                <w:tcPr>
                  <w:tcW w:w="985" w:type="dxa"/>
                  <w:shd w:val="clear" w:color="auto" w:fill="D9D9D9" w:themeFill="background1" w:themeFillShade="D9"/>
                </w:tcPr>
                <w:p w14:paraId="360A9DAC" w14:textId="77777777" w:rsidR="007A2E94" w:rsidRPr="004A6A7C" w:rsidRDefault="007A2E94" w:rsidP="007213C6">
                  <w:pPr>
                    <w:widowControl w:val="0"/>
                    <w:jc w:val="center"/>
                    <w:rPr>
                      <w:szCs w:val="24"/>
                    </w:rPr>
                  </w:pPr>
                  <w:r w:rsidRPr="004A6A7C">
                    <w:rPr>
                      <w:szCs w:val="24"/>
                    </w:rPr>
                    <w:t>No</w:t>
                  </w:r>
                </w:p>
              </w:tc>
              <w:tc>
                <w:tcPr>
                  <w:tcW w:w="3240" w:type="dxa"/>
                  <w:shd w:val="clear" w:color="auto" w:fill="D9D9D9" w:themeFill="background1" w:themeFillShade="D9"/>
                </w:tcPr>
                <w:p w14:paraId="504FA55A" w14:textId="77777777" w:rsidR="007A2E94" w:rsidRPr="00ED76AE" w:rsidRDefault="007A2E94" w:rsidP="007213C6">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1A874DAE" w14:textId="77777777" w:rsidR="007A2E94" w:rsidRPr="004A6A7C" w:rsidRDefault="007A2E94" w:rsidP="007213C6">
                  <w:pPr>
                    <w:widowControl w:val="0"/>
                    <w:jc w:val="center"/>
                    <w:rPr>
                      <w:szCs w:val="24"/>
                    </w:rPr>
                  </w:pPr>
                  <w:r w:rsidRPr="004A6A7C">
                    <w:rPr>
                      <w:szCs w:val="24"/>
                    </w:rPr>
                    <w:t>System Response</w:t>
                  </w:r>
                </w:p>
              </w:tc>
            </w:tr>
            <w:tr w:rsidR="007A2E94" w:rsidRPr="004A6A7C" w14:paraId="74E8203A" w14:textId="77777777" w:rsidTr="007213C6">
              <w:trPr>
                <w:cantSplit/>
              </w:trPr>
              <w:tc>
                <w:tcPr>
                  <w:tcW w:w="985" w:type="dxa"/>
                </w:tcPr>
                <w:p w14:paraId="68A0C779" w14:textId="77777777" w:rsidR="007A2E94" w:rsidRPr="004A6A7C" w:rsidRDefault="007A2E94" w:rsidP="007213C6">
                  <w:pPr>
                    <w:widowControl w:val="0"/>
                    <w:jc w:val="right"/>
                    <w:rPr>
                      <w:szCs w:val="24"/>
                    </w:rPr>
                  </w:pPr>
                  <w:r w:rsidRPr="004A6A7C">
                    <w:rPr>
                      <w:szCs w:val="24"/>
                    </w:rPr>
                    <w:t>1</w:t>
                  </w:r>
                </w:p>
              </w:tc>
              <w:tc>
                <w:tcPr>
                  <w:tcW w:w="3240" w:type="dxa"/>
                </w:tcPr>
                <w:p w14:paraId="7B1159E6" w14:textId="77777777" w:rsidR="007A2E94" w:rsidRPr="009E3D21" w:rsidRDefault="007A2E94" w:rsidP="007213C6">
                  <w:pPr>
                    <w:widowControl w:val="0"/>
                    <w:rPr>
                      <w:szCs w:val="24"/>
                      <w:lang w:val="en-US"/>
                    </w:rPr>
                  </w:pPr>
                  <w:r>
                    <w:rPr>
                      <w:color w:val="000000" w:themeColor="text1"/>
                      <w:szCs w:val="24"/>
                      <w:lang w:val="en-US"/>
                    </w:rPr>
                    <w:t>Inputted value of</w:t>
                  </w:r>
                  <w:r w:rsidRPr="001F277B">
                    <w:rPr>
                      <w:color w:val="000000" w:themeColor="text1"/>
                      <w:szCs w:val="24"/>
                      <w:lang w:val="en-US"/>
                    </w:rPr>
                    <w:t xml:space="preserve"> “Product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63B2D0CD" w14:textId="77777777" w:rsidR="007A2E94" w:rsidRDefault="007A2E94" w:rsidP="007213C6">
                  <w:pPr>
                    <w:widowControl w:val="0"/>
                    <w:rPr>
                      <w:color w:val="000000" w:themeColor="text1"/>
                      <w:szCs w:val="24"/>
                      <w:lang w:val="en-US"/>
                    </w:rPr>
                  </w:pPr>
                </w:p>
                <w:p w14:paraId="5E01393D" w14:textId="77777777" w:rsidR="007A2E94" w:rsidRDefault="007A2E94" w:rsidP="007213C6">
                  <w:pPr>
                    <w:widowControl w:val="0"/>
                    <w:rPr>
                      <w:color w:val="000000" w:themeColor="text1"/>
                      <w:szCs w:val="24"/>
                      <w:lang w:val="en-US"/>
                    </w:rPr>
                  </w:pPr>
                </w:p>
                <w:p w14:paraId="6FFDC128" w14:textId="77777777" w:rsidR="007A2E94" w:rsidRPr="00274DAE" w:rsidRDefault="007A2E94" w:rsidP="007213C6">
                  <w:pPr>
                    <w:widowControl w:val="0"/>
                    <w:rPr>
                      <w:szCs w:val="24"/>
                      <w:lang w:val="en-US"/>
                    </w:rPr>
                  </w:pPr>
                  <w:r>
                    <w:rPr>
                      <w:szCs w:val="24"/>
                      <w:lang w:val="en-US"/>
                    </w:rPr>
                    <w:t>System shows error message: “Product name must be between 5-50 characters”.</w:t>
                  </w:r>
                </w:p>
              </w:tc>
            </w:tr>
            <w:tr w:rsidR="007A2E94" w:rsidRPr="004A6A7C" w14:paraId="24488803" w14:textId="77777777" w:rsidTr="007213C6">
              <w:trPr>
                <w:cantSplit/>
              </w:trPr>
              <w:tc>
                <w:tcPr>
                  <w:tcW w:w="985" w:type="dxa"/>
                </w:tcPr>
                <w:p w14:paraId="0829454A" w14:textId="77777777" w:rsidR="007A2E94" w:rsidRPr="00EB5BDC" w:rsidRDefault="007A2E94" w:rsidP="007213C6">
                  <w:pPr>
                    <w:widowControl w:val="0"/>
                    <w:jc w:val="right"/>
                    <w:rPr>
                      <w:szCs w:val="24"/>
                      <w:lang w:val="en-US"/>
                    </w:rPr>
                  </w:pPr>
                  <w:r>
                    <w:rPr>
                      <w:szCs w:val="24"/>
                      <w:lang w:val="en-US"/>
                    </w:rPr>
                    <w:t>2</w:t>
                  </w:r>
                </w:p>
              </w:tc>
              <w:tc>
                <w:tcPr>
                  <w:tcW w:w="3240" w:type="dxa"/>
                </w:tcPr>
                <w:p w14:paraId="3253D0DF" w14:textId="77777777" w:rsidR="007A2E94" w:rsidRPr="009E3D21" w:rsidRDefault="007A2E94" w:rsidP="007213C6">
                  <w:pPr>
                    <w:widowControl w:val="0"/>
                    <w:rPr>
                      <w:color w:val="000000" w:themeColor="text1"/>
                      <w:szCs w:val="24"/>
                      <w:lang w:val="en-US"/>
                    </w:rPr>
                  </w:pPr>
                  <w:r>
                    <w:rPr>
                      <w:color w:val="000000" w:themeColor="text1"/>
                      <w:szCs w:val="24"/>
                      <w:lang w:val="en-US"/>
                    </w:rPr>
                    <w:t>Purchased date is not selected.</w:t>
                  </w:r>
                </w:p>
              </w:tc>
              <w:tc>
                <w:tcPr>
                  <w:tcW w:w="4548" w:type="dxa"/>
                </w:tcPr>
                <w:p w14:paraId="5480BC33" w14:textId="77777777" w:rsidR="007A2E94" w:rsidRDefault="007A2E94" w:rsidP="007213C6">
                  <w:pPr>
                    <w:widowControl w:val="0"/>
                    <w:rPr>
                      <w:color w:val="000000" w:themeColor="text1"/>
                      <w:szCs w:val="24"/>
                      <w:lang w:val="en-US"/>
                    </w:rPr>
                  </w:pPr>
                </w:p>
                <w:p w14:paraId="69C0CB6A" w14:textId="77777777" w:rsidR="007A2E94" w:rsidRDefault="007A2E94" w:rsidP="007213C6">
                  <w:pPr>
                    <w:widowControl w:val="0"/>
                    <w:rPr>
                      <w:color w:val="000000" w:themeColor="text1"/>
                      <w:szCs w:val="24"/>
                      <w:lang w:val="en-US"/>
                    </w:rPr>
                  </w:pPr>
                  <w:r>
                    <w:rPr>
                      <w:color w:val="000000" w:themeColor="text1"/>
                      <w:szCs w:val="24"/>
                      <w:lang w:val="en-US"/>
                    </w:rPr>
                    <w:t>System shows error message: “Please choose a date”.</w:t>
                  </w:r>
                </w:p>
              </w:tc>
            </w:tr>
            <w:tr w:rsidR="007A2E94" w:rsidRPr="004A6A7C" w14:paraId="6A0BAD96" w14:textId="77777777" w:rsidTr="007213C6">
              <w:trPr>
                <w:cantSplit/>
              </w:trPr>
              <w:tc>
                <w:tcPr>
                  <w:tcW w:w="985" w:type="dxa"/>
                </w:tcPr>
                <w:p w14:paraId="0D96A127" w14:textId="77777777" w:rsidR="007A2E94" w:rsidRPr="00274DAE" w:rsidRDefault="007A2E94" w:rsidP="007213C6">
                  <w:pPr>
                    <w:widowControl w:val="0"/>
                    <w:jc w:val="right"/>
                    <w:rPr>
                      <w:szCs w:val="24"/>
                      <w:lang w:val="en-US"/>
                    </w:rPr>
                  </w:pPr>
                  <w:r>
                    <w:rPr>
                      <w:szCs w:val="24"/>
                      <w:lang w:val="en-US"/>
                    </w:rPr>
                    <w:t>3</w:t>
                  </w:r>
                </w:p>
              </w:tc>
              <w:tc>
                <w:tcPr>
                  <w:tcW w:w="3240" w:type="dxa"/>
                </w:tcPr>
                <w:p w14:paraId="66B10246" w14:textId="77777777" w:rsidR="007A2E94" w:rsidRPr="00274DAE" w:rsidRDefault="007A2E94" w:rsidP="007213C6">
                  <w:pPr>
                    <w:widowControl w:val="0"/>
                    <w:rPr>
                      <w:szCs w:val="24"/>
                      <w:lang w:val="en-US"/>
                    </w:rPr>
                  </w:pPr>
                  <w:r>
                    <w:rPr>
                      <w:szCs w:val="24"/>
                      <w:lang w:val="en-US"/>
                    </w:rPr>
                    <w:t>No category is selected.</w:t>
                  </w:r>
                </w:p>
              </w:tc>
              <w:tc>
                <w:tcPr>
                  <w:tcW w:w="4548" w:type="dxa"/>
                </w:tcPr>
                <w:p w14:paraId="2FB11E9B" w14:textId="77777777" w:rsidR="007A2E94" w:rsidRDefault="007A2E94" w:rsidP="007213C6">
                  <w:pPr>
                    <w:widowControl w:val="0"/>
                    <w:rPr>
                      <w:szCs w:val="24"/>
                      <w:lang w:val="en-US"/>
                    </w:rPr>
                  </w:pPr>
                </w:p>
                <w:p w14:paraId="38EFFEB8" w14:textId="77777777" w:rsidR="007A2E94" w:rsidRDefault="007A2E94" w:rsidP="007213C6">
                  <w:pPr>
                    <w:widowControl w:val="0"/>
                    <w:rPr>
                      <w:szCs w:val="24"/>
                      <w:lang w:val="en-US"/>
                    </w:rPr>
                  </w:pPr>
                  <w:r>
                    <w:rPr>
                      <w:szCs w:val="24"/>
                      <w:lang w:val="en-US"/>
                    </w:rPr>
                    <w:t>System shows error message: “Please choose a category”.</w:t>
                  </w:r>
                </w:p>
              </w:tc>
            </w:tr>
            <w:tr w:rsidR="007A2E94" w:rsidRPr="004A6A7C" w14:paraId="48311F61" w14:textId="77777777" w:rsidTr="007213C6">
              <w:trPr>
                <w:cantSplit/>
              </w:trPr>
              <w:tc>
                <w:tcPr>
                  <w:tcW w:w="985" w:type="dxa"/>
                </w:tcPr>
                <w:p w14:paraId="5D0F3E0A" w14:textId="77777777" w:rsidR="007A2E94" w:rsidRPr="00274DAE" w:rsidRDefault="007A2E94" w:rsidP="007213C6">
                  <w:pPr>
                    <w:widowControl w:val="0"/>
                    <w:jc w:val="right"/>
                    <w:rPr>
                      <w:szCs w:val="24"/>
                      <w:lang w:val="en-US"/>
                    </w:rPr>
                  </w:pPr>
                  <w:r>
                    <w:rPr>
                      <w:szCs w:val="24"/>
                      <w:lang w:val="en-US"/>
                    </w:rPr>
                    <w:t>4</w:t>
                  </w:r>
                </w:p>
              </w:tc>
              <w:tc>
                <w:tcPr>
                  <w:tcW w:w="3240" w:type="dxa"/>
                </w:tcPr>
                <w:p w14:paraId="2CCBEAB6" w14:textId="77777777" w:rsidR="007A2E94" w:rsidRPr="00274DAE" w:rsidRDefault="007A2E94" w:rsidP="007213C6">
                  <w:pPr>
                    <w:widowControl w:val="0"/>
                    <w:rPr>
                      <w:szCs w:val="24"/>
                      <w:lang w:val="en-US"/>
                    </w:rPr>
                  </w:pPr>
                  <w:r>
                    <w:rPr>
                      <w:szCs w:val="24"/>
                      <w:lang w:val="en-US"/>
                    </w:rPr>
                    <w:t>No image is uploaded.</w:t>
                  </w:r>
                </w:p>
              </w:tc>
              <w:tc>
                <w:tcPr>
                  <w:tcW w:w="4548" w:type="dxa"/>
                </w:tcPr>
                <w:p w14:paraId="25F8233B" w14:textId="77777777" w:rsidR="007A2E94" w:rsidRDefault="007A2E94" w:rsidP="007213C6">
                  <w:pPr>
                    <w:widowControl w:val="0"/>
                    <w:rPr>
                      <w:szCs w:val="24"/>
                      <w:lang w:val="en-US"/>
                    </w:rPr>
                  </w:pPr>
                </w:p>
                <w:p w14:paraId="3B6C637A" w14:textId="77777777" w:rsidR="007A2E94" w:rsidRDefault="007A2E94" w:rsidP="007213C6">
                  <w:pPr>
                    <w:widowControl w:val="0"/>
                    <w:rPr>
                      <w:szCs w:val="24"/>
                      <w:lang w:val="en-US"/>
                    </w:rPr>
                  </w:pPr>
                  <w:r>
                    <w:rPr>
                      <w:szCs w:val="24"/>
                      <w:lang w:val="en-US"/>
                    </w:rPr>
                    <w:t>Show message error: “Please upload an image of your product”.</w:t>
                  </w:r>
                </w:p>
              </w:tc>
            </w:tr>
            <w:tr w:rsidR="007A2E94" w:rsidRPr="004A6A7C" w14:paraId="3D500D32" w14:textId="77777777" w:rsidTr="007213C6">
              <w:trPr>
                <w:cantSplit/>
              </w:trPr>
              <w:tc>
                <w:tcPr>
                  <w:tcW w:w="985" w:type="dxa"/>
                </w:tcPr>
                <w:p w14:paraId="1F8DA0D6" w14:textId="77777777" w:rsidR="007A2E94" w:rsidRDefault="007A2E94" w:rsidP="007213C6">
                  <w:pPr>
                    <w:widowControl w:val="0"/>
                    <w:jc w:val="right"/>
                    <w:rPr>
                      <w:szCs w:val="24"/>
                      <w:lang w:val="en-US"/>
                    </w:rPr>
                  </w:pPr>
                  <w:r>
                    <w:rPr>
                      <w:szCs w:val="24"/>
                      <w:lang w:val="en-US"/>
                    </w:rPr>
                    <w:lastRenderedPageBreak/>
                    <w:t>5</w:t>
                  </w:r>
                </w:p>
              </w:tc>
              <w:tc>
                <w:tcPr>
                  <w:tcW w:w="3240" w:type="dxa"/>
                </w:tcPr>
                <w:p w14:paraId="175FE7FE" w14:textId="77777777" w:rsidR="007A2E94" w:rsidRDefault="007A2E94" w:rsidP="007213C6">
                  <w:pPr>
                    <w:widowControl w:val="0"/>
                    <w:rPr>
                      <w:szCs w:val="24"/>
                      <w:lang w:val="en-US"/>
                    </w:rPr>
                  </w:pPr>
                  <w:r>
                    <w:rPr>
                      <w:szCs w:val="24"/>
                      <w:lang w:val="en-US"/>
                    </w:rPr>
                    <w:t>No store is chosen.</w:t>
                  </w:r>
                </w:p>
              </w:tc>
              <w:tc>
                <w:tcPr>
                  <w:tcW w:w="4548" w:type="dxa"/>
                </w:tcPr>
                <w:p w14:paraId="5553C23B" w14:textId="77777777" w:rsidR="007A2E94" w:rsidRDefault="007A2E94" w:rsidP="007213C6">
                  <w:pPr>
                    <w:widowControl w:val="0"/>
                    <w:rPr>
                      <w:szCs w:val="24"/>
                      <w:lang w:val="en-US"/>
                    </w:rPr>
                  </w:pPr>
                </w:p>
                <w:p w14:paraId="094F2BCD" w14:textId="77777777" w:rsidR="007A2E94" w:rsidRDefault="007A2E94" w:rsidP="007213C6">
                  <w:pPr>
                    <w:widowControl w:val="0"/>
                    <w:rPr>
                      <w:szCs w:val="24"/>
                      <w:lang w:val="en-US"/>
                    </w:rPr>
                  </w:pPr>
                  <w:r>
                    <w:rPr>
                      <w:szCs w:val="24"/>
                      <w:lang w:val="en-US"/>
                    </w:rPr>
                    <w:t>System shows error message: “Please choose a store to consign”.</w:t>
                  </w:r>
                </w:p>
              </w:tc>
            </w:tr>
            <w:tr w:rsidR="007A2E94" w:rsidRPr="004A6A7C" w14:paraId="45385408" w14:textId="77777777" w:rsidTr="007213C6">
              <w:trPr>
                <w:cantSplit/>
              </w:trPr>
              <w:tc>
                <w:tcPr>
                  <w:tcW w:w="985" w:type="dxa"/>
                </w:tcPr>
                <w:p w14:paraId="43171A12" w14:textId="77777777" w:rsidR="007A2E94" w:rsidRDefault="007A2E94" w:rsidP="007213C6">
                  <w:pPr>
                    <w:widowControl w:val="0"/>
                    <w:jc w:val="right"/>
                    <w:rPr>
                      <w:szCs w:val="24"/>
                      <w:lang w:val="en-US"/>
                    </w:rPr>
                  </w:pPr>
                  <w:r>
                    <w:rPr>
                      <w:szCs w:val="24"/>
                      <w:lang w:val="en-US"/>
                    </w:rPr>
                    <w:t>6</w:t>
                  </w:r>
                </w:p>
              </w:tc>
              <w:tc>
                <w:tcPr>
                  <w:tcW w:w="3240" w:type="dxa"/>
                </w:tcPr>
                <w:p w14:paraId="684FF562" w14:textId="77777777" w:rsidR="007A2E94" w:rsidRDefault="007A2E94" w:rsidP="007213C6">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5E85B06D" w14:textId="77777777" w:rsidR="007A2E94" w:rsidRDefault="007A2E94" w:rsidP="007213C6">
                  <w:pPr>
                    <w:widowControl w:val="0"/>
                    <w:rPr>
                      <w:szCs w:val="24"/>
                      <w:lang w:val="en-US"/>
                    </w:rPr>
                  </w:pPr>
                </w:p>
                <w:p w14:paraId="49CE4127" w14:textId="77777777" w:rsidR="007A2E94" w:rsidRDefault="007A2E94" w:rsidP="007213C6">
                  <w:pPr>
                    <w:widowControl w:val="0"/>
                    <w:rPr>
                      <w:szCs w:val="24"/>
                      <w:lang w:val="en-US"/>
                    </w:rPr>
                  </w:pPr>
                </w:p>
                <w:p w14:paraId="08A6632B" w14:textId="77777777" w:rsidR="007A2E94" w:rsidRDefault="007A2E94" w:rsidP="007213C6">
                  <w:pPr>
                    <w:widowControl w:val="0"/>
                    <w:rPr>
                      <w:szCs w:val="24"/>
                      <w:lang w:val="en-US"/>
                    </w:rPr>
                  </w:pPr>
                </w:p>
                <w:p w14:paraId="72370E9B" w14:textId="77777777" w:rsidR="007A2E94" w:rsidRDefault="007A2E94" w:rsidP="007213C6">
                  <w:pPr>
                    <w:widowControl w:val="0"/>
                    <w:rPr>
                      <w:szCs w:val="24"/>
                      <w:lang w:val="en-US"/>
                    </w:rPr>
                  </w:pPr>
                  <w:r>
                    <w:rPr>
                      <w:szCs w:val="24"/>
                      <w:lang w:val="en-US"/>
                    </w:rPr>
                    <w:t>System shows error message: “Full name must be between 5-50 characters”.</w:t>
                  </w:r>
                </w:p>
              </w:tc>
            </w:tr>
            <w:tr w:rsidR="007A2E94" w:rsidRPr="004A6A7C" w14:paraId="21B0A9A0" w14:textId="77777777" w:rsidTr="007213C6">
              <w:trPr>
                <w:cantSplit/>
              </w:trPr>
              <w:tc>
                <w:tcPr>
                  <w:tcW w:w="985" w:type="dxa"/>
                </w:tcPr>
                <w:p w14:paraId="1CFC9D56" w14:textId="77777777" w:rsidR="007A2E94" w:rsidRDefault="007A2E94" w:rsidP="007213C6">
                  <w:pPr>
                    <w:widowControl w:val="0"/>
                    <w:jc w:val="right"/>
                    <w:rPr>
                      <w:szCs w:val="24"/>
                      <w:lang w:val="en-US"/>
                    </w:rPr>
                  </w:pPr>
                  <w:r>
                    <w:rPr>
                      <w:szCs w:val="24"/>
                      <w:lang w:val="en-US"/>
                    </w:rPr>
                    <w:t>7</w:t>
                  </w:r>
                </w:p>
              </w:tc>
              <w:tc>
                <w:tcPr>
                  <w:tcW w:w="3240" w:type="dxa"/>
                </w:tcPr>
                <w:p w14:paraId="222CAB55" w14:textId="77777777" w:rsidR="007A2E94" w:rsidRDefault="007A2E94" w:rsidP="007213C6">
                  <w:pPr>
                    <w:widowControl w:val="0"/>
                    <w:rPr>
                      <w:szCs w:val="24"/>
                      <w:lang w:val="en-US"/>
                    </w:rPr>
                  </w:pPr>
                  <w:r>
                    <w:rPr>
                      <w:szCs w:val="24"/>
                      <w:lang w:val="en-US"/>
                    </w:rPr>
                    <w:t>“From” date is not selected.</w:t>
                  </w:r>
                </w:p>
              </w:tc>
              <w:tc>
                <w:tcPr>
                  <w:tcW w:w="4548" w:type="dxa"/>
                </w:tcPr>
                <w:p w14:paraId="26B5B379" w14:textId="77777777" w:rsidR="007A2E94" w:rsidRDefault="007A2E94" w:rsidP="007213C6">
                  <w:pPr>
                    <w:widowControl w:val="0"/>
                    <w:rPr>
                      <w:szCs w:val="24"/>
                      <w:lang w:val="en-US"/>
                    </w:rPr>
                  </w:pPr>
                </w:p>
                <w:p w14:paraId="23B2E966" w14:textId="77777777" w:rsidR="007A2E94" w:rsidRDefault="007A2E94" w:rsidP="007213C6">
                  <w:pPr>
                    <w:widowControl w:val="0"/>
                    <w:rPr>
                      <w:szCs w:val="24"/>
                      <w:lang w:val="en-US"/>
                    </w:rPr>
                  </w:pPr>
                  <w:r>
                    <w:rPr>
                      <w:szCs w:val="24"/>
                      <w:lang w:val="en-US"/>
                    </w:rPr>
                    <w:t>System shows error message: “Please choose from date”.</w:t>
                  </w:r>
                </w:p>
              </w:tc>
            </w:tr>
            <w:tr w:rsidR="007A2E94" w:rsidRPr="004A6A7C" w14:paraId="221599CF" w14:textId="77777777" w:rsidTr="007213C6">
              <w:trPr>
                <w:cantSplit/>
              </w:trPr>
              <w:tc>
                <w:tcPr>
                  <w:tcW w:w="985" w:type="dxa"/>
                </w:tcPr>
                <w:p w14:paraId="1168221D" w14:textId="77777777" w:rsidR="007A2E94" w:rsidRDefault="007A2E94" w:rsidP="007213C6">
                  <w:pPr>
                    <w:widowControl w:val="0"/>
                    <w:jc w:val="right"/>
                    <w:rPr>
                      <w:szCs w:val="24"/>
                      <w:lang w:val="en-US"/>
                    </w:rPr>
                  </w:pPr>
                  <w:r>
                    <w:rPr>
                      <w:szCs w:val="24"/>
                      <w:lang w:val="en-US"/>
                    </w:rPr>
                    <w:t>8</w:t>
                  </w:r>
                </w:p>
              </w:tc>
              <w:tc>
                <w:tcPr>
                  <w:tcW w:w="3240" w:type="dxa"/>
                </w:tcPr>
                <w:p w14:paraId="62F174D8" w14:textId="77777777" w:rsidR="007A2E94" w:rsidRDefault="007A2E94" w:rsidP="007213C6">
                  <w:pPr>
                    <w:widowControl w:val="0"/>
                    <w:rPr>
                      <w:szCs w:val="24"/>
                      <w:lang w:val="en-US"/>
                    </w:rPr>
                  </w:pPr>
                  <w:r>
                    <w:rPr>
                      <w:szCs w:val="24"/>
                      <w:lang w:val="en-US"/>
                    </w:rPr>
                    <w:t>“To” date is not selected.</w:t>
                  </w:r>
                </w:p>
              </w:tc>
              <w:tc>
                <w:tcPr>
                  <w:tcW w:w="4548" w:type="dxa"/>
                </w:tcPr>
                <w:p w14:paraId="641C7927" w14:textId="77777777" w:rsidR="007A2E94" w:rsidRDefault="007A2E94" w:rsidP="007213C6">
                  <w:pPr>
                    <w:widowControl w:val="0"/>
                    <w:rPr>
                      <w:szCs w:val="24"/>
                      <w:lang w:val="en-US"/>
                    </w:rPr>
                  </w:pPr>
                </w:p>
                <w:p w14:paraId="3360C295" w14:textId="77777777" w:rsidR="007A2E94" w:rsidRDefault="007A2E94" w:rsidP="007213C6">
                  <w:pPr>
                    <w:widowControl w:val="0"/>
                    <w:rPr>
                      <w:szCs w:val="24"/>
                      <w:lang w:val="en-US"/>
                    </w:rPr>
                  </w:pPr>
                  <w:r>
                    <w:rPr>
                      <w:szCs w:val="24"/>
                      <w:lang w:val="en-US"/>
                    </w:rPr>
                    <w:t>System shows error message: “Please choose to date”.</w:t>
                  </w:r>
                </w:p>
              </w:tc>
            </w:tr>
            <w:tr w:rsidR="007A2E94" w:rsidRPr="004A6A7C" w14:paraId="1DF01247" w14:textId="77777777" w:rsidTr="007213C6">
              <w:trPr>
                <w:cantSplit/>
              </w:trPr>
              <w:tc>
                <w:tcPr>
                  <w:tcW w:w="985" w:type="dxa"/>
                </w:tcPr>
                <w:p w14:paraId="31BA5F36" w14:textId="77777777" w:rsidR="007A2E94" w:rsidRDefault="007A2E94" w:rsidP="007213C6">
                  <w:pPr>
                    <w:widowControl w:val="0"/>
                    <w:jc w:val="right"/>
                    <w:rPr>
                      <w:szCs w:val="24"/>
                      <w:lang w:val="en-US"/>
                    </w:rPr>
                  </w:pPr>
                  <w:r>
                    <w:rPr>
                      <w:szCs w:val="24"/>
                      <w:lang w:val="en-US"/>
                    </w:rPr>
                    <w:t>9</w:t>
                  </w:r>
                </w:p>
              </w:tc>
              <w:tc>
                <w:tcPr>
                  <w:tcW w:w="3240" w:type="dxa"/>
                </w:tcPr>
                <w:p w14:paraId="55E35942" w14:textId="77777777" w:rsidR="007A2E94" w:rsidRDefault="007A2E94" w:rsidP="007213C6">
                  <w:pPr>
                    <w:widowControl w:val="0"/>
                    <w:rPr>
                      <w:szCs w:val="24"/>
                      <w:lang w:val="en-US"/>
                    </w:rPr>
                  </w:pPr>
                  <w:r>
                    <w:rPr>
                      <w:szCs w:val="24"/>
                      <w:lang w:val="en-US"/>
                    </w:rPr>
                    <w:t>“From” date is bigger than “To” date.</w:t>
                  </w:r>
                </w:p>
              </w:tc>
              <w:tc>
                <w:tcPr>
                  <w:tcW w:w="4548" w:type="dxa"/>
                </w:tcPr>
                <w:p w14:paraId="0DE40D20" w14:textId="77777777" w:rsidR="007A2E94" w:rsidRDefault="007A2E94" w:rsidP="007213C6">
                  <w:pPr>
                    <w:widowControl w:val="0"/>
                    <w:rPr>
                      <w:szCs w:val="24"/>
                      <w:lang w:val="en-US"/>
                    </w:rPr>
                  </w:pPr>
                </w:p>
                <w:p w14:paraId="00D8376E" w14:textId="77777777" w:rsidR="007A2E94" w:rsidRDefault="007A2E94" w:rsidP="007213C6">
                  <w:pPr>
                    <w:widowControl w:val="0"/>
                    <w:rPr>
                      <w:szCs w:val="24"/>
                      <w:lang w:val="en-US"/>
                    </w:rPr>
                  </w:pPr>
                </w:p>
                <w:p w14:paraId="01D33049" w14:textId="77777777" w:rsidR="007A2E94" w:rsidRDefault="007A2E94" w:rsidP="007213C6">
                  <w:pPr>
                    <w:widowControl w:val="0"/>
                    <w:rPr>
                      <w:szCs w:val="24"/>
                      <w:lang w:val="en-US"/>
                    </w:rPr>
                  </w:pPr>
                  <w:r>
                    <w:rPr>
                      <w:szCs w:val="24"/>
                      <w:lang w:val="en-US"/>
                    </w:rPr>
                    <w:t>System shows error message: “From date must be smaller than to date”.</w:t>
                  </w:r>
                </w:p>
              </w:tc>
            </w:tr>
            <w:tr w:rsidR="007A2E94" w:rsidRPr="004A6A7C" w14:paraId="3D5CAE29" w14:textId="77777777" w:rsidTr="007213C6">
              <w:trPr>
                <w:cantSplit/>
              </w:trPr>
              <w:tc>
                <w:tcPr>
                  <w:tcW w:w="985" w:type="dxa"/>
                </w:tcPr>
                <w:p w14:paraId="1DF9DDC9" w14:textId="77777777" w:rsidR="007A2E94" w:rsidRDefault="007A2E94" w:rsidP="007213C6">
                  <w:pPr>
                    <w:widowControl w:val="0"/>
                    <w:jc w:val="right"/>
                    <w:rPr>
                      <w:szCs w:val="24"/>
                      <w:lang w:val="en-US"/>
                    </w:rPr>
                  </w:pPr>
                  <w:r>
                    <w:rPr>
                      <w:szCs w:val="24"/>
                      <w:lang w:val="en-US"/>
                    </w:rPr>
                    <w:t>10</w:t>
                  </w:r>
                </w:p>
              </w:tc>
              <w:tc>
                <w:tcPr>
                  <w:tcW w:w="3240" w:type="dxa"/>
                </w:tcPr>
                <w:p w14:paraId="15BE24C0" w14:textId="77777777" w:rsidR="007A2E94" w:rsidRDefault="007A2E94" w:rsidP="007213C6">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3A94A8D6" w14:textId="77777777" w:rsidR="007A2E94" w:rsidRDefault="007A2E94" w:rsidP="007213C6">
                  <w:pPr>
                    <w:widowControl w:val="0"/>
                    <w:rPr>
                      <w:szCs w:val="24"/>
                      <w:lang w:val="en-US"/>
                    </w:rPr>
                  </w:pPr>
                </w:p>
                <w:p w14:paraId="741DFC15" w14:textId="77777777" w:rsidR="007A2E94" w:rsidRDefault="007A2E94" w:rsidP="007213C6">
                  <w:pPr>
                    <w:widowControl w:val="0"/>
                    <w:rPr>
                      <w:szCs w:val="24"/>
                      <w:lang w:val="en-US"/>
                    </w:rPr>
                  </w:pPr>
                  <w:r>
                    <w:rPr>
                      <w:szCs w:val="24"/>
                      <w:lang w:val="en-US"/>
                    </w:rPr>
                    <w:t>System shows error message: “Phone is required”.</w:t>
                  </w:r>
                </w:p>
              </w:tc>
            </w:tr>
            <w:tr w:rsidR="007A2E94" w:rsidRPr="004A6A7C" w14:paraId="6439E384" w14:textId="77777777" w:rsidTr="007213C6">
              <w:trPr>
                <w:cantSplit/>
              </w:trPr>
              <w:tc>
                <w:tcPr>
                  <w:tcW w:w="985" w:type="dxa"/>
                </w:tcPr>
                <w:p w14:paraId="2792308A" w14:textId="77777777" w:rsidR="007A2E94" w:rsidRDefault="007A2E94" w:rsidP="007213C6">
                  <w:pPr>
                    <w:widowControl w:val="0"/>
                    <w:jc w:val="right"/>
                    <w:rPr>
                      <w:szCs w:val="24"/>
                      <w:lang w:val="en-US"/>
                    </w:rPr>
                  </w:pPr>
                  <w:r>
                    <w:rPr>
                      <w:szCs w:val="24"/>
                      <w:lang w:val="en-US"/>
                    </w:rPr>
                    <w:t>11</w:t>
                  </w:r>
                </w:p>
              </w:tc>
              <w:tc>
                <w:tcPr>
                  <w:tcW w:w="3240" w:type="dxa"/>
                </w:tcPr>
                <w:p w14:paraId="2E5CE936" w14:textId="77777777" w:rsidR="007A2E94" w:rsidRDefault="007A2E94" w:rsidP="007213C6">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3D6B969B" w14:textId="77777777" w:rsidR="007A2E94" w:rsidRDefault="007A2E94" w:rsidP="007213C6">
                  <w:pPr>
                    <w:widowControl w:val="0"/>
                    <w:rPr>
                      <w:szCs w:val="24"/>
                      <w:lang w:val="en-US"/>
                    </w:rPr>
                  </w:pPr>
                </w:p>
                <w:p w14:paraId="637D97EA" w14:textId="77777777" w:rsidR="007A2E94" w:rsidRDefault="007A2E94" w:rsidP="007213C6">
                  <w:pPr>
                    <w:widowControl w:val="0"/>
                    <w:rPr>
                      <w:szCs w:val="24"/>
                      <w:lang w:val="en-US"/>
                    </w:rPr>
                  </w:pPr>
                  <w:r>
                    <w:rPr>
                      <w:szCs w:val="24"/>
                      <w:lang w:val="en-US"/>
                    </w:rPr>
                    <w:t>System shows error message: “Email is required”.</w:t>
                  </w:r>
                </w:p>
              </w:tc>
            </w:tr>
            <w:tr w:rsidR="007A2E94" w:rsidRPr="004A6A7C" w14:paraId="24D0F9DA" w14:textId="77777777" w:rsidTr="007213C6">
              <w:trPr>
                <w:cantSplit/>
              </w:trPr>
              <w:tc>
                <w:tcPr>
                  <w:tcW w:w="985" w:type="dxa"/>
                </w:tcPr>
                <w:p w14:paraId="1BDA344B" w14:textId="77777777" w:rsidR="007A2E94" w:rsidRDefault="007A2E94" w:rsidP="007213C6">
                  <w:pPr>
                    <w:widowControl w:val="0"/>
                    <w:jc w:val="right"/>
                    <w:rPr>
                      <w:szCs w:val="24"/>
                      <w:lang w:val="en-US"/>
                    </w:rPr>
                  </w:pPr>
                  <w:r>
                    <w:rPr>
                      <w:szCs w:val="24"/>
                      <w:lang w:val="en-US"/>
                    </w:rPr>
                    <w:t>12</w:t>
                  </w:r>
                </w:p>
              </w:tc>
              <w:tc>
                <w:tcPr>
                  <w:tcW w:w="3240" w:type="dxa"/>
                </w:tcPr>
                <w:p w14:paraId="1D14E5F5" w14:textId="77777777" w:rsidR="007A2E94" w:rsidRDefault="007A2E94" w:rsidP="007213C6">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45C6B122" w14:textId="77777777" w:rsidR="007A2E94" w:rsidRDefault="007A2E94" w:rsidP="007213C6">
                  <w:pPr>
                    <w:widowControl w:val="0"/>
                    <w:rPr>
                      <w:szCs w:val="24"/>
                      <w:lang w:val="en-US"/>
                    </w:rPr>
                  </w:pPr>
                </w:p>
                <w:p w14:paraId="728649FA" w14:textId="77777777" w:rsidR="007A2E94" w:rsidRDefault="007A2E94" w:rsidP="007213C6">
                  <w:pPr>
                    <w:widowControl w:val="0"/>
                    <w:rPr>
                      <w:szCs w:val="24"/>
                      <w:lang w:val="en-US"/>
                    </w:rPr>
                  </w:pPr>
                  <w:r>
                    <w:rPr>
                      <w:szCs w:val="24"/>
                      <w:lang w:val="en-US"/>
                    </w:rPr>
                    <w:t>System shows error message: “Credit card is required”.</w:t>
                  </w:r>
                </w:p>
              </w:tc>
            </w:tr>
            <w:tr w:rsidR="007A2E94" w:rsidRPr="004A6A7C" w14:paraId="19B4F17A" w14:textId="77777777" w:rsidTr="007213C6">
              <w:trPr>
                <w:cantSplit/>
              </w:trPr>
              <w:tc>
                <w:tcPr>
                  <w:tcW w:w="985" w:type="dxa"/>
                </w:tcPr>
                <w:p w14:paraId="000DE7C2" w14:textId="77777777" w:rsidR="007A2E94" w:rsidRDefault="007A2E94" w:rsidP="007213C6">
                  <w:pPr>
                    <w:widowControl w:val="0"/>
                    <w:jc w:val="right"/>
                    <w:rPr>
                      <w:szCs w:val="24"/>
                      <w:lang w:val="en-US"/>
                    </w:rPr>
                  </w:pPr>
                  <w:r>
                    <w:rPr>
                      <w:szCs w:val="24"/>
                      <w:lang w:val="en-US"/>
                    </w:rPr>
                    <w:t>13</w:t>
                  </w:r>
                </w:p>
              </w:tc>
              <w:tc>
                <w:tcPr>
                  <w:tcW w:w="3240" w:type="dxa"/>
                </w:tcPr>
                <w:p w14:paraId="30809C80" w14:textId="77777777" w:rsidR="007A2E94" w:rsidRDefault="007A2E94" w:rsidP="007213C6">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5100959E" w14:textId="77777777" w:rsidR="007A2E94" w:rsidRDefault="007A2E94" w:rsidP="007213C6">
                  <w:pPr>
                    <w:widowControl w:val="0"/>
                    <w:rPr>
                      <w:szCs w:val="24"/>
                      <w:lang w:val="en-US"/>
                    </w:rPr>
                  </w:pPr>
                </w:p>
                <w:p w14:paraId="1E78C1F1" w14:textId="77777777" w:rsidR="007A2E94" w:rsidRDefault="007A2E94" w:rsidP="007213C6">
                  <w:pPr>
                    <w:widowControl w:val="0"/>
                    <w:rPr>
                      <w:szCs w:val="24"/>
                      <w:lang w:val="en-US"/>
                    </w:rPr>
                  </w:pPr>
                  <w:r>
                    <w:rPr>
                      <w:szCs w:val="24"/>
                      <w:lang w:val="en-US"/>
                    </w:rPr>
                    <w:t>System shows error message: “Card owner is required”.</w:t>
                  </w:r>
                </w:p>
              </w:tc>
            </w:tr>
          </w:tbl>
          <w:p w14:paraId="4DA08E44" w14:textId="77777777" w:rsidR="007A2E94" w:rsidRPr="004A6A7C" w:rsidRDefault="007A2E94" w:rsidP="007213C6">
            <w:pPr>
              <w:widowControl w:val="0"/>
              <w:rPr>
                <w:szCs w:val="24"/>
              </w:rPr>
            </w:pPr>
          </w:p>
          <w:p w14:paraId="237EA258" w14:textId="77777777" w:rsidR="007A2E94" w:rsidRPr="004A6A7C" w:rsidRDefault="007A2E94" w:rsidP="007213C6">
            <w:pPr>
              <w:keepNext/>
              <w:rPr>
                <w:szCs w:val="24"/>
              </w:rPr>
            </w:pPr>
            <w:r w:rsidRPr="004A6A7C">
              <w:rPr>
                <w:b/>
                <w:szCs w:val="24"/>
              </w:rPr>
              <w:t>Relationships</w:t>
            </w:r>
            <w:r w:rsidRPr="004A6A7C">
              <w:rPr>
                <w:szCs w:val="24"/>
              </w:rPr>
              <w:t>:</w:t>
            </w:r>
          </w:p>
          <w:p w14:paraId="4C26C310" w14:textId="79491F43" w:rsidR="007A2E94" w:rsidRPr="004A6A7C" w:rsidRDefault="003B6D17" w:rsidP="007A2E94">
            <w:pPr>
              <w:pStyle w:val="ListParagraph"/>
              <w:widowControl w:val="0"/>
              <w:numPr>
                <w:ilvl w:val="0"/>
                <w:numId w:val="9"/>
              </w:numPr>
              <w:rPr>
                <w:szCs w:val="24"/>
              </w:rPr>
            </w:pPr>
            <w:r>
              <w:rPr>
                <w:szCs w:val="24"/>
              </w:rPr>
              <w:t>Including</w:t>
            </w:r>
            <w:r w:rsidR="007C506B">
              <w:rPr>
                <w:szCs w:val="24"/>
              </w:rPr>
              <w:t xml:space="preserve"> use-case:</w:t>
            </w:r>
            <w:r w:rsidR="007A2E94">
              <w:rPr>
                <w:szCs w:val="24"/>
              </w:rPr>
              <w:t xml:space="preserve"> </w:t>
            </w:r>
            <w:r w:rsidR="007A2E94">
              <w:rPr>
                <w:szCs w:val="24"/>
                <w:lang w:val="en-US"/>
              </w:rPr>
              <w:t>suggest price.</w:t>
            </w:r>
          </w:p>
          <w:p w14:paraId="06162664" w14:textId="77777777" w:rsidR="007A2E94" w:rsidRPr="004A6A7C" w:rsidRDefault="007A2E94" w:rsidP="007213C6">
            <w:pPr>
              <w:keepNext/>
              <w:rPr>
                <w:szCs w:val="24"/>
              </w:rPr>
            </w:pPr>
            <w:r w:rsidRPr="004A6A7C">
              <w:rPr>
                <w:b/>
                <w:szCs w:val="24"/>
              </w:rPr>
              <w:lastRenderedPageBreak/>
              <w:t>Business Rules</w:t>
            </w:r>
            <w:r w:rsidRPr="004A6A7C">
              <w:rPr>
                <w:szCs w:val="24"/>
              </w:rPr>
              <w:t>:</w:t>
            </w:r>
          </w:p>
          <w:p w14:paraId="1ACB7B2F" w14:textId="77777777" w:rsidR="007A2E94" w:rsidRDefault="007A2E94" w:rsidP="007A2E94">
            <w:pPr>
              <w:pStyle w:val="ListParagraph"/>
              <w:widowControl w:val="0"/>
              <w:numPr>
                <w:ilvl w:val="0"/>
                <w:numId w:val="10"/>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0B417E0A" w14:textId="77777777" w:rsidR="007A2E94" w:rsidRPr="00707902" w:rsidRDefault="007A2E94" w:rsidP="007A2E94">
            <w:pPr>
              <w:pStyle w:val="ListParagraph"/>
              <w:widowControl w:val="0"/>
              <w:numPr>
                <w:ilvl w:val="0"/>
                <w:numId w:val="10"/>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 of store owners.</w:t>
            </w:r>
          </w:p>
          <w:p w14:paraId="6A8CEF71" w14:textId="77777777" w:rsidR="007A2E94" w:rsidRPr="004B066C" w:rsidRDefault="007A2E94" w:rsidP="007A2E94">
            <w:pPr>
              <w:pStyle w:val="ListParagraph"/>
              <w:widowControl w:val="0"/>
              <w:numPr>
                <w:ilvl w:val="0"/>
                <w:numId w:val="10"/>
              </w:numPr>
              <w:rPr>
                <w:color w:val="000000" w:themeColor="text1"/>
                <w:szCs w:val="24"/>
              </w:rPr>
            </w:pPr>
            <w:r w:rsidRPr="004B066C">
              <w:rPr>
                <w:color w:val="000000" w:themeColor="text1"/>
                <w:szCs w:val="24"/>
                <w:lang w:val="en-US"/>
              </w:rPr>
              <w:t>“Reliability”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3BCAA987" w14:textId="77777777" w:rsidR="007A2E94" w:rsidRPr="00D65C15" w:rsidRDefault="007A2E94" w:rsidP="007A2E94">
            <w:pPr>
              <w:pStyle w:val="ListParagraph"/>
              <w:widowControl w:val="0"/>
              <w:numPr>
                <w:ilvl w:val="0"/>
                <w:numId w:val="10"/>
              </w:numPr>
              <w:rPr>
                <w:szCs w:val="24"/>
              </w:r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 xml:space="preserve">day </w:t>
            </w:r>
            <w:r>
              <w:rPr>
                <w:color w:val="000000" w:themeColor="text1"/>
                <w:szCs w:val="24"/>
                <w:lang w:val="en-US"/>
              </w:rPr>
              <w:t>customer</w:t>
            </w:r>
            <w:r w:rsidRPr="004B066C">
              <w:rPr>
                <w:color w:val="000000" w:themeColor="text1"/>
                <w:szCs w:val="24"/>
                <w:lang w:val="en-US"/>
              </w:rPr>
              <w:t xml:space="preserve"> chose.</w:t>
            </w:r>
            <w:r>
              <w:rPr>
                <w:color w:val="000000" w:themeColor="text1"/>
                <w:szCs w:val="24"/>
                <w:lang w:val="en-US"/>
              </w:rPr>
              <w:t xml:space="preserve"> But store owner has the right to cancel consignment if product doesn’t resemble the information customer provided.</w:t>
            </w:r>
          </w:p>
          <w:p w14:paraId="68D673F6" w14:textId="77777777" w:rsidR="007A2E94" w:rsidRPr="00D65C15" w:rsidRDefault="007A2E94" w:rsidP="007A2E94">
            <w:pPr>
              <w:pStyle w:val="ListParagraph"/>
              <w:widowControl w:val="0"/>
              <w:numPr>
                <w:ilvl w:val="0"/>
                <w:numId w:val="10"/>
              </w:numPr>
              <w:rPr>
                <w:szCs w:val="24"/>
              </w:rPr>
            </w:pPr>
            <w:r>
              <w:rPr>
                <w:szCs w:val="24"/>
                <w:lang w:val="en-US"/>
              </w:rPr>
              <w:t>Store owner will use information that customer provides in consignment, not in customer’s profile.</w:t>
            </w:r>
          </w:p>
          <w:p w14:paraId="062B8EFE" w14:textId="77777777" w:rsidR="007A2E94" w:rsidRPr="00933CCA" w:rsidRDefault="007A2E94" w:rsidP="007A2E94">
            <w:pPr>
              <w:pStyle w:val="ListParagraph"/>
              <w:widowControl w:val="0"/>
              <w:numPr>
                <w:ilvl w:val="0"/>
                <w:numId w:val="10"/>
              </w:numPr>
              <w:rPr>
                <w:szCs w:val="24"/>
              </w:rPr>
            </w:pPr>
            <w:r>
              <w:rPr>
                <w:szCs w:val="24"/>
                <w:lang w:val="en-US"/>
              </w:rPr>
              <w:t>Even it is not customer who will deal with store owner in this consignment, this will be saved in customer’ history.</w:t>
            </w:r>
          </w:p>
        </w:tc>
      </w:tr>
    </w:tbl>
    <w:p w14:paraId="7E28621B" w14:textId="77777777" w:rsidR="00FD212D" w:rsidRPr="00FD212D" w:rsidRDefault="00FD212D" w:rsidP="00FD212D"/>
    <w:p w14:paraId="4F41CF15" w14:textId="43C64BD6" w:rsidR="00513823" w:rsidRDefault="00513823">
      <w:pPr>
        <w:pStyle w:val="Heading5"/>
        <w:rPr>
          <w:lang w:val="en-GB"/>
        </w:rPr>
      </w:pPr>
      <w:r>
        <w:rPr>
          <w:lang w:val="en-GB"/>
        </w:rPr>
        <w:t>&lt;Customer&gt; Track Product Status</w:t>
      </w:r>
    </w:p>
    <w:p w14:paraId="025DCAE3" w14:textId="77777777" w:rsidR="00513823" w:rsidRDefault="00513823" w:rsidP="00513823">
      <w:pPr>
        <w:pStyle w:val="ListParagraph"/>
        <w:jc w:val="center"/>
        <w:rPr>
          <w:b/>
          <w:szCs w:val="24"/>
          <w:lang w:val="en-US"/>
        </w:rPr>
      </w:pPr>
      <w:r>
        <w:rPr>
          <w:b/>
          <w:szCs w:val="24"/>
          <w:lang w:val="en-US"/>
        </w:rPr>
        <w:t>Use Case Diagram</w:t>
      </w:r>
    </w:p>
    <w:p w14:paraId="633D0D5A" w14:textId="2D3F5113" w:rsidR="00513823" w:rsidRDefault="00B826EE" w:rsidP="00513823">
      <w:pPr>
        <w:pStyle w:val="ListParagraph"/>
        <w:jc w:val="center"/>
        <w:rPr>
          <w:b/>
          <w:szCs w:val="24"/>
          <w:lang w:val="en-US"/>
        </w:rPr>
      </w:pPr>
      <w:r w:rsidRPr="00B826EE">
        <w:rPr>
          <w:b/>
          <w:noProof/>
          <w:szCs w:val="24"/>
          <w:lang w:val="en-US"/>
        </w:rPr>
        <w:drawing>
          <wp:inline distT="0" distB="0" distL="0" distR="0" wp14:anchorId="0B46881A" wp14:editId="245992B7">
            <wp:extent cx="5588635" cy="2207055"/>
            <wp:effectExtent l="0" t="0" r="0" b="3175"/>
            <wp:docPr id="14" name="Picture 14"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gios\Desktop\CP Summer 2015\DucHC Use Case\Customer - Cancel Consigned 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383619F4" w14:textId="2BB2F43F" w:rsidR="00513823" w:rsidRPr="0033619E" w:rsidRDefault="0033619E" w:rsidP="0033619E">
      <w:pPr>
        <w:pStyle w:val="Caption"/>
        <w:rPr>
          <w:szCs w:val="24"/>
          <w:lang w:val="en-US"/>
        </w:rPr>
      </w:pPr>
      <w:bookmarkStart w:id="61" w:name="_Toc420881086"/>
      <w:r>
        <w:t xml:space="preserve">Figure </w:t>
      </w:r>
      <w:r>
        <w:fldChar w:fldCharType="begin"/>
      </w:r>
      <w:r>
        <w:instrText xml:space="preserve"> SEQ Figure \* ARABIC </w:instrText>
      </w:r>
      <w:r>
        <w:fldChar w:fldCharType="separate"/>
      </w:r>
      <w:r w:rsidR="0032436E">
        <w:rPr>
          <w:noProof/>
        </w:rPr>
        <w:t>13</w:t>
      </w:r>
      <w:r>
        <w:fldChar w:fldCharType="end"/>
      </w:r>
      <w:r w:rsidR="00513823" w:rsidRPr="0033619E">
        <w:rPr>
          <w:szCs w:val="24"/>
          <w:lang w:val="en-US"/>
        </w:rPr>
        <w:t>: &lt;Customer&gt; Track product status</w:t>
      </w:r>
      <w:bookmarkEnd w:id="61"/>
    </w:p>
    <w:p w14:paraId="0E8E7179" w14:textId="77777777" w:rsidR="00513823" w:rsidRDefault="00513823" w:rsidP="00513823">
      <w:pPr>
        <w:pStyle w:val="ListParagraph"/>
        <w:jc w:val="center"/>
        <w:rPr>
          <w:b/>
          <w:szCs w:val="24"/>
          <w:lang w:val="en-US"/>
        </w:rPr>
      </w:pPr>
    </w:p>
    <w:p w14:paraId="09A3DB8B" w14:textId="77777777" w:rsidR="00513823" w:rsidRDefault="00513823" w:rsidP="00513823">
      <w:pPr>
        <w:pStyle w:val="ListParagraph"/>
        <w:jc w:val="center"/>
        <w:rPr>
          <w:b/>
          <w:szCs w:val="24"/>
          <w:lang w:val="en-US"/>
        </w:rPr>
      </w:pPr>
      <w:r>
        <w:rPr>
          <w:b/>
          <w:szCs w:val="24"/>
          <w:lang w:val="en-US"/>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58578D" w:rsidRPr="00106843" w14:paraId="1267914F" w14:textId="77777777" w:rsidTr="007213C6">
        <w:tc>
          <w:tcPr>
            <w:tcW w:w="9004" w:type="dxa"/>
            <w:gridSpan w:val="4"/>
            <w:shd w:val="clear" w:color="auto" w:fill="D9D9D9" w:themeFill="background1" w:themeFillShade="D9"/>
          </w:tcPr>
          <w:p w14:paraId="0B59E309" w14:textId="77777777" w:rsidR="0058578D" w:rsidRPr="00106843" w:rsidRDefault="0058578D"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55552698"/>
                <w:text/>
              </w:sdtPr>
              <w:sdtEndPr/>
              <w:sdtContent>
                <w:r>
                  <w:rPr>
                    <w:rFonts w:ascii="Cambria" w:hAnsi="Cambria"/>
                    <w:b/>
                    <w:szCs w:val="24"/>
                  </w:rPr>
                  <w:t>DHP04</w:t>
                </w:r>
              </w:sdtContent>
            </w:sdt>
          </w:p>
        </w:tc>
      </w:tr>
      <w:tr w:rsidR="0058578D" w:rsidRPr="00106843" w14:paraId="27107EE5" w14:textId="77777777" w:rsidTr="007213C6">
        <w:tc>
          <w:tcPr>
            <w:tcW w:w="2251" w:type="dxa"/>
            <w:shd w:val="clear" w:color="auto" w:fill="D9D9D9" w:themeFill="background1" w:themeFillShade="D9"/>
          </w:tcPr>
          <w:p w14:paraId="2A3E50A7" w14:textId="77777777" w:rsidR="0058578D" w:rsidRPr="00106843" w:rsidRDefault="0058578D" w:rsidP="007213C6">
            <w:pPr>
              <w:widowControl w:val="0"/>
              <w:rPr>
                <w:b/>
                <w:szCs w:val="24"/>
              </w:rPr>
            </w:pPr>
            <w:r w:rsidRPr="00106843">
              <w:rPr>
                <w:b/>
                <w:szCs w:val="24"/>
              </w:rPr>
              <w:t>Use Case No.</w:t>
            </w:r>
          </w:p>
        </w:tc>
        <w:sdt>
          <w:sdtPr>
            <w:alias w:val="UC Number"/>
            <w:tag w:val="UC Number"/>
            <w:id w:val="-1107040778"/>
            <w:text/>
          </w:sdtPr>
          <w:sdtEndPr/>
          <w:sdtContent>
            <w:tc>
              <w:tcPr>
                <w:tcW w:w="2251" w:type="dxa"/>
              </w:tcPr>
              <w:p w14:paraId="33A8DF0D" w14:textId="77777777" w:rsidR="0058578D" w:rsidRPr="00106843" w:rsidRDefault="0058578D" w:rsidP="007213C6">
                <w:pPr>
                  <w:widowControl w:val="0"/>
                  <w:rPr>
                    <w:szCs w:val="24"/>
                  </w:rPr>
                </w:pPr>
                <w:r>
                  <w:rPr>
                    <w:szCs w:val="24"/>
                    <w:lang w:val="en-US"/>
                  </w:rPr>
                  <w:t>DHP04</w:t>
                </w:r>
              </w:p>
            </w:tc>
          </w:sdtContent>
        </w:sdt>
        <w:tc>
          <w:tcPr>
            <w:tcW w:w="2251" w:type="dxa"/>
            <w:shd w:val="clear" w:color="auto" w:fill="D9D9D9" w:themeFill="background1" w:themeFillShade="D9"/>
          </w:tcPr>
          <w:p w14:paraId="7081BB07" w14:textId="77777777" w:rsidR="0058578D" w:rsidRPr="00106843" w:rsidRDefault="0058578D" w:rsidP="007213C6">
            <w:pPr>
              <w:widowControl w:val="0"/>
              <w:rPr>
                <w:szCs w:val="24"/>
              </w:rPr>
            </w:pPr>
            <w:r w:rsidRPr="00106843">
              <w:rPr>
                <w:szCs w:val="24"/>
              </w:rPr>
              <w:t>Use Case Version</w:t>
            </w:r>
          </w:p>
        </w:tc>
        <w:sdt>
          <w:sdtPr>
            <w:alias w:val="UC Version"/>
            <w:tag w:val="UC Version"/>
            <w:id w:val="1986583473"/>
            <w:text/>
          </w:sdtPr>
          <w:sdtEndPr/>
          <w:sdtContent>
            <w:tc>
              <w:tcPr>
                <w:tcW w:w="2251" w:type="dxa"/>
              </w:tcPr>
              <w:p w14:paraId="3BF0FC6C" w14:textId="77777777" w:rsidR="0058578D" w:rsidRPr="00106843" w:rsidRDefault="0058578D" w:rsidP="007213C6">
                <w:pPr>
                  <w:widowControl w:val="0"/>
                  <w:rPr>
                    <w:szCs w:val="24"/>
                  </w:rPr>
                </w:pPr>
                <w:r w:rsidRPr="00106843">
                  <w:rPr>
                    <w:szCs w:val="24"/>
                    <w:lang w:val="en-US"/>
                  </w:rPr>
                  <w:t>2.0</w:t>
                </w:r>
              </w:p>
            </w:tc>
          </w:sdtContent>
        </w:sdt>
      </w:tr>
      <w:tr w:rsidR="0058578D" w:rsidRPr="00106843" w14:paraId="006340F5" w14:textId="77777777" w:rsidTr="007213C6">
        <w:tc>
          <w:tcPr>
            <w:tcW w:w="2251" w:type="dxa"/>
            <w:shd w:val="clear" w:color="auto" w:fill="D9D9D9" w:themeFill="background1" w:themeFillShade="D9"/>
          </w:tcPr>
          <w:p w14:paraId="3EE0F1DB" w14:textId="77777777" w:rsidR="0058578D" w:rsidRPr="00106843" w:rsidRDefault="0058578D" w:rsidP="007213C6">
            <w:pPr>
              <w:widowControl w:val="0"/>
              <w:rPr>
                <w:b/>
                <w:szCs w:val="24"/>
              </w:rPr>
            </w:pPr>
            <w:r w:rsidRPr="00106843">
              <w:rPr>
                <w:b/>
                <w:szCs w:val="24"/>
              </w:rPr>
              <w:t>Use Case Name</w:t>
            </w:r>
          </w:p>
        </w:tc>
        <w:sdt>
          <w:sdtPr>
            <w:alias w:val="UC Name"/>
            <w:tag w:val="UC Name"/>
            <w:id w:val="-1993469719"/>
            <w:text/>
          </w:sdtPr>
          <w:sdtEndPr/>
          <w:sdtContent>
            <w:tc>
              <w:tcPr>
                <w:tcW w:w="6753" w:type="dxa"/>
                <w:gridSpan w:val="3"/>
              </w:tcPr>
              <w:p w14:paraId="56AB3028" w14:textId="77777777" w:rsidR="0058578D" w:rsidRPr="00106843" w:rsidRDefault="0058578D" w:rsidP="007213C6">
                <w:pPr>
                  <w:widowControl w:val="0"/>
                  <w:rPr>
                    <w:szCs w:val="24"/>
                  </w:rPr>
                </w:pPr>
                <w:r w:rsidRPr="00106843">
                  <w:rPr>
                    <w:szCs w:val="24"/>
                    <w:lang w:val="en-US"/>
                  </w:rPr>
                  <w:t>Track product status</w:t>
                </w:r>
              </w:p>
            </w:tc>
          </w:sdtContent>
        </w:sdt>
      </w:tr>
      <w:tr w:rsidR="0058578D" w:rsidRPr="00106843" w14:paraId="3C71E7C5" w14:textId="77777777" w:rsidTr="007213C6">
        <w:tc>
          <w:tcPr>
            <w:tcW w:w="2251" w:type="dxa"/>
            <w:shd w:val="clear" w:color="auto" w:fill="D9D9D9" w:themeFill="background1" w:themeFillShade="D9"/>
          </w:tcPr>
          <w:p w14:paraId="7ABFA2FC" w14:textId="77777777" w:rsidR="0058578D" w:rsidRPr="00106843" w:rsidRDefault="0058578D" w:rsidP="007213C6">
            <w:pPr>
              <w:widowControl w:val="0"/>
              <w:rPr>
                <w:b/>
                <w:szCs w:val="24"/>
              </w:rPr>
            </w:pPr>
            <w:r w:rsidRPr="00106843">
              <w:rPr>
                <w:b/>
                <w:szCs w:val="24"/>
              </w:rPr>
              <w:t>Author</w:t>
            </w:r>
          </w:p>
        </w:tc>
        <w:sdt>
          <w:sdtPr>
            <w:alias w:val="Author"/>
            <w:tag w:val="Author"/>
            <w:id w:val="163745813"/>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4DC8F4B" w14:textId="77777777" w:rsidR="0058578D" w:rsidRPr="00106843" w:rsidRDefault="0058578D" w:rsidP="007213C6">
                <w:pPr>
                  <w:widowControl w:val="0"/>
                  <w:rPr>
                    <w:szCs w:val="24"/>
                  </w:rPr>
                </w:pPr>
                <w:r w:rsidRPr="00106843">
                  <w:rPr>
                    <w:szCs w:val="24"/>
                  </w:rPr>
                  <w:t>DucHC</w:t>
                </w:r>
              </w:p>
            </w:tc>
          </w:sdtContent>
        </w:sdt>
      </w:tr>
      <w:tr w:rsidR="0058578D" w:rsidRPr="00106843" w14:paraId="6A9E2A1C" w14:textId="77777777" w:rsidTr="007213C6">
        <w:tc>
          <w:tcPr>
            <w:tcW w:w="2251" w:type="dxa"/>
            <w:shd w:val="clear" w:color="auto" w:fill="D9D9D9" w:themeFill="background1" w:themeFillShade="D9"/>
          </w:tcPr>
          <w:p w14:paraId="78D53AE4" w14:textId="77777777" w:rsidR="0058578D" w:rsidRPr="00106843" w:rsidRDefault="0058578D" w:rsidP="007213C6">
            <w:pPr>
              <w:widowControl w:val="0"/>
              <w:rPr>
                <w:b/>
                <w:szCs w:val="24"/>
              </w:rPr>
            </w:pPr>
            <w:r w:rsidRPr="00106843">
              <w:rPr>
                <w:b/>
                <w:szCs w:val="24"/>
              </w:rPr>
              <w:lastRenderedPageBreak/>
              <w:t>Date</w:t>
            </w:r>
          </w:p>
        </w:tc>
        <w:sdt>
          <w:sdtPr>
            <w:alias w:val="Created Date"/>
            <w:tag w:val="Created Date"/>
            <w:id w:val="-889271027"/>
            <w:date w:fullDate="2015-05-29T00:00:00Z">
              <w:dateFormat w:val="MMMM d, yyyy"/>
              <w:lid w:val="en-US"/>
              <w:storeMappedDataAs w:val="dateTime"/>
              <w:calendar w:val="gregorian"/>
            </w:date>
          </w:sdtPr>
          <w:sdtEndPr/>
          <w:sdtContent>
            <w:tc>
              <w:tcPr>
                <w:tcW w:w="2251" w:type="dxa"/>
              </w:tcPr>
              <w:p w14:paraId="2741443A" w14:textId="77777777" w:rsidR="0058578D" w:rsidRPr="00106843" w:rsidRDefault="0058578D"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0DE3213E" w14:textId="77777777" w:rsidR="0058578D" w:rsidRPr="00106843" w:rsidRDefault="0058578D" w:rsidP="007213C6">
            <w:pPr>
              <w:widowControl w:val="0"/>
              <w:rPr>
                <w:szCs w:val="24"/>
              </w:rPr>
            </w:pPr>
            <w:r w:rsidRPr="00106843">
              <w:rPr>
                <w:szCs w:val="24"/>
              </w:rPr>
              <w:t>Priority</w:t>
            </w:r>
          </w:p>
        </w:tc>
        <w:sdt>
          <w:sdtPr>
            <w:alias w:val="Priority"/>
            <w:tag w:val="Priority"/>
            <w:id w:val="-817343911"/>
            <w:comboBox>
              <w:listItem w:displayText="High" w:value="High"/>
              <w:listItem w:displayText="Medium" w:value="Medium"/>
              <w:listItem w:displayText="Normal" w:value="Normal"/>
            </w:comboBox>
          </w:sdtPr>
          <w:sdtEndPr/>
          <w:sdtContent>
            <w:tc>
              <w:tcPr>
                <w:tcW w:w="2251" w:type="dxa"/>
              </w:tcPr>
              <w:p w14:paraId="5D7EF587" w14:textId="77777777" w:rsidR="0058578D" w:rsidRPr="00106843" w:rsidRDefault="0058578D" w:rsidP="007213C6">
                <w:pPr>
                  <w:widowControl w:val="0"/>
                  <w:rPr>
                    <w:szCs w:val="24"/>
                  </w:rPr>
                </w:pPr>
                <w:r w:rsidRPr="00106843">
                  <w:rPr>
                    <w:szCs w:val="24"/>
                  </w:rPr>
                  <w:t>High</w:t>
                </w:r>
              </w:p>
            </w:tc>
          </w:sdtContent>
        </w:sdt>
      </w:tr>
      <w:tr w:rsidR="0058578D" w:rsidRPr="00106843" w14:paraId="6EB93149" w14:textId="77777777" w:rsidTr="007213C6">
        <w:tc>
          <w:tcPr>
            <w:tcW w:w="9004" w:type="dxa"/>
            <w:gridSpan w:val="4"/>
          </w:tcPr>
          <w:p w14:paraId="50C26DDB" w14:textId="77777777" w:rsidR="0058578D" w:rsidRPr="00106843" w:rsidRDefault="0058578D" w:rsidP="007213C6">
            <w:pPr>
              <w:widowControl w:val="0"/>
              <w:rPr>
                <w:szCs w:val="24"/>
              </w:rPr>
            </w:pPr>
            <w:r w:rsidRPr="00106843">
              <w:rPr>
                <w:b/>
                <w:szCs w:val="24"/>
              </w:rPr>
              <w:t>Actor</w:t>
            </w:r>
            <w:r w:rsidRPr="00106843">
              <w:rPr>
                <w:szCs w:val="24"/>
              </w:rPr>
              <w:t>:</w:t>
            </w:r>
          </w:p>
          <w:p w14:paraId="4DFD43CC" w14:textId="77777777" w:rsidR="0058578D" w:rsidRPr="00106843" w:rsidRDefault="0058578D" w:rsidP="0058578D">
            <w:pPr>
              <w:pStyle w:val="ListParagraph"/>
              <w:widowControl w:val="0"/>
              <w:numPr>
                <w:ilvl w:val="0"/>
                <w:numId w:val="7"/>
              </w:numPr>
              <w:rPr>
                <w:szCs w:val="24"/>
              </w:rPr>
            </w:pPr>
            <w:r>
              <w:rPr>
                <w:szCs w:val="24"/>
                <w:lang w:val="en-US"/>
              </w:rPr>
              <w:t>Customer</w:t>
            </w:r>
          </w:p>
          <w:p w14:paraId="081ECFC4" w14:textId="77777777" w:rsidR="0058578D" w:rsidRPr="00106843" w:rsidRDefault="0058578D"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21153FD6" w14:textId="77777777" w:rsidR="0058578D" w:rsidRPr="00106843" w:rsidRDefault="0058578D" w:rsidP="0058578D">
            <w:pPr>
              <w:pStyle w:val="ListParagraph"/>
              <w:widowControl w:val="0"/>
              <w:numPr>
                <w:ilvl w:val="0"/>
                <w:numId w:val="7"/>
              </w:numPr>
              <w:rPr>
                <w:szCs w:val="24"/>
              </w:rPr>
            </w:pPr>
            <w:r>
              <w:rPr>
                <w:szCs w:val="24"/>
                <w:lang w:val="en-US"/>
              </w:rPr>
              <w:t>This use case allows customer to track product status.</w:t>
            </w:r>
          </w:p>
          <w:p w14:paraId="473EBFF8" w14:textId="77777777" w:rsidR="0058578D" w:rsidRPr="00106843" w:rsidRDefault="0058578D" w:rsidP="007213C6">
            <w:pPr>
              <w:keepNext/>
              <w:rPr>
                <w:szCs w:val="24"/>
              </w:rPr>
            </w:pPr>
            <w:r w:rsidRPr="00106843">
              <w:rPr>
                <w:b/>
                <w:szCs w:val="24"/>
              </w:rPr>
              <w:t>Goal</w:t>
            </w:r>
            <w:r w:rsidRPr="00106843">
              <w:rPr>
                <w:szCs w:val="24"/>
              </w:rPr>
              <w:t>:</w:t>
            </w:r>
          </w:p>
          <w:p w14:paraId="4D577505" w14:textId="77777777" w:rsidR="0058578D" w:rsidRPr="00106843" w:rsidRDefault="0058578D" w:rsidP="0058578D">
            <w:pPr>
              <w:pStyle w:val="ListParagraph"/>
              <w:widowControl w:val="0"/>
              <w:numPr>
                <w:ilvl w:val="0"/>
                <w:numId w:val="7"/>
              </w:numPr>
              <w:rPr>
                <w:szCs w:val="24"/>
              </w:rPr>
            </w:pPr>
            <w:r>
              <w:rPr>
                <w:szCs w:val="24"/>
                <w:lang w:val="en-US"/>
              </w:rPr>
              <w:t>Customer view product’s current status successfully.</w:t>
            </w:r>
          </w:p>
          <w:p w14:paraId="2F31182F" w14:textId="77777777" w:rsidR="0058578D" w:rsidRPr="00106843" w:rsidRDefault="0058578D" w:rsidP="007213C6">
            <w:pPr>
              <w:keepNext/>
              <w:rPr>
                <w:szCs w:val="24"/>
              </w:rPr>
            </w:pPr>
            <w:r w:rsidRPr="00106843">
              <w:rPr>
                <w:b/>
                <w:szCs w:val="24"/>
              </w:rPr>
              <w:t>Triggers</w:t>
            </w:r>
            <w:r w:rsidRPr="00106843">
              <w:rPr>
                <w:szCs w:val="24"/>
              </w:rPr>
              <w:t>:</w:t>
            </w:r>
          </w:p>
          <w:p w14:paraId="097994F9" w14:textId="77777777" w:rsidR="0058578D" w:rsidRPr="00106843" w:rsidRDefault="0058578D" w:rsidP="0058578D">
            <w:pPr>
              <w:pStyle w:val="ListParagraph"/>
              <w:widowControl w:val="0"/>
              <w:numPr>
                <w:ilvl w:val="0"/>
                <w:numId w:val="7"/>
              </w:numPr>
              <w:rPr>
                <w:szCs w:val="24"/>
              </w:rPr>
            </w:pPr>
            <w:r>
              <w:rPr>
                <w:szCs w:val="24"/>
                <w:lang w:val="en-US"/>
              </w:rPr>
              <w:t>Customer sends tracking product’s status command.</w:t>
            </w:r>
          </w:p>
          <w:p w14:paraId="1854DC64" w14:textId="77777777" w:rsidR="0058578D" w:rsidRPr="00106843" w:rsidRDefault="0058578D" w:rsidP="007213C6">
            <w:pPr>
              <w:keepNext/>
              <w:rPr>
                <w:szCs w:val="24"/>
              </w:rPr>
            </w:pPr>
            <w:r w:rsidRPr="00106843">
              <w:rPr>
                <w:b/>
                <w:szCs w:val="24"/>
              </w:rPr>
              <w:t>Preconditions</w:t>
            </w:r>
            <w:r w:rsidRPr="00106843">
              <w:rPr>
                <w:szCs w:val="24"/>
              </w:rPr>
              <w:t>:</w:t>
            </w:r>
          </w:p>
          <w:p w14:paraId="0A97AA32" w14:textId="77777777" w:rsidR="0058578D" w:rsidRPr="00106843" w:rsidRDefault="0058578D" w:rsidP="0058578D">
            <w:pPr>
              <w:pStyle w:val="ListParagraph"/>
              <w:widowControl w:val="0"/>
              <w:numPr>
                <w:ilvl w:val="0"/>
                <w:numId w:val="8"/>
              </w:numPr>
              <w:rPr>
                <w:szCs w:val="24"/>
              </w:rPr>
            </w:pPr>
            <w:r>
              <w:rPr>
                <w:szCs w:val="24"/>
                <w:lang w:val="en-US"/>
              </w:rPr>
              <w:t>User logged in as customer.</w:t>
            </w:r>
          </w:p>
          <w:p w14:paraId="7768E6AD" w14:textId="77777777" w:rsidR="0058578D" w:rsidRPr="00106843" w:rsidRDefault="0058578D" w:rsidP="007213C6">
            <w:pPr>
              <w:keepNext/>
              <w:rPr>
                <w:szCs w:val="24"/>
              </w:rPr>
            </w:pPr>
            <w:r w:rsidRPr="00106843">
              <w:rPr>
                <w:b/>
                <w:szCs w:val="24"/>
              </w:rPr>
              <w:t>Post Conditions</w:t>
            </w:r>
            <w:r w:rsidRPr="00106843">
              <w:rPr>
                <w:szCs w:val="24"/>
              </w:rPr>
              <w:t>:</w:t>
            </w:r>
          </w:p>
          <w:p w14:paraId="0E6662A0" w14:textId="77777777" w:rsidR="0058578D" w:rsidRPr="000E740A" w:rsidRDefault="0058578D" w:rsidP="0058578D">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08E25DA2" w14:textId="77777777" w:rsidR="0058578D" w:rsidRPr="00106843" w:rsidRDefault="0058578D" w:rsidP="0058578D">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6F2ECA98" w14:textId="77777777" w:rsidR="0058578D" w:rsidRPr="00106843" w:rsidRDefault="0058578D" w:rsidP="007213C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58578D" w:rsidRPr="00106843" w14:paraId="1BD376D5" w14:textId="77777777" w:rsidTr="007213C6">
              <w:trPr>
                <w:cantSplit/>
              </w:trPr>
              <w:tc>
                <w:tcPr>
                  <w:tcW w:w="985" w:type="dxa"/>
                  <w:shd w:val="clear" w:color="auto" w:fill="D9D9D9" w:themeFill="background1" w:themeFillShade="D9"/>
                </w:tcPr>
                <w:p w14:paraId="711F12A4" w14:textId="77777777" w:rsidR="0058578D" w:rsidRPr="00106843" w:rsidRDefault="0058578D" w:rsidP="007213C6">
                  <w:pPr>
                    <w:widowControl w:val="0"/>
                    <w:jc w:val="center"/>
                    <w:rPr>
                      <w:szCs w:val="24"/>
                    </w:rPr>
                  </w:pPr>
                  <w:r w:rsidRPr="00106843">
                    <w:rPr>
                      <w:szCs w:val="24"/>
                    </w:rPr>
                    <w:t>Step</w:t>
                  </w:r>
                </w:p>
              </w:tc>
              <w:tc>
                <w:tcPr>
                  <w:tcW w:w="3240" w:type="dxa"/>
                  <w:shd w:val="clear" w:color="auto" w:fill="D9D9D9" w:themeFill="background1" w:themeFillShade="D9"/>
                </w:tcPr>
                <w:p w14:paraId="501B0D4C" w14:textId="77777777" w:rsidR="0058578D" w:rsidRPr="00106843" w:rsidRDefault="0058578D"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38D9EFDB" w14:textId="77777777" w:rsidR="0058578D" w:rsidRPr="00106843" w:rsidRDefault="0058578D" w:rsidP="007213C6">
                  <w:pPr>
                    <w:widowControl w:val="0"/>
                    <w:jc w:val="center"/>
                    <w:rPr>
                      <w:szCs w:val="24"/>
                    </w:rPr>
                  </w:pPr>
                  <w:r w:rsidRPr="00106843">
                    <w:rPr>
                      <w:szCs w:val="24"/>
                    </w:rPr>
                    <w:t>System Response</w:t>
                  </w:r>
                </w:p>
              </w:tc>
            </w:tr>
            <w:tr w:rsidR="0058578D" w:rsidRPr="00106843" w14:paraId="06AAD70E" w14:textId="77777777" w:rsidTr="007213C6">
              <w:trPr>
                <w:cantSplit/>
              </w:trPr>
              <w:tc>
                <w:tcPr>
                  <w:tcW w:w="985" w:type="dxa"/>
                </w:tcPr>
                <w:p w14:paraId="1A828DCB" w14:textId="77777777" w:rsidR="0058578D" w:rsidRPr="00106843" w:rsidRDefault="0058578D" w:rsidP="007213C6">
                  <w:pPr>
                    <w:rPr>
                      <w:szCs w:val="24"/>
                    </w:rPr>
                  </w:pPr>
                  <w:r w:rsidRPr="00106843">
                    <w:rPr>
                      <w:szCs w:val="24"/>
                    </w:rPr>
                    <w:t>1</w:t>
                  </w:r>
                </w:p>
              </w:tc>
              <w:tc>
                <w:tcPr>
                  <w:tcW w:w="3240" w:type="dxa"/>
                </w:tcPr>
                <w:p w14:paraId="1D865201" w14:textId="77777777" w:rsidR="0058578D" w:rsidRPr="000E740A" w:rsidRDefault="0058578D" w:rsidP="007213C6">
                  <w:pPr>
                    <w:rPr>
                      <w:szCs w:val="24"/>
                      <w:lang w:val="en-US"/>
                    </w:rPr>
                  </w:pPr>
                  <w:r>
                    <w:rPr>
                      <w:szCs w:val="24"/>
                      <w:lang w:val="en-US"/>
                    </w:rPr>
                    <w:t>Customer sends tracking product’s status command.</w:t>
                  </w:r>
                </w:p>
              </w:tc>
              <w:tc>
                <w:tcPr>
                  <w:tcW w:w="4548" w:type="dxa"/>
                </w:tcPr>
                <w:p w14:paraId="4504BF1D" w14:textId="77777777" w:rsidR="0058578D" w:rsidRDefault="0058578D" w:rsidP="007213C6">
                  <w:pPr>
                    <w:rPr>
                      <w:szCs w:val="24"/>
                    </w:rPr>
                  </w:pPr>
                </w:p>
                <w:p w14:paraId="622491B3" w14:textId="77777777" w:rsidR="0058578D" w:rsidRDefault="0058578D" w:rsidP="007213C6">
                  <w:pPr>
                    <w:rPr>
                      <w:szCs w:val="24"/>
                    </w:rPr>
                  </w:pPr>
                </w:p>
                <w:p w14:paraId="2FF67BE3" w14:textId="77777777" w:rsidR="0058578D" w:rsidRDefault="0058578D" w:rsidP="007213C6">
                  <w:pPr>
                    <w:rPr>
                      <w:szCs w:val="24"/>
                      <w:lang w:val="en-US"/>
                    </w:rPr>
                  </w:pPr>
                  <w:r>
                    <w:rPr>
                      <w:szCs w:val="24"/>
                      <w:lang w:val="en-US"/>
                    </w:rPr>
                    <w:t>System shows a table of consigned product with following information:</w:t>
                  </w:r>
                </w:p>
                <w:p w14:paraId="1DFB709C" w14:textId="77777777" w:rsidR="0058578D" w:rsidRDefault="0058578D" w:rsidP="0058578D">
                  <w:pPr>
                    <w:pStyle w:val="ListParagraph"/>
                    <w:numPr>
                      <w:ilvl w:val="0"/>
                      <w:numId w:val="9"/>
                    </w:numPr>
                    <w:spacing w:before="0" w:after="0"/>
                    <w:rPr>
                      <w:szCs w:val="24"/>
                      <w:lang w:val="en-US"/>
                    </w:rPr>
                  </w:pPr>
                  <w:r>
                    <w:rPr>
                      <w:szCs w:val="24"/>
                      <w:lang w:val="en-US"/>
                    </w:rPr>
                    <w:t>Product name: label.</w:t>
                  </w:r>
                </w:p>
                <w:p w14:paraId="521BCC8A" w14:textId="77777777" w:rsidR="0058578D" w:rsidRDefault="0058578D" w:rsidP="0058578D">
                  <w:pPr>
                    <w:pStyle w:val="ListParagraph"/>
                    <w:numPr>
                      <w:ilvl w:val="0"/>
                      <w:numId w:val="9"/>
                    </w:numPr>
                    <w:spacing w:before="0" w:after="0"/>
                    <w:rPr>
                      <w:szCs w:val="24"/>
                      <w:lang w:val="en-US"/>
                    </w:rPr>
                  </w:pPr>
                  <w:r>
                    <w:rPr>
                      <w:szCs w:val="24"/>
                      <w:lang w:val="en-US"/>
                    </w:rPr>
                    <w:t>Consigned date: label.</w:t>
                  </w:r>
                </w:p>
                <w:p w14:paraId="0F82A8FF" w14:textId="77777777" w:rsidR="0058578D" w:rsidRDefault="0058578D" w:rsidP="0058578D">
                  <w:pPr>
                    <w:pStyle w:val="ListParagraph"/>
                    <w:numPr>
                      <w:ilvl w:val="0"/>
                      <w:numId w:val="9"/>
                    </w:numPr>
                    <w:spacing w:before="0" w:after="0"/>
                    <w:rPr>
                      <w:szCs w:val="24"/>
                      <w:lang w:val="en-US"/>
                    </w:rPr>
                  </w:pPr>
                  <w:r>
                    <w:rPr>
                      <w:szCs w:val="24"/>
                      <w:lang w:val="en-US"/>
                    </w:rPr>
                    <w:t>Consigned price: label.</w:t>
                  </w:r>
                </w:p>
                <w:p w14:paraId="2299F077" w14:textId="77777777" w:rsidR="0058578D" w:rsidRPr="000944E3" w:rsidRDefault="0058578D" w:rsidP="007213C6">
                  <w:pPr>
                    <w:rPr>
                      <w:szCs w:val="24"/>
                      <w:lang w:val="en-US"/>
                    </w:rPr>
                  </w:pPr>
                  <w:r>
                    <w:rPr>
                      <w:szCs w:val="24"/>
                      <w:lang w:val="en-US"/>
                    </w:rPr>
                    <w:t>Each row will have a “Details” link for customer to click and view details of a consigned product.</w:t>
                  </w:r>
                </w:p>
              </w:tc>
            </w:tr>
            <w:tr w:rsidR="0058578D" w:rsidRPr="00106843" w14:paraId="1C994004" w14:textId="77777777" w:rsidTr="007213C6">
              <w:trPr>
                <w:cantSplit/>
              </w:trPr>
              <w:tc>
                <w:tcPr>
                  <w:tcW w:w="985" w:type="dxa"/>
                </w:tcPr>
                <w:p w14:paraId="6308F50C" w14:textId="77777777" w:rsidR="0058578D" w:rsidRPr="00EF48A8" w:rsidRDefault="0058578D" w:rsidP="007213C6">
                  <w:pPr>
                    <w:rPr>
                      <w:szCs w:val="24"/>
                      <w:lang w:val="en-US"/>
                    </w:rPr>
                  </w:pPr>
                  <w:r>
                    <w:rPr>
                      <w:szCs w:val="24"/>
                      <w:lang w:val="en-US"/>
                    </w:rPr>
                    <w:lastRenderedPageBreak/>
                    <w:t>3</w:t>
                  </w:r>
                </w:p>
              </w:tc>
              <w:tc>
                <w:tcPr>
                  <w:tcW w:w="3240" w:type="dxa"/>
                </w:tcPr>
                <w:p w14:paraId="69ADB9B4" w14:textId="77777777" w:rsidR="0058578D" w:rsidRDefault="0058578D" w:rsidP="007213C6">
                  <w:pPr>
                    <w:rPr>
                      <w:szCs w:val="24"/>
                      <w:lang w:val="en-US"/>
                    </w:rPr>
                  </w:pPr>
                  <w:r>
                    <w:rPr>
                      <w:szCs w:val="24"/>
                      <w:lang w:val="en-US"/>
                    </w:rPr>
                    <w:t>Customer chooses a consigned product to view details.</w:t>
                  </w:r>
                </w:p>
              </w:tc>
              <w:tc>
                <w:tcPr>
                  <w:tcW w:w="4548" w:type="dxa"/>
                </w:tcPr>
                <w:p w14:paraId="48BA2141" w14:textId="77777777" w:rsidR="0058578D" w:rsidRDefault="0058578D" w:rsidP="007213C6">
                  <w:pPr>
                    <w:rPr>
                      <w:szCs w:val="24"/>
                    </w:rPr>
                  </w:pPr>
                </w:p>
                <w:p w14:paraId="279AA5EA" w14:textId="77777777" w:rsidR="0058578D" w:rsidRDefault="0058578D" w:rsidP="007213C6">
                  <w:pPr>
                    <w:rPr>
                      <w:szCs w:val="24"/>
                      <w:lang w:val="en-US"/>
                    </w:rPr>
                  </w:pPr>
                  <w:r>
                    <w:rPr>
                      <w:szCs w:val="24"/>
                      <w:lang w:val="en-US"/>
                    </w:rPr>
                    <w:t>System shows consigned product’s details  with following information:</w:t>
                  </w:r>
                </w:p>
                <w:p w14:paraId="72DBB9AD" w14:textId="77777777" w:rsidR="0058578D" w:rsidRDefault="0058578D" w:rsidP="0058578D">
                  <w:pPr>
                    <w:pStyle w:val="ListParagraph"/>
                    <w:numPr>
                      <w:ilvl w:val="0"/>
                      <w:numId w:val="9"/>
                    </w:numPr>
                    <w:spacing w:before="0" w:after="0"/>
                    <w:rPr>
                      <w:szCs w:val="24"/>
                      <w:lang w:val="en-US"/>
                    </w:rPr>
                  </w:pPr>
                  <w:r>
                    <w:rPr>
                      <w:szCs w:val="24"/>
                      <w:lang w:val="en-US"/>
                    </w:rPr>
                    <w:t>Image: image of product.</w:t>
                  </w:r>
                </w:p>
                <w:p w14:paraId="726F2079" w14:textId="77777777" w:rsidR="0058578D" w:rsidRDefault="0058578D" w:rsidP="0058578D">
                  <w:pPr>
                    <w:pStyle w:val="ListParagraph"/>
                    <w:numPr>
                      <w:ilvl w:val="0"/>
                      <w:numId w:val="9"/>
                    </w:numPr>
                    <w:spacing w:before="0" w:after="0"/>
                    <w:rPr>
                      <w:szCs w:val="24"/>
                      <w:lang w:val="en-US"/>
                    </w:rPr>
                  </w:pPr>
                  <w:r>
                    <w:rPr>
                      <w:szCs w:val="24"/>
                      <w:lang w:val="en-US"/>
                    </w:rPr>
                    <w:t>Product name: label.</w:t>
                  </w:r>
                </w:p>
                <w:p w14:paraId="2C3DC143" w14:textId="77777777" w:rsidR="0058578D" w:rsidRDefault="0058578D" w:rsidP="0058578D">
                  <w:pPr>
                    <w:pStyle w:val="ListParagraph"/>
                    <w:numPr>
                      <w:ilvl w:val="0"/>
                      <w:numId w:val="9"/>
                    </w:numPr>
                    <w:spacing w:before="0" w:after="0"/>
                    <w:rPr>
                      <w:szCs w:val="24"/>
                      <w:lang w:val="en-US"/>
                    </w:rPr>
                  </w:pPr>
                  <w:r>
                    <w:rPr>
                      <w:szCs w:val="24"/>
                      <w:lang w:val="en-US"/>
                    </w:rPr>
                    <w:t>Consigned-price: label.</w:t>
                  </w:r>
                </w:p>
                <w:p w14:paraId="582BF231" w14:textId="77777777" w:rsidR="0058578D" w:rsidRDefault="0058578D" w:rsidP="0058578D">
                  <w:pPr>
                    <w:pStyle w:val="ListParagraph"/>
                    <w:numPr>
                      <w:ilvl w:val="0"/>
                      <w:numId w:val="9"/>
                    </w:numPr>
                    <w:spacing w:before="0" w:after="0"/>
                    <w:rPr>
                      <w:szCs w:val="24"/>
                      <w:lang w:val="en-US"/>
                    </w:rPr>
                  </w:pPr>
                  <w:r>
                    <w:rPr>
                      <w:szCs w:val="24"/>
                      <w:lang w:val="en-US"/>
                    </w:rPr>
                    <w:t>Consigned date: label.</w:t>
                  </w:r>
                </w:p>
                <w:p w14:paraId="28F72D40" w14:textId="77777777" w:rsidR="0058578D" w:rsidRDefault="0058578D" w:rsidP="0058578D">
                  <w:pPr>
                    <w:pStyle w:val="ListParagraph"/>
                    <w:numPr>
                      <w:ilvl w:val="0"/>
                      <w:numId w:val="9"/>
                    </w:numPr>
                    <w:spacing w:before="0" w:after="0"/>
                    <w:rPr>
                      <w:szCs w:val="24"/>
                      <w:lang w:val="en-US"/>
                    </w:rPr>
                  </w:pPr>
                  <w:r>
                    <w:rPr>
                      <w:szCs w:val="24"/>
                      <w:lang w:val="en-US"/>
                    </w:rPr>
                    <w:t>Product’s status: label.</w:t>
                  </w:r>
                </w:p>
                <w:p w14:paraId="2D8FB5DC" w14:textId="77777777" w:rsidR="0058578D" w:rsidRDefault="0058578D" w:rsidP="0058578D">
                  <w:pPr>
                    <w:pStyle w:val="ListParagraph"/>
                    <w:numPr>
                      <w:ilvl w:val="0"/>
                      <w:numId w:val="9"/>
                    </w:numPr>
                    <w:spacing w:before="0" w:after="0"/>
                    <w:rPr>
                      <w:szCs w:val="24"/>
                      <w:lang w:val="en-US"/>
                    </w:rPr>
                  </w:pPr>
                  <w:r>
                    <w:rPr>
                      <w:szCs w:val="24"/>
                      <w:lang w:val="en-US"/>
                    </w:rPr>
                    <w:t>Product’s owner:</w:t>
                  </w:r>
                </w:p>
                <w:p w14:paraId="7D4088F1" w14:textId="77777777" w:rsidR="0058578D" w:rsidRDefault="0058578D" w:rsidP="0058578D">
                  <w:pPr>
                    <w:pStyle w:val="ListParagraph"/>
                    <w:numPr>
                      <w:ilvl w:val="1"/>
                      <w:numId w:val="9"/>
                    </w:numPr>
                    <w:spacing w:before="0" w:after="0"/>
                    <w:rPr>
                      <w:szCs w:val="24"/>
                      <w:lang w:val="en-US"/>
                    </w:rPr>
                  </w:pPr>
                  <w:r>
                    <w:rPr>
                      <w:szCs w:val="24"/>
                      <w:lang w:val="en-US"/>
                    </w:rPr>
                    <w:t>Name: label.</w:t>
                  </w:r>
                </w:p>
                <w:p w14:paraId="2FD28574" w14:textId="77777777" w:rsidR="0058578D" w:rsidRDefault="0058578D" w:rsidP="0058578D">
                  <w:pPr>
                    <w:pStyle w:val="ListParagraph"/>
                    <w:numPr>
                      <w:ilvl w:val="1"/>
                      <w:numId w:val="9"/>
                    </w:numPr>
                    <w:spacing w:before="0" w:after="0"/>
                    <w:rPr>
                      <w:szCs w:val="24"/>
                      <w:lang w:val="en-US"/>
                    </w:rPr>
                  </w:pPr>
                  <w:r>
                    <w:rPr>
                      <w:szCs w:val="24"/>
                      <w:lang w:val="en-US"/>
                    </w:rPr>
                    <w:t>Address: label.</w:t>
                  </w:r>
                </w:p>
                <w:p w14:paraId="3A568F61" w14:textId="77777777" w:rsidR="0058578D" w:rsidRDefault="0058578D" w:rsidP="0058578D">
                  <w:pPr>
                    <w:pStyle w:val="ListParagraph"/>
                    <w:numPr>
                      <w:ilvl w:val="1"/>
                      <w:numId w:val="9"/>
                    </w:numPr>
                    <w:spacing w:before="0" w:after="0"/>
                    <w:rPr>
                      <w:szCs w:val="24"/>
                      <w:lang w:val="en-US"/>
                    </w:rPr>
                  </w:pPr>
                  <w:r>
                    <w:rPr>
                      <w:szCs w:val="24"/>
                      <w:lang w:val="en-US"/>
                    </w:rPr>
                    <w:t>Phone: label.</w:t>
                  </w:r>
                </w:p>
                <w:p w14:paraId="25C746B8" w14:textId="77777777" w:rsidR="0058578D" w:rsidRDefault="0058578D" w:rsidP="0058578D">
                  <w:pPr>
                    <w:pStyle w:val="ListParagraph"/>
                    <w:numPr>
                      <w:ilvl w:val="1"/>
                      <w:numId w:val="9"/>
                    </w:numPr>
                    <w:spacing w:before="0" w:after="0"/>
                    <w:rPr>
                      <w:szCs w:val="24"/>
                      <w:lang w:val="en-US"/>
                    </w:rPr>
                  </w:pPr>
                  <w:r>
                    <w:rPr>
                      <w:szCs w:val="24"/>
                      <w:lang w:val="en-US"/>
                    </w:rPr>
                    <w:t>Email: label.</w:t>
                  </w:r>
                </w:p>
                <w:p w14:paraId="68F0C972" w14:textId="77777777" w:rsidR="0058578D" w:rsidRDefault="0058578D" w:rsidP="0058578D">
                  <w:pPr>
                    <w:pStyle w:val="ListParagraph"/>
                    <w:numPr>
                      <w:ilvl w:val="1"/>
                      <w:numId w:val="9"/>
                    </w:numPr>
                    <w:spacing w:before="0" w:after="0"/>
                    <w:rPr>
                      <w:szCs w:val="24"/>
                      <w:lang w:val="en-US"/>
                    </w:rPr>
                  </w:pPr>
                  <w:r>
                    <w:rPr>
                      <w:szCs w:val="24"/>
                      <w:lang w:val="en-US"/>
                    </w:rPr>
                    <w:t>Payment method: label.</w:t>
                  </w:r>
                </w:p>
                <w:p w14:paraId="786D1AFD" w14:textId="77777777" w:rsidR="0058578D" w:rsidRDefault="0058578D" w:rsidP="0058578D">
                  <w:pPr>
                    <w:pStyle w:val="ListParagraph"/>
                    <w:numPr>
                      <w:ilvl w:val="0"/>
                      <w:numId w:val="9"/>
                    </w:numPr>
                    <w:spacing w:before="0" w:after="0"/>
                    <w:rPr>
                      <w:szCs w:val="24"/>
                      <w:lang w:val="en-US"/>
                    </w:rPr>
                  </w:pPr>
                  <w:r>
                    <w:rPr>
                      <w:szCs w:val="24"/>
                      <w:lang w:val="en-US"/>
                    </w:rPr>
                    <w:t>Store owner’s name: label.</w:t>
                  </w:r>
                </w:p>
                <w:p w14:paraId="0CB1506D" w14:textId="77777777" w:rsidR="0058578D" w:rsidRDefault="0058578D" w:rsidP="0058578D">
                  <w:pPr>
                    <w:pStyle w:val="ListParagraph"/>
                    <w:numPr>
                      <w:ilvl w:val="0"/>
                      <w:numId w:val="9"/>
                    </w:numPr>
                    <w:spacing w:before="0" w:after="0"/>
                    <w:rPr>
                      <w:szCs w:val="24"/>
                      <w:lang w:val="en-US"/>
                    </w:rPr>
                  </w:pPr>
                  <w:r>
                    <w:rPr>
                      <w:szCs w:val="24"/>
                      <w:lang w:val="en-US"/>
                    </w:rPr>
                    <w:t>System also shows:</w:t>
                  </w:r>
                </w:p>
                <w:p w14:paraId="09672A76" w14:textId="77777777" w:rsidR="0058578D" w:rsidRDefault="0058578D" w:rsidP="0058578D">
                  <w:pPr>
                    <w:pStyle w:val="ListParagraph"/>
                    <w:numPr>
                      <w:ilvl w:val="0"/>
                      <w:numId w:val="9"/>
                    </w:numPr>
                    <w:spacing w:before="0" w:after="0"/>
                    <w:rPr>
                      <w:szCs w:val="24"/>
                      <w:lang w:val="en-US"/>
                    </w:rPr>
                  </w:pPr>
                  <w:r>
                    <w:rPr>
                      <w:szCs w:val="24"/>
                      <w:lang w:val="en-US"/>
                    </w:rPr>
                    <w:t xml:space="preserve"> “Cancel” button for guest to click and cancel consignment.</w:t>
                  </w:r>
                </w:p>
                <w:p w14:paraId="55D4A192" w14:textId="77777777" w:rsidR="0058578D" w:rsidRDefault="0058578D" w:rsidP="0058578D">
                  <w:pPr>
                    <w:pStyle w:val="ListParagraph"/>
                    <w:numPr>
                      <w:ilvl w:val="0"/>
                      <w:numId w:val="9"/>
                    </w:numPr>
                    <w:spacing w:before="0" w:after="0"/>
                    <w:rPr>
                      <w:szCs w:val="24"/>
                      <w:lang w:val="en-US"/>
                    </w:rPr>
                  </w:pPr>
                  <w:r>
                    <w:rPr>
                      <w:szCs w:val="24"/>
                      <w:lang w:val="en-US"/>
                    </w:rPr>
                    <w:t>“Back” button for guest to go back to view listed consigned products.</w:t>
                  </w:r>
                </w:p>
                <w:p w14:paraId="59473A6D" w14:textId="77777777" w:rsidR="0058578D" w:rsidRPr="00293789" w:rsidRDefault="0058578D" w:rsidP="007213C6">
                  <w:pPr>
                    <w:ind w:left="284"/>
                    <w:rPr>
                      <w:szCs w:val="24"/>
                      <w:lang w:val="en-US"/>
                    </w:rPr>
                  </w:pPr>
                  <w:r>
                    <w:rPr>
                      <w:szCs w:val="24"/>
                      <w:lang w:val="en-US"/>
                    </w:rPr>
                    <w:t>[Alternative 1]</w:t>
                  </w:r>
                </w:p>
              </w:tc>
            </w:tr>
          </w:tbl>
          <w:p w14:paraId="3E3999D1" w14:textId="77777777" w:rsidR="0058578D" w:rsidRPr="00106843" w:rsidRDefault="0058578D" w:rsidP="007213C6">
            <w:pPr>
              <w:widowControl w:val="0"/>
              <w:rPr>
                <w:szCs w:val="24"/>
              </w:rPr>
            </w:pPr>
          </w:p>
          <w:p w14:paraId="42CEC1E4" w14:textId="77777777" w:rsidR="0058578D" w:rsidRPr="00106843" w:rsidRDefault="0058578D" w:rsidP="007213C6">
            <w:pPr>
              <w:keepNext/>
              <w:rPr>
                <w:szCs w:val="24"/>
              </w:rPr>
            </w:pPr>
            <w:r w:rsidRPr="00106843">
              <w:rPr>
                <w:b/>
                <w:szCs w:val="24"/>
              </w:rPr>
              <w:t>Alternative Scenario</w:t>
            </w:r>
            <w:r w:rsidRPr="00106843">
              <w:rPr>
                <w:szCs w:val="24"/>
              </w:rPr>
              <w:t>:</w:t>
            </w:r>
          </w:p>
          <w:tbl>
            <w:tblPr>
              <w:tblStyle w:val="TableGrid"/>
              <w:tblW w:w="0" w:type="auto"/>
              <w:tblLook w:val="04A0" w:firstRow="1" w:lastRow="0" w:firstColumn="1" w:lastColumn="0" w:noHBand="0" w:noVBand="1"/>
            </w:tblPr>
            <w:tblGrid>
              <w:gridCol w:w="968"/>
              <w:gridCol w:w="3168"/>
              <w:gridCol w:w="4429"/>
            </w:tblGrid>
            <w:tr w:rsidR="0058578D" w:rsidRPr="00106843" w14:paraId="189B2940" w14:textId="77777777" w:rsidTr="007213C6">
              <w:trPr>
                <w:cantSplit/>
              </w:trPr>
              <w:tc>
                <w:tcPr>
                  <w:tcW w:w="985" w:type="dxa"/>
                  <w:shd w:val="clear" w:color="auto" w:fill="D9D9D9" w:themeFill="background1" w:themeFillShade="D9"/>
                </w:tcPr>
                <w:p w14:paraId="10F10EF0" w14:textId="77777777" w:rsidR="0058578D" w:rsidRPr="00106843" w:rsidRDefault="0058578D" w:rsidP="007213C6">
                  <w:pPr>
                    <w:widowControl w:val="0"/>
                    <w:jc w:val="center"/>
                    <w:rPr>
                      <w:szCs w:val="24"/>
                    </w:rPr>
                  </w:pPr>
                  <w:r w:rsidRPr="00106843">
                    <w:rPr>
                      <w:szCs w:val="24"/>
                    </w:rPr>
                    <w:t>No</w:t>
                  </w:r>
                </w:p>
              </w:tc>
              <w:tc>
                <w:tcPr>
                  <w:tcW w:w="3240" w:type="dxa"/>
                  <w:shd w:val="clear" w:color="auto" w:fill="D9D9D9" w:themeFill="background1" w:themeFillShade="D9"/>
                </w:tcPr>
                <w:p w14:paraId="0AD6CF21" w14:textId="77777777" w:rsidR="0058578D" w:rsidRPr="00106843" w:rsidRDefault="0058578D"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6DD4D278" w14:textId="77777777" w:rsidR="0058578D" w:rsidRPr="00106843" w:rsidRDefault="0058578D" w:rsidP="007213C6">
                  <w:pPr>
                    <w:widowControl w:val="0"/>
                    <w:jc w:val="center"/>
                    <w:rPr>
                      <w:szCs w:val="24"/>
                    </w:rPr>
                  </w:pPr>
                  <w:r w:rsidRPr="00106843">
                    <w:rPr>
                      <w:szCs w:val="24"/>
                    </w:rPr>
                    <w:t>System Response</w:t>
                  </w:r>
                </w:p>
              </w:tc>
            </w:tr>
            <w:tr w:rsidR="0058578D" w:rsidRPr="00106843" w14:paraId="71992421" w14:textId="77777777" w:rsidTr="007213C6">
              <w:trPr>
                <w:cantSplit/>
              </w:trPr>
              <w:tc>
                <w:tcPr>
                  <w:tcW w:w="985" w:type="dxa"/>
                </w:tcPr>
                <w:p w14:paraId="138A4635" w14:textId="77777777" w:rsidR="0058578D" w:rsidRPr="00106843" w:rsidRDefault="0058578D" w:rsidP="007213C6">
                  <w:pPr>
                    <w:rPr>
                      <w:szCs w:val="24"/>
                    </w:rPr>
                  </w:pPr>
                  <w:r w:rsidRPr="00106843">
                    <w:rPr>
                      <w:szCs w:val="24"/>
                    </w:rPr>
                    <w:t>1</w:t>
                  </w:r>
                </w:p>
              </w:tc>
              <w:tc>
                <w:tcPr>
                  <w:tcW w:w="3240" w:type="dxa"/>
                </w:tcPr>
                <w:p w14:paraId="3AB41D72" w14:textId="77777777" w:rsidR="0058578D" w:rsidRPr="00293789" w:rsidRDefault="0058578D" w:rsidP="007213C6">
                  <w:pPr>
                    <w:rPr>
                      <w:szCs w:val="24"/>
                      <w:lang w:val="en-US"/>
                    </w:rPr>
                  </w:pPr>
                  <w:r>
                    <w:rPr>
                      <w:szCs w:val="24"/>
                      <w:lang w:val="en-US"/>
                    </w:rPr>
                    <w:t>Customer sends request to go back to view listed consigned products.</w:t>
                  </w:r>
                </w:p>
              </w:tc>
              <w:tc>
                <w:tcPr>
                  <w:tcW w:w="4548" w:type="dxa"/>
                </w:tcPr>
                <w:p w14:paraId="2ADA6F1D" w14:textId="77777777" w:rsidR="0058578D" w:rsidRDefault="0058578D" w:rsidP="007213C6">
                  <w:pPr>
                    <w:rPr>
                      <w:szCs w:val="24"/>
                    </w:rPr>
                  </w:pPr>
                </w:p>
                <w:p w14:paraId="18E57711" w14:textId="77777777" w:rsidR="0058578D" w:rsidRDefault="0058578D" w:rsidP="007213C6">
                  <w:pPr>
                    <w:rPr>
                      <w:szCs w:val="24"/>
                      <w:lang w:val="en-US"/>
                    </w:rPr>
                  </w:pPr>
                </w:p>
                <w:p w14:paraId="36157E40" w14:textId="77777777" w:rsidR="0058578D" w:rsidRPr="00106843" w:rsidRDefault="0058578D" w:rsidP="007213C6">
                  <w:pPr>
                    <w:rPr>
                      <w:szCs w:val="24"/>
                    </w:rPr>
                  </w:pPr>
                  <w:r>
                    <w:rPr>
                      <w:szCs w:val="24"/>
                      <w:lang w:val="en-US"/>
                    </w:rPr>
                    <w:t>System shows listed consigned products.</w:t>
                  </w:r>
                </w:p>
              </w:tc>
            </w:tr>
          </w:tbl>
          <w:p w14:paraId="1B0BFFC0" w14:textId="77777777" w:rsidR="0058578D" w:rsidRPr="00106843" w:rsidRDefault="0058578D" w:rsidP="007213C6">
            <w:pPr>
              <w:widowControl w:val="0"/>
              <w:rPr>
                <w:szCs w:val="24"/>
              </w:rPr>
            </w:pPr>
          </w:p>
          <w:p w14:paraId="365F22AC" w14:textId="77777777" w:rsidR="0058578D" w:rsidRPr="00881050" w:rsidRDefault="0058578D" w:rsidP="007213C6">
            <w:pPr>
              <w:keepNext/>
              <w:rPr>
                <w:szCs w:val="24"/>
                <w:lang w:val="en-US"/>
              </w:rPr>
            </w:pPr>
            <w:r w:rsidRPr="00106843">
              <w:rPr>
                <w:b/>
                <w:szCs w:val="24"/>
              </w:rPr>
              <w:t>Exceptions</w:t>
            </w:r>
            <w:r>
              <w:rPr>
                <w:szCs w:val="24"/>
              </w:rPr>
              <w:t>:</w:t>
            </w:r>
            <w:r>
              <w:rPr>
                <w:szCs w:val="24"/>
                <w:lang w:val="en-US"/>
              </w:rPr>
              <w:t xml:space="preserve"> N/A</w:t>
            </w:r>
          </w:p>
          <w:p w14:paraId="7AC1E39E" w14:textId="77777777" w:rsidR="0058578D" w:rsidRPr="00106843" w:rsidRDefault="0058578D" w:rsidP="007213C6">
            <w:pPr>
              <w:keepNext/>
              <w:rPr>
                <w:szCs w:val="24"/>
              </w:rPr>
            </w:pPr>
            <w:r w:rsidRPr="00106843">
              <w:rPr>
                <w:b/>
                <w:szCs w:val="24"/>
              </w:rPr>
              <w:t>Relationships</w:t>
            </w:r>
            <w:r w:rsidRPr="00106843">
              <w:rPr>
                <w:szCs w:val="24"/>
              </w:rPr>
              <w:t>:</w:t>
            </w:r>
          </w:p>
          <w:p w14:paraId="7B461B02" w14:textId="4E5A65EF" w:rsidR="0058578D" w:rsidRPr="00106843" w:rsidRDefault="0058578D" w:rsidP="0058578D">
            <w:pPr>
              <w:pStyle w:val="ListParagraph"/>
              <w:widowControl w:val="0"/>
              <w:numPr>
                <w:ilvl w:val="0"/>
                <w:numId w:val="9"/>
              </w:numPr>
              <w:rPr>
                <w:szCs w:val="24"/>
              </w:rPr>
            </w:pPr>
            <w:r>
              <w:rPr>
                <w:szCs w:val="24"/>
              </w:rPr>
              <w:t>Extend</w:t>
            </w:r>
            <w:r w:rsidR="00D94154">
              <w:rPr>
                <w:szCs w:val="24"/>
                <w:lang w:val="en-US"/>
              </w:rPr>
              <w:t>ing u</w:t>
            </w:r>
            <w:r>
              <w:rPr>
                <w:szCs w:val="24"/>
                <w:lang w:val="en-US"/>
              </w:rPr>
              <w:t>se-case:</w:t>
            </w:r>
            <w:r>
              <w:rPr>
                <w:szCs w:val="24"/>
              </w:rPr>
              <w:t xml:space="preserve"> </w:t>
            </w:r>
            <w:r>
              <w:rPr>
                <w:szCs w:val="24"/>
                <w:lang w:val="en-US"/>
              </w:rPr>
              <w:t>Cancel product (Customer sends request to cancel a consigned product).</w:t>
            </w:r>
          </w:p>
          <w:p w14:paraId="4B870A3F" w14:textId="77777777" w:rsidR="0058578D" w:rsidRPr="00106843" w:rsidRDefault="0058578D" w:rsidP="007213C6">
            <w:pPr>
              <w:keepNext/>
              <w:rPr>
                <w:szCs w:val="24"/>
              </w:rPr>
            </w:pPr>
            <w:r w:rsidRPr="00106843">
              <w:rPr>
                <w:b/>
                <w:szCs w:val="24"/>
              </w:rPr>
              <w:t>Business Rules</w:t>
            </w:r>
            <w:r w:rsidRPr="00106843">
              <w:rPr>
                <w:szCs w:val="24"/>
              </w:rPr>
              <w:t>:</w:t>
            </w:r>
          </w:p>
          <w:p w14:paraId="16A0E9BB" w14:textId="5A552D3C" w:rsidR="0058578D" w:rsidRPr="00474DB2" w:rsidRDefault="0058578D" w:rsidP="0058578D">
            <w:pPr>
              <w:pStyle w:val="ListParagraph"/>
              <w:widowControl w:val="0"/>
              <w:numPr>
                <w:ilvl w:val="0"/>
                <w:numId w:val="10"/>
              </w:numPr>
              <w:rPr>
                <w:szCs w:val="24"/>
              </w:rPr>
            </w:pPr>
            <w:r>
              <w:rPr>
                <w:szCs w:val="24"/>
                <w:lang w:val="en-US"/>
              </w:rPr>
              <w:t xml:space="preserve">Customer can view consigned products of all consignments </w:t>
            </w:r>
            <w:r w:rsidR="008452E7">
              <w:rPr>
                <w:szCs w:val="24"/>
                <w:lang w:val="en-US"/>
              </w:rPr>
              <w:t>customer</w:t>
            </w:r>
            <w:r>
              <w:rPr>
                <w:szCs w:val="24"/>
                <w:lang w:val="en-US"/>
              </w:rPr>
              <w:t xml:space="preserve"> had done in history.</w:t>
            </w:r>
          </w:p>
          <w:p w14:paraId="3633726B" w14:textId="77777777" w:rsidR="0058578D" w:rsidRPr="00FC5DDB" w:rsidRDefault="0058578D" w:rsidP="0058578D">
            <w:pPr>
              <w:pStyle w:val="ListParagraph"/>
              <w:widowControl w:val="0"/>
              <w:numPr>
                <w:ilvl w:val="0"/>
                <w:numId w:val="10"/>
              </w:numPr>
              <w:rPr>
                <w:szCs w:val="24"/>
              </w:rPr>
            </w:pPr>
            <w:r>
              <w:rPr>
                <w:szCs w:val="24"/>
                <w:lang w:val="en-US"/>
              </w:rPr>
              <w:t>When status is “Sold” or “Completed”, “Cancel” button will be disable.</w:t>
            </w:r>
          </w:p>
        </w:tc>
      </w:tr>
    </w:tbl>
    <w:p w14:paraId="6ED385F0" w14:textId="77777777" w:rsidR="00513823" w:rsidRPr="00513823" w:rsidRDefault="00513823" w:rsidP="00513823"/>
    <w:p w14:paraId="72291BF2" w14:textId="27A2B285" w:rsidR="00513823" w:rsidRDefault="00513823" w:rsidP="00513823">
      <w:pPr>
        <w:pStyle w:val="Heading5"/>
        <w:rPr>
          <w:lang w:val="en-GB"/>
        </w:rPr>
      </w:pPr>
      <w:r>
        <w:rPr>
          <w:lang w:val="en-GB"/>
        </w:rPr>
        <w:t xml:space="preserve">&lt;Customer&gt; </w:t>
      </w:r>
      <w:r w:rsidRPr="00513823">
        <w:rPr>
          <w:szCs w:val="24"/>
        </w:rPr>
        <w:t>Cancel</w:t>
      </w:r>
      <w:r w:rsidR="009F42AA">
        <w:rPr>
          <w:szCs w:val="24"/>
        </w:rPr>
        <w:t xml:space="preserve"> Consigned</w:t>
      </w:r>
      <w:r w:rsidRPr="00513823">
        <w:rPr>
          <w:lang w:val="en-GB"/>
        </w:rPr>
        <w:t xml:space="preserve"> Product</w:t>
      </w:r>
    </w:p>
    <w:p w14:paraId="2E888AFB" w14:textId="77777777" w:rsidR="002B5018" w:rsidRDefault="002B5018" w:rsidP="002B5018">
      <w:pPr>
        <w:jc w:val="center"/>
        <w:rPr>
          <w:b/>
        </w:rPr>
      </w:pPr>
      <w:r>
        <w:rPr>
          <w:b/>
        </w:rPr>
        <w:t>Use Case Diagram</w:t>
      </w:r>
    </w:p>
    <w:p w14:paraId="47488731" w14:textId="3A4B8BE5" w:rsidR="002B5018" w:rsidRDefault="00B826EE" w:rsidP="002B5018">
      <w:pPr>
        <w:jc w:val="center"/>
        <w:rPr>
          <w:b/>
        </w:rPr>
      </w:pPr>
      <w:r w:rsidRPr="00B826EE">
        <w:rPr>
          <w:b/>
          <w:noProof/>
          <w:lang w:eastAsia="ja-JP"/>
        </w:rPr>
        <w:lastRenderedPageBreak/>
        <w:drawing>
          <wp:inline distT="0" distB="0" distL="0" distR="0" wp14:anchorId="56E29162" wp14:editId="6A363E91">
            <wp:extent cx="5588635" cy="2207055"/>
            <wp:effectExtent l="0" t="0" r="0" b="3175"/>
            <wp:docPr id="15" name="Picture 15"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ingios\Desktop\CP Summer 2015\DucHC Use Case\Customer - Cancel Consigned 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bookmarkStart w:id="62" w:name="_GoBack"/>
      <w:bookmarkEnd w:id="62"/>
    </w:p>
    <w:p w14:paraId="44772BA2" w14:textId="7E5AB40B" w:rsidR="002B5018" w:rsidRPr="0033619E" w:rsidRDefault="0033619E" w:rsidP="0033619E">
      <w:pPr>
        <w:pStyle w:val="Caption"/>
      </w:pPr>
      <w:bookmarkStart w:id="63" w:name="_Toc420881087"/>
      <w:r>
        <w:t xml:space="preserve">Figure </w:t>
      </w:r>
      <w:r>
        <w:fldChar w:fldCharType="begin"/>
      </w:r>
      <w:r>
        <w:instrText xml:space="preserve"> SEQ Figure \* ARABIC </w:instrText>
      </w:r>
      <w:r>
        <w:fldChar w:fldCharType="separate"/>
      </w:r>
      <w:r w:rsidR="0032436E">
        <w:rPr>
          <w:noProof/>
        </w:rPr>
        <w:t>14</w:t>
      </w:r>
      <w:r>
        <w:fldChar w:fldCharType="end"/>
      </w:r>
      <w:r w:rsidR="009F42AA">
        <w:t>: &lt;Customer&gt; Cancel Consigned P</w:t>
      </w:r>
      <w:r w:rsidR="002B5018" w:rsidRPr="0033619E">
        <w:t>roduct</w:t>
      </w:r>
      <w:bookmarkEnd w:id="63"/>
    </w:p>
    <w:p w14:paraId="2AD1AE9C" w14:textId="77777777" w:rsidR="002B5018" w:rsidRDefault="002B5018" w:rsidP="002B5018">
      <w:pPr>
        <w:jc w:val="center"/>
        <w:rPr>
          <w:b/>
        </w:rPr>
      </w:pPr>
    </w:p>
    <w:p w14:paraId="49245875" w14:textId="77777777" w:rsidR="002B5018" w:rsidRDefault="002B5018" w:rsidP="002B5018">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9F42AA" w:rsidRPr="00106843" w14:paraId="18B322C0" w14:textId="77777777" w:rsidTr="007213C6">
        <w:tc>
          <w:tcPr>
            <w:tcW w:w="9004" w:type="dxa"/>
            <w:gridSpan w:val="4"/>
            <w:shd w:val="clear" w:color="auto" w:fill="D9D9D9" w:themeFill="background1" w:themeFillShade="D9"/>
          </w:tcPr>
          <w:p w14:paraId="76FE669A" w14:textId="77777777" w:rsidR="009F42AA" w:rsidRPr="00106843" w:rsidRDefault="009F42AA"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2085180980"/>
                <w:text/>
              </w:sdtPr>
              <w:sdtEndPr/>
              <w:sdtContent>
                <w:r>
                  <w:rPr>
                    <w:rFonts w:ascii="Cambria" w:hAnsi="Cambria"/>
                    <w:b/>
                    <w:szCs w:val="24"/>
                  </w:rPr>
                  <w:t>DHP06</w:t>
                </w:r>
              </w:sdtContent>
            </w:sdt>
          </w:p>
        </w:tc>
      </w:tr>
      <w:tr w:rsidR="009F42AA" w:rsidRPr="00106843" w14:paraId="6DED68CD" w14:textId="77777777" w:rsidTr="007213C6">
        <w:tc>
          <w:tcPr>
            <w:tcW w:w="2251" w:type="dxa"/>
            <w:shd w:val="clear" w:color="auto" w:fill="D9D9D9" w:themeFill="background1" w:themeFillShade="D9"/>
          </w:tcPr>
          <w:p w14:paraId="2B48DC85" w14:textId="77777777" w:rsidR="009F42AA" w:rsidRPr="00106843" w:rsidRDefault="009F42AA" w:rsidP="007213C6">
            <w:pPr>
              <w:widowControl w:val="0"/>
              <w:rPr>
                <w:b/>
                <w:szCs w:val="24"/>
              </w:rPr>
            </w:pPr>
            <w:r w:rsidRPr="00106843">
              <w:rPr>
                <w:b/>
                <w:szCs w:val="24"/>
              </w:rPr>
              <w:t>Use Case No.</w:t>
            </w:r>
          </w:p>
        </w:tc>
        <w:sdt>
          <w:sdtPr>
            <w:alias w:val="UC Number"/>
            <w:tag w:val="UC Number"/>
            <w:id w:val="1362865389"/>
            <w:text/>
          </w:sdtPr>
          <w:sdtEndPr/>
          <w:sdtContent>
            <w:tc>
              <w:tcPr>
                <w:tcW w:w="2251" w:type="dxa"/>
              </w:tcPr>
              <w:p w14:paraId="254099B5" w14:textId="77777777" w:rsidR="009F42AA" w:rsidRPr="00106843" w:rsidRDefault="009F42AA" w:rsidP="007213C6">
                <w:pPr>
                  <w:widowControl w:val="0"/>
                  <w:rPr>
                    <w:szCs w:val="24"/>
                  </w:rPr>
                </w:pPr>
                <w:r>
                  <w:rPr>
                    <w:szCs w:val="24"/>
                    <w:lang w:val="en-US"/>
                  </w:rPr>
                  <w:t>DHP06</w:t>
                </w:r>
              </w:p>
            </w:tc>
          </w:sdtContent>
        </w:sdt>
        <w:tc>
          <w:tcPr>
            <w:tcW w:w="2251" w:type="dxa"/>
            <w:shd w:val="clear" w:color="auto" w:fill="D9D9D9" w:themeFill="background1" w:themeFillShade="D9"/>
          </w:tcPr>
          <w:p w14:paraId="3A5581DB" w14:textId="77777777" w:rsidR="009F42AA" w:rsidRPr="00106843" w:rsidRDefault="009F42AA" w:rsidP="007213C6">
            <w:pPr>
              <w:widowControl w:val="0"/>
              <w:rPr>
                <w:szCs w:val="24"/>
              </w:rPr>
            </w:pPr>
            <w:r w:rsidRPr="00106843">
              <w:rPr>
                <w:szCs w:val="24"/>
              </w:rPr>
              <w:t>Use Case Version</w:t>
            </w:r>
          </w:p>
        </w:tc>
        <w:sdt>
          <w:sdtPr>
            <w:alias w:val="UC Version"/>
            <w:tag w:val="UC Version"/>
            <w:id w:val="1898084258"/>
            <w:text/>
          </w:sdtPr>
          <w:sdtEndPr/>
          <w:sdtContent>
            <w:tc>
              <w:tcPr>
                <w:tcW w:w="2251" w:type="dxa"/>
              </w:tcPr>
              <w:p w14:paraId="7D6384DF" w14:textId="77777777" w:rsidR="009F42AA" w:rsidRPr="00106843" w:rsidRDefault="009F42AA" w:rsidP="007213C6">
                <w:pPr>
                  <w:widowControl w:val="0"/>
                  <w:rPr>
                    <w:szCs w:val="24"/>
                  </w:rPr>
                </w:pPr>
                <w:r w:rsidRPr="00106843">
                  <w:rPr>
                    <w:szCs w:val="24"/>
                    <w:lang w:val="en-US"/>
                  </w:rPr>
                  <w:t>2.0</w:t>
                </w:r>
              </w:p>
            </w:tc>
          </w:sdtContent>
        </w:sdt>
      </w:tr>
      <w:tr w:rsidR="009F42AA" w:rsidRPr="00106843" w14:paraId="10F97365" w14:textId="77777777" w:rsidTr="007213C6">
        <w:tc>
          <w:tcPr>
            <w:tcW w:w="2251" w:type="dxa"/>
            <w:shd w:val="clear" w:color="auto" w:fill="D9D9D9" w:themeFill="background1" w:themeFillShade="D9"/>
          </w:tcPr>
          <w:p w14:paraId="47DA822C" w14:textId="77777777" w:rsidR="009F42AA" w:rsidRPr="00106843" w:rsidRDefault="009F42AA" w:rsidP="007213C6">
            <w:pPr>
              <w:widowControl w:val="0"/>
              <w:rPr>
                <w:b/>
                <w:szCs w:val="24"/>
              </w:rPr>
            </w:pPr>
            <w:r w:rsidRPr="00106843">
              <w:rPr>
                <w:b/>
                <w:szCs w:val="24"/>
              </w:rPr>
              <w:t>Use Case Name</w:t>
            </w:r>
          </w:p>
        </w:tc>
        <w:sdt>
          <w:sdtPr>
            <w:alias w:val="UC Name"/>
            <w:tag w:val="UC Name"/>
            <w:id w:val="-811950863"/>
            <w:text/>
          </w:sdtPr>
          <w:sdtEndPr/>
          <w:sdtContent>
            <w:tc>
              <w:tcPr>
                <w:tcW w:w="6753" w:type="dxa"/>
                <w:gridSpan w:val="3"/>
              </w:tcPr>
              <w:p w14:paraId="24C0BC03" w14:textId="77777777" w:rsidR="009F42AA" w:rsidRPr="00106843" w:rsidRDefault="009F42AA" w:rsidP="007213C6">
                <w:pPr>
                  <w:widowControl w:val="0"/>
                  <w:rPr>
                    <w:szCs w:val="24"/>
                  </w:rPr>
                </w:pPr>
                <w:r>
                  <w:rPr>
                    <w:szCs w:val="24"/>
                    <w:lang w:val="en-US"/>
                  </w:rPr>
                  <w:t>Cancel</w:t>
                </w:r>
                <w:r w:rsidRPr="00106843">
                  <w:rPr>
                    <w:szCs w:val="24"/>
                    <w:lang w:val="en-US"/>
                  </w:rPr>
                  <w:t xml:space="preserve"> </w:t>
                </w:r>
                <w:r>
                  <w:rPr>
                    <w:szCs w:val="24"/>
                    <w:lang w:val="en-US"/>
                  </w:rPr>
                  <w:t xml:space="preserve">consigned </w:t>
                </w:r>
                <w:r w:rsidRPr="00106843">
                  <w:rPr>
                    <w:szCs w:val="24"/>
                    <w:lang w:val="en-US"/>
                  </w:rPr>
                  <w:t>product</w:t>
                </w:r>
              </w:p>
            </w:tc>
          </w:sdtContent>
        </w:sdt>
      </w:tr>
      <w:tr w:rsidR="009F42AA" w:rsidRPr="00106843" w14:paraId="6A5832A9" w14:textId="77777777" w:rsidTr="007213C6">
        <w:tc>
          <w:tcPr>
            <w:tcW w:w="2251" w:type="dxa"/>
            <w:shd w:val="clear" w:color="auto" w:fill="D9D9D9" w:themeFill="background1" w:themeFillShade="D9"/>
          </w:tcPr>
          <w:p w14:paraId="4CCC94ED" w14:textId="77777777" w:rsidR="009F42AA" w:rsidRPr="00106843" w:rsidRDefault="009F42AA" w:rsidP="007213C6">
            <w:pPr>
              <w:widowControl w:val="0"/>
              <w:rPr>
                <w:b/>
                <w:szCs w:val="24"/>
              </w:rPr>
            </w:pPr>
            <w:r w:rsidRPr="00106843">
              <w:rPr>
                <w:b/>
                <w:szCs w:val="24"/>
              </w:rPr>
              <w:t>Author</w:t>
            </w:r>
          </w:p>
        </w:tc>
        <w:sdt>
          <w:sdtPr>
            <w:alias w:val="Author"/>
            <w:tag w:val="Author"/>
            <w:id w:val="55095969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5F7A1A84" w14:textId="77777777" w:rsidR="009F42AA" w:rsidRPr="00106843" w:rsidRDefault="009F42AA" w:rsidP="007213C6">
                <w:pPr>
                  <w:widowControl w:val="0"/>
                  <w:rPr>
                    <w:szCs w:val="24"/>
                  </w:rPr>
                </w:pPr>
                <w:r w:rsidRPr="00106843">
                  <w:rPr>
                    <w:szCs w:val="24"/>
                  </w:rPr>
                  <w:t>DucHC</w:t>
                </w:r>
              </w:p>
            </w:tc>
          </w:sdtContent>
        </w:sdt>
      </w:tr>
      <w:tr w:rsidR="009F42AA" w:rsidRPr="00106843" w14:paraId="02FD0965" w14:textId="77777777" w:rsidTr="007213C6">
        <w:tc>
          <w:tcPr>
            <w:tcW w:w="2251" w:type="dxa"/>
            <w:shd w:val="clear" w:color="auto" w:fill="D9D9D9" w:themeFill="background1" w:themeFillShade="D9"/>
          </w:tcPr>
          <w:p w14:paraId="549C6F22" w14:textId="77777777" w:rsidR="009F42AA" w:rsidRPr="00106843" w:rsidRDefault="009F42AA" w:rsidP="007213C6">
            <w:pPr>
              <w:widowControl w:val="0"/>
              <w:rPr>
                <w:b/>
                <w:szCs w:val="24"/>
              </w:rPr>
            </w:pPr>
            <w:r w:rsidRPr="00106843">
              <w:rPr>
                <w:b/>
                <w:szCs w:val="24"/>
              </w:rPr>
              <w:t>Date</w:t>
            </w:r>
          </w:p>
        </w:tc>
        <w:sdt>
          <w:sdtPr>
            <w:alias w:val="Created Date"/>
            <w:tag w:val="Created Date"/>
            <w:id w:val="1688250466"/>
            <w:date w:fullDate="2015-05-29T00:00:00Z">
              <w:dateFormat w:val="MMMM d, yyyy"/>
              <w:lid w:val="en-US"/>
              <w:storeMappedDataAs w:val="dateTime"/>
              <w:calendar w:val="gregorian"/>
            </w:date>
          </w:sdtPr>
          <w:sdtEndPr/>
          <w:sdtContent>
            <w:tc>
              <w:tcPr>
                <w:tcW w:w="2251" w:type="dxa"/>
              </w:tcPr>
              <w:p w14:paraId="10606138" w14:textId="77777777" w:rsidR="009F42AA" w:rsidRPr="00106843" w:rsidRDefault="009F42AA"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5C7E4A1A" w14:textId="77777777" w:rsidR="009F42AA" w:rsidRPr="00106843" w:rsidRDefault="009F42AA" w:rsidP="007213C6">
            <w:pPr>
              <w:widowControl w:val="0"/>
              <w:rPr>
                <w:szCs w:val="24"/>
              </w:rPr>
            </w:pPr>
            <w:r w:rsidRPr="00106843">
              <w:rPr>
                <w:szCs w:val="24"/>
              </w:rPr>
              <w:t>Priority</w:t>
            </w:r>
          </w:p>
        </w:tc>
        <w:sdt>
          <w:sdtPr>
            <w:alias w:val="Priority"/>
            <w:tag w:val="Priority"/>
            <w:id w:val="211547043"/>
            <w:comboBox>
              <w:listItem w:displayText="High" w:value="High"/>
              <w:listItem w:displayText="Medium" w:value="Medium"/>
              <w:listItem w:displayText="Normal" w:value="Normal"/>
            </w:comboBox>
          </w:sdtPr>
          <w:sdtEndPr/>
          <w:sdtContent>
            <w:tc>
              <w:tcPr>
                <w:tcW w:w="2251" w:type="dxa"/>
              </w:tcPr>
              <w:p w14:paraId="73EDC074" w14:textId="77777777" w:rsidR="009F42AA" w:rsidRPr="00106843" w:rsidRDefault="009F42AA" w:rsidP="007213C6">
                <w:pPr>
                  <w:widowControl w:val="0"/>
                  <w:rPr>
                    <w:szCs w:val="24"/>
                  </w:rPr>
                </w:pPr>
                <w:r w:rsidRPr="00106843">
                  <w:rPr>
                    <w:szCs w:val="24"/>
                  </w:rPr>
                  <w:t>High</w:t>
                </w:r>
              </w:p>
            </w:tc>
          </w:sdtContent>
        </w:sdt>
      </w:tr>
      <w:tr w:rsidR="009F42AA" w:rsidRPr="00106843" w14:paraId="4FCFF478" w14:textId="77777777" w:rsidTr="007213C6">
        <w:tc>
          <w:tcPr>
            <w:tcW w:w="9004" w:type="dxa"/>
            <w:gridSpan w:val="4"/>
          </w:tcPr>
          <w:p w14:paraId="405E26DB" w14:textId="77777777" w:rsidR="009F42AA" w:rsidRPr="00106843" w:rsidRDefault="009F42AA" w:rsidP="007213C6">
            <w:pPr>
              <w:widowControl w:val="0"/>
              <w:rPr>
                <w:szCs w:val="24"/>
              </w:rPr>
            </w:pPr>
            <w:r w:rsidRPr="00106843">
              <w:rPr>
                <w:b/>
                <w:szCs w:val="24"/>
              </w:rPr>
              <w:t>Actor</w:t>
            </w:r>
            <w:r w:rsidRPr="00106843">
              <w:rPr>
                <w:szCs w:val="24"/>
              </w:rPr>
              <w:t>:</w:t>
            </w:r>
          </w:p>
          <w:p w14:paraId="77057E1E" w14:textId="77777777" w:rsidR="009F42AA" w:rsidRPr="00106843" w:rsidRDefault="009F42AA" w:rsidP="009F42AA">
            <w:pPr>
              <w:pStyle w:val="ListParagraph"/>
              <w:widowControl w:val="0"/>
              <w:numPr>
                <w:ilvl w:val="0"/>
                <w:numId w:val="7"/>
              </w:numPr>
              <w:rPr>
                <w:szCs w:val="24"/>
              </w:rPr>
            </w:pPr>
            <w:r>
              <w:rPr>
                <w:szCs w:val="24"/>
                <w:lang w:val="en-US"/>
              </w:rPr>
              <w:t>Customer</w:t>
            </w:r>
          </w:p>
          <w:p w14:paraId="28C43E95" w14:textId="77777777" w:rsidR="009F42AA" w:rsidRPr="00106843" w:rsidRDefault="009F42AA"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0BA1B35F" w14:textId="77777777" w:rsidR="009F42AA" w:rsidRPr="00106843" w:rsidRDefault="009F42AA" w:rsidP="009F42AA">
            <w:pPr>
              <w:pStyle w:val="ListParagraph"/>
              <w:widowControl w:val="0"/>
              <w:numPr>
                <w:ilvl w:val="0"/>
                <w:numId w:val="7"/>
              </w:numPr>
              <w:rPr>
                <w:szCs w:val="24"/>
              </w:rPr>
            </w:pPr>
            <w:r>
              <w:rPr>
                <w:szCs w:val="24"/>
                <w:lang w:val="en-US"/>
              </w:rPr>
              <w:t>This use case allows customer to cancel consigned product.</w:t>
            </w:r>
          </w:p>
          <w:p w14:paraId="556B03CD" w14:textId="77777777" w:rsidR="009F42AA" w:rsidRPr="00106843" w:rsidRDefault="009F42AA" w:rsidP="007213C6">
            <w:pPr>
              <w:keepNext/>
              <w:rPr>
                <w:szCs w:val="24"/>
              </w:rPr>
            </w:pPr>
            <w:r w:rsidRPr="00106843">
              <w:rPr>
                <w:b/>
                <w:szCs w:val="24"/>
              </w:rPr>
              <w:t>Goal</w:t>
            </w:r>
            <w:r w:rsidRPr="00106843">
              <w:rPr>
                <w:szCs w:val="24"/>
              </w:rPr>
              <w:t>:</w:t>
            </w:r>
          </w:p>
          <w:p w14:paraId="057DA379" w14:textId="77777777" w:rsidR="009F42AA" w:rsidRPr="00106843" w:rsidRDefault="009F42AA" w:rsidP="009F42AA">
            <w:pPr>
              <w:pStyle w:val="ListParagraph"/>
              <w:widowControl w:val="0"/>
              <w:numPr>
                <w:ilvl w:val="0"/>
                <w:numId w:val="7"/>
              </w:numPr>
              <w:rPr>
                <w:szCs w:val="24"/>
              </w:rPr>
            </w:pPr>
            <w:r>
              <w:rPr>
                <w:szCs w:val="24"/>
                <w:lang w:val="en-US"/>
              </w:rPr>
              <w:t>Customer cancels consigned product successfully.</w:t>
            </w:r>
          </w:p>
          <w:p w14:paraId="3FF4FDD2" w14:textId="77777777" w:rsidR="009F42AA" w:rsidRPr="00106843" w:rsidRDefault="009F42AA" w:rsidP="007213C6">
            <w:pPr>
              <w:keepNext/>
              <w:rPr>
                <w:szCs w:val="24"/>
              </w:rPr>
            </w:pPr>
            <w:r w:rsidRPr="00106843">
              <w:rPr>
                <w:b/>
                <w:szCs w:val="24"/>
              </w:rPr>
              <w:t>Triggers</w:t>
            </w:r>
            <w:r w:rsidRPr="00106843">
              <w:rPr>
                <w:szCs w:val="24"/>
              </w:rPr>
              <w:t>:</w:t>
            </w:r>
          </w:p>
          <w:p w14:paraId="34BA4937" w14:textId="77777777" w:rsidR="009F42AA" w:rsidRPr="00106843" w:rsidRDefault="009F42AA" w:rsidP="009F42AA">
            <w:pPr>
              <w:pStyle w:val="ListParagraph"/>
              <w:widowControl w:val="0"/>
              <w:numPr>
                <w:ilvl w:val="0"/>
                <w:numId w:val="7"/>
              </w:numPr>
              <w:rPr>
                <w:szCs w:val="24"/>
              </w:rPr>
            </w:pPr>
            <w:r>
              <w:rPr>
                <w:szCs w:val="24"/>
                <w:lang w:val="en-US"/>
              </w:rPr>
              <w:t>Customer sends canceling consigned product command.</w:t>
            </w:r>
          </w:p>
          <w:p w14:paraId="69979A58" w14:textId="77777777" w:rsidR="009F42AA" w:rsidRDefault="009F42AA" w:rsidP="007213C6">
            <w:pPr>
              <w:keepNext/>
              <w:rPr>
                <w:szCs w:val="24"/>
              </w:rPr>
            </w:pPr>
            <w:r w:rsidRPr="00106843">
              <w:rPr>
                <w:b/>
                <w:szCs w:val="24"/>
              </w:rPr>
              <w:t>Preconditions</w:t>
            </w:r>
            <w:r w:rsidRPr="00106843">
              <w:rPr>
                <w:szCs w:val="24"/>
              </w:rPr>
              <w:t>:</w:t>
            </w:r>
          </w:p>
          <w:p w14:paraId="78091A3A" w14:textId="77777777" w:rsidR="009F42AA" w:rsidRPr="00563F4C" w:rsidRDefault="009F42AA" w:rsidP="009F42AA">
            <w:pPr>
              <w:pStyle w:val="ListParagraph"/>
              <w:keepNext/>
              <w:numPr>
                <w:ilvl w:val="0"/>
                <w:numId w:val="8"/>
              </w:numPr>
              <w:spacing w:before="0" w:after="0"/>
              <w:rPr>
                <w:szCs w:val="24"/>
                <w:lang w:val="en-US"/>
              </w:rPr>
            </w:pPr>
            <w:r>
              <w:rPr>
                <w:szCs w:val="24"/>
                <w:lang w:val="en-US"/>
              </w:rPr>
              <w:t>User logged in as Customer.</w:t>
            </w:r>
          </w:p>
          <w:p w14:paraId="1040115E" w14:textId="77777777" w:rsidR="009F42AA" w:rsidRPr="00AB6C9B" w:rsidRDefault="009F42AA" w:rsidP="009F42AA">
            <w:pPr>
              <w:pStyle w:val="ListParagraph"/>
              <w:widowControl w:val="0"/>
              <w:numPr>
                <w:ilvl w:val="0"/>
                <w:numId w:val="8"/>
              </w:numPr>
              <w:rPr>
                <w:szCs w:val="24"/>
              </w:rPr>
            </w:pPr>
            <w:r>
              <w:rPr>
                <w:szCs w:val="24"/>
                <w:lang w:val="en-US"/>
              </w:rPr>
              <w:t>Customer is viewing details of a consigned product.</w:t>
            </w:r>
          </w:p>
          <w:p w14:paraId="04E70504" w14:textId="77777777" w:rsidR="009F42AA" w:rsidRPr="00106843" w:rsidRDefault="009F42AA" w:rsidP="009F42AA">
            <w:pPr>
              <w:pStyle w:val="ListParagraph"/>
              <w:widowControl w:val="0"/>
              <w:numPr>
                <w:ilvl w:val="0"/>
                <w:numId w:val="8"/>
              </w:numPr>
              <w:rPr>
                <w:szCs w:val="24"/>
              </w:rPr>
            </w:pPr>
            <w:r>
              <w:rPr>
                <w:szCs w:val="24"/>
                <w:lang w:val="en-US"/>
              </w:rPr>
              <w:t>Status of product is not “Sold” or “Completed”.</w:t>
            </w:r>
          </w:p>
          <w:p w14:paraId="2DB810F8" w14:textId="77777777" w:rsidR="009F42AA" w:rsidRPr="00106843" w:rsidRDefault="009F42AA" w:rsidP="007213C6">
            <w:pPr>
              <w:keepNext/>
              <w:rPr>
                <w:szCs w:val="24"/>
              </w:rPr>
            </w:pPr>
            <w:r w:rsidRPr="00106843">
              <w:rPr>
                <w:b/>
                <w:szCs w:val="24"/>
              </w:rPr>
              <w:t>Post Conditions</w:t>
            </w:r>
            <w:r w:rsidRPr="00106843">
              <w:rPr>
                <w:szCs w:val="24"/>
              </w:rPr>
              <w:t>:</w:t>
            </w:r>
          </w:p>
          <w:p w14:paraId="096FBB83" w14:textId="77777777" w:rsidR="009F42AA" w:rsidRPr="00AB6C9B" w:rsidRDefault="009F42AA" w:rsidP="009F42AA">
            <w:pPr>
              <w:pStyle w:val="ListParagraph"/>
              <w:widowControl w:val="0"/>
              <w:numPr>
                <w:ilvl w:val="0"/>
                <w:numId w:val="9"/>
              </w:numPr>
              <w:rPr>
                <w:szCs w:val="24"/>
              </w:rPr>
            </w:pPr>
            <w:r w:rsidRPr="003C2AAE">
              <w:rPr>
                <w:b/>
                <w:szCs w:val="24"/>
                <w:lang w:val="en-US"/>
              </w:rPr>
              <w:t>Success:</w:t>
            </w:r>
            <w:r>
              <w:rPr>
                <w:szCs w:val="24"/>
                <w:lang w:val="en-US"/>
              </w:rPr>
              <w:t xml:space="preserve"> Product status is changed to “Canceled”.</w:t>
            </w:r>
          </w:p>
          <w:p w14:paraId="1E7933A9" w14:textId="77777777" w:rsidR="009F42AA" w:rsidRPr="00106843" w:rsidRDefault="009F42AA" w:rsidP="009F42AA">
            <w:pPr>
              <w:pStyle w:val="ListParagraph"/>
              <w:widowControl w:val="0"/>
              <w:numPr>
                <w:ilvl w:val="0"/>
                <w:numId w:val="9"/>
              </w:numPr>
              <w:rPr>
                <w:szCs w:val="24"/>
              </w:rPr>
            </w:pPr>
            <w:r w:rsidRPr="003C2AAE">
              <w:rPr>
                <w:b/>
                <w:szCs w:val="24"/>
                <w:lang w:val="en-US"/>
              </w:rPr>
              <w:t>Fail:</w:t>
            </w:r>
            <w:r>
              <w:rPr>
                <w:szCs w:val="24"/>
                <w:lang w:val="en-US"/>
              </w:rPr>
              <w:t xml:space="preserve"> Show error message.</w:t>
            </w:r>
          </w:p>
          <w:p w14:paraId="2ABF8E2C" w14:textId="77777777" w:rsidR="009F42AA" w:rsidRPr="00106843" w:rsidRDefault="009F42AA" w:rsidP="007213C6">
            <w:pPr>
              <w:keepNext/>
              <w:rPr>
                <w:szCs w:val="24"/>
              </w:rPr>
            </w:pPr>
            <w:r w:rsidRPr="00106843">
              <w:rPr>
                <w:b/>
                <w:szCs w:val="24"/>
              </w:rPr>
              <w:lastRenderedPageBreak/>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9F42AA" w:rsidRPr="00106843" w14:paraId="46AF383B" w14:textId="77777777" w:rsidTr="007213C6">
              <w:trPr>
                <w:cantSplit/>
              </w:trPr>
              <w:tc>
                <w:tcPr>
                  <w:tcW w:w="985" w:type="dxa"/>
                  <w:shd w:val="clear" w:color="auto" w:fill="D9D9D9" w:themeFill="background1" w:themeFillShade="D9"/>
                </w:tcPr>
                <w:p w14:paraId="11BDF52B" w14:textId="77777777" w:rsidR="009F42AA" w:rsidRPr="00106843" w:rsidRDefault="009F42AA" w:rsidP="007213C6">
                  <w:pPr>
                    <w:widowControl w:val="0"/>
                    <w:jc w:val="center"/>
                    <w:rPr>
                      <w:szCs w:val="24"/>
                    </w:rPr>
                  </w:pPr>
                  <w:r w:rsidRPr="00106843">
                    <w:rPr>
                      <w:szCs w:val="24"/>
                    </w:rPr>
                    <w:t>Step</w:t>
                  </w:r>
                </w:p>
              </w:tc>
              <w:tc>
                <w:tcPr>
                  <w:tcW w:w="3240" w:type="dxa"/>
                  <w:shd w:val="clear" w:color="auto" w:fill="D9D9D9" w:themeFill="background1" w:themeFillShade="D9"/>
                </w:tcPr>
                <w:p w14:paraId="3F733B87" w14:textId="77777777" w:rsidR="009F42AA" w:rsidRPr="00106843" w:rsidRDefault="009F42AA"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42BF79C4" w14:textId="77777777" w:rsidR="009F42AA" w:rsidRPr="00106843" w:rsidRDefault="009F42AA" w:rsidP="007213C6">
                  <w:pPr>
                    <w:widowControl w:val="0"/>
                    <w:jc w:val="center"/>
                    <w:rPr>
                      <w:szCs w:val="24"/>
                    </w:rPr>
                  </w:pPr>
                  <w:r w:rsidRPr="00106843">
                    <w:rPr>
                      <w:szCs w:val="24"/>
                    </w:rPr>
                    <w:t>System Response</w:t>
                  </w:r>
                </w:p>
              </w:tc>
            </w:tr>
            <w:tr w:rsidR="009F42AA" w:rsidRPr="00106843" w14:paraId="793D243B" w14:textId="77777777" w:rsidTr="007213C6">
              <w:trPr>
                <w:cantSplit/>
              </w:trPr>
              <w:tc>
                <w:tcPr>
                  <w:tcW w:w="985" w:type="dxa"/>
                </w:tcPr>
                <w:p w14:paraId="4B0D1C14" w14:textId="77777777" w:rsidR="009F42AA" w:rsidRPr="00106843" w:rsidRDefault="009F42AA" w:rsidP="007213C6">
                  <w:pPr>
                    <w:rPr>
                      <w:szCs w:val="24"/>
                    </w:rPr>
                  </w:pPr>
                  <w:r w:rsidRPr="00106843">
                    <w:rPr>
                      <w:szCs w:val="24"/>
                    </w:rPr>
                    <w:t>1</w:t>
                  </w:r>
                </w:p>
              </w:tc>
              <w:tc>
                <w:tcPr>
                  <w:tcW w:w="3240" w:type="dxa"/>
                </w:tcPr>
                <w:p w14:paraId="50FB13A4" w14:textId="77777777" w:rsidR="009F42AA" w:rsidRDefault="009F42AA" w:rsidP="007213C6">
                  <w:pPr>
                    <w:rPr>
                      <w:szCs w:val="24"/>
                      <w:lang w:val="en-US"/>
                    </w:rPr>
                  </w:pPr>
                  <w:r>
                    <w:rPr>
                      <w:szCs w:val="24"/>
                      <w:lang w:val="en-US"/>
                    </w:rPr>
                    <w:t>Customer sends canceling consigned product command.</w:t>
                  </w:r>
                </w:p>
                <w:p w14:paraId="4B2D5564" w14:textId="77777777" w:rsidR="009F42AA" w:rsidRPr="003C2AAE" w:rsidRDefault="009F42AA" w:rsidP="007213C6">
                  <w:pPr>
                    <w:rPr>
                      <w:szCs w:val="24"/>
                      <w:lang w:val="en-US"/>
                    </w:rPr>
                  </w:pPr>
                  <w:r>
                    <w:rPr>
                      <w:szCs w:val="24"/>
                      <w:lang w:val="en-US"/>
                    </w:rPr>
                    <w:t>[Alternative 1,2]</w:t>
                  </w:r>
                </w:p>
              </w:tc>
              <w:tc>
                <w:tcPr>
                  <w:tcW w:w="4548" w:type="dxa"/>
                </w:tcPr>
                <w:p w14:paraId="2531BCDD" w14:textId="77777777" w:rsidR="009F42AA" w:rsidRDefault="009F42AA" w:rsidP="007213C6">
                  <w:pPr>
                    <w:rPr>
                      <w:szCs w:val="24"/>
                    </w:rPr>
                  </w:pPr>
                </w:p>
                <w:p w14:paraId="00273478" w14:textId="77777777" w:rsidR="009F42AA" w:rsidRDefault="009F42AA" w:rsidP="007213C6">
                  <w:pPr>
                    <w:rPr>
                      <w:szCs w:val="24"/>
                      <w:lang w:val="en-US"/>
                    </w:rPr>
                  </w:pPr>
                </w:p>
                <w:p w14:paraId="7B148C53" w14:textId="77777777" w:rsidR="009F42AA" w:rsidRDefault="009F42AA" w:rsidP="007213C6">
                  <w:pPr>
                    <w:rPr>
                      <w:szCs w:val="24"/>
                      <w:lang w:val="en-US"/>
                    </w:rPr>
                  </w:pPr>
                </w:p>
                <w:p w14:paraId="5E5836DA" w14:textId="77777777" w:rsidR="009F42AA" w:rsidRPr="003C2AAE" w:rsidRDefault="009F42AA" w:rsidP="007213C6">
                  <w:pPr>
                    <w:rPr>
                      <w:szCs w:val="24"/>
                      <w:lang w:val="en-US"/>
                    </w:rPr>
                  </w:pPr>
                  <w:r>
                    <w:rPr>
                      <w:szCs w:val="24"/>
                      <w:lang w:val="en-US"/>
                    </w:rPr>
                    <w:t>System shows a confirming message if customer really wants to cancel this consigned product with two options “Yes” and “No”.</w:t>
                  </w:r>
                </w:p>
              </w:tc>
            </w:tr>
            <w:tr w:rsidR="009F42AA" w:rsidRPr="00106843" w14:paraId="26CACF52" w14:textId="77777777" w:rsidTr="007213C6">
              <w:trPr>
                <w:cantSplit/>
              </w:trPr>
              <w:tc>
                <w:tcPr>
                  <w:tcW w:w="985" w:type="dxa"/>
                </w:tcPr>
                <w:p w14:paraId="39A3DFDF" w14:textId="77777777" w:rsidR="009F42AA" w:rsidRPr="00106843" w:rsidRDefault="009F42AA" w:rsidP="007213C6">
                  <w:pPr>
                    <w:rPr>
                      <w:szCs w:val="24"/>
                    </w:rPr>
                  </w:pPr>
                </w:p>
              </w:tc>
              <w:tc>
                <w:tcPr>
                  <w:tcW w:w="3240" w:type="dxa"/>
                </w:tcPr>
                <w:p w14:paraId="5ED05257" w14:textId="77777777" w:rsidR="009F42AA" w:rsidRDefault="009F42AA" w:rsidP="007213C6">
                  <w:pPr>
                    <w:rPr>
                      <w:szCs w:val="24"/>
                      <w:lang w:val="en-US"/>
                    </w:rPr>
                  </w:pPr>
                  <w:r>
                    <w:rPr>
                      <w:szCs w:val="24"/>
                      <w:lang w:val="en-US"/>
                    </w:rPr>
                    <w:t>Customer chooses “Yes” option.</w:t>
                  </w:r>
                </w:p>
                <w:p w14:paraId="78F3B5C2" w14:textId="77777777" w:rsidR="009F42AA" w:rsidRDefault="009F42AA" w:rsidP="007213C6">
                  <w:pPr>
                    <w:rPr>
                      <w:szCs w:val="24"/>
                      <w:lang w:val="en-US"/>
                    </w:rPr>
                  </w:pPr>
                  <w:r>
                    <w:rPr>
                      <w:szCs w:val="24"/>
                      <w:lang w:val="en-US"/>
                    </w:rPr>
                    <w:t>[Alternative 3]</w:t>
                  </w:r>
                </w:p>
              </w:tc>
              <w:tc>
                <w:tcPr>
                  <w:tcW w:w="4548" w:type="dxa"/>
                </w:tcPr>
                <w:p w14:paraId="3890D1BB" w14:textId="77777777" w:rsidR="009F42AA" w:rsidRDefault="009F42AA" w:rsidP="007213C6">
                  <w:pPr>
                    <w:rPr>
                      <w:szCs w:val="24"/>
                    </w:rPr>
                  </w:pPr>
                  <w:r>
                    <w:rPr>
                      <w:szCs w:val="24"/>
                      <w:lang w:val="en-US"/>
                    </w:rPr>
                    <w:t>Product’s status is changed to “Canceled”.</w:t>
                  </w:r>
                </w:p>
              </w:tc>
            </w:tr>
          </w:tbl>
          <w:p w14:paraId="4D805534" w14:textId="77777777" w:rsidR="009F42AA" w:rsidRPr="00106843" w:rsidRDefault="009F42AA" w:rsidP="007213C6">
            <w:pPr>
              <w:widowControl w:val="0"/>
              <w:rPr>
                <w:szCs w:val="24"/>
              </w:rPr>
            </w:pPr>
          </w:p>
          <w:p w14:paraId="4F51929E" w14:textId="77777777" w:rsidR="009F42AA" w:rsidRDefault="009F42AA" w:rsidP="007213C6">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9F42AA" w:rsidRPr="00106843" w14:paraId="3FA16CD5" w14:textId="77777777" w:rsidTr="007213C6">
              <w:trPr>
                <w:cantSplit/>
              </w:trPr>
              <w:tc>
                <w:tcPr>
                  <w:tcW w:w="985" w:type="dxa"/>
                  <w:shd w:val="clear" w:color="auto" w:fill="D9D9D9" w:themeFill="background1" w:themeFillShade="D9"/>
                </w:tcPr>
                <w:p w14:paraId="0772925D" w14:textId="77777777" w:rsidR="009F42AA" w:rsidRPr="00106843" w:rsidRDefault="009F42AA" w:rsidP="007213C6">
                  <w:pPr>
                    <w:widowControl w:val="0"/>
                    <w:jc w:val="center"/>
                    <w:rPr>
                      <w:szCs w:val="24"/>
                    </w:rPr>
                  </w:pPr>
                  <w:r w:rsidRPr="00106843">
                    <w:rPr>
                      <w:szCs w:val="24"/>
                    </w:rPr>
                    <w:t>Step</w:t>
                  </w:r>
                </w:p>
              </w:tc>
              <w:tc>
                <w:tcPr>
                  <w:tcW w:w="3240" w:type="dxa"/>
                  <w:shd w:val="clear" w:color="auto" w:fill="D9D9D9" w:themeFill="background1" w:themeFillShade="D9"/>
                </w:tcPr>
                <w:p w14:paraId="5165C0E4" w14:textId="77777777" w:rsidR="009F42AA" w:rsidRPr="00106843" w:rsidRDefault="009F42AA"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47A5D321" w14:textId="77777777" w:rsidR="009F42AA" w:rsidRPr="00106843" w:rsidRDefault="009F42AA" w:rsidP="007213C6">
                  <w:pPr>
                    <w:widowControl w:val="0"/>
                    <w:jc w:val="center"/>
                    <w:rPr>
                      <w:szCs w:val="24"/>
                    </w:rPr>
                  </w:pPr>
                  <w:r w:rsidRPr="00106843">
                    <w:rPr>
                      <w:szCs w:val="24"/>
                    </w:rPr>
                    <w:t>System Response</w:t>
                  </w:r>
                </w:p>
              </w:tc>
            </w:tr>
            <w:tr w:rsidR="009F42AA" w:rsidRPr="00106843" w14:paraId="26230BEE" w14:textId="77777777" w:rsidTr="007213C6">
              <w:trPr>
                <w:cantSplit/>
              </w:trPr>
              <w:tc>
                <w:tcPr>
                  <w:tcW w:w="985" w:type="dxa"/>
                </w:tcPr>
                <w:p w14:paraId="2ED90B09" w14:textId="77777777" w:rsidR="009F42AA" w:rsidRPr="00106843" w:rsidRDefault="009F42AA" w:rsidP="007213C6">
                  <w:pPr>
                    <w:rPr>
                      <w:szCs w:val="24"/>
                    </w:rPr>
                  </w:pPr>
                  <w:r w:rsidRPr="00106843">
                    <w:rPr>
                      <w:szCs w:val="24"/>
                    </w:rPr>
                    <w:t>1</w:t>
                  </w:r>
                </w:p>
              </w:tc>
              <w:tc>
                <w:tcPr>
                  <w:tcW w:w="3240" w:type="dxa"/>
                </w:tcPr>
                <w:p w14:paraId="57892213" w14:textId="77777777" w:rsidR="009F42AA" w:rsidRPr="003C2AAE" w:rsidRDefault="009F42AA" w:rsidP="007213C6">
                  <w:pPr>
                    <w:rPr>
                      <w:szCs w:val="24"/>
                      <w:lang w:val="en-US"/>
                    </w:rPr>
                  </w:pPr>
                  <w:r>
                    <w:rPr>
                      <w:szCs w:val="24"/>
                      <w:lang w:val="en-US"/>
                    </w:rPr>
                    <w:t>Customer sends canceling consigned product command when status is “Waiting” or “Accepted”.</w:t>
                  </w:r>
                </w:p>
              </w:tc>
              <w:tc>
                <w:tcPr>
                  <w:tcW w:w="4548" w:type="dxa"/>
                </w:tcPr>
                <w:p w14:paraId="42ED0985" w14:textId="77777777" w:rsidR="009F42AA" w:rsidRDefault="009F42AA" w:rsidP="007213C6">
                  <w:pPr>
                    <w:rPr>
                      <w:szCs w:val="24"/>
                    </w:rPr>
                  </w:pPr>
                </w:p>
                <w:p w14:paraId="1A930C42" w14:textId="77777777" w:rsidR="009F42AA" w:rsidRDefault="009F42AA" w:rsidP="007213C6">
                  <w:pPr>
                    <w:rPr>
                      <w:szCs w:val="24"/>
                      <w:lang w:val="en-US"/>
                    </w:rPr>
                  </w:pPr>
                </w:p>
                <w:p w14:paraId="164A0AC2" w14:textId="77777777" w:rsidR="009F42AA" w:rsidRDefault="009F42AA" w:rsidP="007213C6">
                  <w:pPr>
                    <w:rPr>
                      <w:szCs w:val="24"/>
                      <w:lang w:val="en-US"/>
                    </w:rPr>
                  </w:pPr>
                </w:p>
                <w:p w14:paraId="318B7298" w14:textId="77777777" w:rsidR="009F42AA" w:rsidRDefault="009F42AA" w:rsidP="007213C6">
                  <w:pPr>
                    <w:rPr>
                      <w:szCs w:val="24"/>
                      <w:lang w:val="en-US"/>
                    </w:rPr>
                  </w:pPr>
                </w:p>
                <w:p w14:paraId="4DB7FAF3" w14:textId="77777777" w:rsidR="009F42AA" w:rsidRPr="003C2AAE" w:rsidRDefault="009F42AA" w:rsidP="007213C6">
                  <w:pPr>
                    <w:rPr>
                      <w:szCs w:val="24"/>
                      <w:lang w:val="en-US"/>
                    </w:rPr>
                  </w:pPr>
                  <w:r>
                    <w:rPr>
                      <w:szCs w:val="24"/>
                      <w:lang w:val="en-US"/>
                    </w:rPr>
                    <w:t>System shows message: “Are you sure you want to cancel this consigned product?” with two options “Yes” and “No”.</w:t>
                  </w:r>
                </w:p>
              </w:tc>
            </w:tr>
            <w:tr w:rsidR="009F42AA" w:rsidRPr="00106843" w14:paraId="7E2D0501" w14:textId="77777777" w:rsidTr="007213C6">
              <w:trPr>
                <w:cantSplit/>
              </w:trPr>
              <w:tc>
                <w:tcPr>
                  <w:tcW w:w="985" w:type="dxa"/>
                </w:tcPr>
                <w:p w14:paraId="298D6029" w14:textId="77777777" w:rsidR="009F42AA" w:rsidRPr="00970A50" w:rsidRDefault="009F42AA" w:rsidP="007213C6">
                  <w:pPr>
                    <w:rPr>
                      <w:szCs w:val="24"/>
                      <w:lang w:val="en-US"/>
                    </w:rPr>
                  </w:pPr>
                  <w:r>
                    <w:rPr>
                      <w:szCs w:val="24"/>
                      <w:lang w:val="en-US"/>
                    </w:rPr>
                    <w:t>2</w:t>
                  </w:r>
                </w:p>
              </w:tc>
              <w:tc>
                <w:tcPr>
                  <w:tcW w:w="3240" w:type="dxa"/>
                </w:tcPr>
                <w:p w14:paraId="2FAECF4D" w14:textId="77777777" w:rsidR="009F42AA" w:rsidRDefault="009F42AA" w:rsidP="007213C6">
                  <w:pPr>
                    <w:rPr>
                      <w:szCs w:val="24"/>
                      <w:lang w:val="en-US"/>
                    </w:rPr>
                  </w:pPr>
                  <w:r>
                    <w:rPr>
                      <w:szCs w:val="24"/>
                      <w:lang w:val="en-US"/>
                    </w:rPr>
                    <w:t>Customer sends canceling consigned product command when status is “In inventory” or “On web”.</w:t>
                  </w:r>
                </w:p>
              </w:tc>
              <w:tc>
                <w:tcPr>
                  <w:tcW w:w="4548" w:type="dxa"/>
                </w:tcPr>
                <w:p w14:paraId="60537E9C" w14:textId="77777777" w:rsidR="009F42AA" w:rsidRDefault="009F42AA" w:rsidP="007213C6">
                  <w:pPr>
                    <w:rPr>
                      <w:szCs w:val="24"/>
                    </w:rPr>
                  </w:pPr>
                  <w:r>
                    <w:rPr>
                      <w:szCs w:val="24"/>
                      <w:lang w:val="en-US"/>
                    </w:rPr>
                    <w:t>System shows message: “Are you sure you want to cancel this consigned product? You will pay forfeit for this action.” with two options “Yes” and “No”.</w:t>
                  </w:r>
                </w:p>
              </w:tc>
            </w:tr>
            <w:tr w:rsidR="009F42AA" w:rsidRPr="00106843" w14:paraId="4265BC91" w14:textId="77777777" w:rsidTr="007213C6">
              <w:trPr>
                <w:cantSplit/>
              </w:trPr>
              <w:tc>
                <w:tcPr>
                  <w:tcW w:w="985" w:type="dxa"/>
                </w:tcPr>
                <w:p w14:paraId="2025EB81" w14:textId="77777777" w:rsidR="009F42AA" w:rsidRDefault="009F42AA" w:rsidP="007213C6">
                  <w:pPr>
                    <w:rPr>
                      <w:szCs w:val="24"/>
                      <w:lang w:val="en-US"/>
                    </w:rPr>
                  </w:pPr>
                  <w:r>
                    <w:rPr>
                      <w:szCs w:val="24"/>
                      <w:lang w:val="en-US"/>
                    </w:rPr>
                    <w:t>3</w:t>
                  </w:r>
                </w:p>
              </w:tc>
              <w:tc>
                <w:tcPr>
                  <w:tcW w:w="3240" w:type="dxa"/>
                </w:tcPr>
                <w:p w14:paraId="69C87C51" w14:textId="77777777" w:rsidR="009F42AA" w:rsidRDefault="009F42AA" w:rsidP="007213C6">
                  <w:pPr>
                    <w:rPr>
                      <w:szCs w:val="24"/>
                      <w:lang w:val="en-US"/>
                    </w:rPr>
                  </w:pPr>
                  <w:r>
                    <w:rPr>
                      <w:szCs w:val="24"/>
                      <w:lang w:val="en-US"/>
                    </w:rPr>
                    <w:t>Customer chooses “No” option.</w:t>
                  </w:r>
                </w:p>
              </w:tc>
              <w:tc>
                <w:tcPr>
                  <w:tcW w:w="4548" w:type="dxa"/>
                </w:tcPr>
                <w:p w14:paraId="4B562211" w14:textId="77777777" w:rsidR="009F42AA" w:rsidRDefault="009F42AA" w:rsidP="007213C6">
                  <w:pPr>
                    <w:rPr>
                      <w:szCs w:val="24"/>
                      <w:lang w:val="en-US"/>
                    </w:rPr>
                  </w:pPr>
                  <w:r>
                    <w:rPr>
                      <w:szCs w:val="24"/>
                      <w:lang w:val="en-US"/>
                    </w:rPr>
                    <w:t xml:space="preserve">Message will disappear. </w:t>
                  </w:r>
                </w:p>
              </w:tc>
            </w:tr>
          </w:tbl>
          <w:p w14:paraId="53FFF113" w14:textId="77777777" w:rsidR="009F42AA" w:rsidRPr="003C2AAE" w:rsidRDefault="009F42AA" w:rsidP="007213C6">
            <w:pPr>
              <w:keepNext/>
              <w:rPr>
                <w:szCs w:val="24"/>
                <w:lang w:val="en-US"/>
              </w:rPr>
            </w:pPr>
          </w:p>
          <w:p w14:paraId="1CD03D0C" w14:textId="77777777" w:rsidR="009F42AA" w:rsidRPr="003C2AAE" w:rsidRDefault="009F42AA" w:rsidP="007213C6">
            <w:pPr>
              <w:keepNext/>
              <w:rPr>
                <w:szCs w:val="24"/>
                <w:lang w:val="en-US"/>
              </w:rPr>
            </w:pPr>
            <w:r w:rsidRPr="00106843">
              <w:rPr>
                <w:b/>
                <w:szCs w:val="24"/>
              </w:rPr>
              <w:t>Exceptions</w:t>
            </w:r>
            <w:r>
              <w:rPr>
                <w:szCs w:val="24"/>
              </w:rPr>
              <w:t>:</w:t>
            </w:r>
            <w:r>
              <w:rPr>
                <w:szCs w:val="24"/>
                <w:lang w:val="en-US"/>
              </w:rPr>
              <w:t xml:space="preserve"> N/A</w:t>
            </w:r>
          </w:p>
          <w:p w14:paraId="7BC2B259" w14:textId="77777777" w:rsidR="009F42AA" w:rsidRPr="00106843" w:rsidRDefault="009F42AA" w:rsidP="007213C6">
            <w:pPr>
              <w:keepNext/>
              <w:rPr>
                <w:szCs w:val="24"/>
              </w:rPr>
            </w:pPr>
            <w:r w:rsidRPr="00106843">
              <w:rPr>
                <w:b/>
                <w:szCs w:val="24"/>
              </w:rPr>
              <w:t>Relationships</w:t>
            </w:r>
            <w:r w:rsidRPr="00106843">
              <w:rPr>
                <w:szCs w:val="24"/>
              </w:rPr>
              <w:t>:</w:t>
            </w:r>
          </w:p>
          <w:p w14:paraId="7740FAFD" w14:textId="77777777" w:rsidR="009F42AA" w:rsidRPr="00106843" w:rsidRDefault="009F42AA" w:rsidP="009F42AA">
            <w:pPr>
              <w:pStyle w:val="ListParagraph"/>
              <w:widowControl w:val="0"/>
              <w:numPr>
                <w:ilvl w:val="0"/>
                <w:numId w:val="9"/>
              </w:numPr>
              <w:rPr>
                <w:szCs w:val="24"/>
              </w:rPr>
            </w:pPr>
            <w:r>
              <w:rPr>
                <w:szCs w:val="24"/>
                <w:lang w:val="en-US"/>
              </w:rPr>
              <w:t>Extended Use-case: Track product status.</w:t>
            </w:r>
          </w:p>
          <w:p w14:paraId="12E9A317" w14:textId="77777777" w:rsidR="009F42AA" w:rsidRPr="00106843" w:rsidRDefault="009F42AA" w:rsidP="007213C6">
            <w:pPr>
              <w:keepNext/>
              <w:rPr>
                <w:szCs w:val="24"/>
              </w:rPr>
            </w:pPr>
            <w:r w:rsidRPr="00106843">
              <w:rPr>
                <w:b/>
                <w:szCs w:val="24"/>
              </w:rPr>
              <w:t>Business Rules</w:t>
            </w:r>
            <w:r w:rsidRPr="00106843">
              <w:rPr>
                <w:szCs w:val="24"/>
              </w:rPr>
              <w:t>:</w:t>
            </w:r>
          </w:p>
          <w:p w14:paraId="2822617B" w14:textId="77777777" w:rsidR="009F42AA" w:rsidRPr="003549A9" w:rsidRDefault="009F42AA" w:rsidP="009F42AA">
            <w:pPr>
              <w:pStyle w:val="ListParagraph"/>
              <w:widowControl w:val="0"/>
              <w:numPr>
                <w:ilvl w:val="0"/>
                <w:numId w:val="10"/>
              </w:numPr>
              <w:rPr>
                <w:szCs w:val="24"/>
              </w:rPr>
            </w:pPr>
            <w:r>
              <w:rPr>
                <w:szCs w:val="24"/>
                <w:lang w:val="en-US"/>
              </w:rPr>
              <w:t>Customer can only cancel product before it’s sold.</w:t>
            </w:r>
          </w:p>
          <w:p w14:paraId="4A026108" w14:textId="77777777" w:rsidR="009F42AA" w:rsidRPr="003549A9" w:rsidRDefault="009F42AA" w:rsidP="009F42AA">
            <w:pPr>
              <w:pStyle w:val="ListParagraph"/>
              <w:widowControl w:val="0"/>
              <w:numPr>
                <w:ilvl w:val="0"/>
                <w:numId w:val="10"/>
              </w:numPr>
              <w:rPr>
                <w:szCs w:val="24"/>
              </w:rPr>
            </w:pPr>
            <w:r>
              <w:rPr>
                <w:szCs w:val="24"/>
                <w:lang w:val="en-US"/>
              </w:rPr>
              <w:lastRenderedPageBreak/>
              <w:t>If customer cancels before store owner gets product, consign product process will be stopped.</w:t>
            </w:r>
          </w:p>
          <w:p w14:paraId="58515655" w14:textId="77777777" w:rsidR="009F42AA" w:rsidRPr="003718EB" w:rsidRDefault="009F42AA" w:rsidP="009F42AA">
            <w:pPr>
              <w:pStyle w:val="ListParagraph"/>
              <w:widowControl w:val="0"/>
              <w:numPr>
                <w:ilvl w:val="0"/>
                <w:numId w:val="10"/>
              </w:numPr>
              <w:rPr>
                <w:szCs w:val="24"/>
              </w:rPr>
            </w:pPr>
            <w:r>
              <w:rPr>
                <w:szCs w:val="24"/>
                <w:lang w:val="en-US"/>
              </w:rPr>
              <w:t xml:space="preserve">If customer cancels after store owner gets product, customer will be informed to take back product in a specific time and pay a </w:t>
            </w:r>
            <w:r w:rsidRPr="00975723">
              <w:rPr>
                <w:szCs w:val="24"/>
                <w:lang w:val="en-US"/>
              </w:rPr>
              <w:t>forfeit</w:t>
            </w:r>
            <w:r>
              <w:rPr>
                <w:szCs w:val="24"/>
                <w:lang w:val="en-US"/>
              </w:rPr>
              <w:t xml:space="preserve"> for canceling consignment. After that time and customer doesn’t come to take back product, store owner will have it.</w:t>
            </w:r>
          </w:p>
          <w:p w14:paraId="4369E055" w14:textId="77777777" w:rsidR="009F42AA" w:rsidRPr="00106843" w:rsidRDefault="009F42AA" w:rsidP="009F42AA">
            <w:pPr>
              <w:pStyle w:val="ListParagraph"/>
              <w:widowControl w:val="0"/>
              <w:numPr>
                <w:ilvl w:val="0"/>
                <w:numId w:val="10"/>
              </w:numPr>
              <w:rPr>
                <w:szCs w:val="24"/>
              </w:rPr>
            </w:pPr>
            <w:r>
              <w:rPr>
                <w:szCs w:val="24"/>
                <w:lang w:val="en-US"/>
              </w:rPr>
              <w:t>Store owner will contact customer by information in consignment. If couldn’t, store owner will contact customer by information on profile.</w:t>
            </w:r>
          </w:p>
        </w:tc>
      </w:tr>
    </w:tbl>
    <w:p w14:paraId="0906B0E2" w14:textId="77777777" w:rsidR="00513823" w:rsidRPr="00513823" w:rsidRDefault="00513823" w:rsidP="00513823">
      <w:pPr>
        <w:rPr>
          <w:lang w:val="en-GB"/>
        </w:rPr>
      </w:pPr>
    </w:p>
    <w:p w14:paraId="7DFB47A8" w14:textId="77777777" w:rsidR="0043414B" w:rsidRDefault="0043414B" w:rsidP="0043414B">
      <w:pPr>
        <w:pStyle w:val="Heading4"/>
        <w:rPr>
          <w:lang w:val="en-GB" w:eastAsia="ja-JP"/>
        </w:rPr>
      </w:pPr>
      <w:r>
        <w:t xml:space="preserve">&lt;Store owner&gt; </w:t>
      </w:r>
      <w:r w:rsidRPr="00B577CD">
        <w:rPr>
          <w:lang w:val="en-GB" w:eastAsia="ja-JP"/>
        </w:rPr>
        <w:t>Overview Use Case</w:t>
      </w:r>
    </w:p>
    <w:p w14:paraId="77CE4FE8" w14:textId="6B2E16F8" w:rsidR="0043414B" w:rsidRDefault="00CD3136" w:rsidP="00CD3136">
      <w:pPr>
        <w:jc w:val="center"/>
        <w:rPr>
          <w:lang w:val="en-GB" w:eastAsia="ja-JP"/>
        </w:rPr>
      </w:pPr>
      <w:r>
        <w:rPr>
          <w:noProof/>
          <w:lang w:eastAsia="ja-JP"/>
        </w:rPr>
        <w:drawing>
          <wp:inline distT="0" distB="0" distL="0" distR="0" wp14:anchorId="6234218D" wp14:editId="476061BD">
            <wp:extent cx="5588635" cy="4018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635" cy="4018915"/>
                    </a:xfrm>
                    <a:prstGeom prst="rect">
                      <a:avLst/>
                    </a:prstGeom>
                  </pic:spPr>
                </pic:pic>
              </a:graphicData>
            </a:graphic>
          </wp:inline>
        </w:drawing>
      </w:r>
    </w:p>
    <w:p w14:paraId="4E002FF3" w14:textId="3F44AE2A" w:rsidR="004D22FE" w:rsidRPr="004D22FE" w:rsidRDefault="003434D2" w:rsidP="003434D2">
      <w:pPr>
        <w:pStyle w:val="Caption"/>
        <w:rPr>
          <w:rFonts w:eastAsia="Cambria"/>
        </w:rPr>
      </w:pPr>
      <w:bookmarkStart w:id="64" w:name="_Toc420881088"/>
      <w:r>
        <w:t xml:space="preserve">Figure </w:t>
      </w:r>
      <w:r>
        <w:fldChar w:fldCharType="begin"/>
      </w:r>
      <w:r>
        <w:instrText xml:space="preserve"> SEQ Figure \* ARABIC </w:instrText>
      </w:r>
      <w:r>
        <w:fldChar w:fldCharType="separate"/>
      </w:r>
      <w:r w:rsidR="0032436E">
        <w:rPr>
          <w:noProof/>
        </w:rPr>
        <w:t>15</w:t>
      </w:r>
      <w:r>
        <w:fldChar w:fldCharType="end"/>
      </w:r>
      <w:r w:rsidR="004D22FE">
        <w:t>: &lt;</w:t>
      </w:r>
      <w:r w:rsidR="00155458">
        <w:t>Store Ow</w:t>
      </w:r>
      <w:r w:rsidR="004E1C88">
        <w:t>n</w:t>
      </w:r>
      <w:r w:rsidR="00155458">
        <w:t>er</w:t>
      </w:r>
      <w:r w:rsidR="004D22FE">
        <w:t>&gt; Overview Use Case</w:t>
      </w:r>
      <w:bookmarkEnd w:id="64"/>
    </w:p>
    <w:p w14:paraId="1A26DF45" w14:textId="53014A67" w:rsidR="004D22FE" w:rsidRDefault="004D22FE" w:rsidP="004D22FE">
      <w:pPr>
        <w:pStyle w:val="Heading5"/>
      </w:pPr>
      <w:r>
        <w:lastRenderedPageBreak/>
        <w:t>&lt;Store Owner&gt; View Request List</w:t>
      </w:r>
    </w:p>
    <w:p w14:paraId="7390305A" w14:textId="77777777" w:rsidR="004D22FE" w:rsidRDefault="004D22FE" w:rsidP="004D22FE">
      <w:pPr>
        <w:pStyle w:val="FreeCaption"/>
      </w:pPr>
      <w:r w:rsidRPr="00B577CD">
        <w:t>Use Case Diagram</w:t>
      </w:r>
    </w:p>
    <w:p w14:paraId="7D9BD751" w14:textId="40927849" w:rsidR="004D22FE" w:rsidRDefault="00850A15" w:rsidP="004D22FE">
      <w:pPr>
        <w:keepNext/>
      </w:pPr>
      <w:r>
        <w:rPr>
          <w:noProof/>
          <w:lang w:eastAsia="ja-JP"/>
        </w:rPr>
        <w:drawing>
          <wp:inline distT="0" distB="0" distL="0" distR="0" wp14:anchorId="4E1D63DB" wp14:editId="588CB282">
            <wp:extent cx="5486400" cy="1562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inline>
        </w:drawing>
      </w:r>
    </w:p>
    <w:p w14:paraId="5EA02A8C" w14:textId="36DB128E" w:rsidR="004D22FE" w:rsidRPr="006D162F" w:rsidRDefault="0033619E" w:rsidP="0033619E">
      <w:pPr>
        <w:pStyle w:val="Caption"/>
      </w:pPr>
      <w:bookmarkStart w:id="65" w:name="_Toc420881089"/>
      <w:r>
        <w:t xml:space="preserve">Figure </w:t>
      </w:r>
      <w:r>
        <w:fldChar w:fldCharType="begin"/>
      </w:r>
      <w:r>
        <w:instrText xml:space="preserve"> SEQ Figure \* ARABIC </w:instrText>
      </w:r>
      <w:r>
        <w:fldChar w:fldCharType="separate"/>
      </w:r>
      <w:r w:rsidR="0032436E">
        <w:rPr>
          <w:noProof/>
        </w:rPr>
        <w:t>16</w:t>
      </w:r>
      <w:r>
        <w:fldChar w:fldCharType="end"/>
      </w:r>
      <w:r w:rsidR="004D22FE">
        <w:t>:</w:t>
      </w:r>
      <w:r w:rsidR="004D22FE" w:rsidRPr="0000620F">
        <w:t xml:space="preserve"> &lt;Store Owner&gt; View Request List</w:t>
      </w:r>
      <w:bookmarkEnd w:id="65"/>
    </w:p>
    <w:p w14:paraId="418D1AE5" w14:textId="77777777" w:rsidR="004D22FE" w:rsidRPr="00B577CD" w:rsidRDefault="004D22FE" w:rsidP="004D22FE">
      <w:pPr>
        <w:pStyle w:val="FreeCaption"/>
      </w:pPr>
      <w:r w:rsidRPr="00B577CD">
        <w:t>Use Case Specification</w:t>
      </w:r>
    </w:p>
    <w:tbl>
      <w:tblPr>
        <w:tblStyle w:val="TableGrid"/>
        <w:tblW w:w="0" w:type="auto"/>
        <w:tblLook w:val="04A0" w:firstRow="1" w:lastRow="0" w:firstColumn="1" w:lastColumn="0" w:noHBand="0" w:noVBand="1"/>
      </w:tblPr>
      <w:tblGrid>
        <w:gridCol w:w="2203"/>
        <w:gridCol w:w="2198"/>
        <w:gridCol w:w="2202"/>
        <w:gridCol w:w="2188"/>
      </w:tblGrid>
      <w:tr w:rsidR="00850A15" w14:paraId="4F91CEFC" w14:textId="77777777" w:rsidTr="00850A1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1505F1" w14:textId="77777777" w:rsidR="00850A15" w:rsidRDefault="00850A15">
            <w:pPr>
              <w:pStyle w:val="TableofFigures"/>
              <w:widowControl w:val="0"/>
              <w:spacing w:line="240" w:lineRule="auto"/>
              <w:rPr>
                <w:b/>
                <w:szCs w:val="24"/>
              </w:rPr>
            </w:pPr>
            <w:r>
              <w:rPr>
                <w:b/>
                <w:szCs w:val="24"/>
              </w:rPr>
              <w:t xml:space="preserve">USE CASE – </w:t>
            </w:r>
            <w:sdt>
              <w:sdtPr>
                <w:rPr>
                  <w:b/>
                  <w:szCs w:val="24"/>
                </w:rPr>
                <w:alias w:val="UC Number"/>
                <w:tag w:val="UC Number"/>
                <w:id w:val="-1447536661"/>
                <w:text/>
              </w:sdtPr>
              <w:sdtEndPr/>
              <w:sdtContent>
                <w:r>
                  <w:rPr>
                    <w:b/>
                    <w:szCs w:val="24"/>
                  </w:rPr>
                  <w:t>View Request List</w:t>
                </w:r>
              </w:sdtContent>
            </w:sdt>
          </w:p>
        </w:tc>
      </w:tr>
      <w:tr w:rsidR="00850A15" w14:paraId="119AE95A"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BE6A9F" w14:textId="77777777" w:rsidR="00850A15" w:rsidRDefault="00850A15">
            <w:pPr>
              <w:widowControl w:val="0"/>
              <w:rPr>
                <w:b/>
                <w:szCs w:val="24"/>
              </w:rPr>
            </w:pPr>
            <w:r>
              <w:rPr>
                <w:b/>
                <w:szCs w:val="24"/>
              </w:rPr>
              <w:t>Use Case No.</w:t>
            </w:r>
          </w:p>
        </w:tc>
        <w:sdt>
          <w:sdtPr>
            <w:alias w:val="UC Number"/>
            <w:tag w:val="UC Number"/>
            <w:id w:val="639930949"/>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4F0D1DC4" w14:textId="4572AFFA" w:rsidR="00850A15" w:rsidRDefault="0032436E" w:rsidP="0032436E">
                <w:pPr>
                  <w:widowControl w:val="0"/>
                </w:pPr>
                <w:r>
                  <w:t>PTQ01</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3BD766" w14:textId="77777777" w:rsidR="00850A15" w:rsidRDefault="00850A15">
            <w:pPr>
              <w:widowControl w:val="0"/>
              <w:rPr>
                <w:szCs w:val="24"/>
              </w:rPr>
            </w:pPr>
            <w:r>
              <w:rPr>
                <w:szCs w:val="24"/>
              </w:rPr>
              <w:t>Use Case Version</w:t>
            </w:r>
          </w:p>
        </w:tc>
        <w:sdt>
          <w:sdtPr>
            <w:alias w:val="UC Version"/>
            <w:tag w:val="UC Version"/>
            <w:id w:val="-1313026679"/>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23C32CD0" w14:textId="77777777" w:rsidR="00850A15" w:rsidRDefault="00850A15">
                <w:pPr>
                  <w:widowControl w:val="0"/>
                </w:pPr>
                <w:r>
                  <w:t>2.0</w:t>
                </w:r>
              </w:p>
            </w:tc>
          </w:sdtContent>
        </w:sdt>
      </w:tr>
      <w:tr w:rsidR="00850A15" w14:paraId="20812987"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F6E79A" w14:textId="77777777" w:rsidR="00850A15" w:rsidRDefault="00850A15">
            <w:pPr>
              <w:widowControl w:val="0"/>
              <w:rPr>
                <w:b/>
                <w:szCs w:val="24"/>
              </w:rPr>
            </w:pPr>
            <w:r>
              <w:rPr>
                <w:b/>
                <w:szCs w:val="24"/>
              </w:rPr>
              <w:t>Use Case Name</w:t>
            </w:r>
          </w:p>
        </w:tc>
        <w:sdt>
          <w:sdtPr>
            <w:alias w:val="UC Name"/>
            <w:tag w:val="UC Name"/>
            <w:id w:val="1645005725"/>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611FEAD7" w14:textId="77777777" w:rsidR="00850A15" w:rsidRDefault="00850A15">
                <w:pPr>
                  <w:widowControl w:val="0"/>
                </w:pPr>
                <w:r>
                  <w:t>View Request List</w:t>
                </w:r>
              </w:p>
            </w:tc>
          </w:sdtContent>
        </w:sdt>
      </w:tr>
      <w:tr w:rsidR="00850A15" w14:paraId="4E97E9B9"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22D758" w14:textId="77777777" w:rsidR="00850A15" w:rsidRDefault="00850A15">
            <w:pPr>
              <w:widowControl w:val="0"/>
              <w:rPr>
                <w:b/>
                <w:szCs w:val="24"/>
              </w:rPr>
            </w:pPr>
            <w:r>
              <w:rPr>
                <w:b/>
                <w:szCs w:val="24"/>
              </w:rPr>
              <w:t>Author</w:t>
            </w:r>
          </w:p>
        </w:tc>
        <w:sdt>
          <w:sdtPr>
            <w:alias w:val="Author"/>
            <w:tag w:val="Author"/>
            <w:id w:val="-1615053378"/>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AC0064" w14:textId="77777777" w:rsidR="00850A15" w:rsidRDefault="00850A15">
                <w:pPr>
                  <w:widowControl w:val="0"/>
                </w:pPr>
                <w:r>
                  <w:t>PhucTQ</w:t>
                </w:r>
              </w:p>
            </w:tc>
          </w:sdtContent>
        </w:sdt>
      </w:tr>
      <w:tr w:rsidR="00850A15" w14:paraId="6DB10564"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EE3F8A" w14:textId="77777777" w:rsidR="00850A15" w:rsidRDefault="00850A15">
            <w:pPr>
              <w:widowControl w:val="0"/>
              <w:rPr>
                <w:b/>
                <w:szCs w:val="24"/>
              </w:rPr>
            </w:pPr>
            <w:r>
              <w:rPr>
                <w:b/>
                <w:szCs w:val="24"/>
              </w:rPr>
              <w:t>Date</w:t>
            </w:r>
          </w:p>
        </w:tc>
        <w:sdt>
          <w:sdtPr>
            <w:alias w:val="Created Date"/>
            <w:tag w:val="Created Date"/>
            <w:id w:val="-99413326"/>
            <w:date w:fullDate="2015-05-29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3308691A" w14:textId="77777777" w:rsidR="00850A15" w:rsidRDefault="00850A15">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B4C75C" w14:textId="77777777" w:rsidR="00850A15" w:rsidRDefault="00850A15">
            <w:pPr>
              <w:widowControl w:val="0"/>
              <w:rPr>
                <w:szCs w:val="24"/>
              </w:rPr>
            </w:pPr>
            <w:r>
              <w:rPr>
                <w:szCs w:val="24"/>
              </w:rPr>
              <w:t>Priority</w:t>
            </w:r>
          </w:p>
        </w:tc>
        <w:sdt>
          <w:sdtPr>
            <w:alias w:val="Priority"/>
            <w:tag w:val="Priority"/>
            <w:id w:val="-2074571999"/>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0651081D" w14:textId="77777777" w:rsidR="00850A15" w:rsidRDefault="00850A15">
                <w:pPr>
                  <w:widowControl w:val="0"/>
                </w:pPr>
                <w:r>
                  <w:rPr>
                    <w:szCs w:val="24"/>
                  </w:rPr>
                  <w:t>High</w:t>
                </w:r>
              </w:p>
            </w:tc>
          </w:sdtContent>
        </w:sdt>
      </w:tr>
      <w:tr w:rsidR="00850A15" w14:paraId="027BD4D9" w14:textId="77777777" w:rsidTr="00850A15">
        <w:tc>
          <w:tcPr>
            <w:tcW w:w="9004" w:type="dxa"/>
            <w:gridSpan w:val="4"/>
            <w:tcBorders>
              <w:top w:val="single" w:sz="4" w:space="0" w:color="auto"/>
              <w:left w:val="single" w:sz="4" w:space="0" w:color="auto"/>
              <w:bottom w:val="single" w:sz="4" w:space="0" w:color="auto"/>
              <w:right w:val="single" w:sz="4" w:space="0" w:color="auto"/>
            </w:tcBorders>
          </w:tcPr>
          <w:p w14:paraId="3B28CAC2" w14:textId="77777777" w:rsidR="00850A15" w:rsidRDefault="00850A15">
            <w:pPr>
              <w:widowControl w:val="0"/>
              <w:rPr>
                <w:szCs w:val="24"/>
              </w:rPr>
            </w:pPr>
            <w:r>
              <w:rPr>
                <w:b/>
                <w:szCs w:val="24"/>
              </w:rPr>
              <w:t>Actor</w:t>
            </w:r>
            <w:r>
              <w:rPr>
                <w:szCs w:val="24"/>
              </w:rPr>
              <w:t>:</w:t>
            </w:r>
          </w:p>
          <w:p w14:paraId="26F75104" w14:textId="77777777" w:rsidR="00850A15" w:rsidRDefault="00850A15" w:rsidP="007A60EB">
            <w:pPr>
              <w:pStyle w:val="ListParagraph"/>
              <w:widowControl w:val="0"/>
              <w:numPr>
                <w:ilvl w:val="0"/>
                <w:numId w:val="48"/>
              </w:numPr>
            </w:pPr>
            <w:r>
              <w:t>Store Owner.</w:t>
            </w:r>
          </w:p>
          <w:p w14:paraId="78EBC670" w14:textId="77777777" w:rsidR="00850A15" w:rsidRDefault="00850A15">
            <w:pPr>
              <w:pStyle w:val="BodyText"/>
              <w:keepNext/>
              <w:spacing w:after="0" w:line="240" w:lineRule="auto"/>
              <w:rPr>
                <w:sz w:val="24"/>
                <w:szCs w:val="24"/>
              </w:rPr>
            </w:pPr>
            <w:r>
              <w:rPr>
                <w:b/>
                <w:sz w:val="24"/>
                <w:szCs w:val="24"/>
              </w:rPr>
              <w:t>Summary</w:t>
            </w:r>
            <w:r>
              <w:rPr>
                <w:sz w:val="24"/>
                <w:szCs w:val="24"/>
              </w:rPr>
              <w:t>:</w:t>
            </w:r>
          </w:p>
          <w:p w14:paraId="0828BB8A" w14:textId="77777777" w:rsidR="00850A15" w:rsidRDefault="00850A15" w:rsidP="007A60EB">
            <w:pPr>
              <w:pStyle w:val="ListParagraph"/>
              <w:widowControl w:val="0"/>
              <w:numPr>
                <w:ilvl w:val="0"/>
                <w:numId w:val="48"/>
              </w:numPr>
            </w:pPr>
            <w:r>
              <w:t>Show list of consignment request for current store.</w:t>
            </w:r>
          </w:p>
          <w:p w14:paraId="1DAF528F" w14:textId="77777777" w:rsidR="00850A15" w:rsidRDefault="00850A15">
            <w:pPr>
              <w:keepNext/>
              <w:rPr>
                <w:szCs w:val="24"/>
              </w:rPr>
            </w:pPr>
            <w:r>
              <w:rPr>
                <w:b/>
                <w:szCs w:val="24"/>
              </w:rPr>
              <w:t>Goal</w:t>
            </w:r>
            <w:r>
              <w:rPr>
                <w:szCs w:val="24"/>
              </w:rPr>
              <w:t>:</w:t>
            </w:r>
          </w:p>
          <w:p w14:paraId="69FEFEFB" w14:textId="77777777" w:rsidR="00850A15" w:rsidRDefault="00850A15" w:rsidP="007A60EB">
            <w:pPr>
              <w:pStyle w:val="ListParagraph"/>
              <w:widowControl w:val="0"/>
              <w:numPr>
                <w:ilvl w:val="0"/>
                <w:numId w:val="48"/>
              </w:numPr>
            </w:pPr>
            <w:r>
              <w:t>Store Owner view list of consignment request.</w:t>
            </w:r>
          </w:p>
          <w:p w14:paraId="7688C483" w14:textId="77777777" w:rsidR="00850A15" w:rsidRDefault="00850A15">
            <w:pPr>
              <w:keepNext/>
              <w:rPr>
                <w:szCs w:val="24"/>
              </w:rPr>
            </w:pPr>
            <w:r>
              <w:rPr>
                <w:b/>
                <w:szCs w:val="24"/>
              </w:rPr>
              <w:t>Triggers</w:t>
            </w:r>
            <w:r>
              <w:rPr>
                <w:szCs w:val="24"/>
              </w:rPr>
              <w:t>:</w:t>
            </w:r>
          </w:p>
          <w:p w14:paraId="77E7D3EA" w14:textId="77777777" w:rsidR="00850A15" w:rsidRDefault="00850A15" w:rsidP="007A60EB">
            <w:pPr>
              <w:pStyle w:val="ListParagraph"/>
              <w:widowControl w:val="0"/>
              <w:numPr>
                <w:ilvl w:val="0"/>
                <w:numId w:val="48"/>
              </w:numPr>
            </w:pPr>
            <w:r>
              <w:t>Store Owner asks the system to show request list</w:t>
            </w:r>
          </w:p>
          <w:p w14:paraId="13B9C1CE" w14:textId="77777777" w:rsidR="00850A15" w:rsidRDefault="00850A15">
            <w:pPr>
              <w:keepNext/>
              <w:rPr>
                <w:szCs w:val="24"/>
              </w:rPr>
            </w:pPr>
            <w:r>
              <w:rPr>
                <w:b/>
                <w:szCs w:val="24"/>
              </w:rPr>
              <w:t>Preconditions</w:t>
            </w:r>
            <w:r>
              <w:rPr>
                <w:szCs w:val="24"/>
              </w:rPr>
              <w:t>:</w:t>
            </w:r>
          </w:p>
          <w:p w14:paraId="584CB0CF" w14:textId="77777777" w:rsidR="00850A15" w:rsidRDefault="00850A15" w:rsidP="007A60EB">
            <w:pPr>
              <w:pStyle w:val="ListParagraph"/>
              <w:widowControl w:val="0"/>
              <w:numPr>
                <w:ilvl w:val="0"/>
                <w:numId w:val="49"/>
              </w:numPr>
            </w:pPr>
            <w:r>
              <w:t>Store Owner has logged onto the system.</w:t>
            </w:r>
          </w:p>
          <w:p w14:paraId="1127DF27" w14:textId="77777777" w:rsidR="00850A15" w:rsidRDefault="00850A15">
            <w:pPr>
              <w:keepNext/>
              <w:rPr>
                <w:szCs w:val="24"/>
              </w:rPr>
            </w:pPr>
            <w:r>
              <w:rPr>
                <w:b/>
                <w:szCs w:val="24"/>
              </w:rPr>
              <w:t>Post Conditions</w:t>
            </w:r>
            <w:r>
              <w:rPr>
                <w:szCs w:val="24"/>
              </w:rPr>
              <w:t>:</w:t>
            </w:r>
          </w:p>
          <w:p w14:paraId="41A88880" w14:textId="77777777" w:rsidR="00850A15" w:rsidRDefault="00850A15" w:rsidP="007A60EB">
            <w:pPr>
              <w:pStyle w:val="ListParagraph"/>
              <w:widowControl w:val="0"/>
              <w:numPr>
                <w:ilvl w:val="0"/>
                <w:numId w:val="50"/>
              </w:numPr>
            </w:pPr>
            <w:r>
              <w:rPr>
                <w:b/>
              </w:rPr>
              <w:t>Success</w:t>
            </w:r>
            <w:r>
              <w:t>: List of consignment request is shown.</w:t>
            </w:r>
          </w:p>
          <w:p w14:paraId="79896C37" w14:textId="77777777" w:rsidR="00850A15" w:rsidRDefault="00850A15" w:rsidP="007A60EB">
            <w:pPr>
              <w:pStyle w:val="ListParagraph"/>
              <w:widowControl w:val="0"/>
              <w:numPr>
                <w:ilvl w:val="0"/>
                <w:numId w:val="50"/>
              </w:numPr>
            </w:pPr>
            <w:r>
              <w:rPr>
                <w:b/>
              </w:rPr>
              <w:t>Fail</w:t>
            </w:r>
            <w:r>
              <w:t>: List of consignment request is not shown.</w:t>
            </w:r>
          </w:p>
          <w:p w14:paraId="28097264" w14:textId="77777777" w:rsidR="00850A15" w:rsidRDefault="00850A15">
            <w:pPr>
              <w:keepNext/>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3"/>
              <w:gridCol w:w="3154"/>
              <w:gridCol w:w="4438"/>
            </w:tblGrid>
            <w:tr w:rsidR="00850A15" w14:paraId="378EC9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763C46" w14:textId="77777777" w:rsidR="00850A15" w:rsidRDefault="00850A15">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F30A05"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42B53" w14:textId="77777777" w:rsidR="00850A15" w:rsidRDefault="00850A15">
                  <w:pPr>
                    <w:widowControl w:val="0"/>
                    <w:jc w:val="center"/>
                    <w:rPr>
                      <w:szCs w:val="24"/>
                    </w:rPr>
                  </w:pPr>
                  <w:r>
                    <w:rPr>
                      <w:szCs w:val="24"/>
                    </w:rPr>
                    <w:t>System Response</w:t>
                  </w:r>
                </w:p>
              </w:tc>
            </w:tr>
            <w:tr w:rsidR="00850A15" w14:paraId="7DB06D3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BE43F9D" w14:textId="77777777" w:rsidR="00850A15" w:rsidRDefault="00850A15">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7E6959AD" w14:textId="77777777" w:rsidR="00850A15" w:rsidRDefault="00850A15">
                  <w:pPr>
                    <w:spacing w:after="0"/>
                  </w:pPr>
                  <w:r>
                    <w:t>Store Owner asks the system to show request list.</w:t>
                  </w:r>
                </w:p>
              </w:tc>
              <w:tc>
                <w:tcPr>
                  <w:tcW w:w="4548" w:type="dxa"/>
                  <w:tcBorders>
                    <w:top w:val="single" w:sz="4" w:space="0" w:color="auto"/>
                    <w:left w:val="single" w:sz="4" w:space="0" w:color="auto"/>
                    <w:bottom w:val="single" w:sz="4" w:space="0" w:color="auto"/>
                    <w:right w:val="single" w:sz="4" w:space="0" w:color="auto"/>
                  </w:tcBorders>
                </w:tcPr>
                <w:p w14:paraId="2AA23491" w14:textId="77777777" w:rsidR="00850A15" w:rsidRDefault="00850A15">
                  <w:pPr>
                    <w:spacing w:after="0"/>
                  </w:pPr>
                </w:p>
                <w:p w14:paraId="2BC755C0" w14:textId="77777777" w:rsidR="00850A15" w:rsidRDefault="00850A15">
                  <w:pPr>
                    <w:spacing w:after="0"/>
                  </w:pPr>
                </w:p>
                <w:p w14:paraId="19316DA3" w14:textId="77777777" w:rsidR="00850A15" w:rsidRDefault="00850A15">
                  <w:pPr>
                    <w:spacing w:after="0"/>
                  </w:pPr>
                  <w:r>
                    <w:t>Show consignment request list include following information:</w:t>
                  </w:r>
                </w:p>
                <w:p w14:paraId="1847B340" w14:textId="77777777" w:rsidR="00850A15" w:rsidRDefault="00850A15" w:rsidP="007A60EB">
                  <w:pPr>
                    <w:pStyle w:val="ListParagraph"/>
                    <w:numPr>
                      <w:ilvl w:val="0"/>
                      <w:numId w:val="51"/>
                    </w:numPr>
                    <w:spacing w:after="0"/>
                  </w:pPr>
                  <w:r>
                    <w:t>Product Name</w:t>
                  </w:r>
                </w:p>
                <w:p w14:paraId="11B45819" w14:textId="77777777" w:rsidR="00850A15" w:rsidRDefault="00850A15" w:rsidP="007A60EB">
                  <w:pPr>
                    <w:pStyle w:val="ListParagraph"/>
                    <w:numPr>
                      <w:ilvl w:val="0"/>
                      <w:numId w:val="51"/>
                    </w:numPr>
                    <w:spacing w:after="0"/>
                  </w:pPr>
                  <w:r>
                    <w:t>Request Date</w:t>
                  </w:r>
                </w:p>
                <w:p w14:paraId="4EA47340" w14:textId="77777777" w:rsidR="00850A15" w:rsidRDefault="00850A15" w:rsidP="007A60EB">
                  <w:pPr>
                    <w:pStyle w:val="ListParagraph"/>
                    <w:numPr>
                      <w:ilvl w:val="0"/>
                      <w:numId w:val="51"/>
                    </w:numPr>
                    <w:spacing w:after="0"/>
                  </w:pPr>
                  <w:r>
                    <w:t>Consign Price</w:t>
                  </w:r>
                </w:p>
                <w:p w14:paraId="15E6329F" w14:textId="77777777" w:rsidR="00850A15" w:rsidRDefault="00850A15" w:rsidP="007A60EB">
                  <w:pPr>
                    <w:pStyle w:val="ListParagraph"/>
                    <w:numPr>
                      <w:ilvl w:val="0"/>
                      <w:numId w:val="51"/>
                    </w:numPr>
                    <w:spacing w:after="0"/>
                  </w:pPr>
                  <w:r>
                    <w:t>Transfer Date</w:t>
                  </w:r>
                </w:p>
                <w:p w14:paraId="3B30C578" w14:textId="77777777" w:rsidR="00850A15" w:rsidRDefault="00850A15" w:rsidP="007A60EB">
                  <w:pPr>
                    <w:pStyle w:val="ListParagraph"/>
                    <w:numPr>
                      <w:ilvl w:val="0"/>
                      <w:numId w:val="51"/>
                    </w:numPr>
                    <w:spacing w:after="0"/>
                  </w:pPr>
                  <w:r>
                    <w:t>Action</w:t>
                  </w:r>
                </w:p>
                <w:p w14:paraId="59145FEA" w14:textId="77777777" w:rsidR="00850A15" w:rsidRDefault="00850A15">
                  <w:pPr>
                    <w:spacing w:after="0"/>
                  </w:pPr>
                  <w:r>
                    <w:t>[Exception 1]</w:t>
                  </w:r>
                </w:p>
              </w:tc>
            </w:tr>
          </w:tbl>
          <w:p w14:paraId="745BF089" w14:textId="77777777" w:rsidR="00850A15" w:rsidRDefault="00850A15">
            <w:pPr>
              <w:widowControl w:val="0"/>
              <w:rPr>
                <w:szCs w:val="24"/>
              </w:rPr>
            </w:pPr>
          </w:p>
          <w:p w14:paraId="0627B248" w14:textId="77777777" w:rsidR="00850A15" w:rsidRDefault="00850A15">
            <w:pPr>
              <w:keepNext/>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6"/>
              <w:gridCol w:w="3170"/>
              <w:gridCol w:w="4429"/>
            </w:tblGrid>
            <w:tr w:rsidR="00850A15" w14:paraId="00F31025"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EF2708" w14:textId="77777777" w:rsidR="00850A15" w:rsidRDefault="00850A15">
                  <w:pPr>
                    <w:widowControl w:val="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9448E"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87F5F2" w14:textId="77777777" w:rsidR="00850A15" w:rsidRDefault="00850A15">
                  <w:pPr>
                    <w:widowControl w:val="0"/>
                    <w:jc w:val="center"/>
                    <w:rPr>
                      <w:szCs w:val="24"/>
                    </w:rPr>
                  </w:pPr>
                  <w:r>
                    <w:rPr>
                      <w:szCs w:val="24"/>
                    </w:rPr>
                    <w:t>System Response</w:t>
                  </w:r>
                </w:p>
              </w:tc>
            </w:tr>
            <w:tr w:rsidR="00850A15" w14:paraId="2A88211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7BF1D02" w14:textId="77777777" w:rsidR="00850A15" w:rsidRDefault="00850A15">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49C886BB" w14:textId="77777777" w:rsidR="00850A15" w:rsidRDefault="00850A15">
                  <w:pPr>
                    <w:spacing w:after="0"/>
                  </w:pPr>
                  <w:r>
                    <w:t>Store doesn’t has any consignment request.</w:t>
                  </w:r>
                </w:p>
              </w:tc>
              <w:tc>
                <w:tcPr>
                  <w:tcW w:w="4548" w:type="dxa"/>
                  <w:tcBorders>
                    <w:top w:val="single" w:sz="4" w:space="0" w:color="auto"/>
                    <w:left w:val="single" w:sz="4" w:space="0" w:color="auto"/>
                    <w:bottom w:val="single" w:sz="4" w:space="0" w:color="auto"/>
                    <w:right w:val="single" w:sz="4" w:space="0" w:color="auto"/>
                  </w:tcBorders>
                </w:tcPr>
                <w:p w14:paraId="2CE59155" w14:textId="77777777" w:rsidR="00850A15" w:rsidRDefault="00850A15">
                  <w:pPr>
                    <w:spacing w:after="0"/>
                  </w:pPr>
                </w:p>
                <w:p w14:paraId="7E05407E" w14:textId="77777777" w:rsidR="00850A15" w:rsidRDefault="00850A15">
                  <w:pPr>
                    <w:spacing w:after="0"/>
                  </w:pPr>
                  <w:r>
                    <w:t>Show message “There is no consignment’.</w:t>
                  </w:r>
                </w:p>
              </w:tc>
            </w:tr>
          </w:tbl>
          <w:p w14:paraId="4369C71E" w14:textId="77777777" w:rsidR="00850A15" w:rsidRDefault="00850A15">
            <w:pPr>
              <w:widowControl w:val="0"/>
              <w:rPr>
                <w:szCs w:val="24"/>
              </w:rPr>
            </w:pPr>
          </w:p>
          <w:p w14:paraId="4C08B558" w14:textId="77777777" w:rsidR="00850A15" w:rsidRDefault="00850A15">
            <w:pPr>
              <w:keepNext/>
              <w:rPr>
                <w:szCs w:val="24"/>
              </w:rPr>
            </w:pPr>
            <w:r>
              <w:rPr>
                <w:b/>
                <w:szCs w:val="24"/>
              </w:rPr>
              <w:t>Relationships</w:t>
            </w:r>
            <w:r>
              <w:rPr>
                <w:szCs w:val="24"/>
              </w:rPr>
              <w:t>:</w:t>
            </w:r>
          </w:p>
          <w:p w14:paraId="0521DCF2" w14:textId="77777777" w:rsidR="00850A15" w:rsidRDefault="00850A15" w:rsidP="007A60EB">
            <w:pPr>
              <w:pStyle w:val="ListParagraph"/>
              <w:widowControl w:val="0"/>
              <w:numPr>
                <w:ilvl w:val="0"/>
                <w:numId w:val="50"/>
              </w:numPr>
            </w:pPr>
            <w:r>
              <w:t>Included Use-case: N/A.</w:t>
            </w:r>
          </w:p>
          <w:p w14:paraId="7F25D992" w14:textId="77777777" w:rsidR="00850A15" w:rsidRDefault="00850A15" w:rsidP="007A60EB">
            <w:pPr>
              <w:pStyle w:val="ListParagraph"/>
              <w:widowControl w:val="0"/>
              <w:numPr>
                <w:ilvl w:val="0"/>
                <w:numId w:val="50"/>
              </w:numPr>
            </w:pPr>
            <w:r>
              <w:t>Extended Use-case: N/A.</w:t>
            </w:r>
          </w:p>
          <w:p w14:paraId="6A18B5F0" w14:textId="77777777" w:rsidR="00850A15" w:rsidRDefault="00850A15" w:rsidP="007A60EB">
            <w:pPr>
              <w:pStyle w:val="ListParagraph"/>
              <w:widowControl w:val="0"/>
              <w:numPr>
                <w:ilvl w:val="0"/>
                <w:numId w:val="50"/>
              </w:numPr>
            </w:pPr>
            <w:r>
              <w:t>Including Use-case: N/A.</w:t>
            </w:r>
          </w:p>
          <w:p w14:paraId="5108BAC9" w14:textId="77777777" w:rsidR="00850A15" w:rsidRDefault="00850A15" w:rsidP="007A60EB">
            <w:pPr>
              <w:pStyle w:val="ListParagraph"/>
              <w:widowControl w:val="0"/>
              <w:numPr>
                <w:ilvl w:val="0"/>
                <w:numId w:val="50"/>
              </w:numPr>
            </w:pPr>
            <w:r>
              <w:t>Extending Use-case: View Request Detail.</w:t>
            </w:r>
          </w:p>
          <w:p w14:paraId="56F2A1DC" w14:textId="77777777" w:rsidR="00850A15" w:rsidRDefault="00850A15">
            <w:pPr>
              <w:keepNext/>
              <w:rPr>
                <w:szCs w:val="24"/>
              </w:rPr>
            </w:pPr>
            <w:r>
              <w:rPr>
                <w:b/>
                <w:szCs w:val="24"/>
              </w:rPr>
              <w:t>Business Rules</w:t>
            </w:r>
            <w:r>
              <w:rPr>
                <w:szCs w:val="24"/>
              </w:rPr>
              <w:t>:</w:t>
            </w:r>
          </w:p>
          <w:p w14:paraId="353863E4" w14:textId="77777777" w:rsidR="00850A15" w:rsidRDefault="00850A15" w:rsidP="007A60EB">
            <w:pPr>
              <w:pStyle w:val="ListParagraph"/>
              <w:widowControl w:val="0"/>
              <w:numPr>
                <w:ilvl w:val="0"/>
                <w:numId w:val="52"/>
              </w:numPr>
            </w:pPr>
            <w:r>
              <w:t>Filter bar shall be shown on the top to help Store Owner find consignment faster.</w:t>
            </w:r>
          </w:p>
          <w:p w14:paraId="4F5CFC0B" w14:textId="77777777" w:rsidR="00850A15" w:rsidRDefault="00850A15" w:rsidP="007A60EB">
            <w:pPr>
              <w:pStyle w:val="ListParagraph"/>
              <w:widowControl w:val="0"/>
              <w:numPr>
                <w:ilvl w:val="0"/>
                <w:numId w:val="52"/>
              </w:numPr>
            </w:pPr>
            <w:r>
              <w:t>List are sorted by on request date in reverse chronological order. The most recent request appears first in the list, while the oldest one appears last.</w:t>
            </w:r>
          </w:p>
          <w:p w14:paraId="3D3E0026" w14:textId="77777777" w:rsidR="00850A15" w:rsidRDefault="00850A15" w:rsidP="007A60EB">
            <w:pPr>
              <w:pStyle w:val="ListParagraph"/>
              <w:widowControl w:val="0"/>
              <w:numPr>
                <w:ilvl w:val="0"/>
                <w:numId w:val="52"/>
              </w:numPr>
            </w:pPr>
            <w:r>
              <w:t>The list shall help Store Owner indicate that which consignment has been viewed and which one has not been viewed.</w:t>
            </w:r>
          </w:p>
          <w:p w14:paraId="0E987698" w14:textId="77777777" w:rsidR="00850A15" w:rsidRDefault="00850A15" w:rsidP="007A60EB">
            <w:pPr>
              <w:pStyle w:val="ListParagraph"/>
              <w:widowControl w:val="0"/>
              <w:numPr>
                <w:ilvl w:val="0"/>
                <w:numId w:val="52"/>
              </w:numPr>
            </w:pPr>
            <w:r>
              <w:t>The list shall help Store Owner indicate that which consignment product was evaluated and which one was not.</w:t>
            </w:r>
          </w:p>
          <w:p w14:paraId="0A0A4EF5" w14:textId="77777777" w:rsidR="00850A15" w:rsidRDefault="00850A15" w:rsidP="007A60EB">
            <w:pPr>
              <w:pStyle w:val="ListParagraph"/>
              <w:widowControl w:val="0"/>
              <w:numPr>
                <w:ilvl w:val="0"/>
                <w:numId w:val="52"/>
              </w:numPr>
            </w:pPr>
            <w:r>
              <w:t>The list shall track Store Owner action for each consignment (accepted or refused).</w:t>
            </w:r>
          </w:p>
          <w:p w14:paraId="4883C726" w14:textId="77777777" w:rsidR="00850A15" w:rsidRDefault="00850A15" w:rsidP="007A60EB">
            <w:pPr>
              <w:pStyle w:val="ListParagraph"/>
              <w:widowControl w:val="0"/>
              <w:numPr>
                <w:ilvl w:val="0"/>
                <w:numId w:val="52"/>
              </w:numPr>
            </w:pPr>
            <w:r>
              <w:t>The list shall provide a way to view detail for each consignment.</w:t>
            </w:r>
          </w:p>
        </w:tc>
      </w:tr>
    </w:tbl>
    <w:p w14:paraId="00AB9F0C" w14:textId="77777777" w:rsidR="004D22FE" w:rsidRPr="004D22FE" w:rsidRDefault="004D22FE" w:rsidP="004D22FE"/>
    <w:p w14:paraId="61BFD5F9" w14:textId="204947CA" w:rsidR="0032436E" w:rsidRDefault="0032436E">
      <w:pPr>
        <w:pStyle w:val="Heading5"/>
        <w:rPr>
          <w:lang w:val="en-GB" w:eastAsia="ja-JP"/>
        </w:rPr>
      </w:pPr>
      <w:r>
        <w:rPr>
          <w:lang w:val="en-GB" w:eastAsia="ja-JP"/>
        </w:rPr>
        <w:lastRenderedPageBreak/>
        <w:t>&lt;Store Owner&gt; View Request Detail</w:t>
      </w:r>
    </w:p>
    <w:p w14:paraId="1C0A55E3" w14:textId="77777777" w:rsidR="0032436E" w:rsidRDefault="0032436E" w:rsidP="0032436E">
      <w:pPr>
        <w:pStyle w:val="FreeCaption"/>
      </w:pPr>
      <w:r w:rsidRPr="00B577CD">
        <w:t>Use Case Diagram</w:t>
      </w:r>
    </w:p>
    <w:p w14:paraId="3653E401" w14:textId="552968CB" w:rsidR="0032436E" w:rsidRDefault="0032436E" w:rsidP="0032436E">
      <w:pPr>
        <w:jc w:val="center"/>
        <w:rPr>
          <w:lang w:val="en-GB" w:eastAsia="ja-JP"/>
        </w:rPr>
      </w:pPr>
      <w:r>
        <w:rPr>
          <w:noProof/>
          <w:lang w:eastAsia="ja-JP"/>
        </w:rPr>
        <w:drawing>
          <wp:inline distT="0" distB="0" distL="0" distR="0" wp14:anchorId="30A612D5" wp14:editId="6E2D3C1C">
            <wp:extent cx="5391150" cy="203835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391150" cy="2038350"/>
                    </a:xfrm>
                    <a:prstGeom prst="rect">
                      <a:avLst/>
                    </a:prstGeom>
                  </pic:spPr>
                </pic:pic>
              </a:graphicData>
            </a:graphic>
          </wp:inline>
        </w:drawing>
      </w:r>
    </w:p>
    <w:p w14:paraId="5867E9FE" w14:textId="19F931A3" w:rsidR="0032436E" w:rsidRDefault="0032436E" w:rsidP="0032436E">
      <w:pPr>
        <w:pStyle w:val="Caption"/>
      </w:pPr>
      <w:r>
        <w:t xml:space="preserve">Figure </w:t>
      </w:r>
      <w:r>
        <w:fldChar w:fldCharType="begin"/>
      </w:r>
      <w:r>
        <w:instrText xml:space="preserve"> SEQ Figure \* ARABIC </w:instrText>
      </w:r>
      <w:r>
        <w:fldChar w:fldCharType="separate"/>
      </w:r>
      <w:r>
        <w:rPr>
          <w:noProof/>
        </w:rPr>
        <w:t>17</w:t>
      </w:r>
      <w:r>
        <w:fldChar w:fldCharType="end"/>
      </w:r>
      <w:r>
        <w:t>: &lt;Store Owner&gt; View Request Detail</w:t>
      </w:r>
    </w:p>
    <w:p w14:paraId="2EF8BECE" w14:textId="77777777" w:rsidR="0032436E" w:rsidRPr="00B577CD" w:rsidRDefault="0032436E" w:rsidP="0032436E">
      <w:pPr>
        <w:pStyle w:val="FreeCaption"/>
      </w:pPr>
      <w:r w:rsidRPr="00B577CD">
        <w:t>Use Case Specification</w:t>
      </w:r>
    </w:p>
    <w:tbl>
      <w:tblPr>
        <w:tblStyle w:val="TableGrid"/>
        <w:tblW w:w="0" w:type="auto"/>
        <w:tblLook w:val="04A0" w:firstRow="1" w:lastRow="0" w:firstColumn="1" w:lastColumn="0" w:noHBand="0" w:noVBand="1"/>
      </w:tblPr>
      <w:tblGrid>
        <w:gridCol w:w="2206"/>
        <w:gridCol w:w="2199"/>
        <w:gridCol w:w="2202"/>
        <w:gridCol w:w="2184"/>
      </w:tblGrid>
      <w:tr w:rsidR="0032436E" w14:paraId="691CDCA0"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28965B"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886211758"/>
                <w:text/>
              </w:sdtPr>
              <w:sdtEndPr/>
              <w:sdtContent>
                <w:r>
                  <w:rPr>
                    <w:b/>
                    <w:szCs w:val="24"/>
                  </w:rPr>
                  <w:t>View Request Detail</w:t>
                </w:r>
              </w:sdtContent>
            </w:sdt>
          </w:p>
        </w:tc>
      </w:tr>
      <w:tr w:rsidR="0032436E" w14:paraId="22638DBC"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48CF7A" w14:textId="77777777" w:rsidR="0032436E" w:rsidRDefault="0032436E">
            <w:pPr>
              <w:widowControl w:val="0"/>
              <w:rPr>
                <w:b/>
                <w:szCs w:val="24"/>
              </w:rPr>
            </w:pPr>
            <w:r>
              <w:rPr>
                <w:b/>
                <w:szCs w:val="24"/>
              </w:rPr>
              <w:t>Use Case No.</w:t>
            </w:r>
          </w:p>
        </w:tc>
        <w:sdt>
          <w:sdtPr>
            <w:alias w:val="UC Number"/>
            <w:tag w:val="UC Number"/>
            <w:id w:val="-101822782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6B4C3DA1" w14:textId="0B040C39" w:rsidR="0032436E" w:rsidRDefault="0032436E" w:rsidP="0032436E">
                <w:pPr>
                  <w:widowControl w:val="0"/>
                </w:pPr>
                <w:r>
                  <w:t>PTQ02</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E5402C" w14:textId="77777777" w:rsidR="0032436E" w:rsidRDefault="0032436E">
            <w:pPr>
              <w:widowControl w:val="0"/>
              <w:rPr>
                <w:szCs w:val="24"/>
              </w:rPr>
            </w:pPr>
            <w:r>
              <w:rPr>
                <w:szCs w:val="24"/>
              </w:rPr>
              <w:t>Use Case Version</w:t>
            </w:r>
          </w:p>
        </w:tc>
        <w:sdt>
          <w:sdtPr>
            <w:alias w:val="UC Version"/>
            <w:tag w:val="UC Version"/>
            <w:id w:val="2030599028"/>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03DBCD67" w14:textId="77777777" w:rsidR="0032436E" w:rsidRDefault="0032436E">
                <w:pPr>
                  <w:widowControl w:val="0"/>
                </w:pPr>
                <w:r>
                  <w:t>2.0</w:t>
                </w:r>
              </w:p>
            </w:tc>
          </w:sdtContent>
        </w:sdt>
      </w:tr>
      <w:tr w:rsidR="0032436E" w14:paraId="1E51F8C1"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12A4E" w14:textId="77777777" w:rsidR="0032436E" w:rsidRDefault="0032436E">
            <w:pPr>
              <w:widowControl w:val="0"/>
              <w:rPr>
                <w:b/>
                <w:szCs w:val="24"/>
              </w:rPr>
            </w:pPr>
            <w:r>
              <w:rPr>
                <w:b/>
                <w:szCs w:val="24"/>
              </w:rPr>
              <w:t>Use Case Name</w:t>
            </w:r>
          </w:p>
        </w:tc>
        <w:sdt>
          <w:sdtPr>
            <w:alias w:val="UC Name"/>
            <w:tag w:val="UC Name"/>
            <w:id w:val="1785544986"/>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3F00D757" w14:textId="77777777" w:rsidR="0032436E" w:rsidRDefault="0032436E">
                <w:pPr>
                  <w:widowControl w:val="0"/>
                </w:pPr>
                <w:r>
                  <w:t>View Request Detail</w:t>
                </w:r>
              </w:p>
            </w:tc>
          </w:sdtContent>
        </w:sdt>
      </w:tr>
      <w:tr w:rsidR="0032436E" w14:paraId="11DE746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0B6EA" w14:textId="77777777" w:rsidR="0032436E" w:rsidRDefault="0032436E">
            <w:pPr>
              <w:widowControl w:val="0"/>
              <w:rPr>
                <w:b/>
                <w:szCs w:val="24"/>
              </w:rPr>
            </w:pPr>
            <w:r>
              <w:rPr>
                <w:b/>
                <w:szCs w:val="24"/>
              </w:rPr>
              <w:t>Author</w:t>
            </w:r>
          </w:p>
        </w:tc>
        <w:sdt>
          <w:sdtPr>
            <w:alias w:val="Author"/>
            <w:tag w:val="Author"/>
            <w:id w:val="-958568658"/>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01360EB2" w14:textId="77777777" w:rsidR="0032436E" w:rsidRDefault="0032436E">
                <w:pPr>
                  <w:widowControl w:val="0"/>
                </w:pPr>
                <w:r>
                  <w:t>PhucTQ</w:t>
                </w:r>
              </w:p>
            </w:tc>
          </w:sdtContent>
        </w:sdt>
      </w:tr>
      <w:tr w:rsidR="0032436E" w14:paraId="709BD89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24F7BA" w14:textId="77777777" w:rsidR="0032436E" w:rsidRDefault="0032436E">
            <w:pPr>
              <w:widowControl w:val="0"/>
              <w:rPr>
                <w:b/>
                <w:szCs w:val="24"/>
              </w:rPr>
            </w:pPr>
            <w:r>
              <w:rPr>
                <w:b/>
                <w:szCs w:val="24"/>
              </w:rPr>
              <w:t>Date</w:t>
            </w:r>
          </w:p>
        </w:tc>
        <w:sdt>
          <w:sdtPr>
            <w:alias w:val="Created Date"/>
            <w:tag w:val="Created Date"/>
            <w:id w:val="-1536729615"/>
            <w:date w:fullDate="2015-05-29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0B406B29" w14:textId="77777777" w:rsidR="0032436E" w:rsidRDefault="0032436E">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5BB1CA" w14:textId="77777777" w:rsidR="0032436E" w:rsidRDefault="0032436E">
            <w:pPr>
              <w:widowControl w:val="0"/>
              <w:rPr>
                <w:szCs w:val="24"/>
              </w:rPr>
            </w:pPr>
            <w:r>
              <w:rPr>
                <w:szCs w:val="24"/>
              </w:rPr>
              <w:t>Priority</w:t>
            </w:r>
          </w:p>
        </w:tc>
        <w:sdt>
          <w:sdtPr>
            <w:alias w:val="Priority"/>
            <w:tag w:val="Priority"/>
            <w:id w:val="1007014055"/>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75C062D1" w14:textId="77777777" w:rsidR="0032436E" w:rsidRDefault="0032436E">
                <w:pPr>
                  <w:widowControl w:val="0"/>
                </w:pPr>
                <w:r>
                  <w:rPr>
                    <w:szCs w:val="24"/>
                  </w:rPr>
                  <w:t>High</w:t>
                </w:r>
              </w:p>
            </w:tc>
          </w:sdtContent>
        </w:sdt>
      </w:tr>
      <w:tr w:rsidR="0032436E" w14:paraId="7A2C2465"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5D04191" w14:textId="77777777" w:rsidR="0032436E" w:rsidRDefault="0032436E">
            <w:pPr>
              <w:widowControl w:val="0"/>
              <w:rPr>
                <w:szCs w:val="24"/>
              </w:rPr>
            </w:pPr>
            <w:r>
              <w:rPr>
                <w:b/>
                <w:szCs w:val="24"/>
              </w:rPr>
              <w:t>Actor</w:t>
            </w:r>
            <w:r>
              <w:rPr>
                <w:szCs w:val="24"/>
              </w:rPr>
              <w:t>:</w:t>
            </w:r>
          </w:p>
          <w:p w14:paraId="41701A23" w14:textId="77777777" w:rsidR="0032436E" w:rsidRDefault="0032436E" w:rsidP="007A60EB">
            <w:pPr>
              <w:pStyle w:val="ListParagraph"/>
              <w:widowControl w:val="0"/>
              <w:numPr>
                <w:ilvl w:val="0"/>
                <w:numId w:val="48"/>
              </w:numPr>
            </w:pPr>
            <w:r>
              <w:t>Store Owner.</w:t>
            </w:r>
          </w:p>
          <w:p w14:paraId="04A78EF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B24D3A1" w14:textId="77777777" w:rsidR="0032436E" w:rsidRDefault="0032436E" w:rsidP="007A60EB">
            <w:pPr>
              <w:pStyle w:val="ListParagraph"/>
              <w:widowControl w:val="0"/>
              <w:numPr>
                <w:ilvl w:val="0"/>
                <w:numId w:val="48"/>
              </w:numPr>
            </w:pPr>
            <w:r>
              <w:t>System display detail information include status of consignment request to Store Owner.</w:t>
            </w:r>
          </w:p>
          <w:p w14:paraId="3ED793EA" w14:textId="77777777" w:rsidR="0032436E" w:rsidRDefault="0032436E">
            <w:pPr>
              <w:keepNext/>
              <w:rPr>
                <w:szCs w:val="24"/>
              </w:rPr>
            </w:pPr>
            <w:r>
              <w:rPr>
                <w:b/>
                <w:szCs w:val="24"/>
              </w:rPr>
              <w:t>Goal</w:t>
            </w:r>
            <w:r>
              <w:rPr>
                <w:szCs w:val="24"/>
              </w:rPr>
              <w:t>:</w:t>
            </w:r>
          </w:p>
          <w:p w14:paraId="6F525C56" w14:textId="77777777" w:rsidR="0032436E" w:rsidRDefault="0032436E" w:rsidP="007A60EB">
            <w:pPr>
              <w:pStyle w:val="ListParagraph"/>
              <w:widowControl w:val="0"/>
              <w:numPr>
                <w:ilvl w:val="0"/>
                <w:numId w:val="48"/>
              </w:numPr>
            </w:pPr>
            <w:r>
              <w:t xml:space="preserve">Store Owner view detail information of consignment request. </w:t>
            </w:r>
          </w:p>
          <w:p w14:paraId="45AD3166" w14:textId="77777777" w:rsidR="0032436E" w:rsidRDefault="0032436E">
            <w:pPr>
              <w:keepNext/>
              <w:rPr>
                <w:szCs w:val="24"/>
              </w:rPr>
            </w:pPr>
            <w:r>
              <w:rPr>
                <w:b/>
                <w:szCs w:val="24"/>
              </w:rPr>
              <w:t>Triggers</w:t>
            </w:r>
            <w:r>
              <w:rPr>
                <w:szCs w:val="24"/>
              </w:rPr>
              <w:t>:</w:t>
            </w:r>
          </w:p>
          <w:p w14:paraId="204CEE19" w14:textId="77777777" w:rsidR="0032436E" w:rsidRDefault="0032436E" w:rsidP="007A60EB">
            <w:pPr>
              <w:pStyle w:val="ListParagraph"/>
              <w:widowControl w:val="0"/>
              <w:numPr>
                <w:ilvl w:val="0"/>
                <w:numId w:val="48"/>
              </w:numPr>
            </w:pPr>
            <w:r>
              <w:t>Store Owner asks the system to show request detail</w:t>
            </w:r>
          </w:p>
          <w:p w14:paraId="4256F8F8" w14:textId="77777777" w:rsidR="0032436E" w:rsidRDefault="0032436E">
            <w:pPr>
              <w:keepNext/>
              <w:rPr>
                <w:szCs w:val="24"/>
              </w:rPr>
            </w:pPr>
            <w:r>
              <w:rPr>
                <w:b/>
                <w:szCs w:val="24"/>
              </w:rPr>
              <w:t>Preconditions</w:t>
            </w:r>
            <w:r>
              <w:rPr>
                <w:szCs w:val="24"/>
              </w:rPr>
              <w:t>:</w:t>
            </w:r>
          </w:p>
          <w:p w14:paraId="1D9A0B4D" w14:textId="77777777" w:rsidR="0032436E" w:rsidRDefault="0032436E" w:rsidP="007A60EB">
            <w:pPr>
              <w:pStyle w:val="ListParagraph"/>
              <w:widowControl w:val="0"/>
              <w:numPr>
                <w:ilvl w:val="0"/>
                <w:numId w:val="49"/>
              </w:numPr>
            </w:pPr>
            <w:r>
              <w:t>Store Owner has logged onto the system.</w:t>
            </w:r>
          </w:p>
          <w:p w14:paraId="39B04E35" w14:textId="77777777" w:rsidR="0032436E" w:rsidRDefault="0032436E">
            <w:pPr>
              <w:keepNext/>
              <w:rPr>
                <w:szCs w:val="24"/>
              </w:rPr>
            </w:pPr>
            <w:r>
              <w:rPr>
                <w:b/>
                <w:szCs w:val="24"/>
              </w:rPr>
              <w:t>Post Conditions</w:t>
            </w:r>
            <w:r>
              <w:rPr>
                <w:szCs w:val="24"/>
              </w:rPr>
              <w:t>:</w:t>
            </w:r>
          </w:p>
          <w:p w14:paraId="3BB51ACD" w14:textId="77777777" w:rsidR="0032436E" w:rsidRDefault="0032436E" w:rsidP="007A60EB">
            <w:pPr>
              <w:pStyle w:val="ListParagraph"/>
              <w:widowControl w:val="0"/>
              <w:numPr>
                <w:ilvl w:val="0"/>
                <w:numId w:val="50"/>
              </w:numPr>
            </w:pPr>
            <w:r>
              <w:rPr>
                <w:b/>
              </w:rPr>
              <w:t>Success</w:t>
            </w:r>
            <w:r>
              <w:t>: Detail information of consignment request is shown.</w:t>
            </w:r>
          </w:p>
          <w:p w14:paraId="2DD1F241" w14:textId="77777777" w:rsidR="0032436E" w:rsidRDefault="0032436E" w:rsidP="007A60EB">
            <w:pPr>
              <w:pStyle w:val="ListParagraph"/>
              <w:widowControl w:val="0"/>
              <w:numPr>
                <w:ilvl w:val="0"/>
                <w:numId w:val="50"/>
              </w:numPr>
            </w:pPr>
            <w:r>
              <w:rPr>
                <w:b/>
              </w:rPr>
              <w:t>Fail</w:t>
            </w:r>
            <w:r>
              <w:t>: Detail information of consignment request is not shown.</w:t>
            </w:r>
          </w:p>
          <w:p w14:paraId="6A4781E6" w14:textId="77777777" w:rsidR="0032436E" w:rsidRDefault="0032436E">
            <w:pPr>
              <w:keepNext/>
              <w:rPr>
                <w:szCs w:val="24"/>
              </w:rPr>
            </w:pPr>
            <w:r>
              <w:rPr>
                <w:b/>
                <w:szCs w:val="24"/>
              </w:rPr>
              <w:lastRenderedPageBreak/>
              <w:t>Main Success Scenario</w:t>
            </w:r>
            <w:r>
              <w:rPr>
                <w:szCs w:val="24"/>
              </w:rPr>
              <w:t>:</w:t>
            </w:r>
          </w:p>
          <w:tbl>
            <w:tblPr>
              <w:tblStyle w:val="TableGrid"/>
              <w:tblW w:w="0" w:type="auto"/>
              <w:tblLook w:val="04A0" w:firstRow="1" w:lastRow="0" w:firstColumn="1" w:lastColumn="0" w:noHBand="0" w:noVBand="1"/>
            </w:tblPr>
            <w:tblGrid>
              <w:gridCol w:w="970"/>
              <w:gridCol w:w="3160"/>
              <w:gridCol w:w="4435"/>
            </w:tblGrid>
            <w:tr w:rsidR="0032436E" w14:paraId="1A0FB69F"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4F5009" w14:textId="77777777" w:rsidR="0032436E" w:rsidRDefault="0032436E">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BE504D" w14:textId="77777777" w:rsidR="0032436E" w:rsidRDefault="0032436E">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1B4414" w14:textId="77777777" w:rsidR="0032436E" w:rsidRDefault="0032436E">
                  <w:pPr>
                    <w:widowControl w:val="0"/>
                    <w:jc w:val="center"/>
                    <w:rPr>
                      <w:szCs w:val="24"/>
                    </w:rPr>
                  </w:pPr>
                  <w:r>
                    <w:rPr>
                      <w:szCs w:val="24"/>
                    </w:rPr>
                    <w:t>System Response</w:t>
                  </w:r>
                </w:p>
              </w:tc>
            </w:tr>
            <w:tr w:rsidR="0032436E" w14:paraId="74C4C16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7DDA5D6"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D2FE5CC" w14:textId="77777777" w:rsidR="0032436E" w:rsidRDefault="0032436E">
                  <w:pPr>
                    <w:spacing w:after="0"/>
                  </w:pPr>
                  <w:r>
                    <w:t>Store Owner asks the system to show detail information of a consignment request.</w:t>
                  </w:r>
                </w:p>
              </w:tc>
              <w:tc>
                <w:tcPr>
                  <w:tcW w:w="4548" w:type="dxa"/>
                  <w:tcBorders>
                    <w:top w:val="single" w:sz="4" w:space="0" w:color="auto"/>
                    <w:left w:val="single" w:sz="4" w:space="0" w:color="auto"/>
                    <w:bottom w:val="single" w:sz="4" w:space="0" w:color="auto"/>
                    <w:right w:val="single" w:sz="4" w:space="0" w:color="auto"/>
                  </w:tcBorders>
                </w:tcPr>
                <w:p w14:paraId="718FA1E4" w14:textId="77777777" w:rsidR="0032436E" w:rsidRDefault="0032436E">
                  <w:pPr>
                    <w:spacing w:after="0"/>
                  </w:pPr>
                </w:p>
                <w:p w14:paraId="2E429F6A" w14:textId="77777777" w:rsidR="0032436E" w:rsidRDefault="0032436E">
                  <w:pPr>
                    <w:spacing w:after="0"/>
                  </w:pPr>
                </w:p>
                <w:p w14:paraId="4CEA7B73" w14:textId="77777777" w:rsidR="0032436E" w:rsidRDefault="0032436E">
                  <w:pPr>
                    <w:spacing w:after="0"/>
                  </w:pPr>
                  <w:r>
                    <w:t>Show consignment request detail include following information:</w:t>
                  </w:r>
                </w:p>
                <w:p w14:paraId="5A8ED1BA" w14:textId="77777777" w:rsidR="0032436E" w:rsidRDefault="0032436E" w:rsidP="007A60EB">
                  <w:pPr>
                    <w:pStyle w:val="ListParagraph"/>
                    <w:numPr>
                      <w:ilvl w:val="0"/>
                      <w:numId w:val="51"/>
                    </w:numPr>
                    <w:spacing w:after="0"/>
                  </w:pPr>
                  <w:r>
                    <w:t>Product Name</w:t>
                  </w:r>
                </w:p>
                <w:p w14:paraId="3410BC70" w14:textId="77777777" w:rsidR="0032436E" w:rsidRDefault="0032436E" w:rsidP="007A60EB">
                  <w:pPr>
                    <w:pStyle w:val="ListParagraph"/>
                    <w:numPr>
                      <w:ilvl w:val="0"/>
                      <w:numId w:val="51"/>
                    </w:numPr>
                    <w:spacing w:after="0"/>
                  </w:pPr>
                  <w:r>
                    <w:t>Product Image</w:t>
                  </w:r>
                </w:p>
                <w:p w14:paraId="0119F5CC" w14:textId="77777777" w:rsidR="0032436E" w:rsidRDefault="0032436E" w:rsidP="007A60EB">
                  <w:pPr>
                    <w:pStyle w:val="ListParagraph"/>
                    <w:numPr>
                      <w:ilvl w:val="0"/>
                      <w:numId w:val="51"/>
                    </w:numPr>
                    <w:spacing w:after="0"/>
                  </w:pPr>
                  <w:r>
                    <w:t>Product Description</w:t>
                  </w:r>
                </w:p>
                <w:p w14:paraId="5BF7562B" w14:textId="77777777" w:rsidR="0032436E" w:rsidRDefault="0032436E" w:rsidP="007A60EB">
                  <w:pPr>
                    <w:pStyle w:val="ListParagraph"/>
                    <w:numPr>
                      <w:ilvl w:val="0"/>
                      <w:numId w:val="51"/>
                    </w:numPr>
                    <w:spacing w:after="0"/>
                  </w:pPr>
                  <w:r>
                    <w:t>Request Date</w:t>
                  </w:r>
                </w:p>
                <w:p w14:paraId="3AB19F44" w14:textId="77777777" w:rsidR="0032436E" w:rsidRDefault="0032436E" w:rsidP="007A60EB">
                  <w:pPr>
                    <w:pStyle w:val="ListParagraph"/>
                    <w:numPr>
                      <w:ilvl w:val="0"/>
                      <w:numId w:val="51"/>
                    </w:numPr>
                    <w:spacing w:after="0"/>
                  </w:pPr>
                  <w:r>
                    <w:t>Consign Price</w:t>
                  </w:r>
                </w:p>
                <w:p w14:paraId="4B37CB5E" w14:textId="77777777" w:rsidR="0032436E" w:rsidRDefault="0032436E" w:rsidP="007A60EB">
                  <w:pPr>
                    <w:pStyle w:val="ListParagraph"/>
                    <w:numPr>
                      <w:ilvl w:val="0"/>
                      <w:numId w:val="51"/>
                    </w:numPr>
                    <w:spacing w:after="0"/>
                  </w:pPr>
                  <w:r>
                    <w:t>Transfer Date</w:t>
                  </w:r>
                </w:p>
                <w:p w14:paraId="3681C2EB" w14:textId="77777777" w:rsidR="0032436E" w:rsidRDefault="0032436E" w:rsidP="007A60EB">
                  <w:pPr>
                    <w:pStyle w:val="ListParagraph"/>
                    <w:numPr>
                      <w:ilvl w:val="0"/>
                      <w:numId w:val="51"/>
                    </w:numPr>
                    <w:spacing w:after="0"/>
                  </w:pPr>
                  <w:r>
                    <w:t>Consignment Status</w:t>
                  </w:r>
                </w:p>
                <w:p w14:paraId="2B1F8F2F" w14:textId="77777777" w:rsidR="0032436E" w:rsidRDefault="0032436E">
                  <w:pPr>
                    <w:spacing w:after="0"/>
                  </w:pPr>
                </w:p>
              </w:tc>
            </w:tr>
          </w:tbl>
          <w:p w14:paraId="3B3DA47A" w14:textId="77777777" w:rsidR="0032436E" w:rsidRDefault="0032436E">
            <w:pPr>
              <w:widowControl w:val="0"/>
              <w:rPr>
                <w:szCs w:val="24"/>
              </w:rPr>
            </w:pPr>
          </w:p>
          <w:p w14:paraId="46DBBE8D" w14:textId="77777777" w:rsidR="0032436E" w:rsidRDefault="0032436E">
            <w:pPr>
              <w:keepNext/>
              <w:rPr>
                <w:szCs w:val="24"/>
              </w:rPr>
            </w:pPr>
            <w:r>
              <w:rPr>
                <w:b/>
                <w:szCs w:val="24"/>
              </w:rPr>
              <w:t>Relationships</w:t>
            </w:r>
            <w:r>
              <w:rPr>
                <w:szCs w:val="24"/>
              </w:rPr>
              <w:t>:</w:t>
            </w:r>
          </w:p>
          <w:p w14:paraId="772A0614" w14:textId="77777777" w:rsidR="0032436E" w:rsidRDefault="0032436E" w:rsidP="007A60EB">
            <w:pPr>
              <w:pStyle w:val="ListParagraph"/>
              <w:widowControl w:val="0"/>
              <w:numPr>
                <w:ilvl w:val="0"/>
                <w:numId w:val="50"/>
              </w:numPr>
            </w:pPr>
            <w:r>
              <w:t>Included Use-case: N/A.</w:t>
            </w:r>
          </w:p>
          <w:p w14:paraId="22382BD2" w14:textId="77777777" w:rsidR="0032436E" w:rsidRDefault="0032436E" w:rsidP="007A60EB">
            <w:pPr>
              <w:pStyle w:val="ListParagraph"/>
              <w:widowControl w:val="0"/>
              <w:numPr>
                <w:ilvl w:val="0"/>
                <w:numId w:val="50"/>
              </w:numPr>
            </w:pPr>
            <w:r>
              <w:t>Extended Use-case: View Request List.</w:t>
            </w:r>
          </w:p>
          <w:p w14:paraId="5FF5E92F" w14:textId="77777777" w:rsidR="0032436E" w:rsidRDefault="0032436E" w:rsidP="007A60EB">
            <w:pPr>
              <w:pStyle w:val="ListParagraph"/>
              <w:widowControl w:val="0"/>
              <w:numPr>
                <w:ilvl w:val="0"/>
                <w:numId w:val="50"/>
              </w:numPr>
            </w:pPr>
            <w:r>
              <w:t>Including Use-case: N/A.</w:t>
            </w:r>
          </w:p>
          <w:p w14:paraId="77FF9E5E" w14:textId="77777777" w:rsidR="0032436E" w:rsidRDefault="0032436E" w:rsidP="007A60EB">
            <w:pPr>
              <w:pStyle w:val="ListParagraph"/>
              <w:widowControl w:val="0"/>
              <w:numPr>
                <w:ilvl w:val="0"/>
                <w:numId w:val="50"/>
              </w:numPr>
            </w:pPr>
            <w:r>
              <w:t>Extending Use-case: N/A.</w:t>
            </w:r>
          </w:p>
          <w:p w14:paraId="246B6460" w14:textId="77777777" w:rsidR="0032436E" w:rsidRDefault="0032436E">
            <w:pPr>
              <w:keepNext/>
              <w:rPr>
                <w:szCs w:val="24"/>
              </w:rPr>
            </w:pPr>
            <w:r>
              <w:rPr>
                <w:b/>
                <w:szCs w:val="24"/>
              </w:rPr>
              <w:t>Business Rules</w:t>
            </w:r>
            <w:r>
              <w:rPr>
                <w:szCs w:val="24"/>
              </w:rPr>
              <w:t>:</w:t>
            </w:r>
          </w:p>
          <w:p w14:paraId="46F683D4" w14:textId="77777777" w:rsidR="0032436E" w:rsidRDefault="0032436E" w:rsidP="007A60EB">
            <w:pPr>
              <w:pStyle w:val="ListParagraph"/>
              <w:numPr>
                <w:ilvl w:val="0"/>
                <w:numId w:val="52"/>
              </w:numPr>
            </w:pPr>
            <w:r>
              <w:t>Product’s information is displayed clearly for customer to view.</w:t>
            </w:r>
          </w:p>
        </w:tc>
      </w:tr>
    </w:tbl>
    <w:p w14:paraId="07F201ED" w14:textId="77777777" w:rsidR="0032436E" w:rsidRPr="0032436E" w:rsidRDefault="0032436E" w:rsidP="0032436E">
      <w:pPr>
        <w:rPr>
          <w:lang w:val="en-GB" w:eastAsia="ja-JP"/>
        </w:rPr>
      </w:pPr>
    </w:p>
    <w:p w14:paraId="25959B57" w14:textId="1FDDD151" w:rsidR="004D22FE" w:rsidRDefault="004D22FE">
      <w:pPr>
        <w:pStyle w:val="Heading5"/>
        <w:rPr>
          <w:lang w:val="en-GB" w:eastAsia="ja-JP"/>
        </w:rPr>
      </w:pPr>
      <w:r>
        <w:rPr>
          <w:lang w:val="en-GB" w:eastAsia="ja-JP"/>
        </w:rPr>
        <w:t>&lt;Store Owner&gt; Normal</w:t>
      </w:r>
      <w:r w:rsidRPr="00B577CD">
        <w:rPr>
          <w:lang w:val="en-GB" w:eastAsia="ja-JP"/>
        </w:rPr>
        <w:t xml:space="preserve"> </w:t>
      </w:r>
      <w:r>
        <w:rPr>
          <w:lang w:val="en-GB" w:eastAsia="ja-JP"/>
        </w:rPr>
        <w:t>Accept Request</w:t>
      </w:r>
    </w:p>
    <w:p w14:paraId="2290A3F5" w14:textId="77777777" w:rsidR="00741BB0" w:rsidRDefault="00741BB0" w:rsidP="00741BB0">
      <w:pPr>
        <w:pStyle w:val="FreeCaption"/>
      </w:pPr>
      <w:r w:rsidRPr="00B577CD">
        <w:t>Use Case Diagram</w:t>
      </w:r>
    </w:p>
    <w:p w14:paraId="21EEB304" w14:textId="77B9F83F" w:rsidR="00741BB0" w:rsidRDefault="0032436E" w:rsidP="0032436E">
      <w:pPr>
        <w:keepNext/>
        <w:jc w:val="center"/>
      </w:pPr>
      <w:r>
        <w:rPr>
          <w:noProof/>
          <w:lang w:eastAsia="ja-JP"/>
        </w:rPr>
        <w:drawing>
          <wp:inline distT="0" distB="0" distL="0" distR="0" wp14:anchorId="34758DBC" wp14:editId="1CCB4116">
            <wp:extent cx="5429250" cy="1562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429250" cy="1562100"/>
                    </a:xfrm>
                    <a:prstGeom prst="rect">
                      <a:avLst/>
                    </a:prstGeom>
                  </pic:spPr>
                </pic:pic>
              </a:graphicData>
            </a:graphic>
          </wp:inline>
        </w:drawing>
      </w:r>
    </w:p>
    <w:p w14:paraId="5D565F17" w14:textId="234DF446" w:rsidR="00741BB0" w:rsidRPr="006D162F" w:rsidRDefault="00741BB0" w:rsidP="00741BB0">
      <w:pPr>
        <w:pStyle w:val="Caption"/>
      </w:pPr>
      <w:bookmarkStart w:id="66" w:name="_Toc420881090"/>
      <w:r>
        <w:t xml:space="preserve">Figure </w:t>
      </w:r>
      <w:r>
        <w:fldChar w:fldCharType="begin"/>
      </w:r>
      <w:r>
        <w:instrText xml:space="preserve"> SEQ Figure \* ARABIC </w:instrText>
      </w:r>
      <w:r>
        <w:fldChar w:fldCharType="separate"/>
      </w:r>
      <w:r w:rsidR="0032436E">
        <w:rPr>
          <w:noProof/>
        </w:rPr>
        <w:t>18</w:t>
      </w:r>
      <w:r>
        <w:fldChar w:fldCharType="end"/>
      </w:r>
      <w:r w:rsidRPr="006D162F">
        <w:t>: &lt;</w:t>
      </w:r>
      <w:r>
        <w:t>Store Owner</w:t>
      </w:r>
      <w:r w:rsidRPr="006D162F">
        <w:t>&gt;</w:t>
      </w:r>
      <w:r>
        <w:t xml:space="preserve"> Normal</w:t>
      </w:r>
      <w:r w:rsidRPr="006D162F">
        <w:t xml:space="preserve"> </w:t>
      </w:r>
      <w:r>
        <w:t>Accept Request</w:t>
      </w:r>
      <w:bookmarkEnd w:id="66"/>
    </w:p>
    <w:p w14:paraId="558AEFDD"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193478A"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E295A2"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327397506"/>
                <w:text/>
              </w:sdtPr>
              <w:sdtEndPr/>
              <w:sdtContent>
                <w:r>
                  <w:rPr>
                    <w:b/>
                    <w:szCs w:val="24"/>
                  </w:rPr>
                  <w:t>Normal Accept Request</w:t>
                </w:r>
              </w:sdtContent>
            </w:sdt>
          </w:p>
        </w:tc>
      </w:tr>
      <w:tr w:rsidR="0032436E" w14:paraId="3D69E46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2C2AE3"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7B761151" w14:textId="357DDEBD" w:rsidR="0032436E" w:rsidRDefault="0032436E" w:rsidP="0032436E">
            <w:pPr>
              <w:widowControl w:val="0"/>
              <w:spacing w:after="0"/>
            </w:pPr>
            <w:r>
              <w:t>PTQ03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833BDF" w14:textId="77777777" w:rsidR="0032436E" w:rsidRDefault="0032436E">
            <w:pPr>
              <w:widowControl w:val="0"/>
              <w:spacing w:after="0"/>
              <w:rPr>
                <w:szCs w:val="24"/>
              </w:rPr>
            </w:pPr>
            <w:r>
              <w:rPr>
                <w:szCs w:val="24"/>
              </w:rPr>
              <w:t>Use Case Version</w:t>
            </w:r>
          </w:p>
        </w:tc>
        <w:sdt>
          <w:sdtPr>
            <w:alias w:val="UC Version"/>
            <w:tag w:val="UC Version"/>
            <w:id w:val="-176040662"/>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749CC621" w14:textId="77777777" w:rsidR="0032436E" w:rsidRDefault="0032436E">
                <w:pPr>
                  <w:widowControl w:val="0"/>
                  <w:spacing w:after="0"/>
                </w:pPr>
                <w:r>
                  <w:t>2.0</w:t>
                </w:r>
              </w:p>
            </w:tc>
          </w:sdtContent>
        </w:sdt>
      </w:tr>
      <w:tr w:rsidR="0032436E" w14:paraId="7BBFD9C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6B824F" w14:textId="77777777" w:rsidR="0032436E" w:rsidRDefault="0032436E">
            <w:pPr>
              <w:widowControl w:val="0"/>
              <w:spacing w:after="0"/>
              <w:rPr>
                <w:b/>
                <w:szCs w:val="24"/>
              </w:rPr>
            </w:pPr>
            <w:r>
              <w:rPr>
                <w:b/>
                <w:szCs w:val="24"/>
              </w:rPr>
              <w:lastRenderedPageBreak/>
              <w:t>Use Case Name</w:t>
            </w:r>
          </w:p>
        </w:tc>
        <w:sdt>
          <w:sdtPr>
            <w:alias w:val="UC Name"/>
            <w:tag w:val="UC Name"/>
            <w:id w:val="208304817"/>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1172CA19" w14:textId="77777777" w:rsidR="0032436E" w:rsidRDefault="0032436E">
                <w:pPr>
                  <w:widowControl w:val="0"/>
                  <w:spacing w:after="0"/>
                </w:pPr>
                <w:r>
                  <w:t>Normal Accept Request</w:t>
                </w:r>
              </w:p>
            </w:tc>
          </w:sdtContent>
        </w:sdt>
      </w:tr>
      <w:tr w:rsidR="0032436E" w14:paraId="6BB70896"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137A92" w14:textId="77777777" w:rsidR="0032436E" w:rsidRDefault="0032436E">
            <w:pPr>
              <w:widowControl w:val="0"/>
              <w:spacing w:after="0"/>
              <w:rPr>
                <w:b/>
                <w:szCs w:val="24"/>
              </w:rPr>
            </w:pPr>
            <w:r>
              <w:rPr>
                <w:b/>
                <w:szCs w:val="24"/>
              </w:rPr>
              <w:t>Author</w:t>
            </w:r>
          </w:p>
        </w:tc>
        <w:sdt>
          <w:sdtPr>
            <w:alias w:val="Author"/>
            <w:tag w:val="Author"/>
            <w:id w:val="812143050"/>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2851F880" w14:textId="77777777" w:rsidR="0032436E" w:rsidRDefault="0032436E">
                <w:pPr>
                  <w:widowControl w:val="0"/>
                  <w:spacing w:after="0"/>
                </w:pPr>
                <w:r>
                  <w:t>PhucTQ</w:t>
                </w:r>
              </w:p>
            </w:tc>
          </w:sdtContent>
        </w:sdt>
      </w:tr>
      <w:tr w:rsidR="0032436E" w14:paraId="0072406A"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D14446" w14:textId="77777777" w:rsidR="0032436E" w:rsidRDefault="0032436E">
            <w:pPr>
              <w:widowControl w:val="0"/>
              <w:spacing w:after="0"/>
              <w:rPr>
                <w:b/>
                <w:szCs w:val="24"/>
              </w:rPr>
            </w:pPr>
            <w:r>
              <w:rPr>
                <w:b/>
                <w:szCs w:val="24"/>
              </w:rPr>
              <w:t>Date</w:t>
            </w:r>
          </w:p>
        </w:tc>
        <w:sdt>
          <w:sdtPr>
            <w:alias w:val="Created Date"/>
            <w:tag w:val="Created Date"/>
            <w:id w:val="217410985"/>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62350CEA"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3D64E5" w14:textId="77777777" w:rsidR="0032436E" w:rsidRDefault="0032436E">
            <w:pPr>
              <w:widowControl w:val="0"/>
              <w:spacing w:after="0"/>
              <w:rPr>
                <w:szCs w:val="24"/>
              </w:rPr>
            </w:pPr>
            <w:r>
              <w:rPr>
                <w:szCs w:val="24"/>
              </w:rPr>
              <w:t>Priority</w:t>
            </w:r>
          </w:p>
        </w:tc>
        <w:sdt>
          <w:sdtPr>
            <w:alias w:val="Priority"/>
            <w:tag w:val="Priority"/>
            <w:id w:val="1198357284"/>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565470A5" w14:textId="77777777" w:rsidR="0032436E" w:rsidRDefault="0032436E">
                <w:pPr>
                  <w:widowControl w:val="0"/>
                  <w:spacing w:after="0"/>
                </w:pPr>
                <w:r>
                  <w:rPr>
                    <w:szCs w:val="24"/>
                  </w:rPr>
                  <w:t>High</w:t>
                </w:r>
              </w:p>
            </w:tc>
          </w:sdtContent>
        </w:sdt>
      </w:tr>
      <w:tr w:rsidR="0032436E" w14:paraId="3368AED9"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3A1DC726" w14:textId="77777777" w:rsidR="0032436E" w:rsidRDefault="0032436E">
            <w:pPr>
              <w:widowControl w:val="0"/>
              <w:spacing w:after="0"/>
              <w:rPr>
                <w:szCs w:val="24"/>
              </w:rPr>
            </w:pPr>
            <w:r>
              <w:rPr>
                <w:b/>
                <w:szCs w:val="24"/>
              </w:rPr>
              <w:t>Actor</w:t>
            </w:r>
            <w:r>
              <w:rPr>
                <w:szCs w:val="24"/>
              </w:rPr>
              <w:t>:</w:t>
            </w:r>
          </w:p>
          <w:p w14:paraId="236DCFD4" w14:textId="77777777" w:rsidR="0032436E" w:rsidRDefault="0032436E" w:rsidP="007A60EB">
            <w:pPr>
              <w:pStyle w:val="ListParagraph"/>
              <w:widowControl w:val="0"/>
              <w:numPr>
                <w:ilvl w:val="0"/>
                <w:numId w:val="48"/>
              </w:numPr>
            </w:pPr>
            <w:r>
              <w:t>Store Owner.</w:t>
            </w:r>
          </w:p>
          <w:p w14:paraId="46CAC0D9"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B550D96" w14:textId="77777777" w:rsidR="0032436E" w:rsidRDefault="0032436E" w:rsidP="007A60EB">
            <w:pPr>
              <w:pStyle w:val="ListParagraph"/>
              <w:widowControl w:val="0"/>
              <w:numPr>
                <w:ilvl w:val="0"/>
                <w:numId w:val="48"/>
              </w:numPr>
            </w:pPr>
            <w:r>
              <w:t xml:space="preserve">This use case allow Store Owner accept consignment request after the product is evaluated by </w:t>
            </w:r>
            <w:commentRangeStart w:id="67"/>
            <w:r>
              <w:t>pricing service</w:t>
            </w:r>
            <w:commentRangeEnd w:id="67"/>
            <w:r>
              <w:rPr>
                <w:rStyle w:val="CommentReference"/>
                <w:lang w:eastAsia="en-US"/>
              </w:rPr>
              <w:commentReference w:id="67"/>
            </w:r>
            <w:r>
              <w:t>.</w:t>
            </w:r>
          </w:p>
          <w:p w14:paraId="38F71BA5" w14:textId="77777777" w:rsidR="0032436E" w:rsidRDefault="0032436E">
            <w:pPr>
              <w:keepNext/>
              <w:spacing w:after="0"/>
              <w:rPr>
                <w:szCs w:val="24"/>
              </w:rPr>
            </w:pPr>
            <w:r>
              <w:rPr>
                <w:b/>
                <w:szCs w:val="24"/>
              </w:rPr>
              <w:t>Goal</w:t>
            </w:r>
            <w:r>
              <w:rPr>
                <w:szCs w:val="24"/>
              </w:rPr>
              <w:t>:</w:t>
            </w:r>
          </w:p>
          <w:p w14:paraId="7AEC4EFF" w14:textId="77777777" w:rsidR="0032436E" w:rsidRDefault="0032436E" w:rsidP="007A60EB">
            <w:pPr>
              <w:pStyle w:val="ListParagraph"/>
              <w:widowControl w:val="0"/>
              <w:numPr>
                <w:ilvl w:val="0"/>
                <w:numId w:val="48"/>
              </w:numPr>
            </w:pPr>
            <w:r>
              <w:t>Store Owner accept consignment request.</w:t>
            </w:r>
          </w:p>
          <w:p w14:paraId="569F8678" w14:textId="77777777" w:rsidR="0032436E" w:rsidRDefault="0032436E">
            <w:pPr>
              <w:keepNext/>
              <w:spacing w:after="0"/>
              <w:rPr>
                <w:szCs w:val="24"/>
              </w:rPr>
            </w:pPr>
            <w:r>
              <w:rPr>
                <w:b/>
                <w:szCs w:val="24"/>
              </w:rPr>
              <w:t>Triggers</w:t>
            </w:r>
            <w:r>
              <w:rPr>
                <w:szCs w:val="24"/>
              </w:rPr>
              <w:t>:</w:t>
            </w:r>
          </w:p>
          <w:p w14:paraId="40F690EC" w14:textId="77777777" w:rsidR="0032436E" w:rsidRDefault="0032436E" w:rsidP="007A60EB">
            <w:pPr>
              <w:pStyle w:val="ListParagraph"/>
              <w:widowControl w:val="0"/>
              <w:numPr>
                <w:ilvl w:val="0"/>
                <w:numId w:val="48"/>
              </w:numPr>
            </w:pPr>
            <w:r>
              <w:t>Store Owner asks the system to accept a consignment request.</w:t>
            </w:r>
          </w:p>
          <w:p w14:paraId="4E2273B8" w14:textId="77777777" w:rsidR="0032436E" w:rsidRDefault="0032436E">
            <w:pPr>
              <w:keepNext/>
              <w:spacing w:after="0"/>
              <w:rPr>
                <w:szCs w:val="24"/>
              </w:rPr>
            </w:pPr>
            <w:r>
              <w:rPr>
                <w:b/>
                <w:szCs w:val="24"/>
              </w:rPr>
              <w:t>Preconditions</w:t>
            </w:r>
            <w:r>
              <w:rPr>
                <w:szCs w:val="24"/>
              </w:rPr>
              <w:t>:</w:t>
            </w:r>
          </w:p>
          <w:p w14:paraId="1ABE2659" w14:textId="77777777" w:rsidR="0032436E" w:rsidRDefault="0032436E" w:rsidP="007A60EB">
            <w:pPr>
              <w:pStyle w:val="ListParagraph"/>
              <w:widowControl w:val="0"/>
              <w:numPr>
                <w:ilvl w:val="0"/>
                <w:numId w:val="49"/>
              </w:numPr>
            </w:pPr>
            <w:r>
              <w:t>Store Owner has logged onto the system.</w:t>
            </w:r>
          </w:p>
          <w:p w14:paraId="0BD1E945" w14:textId="77777777" w:rsidR="0032436E" w:rsidRDefault="0032436E" w:rsidP="007A60EB">
            <w:pPr>
              <w:pStyle w:val="ListParagraph"/>
              <w:widowControl w:val="0"/>
              <w:numPr>
                <w:ilvl w:val="0"/>
                <w:numId w:val="49"/>
              </w:numPr>
            </w:pPr>
            <w:r>
              <w:t>The consignment product’s price has been evaluated.</w:t>
            </w:r>
          </w:p>
          <w:p w14:paraId="0EEEB3BE" w14:textId="77777777" w:rsidR="0032436E" w:rsidRDefault="0032436E" w:rsidP="007A60EB">
            <w:pPr>
              <w:pStyle w:val="ListParagraph"/>
              <w:widowControl w:val="0"/>
              <w:numPr>
                <w:ilvl w:val="0"/>
                <w:numId w:val="49"/>
              </w:numPr>
            </w:pPr>
            <w:r>
              <w:t>The consignment has not been accepted or refused by Store Owner.</w:t>
            </w:r>
          </w:p>
          <w:p w14:paraId="767231EC" w14:textId="77777777" w:rsidR="0032436E" w:rsidRDefault="0032436E" w:rsidP="007A60EB">
            <w:pPr>
              <w:pStyle w:val="ListParagraph"/>
              <w:widowControl w:val="0"/>
              <w:numPr>
                <w:ilvl w:val="0"/>
                <w:numId w:val="49"/>
              </w:numPr>
            </w:pPr>
            <w:r>
              <w:t>The consignment has not been cancelled by Customer.</w:t>
            </w:r>
          </w:p>
          <w:p w14:paraId="15F229E4" w14:textId="77777777" w:rsidR="0032436E" w:rsidRDefault="0032436E">
            <w:pPr>
              <w:keepNext/>
              <w:spacing w:after="0"/>
              <w:rPr>
                <w:szCs w:val="24"/>
              </w:rPr>
            </w:pPr>
            <w:r>
              <w:rPr>
                <w:b/>
                <w:szCs w:val="24"/>
              </w:rPr>
              <w:t>Post Conditions</w:t>
            </w:r>
            <w:r>
              <w:rPr>
                <w:szCs w:val="24"/>
              </w:rPr>
              <w:t>:</w:t>
            </w:r>
          </w:p>
          <w:p w14:paraId="063DCCC0" w14:textId="77777777" w:rsidR="0032436E" w:rsidRDefault="0032436E" w:rsidP="007A60EB">
            <w:pPr>
              <w:pStyle w:val="ListParagraph"/>
              <w:widowControl w:val="0"/>
              <w:numPr>
                <w:ilvl w:val="0"/>
                <w:numId w:val="50"/>
              </w:numPr>
            </w:pPr>
            <w:r>
              <w:rPr>
                <w:b/>
              </w:rPr>
              <w:t>Success</w:t>
            </w:r>
            <w:r>
              <w:t>: The consignment has been accepted.</w:t>
            </w:r>
          </w:p>
          <w:p w14:paraId="0BE488B7" w14:textId="77777777" w:rsidR="0032436E" w:rsidRDefault="0032436E" w:rsidP="007A60EB">
            <w:pPr>
              <w:pStyle w:val="ListParagraph"/>
              <w:widowControl w:val="0"/>
              <w:numPr>
                <w:ilvl w:val="0"/>
                <w:numId w:val="50"/>
              </w:numPr>
            </w:pPr>
            <w:r>
              <w:rPr>
                <w:b/>
              </w:rPr>
              <w:t>Fail</w:t>
            </w:r>
            <w:r>
              <w:t>: The consignment has not been accepted.</w:t>
            </w:r>
          </w:p>
          <w:p w14:paraId="595D9957"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2A49EE32"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D075AB"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F23DF"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4FFA81" w14:textId="77777777" w:rsidR="0032436E" w:rsidRDefault="0032436E">
                  <w:pPr>
                    <w:widowControl w:val="0"/>
                    <w:spacing w:after="0"/>
                    <w:jc w:val="center"/>
                    <w:rPr>
                      <w:szCs w:val="24"/>
                    </w:rPr>
                  </w:pPr>
                  <w:r>
                    <w:rPr>
                      <w:szCs w:val="24"/>
                    </w:rPr>
                    <w:t>System Response</w:t>
                  </w:r>
                </w:p>
              </w:tc>
            </w:tr>
            <w:tr w:rsidR="0032436E" w14:paraId="447ECEF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143CB01"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50CFD335" w14:textId="77777777" w:rsidR="0032436E" w:rsidRDefault="0032436E">
                  <w:pPr>
                    <w:spacing w:after="0"/>
                  </w:pPr>
                  <w:r>
                    <w:t>Ask the system to accept a consignment.</w:t>
                  </w:r>
                </w:p>
              </w:tc>
              <w:tc>
                <w:tcPr>
                  <w:tcW w:w="4548" w:type="dxa"/>
                  <w:tcBorders>
                    <w:top w:val="single" w:sz="4" w:space="0" w:color="auto"/>
                    <w:left w:val="single" w:sz="4" w:space="0" w:color="auto"/>
                    <w:bottom w:val="single" w:sz="4" w:space="0" w:color="auto"/>
                    <w:right w:val="single" w:sz="4" w:space="0" w:color="auto"/>
                  </w:tcBorders>
                </w:tcPr>
                <w:p w14:paraId="4FE67D2F" w14:textId="77777777" w:rsidR="0032436E" w:rsidRDefault="0032436E">
                  <w:pPr>
                    <w:spacing w:after="0"/>
                  </w:pPr>
                </w:p>
                <w:p w14:paraId="585D4140" w14:textId="77777777" w:rsidR="0032436E" w:rsidRDefault="0032436E">
                  <w:pPr>
                    <w:spacing w:after="0"/>
                  </w:pPr>
                </w:p>
                <w:p w14:paraId="0C9D118A" w14:textId="77777777" w:rsidR="0032436E" w:rsidRDefault="0032436E">
                  <w:pPr>
                    <w:spacing w:after="0"/>
                  </w:pPr>
                  <w:r>
                    <w:t>Show information:</w:t>
                  </w:r>
                </w:p>
                <w:p w14:paraId="00B69415" w14:textId="77777777" w:rsidR="0032436E" w:rsidRDefault="0032436E" w:rsidP="007A60EB">
                  <w:pPr>
                    <w:pStyle w:val="ListParagraph"/>
                    <w:numPr>
                      <w:ilvl w:val="0"/>
                      <w:numId w:val="50"/>
                    </w:numPr>
                    <w:spacing w:after="0"/>
                  </w:pPr>
                  <w:r>
                    <w:t>Consign Price label</w:t>
                  </w:r>
                </w:p>
                <w:p w14:paraId="775B9EE6" w14:textId="77777777" w:rsidR="0032436E" w:rsidRDefault="0032436E" w:rsidP="007A60EB">
                  <w:pPr>
                    <w:pStyle w:val="ListParagraph"/>
                    <w:numPr>
                      <w:ilvl w:val="0"/>
                      <w:numId w:val="50"/>
                    </w:numPr>
                    <w:spacing w:after="0"/>
                  </w:pPr>
                  <w:r>
                    <w:t>Accept command</w:t>
                  </w:r>
                </w:p>
                <w:p w14:paraId="10EBE362" w14:textId="77777777" w:rsidR="0032436E" w:rsidRDefault="0032436E" w:rsidP="007A60EB">
                  <w:pPr>
                    <w:pStyle w:val="ListParagraph"/>
                    <w:numPr>
                      <w:ilvl w:val="0"/>
                      <w:numId w:val="50"/>
                    </w:numPr>
                    <w:spacing w:after="0"/>
                  </w:pPr>
                  <w:r>
                    <w:t>Close command</w:t>
                  </w:r>
                </w:p>
              </w:tc>
            </w:tr>
            <w:tr w:rsidR="0032436E" w14:paraId="769A042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FD7961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1CA552C3" w14:textId="77777777" w:rsidR="0032436E" w:rsidRDefault="0032436E">
                  <w:pPr>
                    <w:spacing w:after="0"/>
                  </w:pPr>
                  <w:r>
                    <w:t>Send Accept command</w:t>
                  </w:r>
                </w:p>
                <w:p w14:paraId="0D64BFFC"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6D25E26A" w14:textId="77777777" w:rsidR="0032436E" w:rsidRDefault="0032436E">
                  <w:pPr>
                    <w:spacing w:after="0"/>
                  </w:pPr>
                </w:p>
                <w:p w14:paraId="616BDB5E" w14:textId="77777777" w:rsidR="0032436E" w:rsidRDefault="0032436E">
                  <w:pPr>
                    <w:spacing w:after="0"/>
                  </w:pPr>
                  <w:r>
                    <w:t xml:space="preserve">Show message: “Accepted successfully”. </w:t>
                  </w:r>
                </w:p>
                <w:p w14:paraId="01CB7D7E" w14:textId="77777777" w:rsidR="0032436E" w:rsidRDefault="0032436E">
                  <w:pPr>
                    <w:spacing w:after="0"/>
                  </w:pPr>
                  <w:r>
                    <w:t>[Exception 1]</w:t>
                  </w:r>
                </w:p>
              </w:tc>
            </w:tr>
          </w:tbl>
          <w:p w14:paraId="0D9EC4B6" w14:textId="77777777" w:rsidR="0032436E" w:rsidRDefault="0032436E">
            <w:pPr>
              <w:widowControl w:val="0"/>
              <w:spacing w:after="0"/>
              <w:rPr>
                <w:szCs w:val="24"/>
              </w:rPr>
            </w:pPr>
          </w:p>
          <w:p w14:paraId="1EED317E"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5"/>
              <w:gridCol w:w="4433"/>
            </w:tblGrid>
            <w:tr w:rsidR="0032436E" w14:paraId="64FA6EFA"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906B2B"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6C1389"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62A1E" w14:textId="77777777" w:rsidR="0032436E" w:rsidRDefault="0032436E">
                  <w:pPr>
                    <w:widowControl w:val="0"/>
                    <w:spacing w:after="0"/>
                    <w:jc w:val="center"/>
                    <w:rPr>
                      <w:szCs w:val="24"/>
                    </w:rPr>
                  </w:pPr>
                  <w:r>
                    <w:rPr>
                      <w:szCs w:val="24"/>
                    </w:rPr>
                    <w:t>System Response</w:t>
                  </w:r>
                </w:p>
              </w:tc>
            </w:tr>
            <w:tr w:rsidR="0032436E" w14:paraId="622CAAB3"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68061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637041F"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77A5F2F3" w14:textId="77777777" w:rsidR="0032436E" w:rsidRDefault="0032436E">
                  <w:pPr>
                    <w:widowControl w:val="0"/>
                    <w:spacing w:after="0"/>
                    <w:rPr>
                      <w:szCs w:val="24"/>
                    </w:rPr>
                  </w:pPr>
                </w:p>
                <w:p w14:paraId="34663E60" w14:textId="77777777" w:rsidR="0032436E" w:rsidRDefault="0032436E">
                  <w:pPr>
                    <w:widowControl w:val="0"/>
                    <w:spacing w:after="0"/>
                    <w:rPr>
                      <w:szCs w:val="24"/>
                    </w:rPr>
                  </w:pPr>
                  <w:r>
                    <w:rPr>
                      <w:szCs w:val="24"/>
                    </w:rPr>
                    <w:t>Close information.</w:t>
                  </w:r>
                </w:p>
                <w:p w14:paraId="5173CA81" w14:textId="77777777" w:rsidR="0032436E" w:rsidRDefault="0032436E">
                  <w:pPr>
                    <w:widowControl w:val="0"/>
                    <w:spacing w:after="0"/>
                    <w:rPr>
                      <w:szCs w:val="24"/>
                    </w:rPr>
                  </w:pPr>
                  <w:r>
                    <w:rPr>
                      <w:szCs w:val="24"/>
                    </w:rPr>
                    <w:t>Return to previous view.</w:t>
                  </w:r>
                </w:p>
              </w:tc>
            </w:tr>
          </w:tbl>
          <w:p w14:paraId="669D8E2F" w14:textId="77777777" w:rsidR="0032436E" w:rsidRDefault="0032436E">
            <w:pPr>
              <w:widowControl w:val="0"/>
              <w:spacing w:after="0"/>
              <w:rPr>
                <w:szCs w:val="24"/>
              </w:rPr>
            </w:pPr>
          </w:p>
          <w:p w14:paraId="45649643"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0"/>
              <w:gridCol w:w="4436"/>
            </w:tblGrid>
            <w:tr w:rsidR="0032436E" w14:paraId="6A63DF6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5657A"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72CA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D6CC2F" w14:textId="77777777" w:rsidR="0032436E" w:rsidRDefault="0032436E">
                  <w:pPr>
                    <w:widowControl w:val="0"/>
                    <w:spacing w:after="0"/>
                    <w:jc w:val="center"/>
                    <w:rPr>
                      <w:szCs w:val="24"/>
                    </w:rPr>
                  </w:pPr>
                  <w:r>
                    <w:rPr>
                      <w:szCs w:val="24"/>
                    </w:rPr>
                    <w:t>System Response</w:t>
                  </w:r>
                </w:p>
              </w:tc>
            </w:tr>
            <w:tr w:rsidR="0032436E" w14:paraId="192471D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47F07FE"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68625DA8"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0AFF3B0" w14:textId="77777777" w:rsidR="0032436E" w:rsidRDefault="0032436E">
                  <w:pPr>
                    <w:widowControl w:val="0"/>
                    <w:spacing w:after="0"/>
                    <w:rPr>
                      <w:szCs w:val="24"/>
                    </w:rPr>
                  </w:pPr>
                  <w:r>
                    <w:rPr>
                      <w:szCs w:val="24"/>
                    </w:rPr>
                    <w:t>Show fail message: “Accepted Fail”.</w:t>
                  </w:r>
                </w:p>
              </w:tc>
            </w:tr>
          </w:tbl>
          <w:p w14:paraId="26311DB4" w14:textId="77777777" w:rsidR="0032436E" w:rsidRDefault="0032436E">
            <w:pPr>
              <w:widowControl w:val="0"/>
              <w:spacing w:after="0"/>
              <w:rPr>
                <w:szCs w:val="24"/>
              </w:rPr>
            </w:pPr>
          </w:p>
          <w:p w14:paraId="454D43E1" w14:textId="77777777" w:rsidR="0032436E" w:rsidRDefault="0032436E">
            <w:pPr>
              <w:keepNext/>
              <w:spacing w:after="0"/>
              <w:rPr>
                <w:szCs w:val="24"/>
              </w:rPr>
            </w:pPr>
            <w:r>
              <w:rPr>
                <w:b/>
                <w:szCs w:val="24"/>
              </w:rPr>
              <w:t>Relationships</w:t>
            </w:r>
            <w:r>
              <w:rPr>
                <w:szCs w:val="24"/>
              </w:rPr>
              <w:t>:</w:t>
            </w:r>
          </w:p>
          <w:p w14:paraId="4031DF23" w14:textId="77777777" w:rsidR="0032436E" w:rsidRDefault="0032436E" w:rsidP="007A60EB">
            <w:pPr>
              <w:pStyle w:val="ListParagraph"/>
              <w:widowControl w:val="0"/>
              <w:numPr>
                <w:ilvl w:val="0"/>
                <w:numId w:val="50"/>
              </w:numPr>
            </w:pPr>
            <w:r>
              <w:t>Included Use-cases: N/A</w:t>
            </w:r>
          </w:p>
          <w:p w14:paraId="544A17BB" w14:textId="77777777" w:rsidR="0032436E" w:rsidRDefault="0032436E" w:rsidP="007A60EB">
            <w:pPr>
              <w:pStyle w:val="ListParagraph"/>
              <w:widowControl w:val="0"/>
              <w:numPr>
                <w:ilvl w:val="0"/>
                <w:numId w:val="50"/>
              </w:numPr>
            </w:pPr>
            <w:r>
              <w:t>Extended Use-case: N/A</w:t>
            </w:r>
          </w:p>
          <w:p w14:paraId="397D4EDB" w14:textId="77777777" w:rsidR="0032436E" w:rsidRDefault="0032436E" w:rsidP="007A60EB">
            <w:pPr>
              <w:pStyle w:val="ListParagraph"/>
              <w:widowControl w:val="0"/>
              <w:numPr>
                <w:ilvl w:val="0"/>
                <w:numId w:val="50"/>
              </w:numPr>
            </w:pPr>
            <w:r>
              <w:t>Including Use-case: N/A</w:t>
            </w:r>
          </w:p>
          <w:p w14:paraId="1746ECF2" w14:textId="77777777" w:rsidR="0032436E" w:rsidRDefault="0032436E" w:rsidP="007A60EB">
            <w:pPr>
              <w:pStyle w:val="ListParagraph"/>
              <w:widowControl w:val="0"/>
              <w:numPr>
                <w:ilvl w:val="0"/>
                <w:numId w:val="50"/>
              </w:numPr>
            </w:pPr>
            <w:r>
              <w:t>Extending Use-case: N/A</w:t>
            </w:r>
          </w:p>
          <w:p w14:paraId="16FCBB09" w14:textId="77777777" w:rsidR="0032436E" w:rsidRDefault="0032436E">
            <w:pPr>
              <w:keepNext/>
              <w:spacing w:after="0"/>
              <w:rPr>
                <w:szCs w:val="24"/>
              </w:rPr>
            </w:pPr>
            <w:r>
              <w:rPr>
                <w:b/>
                <w:szCs w:val="24"/>
              </w:rPr>
              <w:t>Business Rules</w:t>
            </w:r>
            <w:r>
              <w:rPr>
                <w:szCs w:val="24"/>
              </w:rPr>
              <w:t>:</w:t>
            </w:r>
          </w:p>
          <w:p w14:paraId="78A007CE" w14:textId="77777777" w:rsidR="0032436E" w:rsidRDefault="0032436E" w:rsidP="007A60EB">
            <w:pPr>
              <w:pStyle w:val="ListParagraph"/>
              <w:widowControl w:val="0"/>
              <w:numPr>
                <w:ilvl w:val="0"/>
                <w:numId w:val="52"/>
              </w:numPr>
            </w:pPr>
            <w:r>
              <w:t xml:space="preserve">Consign price was evaluated in use case </w:t>
            </w:r>
            <w:r>
              <w:rPr>
                <w:b/>
                <w:szCs w:val="24"/>
                <w:lang w:val="en-US"/>
              </w:rPr>
              <w:t>Consign product.</w:t>
            </w:r>
          </w:p>
          <w:p w14:paraId="2E586B3D" w14:textId="77777777" w:rsidR="0032436E" w:rsidRDefault="0032436E" w:rsidP="007A60EB">
            <w:pPr>
              <w:pStyle w:val="ListParagraph"/>
              <w:widowControl w:val="0"/>
              <w:numPr>
                <w:ilvl w:val="0"/>
                <w:numId w:val="52"/>
              </w:numPr>
            </w:pPr>
            <w:r>
              <w:t>System shall notify customer after consignment is accepted.</w:t>
            </w:r>
          </w:p>
          <w:p w14:paraId="1116D150"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68"/>
            <w:r>
              <w:t>seventh day</w:t>
            </w:r>
            <w:commentRangeEnd w:id="68"/>
            <w:r>
              <w:rPr>
                <w:rStyle w:val="CommentReference"/>
                <w:lang w:eastAsia="en-US"/>
              </w:rPr>
              <w:commentReference w:id="68"/>
            </w:r>
            <w:r>
              <w:t xml:space="preserve"> after accept.</w:t>
            </w:r>
          </w:p>
        </w:tc>
      </w:tr>
    </w:tbl>
    <w:p w14:paraId="5DF3F6DE" w14:textId="77777777" w:rsidR="00741BB0" w:rsidRPr="00741BB0" w:rsidRDefault="00741BB0" w:rsidP="00741BB0">
      <w:pPr>
        <w:rPr>
          <w:lang w:eastAsia="ja-JP"/>
        </w:rPr>
      </w:pPr>
    </w:p>
    <w:p w14:paraId="3215F632" w14:textId="046A1C2F" w:rsidR="00741BB0" w:rsidRDefault="00741BB0">
      <w:pPr>
        <w:pStyle w:val="Heading5"/>
      </w:pPr>
      <w:r>
        <w:t xml:space="preserve">&lt;Store Owner&gt; </w:t>
      </w:r>
      <w:r>
        <w:rPr>
          <w:lang w:val="en-GB" w:eastAsia="ja-JP"/>
        </w:rPr>
        <w:t>Accept Request and Set Price</w:t>
      </w:r>
    </w:p>
    <w:p w14:paraId="442B41C7" w14:textId="77777777" w:rsidR="00741BB0" w:rsidRDefault="00741BB0" w:rsidP="00741BB0">
      <w:pPr>
        <w:pStyle w:val="FreeCaption"/>
      </w:pPr>
      <w:r w:rsidRPr="00B577CD">
        <w:t>Use Case Diagram</w:t>
      </w:r>
    </w:p>
    <w:p w14:paraId="4A874CF4" w14:textId="66C62CB7" w:rsidR="00741BB0" w:rsidRDefault="0032436E" w:rsidP="0032436E">
      <w:pPr>
        <w:keepNext/>
        <w:jc w:val="center"/>
      </w:pPr>
      <w:r>
        <w:rPr>
          <w:noProof/>
          <w:lang w:eastAsia="ja-JP"/>
        </w:rPr>
        <w:drawing>
          <wp:inline distT="0" distB="0" distL="0" distR="0" wp14:anchorId="5BAE4F95" wp14:editId="4EBC59F4">
            <wp:extent cx="5588635" cy="154813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588635" cy="1548130"/>
                    </a:xfrm>
                    <a:prstGeom prst="rect">
                      <a:avLst/>
                    </a:prstGeom>
                  </pic:spPr>
                </pic:pic>
              </a:graphicData>
            </a:graphic>
          </wp:inline>
        </w:drawing>
      </w:r>
    </w:p>
    <w:p w14:paraId="43A0086E" w14:textId="3B0FA368" w:rsidR="00741BB0" w:rsidRPr="006D162F" w:rsidRDefault="00741BB0" w:rsidP="00741BB0">
      <w:pPr>
        <w:pStyle w:val="Caption"/>
      </w:pPr>
      <w:bookmarkStart w:id="69" w:name="_Toc420881091"/>
      <w:r>
        <w:t xml:space="preserve">Figure </w:t>
      </w:r>
      <w:r>
        <w:fldChar w:fldCharType="begin"/>
      </w:r>
      <w:r>
        <w:instrText xml:space="preserve"> SEQ Figure \* ARABIC </w:instrText>
      </w:r>
      <w:r>
        <w:fldChar w:fldCharType="separate"/>
      </w:r>
      <w:r w:rsidR="0032436E">
        <w:rPr>
          <w:noProof/>
        </w:rPr>
        <w:t>19</w:t>
      </w:r>
      <w:r>
        <w:fldChar w:fldCharType="end"/>
      </w:r>
      <w:r w:rsidRPr="006D162F">
        <w:t>: &lt;</w:t>
      </w:r>
      <w:r>
        <w:t>Store Owner</w:t>
      </w:r>
      <w:r w:rsidRPr="006D162F">
        <w:t>&gt;</w:t>
      </w:r>
      <w:r>
        <w:t xml:space="preserve"> Accept Request and Set Price</w:t>
      </w:r>
      <w:bookmarkEnd w:id="69"/>
    </w:p>
    <w:p w14:paraId="6D702AF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4A9D7AAF"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8273B2"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275175513"/>
                <w:text/>
              </w:sdtPr>
              <w:sdtEndPr/>
              <w:sdtContent>
                <w:r>
                  <w:t>Accept Request and Set Price</w:t>
                </w:r>
              </w:sdtContent>
            </w:sdt>
          </w:p>
        </w:tc>
      </w:tr>
      <w:tr w:rsidR="0032436E" w14:paraId="7AB6B8C0"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7871B4" w14:textId="77777777" w:rsidR="0032436E" w:rsidRDefault="0032436E">
            <w:pPr>
              <w:widowControl w:val="0"/>
              <w:spacing w:after="0"/>
              <w:rPr>
                <w:b/>
                <w:szCs w:val="24"/>
              </w:rPr>
            </w:pPr>
            <w:r>
              <w:rPr>
                <w:b/>
                <w:szCs w:val="24"/>
              </w:rPr>
              <w:t>Use Case No.</w:t>
            </w:r>
          </w:p>
        </w:tc>
        <w:sdt>
          <w:sdtPr>
            <w:alias w:val="UC Number"/>
            <w:tag w:val="UC Number"/>
            <w:id w:val="186401371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25AECFF9" w14:textId="3E3D4FE3" w:rsidR="0032436E" w:rsidRDefault="0032436E" w:rsidP="0032436E">
                <w:pPr>
                  <w:widowControl w:val="0"/>
                  <w:spacing w:after="0"/>
                </w:pPr>
                <w:r>
                  <w:t>PTQ04</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6D452B" w14:textId="77777777" w:rsidR="0032436E" w:rsidRDefault="0032436E">
            <w:pPr>
              <w:widowControl w:val="0"/>
              <w:spacing w:after="0"/>
              <w:rPr>
                <w:szCs w:val="24"/>
              </w:rPr>
            </w:pPr>
            <w:r>
              <w:rPr>
                <w:szCs w:val="24"/>
              </w:rPr>
              <w:t>Use Case Version</w:t>
            </w:r>
          </w:p>
        </w:tc>
        <w:sdt>
          <w:sdtPr>
            <w:alias w:val="UC Version"/>
            <w:tag w:val="UC Version"/>
            <w:id w:val="149653103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010367EE" w14:textId="77777777" w:rsidR="0032436E" w:rsidRDefault="0032436E">
                <w:pPr>
                  <w:widowControl w:val="0"/>
                  <w:spacing w:after="0"/>
                </w:pPr>
                <w:r>
                  <w:t>2.0</w:t>
                </w:r>
              </w:p>
            </w:tc>
          </w:sdtContent>
        </w:sdt>
      </w:tr>
      <w:tr w:rsidR="0032436E" w14:paraId="1FE1A89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DA8CCB" w14:textId="77777777" w:rsidR="0032436E" w:rsidRDefault="0032436E">
            <w:pPr>
              <w:widowControl w:val="0"/>
              <w:spacing w:after="0"/>
              <w:rPr>
                <w:b/>
                <w:szCs w:val="24"/>
              </w:rPr>
            </w:pPr>
            <w:r>
              <w:rPr>
                <w:b/>
                <w:szCs w:val="24"/>
              </w:rPr>
              <w:t>Use Case Name</w:t>
            </w:r>
          </w:p>
        </w:tc>
        <w:sdt>
          <w:sdtPr>
            <w:alias w:val="UC Name"/>
            <w:tag w:val="UC Name"/>
            <w:id w:val="1734117150"/>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31583478" w14:textId="77777777" w:rsidR="0032436E" w:rsidRDefault="0032436E">
                <w:pPr>
                  <w:widowControl w:val="0"/>
                  <w:spacing w:after="0"/>
                </w:pPr>
                <w:r>
                  <w:t>Accept Request and Set Price</w:t>
                </w:r>
              </w:p>
            </w:tc>
          </w:sdtContent>
        </w:sdt>
      </w:tr>
      <w:tr w:rsidR="0032436E" w14:paraId="72DF1525"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0CE619" w14:textId="77777777" w:rsidR="0032436E" w:rsidRDefault="0032436E">
            <w:pPr>
              <w:widowControl w:val="0"/>
              <w:spacing w:after="0"/>
              <w:rPr>
                <w:b/>
                <w:szCs w:val="24"/>
              </w:rPr>
            </w:pPr>
            <w:r>
              <w:rPr>
                <w:b/>
                <w:szCs w:val="24"/>
              </w:rPr>
              <w:t>Author</w:t>
            </w:r>
          </w:p>
        </w:tc>
        <w:sdt>
          <w:sdtPr>
            <w:alias w:val="Author"/>
            <w:tag w:val="Author"/>
            <w:id w:val="-276412895"/>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1CE406A1" w14:textId="77777777" w:rsidR="0032436E" w:rsidRDefault="0032436E">
                <w:pPr>
                  <w:widowControl w:val="0"/>
                  <w:spacing w:after="0"/>
                </w:pPr>
                <w:r>
                  <w:t>PhucTQ</w:t>
                </w:r>
              </w:p>
            </w:tc>
          </w:sdtContent>
        </w:sdt>
      </w:tr>
      <w:tr w:rsidR="0032436E" w14:paraId="63461D0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3B114B" w14:textId="77777777" w:rsidR="0032436E" w:rsidRDefault="0032436E">
            <w:pPr>
              <w:widowControl w:val="0"/>
              <w:spacing w:after="0"/>
              <w:rPr>
                <w:b/>
                <w:szCs w:val="24"/>
              </w:rPr>
            </w:pPr>
            <w:r>
              <w:rPr>
                <w:b/>
                <w:szCs w:val="24"/>
              </w:rPr>
              <w:t>Date</w:t>
            </w:r>
          </w:p>
        </w:tc>
        <w:sdt>
          <w:sdtPr>
            <w:alias w:val="Created Date"/>
            <w:tag w:val="Created Date"/>
            <w:id w:val="-1486387743"/>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3C1356F8"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FC3126" w14:textId="77777777" w:rsidR="0032436E" w:rsidRDefault="0032436E">
            <w:pPr>
              <w:widowControl w:val="0"/>
              <w:spacing w:after="0"/>
              <w:rPr>
                <w:szCs w:val="24"/>
              </w:rPr>
            </w:pPr>
            <w:r>
              <w:rPr>
                <w:szCs w:val="24"/>
              </w:rPr>
              <w:t>Priority</w:t>
            </w:r>
          </w:p>
        </w:tc>
        <w:sdt>
          <w:sdtPr>
            <w:alias w:val="Priority"/>
            <w:tag w:val="Priority"/>
            <w:id w:val="1835344662"/>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01F65C78" w14:textId="77777777" w:rsidR="0032436E" w:rsidRDefault="0032436E">
                <w:pPr>
                  <w:widowControl w:val="0"/>
                  <w:spacing w:after="0"/>
                </w:pPr>
                <w:r>
                  <w:rPr>
                    <w:szCs w:val="24"/>
                  </w:rPr>
                  <w:t>High</w:t>
                </w:r>
              </w:p>
            </w:tc>
          </w:sdtContent>
        </w:sdt>
      </w:tr>
      <w:tr w:rsidR="0032436E" w14:paraId="23EC1268"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13D40FDB" w14:textId="77777777" w:rsidR="0032436E" w:rsidRDefault="0032436E">
            <w:pPr>
              <w:widowControl w:val="0"/>
              <w:spacing w:after="0"/>
              <w:rPr>
                <w:szCs w:val="24"/>
              </w:rPr>
            </w:pPr>
            <w:r>
              <w:rPr>
                <w:b/>
                <w:szCs w:val="24"/>
              </w:rPr>
              <w:lastRenderedPageBreak/>
              <w:t>Actor</w:t>
            </w:r>
            <w:r>
              <w:rPr>
                <w:szCs w:val="24"/>
              </w:rPr>
              <w:t>:</w:t>
            </w:r>
          </w:p>
          <w:p w14:paraId="4970F02B" w14:textId="77777777" w:rsidR="0032436E" w:rsidRDefault="0032436E" w:rsidP="007A60EB">
            <w:pPr>
              <w:pStyle w:val="ListParagraph"/>
              <w:widowControl w:val="0"/>
              <w:numPr>
                <w:ilvl w:val="0"/>
                <w:numId w:val="48"/>
              </w:numPr>
            </w:pPr>
            <w:r>
              <w:t>Store Owner.</w:t>
            </w:r>
          </w:p>
          <w:p w14:paraId="0CBA7086"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77B826B" w14:textId="77777777" w:rsidR="0032436E" w:rsidRDefault="0032436E" w:rsidP="007A60EB">
            <w:pPr>
              <w:pStyle w:val="ListParagraph"/>
              <w:widowControl w:val="0"/>
              <w:numPr>
                <w:ilvl w:val="0"/>
                <w:numId w:val="48"/>
              </w:numPr>
            </w:pPr>
            <w:r>
              <w:t xml:space="preserve">This use allow Store Owner accept consignment request while product cannot be evaluated by </w:t>
            </w:r>
            <w:commentRangeStart w:id="70"/>
            <w:r>
              <w:t>pricing service</w:t>
            </w:r>
            <w:commentRangeEnd w:id="70"/>
            <w:r>
              <w:rPr>
                <w:rStyle w:val="CommentReference"/>
                <w:lang w:eastAsia="en-US"/>
              </w:rPr>
              <w:commentReference w:id="70"/>
            </w:r>
            <w:r>
              <w:t>.</w:t>
            </w:r>
          </w:p>
          <w:p w14:paraId="0847367D" w14:textId="77777777" w:rsidR="0032436E" w:rsidRDefault="0032436E">
            <w:pPr>
              <w:keepNext/>
              <w:spacing w:after="0"/>
              <w:rPr>
                <w:szCs w:val="24"/>
              </w:rPr>
            </w:pPr>
            <w:r>
              <w:rPr>
                <w:b/>
                <w:szCs w:val="24"/>
              </w:rPr>
              <w:t>Goal</w:t>
            </w:r>
            <w:r>
              <w:rPr>
                <w:szCs w:val="24"/>
              </w:rPr>
              <w:t>:</w:t>
            </w:r>
          </w:p>
          <w:p w14:paraId="2F02174D" w14:textId="77777777" w:rsidR="0032436E" w:rsidRDefault="0032436E" w:rsidP="007A60EB">
            <w:pPr>
              <w:pStyle w:val="ListParagraph"/>
              <w:widowControl w:val="0"/>
              <w:numPr>
                <w:ilvl w:val="0"/>
                <w:numId w:val="48"/>
              </w:numPr>
            </w:pPr>
            <w:r>
              <w:t>Store Owner accept consignment request.</w:t>
            </w:r>
          </w:p>
          <w:p w14:paraId="7E44C028" w14:textId="77777777" w:rsidR="0032436E" w:rsidRDefault="0032436E">
            <w:pPr>
              <w:keepNext/>
              <w:spacing w:after="0"/>
              <w:rPr>
                <w:szCs w:val="24"/>
              </w:rPr>
            </w:pPr>
            <w:r>
              <w:rPr>
                <w:b/>
                <w:szCs w:val="24"/>
              </w:rPr>
              <w:t>Triggers</w:t>
            </w:r>
            <w:r>
              <w:rPr>
                <w:szCs w:val="24"/>
              </w:rPr>
              <w:t>:</w:t>
            </w:r>
          </w:p>
          <w:p w14:paraId="2E8CC0E8" w14:textId="77777777" w:rsidR="0032436E" w:rsidRDefault="0032436E" w:rsidP="007A60EB">
            <w:pPr>
              <w:pStyle w:val="ListParagraph"/>
              <w:widowControl w:val="0"/>
              <w:numPr>
                <w:ilvl w:val="0"/>
                <w:numId w:val="48"/>
              </w:numPr>
            </w:pPr>
            <w:r>
              <w:t>Store Owner asks the system to accept a consignment request.</w:t>
            </w:r>
          </w:p>
          <w:p w14:paraId="68D16037" w14:textId="77777777" w:rsidR="0032436E" w:rsidRDefault="0032436E">
            <w:pPr>
              <w:keepNext/>
              <w:spacing w:after="0"/>
              <w:rPr>
                <w:szCs w:val="24"/>
              </w:rPr>
            </w:pPr>
            <w:r>
              <w:rPr>
                <w:b/>
                <w:szCs w:val="24"/>
              </w:rPr>
              <w:t>Preconditions</w:t>
            </w:r>
            <w:r>
              <w:rPr>
                <w:szCs w:val="24"/>
              </w:rPr>
              <w:t>:</w:t>
            </w:r>
          </w:p>
          <w:p w14:paraId="43651950" w14:textId="77777777" w:rsidR="0032436E" w:rsidRDefault="0032436E" w:rsidP="007A60EB">
            <w:pPr>
              <w:pStyle w:val="ListParagraph"/>
              <w:widowControl w:val="0"/>
              <w:numPr>
                <w:ilvl w:val="0"/>
                <w:numId w:val="49"/>
              </w:numPr>
            </w:pPr>
            <w:r>
              <w:t>Store Owner has logged onto the system.</w:t>
            </w:r>
          </w:p>
          <w:p w14:paraId="1888EB28" w14:textId="77777777" w:rsidR="0032436E" w:rsidRDefault="0032436E" w:rsidP="007A60EB">
            <w:pPr>
              <w:pStyle w:val="ListParagraph"/>
              <w:widowControl w:val="0"/>
              <w:numPr>
                <w:ilvl w:val="0"/>
                <w:numId w:val="49"/>
              </w:numPr>
            </w:pPr>
            <w:r>
              <w:t xml:space="preserve">The consignment product’s price has </w:t>
            </w:r>
            <w:r>
              <w:rPr>
                <w:b/>
              </w:rPr>
              <w:t>not</w:t>
            </w:r>
            <w:r>
              <w:t xml:space="preserve"> been evaluated.</w:t>
            </w:r>
          </w:p>
          <w:p w14:paraId="57B20FE2" w14:textId="77777777" w:rsidR="0032436E" w:rsidRDefault="0032436E" w:rsidP="007A60EB">
            <w:pPr>
              <w:pStyle w:val="ListParagraph"/>
              <w:widowControl w:val="0"/>
              <w:numPr>
                <w:ilvl w:val="0"/>
                <w:numId w:val="49"/>
              </w:numPr>
            </w:pPr>
            <w:r>
              <w:t>The consignment has not been accepted or refused by Store Owner.</w:t>
            </w:r>
          </w:p>
          <w:p w14:paraId="65182D56" w14:textId="77777777" w:rsidR="0032436E" w:rsidRDefault="0032436E" w:rsidP="007A60EB">
            <w:pPr>
              <w:pStyle w:val="ListParagraph"/>
              <w:widowControl w:val="0"/>
              <w:numPr>
                <w:ilvl w:val="0"/>
                <w:numId w:val="49"/>
              </w:numPr>
            </w:pPr>
            <w:r>
              <w:t>The consignment has not been cancelled by Customer.</w:t>
            </w:r>
          </w:p>
          <w:p w14:paraId="6B902D15" w14:textId="77777777" w:rsidR="0032436E" w:rsidRDefault="0032436E">
            <w:pPr>
              <w:keepNext/>
              <w:spacing w:after="0"/>
              <w:rPr>
                <w:szCs w:val="24"/>
              </w:rPr>
            </w:pPr>
            <w:r>
              <w:rPr>
                <w:b/>
                <w:szCs w:val="24"/>
              </w:rPr>
              <w:t>Post Conditions</w:t>
            </w:r>
            <w:r>
              <w:rPr>
                <w:szCs w:val="24"/>
              </w:rPr>
              <w:t>:</w:t>
            </w:r>
          </w:p>
          <w:p w14:paraId="151E6D9A" w14:textId="77777777" w:rsidR="0032436E" w:rsidRDefault="0032436E" w:rsidP="007A60EB">
            <w:pPr>
              <w:pStyle w:val="ListParagraph"/>
              <w:widowControl w:val="0"/>
              <w:numPr>
                <w:ilvl w:val="0"/>
                <w:numId w:val="50"/>
              </w:numPr>
            </w:pPr>
            <w:r>
              <w:rPr>
                <w:b/>
              </w:rPr>
              <w:t>Success</w:t>
            </w:r>
            <w:r>
              <w:t>: The consignment has been accepted and consign price has been set.</w:t>
            </w:r>
          </w:p>
          <w:p w14:paraId="4B5F60DF" w14:textId="77777777" w:rsidR="0032436E" w:rsidRDefault="0032436E" w:rsidP="007A60EB">
            <w:pPr>
              <w:pStyle w:val="ListParagraph"/>
              <w:widowControl w:val="0"/>
              <w:numPr>
                <w:ilvl w:val="0"/>
                <w:numId w:val="50"/>
              </w:numPr>
            </w:pPr>
            <w:r>
              <w:rPr>
                <w:b/>
              </w:rPr>
              <w:t>Fail</w:t>
            </w:r>
            <w:r>
              <w:t>: The consignment has not been accepted.</w:t>
            </w:r>
          </w:p>
          <w:p w14:paraId="25142022"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6"/>
              <w:gridCol w:w="4428"/>
            </w:tblGrid>
            <w:tr w:rsidR="0032436E" w14:paraId="57451A80"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217905"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2C5EEC"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428716" w14:textId="77777777" w:rsidR="0032436E" w:rsidRDefault="0032436E">
                  <w:pPr>
                    <w:widowControl w:val="0"/>
                    <w:spacing w:after="0"/>
                    <w:jc w:val="center"/>
                    <w:rPr>
                      <w:szCs w:val="24"/>
                    </w:rPr>
                  </w:pPr>
                  <w:r>
                    <w:rPr>
                      <w:szCs w:val="24"/>
                    </w:rPr>
                    <w:t>System Response</w:t>
                  </w:r>
                </w:p>
              </w:tc>
            </w:tr>
            <w:tr w:rsidR="0032436E" w14:paraId="4024307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1169398"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28E1B2" w14:textId="77777777" w:rsidR="0032436E" w:rsidRDefault="0032436E">
                  <w:pPr>
                    <w:spacing w:after="0"/>
                  </w:pPr>
                  <w:r>
                    <w:t>Asks the system to accept a consignment request.</w:t>
                  </w:r>
                </w:p>
              </w:tc>
              <w:tc>
                <w:tcPr>
                  <w:tcW w:w="4548" w:type="dxa"/>
                  <w:tcBorders>
                    <w:top w:val="single" w:sz="4" w:space="0" w:color="auto"/>
                    <w:left w:val="single" w:sz="4" w:space="0" w:color="auto"/>
                    <w:bottom w:val="single" w:sz="4" w:space="0" w:color="auto"/>
                    <w:right w:val="single" w:sz="4" w:space="0" w:color="auto"/>
                  </w:tcBorders>
                </w:tcPr>
                <w:p w14:paraId="7D673B55" w14:textId="77777777" w:rsidR="0032436E" w:rsidRDefault="0032436E">
                  <w:pPr>
                    <w:spacing w:after="0"/>
                  </w:pPr>
                </w:p>
                <w:p w14:paraId="7C5C2BA1" w14:textId="77777777" w:rsidR="0032436E" w:rsidRDefault="0032436E">
                  <w:pPr>
                    <w:spacing w:after="0"/>
                  </w:pPr>
                </w:p>
                <w:p w14:paraId="7702B426" w14:textId="77777777" w:rsidR="0032436E" w:rsidRDefault="0032436E">
                  <w:pPr>
                    <w:spacing w:after="0"/>
                  </w:pPr>
                  <w:r>
                    <w:t>Show information:</w:t>
                  </w:r>
                </w:p>
                <w:p w14:paraId="3DC60EF7" w14:textId="77777777" w:rsidR="0032436E" w:rsidRDefault="0032436E" w:rsidP="007A60EB">
                  <w:pPr>
                    <w:pStyle w:val="ListParagraph"/>
                    <w:numPr>
                      <w:ilvl w:val="0"/>
                      <w:numId w:val="50"/>
                    </w:numPr>
                    <w:spacing w:after="0"/>
                  </w:pPr>
                  <w:r>
                    <w:t>Consign Price free text field</w:t>
                  </w:r>
                </w:p>
                <w:p w14:paraId="7238E8A1" w14:textId="77777777" w:rsidR="0032436E" w:rsidRDefault="0032436E" w:rsidP="007A60EB">
                  <w:pPr>
                    <w:pStyle w:val="ListParagraph"/>
                    <w:numPr>
                      <w:ilvl w:val="0"/>
                      <w:numId w:val="50"/>
                    </w:numPr>
                    <w:spacing w:after="0"/>
                  </w:pPr>
                  <w:r>
                    <w:t>Accept command</w:t>
                  </w:r>
                </w:p>
                <w:p w14:paraId="0C414C99" w14:textId="77777777" w:rsidR="0032436E" w:rsidRDefault="0032436E" w:rsidP="007A60EB">
                  <w:pPr>
                    <w:pStyle w:val="ListParagraph"/>
                    <w:numPr>
                      <w:ilvl w:val="0"/>
                      <w:numId w:val="50"/>
                    </w:numPr>
                    <w:spacing w:after="0"/>
                  </w:pPr>
                  <w:r>
                    <w:t>Close command</w:t>
                  </w:r>
                </w:p>
              </w:tc>
            </w:tr>
            <w:tr w:rsidR="0032436E" w14:paraId="669A04D2"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7644FD9"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6E581304" w14:textId="77777777" w:rsidR="0032436E" w:rsidRDefault="0032436E">
                  <w:pPr>
                    <w:spacing w:after="0"/>
                  </w:pPr>
                  <w:r>
                    <w:t>Enter consign price.</w:t>
                  </w:r>
                </w:p>
                <w:p w14:paraId="43DE82D4" w14:textId="77777777" w:rsidR="0032436E" w:rsidRDefault="0032436E">
                  <w:pPr>
                    <w:spacing w:after="0"/>
                  </w:pPr>
                  <w:r>
                    <w:t>Send Accept command.</w:t>
                  </w:r>
                </w:p>
                <w:p w14:paraId="4A4DDAF4"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27D5979C" w14:textId="77777777" w:rsidR="0032436E" w:rsidRDefault="0032436E">
                  <w:pPr>
                    <w:spacing w:after="0"/>
                  </w:pPr>
                </w:p>
                <w:p w14:paraId="482614C3" w14:textId="77777777" w:rsidR="0032436E" w:rsidRDefault="0032436E">
                  <w:pPr>
                    <w:spacing w:after="0"/>
                  </w:pPr>
                  <w:r>
                    <w:t xml:space="preserve">Show successful message: “Accepted successfully”. </w:t>
                  </w:r>
                </w:p>
                <w:p w14:paraId="77F7558D" w14:textId="77777777" w:rsidR="0032436E" w:rsidRDefault="0032436E">
                  <w:pPr>
                    <w:spacing w:after="0"/>
                  </w:pPr>
                  <w:r>
                    <w:t>[Exception 1, 2]</w:t>
                  </w:r>
                </w:p>
              </w:tc>
            </w:tr>
          </w:tbl>
          <w:p w14:paraId="3DB7DD35" w14:textId="77777777" w:rsidR="0032436E" w:rsidRDefault="0032436E">
            <w:pPr>
              <w:widowControl w:val="0"/>
              <w:spacing w:after="0"/>
              <w:rPr>
                <w:szCs w:val="24"/>
              </w:rPr>
            </w:pPr>
          </w:p>
          <w:p w14:paraId="51AE09D4"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7"/>
              <w:gridCol w:w="4431"/>
            </w:tblGrid>
            <w:tr w:rsidR="0032436E" w14:paraId="1C751CD1"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BBE01C"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9160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37744A" w14:textId="77777777" w:rsidR="0032436E" w:rsidRDefault="0032436E">
                  <w:pPr>
                    <w:widowControl w:val="0"/>
                    <w:spacing w:after="0"/>
                    <w:jc w:val="center"/>
                    <w:rPr>
                      <w:szCs w:val="24"/>
                    </w:rPr>
                  </w:pPr>
                  <w:r>
                    <w:rPr>
                      <w:szCs w:val="24"/>
                    </w:rPr>
                    <w:t>System Response</w:t>
                  </w:r>
                </w:p>
              </w:tc>
            </w:tr>
            <w:tr w:rsidR="0032436E" w14:paraId="30F67A7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53DF40E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6CA1352"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0154011E" w14:textId="77777777" w:rsidR="0032436E" w:rsidRDefault="0032436E">
                  <w:pPr>
                    <w:widowControl w:val="0"/>
                    <w:spacing w:after="0"/>
                    <w:rPr>
                      <w:szCs w:val="24"/>
                    </w:rPr>
                  </w:pPr>
                </w:p>
                <w:p w14:paraId="0EBB8496" w14:textId="77777777" w:rsidR="0032436E" w:rsidRDefault="0032436E">
                  <w:pPr>
                    <w:widowControl w:val="0"/>
                    <w:spacing w:after="0"/>
                    <w:rPr>
                      <w:szCs w:val="24"/>
                    </w:rPr>
                  </w:pPr>
                  <w:r>
                    <w:rPr>
                      <w:szCs w:val="24"/>
                    </w:rPr>
                    <w:t>Close information dialog box</w:t>
                  </w:r>
                </w:p>
                <w:p w14:paraId="4ADA3A2C" w14:textId="77777777" w:rsidR="0032436E" w:rsidRDefault="0032436E">
                  <w:pPr>
                    <w:widowControl w:val="0"/>
                    <w:spacing w:after="0"/>
                    <w:rPr>
                      <w:szCs w:val="24"/>
                    </w:rPr>
                  </w:pPr>
                  <w:r>
                    <w:rPr>
                      <w:szCs w:val="24"/>
                    </w:rPr>
                    <w:t>Return to previous view.</w:t>
                  </w:r>
                </w:p>
              </w:tc>
            </w:tr>
          </w:tbl>
          <w:p w14:paraId="7AC62776" w14:textId="77777777" w:rsidR="0032436E" w:rsidRDefault="0032436E">
            <w:pPr>
              <w:widowControl w:val="0"/>
              <w:spacing w:after="0"/>
              <w:rPr>
                <w:szCs w:val="24"/>
              </w:rPr>
            </w:pPr>
          </w:p>
          <w:p w14:paraId="1EE4C518" w14:textId="77777777" w:rsidR="0032436E" w:rsidRDefault="0032436E">
            <w:pPr>
              <w:keepNext/>
              <w:spacing w:after="0"/>
              <w:rPr>
                <w:szCs w:val="24"/>
              </w:rPr>
            </w:pPr>
            <w:r>
              <w:rPr>
                <w:b/>
                <w:szCs w:val="24"/>
              </w:rPr>
              <w:lastRenderedPageBreak/>
              <w:t>Exceptions</w:t>
            </w:r>
            <w:r>
              <w:rPr>
                <w:szCs w:val="24"/>
              </w:rPr>
              <w:t>:</w:t>
            </w:r>
          </w:p>
          <w:tbl>
            <w:tblPr>
              <w:tblStyle w:val="TableGrid"/>
              <w:tblW w:w="0" w:type="auto"/>
              <w:tblLook w:val="04A0" w:firstRow="1" w:lastRow="0" w:firstColumn="1" w:lastColumn="0" w:noHBand="0" w:noVBand="1"/>
            </w:tblPr>
            <w:tblGrid>
              <w:gridCol w:w="969"/>
              <w:gridCol w:w="3163"/>
              <w:gridCol w:w="4433"/>
            </w:tblGrid>
            <w:tr w:rsidR="0032436E" w14:paraId="2B88565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69DA7F"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F01D7D"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83F12" w14:textId="77777777" w:rsidR="0032436E" w:rsidRDefault="0032436E">
                  <w:pPr>
                    <w:widowControl w:val="0"/>
                    <w:spacing w:after="0"/>
                    <w:jc w:val="center"/>
                    <w:rPr>
                      <w:szCs w:val="24"/>
                    </w:rPr>
                  </w:pPr>
                  <w:r>
                    <w:rPr>
                      <w:szCs w:val="24"/>
                    </w:rPr>
                    <w:t>System Response</w:t>
                  </w:r>
                </w:p>
              </w:tc>
            </w:tr>
            <w:tr w:rsidR="0032436E" w14:paraId="1E4E46A6"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2865991B"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5CAF758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523D8CC5" w14:textId="77777777" w:rsidR="0032436E" w:rsidRDefault="0032436E">
                  <w:pPr>
                    <w:widowControl w:val="0"/>
                    <w:spacing w:after="0"/>
                    <w:rPr>
                      <w:szCs w:val="24"/>
                    </w:rPr>
                  </w:pPr>
                  <w:r>
                    <w:rPr>
                      <w:szCs w:val="24"/>
                    </w:rPr>
                    <w:t>Show fail message: “Accepted Fail”.</w:t>
                  </w:r>
                </w:p>
              </w:tc>
            </w:tr>
            <w:tr w:rsidR="0032436E" w14:paraId="1B57D7F5"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3BF9030E"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5AF70521" w14:textId="77777777" w:rsidR="0032436E" w:rsidRDefault="0032436E">
                  <w:pPr>
                    <w:widowControl w:val="0"/>
                    <w:spacing w:after="0"/>
                    <w:rPr>
                      <w:szCs w:val="24"/>
                    </w:rPr>
                  </w:pPr>
                  <w:r>
                    <w:rPr>
                      <w:szCs w:val="24"/>
                    </w:rPr>
                    <w:t>Enter wrong number format</w:t>
                  </w:r>
                </w:p>
              </w:tc>
              <w:tc>
                <w:tcPr>
                  <w:tcW w:w="4548" w:type="dxa"/>
                  <w:tcBorders>
                    <w:top w:val="single" w:sz="4" w:space="0" w:color="auto"/>
                    <w:left w:val="single" w:sz="4" w:space="0" w:color="auto"/>
                    <w:bottom w:val="single" w:sz="4" w:space="0" w:color="auto"/>
                    <w:right w:val="single" w:sz="4" w:space="0" w:color="auto"/>
                  </w:tcBorders>
                  <w:hideMark/>
                </w:tcPr>
                <w:p w14:paraId="518CA30C" w14:textId="77777777" w:rsidR="0032436E" w:rsidRDefault="0032436E">
                  <w:pPr>
                    <w:widowControl w:val="0"/>
                    <w:spacing w:after="0"/>
                    <w:rPr>
                      <w:szCs w:val="24"/>
                    </w:rPr>
                  </w:pPr>
                  <w:r>
                    <w:rPr>
                      <w:szCs w:val="24"/>
                    </w:rPr>
                    <w:t>Show message: “Wrong number format”.</w:t>
                  </w:r>
                </w:p>
              </w:tc>
            </w:tr>
          </w:tbl>
          <w:p w14:paraId="14048841" w14:textId="77777777" w:rsidR="0032436E" w:rsidRDefault="0032436E">
            <w:pPr>
              <w:widowControl w:val="0"/>
              <w:spacing w:after="0"/>
              <w:rPr>
                <w:szCs w:val="24"/>
              </w:rPr>
            </w:pPr>
          </w:p>
          <w:p w14:paraId="0CEBEC93" w14:textId="77777777" w:rsidR="0032436E" w:rsidRDefault="0032436E">
            <w:pPr>
              <w:keepNext/>
              <w:spacing w:after="0"/>
              <w:rPr>
                <w:szCs w:val="24"/>
              </w:rPr>
            </w:pPr>
            <w:r>
              <w:rPr>
                <w:b/>
                <w:szCs w:val="24"/>
              </w:rPr>
              <w:t>Relationships</w:t>
            </w:r>
            <w:r>
              <w:rPr>
                <w:szCs w:val="24"/>
              </w:rPr>
              <w:t>:</w:t>
            </w:r>
          </w:p>
          <w:p w14:paraId="51DF7767" w14:textId="77777777" w:rsidR="0032436E" w:rsidRDefault="0032436E" w:rsidP="007A60EB">
            <w:pPr>
              <w:pStyle w:val="ListParagraph"/>
              <w:widowControl w:val="0"/>
              <w:numPr>
                <w:ilvl w:val="0"/>
                <w:numId w:val="50"/>
              </w:numPr>
            </w:pPr>
            <w:r>
              <w:t>Included Use-cases: N/A</w:t>
            </w:r>
          </w:p>
          <w:p w14:paraId="04F48682" w14:textId="77777777" w:rsidR="0032436E" w:rsidRDefault="0032436E" w:rsidP="007A60EB">
            <w:pPr>
              <w:pStyle w:val="ListParagraph"/>
              <w:widowControl w:val="0"/>
              <w:numPr>
                <w:ilvl w:val="0"/>
                <w:numId w:val="50"/>
              </w:numPr>
            </w:pPr>
            <w:r>
              <w:t>Extended Use-case: N/A</w:t>
            </w:r>
          </w:p>
          <w:p w14:paraId="33D8E5C5" w14:textId="77777777" w:rsidR="0032436E" w:rsidRDefault="0032436E" w:rsidP="007A60EB">
            <w:pPr>
              <w:pStyle w:val="ListParagraph"/>
              <w:widowControl w:val="0"/>
              <w:numPr>
                <w:ilvl w:val="0"/>
                <w:numId w:val="50"/>
              </w:numPr>
            </w:pPr>
            <w:r>
              <w:t>Including Use-case: N/A</w:t>
            </w:r>
          </w:p>
          <w:p w14:paraId="22F3876B" w14:textId="77777777" w:rsidR="0032436E" w:rsidRDefault="0032436E" w:rsidP="007A60EB">
            <w:pPr>
              <w:pStyle w:val="ListParagraph"/>
              <w:widowControl w:val="0"/>
              <w:numPr>
                <w:ilvl w:val="0"/>
                <w:numId w:val="50"/>
              </w:numPr>
            </w:pPr>
            <w:r>
              <w:t>Extending Use-case: N/A</w:t>
            </w:r>
          </w:p>
          <w:p w14:paraId="739EC6F8" w14:textId="77777777" w:rsidR="0032436E" w:rsidRDefault="0032436E">
            <w:pPr>
              <w:keepNext/>
              <w:spacing w:after="0"/>
              <w:rPr>
                <w:szCs w:val="24"/>
              </w:rPr>
            </w:pPr>
            <w:r>
              <w:rPr>
                <w:b/>
                <w:szCs w:val="24"/>
              </w:rPr>
              <w:t>Business Rules</w:t>
            </w:r>
            <w:r>
              <w:rPr>
                <w:szCs w:val="24"/>
              </w:rPr>
              <w:t>:</w:t>
            </w:r>
          </w:p>
          <w:p w14:paraId="2D4413A7" w14:textId="77777777" w:rsidR="0032436E" w:rsidRDefault="0032436E" w:rsidP="007A60EB">
            <w:pPr>
              <w:pStyle w:val="ListParagraph"/>
              <w:widowControl w:val="0"/>
              <w:numPr>
                <w:ilvl w:val="0"/>
                <w:numId w:val="52"/>
              </w:numPr>
            </w:pPr>
            <w:r>
              <w:t>Consign Product is evaluated by Store Owner.</w:t>
            </w:r>
          </w:p>
          <w:p w14:paraId="27B2B560" w14:textId="77777777" w:rsidR="0032436E" w:rsidRDefault="0032436E" w:rsidP="007A60EB">
            <w:pPr>
              <w:pStyle w:val="ListParagraph"/>
              <w:widowControl w:val="0"/>
              <w:numPr>
                <w:ilvl w:val="0"/>
                <w:numId w:val="52"/>
              </w:numPr>
            </w:pPr>
            <w:r>
              <w:t>System shall notify customer after consignment is accepted.</w:t>
            </w:r>
          </w:p>
          <w:p w14:paraId="0DE4F733"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71"/>
            <w:r>
              <w:t xml:space="preserve">seventh day </w:t>
            </w:r>
            <w:commentRangeEnd w:id="71"/>
            <w:r>
              <w:rPr>
                <w:rStyle w:val="CommentReference"/>
                <w:lang w:eastAsia="en-US"/>
              </w:rPr>
              <w:commentReference w:id="71"/>
            </w:r>
            <w:r>
              <w:t>after accept.</w:t>
            </w:r>
          </w:p>
        </w:tc>
      </w:tr>
    </w:tbl>
    <w:p w14:paraId="28496631" w14:textId="77777777" w:rsidR="00741BB0" w:rsidRPr="00741BB0" w:rsidRDefault="00741BB0" w:rsidP="00741BB0"/>
    <w:p w14:paraId="61FC9C94" w14:textId="392BBCDC" w:rsidR="00741BB0" w:rsidRDefault="00741BB0">
      <w:pPr>
        <w:pStyle w:val="Heading5"/>
        <w:rPr>
          <w:lang w:val="en-GB" w:eastAsia="ja-JP"/>
        </w:rPr>
      </w:pPr>
      <w:r>
        <w:t xml:space="preserve">&lt;Store Owner&gt; </w:t>
      </w:r>
      <w:r>
        <w:rPr>
          <w:lang w:val="en-GB" w:eastAsia="ja-JP"/>
        </w:rPr>
        <w:t>Refuse Request</w:t>
      </w:r>
    </w:p>
    <w:p w14:paraId="38BBC6AD" w14:textId="77777777" w:rsidR="00741BB0" w:rsidRDefault="00741BB0" w:rsidP="00741BB0">
      <w:pPr>
        <w:pStyle w:val="FreeCaption"/>
      </w:pPr>
      <w:r w:rsidRPr="00B577CD">
        <w:t>Use Case Diagram</w:t>
      </w:r>
    </w:p>
    <w:p w14:paraId="16C1A002" w14:textId="00C5F33A" w:rsidR="00741BB0" w:rsidRDefault="0032436E" w:rsidP="0032436E">
      <w:pPr>
        <w:keepNext/>
        <w:jc w:val="center"/>
      </w:pPr>
      <w:r>
        <w:rPr>
          <w:noProof/>
          <w:lang w:eastAsia="ja-JP"/>
        </w:rPr>
        <w:drawing>
          <wp:inline distT="0" distB="0" distL="0" distR="0" wp14:anchorId="45109F7C" wp14:editId="29C3205B">
            <wp:extent cx="5562600" cy="23241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5562600" cy="2324100"/>
                    </a:xfrm>
                    <a:prstGeom prst="rect">
                      <a:avLst/>
                    </a:prstGeom>
                  </pic:spPr>
                </pic:pic>
              </a:graphicData>
            </a:graphic>
          </wp:inline>
        </w:drawing>
      </w:r>
    </w:p>
    <w:p w14:paraId="1D24394E" w14:textId="1BCFF9D1" w:rsidR="00741BB0" w:rsidRPr="006D162F" w:rsidRDefault="00741BB0" w:rsidP="00741BB0">
      <w:pPr>
        <w:pStyle w:val="Caption"/>
      </w:pPr>
      <w:bookmarkStart w:id="72" w:name="_Toc420881092"/>
      <w:r>
        <w:t xml:space="preserve">Figure </w:t>
      </w:r>
      <w:r>
        <w:fldChar w:fldCharType="begin"/>
      </w:r>
      <w:r>
        <w:instrText xml:space="preserve"> SEQ Figure \* ARABIC </w:instrText>
      </w:r>
      <w:r>
        <w:fldChar w:fldCharType="separate"/>
      </w:r>
      <w:r w:rsidR="0032436E">
        <w:rPr>
          <w:noProof/>
        </w:rPr>
        <w:t>20</w:t>
      </w:r>
      <w:r>
        <w:fldChar w:fldCharType="end"/>
      </w:r>
      <w:r w:rsidRPr="006D162F">
        <w:t>: &lt;</w:t>
      </w:r>
      <w:r>
        <w:t>Store Owner</w:t>
      </w:r>
      <w:r w:rsidRPr="006D162F">
        <w:t>&gt;</w:t>
      </w:r>
      <w:r>
        <w:t xml:space="preserve"> Refuse Request</w:t>
      </w:r>
      <w:bookmarkEnd w:id="72"/>
    </w:p>
    <w:p w14:paraId="11B7313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4FD177D"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9CE4AA"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792414699"/>
                <w:text/>
              </w:sdtPr>
              <w:sdtEndPr/>
              <w:sdtContent>
                <w:r>
                  <w:t>Refuse Request</w:t>
                </w:r>
              </w:sdtContent>
            </w:sdt>
          </w:p>
        </w:tc>
      </w:tr>
      <w:tr w:rsidR="0032436E" w14:paraId="79E9C8C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7AE610"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31D8AA83" w14:textId="6B1572AC" w:rsidR="0032436E" w:rsidRDefault="0032436E" w:rsidP="0032436E">
            <w:pPr>
              <w:widowControl w:val="0"/>
              <w:spacing w:after="0"/>
            </w:pPr>
            <w:r>
              <w:t>PTQ05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122DFE" w14:textId="77777777" w:rsidR="0032436E" w:rsidRDefault="0032436E">
            <w:pPr>
              <w:widowControl w:val="0"/>
              <w:spacing w:after="0"/>
              <w:rPr>
                <w:szCs w:val="24"/>
              </w:rPr>
            </w:pPr>
            <w:r>
              <w:rPr>
                <w:szCs w:val="24"/>
              </w:rPr>
              <w:t>Use Case Version</w:t>
            </w:r>
          </w:p>
        </w:tc>
        <w:sdt>
          <w:sdtPr>
            <w:alias w:val="UC Version"/>
            <w:tag w:val="UC Version"/>
            <w:id w:val="419453753"/>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347B5146" w14:textId="77777777" w:rsidR="0032436E" w:rsidRDefault="0032436E">
                <w:pPr>
                  <w:widowControl w:val="0"/>
                  <w:spacing w:after="0"/>
                </w:pPr>
                <w:r>
                  <w:t>2.0</w:t>
                </w:r>
              </w:p>
            </w:tc>
          </w:sdtContent>
        </w:sdt>
      </w:tr>
      <w:tr w:rsidR="0032436E" w14:paraId="1FDB84D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C7D4FB" w14:textId="77777777" w:rsidR="0032436E" w:rsidRDefault="0032436E">
            <w:pPr>
              <w:widowControl w:val="0"/>
              <w:spacing w:after="0"/>
              <w:rPr>
                <w:b/>
                <w:szCs w:val="24"/>
              </w:rPr>
            </w:pPr>
            <w:r>
              <w:rPr>
                <w:b/>
                <w:szCs w:val="24"/>
              </w:rPr>
              <w:t>Use Case Name</w:t>
            </w:r>
          </w:p>
        </w:tc>
        <w:sdt>
          <w:sdtPr>
            <w:alias w:val="UC Name"/>
            <w:tag w:val="UC Name"/>
            <w:id w:val="-309023991"/>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454269A4" w14:textId="77777777" w:rsidR="0032436E" w:rsidRDefault="0032436E">
                <w:pPr>
                  <w:widowControl w:val="0"/>
                  <w:spacing w:after="0"/>
                </w:pPr>
                <w:r>
                  <w:t>Refuse Request</w:t>
                </w:r>
              </w:p>
            </w:tc>
          </w:sdtContent>
        </w:sdt>
      </w:tr>
      <w:tr w:rsidR="0032436E" w14:paraId="5D16FAF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849BF3" w14:textId="77777777" w:rsidR="0032436E" w:rsidRDefault="0032436E">
            <w:pPr>
              <w:widowControl w:val="0"/>
              <w:spacing w:after="0"/>
              <w:rPr>
                <w:b/>
                <w:szCs w:val="24"/>
              </w:rPr>
            </w:pPr>
            <w:r>
              <w:rPr>
                <w:b/>
                <w:szCs w:val="24"/>
              </w:rPr>
              <w:t>Author</w:t>
            </w:r>
          </w:p>
        </w:tc>
        <w:sdt>
          <w:sdtPr>
            <w:alias w:val="Author"/>
            <w:tag w:val="Author"/>
            <w:id w:val="-669243983"/>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5FA3AD" w14:textId="77777777" w:rsidR="0032436E" w:rsidRDefault="0032436E">
                <w:pPr>
                  <w:widowControl w:val="0"/>
                  <w:spacing w:after="0"/>
                </w:pPr>
                <w:r>
                  <w:t>PhucTQ</w:t>
                </w:r>
              </w:p>
            </w:tc>
          </w:sdtContent>
        </w:sdt>
      </w:tr>
      <w:tr w:rsidR="0032436E" w14:paraId="5D30A86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79F44" w14:textId="77777777" w:rsidR="0032436E" w:rsidRDefault="0032436E">
            <w:pPr>
              <w:widowControl w:val="0"/>
              <w:spacing w:after="0"/>
              <w:rPr>
                <w:b/>
                <w:szCs w:val="24"/>
              </w:rPr>
            </w:pPr>
            <w:r>
              <w:rPr>
                <w:b/>
                <w:szCs w:val="24"/>
              </w:rPr>
              <w:t>Date</w:t>
            </w:r>
          </w:p>
        </w:tc>
        <w:sdt>
          <w:sdtPr>
            <w:alias w:val="Created Date"/>
            <w:tag w:val="Created Date"/>
            <w:id w:val="1304032797"/>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1A95C800"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2668BC" w14:textId="77777777" w:rsidR="0032436E" w:rsidRDefault="0032436E">
            <w:pPr>
              <w:widowControl w:val="0"/>
              <w:spacing w:after="0"/>
              <w:rPr>
                <w:szCs w:val="24"/>
              </w:rPr>
            </w:pPr>
            <w:r>
              <w:rPr>
                <w:szCs w:val="24"/>
              </w:rPr>
              <w:t>Priority</w:t>
            </w:r>
          </w:p>
        </w:tc>
        <w:sdt>
          <w:sdtPr>
            <w:alias w:val="Priority"/>
            <w:tag w:val="Priority"/>
            <w:id w:val="781616859"/>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7F8CF219" w14:textId="77777777" w:rsidR="0032436E" w:rsidRDefault="0032436E">
                <w:pPr>
                  <w:widowControl w:val="0"/>
                  <w:spacing w:after="0"/>
                </w:pPr>
                <w:r>
                  <w:rPr>
                    <w:szCs w:val="24"/>
                  </w:rPr>
                  <w:t>High</w:t>
                </w:r>
              </w:p>
            </w:tc>
          </w:sdtContent>
        </w:sdt>
      </w:tr>
      <w:tr w:rsidR="0032436E" w14:paraId="71B4EBE2"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EB8A8D2" w14:textId="77777777" w:rsidR="0032436E" w:rsidRDefault="0032436E">
            <w:pPr>
              <w:widowControl w:val="0"/>
              <w:spacing w:after="0"/>
              <w:rPr>
                <w:szCs w:val="24"/>
              </w:rPr>
            </w:pPr>
            <w:r>
              <w:rPr>
                <w:b/>
                <w:szCs w:val="24"/>
              </w:rPr>
              <w:lastRenderedPageBreak/>
              <w:t>Actor</w:t>
            </w:r>
            <w:r>
              <w:rPr>
                <w:szCs w:val="24"/>
              </w:rPr>
              <w:t>:</w:t>
            </w:r>
          </w:p>
          <w:p w14:paraId="7D31455F" w14:textId="77777777" w:rsidR="0032436E" w:rsidRDefault="0032436E" w:rsidP="007A60EB">
            <w:pPr>
              <w:pStyle w:val="ListParagraph"/>
              <w:widowControl w:val="0"/>
              <w:numPr>
                <w:ilvl w:val="0"/>
                <w:numId w:val="48"/>
              </w:numPr>
            </w:pPr>
            <w:r>
              <w:t>Store Owner.</w:t>
            </w:r>
          </w:p>
          <w:p w14:paraId="663F397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28D1A26" w14:textId="77777777" w:rsidR="0032436E" w:rsidRDefault="0032436E" w:rsidP="007A60EB">
            <w:pPr>
              <w:pStyle w:val="ListParagraph"/>
              <w:widowControl w:val="0"/>
              <w:numPr>
                <w:ilvl w:val="0"/>
                <w:numId w:val="48"/>
              </w:numPr>
            </w:pPr>
            <w:r>
              <w:t>This use case allow Store Owner refuse consignment request.</w:t>
            </w:r>
          </w:p>
          <w:p w14:paraId="1A30DDF4" w14:textId="77777777" w:rsidR="0032436E" w:rsidRDefault="0032436E">
            <w:pPr>
              <w:keepNext/>
              <w:spacing w:after="0"/>
              <w:rPr>
                <w:szCs w:val="24"/>
              </w:rPr>
            </w:pPr>
            <w:r>
              <w:rPr>
                <w:b/>
                <w:szCs w:val="24"/>
              </w:rPr>
              <w:t>Goal</w:t>
            </w:r>
            <w:r>
              <w:rPr>
                <w:szCs w:val="24"/>
              </w:rPr>
              <w:t>:</w:t>
            </w:r>
          </w:p>
          <w:p w14:paraId="5FBF8B51" w14:textId="77777777" w:rsidR="0032436E" w:rsidRDefault="0032436E" w:rsidP="007A60EB">
            <w:pPr>
              <w:pStyle w:val="ListParagraph"/>
              <w:widowControl w:val="0"/>
              <w:numPr>
                <w:ilvl w:val="0"/>
                <w:numId w:val="48"/>
              </w:numPr>
            </w:pPr>
            <w:r>
              <w:t>Store Owner refuses consignment request.</w:t>
            </w:r>
          </w:p>
          <w:p w14:paraId="52508CAC" w14:textId="77777777" w:rsidR="0032436E" w:rsidRDefault="0032436E">
            <w:pPr>
              <w:keepNext/>
              <w:spacing w:after="0"/>
              <w:rPr>
                <w:szCs w:val="24"/>
              </w:rPr>
            </w:pPr>
            <w:r>
              <w:rPr>
                <w:b/>
                <w:szCs w:val="24"/>
              </w:rPr>
              <w:t>Triggers</w:t>
            </w:r>
            <w:r>
              <w:rPr>
                <w:szCs w:val="24"/>
              </w:rPr>
              <w:t>:</w:t>
            </w:r>
          </w:p>
          <w:p w14:paraId="7731920D" w14:textId="77777777" w:rsidR="0032436E" w:rsidRDefault="0032436E" w:rsidP="007A60EB">
            <w:pPr>
              <w:pStyle w:val="ListParagraph"/>
              <w:widowControl w:val="0"/>
              <w:numPr>
                <w:ilvl w:val="0"/>
                <w:numId w:val="48"/>
              </w:numPr>
            </w:pPr>
            <w:r>
              <w:t>Store Owner asks the system to refuse a consignment request.</w:t>
            </w:r>
          </w:p>
          <w:p w14:paraId="43BCE852" w14:textId="77777777" w:rsidR="0032436E" w:rsidRDefault="0032436E">
            <w:pPr>
              <w:keepNext/>
              <w:spacing w:after="0"/>
              <w:rPr>
                <w:szCs w:val="24"/>
              </w:rPr>
            </w:pPr>
            <w:r>
              <w:rPr>
                <w:b/>
                <w:szCs w:val="24"/>
              </w:rPr>
              <w:t>Preconditions</w:t>
            </w:r>
            <w:r>
              <w:rPr>
                <w:szCs w:val="24"/>
              </w:rPr>
              <w:t>:</w:t>
            </w:r>
          </w:p>
          <w:p w14:paraId="41296556" w14:textId="77777777" w:rsidR="0032436E" w:rsidRDefault="0032436E" w:rsidP="007A60EB">
            <w:pPr>
              <w:pStyle w:val="ListParagraph"/>
              <w:widowControl w:val="0"/>
              <w:numPr>
                <w:ilvl w:val="0"/>
                <w:numId w:val="49"/>
              </w:numPr>
            </w:pPr>
            <w:r>
              <w:t>Store Owner has logged onto the system.</w:t>
            </w:r>
          </w:p>
          <w:p w14:paraId="6C215C05" w14:textId="77777777" w:rsidR="0032436E" w:rsidRDefault="0032436E" w:rsidP="007A60EB">
            <w:pPr>
              <w:pStyle w:val="ListParagraph"/>
              <w:widowControl w:val="0"/>
              <w:numPr>
                <w:ilvl w:val="0"/>
                <w:numId w:val="49"/>
              </w:numPr>
            </w:pPr>
            <w:r>
              <w:t>The consignment has not been accepted or refused by Store Owner.</w:t>
            </w:r>
          </w:p>
          <w:p w14:paraId="56D42C78" w14:textId="77777777" w:rsidR="0032436E" w:rsidRDefault="0032436E" w:rsidP="007A60EB">
            <w:pPr>
              <w:pStyle w:val="ListParagraph"/>
              <w:widowControl w:val="0"/>
              <w:numPr>
                <w:ilvl w:val="0"/>
                <w:numId w:val="49"/>
              </w:numPr>
            </w:pPr>
            <w:r>
              <w:t>The consignment has not been cancelled by Customer.</w:t>
            </w:r>
          </w:p>
          <w:p w14:paraId="24BACCCA" w14:textId="77777777" w:rsidR="0032436E" w:rsidRDefault="0032436E">
            <w:pPr>
              <w:keepNext/>
              <w:spacing w:after="0"/>
              <w:rPr>
                <w:szCs w:val="24"/>
              </w:rPr>
            </w:pPr>
            <w:r>
              <w:rPr>
                <w:b/>
                <w:szCs w:val="24"/>
              </w:rPr>
              <w:t>Post Conditions</w:t>
            </w:r>
            <w:r>
              <w:rPr>
                <w:szCs w:val="24"/>
              </w:rPr>
              <w:t>:</w:t>
            </w:r>
          </w:p>
          <w:p w14:paraId="2D4F2904" w14:textId="77777777" w:rsidR="0032436E" w:rsidRDefault="0032436E" w:rsidP="007A60EB">
            <w:pPr>
              <w:pStyle w:val="ListParagraph"/>
              <w:widowControl w:val="0"/>
              <w:numPr>
                <w:ilvl w:val="0"/>
                <w:numId w:val="50"/>
              </w:numPr>
            </w:pPr>
            <w:r>
              <w:rPr>
                <w:b/>
              </w:rPr>
              <w:t>Success</w:t>
            </w:r>
            <w:r>
              <w:t>: The consignment has been refused.</w:t>
            </w:r>
          </w:p>
          <w:p w14:paraId="50E54ACE" w14:textId="77777777" w:rsidR="0032436E" w:rsidRDefault="0032436E" w:rsidP="007A60EB">
            <w:pPr>
              <w:pStyle w:val="ListParagraph"/>
              <w:widowControl w:val="0"/>
              <w:numPr>
                <w:ilvl w:val="0"/>
                <w:numId w:val="50"/>
              </w:numPr>
            </w:pPr>
            <w:r>
              <w:rPr>
                <w:b/>
              </w:rPr>
              <w:t>Fail</w:t>
            </w:r>
            <w:r>
              <w:t>: The consignment has not been refused.</w:t>
            </w:r>
          </w:p>
          <w:p w14:paraId="07739E33"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5498BB47"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8CA70"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CB289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E02281" w14:textId="77777777" w:rsidR="0032436E" w:rsidRDefault="0032436E">
                  <w:pPr>
                    <w:widowControl w:val="0"/>
                    <w:spacing w:after="0"/>
                    <w:jc w:val="center"/>
                    <w:rPr>
                      <w:szCs w:val="24"/>
                    </w:rPr>
                  </w:pPr>
                  <w:r>
                    <w:rPr>
                      <w:szCs w:val="24"/>
                    </w:rPr>
                    <w:t>System Response</w:t>
                  </w:r>
                </w:p>
              </w:tc>
            </w:tr>
            <w:tr w:rsidR="0032436E" w14:paraId="1868215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2557BEC"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47FBA25" w14:textId="77777777" w:rsidR="0032436E" w:rsidRDefault="0032436E">
                  <w:pPr>
                    <w:spacing w:after="0"/>
                  </w:pPr>
                  <w:r>
                    <w:t>Asks the system to refuse a consignment.</w:t>
                  </w:r>
                </w:p>
              </w:tc>
              <w:tc>
                <w:tcPr>
                  <w:tcW w:w="4548" w:type="dxa"/>
                  <w:tcBorders>
                    <w:top w:val="single" w:sz="4" w:space="0" w:color="auto"/>
                    <w:left w:val="single" w:sz="4" w:space="0" w:color="auto"/>
                    <w:bottom w:val="single" w:sz="4" w:space="0" w:color="auto"/>
                    <w:right w:val="single" w:sz="4" w:space="0" w:color="auto"/>
                  </w:tcBorders>
                </w:tcPr>
                <w:p w14:paraId="5314D3C4" w14:textId="77777777" w:rsidR="0032436E" w:rsidRDefault="0032436E">
                  <w:pPr>
                    <w:spacing w:after="0"/>
                  </w:pPr>
                </w:p>
                <w:p w14:paraId="610CEB21" w14:textId="77777777" w:rsidR="0032436E" w:rsidRDefault="0032436E">
                  <w:pPr>
                    <w:spacing w:after="0"/>
                  </w:pPr>
                </w:p>
                <w:p w14:paraId="47A54487" w14:textId="77777777" w:rsidR="0032436E" w:rsidRDefault="0032436E">
                  <w:pPr>
                    <w:spacing w:after="0"/>
                  </w:pPr>
                  <w:r>
                    <w:t>Show information:</w:t>
                  </w:r>
                </w:p>
                <w:p w14:paraId="2A42CC55" w14:textId="77777777" w:rsidR="0032436E" w:rsidRDefault="0032436E" w:rsidP="007A60EB">
                  <w:pPr>
                    <w:pStyle w:val="ListParagraph"/>
                    <w:numPr>
                      <w:ilvl w:val="0"/>
                      <w:numId w:val="50"/>
                    </w:numPr>
                    <w:spacing w:after="0"/>
                  </w:pPr>
                  <w:r>
                    <w:t>Confirm message</w:t>
                  </w:r>
                </w:p>
                <w:p w14:paraId="5FA591D3" w14:textId="77777777" w:rsidR="0032436E" w:rsidRDefault="0032436E" w:rsidP="007A60EB">
                  <w:pPr>
                    <w:pStyle w:val="ListParagraph"/>
                    <w:numPr>
                      <w:ilvl w:val="0"/>
                      <w:numId w:val="50"/>
                    </w:numPr>
                    <w:spacing w:after="0"/>
                  </w:pPr>
                  <w:r>
                    <w:t>Refuse command</w:t>
                  </w:r>
                </w:p>
                <w:p w14:paraId="6DD8274A" w14:textId="77777777" w:rsidR="0032436E" w:rsidRDefault="0032436E" w:rsidP="007A60EB">
                  <w:pPr>
                    <w:pStyle w:val="ListParagraph"/>
                    <w:numPr>
                      <w:ilvl w:val="0"/>
                      <w:numId w:val="50"/>
                    </w:numPr>
                    <w:spacing w:after="0"/>
                  </w:pPr>
                  <w:r>
                    <w:t xml:space="preserve">Close command </w:t>
                  </w:r>
                </w:p>
              </w:tc>
            </w:tr>
            <w:tr w:rsidR="0032436E" w14:paraId="6B1E1CF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DD3F05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76B7ABAA" w14:textId="77777777" w:rsidR="0032436E" w:rsidRDefault="0032436E">
                  <w:pPr>
                    <w:spacing w:after="0"/>
                  </w:pPr>
                  <w:r>
                    <w:t>Send refuse command.</w:t>
                  </w:r>
                </w:p>
                <w:p w14:paraId="7F41A159"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13D7D8A2" w14:textId="77777777" w:rsidR="0032436E" w:rsidRDefault="0032436E">
                  <w:pPr>
                    <w:spacing w:after="0"/>
                  </w:pPr>
                </w:p>
                <w:p w14:paraId="5A9E77B9" w14:textId="77777777" w:rsidR="0032436E" w:rsidRDefault="0032436E">
                  <w:pPr>
                    <w:spacing w:after="0"/>
                  </w:pPr>
                  <w:r>
                    <w:t xml:space="preserve">Show successful message: “Refused successfully”. </w:t>
                  </w:r>
                </w:p>
                <w:p w14:paraId="0C63C8E1" w14:textId="77777777" w:rsidR="0032436E" w:rsidRDefault="0032436E">
                  <w:pPr>
                    <w:spacing w:after="0"/>
                  </w:pPr>
                  <w:r>
                    <w:t>[Exception 1]</w:t>
                  </w:r>
                </w:p>
              </w:tc>
            </w:tr>
          </w:tbl>
          <w:p w14:paraId="7D49A5D6" w14:textId="77777777" w:rsidR="0032436E" w:rsidRDefault="0032436E">
            <w:pPr>
              <w:widowControl w:val="0"/>
              <w:spacing w:after="0"/>
              <w:rPr>
                <w:szCs w:val="24"/>
              </w:rPr>
            </w:pPr>
          </w:p>
          <w:p w14:paraId="0D6C03D9"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8"/>
              <w:gridCol w:w="3159"/>
              <w:gridCol w:w="4438"/>
            </w:tblGrid>
            <w:tr w:rsidR="0032436E" w14:paraId="64C87C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DC4E1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D5D71"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E686A6" w14:textId="77777777" w:rsidR="0032436E" w:rsidRDefault="0032436E">
                  <w:pPr>
                    <w:widowControl w:val="0"/>
                    <w:spacing w:after="0"/>
                    <w:jc w:val="center"/>
                    <w:rPr>
                      <w:szCs w:val="24"/>
                    </w:rPr>
                  </w:pPr>
                  <w:r>
                    <w:rPr>
                      <w:szCs w:val="24"/>
                    </w:rPr>
                    <w:t>System Response</w:t>
                  </w:r>
                </w:p>
              </w:tc>
            </w:tr>
            <w:tr w:rsidR="0032436E" w14:paraId="2348CF0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A6C614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DD36A4" w14:textId="77777777" w:rsidR="0032436E" w:rsidRDefault="0032436E">
                  <w:pPr>
                    <w:widowControl w:val="0"/>
                    <w:spacing w:after="0"/>
                    <w:rPr>
                      <w:szCs w:val="24"/>
                    </w:rPr>
                  </w:pPr>
                  <w:r>
                    <w:rPr>
                      <w:szCs w:val="24"/>
                    </w:rPr>
                    <w:t>Click “Close” button.</w:t>
                  </w:r>
                </w:p>
              </w:tc>
              <w:tc>
                <w:tcPr>
                  <w:tcW w:w="4548" w:type="dxa"/>
                  <w:tcBorders>
                    <w:top w:val="single" w:sz="4" w:space="0" w:color="auto"/>
                    <w:left w:val="single" w:sz="4" w:space="0" w:color="auto"/>
                    <w:bottom w:val="single" w:sz="4" w:space="0" w:color="auto"/>
                    <w:right w:val="single" w:sz="4" w:space="0" w:color="auto"/>
                  </w:tcBorders>
                </w:tcPr>
                <w:p w14:paraId="0385F4A5" w14:textId="77777777" w:rsidR="0032436E" w:rsidRDefault="0032436E">
                  <w:pPr>
                    <w:widowControl w:val="0"/>
                    <w:spacing w:after="0"/>
                    <w:rPr>
                      <w:szCs w:val="24"/>
                    </w:rPr>
                  </w:pPr>
                </w:p>
                <w:p w14:paraId="450700DC" w14:textId="77777777" w:rsidR="0032436E" w:rsidRDefault="0032436E">
                  <w:pPr>
                    <w:widowControl w:val="0"/>
                    <w:spacing w:after="0"/>
                    <w:rPr>
                      <w:szCs w:val="24"/>
                    </w:rPr>
                  </w:pPr>
                  <w:r>
                    <w:rPr>
                      <w:szCs w:val="24"/>
                    </w:rPr>
                    <w:t>Close information dialog box.</w:t>
                  </w:r>
                </w:p>
                <w:p w14:paraId="38B8C420" w14:textId="77777777" w:rsidR="0032436E" w:rsidRDefault="0032436E">
                  <w:pPr>
                    <w:widowControl w:val="0"/>
                    <w:spacing w:after="0"/>
                    <w:rPr>
                      <w:szCs w:val="24"/>
                    </w:rPr>
                  </w:pPr>
                  <w:r>
                    <w:rPr>
                      <w:szCs w:val="24"/>
                    </w:rPr>
                    <w:t>Return to request detail page.</w:t>
                  </w:r>
                </w:p>
              </w:tc>
            </w:tr>
          </w:tbl>
          <w:p w14:paraId="3B3BEDE1" w14:textId="77777777" w:rsidR="0032436E" w:rsidRDefault="0032436E">
            <w:pPr>
              <w:widowControl w:val="0"/>
              <w:spacing w:after="0"/>
              <w:rPr>
                <w:szCs w:val="24"/>
              </w:rPr>
            </w:pPr>
          </w:p>
          <w:p w14:paraId="0521A782"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1"/>
              <w:gridCol w:w="4435"/>
            </w:tblGrid>
            <w:tr w:rsidR="0032436E" w14:paraId="492F9F6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23E6B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57C990"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C582E" w14:textId="77777777" w:rsidR="0032436E" w:rsidRDefault="0032436E">
                  <w:pPr>
                    <w:widowControl w:val="0"/>
                    <w:spacing w:after="0"/>
                    <w:jc w:val="center"/>
                    <w:rPr>
                      <w:szCs w:val="24"/>
                    </w:rPr>
                  </w:pPr>
                  <w:r>
                    <w:rPr>
                      <w:szCs w:val="24"/>
                    </w:rPr>
                    <w:t>System Response</w:t>
                  </w:r>
                </w:p>
              </w:tc>
            </w:tr>
            <w:tr w:rsidR="0032436E" w14:paraId="62B71DC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302D8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tcPr>
                <w:p w14:paraId="5F462A5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1D425B4" w14:textId="77777777" w:rsidR="0032436E" w:rsidRDefault="0032436E">
                  <w:pPr>
                    <w:widowControl w:val="0"/>
                    <w:spacing w:after="0"/>
                    <w:rPr>
                      <w:szCs w:val="24"/>
                    </w:rPr>
                  </w:pPr>
                  <w:r>
                    <w:rPr>
                      <w:szCs w:val="24"/>
                    </w:rPr>
                    <w:t>Show fail message: “Refused Fail”.</w:t>
                  </w:r>
                </w:p>
              </w:tc>
            </w:tr>
          </w:tbl>
          <w:p w14:paraId="25FEBF74" w14:textId="77777777" w:rsidR="0032436E" w:rsidRDefault="0032436E">
            <w:pPr>
              <w:widowControl w:val="0"/>
              <w:spacing w:after="0"/>
              <w:rPr>
                <w:szCs w:val="24"/>
              </w:rPr>
            </w:pPr>
          </w:p>
          <w:p w14:paraId="39037C4A" w14:textId="77777777" w:rsidR="0032436E" w:rsidRDefault="0032436E">
            <w:pPr>
              <w:keepNext/>
              <w:spacing w:after="0"/>
              <w:rPr>
                <w:szCs w:val="24"/>
              </w:rPr>
            </w:pPr>
            <w:r>
              <w:rPr>
                <w:b/>
                <w:szCs w:val="24"/>
              </w:rPr>
              <w:t>Relationships</w:t>
            </w:r>
            <w:r>
              <w:rPr>
                <w:szCs w:val="24"/>
              </w:rPr>
              <w:t>:</w:t>
            </w:r>
          </w:p>
          <w:p w14:paraId="55C3F0BB" w14:textId="77777777" w:rsidR="0032436E" w:rsidRDefault="0032436E" w:rsidP="007A60EB">
            <w:pPr>
              <w:pStyle w:val="ListParagraph"/>
              <w:widowControl w:val="0"/>
              <w:numPr>
                <w:ilvl w:val="0"/>
                <w:numId w:val="50"/>
              </w:numPr>
            </w:pPr>
            <w:r>
              <w:t>Included Use-cases: N/A.</w:t>
            </w:r>
          </w:p>
          <w:p w14:paraId="58F72B92" w14:textId="77777777" w:rsidR="0032436E" w:rsidRDefault="0032436E" w:rsidP="007A60EB">
            <w:pPr>
              <w:pStyle w:val="ListParagraph"/>
              <w:widowControl w:val="0"/>
              <w:numPr>
                <w:ilvl w:val="0"/>
                <w:numId w:val="50"/>
              </w:numPr>
            </w:pPr>
            <w:r>
              <w:t>Extended Use-case: View Request Detail.</w:t>
            </w:r>
          </w:p>
          <w:p w14:paraId="1D4F60A0" w14:textId="77777777" w:rsidR="0032436E" w:rsidRDefault="0032436E" w:rsidP="007A60EB">
            <w:pPr>
              <w:pStyle w:val="ListParagraph"/>
              <w:widowControl w:val="0"/>
              <w:numPr>
                <w:ilvl w:val="0"/>
                <w:numId w:val="50"/>
              </w:numPr>
            </w:pPr>
            <w:r>
              <w:t>Including Use-case: N/A.</w:t>
            </w:r>
          </w:p>
          <w:p w14:paraId="093A92C6" w14:textId="77777777" w:rsidR="0032436E" w:rsidRDefault="0032436E" w:rsidP="007A60EB">
            <w:pPr>
              <w:pStyle w:val="ListParagraph"/>
              <w:widowControl w:val="0"/>
              <w:numPr>
                <w:ilvl w:val="0"/>
                <w:numId w:val="50"/>
              </w:numPr>
            </w:pPr>
            <w:r>
              <w:t>Extending Use-case: N/A.</w:t>
            </w:r>
          </w:p>
          <w:p w14:paraId="271D75B2" w14:textId="77777777" w:rsidR="0032436E" w:rsidRDefault="0032436E">
            <w:pPr>
              <w:keepNext/>
              <w:spacing w:after="0"/>
              <w:rPr>
                <w:szCs w:val="24"/>
              </w:rPr>
            </w:pPr>
            <w:r>
              <w:rPr>
                <w:b/>
                <w:szCs w:val="24"/>
              </w:rPr>
              <w:t>Business Rules</w:t>
            </w:r>
            <w:r>
              <w:rPr>
                <w:szCs w:val="24"/>
              </w:rPr>
              <w:t>:</w:t>
            </w:r>
          </w:p>
          <w:p w14:paraId="3038F73F" w14:textId="77777777" w:rsidR="0032436E" w:rsidRDefault="0032436E" w:rsidP="007A60EB">
            <w:pPr>
              <w:pStyle w:val="ListParagraph"/>
              <w:widowControl w:val="0"/>
              <w:numPr>
                <w:ilvl w:val="0"/>
                <w:numId w:val="52"/>
              </w:numPr>
            </w:pPr>
            <w:r>
              <w:t>System shall notify customer after consignment is refused.</w:t>
            </w:r>
          </w:p>
          <w:p w14:paraId="1471ED9A" w14:textId="77777777" w:rsidR="0032436E" w:rsidRDefault="0032436E" w:rsidP="007A60EB">
            <w:pPr>
              <w:pStyle w:val="ListParagraph"/>
              <w:widowControl w:val="0"/>
              <w:numPr>
                <w:ilvl w:val="0"/>
                <w:numId w:val="52"/>
              </w:numPr>
            </w:pPr>
            <w:r>
              <w:t xml:space="preserve">Store Owner shall be able to cancel refused-consignment until midnight of the </w:t>
            </w:r>
            <w:commentRangeStart w:id="73"/>
            <w:r>
              <w:t xml:space="preserve">seventh day </w:t>
            </w:r>
            <w:commentRangeEnd w:id="73"/>
            <w:r>
              <w:rPr>
                <w:rStyle w:val="CommentReference"/>
                <w:lang w:eastAsia="en-US"/>
              </w:rPr>
              <w:commentReference w:id="73"/>
            </w:r>
            <w:r>
              <w:t>after refuse.</w:t>
            </w:r>
          </w:p>
        </w:tc>
      </w:tr>
    </w:tbl>
    <w:p w14:paraId="5DF90628" w14:textId="77777777" w:rsidR="00741BB0" w:rsidRPr="00741BB0" w:rsidRDefault="00741BB0" w:rsidP="00741BB0">
      <w:pPr>
        <w:rPr>
          <w:lang w:eastAsia="ja-JP"/>
        </w:rPr>
      </w:pPr>
    </w:p>
    <w:p w14:paraId="196591DD" w14:textId="37543278" w:rsidR="004D22FE" w:rsidRDefault="004D22FE">
      <w:pPr>
        <w:pStyle w:val="Heading5"/>
      </w:pPr>
      <w:r>
        <w:t>&lt;Store Owner&gt; Publish On Web</w:t>
      </w:r>
    </w:p>
    <w:p w14:paraId="55D8E59C"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7CED7459" w14:textId="2FF9A743" w:rsidR="004D22FE" w:rsidRDefault="00EB6F57" w:rsidP="004D22FE">
      <w:pPr>
        <w:pStyle w:val="ListParagraph"/>
        <w:jc w:val="center"/>
      </w:pPr>
      <w:r>
        <w:rPr>
          <w:noProof/>
          <w:lang w:val="en-US"/>
        </w:rPr>
        <w:drawing>
          <wp:inline distT="0" distB="0" distL="0" distR="0" wp14:anchorId="17928298" wp14:editId="49C95F43">
            <wp:extent cx="5588635" cy="1741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635" cy="1741805"/>
                    </a:xfrm>
                    <a:prstGeom prst="rect">
                      <a:avLst/>
                    </a:prstGeom>
                  </pic:spPr>
                </pic:pic>
              </a:graphicData>
            </a:graphic>
          </wp:inline>
        </w:drawing>
      </w:r>
    </w:p>
    <w:p w14:paraId="14AA8DAE" w14:textId="7BE20879" w:rsidR="004D22FE" w:rsidRPr="006D162F" w:rsidRDefault="0033619E" w:rsidP="0033619E">
      <w:pPr>
        <w:pStyle w:val="Caption"/>
      </w:pPr>
      <w:bookmarkStart w:id="74" w:name="_Toc420881093"/>
      <w:r>
        <w:t xml:space="preserve">Figure </w:t>
      </w:r>
      <w:r>
        <w:fldChar w:fldCharType="begin"/>
      </w:r>
      <w:r>
        <w:instrText xml:space="preserve"> SEQ Figure \* ARABIC </w:instrText>
      </w:r>
      <w:r>
        <w:fldChar w:fldCharType="separate"/>
      </w:r>
      <w:r w:rsidR="0032436E">
        <w:rPr>
          <w:noProof/>
        </w:rPr>
        <w:t>21</w:t>
      </w:r>
      <w:r>
        <w:fldChar w:fldCharType="end"/>
      </w:r>
      <w:r w:rsidR="004D22FE" w:rsidRPr="006D162F">
        <w:t>: &lt;</w:t>
      </w:r>
      <w:r w:rsidR="004D22FE">
        <w:t>Store Owner</w:t>
      </w:r>
      <w:r w:rsidR="004D22FE" w:rsidRPr="006D162F">
        <w:t>&gt;</w:t>
      </w:r>
      <w:r w:rsidR="004D22FE">
        <w:t xml:space="preserve"> Publish On Web</w:t>
      </w:r>
      <w:bookmarkEnd w:id="74"/>
    </w:p>
    <w:p w14:paraId="79FC3C16" w14:textId="77777777" w:rsidR="004D22FE" w:rsidRDefault="004D22FE" w:rsidP="004D22FE">
      <w:pPr>
        <w:pStyle w:val="ListParagraph"/>
        <w:jc w:val="center"/>
      </w:pPr>
    </w:p>
    <w:p w14:paraId="3C958300"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4D22FE" w:rsidRPr="004A6A7C" w14:paraId="08F4A517" w14:textId="77777777" w:rsidTr="004D22FE">
        <w:tc>
          <w:tcPr>
            <w:tcW w:w="8791" w:type="dxa"/>
            <w:gridSpan w:val="4"/>
            <w:shd w:val="clear" w:color="auto" w:fill="D9D9D9" w:themeFill="background1" w:themeFillShade="D9"/>
          </w:tcPr>
          <w:p w14:paraId="4ECF7CD4"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562295242"/>
                <w:text/>
              </w:sdtPr>
              <w:sdtEndPr/>
              <w:sdtContent>
                <w:r>
                  <w:rPr>
                    <w:rFonts w:ascii="Cambria" w:hAnsi="Cambria"/>
                    <w:b/>
                    <w:szCs w:val="24"/>
                  </w:rPr>
                  <w:t>DQT01</w:t>
                </w:r>
              </w:sdtContent>
            </w:sdt>
          </w:p>
        </w:tc>
      </w:tr>
      <w:tr w:rsidR="004D22FE" w:rsidRPr="004A6A7C" w14:paraId="4A6ED5F4" w14:textId="77777777" w:rsidTr="004D22FE">
        <w:tc>
          <w:tcPr>
            <w:tcW w:w="2201" w:type="dxa"/>
            <w:shd w:val="clear" w:color="auto" w:fill="D9D9D9" w:themeFill="background1" w:themeFillShade="D9"/>
          </w:tcPr>
          <w:p w14:paraId="2C6E0F31"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1113483779"/>
            <w:text/>
          </w:sdtPr>
          <w:sdtEndPr/>
          <w:sdtContent>
            <w:tc>
              <w:tcPr>
                <w:tcW w:w="2200" w:type="dxa"/>
              </w:tcPr>
              <w:p w14:paraId="1549883F" w14:textId="77777777" w:rsidR="004D22FE" w:rsidRPr="004A6A7C" w:rsidRDefault="004D22FE" w:rsidP="007F74FA">
                <w:pPr>
                  <w:widowControl w:val="0"/>
                  <w:rPr>
                    <w:szCs w:val="24"/>
                  </w:rPr>
                </w:pPr>
                <w:r>
                  <w:rPr>
                    <w:b/>
                    <w:szCs w:val="24"/>
                  </w:rPr>
                  <w:t>DQT01</w:t>
                </w:r>
              </w:p>
            </w:tc>
          </w:sdtContent>
        </w:sdt>
        <w:tc>
          <w:tcPr>
            <w:tcW w:w="2201" w:type="dxa"/>
            <w:shd w:val="clear" w:color="auto" w:fill="D9D9D9" w:themeFill="background1" w:themeFillShade="D9"/>
          </w:tcPr>
          <w:p w14:paraId="40FC8A44" w14:textId="77777777" w:rsidR="004D22FE" w:rsidRPr="004A6A7C" w:rsidRDefault="004D22FE" w:rsidP="007F74FA">
            <w:pPr>
              <w:widowControl w:val="0"/>
              <w:rPr>
                <w:szCs w:val="24"/>
              </w:rPr>
            </w:pPr>
            <w:r w:rsidRPr="004A6A7C">
              <w:rPr>
                <w:szCs w:val="24"/>
              </w:rPr>
              <w:t>Use Case Version</w:t>
            </w:r>
          </w:p>
        </w:tc>
        <w:sdt>
          <w:sdtPr>
            <w:alias w:val="UC Version"/>
            <w:tag w:val="UC Version"/>
            <w:id w:val="1573310454"/>
            <w:text/>
          </w:sdtPr>
          <w:sdtEndPr/>
          <w:sdtContent>
            <w:tc>
              <w:tcPr>
                <w:tcW w:w="2189" w:type="dxa"/>
              </w:tcPr>
              <w:p w14:paraId="33512114"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1744E1BA" w14:textId="77777777" w:rsidTr="004D22FE">
        <w:tc>
          <w:tcPr>
            <w:tcW w:w="2201" w:type="dxa"/>
            <w:shd w:val="clear" w:color="auto" w:fill="D9D9D9" w:themeFill="background1" w:themeFillShade="D9"/>
          </w:tcPr>
          <w:p w14:paraId="1912DBBE" w14:textId="77777777" w:rsidR="004D22FE" w:rsidRPr="004A6A7C" w:rsidRDefault="004D22FE" w:rsidP="007F74FA">
            <w:pPr>
              <w:widowControl w:val="0"/>
              <w:rPr>
                <w:b/>
                <w:szCs w:val="24"/>
              </w:rPr>
            </w:pPr>
            <w:r w:rsidRPr="004A6A7C">
              <w:rPr>
                <w:b/>
                <w:szCs w:val="24"/>
              </w:rPr>
              <w:t>Use Case Name</w:t>
            </w:r>
          </w:p>
        </w:tc>
        <w:sdt>
          <w:sdtPr>
            <w:alias w:val="UC Name"/>
            <w:tag w:val="UC Name"/>
            <w:id w:val="2083722886"/>
            <w:text/>
          </w:sdtPr>
          <w:sdtEndPr/>
          <w:sdtContent>
            <w:tc>
              <w:tcPr>
                <w:tcW w:w="6590" w:type="dxa"/>
                <w:gridSpan w:val="3"/>
              </w:tcPr>
              <w:p w14:paraId="0384C34C" w14:textId="77777777" w:rsidR="004D22FE" w:rsidRPr="004A6A7C" w:rsidRDefault="004D22FE" w:rsidP="007F74FA">
                <w:pPr>
                  <w:widowControl w:val="0"/>
                  <w:rPr>
                    <w:szCs w:val="24"/>
                  </w:rPr>
                </w:pPr>
                <w:r w:rsidRPr="00331A03">
                  <w:t>Publish On Web</w:t>
                </w:r>
              </w:p>
            </w:tc>
          </w:sdtContent>
        </w:sdt>
      </w:tr>
      <w:tr w:rsidR="004D22FE" w:rsidRPr="004A6A7C" w14:paraId="48796093" w14:textId="77777777" w:rsidTr="004D22FE">
        <w:tc>
          <w:tcPr>
            <w:tcW w:w="2201" w:type="dxa"/>
            <w:shd w:val="clear" w:color="auto" w:fill="D9D9D9" w:themeFill="background1" w:themeFillShade="D9"/>
          </w:tcPr>
          <w:p w14:paraId="48944901" w14:textId="77777777" w:rsidR="004D22FE" w:rsidRPr="004A6A7C" w:rsidRDefault="004D22FE" w:rsidP="007F74FA">
            <w:pPr>
              <w:widowControl w:val="0"/>
              <w:rPr>
                <w:b/>
                <w:szCs w:val="24"/>
              </w:rPr>
            </w:pPr>
            <w:r w:rsidRPr="004A6A7C">
              <w:rPr>
                <w:b/>
                <w:szCs w:val="24"/>
              </w:rPr>
              <w:t>Author</w:t>
            </w:r>
          </w:p>
        </w:tc>
        <w:sdt>
          <w:sdtPr>
            <w:alias w:val="Author"/>
            <w:tag w:val="Author"/>
            <w:id w:val="1385375836"/>
            <w:comboBox>
              <w:listItem w:displayText="DanQT" w:value="DanQT"/>
              <w:listItem w:displayText="PhucTQ" w:value="PhucTQ"/>
              <w:listItem w:displayText="HoangNH" w:value="HoangNH"/>
              <w:listItem w:displayText="DucHC" w:value="DucHC"/>
            </w:comboBox>
          </w:sdtPr>
          <w:sdtEndPr/>
          <w:sdtContent>
            <w:tc>
              <w:tcPr>
                <w:tcW w:w="6590" w:type="dxa"/>
                <w:gridSpan w:val="3"/>
              </w:tcPr>
              <w:p w14:paraId="7BC17A2F" w14:textId="77777777" w:rsidR="004D22FE" w:rsidRPr="004A6A7C" w:rsidRDefault="004D22FE" w:rsidP="007F74FA">
                <w:pPr>
                  <w:widowControl w:val="0"/>
                  <w:rPr>
                    <w:szCs w:val="24"/>
                  </w:rPr>
                </w:pPr>
                <w:r>
                  <w:rPr>
                    <w:szCs w:val="24"/>
                  </w:rPr>
                  <w:t>DanQT</w:t>
                </w:r>
              </w:p>
            </w:tc>
          </w:sdtContent>
        </w:sdt>
      </w:tr>
      <w:tr w:rsidR="004D22FE" w:rsidRPr="004A6A7C" w14:paraId="583A9EC5" w14:textId="77777777" w:rsidTr="004D22FE">
        <w:tc>
          <w:tcPr>
            <w:tcW w:w="2201" w:type="dxa"/>
            <w:shd w:val="clear" w:color="auto" w:fill="D9D9D9" w:themeFill="background1" w:themeFillShade="D9"/>
          </w:tcPr>
          <w:p w14:paraId="737AB8D9" w14:textId="77777777" w:rsidR="004D22FE" w:rsidRPr="004A6A7C" w:rsidRDefault="004D22FE" w:rsidP="007F74FA">
            <w:pPr>
              <w:widowControl w:val="0"/>
              <w:rPr>
                <w:b/>
                <w:szCs w:val="24"/>
              </w:rPr>
            </w:pPr>
            <w:r w:rsidRPr="004A6A7C">
              <w:rPr>
                <w:b/>
                <w:szCs w:val="24"/>
              </w:rPr>
              <w:t>Date</w:t>
            </w:r>
          </w:p>
        </w:tc>
        <w:sdt>
          <w:sdtPr>
            <w:alias w:val="Created Date"/>
            <w:tag w:val="Created Date"/>
            <w:id w:val="-1746327669"/>
            <w:date w:fullDate="2015-05-26T00:00:00Z">
              <w:dateFormat w:val="MMMM d, yyyy"/>
              <w:lid w:val="en-US"/>
              <w:storeMappedDataAs w:val="dateTime"/>
              <w:calendar w:val="gregorian"/>
            </w:date>
          </w:sdtPr>
          <w:sdtEndPr/>
          <w:sdtContent>
            <w:tc>
              <w:tcPr>
                <w:tcW w:w="2200" w:type="dxa"/>
              </w:tcPr>
              <w:p w14:paraId="461247AE" w14:textId="77777777" w:rsidR="004D22FE" w:rsidRPr="004A6A7C" w:rsidRDefault="004D22FE" w:rsidP="007F74FA">
                <w:pPr>
                  <w:widowControl w:val="0"/>
                  <w:rPr>
                    <w:szCs w:val="24"/>
                  </w:rPr>
                </w:pPr>
                <w:r>
                  <w:rPr>
                    <w:szCs w:val="24"/>
                    <w:lang w:val="en-US"/>
                  </w:rPr>
                  <w:t>May 26, 2015</w:t>
                </w:r>
              </w:p>
            </w:tc>
          </w:sdtContent>
        </w:sdt>
        <w:tc>
          <w:tcPr>
            <w:tcW w:w="2201" w:type="dxa"/>
            <w:shd w:val="clear" w:color="auto" w:fill="D9D9D9" w:themeFill="background1" w:themeFillShade="D9"/>
          </w:tcPr>
          <w:p w14:paraId="4654B8F3" w14:textId="77777777" w:rsidR="004D22FE" w:rsidRPr="004A6A7C" w:rsidRDefault="004D22FE" w:rsidP="007F74FA">
            <w:pPr>
              <w:widowControl w:val="0"/>
              <w:rPr>
                <w:szCs w:val="24"/>
              </w:rPr>
            </w:pPr>
            <w:r w:rsidRPr="004A6A7C">
              <w:rPr>
                <w:szCs w:val="24"/>
              </w:rPr>
              <w:t>Priority</w:t>
            </w:r>
          </w:p>
        </w:tc>
        <w:sdt>
          <w:sdtPr>
            <w:alias w:val="Priority"/>
            <w:tag w:val="Priority"/>
            <w:id w:val="1513726347"/>
            <w:comboBox>
              <w:listItem w:displayText="High" w:value="High"/>
              <w:listItem w:displayText="Medium" w:value="Medium"/>
              <w:listItem w:displayText="Normal" w:value="Normal"/>
            </w:comboBox>
          </w:sdtPr>
          <w:sdtEndPr/>
          <w:sdtContent>
            <w:tc>
              <w:tcPr>
                <w:tcW w:w="2189" w:type="dxa"/>
              </w:tcPr>
              <w:p w14:paraId="3B481AD8" w14:textId="77777777" w:rsidR="004D22FE" w:rsidRPr="004A6A7C" w:rsidRDefault="004D22FE" w:rsidP="007F74FA">
                <w:pPr>
                  <w:widowControl w:val="0"/>
                  <w:rPr>
                    <w:szCs w:val="24"/>
                  </w:rPr>
                </w:pPr>
                <w:r w:rsidRPr="004A6A7C">
                  <w:rPr>
                    <w:szCs w:val="24"/>
                  </w:rPr>
                  <w:t>High</w:t>
                </w:r>
              </w:p>
            </w:tc>
          </w:sdtContent>
        </w:sdt>
      </w:tr>
      <w:tr w:rsidR="004D22FE" w:rsidRPr="004A6A7C" w14:paraId="4C309664" w14:textId="77777777" w:rsidTr="004D22FE">
        <w:tc>
          <w:tcPr>
            <w:tcW w:w="8791" w:type="dxa"/>
            <w:gridSpan w:val="4"/>
          </w:tcPr>
          <w:p w14:paraId="5BE9BE49" w14:textId="77777777" w:rsidR="004D22FE" w:rsidRPr="004A6A7C" w:rsidRDefault="004D22FE" w:rsidP="007F74FA">
            <w:pPr>
              <w:widowControl w:val="0"/>
              <w:rPr>
                <w:szCs w:val="24"/>
              </w:rPr>
            </w:pPr>
            <w:r w:rsidRPr="004A6A7C">
              <w:rPr>
                <w:b/>
                <w:szCs w:val="24"/>
              </w:rPr>
              <w:t>Actor</w:t>
            </w:r>
            <w:r w:rsidRPr="004A6A7C">
              <w:rPr>
                <w:szCs w:val="24"/>
              </w:rPr>
              <w:t>:</w:t>
            </w:r>
          </w:p>
          <w:p w14:paraId="3135E4BE"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7B9507EA"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1F5D935F"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chooses one product to raise on website.</w:t>
            </w:r>
          </w:p>
          <w:p w14:paraId="63EB649F" w14:textId="77777777" w:rsidR="004D22FE" w:rsidRPr="004A6A7C" w:rsidRDefault="004D22FE" w:rsidP="007F74FA">
            <w:pPr>
              <w:keepNext/>
              <w:rPr>
                <w:szCs w:val="24"/>
              </w:rPr>
            </w:pPr>
            <w:r w:rsidRPr="004A6A7C">
              <w:rPr>
                <w:b/>
                <w:szCs w:val="24"/>
              </w:rPr>
              <w:lastRenderedPageBreak/>
              <w:t>Goal</w:t>
            </w:r>
            <w:r w:rsidRPr="004A6A7C">
              <w:rPr>
                <w:szCs w:val="24"/>
              </w:rPr>
              <w:t>:</w:t>
            </w:r>
          </w:p>
          <w:p w14:paraId="5880220B" w14:textId="77777777" w:rsidR="004D22FE" w:rsidRPr="004A6A7C" w:rsidRDefault="004D22FE" w:rsidP="007A60EB">
            <w:pPr>
              <w:pStyle w:val="ListParagraph"/>
              <w:widowControl w:val="0"/>
              <w:numPr>
                <w:ilvl w:val="0"/>
                <w:numId w:val="7"/>
              </w:numPr>
              <w:rPr>
                <w:szCs w:val="24"/>
              </w:rPr>
            </w:pPr>
            <w:r>
              <w:rPr>
                <w:szCs w:val="24"/>
                <w:lang w:val="en-US"/>
              </w:rPr>
              <w:t>Successfully publish one product on web.</w:t>
            </w:r>
          </w:p>
          <w:p w14:paraId="46A6EA9E" w14:textId="77777777" w:rsidR="004D22FE" w:rsidRPr="004A6A7C" w:rsidRDefault="004D22FE" w:rsidP="007F74FA">
            <w:pPr>
              <w:keepNext/>
              <w:rPr>
                <w:szCs w:val="24"/>
              </w:rPr>
            </w:pPr>
            <w:r w:rsidRPr="004A6A7C">
              <w:rPr>
                <w:b/>
                <w:szCs w:val="24"/>
              </w:rPr>
              <w:t>Triggers</w:t>
            </w:r>
            <w:r w:rsidRPr="004A6A7C">
              <w:rPr>
                <w:szCs w:val="24"/>
              </w:rPr>
              <w:t>:</w:t>
            </w:r>
          </w:p>
          <w:p w14:paraId="0C839B73" w14:textId="52C049CA" w:rsidR="004D22FE" w:rsidRPr="004A6A7C" w:rsidRDefault="004D22FE" w:rsidP="007A60EB">
            <w:pPr>
              <w:pStyle w:val="ListParagraph"/>
              <w:widowControl w:val="0"/>
              <w:numPr>
                <w:ilvl w:val="0"/>
                <w:numId w:val="7"/>
              </w:numPr>
              <w:rPr>
                <w:szCs w:val="24"/>
              </w:rPr>
            </w:pPr>
            <w:r>
              <w:rPr>
                <w:szCs w:val="24"/>
                <w:lang w:val="en-US"/>
              </w:rPr>
              <w:t xml:space="preserve">Store owner </w:t>
            </w:r>
            <w:r w:rsidR="00EB6F57">
              <w:rPr>
                <w:szCs w:val="24"/>
                <w:lang w:val="en-US"/>
              </w:rPr>
              <w:t>send publish on web command.</w:t>
            </w:r>
          </w:p>
          <w:p w14:paraId="2FEF3B68" w14:textId="77777777" w:rsidR="004D22FE" w:rsidRPr="004A6A7C" w:rsidRDefault="004D22FE" w:rsidP="007F74FA">
            <w:pPr>
              <w:keepNext/>
              <w:rPr>
                <w:szCs w:val="24"/>
              </w:rPr>
            </w:pPr>
            <w:r w:rsidRPr="004A6A7C">
              <w:rPr>
                <w:b/>
                <w:szCs w:val="24"/>
              </w:rPr>
              <w:t>Preconditions</w:t>
            </w:r>
            <w:r w:rsidRPr="004A6A7C">
              <w:rPr>
                <w:szCs w:val="24"/>
              </w:rPr>
              <w:t>:</w:t>
            </w:r>
          </w:p>
          <w:p w14:paraId="07C6DA34" w14:textId="77777777" w:rsidR="004D22FE" w:rsidRPr="00331A03" w:rsidRDefault="004D22FE" w:rsidP="007A60EB">
            <w:pPr>
              <w:pStyle w:val="ListParagraph"/>
              <w:widowControl w:val="0"/>
              <w:numPr>
                <w:ilvl w:val="0"/>
                <w:numId w:val="8"/>
              </w:numPr>
              <w:rPr>
                <w:szCs w:val="24"/>
              </w:rPr>
            </w:pPr>
            <w:r>
              <w:rPr>
                <w:szCs w:val="24"/>
                <w:lang w:val="en-US"/>
              </w:rPr>
              <w:t>Product status is “In Inventory”.</w:t>
            </w:r>
          </w:p>
          <w:p w14:paraId="72ADB310" w14:textId="77777777" w:rsidR="004D22FE" w:rsidRPr="004A6A7C" w:rsidRDefault="004D22FE" w:rsidP="007F74FA">
            <w:pPr>
              <w:keepNext/>
              <w:rPr>
                <w:szCs w:val="24"/>
              </w:rPr>
            </w:pPr>
            <w:r w:rsidRPr="004A6A7C">
              <w:rPr>
                <w:b/>
                <w:szCs w:val="24"/>
              </w:rPr>
              <w:t>Post Conditions</w:t>
            </w:r>
            <w:r w:rsidRPr="004A6A7C">
              <w:rPr>
                <w:szCs w:val="24"/>
              </w:rPr>
              <w:t>:</w:t>
            </w:r>
          </w:p>
          <w:p w14:paraId="0CBB532B" w14:textId="35DBA319"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xml:space="preserve">: Product is raised on web and can be found by search function. </w:t>
            </w:r>
          </w:p>
          <w:p w14:paraId="097250E5" w14:textId="59608962"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xml:space="preserve">: </w:t>
            </w:r>
            <w:r w:rsidR="00EB6F57">
              <w:rPr>
                <w:szCs w:val="24"/>
                <w:lang w:val="en-US"/>
              </w:rPr>
              <w:t>Product is not raised on web and can not be found by search function.</w:t>
            </w:r>
          </w:p>
          <w:p w14:paraId="0196247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39582A3F" w14:textId="77777777" w:rsidTr="007F74FA">
              <w:trPr>
                <w:cantSplit/>
              </w:trPr>
              <w:tc>
                <w:tcPr>
                  <w:tcW w:w="985" w:type="dxa"/>
                  <w:shd w:val="clear" w:color="auto" w:fill="D9D9D9" w:themeFill="background1" w:themeFillShade="D9"/>
                </w:tcPr>
                <w:p w14:paraId="78023A81"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088B4D1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63186143" w14:textId="77777777" w:rsidR="004D22FE" w:rsidRPr="004A6A7C" w:rsidRDefault="004D22FE" w:rsidP="007F74FA">
                  <w:pPr>
                    <w:widowControl w:val="0"/>
                    <w:jc w:val="center"/>
                    <w:rPr>
                      <w:szCs w:val="24"/>
                    </w:rPr>
                  </w:pPr>
                  <w:r w:rsidRPr="004A6A7C">
                    <w:rPr>
                      <w:szCs w:val="24"/>
                    </w:rPr>
                    <w:t>System Response</w:t>
                  </w:r>
                </w:p>
              </w:tc>
            </w:tr>
            <w:tr w:rsidR="005F0AE8" w:rsidRPr="004A6A7C" w14:paraId="5CA16507" w14:textId="77777777" w:rsidTr="007F74FA">
              <w:trPr>
                <w:cantSplit/>
              </w:trPr>
              <w:tc>
                <w:tcPr>
                  <w:tcW w:w="985" w:type="dxa"/>
                </w:tcPr>
                <w:p w14:paraId="0077D91A" w14:textId="6693071F" w:rsidR="005F0AE8" w:rsidRPr="004A6A7C" w:rsidRDefault="005F0AE8" w:rsidP="007F74FA">
                  <w:pPr>
                    <w:pStyle w:val="NormalWeb"/>
                    <w:widowControl w:val="0"/>
                    <w:spacing w:before="0" w:beforeAutospacing="0" w:after="0" w:afterAutospacing="0"/>
                    <w:jc w:val="right"/>
                    <w:rPr>
                      <w:lang w:eastAsia="ja-JP"/>
                    </w:rPr>
                  </w:pPr>
                  <w:r>
                    <w:rPr>
                      <w:lang w:eastAsia="ja-JP"/>
                    </w:rPr>
                    <w:t>1</w:t>
                  </w:r>
                </w:p>
              </w:tc>
              <w:tc>
                <w:tcPr>
                  <w:tcW w:w="3240" w:type="dxa"/>
                </w:tcPr>
                <w:p w14:paraId="10D06575" w14:textId="366E9335" w:rsidR="005F0AE8" w:rsidRDefault="005F0AE8" w:rsidP="005F0AE8">
                  <w:pPr>
                    <w:widowControl w:val="0"/>
                    <w:jc w:val="left"/>
                  </w:pPr>
                  <w:r>
                    <w:t>Store owner sends publish on web command.</w:t>
                  </w:r>
                </w:p>
              </w:tc>
              <w:tc>
                <w:tcPr>
                  <w:tcW w:w="4548" w:type="dxa"/>
                </w:tcPr>
                <w:p w14:paraId="19D804A6" w14:textId="77777777" w:rsidR="005F0AE8" w:rsidRDefault="005F0AE8" w:rsidP="005F0AE8">
                  <w:pPr>
                    <w:widowControl w:val="0"/>
                    <w:jc w:val="left"/>
                    <w:rPr>
                      <w:szCs w:val="24"/>
                      <w:lang w:val="en-US"/>
                    </w:rPr>
                  </w:pPr>
                </w:p>
                <w:p w14:paraId="25D0F706" w14:textId="0F370FCD" w:rsidR="005F0AE8" w:rsidRPr="005F0AE8" w:rsidRDefault="005F0AE8" w:rsidP="00013E3B">
                  <w:pPr>
                    <w:widowControl w:val="0"/>
                    <w:jc w:val="left"/>
                    <w:rPr>
                      <w:szCs w:val="24"/>
                      <w:lang w:val="en-US"/>
                    </w:rPr>
                  </w:pPr>
                  <w:r>
                    <w:rPr>
                      <w:szCs w:val="24"/>
                      <w:lang w:val="en-US"/>
                    </w:rPr>
                    <w:t>System load and display product information.</w:t>
                  </w:r>
                </w:p>
              </w:tc>
            </w:tr>
            <w:tr w:rsidR="004D22FE" w:rsidRPr="004A6A7C" w14:paraId="7218786D" w14:textId="77777777" w:rsidTr="007F74FA">
              <w:trPr>
                <w:cantSplit/>
              </w:trPr>
              <w:tc>
                <w:tcPr>
                  <w:tcW w:w="985" w:type="dxa"/>
                </w:tcPr>
                <w:p w14:paraId="065983BD" w14:textId="5800F7B2" w:rsidR="004D22FE" w:rsidRPr="004A6A7C" w:rsidRDefault="005F0AE8" w:rsidP="007F74FA">
                  <w:pPr>
                    <w:pStyle w:val="NormalWeb"/>
                    <w:widowControl w:val="0"/>
                    <w:spacing w:before="0" w:beforeAutospacing="0" w:after="0" w:afterAutospacing="0"/>
                    <w:jc w:val="right"/>
                    <w:rPr>
                      <w:lang w:eastAsia="ja-JP"/>
                    </w:rPr>
                  </w:pPr>
                  <w:r>
                    <w:rPr>
                      <w:lang w:eastAsia="ja-JP"/>
                    </w:rPr>
                    <w:t>2</w:t>
                  </w:r>
                </w:p>
              </w:tc>
              <w:tc>
                <w:tcPr>
                  <w:tcW w:w="3240" w:type="dxa"/>
                </w:tcPr>
                <w:p w14:paraId="331F9CC3" w14:textId="77777777" w:rsidR="004D22FE" w:rsidRPr="00110EC3" w:rsidRDefault="004D22FE" w:rsidP="00013E3B">
                  <w:pPr>
                    <w:widowControl w:val="0"/>
                    <w:jc w:val="left"/>
                    <w:rPr>
                      <w:szCs w:val="24"/>
                      <w:lang w:val="en-US"/>
                    </w:rPr>
                  </w:pPr>
                  <w:r>
                    <w:rPr>
                      <w:szCs w:val="24"/>
                      <w:lang w:val="en-US"/>
                    </w:rPr>
                    <w:t>Store owner input product’s information to fields.</w:t>
                  </w:r>
                </w:p>
              </w:tc>
              <w:tc>
                <w:tcPr>
                  <w:tcW w:w="4548" w:type="dxa"/>
                </w:tcPr>
                <w:p w14:paraId="60A9BC83" w14:textId="77777777" w:rsidR="00EB6F57" w:rsidRDefault="00EB6F57" w:rsidP="00013E3B">
                  <w:pPr>
                    <w:widowControl w:val="0"/>
                    <w:jc w:val="left"/>
                    <w:rPr>
                      <w:szCs w:val="24"/>
                      <w:lang w:val="en-US"/>
                    </w:rPr>
                  </w:pPr>
                </w:p>
                <w:p w14:paraId="1FEA1446" w14:textId="77777777" w:rsidR="004D22FE" w:rsidRPr="006F3442" w:rsidRDefault="004D22FE" w:rsidP="00013E3B">
                  <w:pPr>
                    <w:widowControl w:val="0"/>
                    <w:jc w:val="left"/>
                    <w:rPr>
                      <w:szCs w:val="24"/>
                      <w:lang w:val="en-US"/>
                    </w:rPr>
                  </w:pPr>
                  <w:r>
                    <w:rPr>
                      <w:szCs w:val="24"/>
                      <w:lang w:val="en-US"/>
                    </w:rPr>
                    <w:t>System checks input values. [Exception 1]</w:t>
                  </w:r>
                </w:p>
              </w:tc>
            </w:tr>
            <w:tr w:rsidR="004D22FE" w:rsidRPr="004A6A7C" w14:paraId="6B2B2888" w14:textId="77777777" w:rsidTr="00013E3B">
              <w:trPr>
                <w:cantSplit/>
              </w:trPr>
              <w:tc>
                <w:tcPr>
                  <w:tcW w:w="985" w:type="dxa"/>
                  <w:tcBorders>
                    <w:bottom w:val="single" w:sz="4" w:space="0" w:color="auto"/>
                  </w:tcBorders>
                </w:tcPr>
                <w:p w14:paraId="2FD0D3E0" w14:textId="6D603056" w:rsidR="004D22FE" w:rsidRPr="004A6A7C" w:rsidRDefault="005F0AE8" w:rsidP="007F74FA">
                  <w:pPr>
                    <w:pStyle w:val="NormalWeb"/>
                    <w:widowControl w:val="0"/>
                    <w:spacing w:before="0" w:beforeAutospacing="0" w:after="0" w:afterAutospacing="0"/>
                    <w:jc w:val="right"/>
                    <w:rPr>
                      <w:lang w:eastAsia="ja-JP"/>
                    </w:rPr>
                  </w:pPr>
                  <w:r>
                    <w:rPr>
                      <w:lang w:eastAsia="ja-JP"/>
                    </w:rPr>
                    <w:t>3</w:t>
                  </w:r>
                </w:p>
              </w:tc>
              <w:tc>
                <w:tcPr>
                  <w:tcW w:w="3240" w:type="dxa"/>
                </w:tcPr>
                <w:p w14:paraId="13EE9449" w14:textId="77777777" w:rsidR="00EB6F57" w:rsidRDefault="004D22FE" w:rsidP="00013E3B">
                  <w:pPr>
                    <w:widowControl w:val="0"/>
                    <w:jc w:val="left"/>
                    <w:rPr>
                      <w:szCs w:val="24"/>
                    </w:rPr>
                  </w:pPr>
                  <w:r>
                    <w:rPr>
                      <w:szCs w:val="24"/>
                    </w:rPr>
                    <w:t xml:space="preserve">Store owner </w:t>
                  </w:r>
                  <w:r w:rsidR="00EB6F57">
                    <w:rPr>
                      <w:szCs w:val="24"/>
                    </w:rPr>
                    <w:t>send publish on web command</w:t>
                  </w:r>
                  <w:r>
                    <w:rPr>
                      <w:szCs w:val="24"/>
                    </w:rPr>
                    <w:t xml:space="preserve">. </w:t>
                  </w:r>
                </w:p>
                <w:p w14:paraId="795D0FF7" w14:textId="42BB66F2" w:rsidR="004D22FE" w:rsidRDefault="004D22FE" w:rsidP="00013E3B">
                  <w:pPr>
                    <w:widowControl w:val="0"/>
                    <w:jc w:val="left"/>
                    <w:rPr>
                      <w:szCs w:val="24"/>
                    </w:rPr>
                  </w:pPr>
                  <w:r>
                    <w:rPr>
                      <w:szCs w:val="24"/>
                    </w:rPr>
                    <w:t>[Alternative 1]</w:t>
                  </w:r>
                </w:p>
              </w:tc>
              <w:tc>
                <w:tcPr>
                  <w:tcW w:w="4548" w:type="dxa"/>
                </w:tcPr>
                <w:p w14:paraId="023A5D89" w14:textId="77777777" w:rsidR="004D22FE" w:rsidRDefault="004D22FE" w:rsidP="00013E3B">
                  <w:pPr>
                    <w:widowControl w:val="0"/>
                    <w:jc w:val="left"/>
                    <w:rPr>
                      <w:szCs w:val="24"/>
                    </w:rPr>
                  </w:pPr>
                </w:p>
                <w:p w14:paraId="14230C57" w14:textId="77777777" w:rsidR="004D22FE" w:rsidRDefault="004D22FE" w:rsidP="007F74FA">
                  <w:pPr>
                    <w:widowControl w:val="0"/>
                    <w:rPr>
                      <w:szCs w:val="24"/>
                    </w:rPr>
                  </w:pPr>
                </w:p>
                <w:p w14:paraId="1C449971" w14:textId="77777777" w:rsidR="004D22FE" w:rsidRDefault="004D22FE" w:rsidP="00013E3B">
                  <w:pPr>
                    <w:widowControl w:val="0"/>
                    <w:rPr>
                      <w:szCs w:val="24"/>
                    </w:rPr>
                  </w:pPr>
                  <w:r>
                    <w:rPr>
                      <w:szCs w:val="24"/>
                    </w:rPr>
                    <w:t>System change product status to “On Web”</w:t>
                  </w:r>
                  <w:r w:rsidR="00013E3B">
                    <w:rPr>
                      <w:szCs w:val="24"/>
                    </w:rPr>
                    <w:t>.</w:t>
                  </w:r>
                  <w:r>
                    <w:rPr>
                      <w:szCs w:val="24"/>
                    </w:rPr>
                    <w:t xml:space="preserve"> [Exception 2]</w:t>
                  </w:r>
                </w:p>
                <w:p w14:paraId="1F9D2899" w14:textId="70B75554" w:rsidR="00013E3B" w:rsidRDefault="00013E3B" w:rsidP="00013E3B">
                  <w:pPr>
                    <w:widowControl w:val="0"/>
                    <w:jc w:val="left"/>
                    <w:rPr>
                      <w:szCs w:val="24"/>
                    </w:rPr>
                  </w:pPr>
                  <w:r>
                    <w:rPr>
                      <w:szCs w:val="24"/>
                    </w:rPr>
                    <w:t>System forwards to success page which display information about product has been published on web.</w:t>
                  </w:r>
                </w:p>
              </w:tc>
            </w:tr>
            <w:tr w:rsidR="00013E3B" w:rsidRPr="004A6A7C" w14:paraId="4566B00F" w14:textId="77777777" w:rsidTr="00013E3B">
              <w:trPr>
                <w:cantSplit/>
              </w:trPr>
              <w:tc>
                <w:tcPr>
                  <w:tcW w:w="985" w:type="dxa"/>
                  <w:tcBorders>
                    <w:bottom w:val="single" w:sz="4" w:space="0" w:color="auto"/>
                  </w:tcBorders>
                </w:tcPr>
                <w:p w14:paraId="7C8430EC" w14:textId="7D024731" w:rsidR="00013E3B" w:rsidRDefault="005F0AE8" w:rsidP="00013E3B">
                  <w:pPr>
                    <w:pStyle w:val="NormalWeb"/>
                    <w:widowControl w:val="0"/>
                    <w:spacing w:before="0" w:beforeAutospacing="0" w:after="0" w:afterAutospacing="0"/>
                    <w:jc w:val="right"/>
                    <w:rPr>
                      <w:lang w:eastAsia="ja-JP"/>
                    </w:rPr>
                  </w:pPr>
                  <w:r>
                    <w:rPr>
                      <w:lang w:eastAsia="ja-JP"/>
                    </w:rPr>
                    <w:t>4</w:t>
                  </w:r>
                </w:p>
              </w:tc>
              <w:tc>
                <w:tcPr>
                  <w:tcW w:w="3240" w:type="dxa"/>
                </w:tcPr>
                <w:p w14:paraId="7655BC40" w14:textId="38B45D27" w:rsidR="00013E3B" w:rsidRDefault="00013E3B" w:rsidP="00013E3B">
                  <w:pPr>
                    <w:widowControl w:val="0"/>
                    <w:jc w:val="left"/>
                  </w:pPr>
                  <w:r>
                    <w:t>Store owner send return to management page command</w:t>
                  </w:r>
                </w:p>
              </w:tc>
              <w:tc>
                <w:tcPr>
                  <w:tcW w:w="4548" w:type="dxa"/>
                </w:tcPr>
                <w:p w14:paraId="7A667563" w14:textId="77777777" w:rsidR="00013E3B" w:rsidRDefault="00013E3B" w:rsidP="007F74FA">
                  <w:pPr>
                    <w:widowControl w:val="0"/>
                  </w:pPr>
                </w:p>
                <w:p w14:paraId="5223E074" w14:textId="51729A8F" w:rsidR="00013E3B" w:rsidRDefault="00013E3B" w:rsidP="00013E3B">
                  <w:pPr>
                    <w:widowControl w:val="0"/>
                    <w:jc w:val="left"/>
                  </w:pPr>
                  <w:r>
                    <w:t>System forwards to management page.</w:t>
                  </w:r>
                </w:p>
              </w:tc>
            </w:tr>
          </w:tbl>
          <w:p w14:paraId="71BED706" w14:textId="7C97A448" w:rsidR="004D22FE" w:rsidRPr="00331A03" w:rsidRDefault="004D22FE" w:rsidP="007F74FA">
            <w:pPr>
              <w:widowControl w:val="0"/>
              <w:rPr>
                <w:szCs w:val="24"/>
                <w:lang w:val="en-US"/>
              </w:rPr>
            </w:pPr>
          </w:p>
          <w:p w14:paraId="414BF77E" w14:textId="77777777" w:rsidR="004D22FE"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3"/>
              <w:gridCol w:w="4430"/>
            </w:tblGrid>
            <w:tr w:rsidR="004D22FE" w:rsidRPr="004A6A7C" w14:paraId="298D2134" w14:textId="77777777" w:rsidTr="007F74FA">
              <w:trPr>
                <w:cantSplit/>
              </w:trPr>
              <w:tc>
                <w:tcPr>
                  <w:tcW w:w="985" w:type="dxa"/>
                  <w:shd w:val="clear" w:color="auto" w:fill="D9D9D9" w:themeFill="background1" w:themeFillShade="D9"/>
                </w:tcPr>
                <w:p w14:paraId="1A626F6C"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D59431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470E1A3" w14:textId="77777777" w:rsidR="004D22FE" w:rsidRPr="004A6A7C" w:rsidRDefault="004D22FE" w:rsidP="007F74FA">
                  <w:pPr>
                    <w:widowControl w:val="0"/>
                    <w:jc w:val="center"/>
                    <w:rPr>
                      <w:szCs w:val="24"/>
                    </w:rPr>
                  </w:pPr>
                  <w:r w:rsidRPr="004A6A7C">
                    <w:rPr>
                      <w:szCs w:val="24"/>
                    </w:rPr>
                    <w:t>System Response</w:t>
                  </w:r>
                </w:p>
              </w:tc>
            </w:tr>
            <w:tr w:rsidR="004D22FE" w:rsidRPr="004A6A7C" w14:paraId="05F83397" w14:textId="77777777" w:rsidTr="007F74FA">
              <w:trPr>
                <w:cantSplit/>
              </w:trPr>
              <w:tc>
                <w:tcPr>
                  <w:tcW w:w="985" w:type="dxa"/>
                </w:tcPr>
                <w:p w14:paraId="263F8C74"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6EFBF955" w14:textId="74F7DDFC" w:rsidR="004D22FE" w:rsidRDefault="004D22FE" w:rsidP="00013E3B">
                  <w:pPr>
                    <w:widowControl w:val="0"/>
                    <w:jc w:val="left"/>
                    <w:rPr>
                      <w:szCs w:val="24"/>
                    </w:rPr>
                  </w:pPr>
                  <w:r>
                    <w:rPr>
                      <w:szCs w:val="24"/>
                    </w:rPr>
                    <w:t xml:space="preserve">Store owner </w:t>
                  </w:r>
                  <w:r w:rsidR="00EB6F57">
                    <w:rPr>
                      <w:szCs w:val="24"/>
                    </w:rPr>
                    <w:t>send cancel command.</w:t>
                  </w:r>
                </w:p>
              </w:tc>
              <w:tc>
                <w:tcPr>
                  <w:tcW w:w="4548" w:type="dxa"/>
                </w:tcPr>
                <w:p w14:paraId="343D82BE" w14:textId="77777777" w:rsidR="004D22FE" w:rsidRDefault="004D22FE" w:rsidP="007F74FA">
                  <w:pPr>
                    <w:widowControl w:val="0"/>
                    <w:rPr>
                      <w:szCs w:val="24"/>
                    </w:rPr>
                  </w:pPr>
                </w:p>
                <w:p w14:paraId="36CD8871" w14:textId="0CC007B8" w:rsidR="004D22FE" w:rsidRDefault="00EB6F57" w:rsidP="00013E3B">
                  <w:pPr>
                    <w:widowControl w:val="0"/>
                    <w:jc w:val="left"/>
                    <w:rPr>
                      <w:szCs w:val="24"/>
                    </w:rPr>
                  </w:pPr>
                  <w:r>
                    <w:rPr>
                      <w:szCs w:val="24"/>
                    </w:rPr>
                    <w:t>System forwards to management page</w:t>
                  </w:r>
                  <w:r w:rsidR="004D22FE">
                    <w:rPr>
                      <w:szCs w:val="24"/>
                    </w:rPr>
                    <w:t>. No information is recorded.</w:t>
                  </w:r>
                </w:p>
              </w:tc>
            </w:tr>
          </w:tbl>
          <w:p w14:paraId="1DDFE7D9" w14:textId="77777777" w:rsidR="004D22FE" w:rsidRPr="008F3C60" w:rsidRDefault="004D22FE" w:rsidP="007F74FA">
            <w:pPr>
              <w:keepNext/>
              <w:rPr>
                <w:szCs w:val="24"/>
                <w:lang w:val="en-US"/>
              </w:rPr>
            </w:pPr>
          </w:p>
          <w:p w14:paraId="31CE27F4" w14:textId="77777777" w:rsidR="004D22FE" w:rsidRPr="004A6A7C" w:rsidRDefault="004D22FE" w:rsidP="007F74FA">
            <w:pPr>
              <w:keepNext/>
              <w:rPr>
                <w:szCs w:val="24"/>
              </w:rPr>
            </w:pPr>
            <w:r w:rsidRPr="004A6A7C">
              <w:rPr>
                <w:b/>
                <w:szCs w:val="24"/>
              </w:rPr>
              <w:lastRenderedPageBreak/>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4D22FE" w:rsidRPr="004A6A7C" w14:paraId="4E281412" w14:textId="77777777" w:rsidTr="007F74FA">
              <w:trPr>
                <w:cantSplit/>
              </w:trPr>
              <w:tc>
                <w:tcPr>
                  <w:tcW w:w="985" w:type="dxa"/>
                  <w:shd w:val="clear" w:color="auto" w:fill="D9D9D9" w:themeFill="background1" w:themeFillShade="D9"/>
                </w:tcPr>
                <w:p w14:paraId="4CDF975A" w14:textId="77777777" w:rsidR="004D22FE" w:rsidRPr="004A6A7C" w:rsidRDefault="004D22FE" w:rsidP="007F74FA">
                  <w:pPr>
                    <w:widowControl w:val="0"/>
                    <w:jc w:val="center"/>
                    <w:rPr>
                      <w:szCs w:val="24"/>
                    </w:rPr>
                  </w:pPr>
                  <w:r w:rsidRPr="004A6A7C">
                    <w:rPr>
                      <w:szCs w:val="24"/>
                    </w:rPr>
                    <w:t>No</w:t>
                  </w:r>
                </w:p>
              </w:tc>
              <w:tc>
                <w:tcPr>
                  <w:tcW w:w="3240" w:type="dxa"/>
                  <w:shd w:val="clear" w:color="auto" w:fill="D9D9D9" w:themeFill="background1" w:themeFillShade="D9"/>
                </w:tcPr>
                <w:p w14:paraId="38BE3E20"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56210B6" w14:textId="77777777" w:rsidR="004D22FE" w:rsidRPr="004A6A7C" w:rsidRDefault="004D22FE" w:rsidP="007F74FA">
                  <w:pPr>
                    <w:widowControl w:val="0"/>
                    <w:jc w:val="center"/>
                    <w:rPr>
                      <w:szCs w:val="24"/>
                    </w:rPr>
                  </w:pPr>
                  <w:r w:rsidRPr="004A6A7C">
                    <w:rPr>
                      <w:szCs w:val="24"/>
                    </w:rPr>
                    <w:t>System Response</w:t>
                  </w:r>
                </w:p>
              </w:tc>
            </w:tr>
            <w:tr w:rsidR="004D22FE" w:rsidRPr="004A6A7C" w14:paraId="313DD73F" w14:textId="77777777" w:rsidTr="007F74FA">
              <w:trPr>
                <w:cantSplit/>
              </w:trPr>
              <w:tc>
                <w:tcPr>
                  <w:tcW w:w="985" w:type="dxa"/>
                </w:tcPr>
                <w:p w14:paraId="7296DD6A" w14:textId="77777777" w:rsidR="004D22FE" w:rsidRPr="004A6A7C" w:rsidRDefault="004D22FE" w:rsidP="007F74FA">
                  <w:pPr>
                    <w:widowControl w:val="0"/>
                    <w:jc w:val="right"/>
                    <w:rPr>
                      <w:szCs w:val="24"/>
                    </w:rPr>
                  </w:pPr>
                  <w:r w:rsidRPr="004A6A7C">
                    <w:rPr>
                      <w:szCs w:val="24"/>
                    </w:rPr>
                    <w:t>1</w:t>
                  </w:r>
                </w:p>
              </w:tc>
              <w:tc>
                <w:tcPr>
                  <w:tcW w:w="3240" w:type="dxa"/>
                </w:tcPr>
                <w:p w14:paraId="20B91469" w14:textId="57AC6C88" w:rsidR="004D22FE" w:rsidRPr="00274DAE" w:rsidRDefault="004D22FE" w:rsidP="00013E3B">
                  <w:pPr>
                    <w:widowControl w:val="0"/>
                    <w:jc w:val="left"/>
                    <w:rPr>
                      <w:szCs w:val="24"/>
                      <w:lang w:val="en-US"/>
                    </w:rPr>
                  </w:pPr>
                  <w:r>
                    <w:rPr>
                      <w:szCs w:val="24"/>
                      <w:lang w:val="en-US"/>
                    </w:rPr>
                    <w:t xml:space="preserve">If inputted </w:t>
                  </w:r>
                  <w:r w:rsidR="00EB6F57">
                    <w:rPr>
                      <w:szCs w:val="24"/>
                      <w:lang w:val="en-US"/>
                    </w:rPr>
                    <w:t xml:space="preserve">value for field price </w:t>
                  </w:r>
                  <w:r>
                    <w:rPr>
                      <w:szCs w:val="24"/>
                      <w:lang w:val="en-US"/>
                    </w:rPr>
                    <w:t>is not valid.</w:t>
                  </w:r>
                </w:p>
              </w:tc>
              <w:tc>
                <w:tcPr>
                  <w:tcW w:w="4548" w:type="dxa"/>
                </w:tcPr>
                <w:p w14:paraId="7750BF02" w14:textId="77777777" w:rsidR="004D22FE" w:rsidRDefault="004D22FE" w:rsidP="00013E3B">
                  <w:pPr>
                    <w:widowControl w:val="0"/>
                    <w:jc w:val="left"/>
                    <w:rPr>
                      <w:szCs w:val="24"/>
                      <w:lang w:val="en-US"/>
                    </w:rPr>
                  </w:pPr>
                </w:p>
                <w:p w14:paraId="6FBC98C6" w14:textId="77777777" w:rsidR="004D22FE" w:rsidRPr="00274DAE" w:rsidRDefault="004D22FE" w:rsidP="00013E3B">
                  <w:pPr>
                    <w:widowControl w:val="0"/>
                    <w:jc w:val="left"/>
                    <w:rPr>
                      <w:szCs w:val="24"/>
                      <w:lang w:val="en-US"/>
                    </w:rPr>
                  </w:pPr>
                  <w:r>
                    <w:rPr>
                      <w:szCs w:val="24"/>
                      <w:lang w:val="en-US"/>
                    </w:rPr>
                    <w:t>System show notification and request store owner to enter a new one.</w:t>
                  </w:r>
                </w:p>
              </w:tc>
            </w:tr>
            <w:tr w:rsidR="004D22FE" w:rsidRPr="004A6A7C" w14:paraId="417787BB" w14:textId="77777777" w:rsidTr="007F74FA">
              <w:trPr>
                <w:cantSplit/>
              </w:trPr>
              <w:tc>
                <w:tcPr>
                  <w:tcW w:w="985" w:type="dxa"/>
                </w:tcPr>
                <w:p w14:paraId="2C775458" w14:textId="77777777" w:rsidR="004D22FE" w:rsidRPr="004A6A7C" w:rsidRDefault="004D22FE" w:rsidP="007F74FA">
                  <w:pPr>
                    <w:widowControl w:val="0"/>
                    <w:jc w:val="right"/>
                    <w:rPr>
                      <w:szCs w:val="24"/>
                    </w:rPr>
                  </w:pPr>
                  <w:r>
                    <w:rPr>
                      <w:szCs w:val="24"/>
                    </w:rPr>
                    <w:t>2</w:t>
                  </w:r>
                </w:p>
              </w:tc>
              <w:tc>
                <w:tcPr>
                  <w:tcW w:w="3240" w:type="dxa"/>
                </w:tcPr>
                <w:p w14:paraId="78EB803E" w14:textId="77777777" w:rsidR="004D22FE" w:rsidRDefault="004D22FE" w:rsidP="00013E3B">
                  <w:pPr>
                    <w:widowControl w:val="0"/>
                    <w:jc w:val="left"/>
                    <w:rPr>
                      <w:szCs w:val="24"/>
                    </w:rPr>
                  </w:pPr>
                </w:p>
                <w:p w14:paraId="7DA3C747" w14:textId="77777777" w:rsidR="004D22FE" w:rsidRDefault="004D22FE" w:rsidP="007F74FA">
                  <w:pPr>
                    <w:widowControl w:val="0"/>
                    <w:rPr>
                      <w:szCs w:val="24"/>
                    </w:rPr>
                  </w:pPr>
                </w:p>
                <w:p w14:paraId="0F20D945" w14:textId="28E1023D" w:rsidR="004D22FE" w:rsidRDefault="004D22FE" w:rsidP="000C4993">
                  <w:pPr>
                    <w:widowControl w:val="0"/>
                    <w:jc w:val="left"/>
                    <w:rPr>
                      <w:szCs w:val="24"/>
                    </w:rPr>
                  </w:pPr>
                  <w:r>
                    <w:rPr>
                      <w:szCs w:val="24"/>
                    </w:rPr>
                    <w:t xml:space="preserve">Store owner confirms error and </w:t>
                  </w:r>
                  <w:r w:rsidR="00EB6F57">
                    <w:rPr>
                      <w:szCs w:val="24"/>
                    </w:rPr>
                    <w:t xml:space="preserve">send </w:t>
                  </w:r>
                  <w:r w:rsidR="00013E3B">
                    <w:rPr>
                      <w:szCs w:val="24"/>
                    </w:rPr>
                    <w:t xml:space="preserve">return management page </w:t>
                  </w:r>
                  <w:r w:rsidR="00EB6F57">
                    <w:rPr>
                      <w:szCs w:val="24"/>
                    </w:rPr>
                    <w:t>command</w:t>
                  </w:r>
                  <w:r>
                    <w:rPr>
                      <w:szCs w:val="24"/>
                    </w:rPr>
                    <w:t>.</w:t>
                  </w:r>
                </w:p>
              </w:tc>
              <w:tc>
                <w:tcPr>
                  <w:tcW w:w="4548" w:type="dxa"/>
                </w:tcPr>
                <w:p w14:paraId="7A3BE3E2" w14:textId="4C8163AE" w:rsidR="004D22FE" w:rsidRDefault="004D22FE" w:rsidP="00013E3B">
                  <w:pPr>
                    <w:widowControl w:val="0"/>
                    <w:jc w:val="left"/>
                    <w:rPr>
                      <w:rFonts w:ascii="Cambria Math" w:hAnsi="Cambria Math" w:hint="eastAsia"/>
                      <w:szCs w:val="24"/>
                    </w:rPr>
                  </w:pPr>
                  <w:r>
                    <w:rPr>
                      <w:szCs w:val="24"/>
                    </w:rPr>
                    <w:t xml:space="preserve">Change product status </w:t>
                  </w:r>
                  <w:r>
                    <w:rPr>
                      <w:rFonts w:ascii="Cambria Math" w:hAnsi="Cambria Math"/>
                      <w:szCs w:val="24"/>
                    </w:rPr>
                    <w:t xml:space="preserve">unsuccessfully, system </w:t>
                  </w:r>
                  <w:r w:rsidR="00013E3B">
                    <w:rPr>
                      <w:rFonts w:ascii="Cambria Math" w:hAnsi="Cambria Math"/>
                      <w:szCs w:val="24"/>
                    </w:rPr>
                    <w:t>forwards to error page which show detail of the error</w:t>
                  </w:r>
                  <w:r>
                    <w:rPr>
                      <w:rFonts w:ascii="Cambria Math" w:hAnsi="Cambria Math"/>
                      <w:szCs w:val="24"/>
                    </w:rPr>
                    <w:t>.</w:t>
                  </w:r>
                </w:p>
                <w:p w14:paraId="66A261AA" w14:textId="77777777" w:rsidR="004D22FE" w:rsidRDefault="004D22FE" w:rsidP="007F74FA">
                  <w:pPr>
                    <w:widowControl w:val="0"/>
                    <w:rPr>
                      <w:rFonts w:ascii="Cambria Math" w:hAnsi="Cambria Math" w:hint="eastAsia"/>
                      <w:szCs w:val="24"/>
                    </w:rPr>
                  </w:pPr>
                </w:p>
                <w:p w14:paraId="4D4A90EF" w14:textId="77777777" w:rsidR="000C4993" w:rsidRDefault="000C4993" w:rsidP="00EB6F57">
                  <w:pPr>
                    <w:widowControl w:val="0"/>
                    <w:rPr>
                      <w:szCs w:val="24"/>
                    </w:rPr>
                  </w:pPr>
                </w:p>
                <w:p w14:paraId="02D85D14" w14:textId="59708927" w:rsidR="004D22FE" w:rsidRDefault="004D22FE" w:rsidP="00EB6F57">
                  <w:pPr>
                    <w:widowControl w:val="0"/>
                    <w:rPr>
                      <w:szCs w:val="24"/>
                    </w:rPr>
                  </w:pPr>
                  <w:r>
                    <w:rPr>
                      <w:szCs w:val="24"/>
                    </w:rPr>
                    <w:t xml:space="preserve">System forwards to </w:t>
                  </w:r>
                  <w:r w:rsidR="00EB6F57">
                    <w:rPr>
                      <w:szCs w:val="24"/>
                    </w:rPr>
                    <w:t>management page.</w:t>
                  </w:r>
                </w:p>
              </w:tc>
            </w:tr>
          </w:tbl>
          <w:p w14:paraId="219EE502" w14:textId="77777777" w:rsidR="004D22FE" w:rsidRPr="004A6A7C" w:rsidRDefault="004D22FE" w:rsidP="007F74FA">
            <w:pPr>
              <w:widowControl w:val="0"/>
              <w:rPr>
                <w:szCs w:val="24"/>
              </w:rPr>
            </w:pPr>
          </w:p>
          <w:p w14:paraId="6EEDAF0C" w14:textId="2592560F" w:rsidR="004D22FE" w:rsidRPr="004A6A7C" w:rsidRDefault="004D22FE" w:rsidP="007F74FA">
            <w:pPr>
              <w:keepNext/>
              <w:rPr>
                <w:szCs w:val="24"/>
              </w:rPr>
            </w:pPr>
            <w:r w:rsidRPr="004A6A7C">
              <w:rPr>
                <w:b/>
                <w:szCs w:val="24"/>
              </w:rPr>
              <w:t>Relationships</w:t>
            </w:r>
            <w:r w:rsidRPr="004A6A7C">
              <w:rPr>
                <w:szCs w:val="24"/>
              </w:rPr>
              <w:t>:</w:t>
            </w:r>
            <w:r>
              <w:rPr>
                <w:szCs w:val="24"/>
              </w:rPr>
              <w:t xml:space="preserve"> N/A</w:t>
            </w:r>
          </w:p>
          <w:p w14:paraId="2F615E4A" w14:textId="77777777" w:rsidR="004D22FE" w:rsidRDefault="004D22FE" w:rsidP="007F74FA">
            <w:pPr>
              <w:keepNext/>
              <w:rPr>
                <w:szCs w:val="24"/>
              </w:rPr>
            </w:pPr>
            <w:r w:rsidRPr="004A6A7C">
              <w:rPr>
                <w:b/>
                <w:szCs w:val="24"/>
              </w:rPr>
              <w:t>Business Rules</w:t>
            </w:r>
            <w:r w:rsidRPr="004A6A7C">
              <w:rPr>
                <w:szCs w:val="24"/>
              </w:rPr>
              <w:t>:</w:t>
            </w:r>
          </w:p>
          <w:p w14:paraId="456B0B55" w14:textId="77777777" w:rsidR="004D22FE" w:rsidRDefault="004D22FE" w:rsidP="007A60EB">
            <w:pPr>
              <w:pStyle w:val="ListParagraph"/>
              <w:keepNext/>
              <w:numPr>
                <w:ilvl w:val="0"/>
                <w:numId w:val="9"/>
              </w:numPr>
              <w:spacing w:before="0" w:after="0"/>
              <w:rPr>
                <w:szCs w:val="24"/>
              </w:rPr>
            </w:pPr>
            <w:r>
              <w:rPr>
                <w:szCs w:val="24"/>
              </w:rPr>
              <w:t>Only product in “In Inventory” status can be published on web.</w:t>
            </w:r>
          </w:p>
          <w:p w14:paraId="369E9C8A" w14:textId="77777777" w:rsidR="004D22FE" w:rsidRDefault="004D22FE" w:rsidP="007A60EB">
            <w:pPr>
              <w:pStyle w:val="ListParagraph"/>
              <w:keepNext/>
              <w:numPr>
                <w:ilvl w:val="0"/>
                <w:numId w:val="9"/>
              </w:numPr>
              <w:spacing w:before="0" w:after="0"/>
              <w:rPr>
                <w:szCs w:val="24"/>
              </w:rPr>
            </w:pPr>
            <w:r>
              <w:rPr>
                <w:szCs w:val="24"/>
              </w:rPr>
              <w:t>Value inputted in “Price” field must be positive number or “Call For Price”.</w:t>
            </w:r>
          </w:p>
          <w:p w14:paraId="0CCC7EE4" w14:textId="1C2CB05F" w:rsidR="00EB6F57" w:rsidRPr="004B64FB" w:rsidRDefault="00EB6F57" w:rsidP="007A60EB">
            <w:pPr>
              <w:pStyle w:val="ListParagraph"/>
              <w:keepNext/>
              <w:numPr>
                <w:ilvl w:val="0"/>
                <w:numId w:val="9"/>
              </w:numPr>
              <w:spacing w:before="0" w:after="0"/>
              <w:rPr>
                <w:szCs w:val="24"/>
              </w:rPr>
            </w:pPr>
            <w:r>
              <w:rPr>
                <w:szCs w:val="24"/>
              </w:rPr>
              <w:t>System will change product status on database base on product id.</w:t>
            </w:r>
          </w:p>
          <w:p w14:paraId="7DE819BE" w14:textId="77777777" w:rsidR="004D22FE" w:rsidRPr="005A2DD9" w:rsidRDefault="004D22FE" w:rsidP="007F74FA">
            <w:pPr>
              <w:keepNext/>
              <w:rPr>
                <w:szCs w:val="24"/>
              </w:rPr>
            </w:pPr>
          </w:p>
        </w:tc>
      </w:tr>
    </w:tbl>
    <w:p w14:paraId="62417728" w14:textId="77777777" w:rsidR="004D22FE" w:rsidRPr="004D22FE" w:rsidRDefault="004D22FE" w:rsidP="004D22FE"/>
    <w:p w14:paraId="0508DA8B" w14:textId="2EF8FA33" w:rsidR="004D22FE" w:rsidRDefault="004D22FE">
      <w:pPr>
        <w:pStyle w:val="Heading5"/>
        <w:rPr>
          <w:rFonts w:ascii="Cambria" w:hAnsi="Cambria"/>
        </w:rPr>
      </w:pPr>
      <w:r>
        <w:t xml:space="preserve">&lt;Store Owner&gt; </w:t>
      </w:r>
      <w:r>
        <w:rPr>
          <w:rFonts w:ascii="Cambria" w:hAnsi="Cambria"/>
        </w:rPr>
        <w:t>Return Product</w:t>
      </w:r>
    </w:p>
    <w:p w14:paraId="798E347F"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5F80E13F" w14:textId="4A095ECD" w:rsidR="004D22FE" w:rsidRDefault="009B1EF9" w:rsidP="004D22FE">
      <w:pPr>
        <w:pStyle w:val="ListParagraph"/>
        <w:jc w:val="center"/>
      </w:pPr>
      <w:r>
        <w:rPr>
          <w:noProof/>
          <w:lang w:val="en-US"/>
        </w:rPr>
        <w:drawing>
          <wp:inline distT="0" distB="0" distL="0" distR="0" wp14:anchorId="6486B5D6" wp14:editId="3DBD34D5">
            <wp:extent cx="5588635" cy="20186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635" cy="2018665"/>
                    </a:xfrm>
                    <a:prstGeom prst="rect">
                      <a:avLst/>
                    </a:prstGeom>
                  </pic:spPr>
                </pic:pic>
              </a:graphicData>
            </a:graphic>
          </wp:inline>
        </w:drawing>
      </w:r>
    </w:p>
    <w:p w14:paraId="3BF4BA43" w14:textId="1E9A38BB" w:rsidR="004D22FE" w:rsidRPr="006D162F" w:rsidRDefault="0033619E" w:rsidP="0033619E">
      <w:pPr>
        <w:pStyle w:val="Caption"/>
      </w:pPr>
      <w:bookmarkStart w:id="75" w:name="_Toc420881094"/>
      <w:r>
        <w:t xml:space="preserve">Figure </w:t>
      </w:r>
      <w:r>
        <w:fldChar w:fldCharType="begin"/>
      </w:r>
      <w:r>
        <w:instrText xml:space="preserve"> SEQ Figure \* ARABIC </w:instrText>
      </w:r>
      <w:r>
        <w:fldChar w:fldCharType="separate"/>
      </w:r>
      <w:r w:rsidR="0032436E">
        <w:rPr>
          <w:noProof/>
        </w:rPr>
        <w:t>22</w:t>
      </w:r>
      <w:r>
        <w:fldChar w:fldCharType="end"/>
      </w:r>
      <w:r w:rsidR="004D22FE" w:rsidRPr="006D162F">
        <w:t>: &lt;</w:t>
      </w:r>
      <w:r w:rsidR="004D22FE">
        <w:t>Store Owner</w:t>
      </w:r>
      <w:r w:rsidR="004D22FE" w:rsidRPr="006D162F">
        <w:t>&gt;</w:t>
      </w:r>
      <w:r w:rsidR="004D22FE">
        <w:t xml:space="preserve"> Return Product</w:t>
      </w:r>
      <w:bookmarkEnd w:id="75"/>
    </w:p>
    <w:p w14:paraId="4AEDA838" w14:textId="77777777" w:rsidR="004D22FE" w:rsidRDefault="004D22FE" w:rsidP="004D22FE">
      <w:pPr>
        <w:pStyle w:val="ListParagraph"/>
      </w:pPr>
    </w:p>
    <w:p w14:paraId="6E4E2A7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5"/>
        <w:gridCol w:w="2202"/>
        <w:gridCol w:w="2201"/>
        <w:gridCol w:w="2183"/>
      </w:tblGrid>
      <w:tr w:rsidR="004D22FE" w:rsidRPr="004A6A7C" w14:paraId="5232DD54" w14:textId="77777777" w:rsidTr="007F74FA">
        <w:tc>
          <w:tcPr>
            <w:tcW w:w="9004" w:type="dxa"/>
            <w:gridSpan w:val="4"/>
            <w:shd w:val="clear" w:color="auto" w:fill="D9D9D9" w:themeFill="background1" w:themeFillShade="D9"/>
          </w:tcPr>
          <w:p w14:paraId="47C1003C"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93959657"/>
                <w:text/>
              </w:sdtPr>
              <w:sdtEndPr/>
              <w:sdtContent>
                <w:r>
                  <w:rPr>
                    <w:rFonts w:ascii="Cambria" w:hAnsi="Cambria"/>
                    <w:b/>
                    <w:szCs w:val="24"/>
                  </w:rPr>
                  <w:t>DQT02</w:t>
                </w:r>
              </w:sdtContent>
            </w:sdt>
          </w:p>
        </w:tc>
      </w:tr>
      <w:tr w:rsidR="000C4993" w:rsidRPr="004A6A7C" w14:paraId="3EEF27CC" w14:textId="77777777" w:rsidTr="007F74FA">
        <w:tc>
          <w:tcPr>
            <w:tcW w:w="2251" w:type="dxa"/>
            <w:shd w:val="clear" w:color="auto" w:fill="D9D9D9" w:themeFill="background1" w:themeFillShade="D9"/>
          </w:tcPr>
          <w:p w14:paraId="0461D010"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840432259"/>
            <w:text/>
          </w:sdtPr>
          <w:sdtEndPr/>
          <w:sdtContent>
            <w:tc>
              <w:tcPr>
                <w:tcW w:w="2251" w:type="dxa"/>
              </w:tcPr>
              <w:p w14:paraId="3777A28C" w14:textId="77777777" w:rsidR="004D22FE" w:rsidRPr="004A6A7C" w:rsidRDefault="004D22FE" w:rsidP="007F74FA">
                <w:pPr>
                  <w:widowControl w:val="0"/>
                  <w:rPr>
                    <w:szCs w:val="24"/>
                  </w:rPr>
                </w:pPr>
                <w:r>
                  <w:rPr>
                    <w:b/>
                    <w:szCs w:val="24"/>
                  </w:rPr>
                  <w:t>DQT02</w:t>
                </w:r>
              </w:p>
            </w:tc>
          </w:sdtContent>
        </w:sdt>
        <w:tc>
          <w:tcPr>
            <w:tcW w:w="2251" w:type="dxa"/>
            <w:shd w:val="clear" w:color="auto" w:fill="D9D9D9" w:themeFill="background1" w:themeFillShade="D9"/>
          </w:tcPr>
          <w:p w14:paraId="03A39933" w14:textId="77777777" w:rsidR="004D22FE" w:rsidRPr="004A6A7C" w:rsidRDefault="004D22FE" w:rsidP="007F74FA">
            <w:pPr>
              <w:widowControl w:val="0"/>
              <w:rPr>
                <w:szCs w:val="24"/>
              </w:rPr>
            </w:pPr>
            <w:r w:rsidRPr="004A6A7C">
              <w:rPr>
                <w:szCs w:val="24"/>
              </w:rPr>
              <w:t>Use Case Version</w:t>
            </w:r>
          </w:p>
        </w:tc>
        <w:sdt>
          <w:sdtPr>
            <w:alias w:val="UC Version"/>
            <w:tag w:val="UC Version"/>
            <w:id w:val="-546604624"/>
            <w:text/>
          </w:sdtPr>
          <w:sdtEndPr/>
          <w:sdtContent>
            <w:tc>
              <w:tcPr>
                <w:tcW w:w="2251" w:type="dxa"/>
              </w:tcPr>
              <w:p w14:paraId="3638DFD1"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0C4993" w:rsidRPr="004A6A7C" w14:paraId="76352291" w14:textId="77777777" w:rsidTr="007F74FA">
        <w:tc>
          <w:tcPr>
            <w:tcW w:w="2251" w:type="dxa"/>
            <w:shd w:val="clear" w:color="auto" w:fill="D9D9D9" w:themeFill="background1" w:themeFillShade="D9"/>
          </w:tcPr>
          <w:p w14:paraId="77D692E6" w14:textId="77777777" w:rsidR="004D22FE" w:rsidRPr="004A6A7C" w:rsidRDefault="004D22FE" w:rsidP="007F74FA">
            <w:pPr>
              <w:widowControl w:val="0"/>
              <w:rPr>
                <w:b/>
                <w:szCs w:val="24"/>
              </w:rPr>
            </w:pPr>
            <w:r w:rsidRPr="004A6A7C">
              <w:rPr>
                <w:b/>
                <w:szCs w:val="24"/>
              </w:rPr>
              <w:lastRenderedPageBreak/>
              <w:t>Use Case Name</w:t>
            </w:r>
          </w:p>
        </w:tc>
        <w:sdt>
          <w:sdtPr>
            <w:alias w:val="UC Name"/>
            <w:tag w:val="UC Name"/>
            <w:id w:val="-1556459836"/>
            <w:text/>
          </w:sdtPr>
          <w:sdtEndPr/>
          <w:sdtContent>
            <w:tc>
              <w:tcPr>
                <w:tcW w:w="6753" w:type="dxa"/>
                <w:gridSpan w:val="3"/>
              </w:tcPr>
              <w:p w14:paraId="7DCE80EE" w14:textId="77777777" w:rsidR="004D22FE" w:rsidRPr="004A6A7C" w:rsidRDefault="004D22FE" w:rsidP="007F74FA">
                <w:pPr>
                  <w:widowControl w:val="0"/>
                  <w:rPr>
                    <w:szCs w:val="24"/>
                  </w:rPr>
                </w:pPr>
                <w:r>
                  <w:t>Return Product</w:t>
                </w:r>
              </w:p>
            </w:tc>
          </w:sdtContent>
        </w:sdt>
      </w:tr>
      <w:tr w:rsidR="000C4993" w:rsidRPr="004A6A7C" w14:paraId="5AC154DB" w14:textId="77777777" w:rsidTr="007F74FA">
        <w:tc>
          <w:tcPr>
            <w:tcW w:w="2251" w:type="dxa"/>
            <w:shd w:val="clear" w:color="auto" w:fill="D9D9D9" w:themeFill="background1" w:themeFillShade="D9"/>
          </w:tcPr>
          <w:p w14:paraId="6F7C1B78" w14:textId="77777777" w:rsidR="004D22FE" w:rsidRPr="004A6A7C" w:rsidRDefault="004D22FE" w:rsidP="007F74FA">
            <w:pPr>
              <w:widowControl w:val="0"/>
              <w:rPr>
                <w:b/>
                <w:szCs w:val="24"/>
              </w:rPr>
            </w:pPr>
            <w:r w:rsidRPr="004A6A7C">
              <w:rPr>
                <w:b/>
                <w:szCs w:val="24"/>
              </w:rPr>
              <w:t>Author</w:t>
            </w:r>
          </w:p>
        </w:tc>
        <w:sdt>
          <w:sdtPr>
            <w:alias w:val="Author"/>
            <w:tag w:val="Author"/>
            <w:id w:val="8813002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0736C21C" w14:textId="77777777" w:rsidR="004D22FE" w:rsidRPr="004A6A7C" w:rsidRDefault="004D22FE" w:rsidP="007F74FA">
                <w:pPr>
                  <w:widowControl w:val="0"/>
                  <w:rPr>
                    <w:szCs w:val="24"/>
                  </w:rPr>
                </w:pPr>
                <w:r>
                  <w:rPr>
                    <w:szCs w:val="24"/>
                  </w:rPr>
                  <w:t>DanQT</w:t>
                </w:r>
              </w:p>
            </w:tc>
          </w:sdtContent>
        </w:sdt>
      </w:tr>
      <w:tr w:rsidR="000C4993" w:rsidRPr="004A6A7C" w14:paraId="53EDC73B" w14:textId="77777777" w:rsidTr="007F74FA">
        <w:tc>
          <w:tcPr>
            <w:tcW w:w="2251" w:type="dxa"/>
            <w:shd w:val="clear" w:color="auto" w:fill="D9D9D9" w:themeFill="background1" w:themeFillShade="D9"/>
          </w:tcPr>
          <w:p w14:paraId="45E14799" w14:textId="77777777" w:rsidR="004D22FE" w:rsidRPr="004A6A7C" w:rsidRDefault="004D22FE" w:rsidP="007F74FA">
            <w:pPr>
              <w:widowControl w:val="0"/>
              <w:rPr>
                <w:b/>
                <w:szCs w:val="24"/>
              </w:rPr>
            </w:pPr>
            <w:r w:rsidRPr="004A6A7C">
              <w:rPr>
                <w:b/>
                <w:szCs w:val="24"/>
              </w:rPr>
              <w:t>Date</w:t>
            </w:r>
          </w:p>
        </w:tc>
        <w:sdt>
          <w:sdtPr>
            <w:alias w:val="Created Date"/>
            <w:tag w:val="Created Date"/>
            <w:id w:val="-852798773"/>
            <w:date w:fullDate="2015-05-26T00:00:00Z">
              <w:dateFormat w:val="MMMM d, yyyy"/>
              <w:lid w:val="en-US"/>
              <w:storeMappedDataAs w:val="dateTime"/>
              <w:calendar w:val="gregorian"/>
            </w:date>
          </w:sdtPr>
          <w:sdtEndPr/>
          <w:sdtContent>
            <w:tc>
              <w:tcPr>
                <w:tcW w:w="2251" w:type="dxa"/>
              </w:tcPr>
              <w:p w14:paraId="6E84A3F4"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192ACA4" w14:textId="77777777" w:rsidR="004D22FE" w:rsidRPr="004A6A7C" w:rsidRDefault="004D22FE" w:rsidP="007F74FA">
            <w:pPr>
              <w:widowControl w:val="0"/>
              <w:rPr>
                <w:szCs w:val="24"/>
              </w:rPr>
            </w:pPr>
            <w:r w:rsidRPr="004A6A7C">
              <w:rPr>
                <w:szCs w:val="24"/>
              </w:rPr>
              <w:t>Priority</w:t>
            </w:r>
          </w:p>
        </w:tc>
        <w:sdt>
          <w:sdtPr>
            <w:alias w:val="Priority"/>
            <w:tag w:val="Priority"/>
            <w:id w:val="2026748359"/>
            <w:comboBox>
              <w:listItem w:displayText="High" w:value="High"/>
              <w:listItem w:displayText="Medium" w:value="Medium"/>
              <w:listItem w:displayText="Normal" w:value="Normal"/>
            </w:comboBox>
          </w:sdtPr>
          <w:sdtEndPr/>
          <w:sdtContent>
            <w:tc>
              <w:tcPr>
                <w:tcW w:w="2251" w:type="dxa"/>
              </w:tcPr>
              <w:p w14:paraId="22F60A17" w14:textId="77777777" w:rsidR="004D22FE" w:rsidRPr="004A6A7C" w:rsidRDefault="004D22FE" w:rsidP="007F74FA">
                <w:pPr>
                  <w:widowControl w:val="0"/>
                  <w:rPr>
                    <w:szCs w:val="24"/>
                  </w:rPr>
                </w:pPr>
                <w:r w:rsidRPr="004A6A7C">
                  <w:rPr>
                    <w:szCs w:val="24"/>
                  </w:rPr>
                  <w:t>High</w:t>
                </w:r>
              </w:p>
            </w:tc>
          </w:sdtContent>
        </w:sdt>
      </w:tr>
      <w:tr w:rsidR="004D22FE" w:rsidRPr="004A6A7C" w14:paraId="2119A1EA" w14:textId="77777777" w:rsidTr="007F74FA">
        <w:tc>
          <w:tcPr>
            <w:tcW w:w="9004" w:type="dxa"/>
            <w:gridSpan w:val="4"/>
          </w:tcPr>
          <w:p w14:paraId="64010915" w14:textId="77777777" w:rsidR="004D22FE" w:rsidRPr="004A6A7C" w:rsidRDefault="004D22FE" w:rsidP="007F74FA">
            <w:pPr>
              <w:widowControl w:val="0"/>
              <w:rPr>
                <w:szCs w:val="24"/>
              </w:rPr>
            </w:pPr>
            <w:r w:rsidRPr="004A6A7C">
              <w:rPr>
                <w:b/>
                <w:szCs w:val="24"/>
              </w:rPr>
              <w:t>Actor</w:t>
            </w:r>
            <w:r w:rsidRPr="004A6A7C">
              <w:rPr>
                <w:szCs w:val="24"/>
              </w:rPr>
              <w:t>:</w:t>
            </w:r>
          </w:p>
          <w:p w14:paraId="16C664FD"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541D0923"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78F46BA3"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cancel product consignment.</w:t>
            </w:r>
          </w:p>
          <w:p w14:paraId="53D249F2" w14:textId="77777777" w:rsidR="004D22FE" w:rsidRPr="004A6A7C" w:rsidRDefault="004D22FE" w:rsidP="007F74FA">
            <w:pPr>
              <w:keepNext/>
              <w:rPr>
                <w:szCs w:val="24"/>
              </w:rPr>
            </w:pPr>
            <w:r w:rsidRPr="004A6A7C">
              <w:rPr>
                <w:b/>
                <w:szCs w:val="24"/>
              </w:rPr>
              <w:t>Goal</w:t>
            </w:r>
            <w:r w:rsidRPr="004A6A7C">
              <w:rPr>
                <w:szCs w:val="24"/>
              </w:rPr>
              <w:t>:</w:t>
            </w:r>
          </w:p>
          <w:p w14:paraId="456B9AF6" w14:textId="77777777" w:rsidR="004D22FE" w:rsidRPr="004A6A7C" w:rsidRDefault="004D22FE" w:rsidP="007A60EB">
            <w:pPr>
              <w:pStyle w:val="ListParagraph"/>
              <w:widowControl w:val="0"/>
              <w:numPr>
                <w:ilvl w:val="0"/>
                <w:numId w:val="7"/>
              </w:numPr>
              <w:rPr>
                <w:szCs w:val="24"/>
              </w:rPr>
            </w:pPr>
            <w:r>
              <w:rPr>
                <w:rFonts w:ascii="Cambria Math" w:hAnsi="Cambria Math"/>
                <w:szCs w:val="24"/>
              </w:rPr>
              <w:t>Successfully remove product from website</w:t>
            </w:r>
            <w:r>
              <w:rPr>
                <w:szCs w:val="24"/>
                <w:lang w:val="en-US"/>
              </w:rPr>
              <w:t>.</w:t>
            </w:r>
          </w:p>
          <w:p w14:paraId="4C24A53C" w14:textId="77777777" w:rsidR="004D22FE" w:rsidRPr="004A6A7C" w:rsidRDefault="004D22FE" w:rsidP="007F74FA">
            <w:pPr>
              <w:keepNext/>
              <w:rPr>
                <w:szCs w:val="24"/>
              </w:rPr>
            </w:pPr>
            <w:r w:rsidRPr="004A6A7C">
              <w:rPr>
                <w:b/>
                <w:szCs w:val="24"/>
              </w:rPr>
              <w:t>Triggers</w:t>
            </w:r>
            <w:r w:rsidRPr="004A6A7C">
              <w:rPr>
                <w:szCs w:val="24"/>
              </w:rPr>
              <w:t>:</w:t>
            </w:r>
          </w:p>
          <w:p w14:paraId="34E3CEC8" w14:textId="1B3A40F0"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EB6F57">
              <w:rPr>
                <w:szCs w:val="24"/>
                <w:lang w:val="en-US"/>
              </w:rPr>
              <w:t>send cancel command</w:t>
            </w:r>
            <w:r>
              <w:rPr>
                <w:szCs w:val="24"/>
                <w:lang w:val="en-US"/>
              </w:rPr>
              <w:t>.</w:t>
            </w:r>
          </w:p>
          <w:p w14:paraId="22809C49" w14:textId="77777777" w:rsidR="004D22FE" w:rsidRPr="004A6A7C" w:rsidRDefault="004D22FE" w:rsidP="007F74FA">
            <w:pPr>
              <w:keepNext/>
              <w:rPr>
                <w:szCs w:val="24"/>
              </w:rPr>
            </w:pPr>
            <w:r w:rsidRPr="004A6A7C">
              <w:rPr>
                <w:b/>
                <w:szCs w:val="24"/>
              </w:rPr>
              <w:t>Preconditions</w:t>
            </w:r>
            <w:r w:rsidRPr="004A6A7C">
              <w:rPr>
                <w:szCs w:val="24"/>
              </w:rPr>
              <w:t>:</w:t>
            </w:r>
          </w:p>
          <w:p w14:paraId="3AF856E4" w14:textId="77777777" w:rsidR="004D22FE" w:rsidRPr="00126741" w:rsidRDefault="004D22FE" w:rsidP="007A60EB">
            <w:pPr>
              <w:pStyle w:val="ListParagraph"/>
              <w:widowControl w:val="0"/>
              <w:numPr>
                <w:ilvl w:val="0"/>
                <w:numId w:val="8"/>
              </w:numPr>
              <w:rPr>
                <w:szCs w:val="24"/>
              </w:rPr>
            </w:pPr>
            <w:r>
              <w:rPr>
                <w:szCs w:val="24"/>
                <w:lang w:val="en-US"/>
              </w:rPr>
              <w:t>Product status must not be “Sold” nor “Completed”</w:t>
            </w:r>
            <w:r>
              <w:rPr>
                <w:rFonts w:ascii="Cambria Math" w:hAnsi="Cambria Math"/>
                <w:szCs w:val="24"/>
              </w:rPr>
              <w:t>.</w:t>
            </w:r>
          </w:p>
          <w:p w14:paraId="642A2F69" w14:textId="77777777" w:rsidR="004D22FE" w:rsidRPr="004A6A7C" w:rsidRDefault="004D22FE" w:rsidP="007F74FA">
            <w:pPr>
              <w:keepNext/>
              <w:rPr>
                <w:szCs w:val="24"/>
              </w:rPr>
            </w:pPr>
            <w:r w:rsidRPr="004A6A7C">
              <w:rPr>
                <w:b/>
                <w:szCs w:val="24"/>
              </w:rPr>
              <w:t>Post Conditions</w:t>
            </w:r>
            <w:r w:rsidRPr="004A6A7C">
              <w:rPr>
                <w:szCs w:val="24"/>
              </w:rPr>
              <w:t>:</w:t>
            </w:r>
          </w:p>
          <w:p w14:paraId="4169AD08"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“Cancel” and product can not be found by Search function.</w:t>
            </w:r>
          </w:p>
          <w:p w14:paraId="0E1FD63D"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keeps its current status (Can be “On Web” or “In Inventory”).</w:t>
            </w:r>
          </w:p>
          <w:p w14:paraId="766A9CD3"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0"/>
              <w:gridCol w:w="3160"/>
              <w:gridCol w:w="4435"/>
            </w:tblGrid>
            <w:tr w:rsidR="000C4993" w:rsidRPr="004A6A7C" w14:paraId="564D84D9" w14:textId="77777777" w:rsidTr="007F74FA">
              <w:trPr>
                <w:cantSplit/>
              </w:trPr>
              <w:tc>
                <w:tcPr>
                  <w:tcW w:w="985" w:type="dxa"/>
                  <w:shd w:val="clear" w:color="auto" w:fill="D9D9D9" w:themeFill="background1" w:themeFillShade="D9"/>
                </w:tcPr>
                <w:p w14:paraId="730F5378"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2E02168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1265311" w14:textId="77777777" w:rsidR="004D22FE" w:rsidRPr="004A6A7C" w:rsidRDefault="004D22FE" w:rsidP="007F74FA">
                  <w:pPr>
                    <w:widowControl w:val="0"/>
                    <w:jc w:val="center"/>
                    <w:rPr>
                      <w:szCs w:val="24"/>
                    </w:rPr>
                  </w:pPr>
                  <w:r w:rsidRPr="004A6A7C">
                    <w:rPr>
                      <w:szCs w:val="24"/>
                    </w:rPr>
                    <w:t>System Response</w:t>
                  </w:r>
                </w:p>
              </w:tc>
            </w:tr>
            <w:tr w:rsidR="000C4993" w:rsidRPr="004A6A7C" w14:paraId="27373CE1" w14:textId="77777777" w:rsidTr="007F74FA">
              <w:trPr>
                <w:cantSplit/>
              </w:trPr>
              <w:tc>
                <w:tcPr>
                  <w:tcW w:w="985" w:type="dxa"/>
                </w:tcPr>
                <w:p w14:paraId="76EE5238"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240" w:type="dxa"/>
                </w:tcPr>
                <w:p w14:paraId="2FD522EF" w14:textId="3B199B4E" w:rsidR="004D22FE" w:rsidRPr="00110EC3" w:rsidRDefault="005F0AE8" w:rsidP="005F0AE8">
                  <w:pPr>
                    <w:widowControl w:val="0"/>
                    <w:jc w:val="left"/>
                    <w:rPr>
                      <w:szCs w:val="24"/>
                      <w:lang w:val="en-US"/>
                    </w:rPr>
                  </w:pPr>
                  <w:r>
                    <w:rPr>
                      <w:szCs w:val="24"/>
                      <w:lang w:val="en-US"/>
                    </w:rPr>
                    <w:t>Store owner cancel command.</w:t>
                  </w:r>
                </w:p>
              </w:tc>
              <w:tc>
                <w:tcPr>
                  <w:tcW w:w="4548" w:type="dxa"/>
                </w:tcPr>
                <w:p w14:paraId="6067CF95" w14:textId="77777777" w:rsidR="005F0AE8" w:rsidRDefault="005F0AE8" w:rsidP="00EB6F57">
                  <w:pPr>
                    <w:widowControl w:val="0"/>
                    <w:jc w:val="left"/>
                    <w:rPr>
                      <w:szCs w:val="24"/>
                      <w:lang w:val="en-US"/>
                    </w:rPr>
                  </w:pPr>
                </w:p>
                <w:p w14:paraId="3FE3F4E8" w14:textId="482A7FAB" w:rsidR="004D22FE" w:rsidRPr="006F3442" w:rsidRDefault="00EB6F57" w:rsidP="00EB6F57">
                  <w:pPr>
                    <w:widowControl w:val="0"/>
                    <w:jc w:val="left"/>
                    <w:rPr>
                      <w:szCs w:val="24"/>
                      <w:lang w:val="en-US"/>
                    </w:rPr>
                  </w:pPr>
                  <w:r>
                    <w:rPr>
                      <w:szCs w:val="24"/>
                      <w:lang w:val="en-US"/>
                    </w:rPr>
                    <w:t>System load and display product’s information.</w:t>
                  </w:r>
                </w:p>
              </w:tc>
            </w:tr>
            <w:tr w:rsidR="000C4993" w:rsidRPr="004A6A7C" w14:paraId="1F16E255" w14:textId="77777777" w:rsidTr="007F74FA">
              <w:trPr>
                <w:cantSplit/>
              </w:trPr>
              <w:tc>
                <w:tcPr>
                  <w:tcW w:w="985" w:type="dxa"/>
                </w:tcPr>
                <w:p w14:paraId="0D2739F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240" w:type="dxa"/>
                </w:tcPr>
                <w:p w14:paraId="34E865DE" w14:textId="31B30027" w:rsidR="004D22FE" w:rsidRDefault="004D22FE" w:rsidP="00EB6F57">
                  <w:pPr>
                    <w:widowControl w:val="0"/>
                    <w:jc w:val="left"/>
                    <w:rPr>
                      <w:szCs w:val="24"/>
                    </w:rPr>
                  </w:pPr>
                  <w:r>
                    <w:rPr>
                      <w:szCs w:val="24"/>
                    </w:rPr>
                    <w:t xml:space="preserve">Store </w:t>
                  </w:r>
                  <w:r w:rsidR="005F0AE8">
                    <w:rPr>
                      <w:szCs w:val="24"/>
                    </w:rPr>
                    <w:t xml:space="preserve">owner </w:t>
                  </w:r>
                  <w:r w:rsidR="00EB6F57">
                    <w:rPr>
                      <w:szCs w:val="24"/>
                    </w:rPr>
                    <w:t>send</w:t>
                  </w:r>
                  <w:r w:rsidR="005F0AE8">
                    <w:rPr>
                      <w:szCs w:val="24"/>
                    </w:rPr>
                    <w:t>s</w:t>
                  </w:r>
                  <w:r w:rsidR="00EB6F57">
                    <w:rPr>
                      <w:szCs w:val="24"/>
                    </w:rPr>
                    <w:t xml:space="preserve"> cancel consignment command</w:t>
                  </w:r>
                  <w:r>
                    <w:rPr>
                      <w:szCs w:val="24"/>
                    </w:rPr>
                    <w:t>. [Alternative 1]</w:t>
                  </w:r>
                </w:p>
              </w:tc>
              <w:tc>
                <w:tcPr>
                  <w:tcW w:w="4548" w:type="dxa"/>
                </w:tcPr>
                <w:p w14:paraId="5298D003" w14:textId="77777777" w:rsidR="004D22FE" w:rsidRDefault="004D22FE" w:rsidP="007F74FA">
                  <w:pPr>
                    <w:widowControl w:val="0"/>
                    <w:rPr>
                      <w:szCs w:val="24"/>
                    </w:rPr>
                  </w:pPr>
                </w:p>
                <w:p w14:paraId="4B70DF2D" w14:textId="77777777" w:rsidR="004D22FE" w:rsidRDefault="004D22FE" w:rsidP="007F74FA">
                  <w:pPr>
                    <w:widowControl w:val="0"/>
                    <w:rPr>
                      <w:szCs w:val="24"/>
                    </w:rPr>
                  </w:pPr>
                </w:p>
                <w:p w14:paraId="40A6ECA7" w14:textId="77777777" w:rsidR="004D22FE" w:rsidRDefault="004D22FE" w:rsidP="00EB6F57">
                  <w:pPr>
                    <w:widowControl w:val="0"/>
                    <w:jc w:val="left"/>
                    <w:rPr>
                      <w:szCs w:val="24"/>
                    </w:rPr>
                  </w:pPr>
                  <w:r>
                    <w:rPr>
                      <w:szCs w:val="24"/>
                    </w:rPr>
                    <w:t xml:space="preserve">System cancel consignment and </w:t>
                  </w:r>
                  <w:r w:rsidR="000C4993">
                    <w:rPr>
                      <w:szCs w:val="24"/>
                    </w:rPr>
                    <w:t>redirect to success page which show information about cancelled product.[Exception 1]</w:t>
                  </w:r>
                </w:p>
                <w:p w14:paraId="4C602276" w14:textId="2493C67D" w:rsidR="000C4993" w:rsidRDefault="000C4993" w:rsidP="00EB6F57">
                  <w:pPr>
                    <w:widowControl w:val="0"/>
                    <w:jc w:val="left"/>
                    <w:rPr>
                      <w:szCs w:val="24"/>
                    </w:rPr>
                  </w:pPr>
                  <w:r>
                    <w:rPr>
                      <w:szCs w:val="24"/>
                    </w:rPr>
                    <w:t>System send notification to product owner about the cancellation.</w:t>
                  </w:r>
                </w:p>
              </w:tc>
            </w:tr>
            <w:tr w:rsidR="000C4993" w:rsidRPr="004A6A7C" w14:paraId="2AF5FF9A" w14:textId="77777777" w:rsidTr="007F74FA">
              <w:trPr>
                <w:cantSplit/>
              </w:trPr>
              <w:tc>
                <w:tcPr>
                  <w:tcW w:w="985" w:type="dxa"/>
                </w:tcPr>
                <w:p w14:paraId="27302965" w14:textId="3A5B8C37" w:rsidR="000C4993" w:rsidRDefault="000C4993" w:rsidP="007F74FA">
                  <w:pPr>
                    <w:pStyle w:val="NormalWeb"/>
                    <w:widowControl w:val="0"/>
                    <w:spacing w:before="0" w:beforeAutospacing="0" w:after="0" w:afterAutospacing="0"/>
                    <w:jc w:val="right"/>
                    <w:rPr>
                      <w:lang w:eastAsia="ja-JP"/>
                    </w:rPr>
                  </w:pPr>
                  <w:r>
                    <w:rPr>
                      <w:lang w:eastAsia="ja-JP"/>
                    </w:rPr>
                    <w:t>3</w:t>
                  </w:r>
                </w:p>
              </w:tc>
              <w:tc>
                <w:tcPr>
                  <w:tcW w:w="3240" w:type="dxa"/>
                </w:tcPr>
                <w:p w14:paraId="7DB0C175" w14:textId="2FCAA62B" w:rsidR="000C4993" w:rsidRDefault="000C4993" w:rsidP="00EB6F57">
                  <w:pPr>
                    <w:widowControl w:val="0"/>
                    <w:jc w:val="left"/>
                  </w:pPr>
                  <w:r>
                    <w:t>Store owner send return to management page</w:t>
                  </w:r>
                </w:p>
              </w:tc>
              <w:tc>
                <w:tcPr>
                  <w:tcW w:w="4548" w:type="dxa"/>
                </w:tcPr>
                <w:p w14:paraId="4F085C6E" w14:textId="77777777" w:rsidR="000C4993" w:rsidRDefault="000C4993" w:rsidP="000C4993">
                  <w:pPr>
                    <w:widowControl w:val="0"/>
                    <w:rPr>
                      <w:szCs w:val="24"/>
                    </w:rPr>
                  </w:pPr>
                </w:p>
                <w:p w14:paraId="00FAA76F" w14:textId="1AC9E950" w:rsidR="000C4993" w:rsidRDefault="000C4993" w:rsidP="000C4993">
                  <w:pPr>
                    <w:widowControl w:val="0"/>
                  </w:pPr>
                  <w:r>
                    <w:rPr>
                      <w:szCs w:val="24"/>
                    </w:rPr>
                    <w:t>System forwards to management page.</w:t>
                  </w:r>
                </w:p>
              </w:tc>
            </w:tr>
          </w:tbl>
          <w:p w14:paraId="4BF5AC12" w14:textId="77777777" w:rsidR="004D22FE" w:rsidRPr="004A6A7C" w:rsidRDefault="004D22FE" w:rsidP="007F74FA">
            <w:pPr>
              <w:widowControl w:val="0"/>
              <w:rPr>
                <w:szCs w:val="24"/>
              </w:rPr>
            </w:pPr>
          </w:p>
          <w:p w14:paraId="2AD71C89" w14:textId="77777777" w:rsidR="004D22FE" w:rsidRPr="008F3C60" w:rsidRDefault="004D22FE" w:rsidP="007F74FA">
            <w:pPr>
              <w:keepNext/>
              <w:rPr>
                <w:szCs w:val="24"/>
                <w:lang w:val="en-US"/>
              </w:rPr>
            </w:pPr>
            <w:r w:rsidRPr="004A6A7C">
              <w:rPr>
                <w:b/>
                <w:szCs w:val="24"/>
              </w:rPr>
              <w:lastRenderedPageBreak/>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3"/>
              <w:gridCol w:w="4430"/>
            </w:tblGrid>
            <w:tr w:rsidR="004D22FE" w:rsidRPr="004A6A7C" w14:paraId="69E37B26" w14:textId="77777777" w:rsidTr="007F74FA">
              <w:trPr>
                <w:cantSplit/>
              </w:trPr>
              <w:tc>
                <w:tcPr>
                  <w:tcW w:w="985" w:type="dxa"/>
                  <w:shd w:val="clear" w:color="auto" w:fill="D9D9D9" w:themeFill="background1" w:themeFillShade="D9"/>
                </w:tcPr>
                <w:p w14:paraId="196E8020"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3F36029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60F740B" w14:textId="77777777" w:rsidR="004D22FE" w:rsidRPr="004A6A7C" w:rsidRDefault="004D22FE" w:rsidP="007F74FA">
                  <w:pPr>
                    <w:widowControl w:val="0"/>
                    <w:jc w:val="center"/>
                    <w:rPr>
                      <w:szCs w:val="24"/>
                    </w:rPr>
                  </w:pPr>
                  <w:r w:rsidRPr="004A6A7C">
                    <w:rPr>
                      <w:szCs w:val="24"/>
                    </w:rPr>
                    <w:t>System Response</w:t>
                  </w:r>
                </w:p>
              </w:tc>
            </w:tr>
            <w:tr w:rsidR="004D22FE" w:rsidRPr="004A6A7C" w14:paraId="0D565447" w14:textId="77777777" w:rsidTr="007F74FA">
              <w:trPr>
                <w:cantSplit/>
              </w:trPr>
              <w:tc>
                <w:tcPr>
                  <w:tcW w:w="985" w:type="dxa"/>
                </w:tcPr>
                <w:p w14:paraId="56F840A3"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0CD49345" w14:textId="7DD53F22" w:rsidR="004D22FE" w:rsidRPr="00110EC3" w:rsidRDefault="004D22FE" w:rsidP="000C4993">
                  <w:pPr>
                    <w:widowControl w:val="0"/>
                    <w:jc w:val="left"/>
                    <w:rPr>
                      <w:szCs w:val="24"/>
                      <w:lang w:val="en-US"/>
                    </w:rPr>
                  </w:pPr>
                  <w:r>
                    <w:rPr>
                      <w:szCs w:val="24"/>
                      <w:lang w:val="en-US"/>
                    </w:rPr>
                    <w:t xml:space="preserve">Store owner </w:t>
                  </w:r>
                  <w:r w:rsidR="000C4993">
                    <w:rPr>
                      <w:szCs w:val="24"/>
                      <w:lang w:val="en-US"/>
                    </w:rPr>
                    <w:t>send cancel command</w:t>
                  </w:r>
                  <w:r>
                    <w:rPr>
                      <w:szCs w:val="24"/>
                      <w:lang w:val="en-US"/>
                    </w:rPr>
                    <w:t>.</w:t>
                  </w:r>
                </w:p>
              </w:tc>
              <w:tc>
                <w:tcPr>
                  <w:tcW w:w="4548" w:type="dxa"/>
                </w:tcPr>
                <w:p w14:paraId="522280AD" w14:textId="77777777" w:rsidR="004D22FE" w:rsidRDefault="004D22FE" w:rsidP="007F74FA">
                  <w:pPr>
                    <w:widowControl w:val="0"/>
                    <w:rPr>
                      <w:szCs w:val="24"/>
                    </w:rPr>
                  </w:pPr>
                </w:p>
                <w:p w14:paraId="10AF590C" w14:textId="77777777" w:rsidR="004D22FE" w:rsidRDefault="004D22FE" w:rsidP="007F74FA">
                  <w:pPr>
                    <w:widowControl w:val="0"/>
                    <w:rPr>
                      <w:szCs w:val="24"/>
                    </w:rPr>
                  </w:pPr>
                </w:p>
                <w:p w14:paraId="31F7DFED" w14:textId="39C4C3B5" w:rsidR="004D22FE" w:rsidRPr="006F3442" w:rsidRDefault="000C4993" w:rsidP="000C4993">
                  <w:pPr>
                    <w:widowControl w:val="0"/>
                    <w:jc w:val="left"/>
                    <w:rPr>
                      <w:szCs w:val="24"/>
                      <w:lang w:val="en-US"/>
                    </w:rPr>
                  </w:pPr>
                  <w:r>
                    <w:rPr>
                      <w:szCs w:val="24"/>
                    </w:rPr>
                    <w:t xml:space="preserve">System forwards management page. </w:t>
                  </w:r>
                  <w:r w:rsidR="004D22FE">
                    <w:rPr>
                      <w:szCs w:val="24"/>
                    </w:rPr>
                    <w:t>No information is recorded.</w:t>
                  </w:r>
                </w:p>
              </w:tc>
            </w:tr>
          </w:tbl>
          <w:p w14:paraId="43EBDEB7" w14:textId="77777777" w:rsidR="004D22FE" w:rsidRPr="008F3C60" w:rsidRDefault="004D22FE" w:rsidP="007F74FA">
            <w:pPr>
              <w:keepNext/>
              <w:rPr>
                <w:szCs w:val="24"/>
                <w:lang w:val="en-US"/>
              </w:rPr>
            </w:pPr>
          </w:p>
          <w:p w14:paraId="4ACBF1CA"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2"/>
              <w:gridCol w:w="3156"/>
              <w:gridCol w:w="4437"/>
            </w:tblGrid>
            <w:tr w:rsidR="004D22FE" w:rsidRPr="004A6A7C" w14:paraId="0402A5A9" w14:textId="77777777" w:rsidTr="007F74FA">
              <w:trPr>
                <w:cantSplit/>
              </w:trPr>
              <w:tc>
                <w:tcPr>
                  <w:tcW w:w="985" w:type="dxa"/>
                  <w:shd w:val="clear" w:color="auto" w:fill="D9D9D9" w:themeFill="background1" w:themeFillShade="D9"/>
                </w:tcPr>
                <w:p w14:paraId="0D07AE0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7AABD54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D21C80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468EE34" w14:textId="77777777" w:rsidTr="007F74FA">
              <w:trPr>
                <w:cantSplit/>
              </w:trPr>
              <w:tc>
                <w:tcPr>
                  <w:tcW w:w="985" w:type="dxa"/>
                </w:tcPr>
                <w:p w14:paraId="7499E8F5"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4F8AF16B" w14:textId="77777777" w:rsidR="004D22FE" w:rsidRDefault="004D22FE" w:rsidP="007F74FA">
                  <w:pPr>
                    <w:widowControl w:val="0"/>
                    <w:rPr>
                      <w:szCs w:val="24"/>
                    </w:rPr>
                  </w:pPr>
                </w:p>
                <w:p w14:paraId="205C7DCD" w14:textId="77777777" w:rsidR="004D22FE" w:rsidRDefault="004D22FE" w:rsidP="007F74FA">
                  <w:pPr>
                    <w:widowControl w:val="0"/>
                    <w:rPr>
                      <w:szCs w:val="24"/>
                    </w:rPr>
                  </w:pPr>
                </w:p>
                <w:p w14:paraId="1752D27B" w14:textId="77777777" w:rsidR="004D22FE" w:rsidRDefault="004D22FE" w:rsidP="007F74FA">
                  <w:pPr>
                    <w:widowControl w:val="0"/>
                    <w:rPr>
                      <w:szCs w:val="24"/>
                    </w:rPr>
                  </w:pPr>
                  <w:r>
                    <w:rPr>
                      <w:szCs w:val="24"/>
                    </w:rPr>
                    <w:t>Store owner confirms error and clicks on “OK” button.</w:t>
                  </w:r>
                </w:p>
              </w:tc>
              <w:tc>
                <w:tcPr>
                  <w:tcW w:w="4548" w:type="dxa"/>
                </w:tcPr>
                <w:p w14:paraId="5F616437" w14:textId="77777777" w:rsidR="004D22FE" w:rsidRDefault="004D22FE" w:rsidP="007F74FA">
                  <w:pPr>
                    <w:widowControl w:val="0"/>
                    <w:rPr>
                      <w:rFonts w:ascii="Cambria Math" w:hAnsi="Cambria Math" w:hint="eastAsia"/>
                      <w:szCs w:val="24"/>
                    </w:rPr>
                  </w:pPr>
                  <w:r>
                    <w:rPr>
                      <w:szCs w:val="24"/>
                    </w:rPr>
                    <w:t xml:space="preserve">Change product status </w:t>
                  </w:r>
                  <w:r>
                    <w:rPr>
                      <w:rFonts w:ascii="Cambria Math" w:hAnsi="Cambria Math"/>
                      <w:szCs w:val="24"/>
                    </w:rPr>
                    <w:t>unsuccessfully, system show error message on screen.</w:t>
                  </w:r>
                </w:p>
                <w:p w14:paraId="364E8047" w14:textId="77777777" w:rsidR="004D22FE" w:rsidRDefault="004D22FE" w:rsidP="007F74FA">
                  <w:pPr>
                    <w:widowControl w:val="0"/>
                    <w:rPr>
                      <w:rFonts w:ascii="Cambria Math" w:hAnsi="Cambria Math" w:hint="eastAsia"/>
                      <w:szCs w:val="24"/>
                    </w:rPr>
                  </w:pPr>
                </w:p>
                <w:p w14:paraId="7C9BE5A7" w14:textId="77777777" w:rsidR="004D22FE" w:rsidRDefault="004D22FE" w:rsidP="007F74FA">
                  <w:pPr>
                    <w:widowControl w:val="0"/>
                    <w:rPr>
                      <w:rFonts w:ascii="Cambria Math" w:hAnsi="Cambria Math" w:hint="eastAsia"/>
                      <w:szCs w:val="24"/>
                    </w:rPr>
                  </w:pPr>
                </w:p>
                <w:p w14:paraId="03C62AE9" w14:textId="77777777" w:rsidR="004D22FE" w:rsidRPr="003C1E74" w:rsidRDefault="004D22FE" w:rsidP="007F74FA">
                  <w:pPr>
                    <w:widowControl w:val="0"/>
                    <w:rPr>
                      <w:rFonts w:ascii="Cambria Math" w:hAnsi="Cambria Math" w:hint="eastAsia"/>
                      <w:szCs w:val="24"/>
                    </w:rPr>
                  </w:pPr>
                  <w:r>
                    <w:rPr>
                      <w:szCs w:val="24"/>
                    </w:rPr>
                    <w:t>System forwards to “Management Page”.</w:t>
                  </w:r>
                </w:p>
              </w:tc>
            </w:tr>
          </w:tbl>
          <w:p w14:paraId="28873E9F" w14:textId="77777777" w:rsidR="004D22FE" w:rsidRDefault="004D22FE" w:rsidP="007F74FA">
            <w:pPr>
              <w:keepNext/>
              <w:rPr>
                <w:b/>
                <w:szCs w:val="24"/>
              </w:rPr>
            </w:pPr>
          </w:p>
          <w:p w14:paraId="677A2BA8" w14:textId="77777777" w:rsidR="004D22FE" w:rsidRDefault="004D22FE" w:rsidP="007F74FA">
            <w:pPr>
              <w:keepNext/>
              <w:rPr>
                <w:szCs w:val="24"/>
              </w:rPr>
            </w:pPr>
            <w:r w:rsidRPr="004A6A7C">
              <w:rPr>
                <w:b/>
                <w:szCs w:val="24"/>
              </w:rPr>
              <w:t>Relationships</w:t>
            </w:r>
            <w:r w:rsidRPr="004A6A7C">
              <w:rPr>
                <w:szCs w:val="24"/>
              </w:rPr>
              <w:t>:</w:t>
            </w:r>
            <w:r>
              <w:rPr>
                <w:szCs w:val="24"/>
              </w:rPr>
              <w:t xml:space="preserve"> N/A</w:t>
            </w:r>
          </w:p>
          <w:p w14:paraId="54E9BA53" w14:textId="77777777" w:rsidR="004D22FE" w:rsidRPr="004A6A7C" w:rsidRDefault="004D22FE" w:rsidP="007F74FA">
            <w:pPr>
              <w:keepNext/>
              <w:rPr>
                <w:szCs w:val="24"/>
              </w:rPr>
            </w:pPr>
          </w:p>
          <w:p w14:paraId="259DEA61" w14:textId="77777777" w:rsidR="004D22FE" w:rsidRDefault="004D22FE" w:rsidP="007F74FA">
            <w:pPr>
              <w:keepNext/>
              <w:rPr>
                <w:szCs w:val="24"/>
              </w:rPr>
            </w:pPr>
            <w:r w:rsidRPr="004A6A7C">
              <w:rPr>
                <w:b/>
                <w:szCs w:val="24"/>
              </w:rPr>
              <w:t>Business Rules</w:t>
            </w:r>
            <w:r w:rsidRPr="004A6A7C">
              <w:rPr>
                <w:szCs w:val="24"/>
              </w:rPr>
              <w:t>:</w:t>
            </w:r>
          </w:p>
          <w:p w14:paraId="3635581E" w14:textId="77777777" w:rsidR="004D22FE" w:rsidRDefault="004D22FE" w:rsidP="007A60EB">
            <w:pPr>
              <w:pStyle w:val="ListParagraph"/>
              <w:keepNext/>
              <w:numPr>
                <w:ilvl w:val="0"/>
                <w:numId w:val="9"/>
              </w:numPr>
              <w:spacing w:before="0" w:after="0"/>
              <w:rPr>
                <w:szCs w:val="24"/>
              </w:rPr>
            </w:pPr>
            <w:r>
              <w:rPr>
                <w:szCs w:val="24"/>
              </w:rPr>
              <w:t xml:space="preserve">Product status must not be “Sold” </w:t>
            </w:r>
            <w:r>
              <w:rPr>
                <w:szCs w:val="24"/>
                <w:lang w:val="en-US"/>
              </w:rPr>
              <w:t xml:space="preserve">nor </w:t>
            </w:r>
            <w:r>
              <w:rPr>
                <w:szCs w:val="24"/>
              </w:rPr>
              <w:t>“Completed”.</w:t>
            </w:r>
          </w:p>
          <w:p w14:paraId="37823850" w14:textId="77777777" w:rsidR="004D22FE" w:rsidRDefault="004D22FE" w:rsidP="007A60EB">
            <w:pPr>
              <w:pStyle w:val="ListParagraph"/>
              <w:keepNext/>
              <w:numPr>
                <w:ilvl w:val="0"/>
                <w:numId w:val="9"/>
              </w:numPr>
              <w:spacing w:before="0" w:after="0"/>
              <w:rPr>
                <w:szCs w:val="24"/>
              </w:rPr>
            </w:pPr>
            <w:r>
              <w:rPr>
                <w:szCs w:val="24"/>
              </w:rPr>
              <w:t>Consignor must make a cancel request so store owner can cancel this consignment.</w:t>
            </w:r>
          </w:p>
          <w:p w14:paraId="7D0E4295" w14:textId="085A2716" w:rsidR="00013E3B" w:rsidRPr="004B64FB" w:rsidRDefault="00013E3B" w:rsidP="007A60EB">
            <w:pPr>
              <w:pStyle w:val="ListParagraph"/>
              <w:keepNext/>
              <w:numPr>
                <w:ilvl w:val="0"/>
                <w:numId w:val="9"/>
              </w:numPr>
              <w:spacing w:before="0" w:after="0"/>
              <w:rPr>
                <w:szCs w:val="24"/>
              </w:rPr>
            </w:pPr>
            <w:r>
              <w:rPr>
                <w:szCs w:val="24"/>
              </w:rPr>
              <w:t>System will get product by product id then display it.</w:t>
            </w:r>
          </w:p>
          <w:p w14:paraId="19B71E7F" w14:textId="77777777" w:rsidR="004D22FE" w:rsidRPr="005A2DD9" w:rsidRDefault="004D22FE" w:rsidP="007F74FA">
            <w:pPr>
              <w:keepNext/>
              <w:rPr>
                <w:szCs w:val="24"/>
              </w:rPr>
            </w:pPr>
          </w:p>
        </w:tc>
      </w:tr>
    </w:tbl>
    <w:p w14:paraId="20A3546A" w14:textId="77777777" w:rsidR="004D22FE" w:rsidRPr="004D22FE" w:rsidRDefault="004D22FE" w:rsidP="004D22FE"/>
    <w:p w14:paraId="4320805C" w14:textId="17E9D652" w:rsidR="004D22FE" w:rsidRDefault="004D22FE">
      <w:pPr>
        <w:pStyle w:val="Heading5"/>
      </w:pPr>
      <w:r>
        <w:t>&lt;Store Owner&gt; Pay Consignor</w:t>
      </w:r>
    </w:p>
    <w:p w14:paraId="08781BE9"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02D381E1" w14:textId="7D391EBD" w:rsidR="004D22FE" w:rsidRDefault="009B1EF9" w:rsidP="004D22FE">
      <w:pPr>
        <w:pStyle w:val="ListParagraph"/>
        <w:jc w:val="center"/>
      </w:pPr>
      <w:r>
        <w:rPr>
          <w:noProof/>
          <w:lang w:val="en-US"/>
        </w:rPr>
        <w:drawing>
          <wp:inline distT="0" distB="0" distL="0" distR="0" wp14:anchorId="135D375E" wp14:editId="3231E2C4">
            <wp:extent cx="5588635" cy="1799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635" cy="1799590"/>
                    </a:xfrm>
                    <a:prstGeom prst="rect">
                      <a:avLst/>
                    </a:prstGeom>
                  </pic:spPr>
                </pic:pic>
              </a:graphicData>
            </a:graphic>
          </wp:inline>
        </w:drawing>
      </w:r>
    </w:p>
    <w:p w14:paraId="31429B02" w14:textId="53CE73A8" w:rsidR="004D22FE" w:rsidRPr="006D162F" w:rsidRDefault="0033619E" w:rsidP="0033619E">
      <w:pPr>
        <w:pStyle w:val="Caption"/>
      </w:pPr>
      <w:bookmarkStart w:id="76" w:name="_Toc420881095"/>
      <w:r>
        <w:t xml:space="preserve">Figure </w:t>
      </w:r>
      <w:r>
        <w:fldChar w:fldCharType="begin"/>
      </w:r>
      <w:r>
        <w:instrText xml:space="preserve"> SEQ Figure \* ARABIC </w:instrText>
      </w:r>
      <w:r>
        <w:fldChar w:fldCharType="separate"/>
      </w:r>
      <w:r w:rsidR="0032436E">
        <w:rPr>
          <w:noProof/>
        </w:rPr>
        <w:t>23</w:t>
      </w:r>
      <w:r>
        <w:fldChar w:fldCharType="end"/>
      </w:r>
      <w:r w:rsidR="004D22FE" w:rsidRPr="006D162F">
        <w:t>: &lt;</w:t>
      </w:r>
      <w:r w:rsidR="004D22FE">
        <w:t>Store Owner</w:t>
      </w:r>
      <w:r w:rsidR="004D22FE" w:rsidRPr="006D162F">
        <w:t>&gt;</w:t>
      </w:r>
      <w:r w:rsidR="004D22FE">
        <w:t xml:space="preserve"> Pay Consignor</w:t>
      </w:r>
      <w:bookmarkEnd w:id="76"/>
    </w:p>
    <w:p w14:paraId="51513D7E" w14:textId="77777777" w:rsidR="004D22FE" w:rsidRDefault="004D22FE" w:rsidP="004D22FE">
      <w:pPr>
        <w:pStyle w:val="ListParagraph"/>
        <w:jc w:val="center"/>
      </w:pPr>
    </w:p>
    <w:p w14:paraId="072A4C1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3"/>
        <w:gridCol w:w="2201"/>
        <w:gridCol w:w="2201"/>
        <w:gridCol w:w="2186"/>
      </w:tblGrid>
      <w:tr w:rsidR="004D22FE" w:rsidRPr="004A6A7C" w14:paraId="07AE745F" w14:textId="77777777" w:rsidTr="007F74FA">
        <w:tc>
          <w:tcPr>
            <w:tcW w:w="9004" w:type="dxa"/>
            <w:gridSpan w:val="4"/>
            <w:shd w:val="clear" w:color="auto" w:fill="D9D9D9" w:themeFill="background1" w:themeFillShade="D9"/>
          </w:tcPr>
          <w:p w14:paraId="7CB6B0ED"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657369055"/>
                <w:text/>
              </w:sdtPr>
              <w:sdtEndPr/>
              <w:sdtContent>
                <w:r>
                  <w:rPr>
                    <w:rFonts w:ascii="Cambria" w:hAnsi="Cambria"/>
                    <w:b/>
                    <w:szCs w:val="24"/>
                  </w:rPr>
                  <w:t>DQT03</w:t>
                </w:r>
              </w:sdtContent>
            </w:sdt>
          </w:p>
        </w:tc>
      </w:tr>
      <w:tr w:rsidR="004D22FE" w:rsidRPr="004A6A7C" w14:paraId="3ABB04CF" w14:textId="77777777" w:rsidTr="007F74FA">
        <w:tc>
          <w:tcPr>
            <w:tcW w:w="2251" w:type="dxa"/>
            <w:shd w:val="clear" w:color="auto" w:fill="D9D9D9" w:themeFill="background1" w:themeFillShade="D9"/>
          </w:tcPr>
          <w:p w14:paraId="4AB303A7"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583059918"/>
            <w:text/>
          </w:sdtPr>
          <w:sdtEndPr/>
          <w:sdtContent>
            <w:tc>
              <w:tcPr>
                <w:tcW w:w="2251" w:type="dxa"/>
              </w:tcPr>
              <w:p w14:paraId="509FFEC6" w14:textId="77777777" w:rsidR="004D22FE" w:rsidRPr="004A6A7C" w:rsidRDefault="004D22FE" w:rsidP="007F74FA">
                <w:pPr>
                  <w:widowControl w:val="0"/>
                  <w:rPr>
                    <w:szCs w:val="24"/>
                  </w:rPr>
                </w:pPr>
                <w:r>
                  <w:rPr>
                    <w:b/>
                    <w:szCs w:val="24"/>
                  </w:rPr>
                  <w:t>DQT03</w:t>
                </w:r>
              </w:p>
            </w:tc>
          </w:sdtContent>
        </w:sdt>
        <w:tc>
          <w:tcPr>
            <w:tcW w:w="2251" w:type="dxa"/>
            <w:shd w:val="clear" w:color="auto" w:fill="D9D9D9" w:themeFill="background1" w:themeFillShade="D9"/>
          </w:tcPr>
          <w:p w14:paraId="24FDDB5B" w14:textId="77777777" w:rsidR="004D22FE" w:rsidRPr="004A6A7C" w:rsidRDefault="004D22FE" w:rsidP="007F74FA">
            <w:pPr>
              <w:widowControl w:val="0"/>
              <w:rPr>
                <w:szCs w:val="24"/>
              </w:rPr>
            </w:pPr>
            <w:r w:rsidRPr="004A6A7C">
              <w:rPr>
                <w:szCs w:val="24"/>
              </w:rPr>
              <w:t>Use Case Version</w:t>
            </w:r>
          </w:p>
        </w:tc>
        <w:sdt>
          <w:sdtPr>
            <w:alias w:val="UC Version"/>
            <w:tag w:val="UC Version"/>
            <w:id w:val="2042008384"/>
            <w:text/>
          </w:sdtPr>
          <w:sdtEndPr/>
          <w:sdtContent>
            <w:tc>
              <w:tcPr>
                <w:tcW w:w="2251" w:type="dxa"/>
              </w:tcPr>
              <w:p w14:paraId="39D4FB57"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55F2A2EC" w14:textId="77777777" w:rsidTr="007F74FA">
        <w:tc>
          <w:tcPr>
            <w:tcW w:w="2251" w:type="dxa"/>
            <w:shd w:val="clear" w:color="auto" w:fill="D9D9D9" w:themeFill="background1" w:themeFillShade="D9"/>
          </w:tcPr>
          <w:p w14:paraId="33B448A0" w14:textId="77777777" w:rsidR="004D22FE" w:rsidRPr="004A6A7C" w:rsidRDefault="004D22FE" w:rsidP="007F74FA">
            <w:pPr>
              <w:widowControl w:val="0"/>
              <w:rPr>
                <w:b/>
                <w:szCs w:val="24"/>
              </w:rPr>
            </w:pPr>
            <w:r w:rsidRPr="004A6A7C">
              <w:rPr>
                <w:b/>
                <w:szCs w:val="24"/>
              </w:rPr>
              <w:t>Use Case Name</w:t>
            </w:r>
          </w:p>
        </w:tc>
        <w:sdt>
          <w:sdtPr>
            <w:alias w:val="UC Name"/>
            <w:tag w:val="UC Name"/>
            <w:id w:val="1260561327"/>
            <w:text/>
          </w:sdtPr>
          <w:sdtEndPr/>
          <w:sdtContent>
            <w:tc>
              <w:tcPr>
                <w:tcW w:w="6753" w:type="dxa"/>
                <w:gridSpan w:val="3"/>
              </w:tcPr>
              <w:p w14:paraId="2652EA48" w14:textId="77777777" w:rsidR="004D22FE" w:rsidRPr="004A6A7C" w:rsidRDefault="004D22FE" w:rsidP="007F74FA">
                <w:pPr>
                  <w:widowControl w:val="0"/>
                  <w:rPr>
                    <w:szCs w:val="24"/>
                  </w:rPr>
                </w:pPr>
                <w:r>
                  <w:t>Pay Consignor</w:t>
                </w:r>
              </w:p>
            </w:tc>
          </w:sdtContent>
        </w:sdt>
      </w:tr>
      <w:tr w:rsidR="004D22FE" w:rsidRPr="004A6A7C" w14:paraId="538DD944" w14:textId="77777777" w:rsidTr="007F74FA">
        <w:tc>
          <w:tcPr>
            <w:tcW w:w="2251" w:type="dxa"/>
            <w:shd w:val="clear" w:color="auto" w:fill="D9D9D9" w:themeFill="background1" w:themeFillShade="D9"/>
          </w:tcPr>
          <w:p w14:paraId="58611E9C" w14:textId="77777777" w:rsidR="004D22FE" w:rsidRPr="004A6A7C" w:rsidRDefault="004D22FE" w:rsidP="007F74FA">
            <w:pPr>
              <w:widowControl w:val="0"/>
              <w:rPr>
                <w:b/>
                <w:szCs w:val="24"/>
              </w:rPr>
            </w:pPr>
            <w:r w:rsidRPr="004A6A7C">
              <w:rPr>
                <w:b/>
                <w:szCs w:val="24"/>
              </w:rPr>
              <w:t>Author</w:t>
            </w:r>
          </w:p>
        </w:tc>
        <w:sdt>
          <w:sdtPr>
            <w:alias w:val="Author"/>
            <w:tag w:val="Author"/>
            <w:id w:val="-103472892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0E02F93" w14:textId="77777777" w:rsidR="004D22FE" w:rsidRPr="004A6A7C" w:rsidRDefault="004D22FE" w:rsidP="007F74FA">
                <w:pPr>
                  <w:widowControl w:val="0"/>
                  <w:rPr>
                    <w:szCs w:val="24"/>
                  </w:rPr>
                </w:pPr>
                <w:r>
                  <w:rPr>
                    <w:szCs w:val="24"/>
                  </w:rPr>
                  <w:t>DanQT</w:t>
                </w:r>
              </w:p>
            </w:tc>
          </w:sdtContent>
        </w:sdt>
      </w:tr>
      <w:tr w:rsidR="004D22FE" w:rsidRPr="004A6A7C" w14:paraId="677A8428" w14:textId="77777777" w:rsidTr="007F74FA">
        <w:tc>
          <w:tcPr>
            <w:tcW w:w="2251" w:type="dxa"/>
            <w:shd w:val="clear" w:color="auto" w:fill="D9D9D9" w:themeFill="background1" w:themeFillShade="D9"/>
          </w:tcPr>
          <w:p w14:paraId="03D4EEC2" w14:textId="77777777" w:rsidR="004D22FE" w:rsidRPr="004A6A7C" w:rsidRDefault="004D22FE" w:rsidP="007F74FA">
            <w:pPr>
              <w:widowControl w:val="0"/>
              <w:rPr>
                <w:b/>
                <w:szCs w:val="24"/>
              </w:rPr>
            </w:pPr>
            <w:r w:rsidRPr="004A6A7C">
              <w:rPr>
                <w:b/>
                <w:szCs w:val="24"/>
              </w:rPr>
              <w:t>Date</w:t>
            </w:r>
          </w:p>
        </w:tc>
        <w:sdt>
          <w:sdtPr>
            <w:alias w:val="Created Date"/>
            <w:tag w:val="Created Date"/>
            <w:id w:val="859622314"/>
            <w:date w:fullDate="2015-05-26T00:00:00Z">
              <w:dateFormat w:val="MMMM d, yyyy"/>
              <w:lid w:val="en-US"/>
              <w:storeMappedDataAs w:val="dateTime"/>
              <w:calendar w:val="gregorian"/>
            </w:date>
          </w:sdtPr>
          <w:sdtEndPr/>
          <w:sdtContent>
            <w:tc>
              <w:tcPr>
                <w:tcW w:w="2251" w:type="dxa"/>
              </w:tcPr>
              <w:p w14:paraId="1AD82EEB"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28CA7D0" w14:textId="77777777" w:rsidR="004D22FE" w:rsidRPr="004A6A7C" w:rsidRDefault="004D22FE" w:rsidP="007F74FA">
            <w:pPr>
              <w:widowControl w:val="0"/>
              <w:rPr>
                <w:szCs w:val="24"/>
              </w:rPr>
            </w:pPr>
            <w:r w:rsidRPr="004A6A7C">
              <w:rPr>
                <w:szCs w:val="24"/>
              </w:rPr>
              <w:t>Priority</w:t>
            </w:r>
          </w:p>
        </w:tc>
        <w:sdt>
          <w:sdtPr>
            <w:alias w:val="Priority"/>
            <w:tag w:val="Priority"/>
            <w:id w:val="-1641110946"/>
            <w:comboBox>
              <w:listItem w:displayText="High" w:value="High"/>
              <w:listItem w:displayText="Medium" w:value="Medium"/>
              <w:listItem w:displayText="Normal" w:value="Normal"/>
            </w:comboBox>
          </w:sdtPr>
          <w:sdtEndPr/>
          <w:sdtContent>
            <w:tc>
              <w:tcPr>
                <w:tcW w:w="2251" w:type="dxa"/>
              </w:tcPr>
              <w:p w14:paraId="190ECA7B" w14:textId="77777777" w:rsidR="004D22FE" w:rsidRPr="004A6A7C" w:rsidRDefault="004D22FE" w:rsidP="007F74FA">
                <w:pPr>
                  <w:widowControl w:val="0"/>
                  <w:rPr>
                    <w:szCs w:val="24"/>
                  </w:rPr>
                </w:pPr>
                <w:r w:rsidRPr="004A6A7C">
                  <w:rPr>
                    <w:szCs w:val="24"/>
                  </w:rPr>
                  <w:t>High</w:t>
                </w:r>
              </w:p>
            </w:tc>
          </w:sdtContent>
        </w:sdt>
      </w:tr>
      <w:tr w:rsidR="004D22FE" w:rsidRPr="004A6A7C" w14:paraId="4D00A114" w14:textId="77777777" w:rsidTr="007F74FA">
        <w:tc>
          <w:tcPr>
            <w:tcW w:w="9004" w:type="dxa"/>
            <w:gridSpan w:val="4"/>
          </w:tcPr>
          <w:p w14:paraId="622CEA91" w14:textId="77777777" w:rsidR="004D22FE" w:rsidRPr="004A6A7C" w:rsidRDefault="004D22FE" w:rsidP="007F74FA">
            <w:pPr>
              <w:widowControl w:val="0"/>
              <w:rPr>
                <w:szCs w:val="24"/>
              </w:rPr>
            </w:pPr>
            <w:r w:rsidRPr="004A6A7C">
              <w:rPr>
                <w:b/>
                <w:szCs w:val="24"/>
              </w:rPr>
              <w:t>Actor</w:t>
            </w:r>
            <w:r w:rsidRPr="004A6A7C">
              <w:rPr>
                <w:szCs w:val="24"/>
              </w:rPr>
              <w:t>:</w:t>
            </w:r>
          </w:p>
          <w:p w14:paraId="702F9610"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6C9CD866"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5826B32B"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pay consignor when product is sold.</w:t>
            </w:r>
          </w:p>
          <w:p w14:paraId="5FB46B09" w14:textId="77777777" w:rsidR="004D22FE" w:rsidRPr="004A6A7C" w:rsidRDefault="004D22FE" w:rsidP="007F74FA">
            <w:pPr>
              <w:keepNext/>
              <w:rPr>
                <w:szCs w:val="24"/>
              </w:rPr>
            </w:pPr>
            <w:r w:rsidRPr="004A6A7C">
              <w:rPr>
                <w:b/>
                <w:szCs w:val="24"/>
              </w:rPr>
              <w:t>Goal</w:t>
            </w:r>
            <w:r w:rsidRPr="004A6A7C">
              <w:rPr>
                <w:szCs w:val="24"/>
              </w:rPr>
              <w:t>:</w:t>
            </w:r>
          </w:p>
          <w:p w14:paraId="277B201F" w14:textId="77777777" w:rsidR="004D22FE" w:rsidRPr="004A6A7C" w:rsidRDefault="004D22FE" w:rsidP="007A60EB">
            <w:pPr>
              <w:pStyle w:val="ListParagraph"/>
              <w:widowControl w:val="0"/>
              <w:numPr>
                <w:ilvl w:val="0"/>
                <w:numId w:val="7"/>
              </w:numPr>
              <w:rPr>
                <w:szCs w:val="24"/>
              </w:rPr>
            </w:pPr>
            <w:r>
              <w:rPr>
                <w:szCs w:val="24"/>
                <w:lang w:val="en-US"/>
              </w:rPr>
              <w:t>Pay consignor when their product was sold.</w:t>
            </w:r>
          </w:p>
          <w:p w14:paraId="398C15A9" w14:textId="77777777" w:rsidR="004D22FE" w:rsidRPr="004A6A7C" w:rsidRDefault="004D22FE" w:rsidP="007F74FA">
            <w:pPr>
              <w:keepNext/>
              <w:rPr>
                <w:szCs w:val="24"/>
              </w:rPr>
            </w:pPr>
            <w:r w:rsidRPr="004A6A7C">
              <w:rPr>
                <w:b/>
                <w:szCs w:val="24"/>
              </w:rPr>
              <w:t>Triggers</w:t>
            </w:r>
            <w:r w:rsidRPr="004A6A7C">
              <w:rPr>
                <w:szCs w:val="24"/>
              </w:rPr>
              <w:t>:</w:t>
            </w:r>
          </w:p>
          <w:p w14:paraId="4E27CA69" w14:textId="060E72C3"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013E3B">
              <w:rPr>
                <w:szCs w:val="24"/>
                <w:lang w:val="en-US"/>
              </w:rPr>
              <w:t>send pay consignor command.</w:t>
            </w:r>
          </w:p>
          <w:p w14:paraId="678D0C10" w14:textId="77777777" w:rsidR="004D22FE" w:rsidRPr="004A6A7C" w:rsidRDefault="004D22FE" w:rsidP="007F74FA">
            <w:pPr>
              <w:keepNext/>
              <w:rPr>
                <w:szCs w:val="24"/>
              </w:rPr>
            </w:pPr>
            <w:r w:rsidRPr="004A6A7C">
              <w:rPr>
                <w:b/>
                <w:szCs w:val="24"/>
              </w:rPr>
              <w:t>Preconditions</w:t>
            </w:r>
            <w:r w:rsidRPr="004A6A7C">
              <w:rPr>
                <w:szCs w:val="24"/>
              </w:rPr>
              <w:t>:</w:t>
            </w:r>
          </w:p>
          <w:p w14:paraId="2914AD90" w14:textId="77777777" w:rsidR="004D22FE" w:rsidRPr="00126741" w:rsidRDefault="004D22FE" w:rsidP="007A60EB">
            <w:pPr>
              <w:pStyle w:val="ListParagraph"/>
              <w:widowControl w:val="0"/>
              <w:numPr>
                <w:ilvl w:val="0"/>
                <w:numId w:val="8"/>
              </w:numPr>
              <w:rPr>
                <w:szCs w:val="24"/>
              </w:rPr>
            </w:pPr>
            <w:r>
              <w:rPr>
                <w:szCs w:val="24"/>
                <w:lang w:val="en-US"/>
              </w:rPr>
              <w:t>Product status must be “Sold”</w:t>
            </w:r>
            <w:r>
              <w:rPr>
                <w:rFonts w:ascii="Cambria Math" w:hAnsi="Cambria Math"/>
                <w:szCs w:val="24"/>
              </w:rPr>
              <w:t>.</w:t>
            </w:r>
          </w:p>
          <w:p w14:paraId="1953286F" w14:textId="77777777" w:rsidR="004D22FE" w:rsidRPr="004A6A7C" w:rsidRDefault="004D22FE" w:rsidP="007F74FA">
            <w:pPr>
              <w:keepNext/>
              <w:rPr>
                <w:szCs w:val="24"/>
              </w:rPr>
            </w:pPr>
            <w:r w:rsidRPr="004A6A7C">
              <w:rPr>
                <w:b/>
                <w:szCs w:val="24"/>
              </w:rPr>
              <w:t>Post Conditions</w:t>
            </w:r>
            <w:r w:rsidRPr="004A6A7C">
              <w:rPr>
                <w:szCs w:val="24"/>
              </w:rPr>
              <w:t>:</w:t>
            </w:r>
          </w:p>
          <w:p w14:paraId="2642E9DE"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“Completed”.</w:t>
            </w:r>
          </w:p>
          <w:p w14:paraId="70129E52"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still remains is “Sold”. No payment is completed.</w:t>
            </w:r>
          </w:p>
          <w:p w14:paraId="1550A43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42B7BA8A" w14:textId="77777777" w:rsidTr="007F74FA">
              <w:trPr>
                <w:cantSplit/>
              </w:trPr>
              <w:tc>
                <w:tcPr>
                  <w:tcW w:w="985" w:type="dxa"/>
                  <w:shd w:val="clear" w:color="auto" w:fill="D9D9D9" w:themeFill="background1" w:themeFillShade="D9"/>
                </w:tcPr>
                <w:p w14:paraId="51B9296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776103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758BF83" w14:textId="77777777" w:rsidR="004D22FE" w:rsidRPr="004A6A7C" w:rsidRDefault="004D22FE" w:rsidP="007F74FA">
                  <w:pPr>
                    <w:widowControl w:val="0"/>
                    <w:jc w:val="center"/>
                    <w:rPr>
                      <w:szCs w:val="24"/>
                    </w:rPr>
                  </w:pPr>
                  <w:r w:rsidRPr="004A6A7C">
                    <w:rPr>
                      <w:szCs w:val="24"/>
                    </w:rPr>
                    <w:t>System Response</w:t>
                  </w:r>
                </w:p>
              </w:tc>
            </w:tr>
            <w:tr w:rsidR="004D22FE" w:rsidRPr="004A6A7C" w14:paraId="7FD39700" w14:textId="77777777" w:rsidTr="00EF0E6F">
              <w:trPr>
                <w:cantSplit/>
                <w:trHeight w:val="1493"/>
              </w:trPr>
              <w:tc>
                <w:tcPr>
                  <w:tcW w:w="985" w:type="dxa"/>
                </w:tcPr>
                <w:p w14:paraId="1D7C1195"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240" w:type="dxa"/>
                </w:tcPr>
                <w:p w14:paraId="3BBB459D" w14:textId="09937594" w:rsidR="004D22FE" w:rsidRDefault="005F0AE8" w:rsidP="005F0AE8">
                  <w:pPr>
                    <w:widowControl w:val="0"/>
                    <w:jc w:val="left"/>
                    <w:rPr>
                      <w:szCs w:val="24"/>
                      <w:lang w:val="en-US"/>
                    </w:rPr>
                  </w:pPr>
                  <w:r>
                    <w:rPr>
                      <w:szCs w:val="24"/>
                      <w:lang w:val="en-US"/>
                    </w:rPr>
                    <w:t>Store owner send pay consignor command.</w:t>
                  </w:r>
                </w:p>
                <w:p w14:paraId="51432CD6" w14:textId="77777777" w:rsidR="00013E3B" w:rsidRDefault="00013E3B" w:rsidP="00013E3B">
                  <w:pPr>
                    <w:widowControl w:val="0"/>
                    <w:jc w:val="left"/>
                    <w:rPr>
                      <w:szCs w:val="24"/>
                      <w:lang w:val="en-US"/>
                    </w:rPr>
                  </w:pPr>
                </w:p>
                <w:p w14:paraId="191BF66B" w14:textId="77777777" w:rsidR="00013E3B" w:rsidRDefault="00013E3B" w:rsidP="00013E3B">
                  <w:pPr>
                    <w:widowControl w:val="0"/>
                    <w:jc w:val="left"/>
                    <w:rPr>
                      <w:szCs w:val="24"/>
                      <w:lang w:val="en-US"/>
                    </w:rPr>
                  </w:pPr>
                </w:p>
                <w:p w14:paraId="00BC2EC2" w14:textId="75ACEFED" w:rsidR="004D22FE" w:rsidRPr="00110EC3" w:rsidRDefault="004D22FE" w:rsidP="00013E3B">
                  <w:pPr>
                    <w:widowControl w:val="0"/>
                    <w:jc w:val="left"/>
                    <w:rPr>
                      <w:szCs w:val="24"/>
                      <w:lang w:val="en-US"/>
                    </w:rPr>
                  </w:pPr>
                </w:p>
              </w:tc>
              <w:tc>
                <w:tcPr>
                  <w:tcW w:w="4548" w:type="dxa"/>
                </w:tcPr>
                <w:p w14:paraId="79125833" w14:textId="77777777" w:rsidR="005F0AE8" w:rsidRDefault="005F0AE8" w:rsidP="00013E3B">
                  <w:pPr>
                    <w:widowControl w:val="0"/>
                    <w:jc w:val="left"/>
                    <w:rPr>
                      <w:szCs w:val="24"/>
                      <w:lang w:val="en-US"/>
                    </w:rPr>
                  </w:pPr>
                </w:p>
                <w:p w14:paraId="4E5A78A8" w14:textId="6EE48EB2" w:rsidR="004D22FE" w:rsidRPr="006F3442" w:rsidRDefault="004D22FE" w:rsidP="00013E3B">
                  <w:pPr>
                    <w:widowControl w:val="0"/>
                    <w:jc w:val="left"/>
                    <w:rPr>
                      <w:szCs w:val="24"/>
                      <w:lang w:val="en-US"/>
                    </w:rPr>
                  </w:pPr>
                  <w:r>
                    <w:rPr>
                      <w:szCs w:val="24"/>
                      <w:lang w:val="en-US"/>
                    </w:rPr>
                    <w:t xml:space="preserve">System </w:t>
                  </w:r>
                  <w:r w:rsidR="00013E3B">
                    <w:rPr>
                      <w:szCs w:val="24"/>
                      <w:lang w:val="en-US"/>
                    </w:rPr>
                    <w:t>forwards to payment page which display about store owner (transferor) and consignor (receiver) information and the amount of the transaction.</w:t>
                  </w:r>
                </w:p>
              </w:tc>
            </w:tr>
            <w:tr w:rsidR="004D22FE" w:rsidRPr="004A6A7C" w14:paraId="3DC19CCF" w14:textId="77777777" w:rsidTr="007F74FA">
              <w:trPr>
                <w:cantSplit/>
              </w:trPr>
              <w:tc>
                <w:tcPr>
                  <w:tcW w:w="985" w:type="dxa"/>
                </w:tcPr>
                <w:p w14:paraId="7354DBB9"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lastRenderedPageBreak/>
                    <w:t>2</w:t>
                  </w:r>
                </w:p>
              </w:tc>
              <w:tc>
                <w:tcPr>
                  <w:tcW w:w="3240" w:type="dxa"/>
                </w:tcPr>
                <w:p w14:paraId="28613051" w14:textId="77777777" w:rsidR="00EF0E6F" w:rsidRDefault="00EF0E6F" w:rsidP="00EF0E6F">
                  <w:pPr>
                    <w:widowControl w:val="0"/>
                    <w:jc w:val="left"/>
                    <w:rPr>
                      <w:szCs w:val="24"/>
                      <w:lang w:val="en-US"/>
                    </w:rPr>
                  </w:pPr>
                  <w:r>
                    <w:rPr>
                      <w:szCs w:val="24"/>
                      <w:lang w:val="en-US"/>
                    </w:rPr>
                    <w:t>Store owner enter payment information. [Exception 1].</w:t>
                  </w:r>
                </w:p>
                <w:p w14:paraId="197E4ACF" w14:textId="6BA31074" w:rsidR="004D22FE" w:rsidRDefault="00EF0E6F" w:rsidP="00EF0E6F">
                  <w:pPr>
                    <w:widowControl w:val="0"/>
                    <w:rPr>
                      <w:szCs w:val="24"/>
                    </w:rPr>
                  </w:pPr>
                  <w:r>
                    <w:rPr>
                      <w:szCs w:val="24"/>
                      <w:lang w:val="en-US"/>
                    </w:rPr>
                    <w:t>Store owner send pay command. [Alternative 1].</w:t>
                  </w:r>
                </w:p>
              </w:tc>
              <w:tc>
                <w:tcPr>
                  <w:tcW w:w="4548" w:type="dxa"/>
                </w:tcPr>
                <w:p w14:paraId="1D08B1C1" w14:textId="77777777" w:rsidR="004D22FE" w:rsidRDefault="004D22FE" w:rsidP="007F74FA">
                  <w:pPr>
                    <w:widowControl w:val="0"/>
                    <w:rPr>
                      <w:szCs w:val="24"/>
                    </w:rPr>
                  </w:pPr>
                </w:p>
                <w:p w14:paraId="719808AF" w14:textId="77777777" w:rsidR="004D22FE" w:rsidRDefault="004D22FE" w:rsidP="007F74FA">
                  <w:pPr>
                    <w:widowControl w:val="0"/>
                    <w:rPr>
                      <w:szCs w:val="24"/>
                    </w:rPr>
                  </w:pPr>
                </w:p>
                <w:p w14:paraId="70921E07" w14:textId="77777777" w:rsidR="004D22FE" w:rsidRDefault="004D22FE" w:rsidP="007F74FA">
                  <w:pPr>
                    <w:widowControl w:val="0"/>
                    <w:rPr>
                      <w:szCs w:val="24"/>
                    </w:rPr>
                  </w:pPr>
                </w:p>
                <w:p w14:paraId="3096E782" w14:textId="20F77DD0" w:rsidR="004D22FE" w:rsidRDefault="00EF0E6F" w:rsidP="007F74FA">
                  <w:pPr>
                    <w:widowControl w:val="0"/>
                    <w:rPr>
                      <w:szCs w:val="24"/>
                    </w:rPr>
                  </w:pPr>
                  <w:r>
                    <w:rPr>
                      <w:szCs w:val="24"/>
                    </w:rPr>
                    <w:t>System redirect to payment service page with information above.</w:t>
                  </w:r>
                </w:p>
                <w:p w14:paraId="543274DD" w14:textId="0C11EDB0" w:rsidR="004D22FE" w:rsidRDefault="00EF0E6F" w:rsidP="007F74FA">
                  <w:pPr>
                    <w:widowControl w:val="0"/>
                    <w:rPr>
                      <w:szCs w:val="24"/>
                    </w:rPr>
                  </w:pPr>
                  <w:r>
                    <w:rPr>
                      <w:szCs w:val="24"/>
                    </w:rPr>
                    <w:t>After transaction completed, system redirect to success page.</w:t>
                  </w:r>
                  <w:r w:rsidR="000C4993">
                    <w:rPr>
                      <w:szCs w:val="24"/>
                    </w:rPr>
                    <w:t xml:space="preserve"> [Exception 2].</w:t>
                  </w:r>
                </w:p>
                <w:p w14:paraId="27D1FC1D" w14:textId="37C6E76A" w:rsidR="000C4993" w:rsidRDefault="000C4993" w:rsidP="007F74FA">
                  <w:pPr>
                    <w:widowControl w:val="0"/>
                    <w:rPr>
                      <w:szCs w:val="24"/>
                    </w:rPr>
                  </w:pPr>
                  <w:r>
                    <w:rPr>
                      <w:szCs w:val="24"/>
                    </w:rPr>
                    <w:t>System notify to the receiver about the payment.</w:t>
                  </w:r>
                </w:p>
              </w:tc>
            </w:tr>
            <w:tr w:rsidR="004D22FE" w:rsidRPr="004A6A7C" w14:paraId="50100D2B" w14:textId="77777777" w:rsidTr="007F74FA">
              <w:trPr>
                <w:cantSplit/>
              </w:trPr>
              <w:tc>
                <w:tcPr>
                  <w:tcW w:w="985" w:type="dxa"/>
                </w:tcPr>
                <w:p w14:paraId="47A9747C" w14:textId="77777777" w:rsidR="004D22FE" w:rsidRDefault="004D22FE" w:rsidP="007F74FA">
                  <w:pPr>
                    <w:pStyle w:val="NormalWeb"/>
                    <w:widowControl w:val="0"/>
                    <w:spacing w:before="0" w:beforeAutospacing="0" w:after="0" w:afterAutospacing="0"/>
                    <w:jc w:val="right"/>
                    <w:rPr>
                      <w:lang w:eastAsia="ja-JP"/>
                    </w:rPr>
                  </w:pPr>
                  <w:r>
                    <w:rPr>
                      <w:lang w:eastAsia="ja-JP"/>
                    </w:rPr>
                    <w:t>3</w:t>
                  </w:r>
                </w:p>
              </w:tc>
              <w:tc>
                <w:tcPr>
                  <w:tcW w:w="3240" w:type="dxa"/>
                </w:tcPr>
                <w:p w14:paraId="61A075C3" w14:textId="6F04A394" w:rsidR="004D22FE" w:rsidRDefault="000C4993" w:rsidP="000C4993">
                  <w:pPr>
                    <w:widowControl w:val="0"/>
                    <w:jc w:val="left"/>
                    <w:rPr>
                      <w:szCs w:val="24"/>
                    </w:rPr>
                  </w:pPr>
                  <w:r>
                    <w:rPr>
                      <w:szCs w:val="24"/>
                    </w:rPr>
                    <w:t>Store owner send return to management page command.</w:t>
                  </w:r>
                </w:p>
              </w:tc>
              <w:tc>
                <w:tcPr>
                  <w:tcW w:w="4548" w:type="dxa"/>
                </w:tcPr>
                <w:p w14:paraId="6A52595F" w14:textId="77777777" w:rsidR="004D22FE" w:rsidRDefault="004D22FE" w:rsidP="007F74FA">
                  <w:pPr>
                    <w:widowControl w:val="0"/>
                    <w:rPr>
                      <w:szCs w:val="24"/>
                    </w:rPr>
                  </w:pPr>
                </w:p>
                <w:p w14:paraId="743B7490" w14:textId="77777777" w:rsidR="004D22FE" w:rsidRDefault="004D22FE" w:rsidP="007F74FA">
                  <w:pPr>
                    <w:widowControl w:val="0"/>
                    <w:rPr>
                      <w:szCs w:val="24"/>
                    </w:rPr>
                  </w:pPr>
                </w:p>
                <w:p w14:paraId="4CB8292A" w14:textId="47B7FD1A" w:rsidR="004D22FE" w:rsidRDefault="004D22FE" w:rsidP="000C4993">
                  <w:pPr>
                    <w:widowControl w:val="0"/>
                    <w:rPr>
                      <w:szCs w:val="24"/>
                    </w:rPr>
                  </w:pPr>
                  <w:r>
                    <w:rPr>
                      <w:szCs w:val="24"/>
                    </w:rPr>
                    <w:t xml:space="preserve">System forward to </w:t>
                  </w:r>
                  <w:r w:rsidR="000C4993">
                    <w:rPr>
                      <w:szCs w:val="24"/>
                    </w:rPr>
                    <w:t>management page.</w:t>
                  </w:r>
                </w:p>
              </w:tc>
            </w:tr>
          </w:tbl>
          <w:p w14:paraId="12D60D74" w14:textId="77777777" w:rsidR="004D22FE" w:rsidRPr="004A6A7C" w:rsidRDefault="004D22FE" w:rsidP="007F74FA">
            <w:pPr>
              <w:widowControl w:val="0"/>
              <w:rPr>
                <w:szCs w:val="24"/>
              </w:rPr>
            </w:pPr>
          </w:p>
          <w:p w14:paraId="38CEE505"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4D22FE" w:rsidRPr="004A6A7C" w14:paraId="66E81B05" w14:textId="77777777" w:rsidTr="000C4993">
              <w:trPr>
                <w:cantSplit/>
              </w:trPr>
              <w:tc>
                <w:tcPr>
                  <w:tcW w:w="973" w:type="dxa"/>
                  <w:shd w:val="clear" w:color="auto" w:fill="D9D9D9" w:themeFill="background1" w:themeFillShade="D9"/>
                </w:tcPr>
                <w:p w14:paraId="7434CE66" w14:textId="77777777" w:rsidR="004D22FE" w:rsidRPr="004A6A7C" w:rsidRDefault="004D22FE" w:rsidP="007F74FA">
                  <w:pPr>
                    <w:widowControl w:val="0"/>
                    <w:jc w:val="center"/>
                    <w:rPr>
                      <w:szCs w:val="24"/>
                    </w:rPr>
                  </w:pPr>
                  <w:r w:rsidRPr="004A6A7C">
                    <w:rPr>
                      <w:szCs w:val="24"/>
                    </w:rPr>
                    <w:t>Step</w:t>
                  </w:r>
                </w:p>
              </w:tc>
              <w:tc>
                <w:tcPr>
                  <w:tcW w:w="3160" w:type="dxa"/>
                  <w:shd w:val="clear" w:color="auto" w:fill="D9D9D9" w:themeFill="background1" w:themeFillShade="D9"/>
                </w:tcPr>
                <w:p w14:paraId="28DF1A3D" w14:textId="77777777" w:rsidR="004D22FE" w:rsidRPr="004A6A7C" w:rsidRDefault="004D22FE" w:rsidP="007F74FA">
                  <w:pPr>
                    <w:widowControl w:val="0"/>
                    <w:jc w:val="center"/>
                    <w:rPr>
                      <w:szCs w:val="24"/>
                    </w:rPr>
                  </w:pPr>
                  <w:r w:rsidRPr="004A6A7C">
                    <w:rPr>
                      <w:szCs w:val="24"/>
                    </w:rPr>
                    <w:t>Actor Action</w:t>
                  </w:r>
                </w:p>
              </w:tc>
              <w:tc>
                <w:tcPr>
                  <w:tcW w:w="4432" w:type="dxa"/>
                  <w:shd w:val="clear" w:color="auto" w:fill="D9D9D9" w:themeFill="background1" w:themeFillShade="D9"/>
                </w:tcPr>
                <w:p w14:paraId="11FE615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05EF87A" w14:textId="77777777" w:rsidTr="000C4993">
              <w:trPr>
                <w:cantSplit/>
              </w:trPr>
              <w:tc>
                <w:tcPr>
                  <w:tcW w:w="973" w:type="dxa"/>
                </w:tcPr>
                <w:p w14:paraId="71616A4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60" w:type="dxa"/>
                </w:tcPr>
                <w:p w14:paraId="413803DC" w14:textId="5275A4D5" w:rsidR="004D22FE" w:rsidRPr="00110EC3" w:rsidRDefault="004D22FE" w:rsidP="000C4993">
                  <w:pPr>
                    <w:widowControl w:val="0"/>
                    <w:jc w:val="left"/>
                    <w:rPr>
                      <w:szCs w:val="24"/>
                      <w:lang w:val="en-US"/>
                    </w:rPr>
                  </w:pPr>
                  <w:r>
                    <w:rPr>
                      <w:szCs w:val="24"/>
                      <w:lang w:val="en-US"/>
                    </w:rPr>
                    <w:t xml:space="preserve">Store owner </w:t>
                  </w:r>
                  <w:r w:rsidR="000C4993">
                    <w:rPr>
                      <w:szCs w:val="24"/>
                      <w:lang w:val="en-US"/>
                    </w:rPr>
                    <w:t>send cancel command</w:t>
                  </w:r>
                </w:p>
              </w:tc>
              <w:tc>
                <w:tcPr>
                  <w:tcW w:w="4432" w:type="dxa"/>
                </w:tcPr>
                <w:p w14:paraId="11DE6B58" w14:textId="77777777" w:rsidR="004D22FE" w:rsidRDefault="004D22FE" w:rsidP="007F74FA">
                  <w:pPr>
                    <w:widowControl w:val="0"/>
                    <w:rPr>
                      <w:szCs w:val="24"/>
                    </w:rPr>
                  </w:pPr>
                </w:p>
                <w:p w14:paraId="1CC8D9F9" w14:textId="14B50342" w:rsidR="004D22FE" w:rsidRPr="006F3442" w:rsidRDefault="004D22FE" w:rsidP="000C4993">
                  <w:pPr>
                    <w:widowControl w:val="0"/>
                    <w:rPr>
                      <w:szCs w:val="24"/>
                      <w:lang w:val="en-US"/>
                    </w:rPr>
                  </w:pPr>
                  <w:r>
                    <w:rPr>
                      <w:szCs w:val="24"/>
                    </w:rPr>
                    <w:t xml:space="preserve">System forwards to </w:t>
                  </w:r>
                  <w:r w:rsidR="000C4993">
                    <w:rPr>
                      <w:szCs w:val="24"/>
                    </w:rPr>
                    <w:t>management page</w:t>
                  </w:r>
                  <w:r>
                    <w:rPr>
                      <w:szCs w:val="24"/>
                    </w:rPr>
                    <w:t>. No information is recorded.</w:t>
                  </w:r>
                </w:p>
              </w:tc>
            </w:tr>
          </w:tbl>
          <w:p w14:paraId="3E053949" w14:textId="77777777" w:rsidR="004D22FE" w:rsidRPr="008F3C60" w:rsidRDefault="004D22FE" w:rsidP="007F74FA">
            <w:pPr>
              <w:keepNext/>
              <w:rPr>
                <w:szCs w:val="24"/>
                <w:lang w:val="en-US"/>
              </w:rPr>
            </w:pPr>
          </w:p>
          <w:p w14:paraId="6973819B"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D22FE" w:rsidRPr="004A6A7C" w14:paraId="303689E1" w14:textId="77777777" w:rsidTr="009B1EF9">
              <w:trPr>
                <w:cantSplit/>
              </w:trPr>
              <w:tc>
                <w:tcPr>
                  <w:tcW w:w="971" w:type="dxa"/>
                  <w:shd w:val="clear" w:color="auto" w:fill="D9D9D9" w:themeFill="background1" w:themeFillShade="D9"/>
                </w:tcPr>
                <w:p w14:paraId="0F3FFA38" w14:textId="77777777" w:rsidR="004D22FE" w:rsidRPr="004A6A7C" w:rsidRDefault="004D22FE" w:rsidP="007F74FA">
                  <w:pPr>
                    <w:widowControl w:val="0"/>
                    <w:jc w:val="center"/>
                    <w:rPr>
                      <w:szCs w:val="24"/>
                    </w:rPr>
                  </w:pPr>
                  <w:r w:rsidRPr="004A6A7C">
                    <w:rPr>
                      <w:szCs w:val="24"/>
                    </w:rPr>
                    <w:t>Step</w:t>
                  </w:r>
                </w:p>
              </w:tc>
              <w:tc>
                <w:tcPr>
                  <w:tcW w:w="3164" w:type="dxa"/>
                  <w:shd w:val="clear" w:color="auto" w:fill="D9D9D9" w:themeFill="background1" w:themeFillShade="D9"/>
                </w:tcPr>
                <w:p w14:paraId="246EE0D5" w14:textId="77777777" w:rsidR="004D22FE" w:rsidRPr="004A6A7C" w:rsidRDefault="004D22FE" w:rsidP="007F74FA">
                  <w:pPr>
                    <w:widowControl w:val="0"/>
                    <w:jc w:val="center"/>
                    <w:rPr>
                      <w:szCs w:val="24"/>
                    </w:rPr>
                  </w:pPr>
                  <w:r w:rsidRPr="004A6A7C">
                    <w:rPr>
                      <w:szCs w:val="24"/>
                    </w:rPr>
                    <w:t>Actor Action</w:t>
                  </w:r>
                </w:p>
              </w:tc>
              <w:tc>
                <w:tcPr>
                  <w:tcW w:w="4430" w:type="dxa"/>
                  <w:shd w:val="clear" w:color="auto" w:fill="D9D9D9" w:themeFill="background1" w:themeFillShade="D9"/>
                </w:tcPr>
                <w:p w14:paraId="4CB3FE7B" w14:textId="77777777" w:rsidR="004D22FE" w:rsidRPr="004A6A7C" w:rsidRDefault="004D22FE" w:rsidP="007F74FA">
                  <w:pPr>
                    <w:widowControl w:val="0"/>
                    <w:jc w:val="center"/>
                    <w:rPr>
                      <w:szCs w:val="24"/>
                    </w:rPr>
                  </w:pPr>
                  <w:r w:rsidRPr="004A6A7C">
                    <w:rPr>
                      <w:szCs w:val="24"/>
                    </w:rPr>
                    <w:t>System Response</w:t>
                  </w:r>
                </w:p>
              </w:tc>
            </w:tr>
            <w:tr w:rsidR="004D22FE" w:rsidRPr="004A6A7C" w14:paraId="6CD81ADC" w14:textId="77777777" w:rsidTr="009B1EF9">
              <w:trPr>
                <w:cantSplit/>
              </w:trPr>
              <w:tc>
                <w:tcPr>
                  <w:tcW w:w="971" w:type="dxa"/>
                </w:tcPr>
                <w:p w14:paraId="3754445F"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64" w:type="dxa"/>
                </w:tcPr>
                <w:p w14:paraId="36CFBCDD" w14:textId="77777777" w:rsidR="004D22FE" w:rsidRDefault="004D22FE" w:rsidP="007F74FA">
                  <w:pPr>
                    <w:widowControl w:val="0"/>
                    <w:rPr>
                      <w:szCs w:val="24"/>
                    </w:rPr>
                  </w:pPr>
                  <w:r>
                    <w:rPr>
                      <w:szCs w:val="24"/>
                    </w:rPr>
                    <w:t>Details information is empty.</w:t>
                  </w:r>
                </w:p>
              </w:tc>
              <w:tc>
                <w:tcPr>
                  <w:tcW w:w="4430" w:type="dxa"/>
                </w:tcPr>
                <w:p w14:paraId="5A8D47A5" w14:textId="77777777" w:rsidR="004D22FE" w:rsidRDefault="004D22FE" w:rsidP="007F74FA">
                  <w:pPr>
                    <w:widowControl w:val="0"/>
                    <w:rPr>
                      <w:szCs w:val="24"/>
                    </w:rPr>
                  </w:pPr>
                </w:p>
                <w:p w14:paraId="79026B37" w14:textId="77777777" w:rsidR="004D22FE" w:rsidRDefault="004D22FE" w:rsidP="007F74FA">
                  <w:pPr>
                    <w:widowControl w:val="0"/>
                    <w:rPr>
                      <w:szCs w:val="24"/>
                    </w:rPr>
                  </w:pPr>
                  <w:r>
                    <w:rPr>
                      <w:szCs w:val="24"/>
                    </w:rPr>
                    <w:t>System shows notification and ask store owner to enter information again.</w:t>
                  </w:r>
                </w:p>
              </w:tc>
            </w:tr>
            <w:tr w:rsidR="004D22FE" w:rsidRPr="004A6A7C" w14:paraId="33AF66D0" w14:textId="77777777" w:rsidTr="009B1EF9">
              <w:trPr>
                <w:cantSplit/>
              </w:trPr>
              <w:tc>
                <w:tcPr>
                  <w:tcW w:w="971" w:type="dxa"/>
                </w:tcPr>
                <w:p w14:paraId="398B49C2"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164" w:type="dxa"/>
                </w:tcPr>
                <w:p w14:paraId="2F99573E" w14:textId="77777777" w:rsidR="004D22FE" w:rsidRDefault="004D22FE" w:rsidP="007F74FA">
                  <w:pPr>
                    <w:widowControl w:val="0"/>
                    <w:rPr>
                      <w:szCs w:val="24"/>
                    </w:rPr>
                  </w:pPr>
                </w:p>
                <w:p w14:paraId="28B4AF1B" w14:textId="77777777" w:rsidR="004D22FE" w:rsidRDefault="004D22FE" w:rsidP="007F74FA">
                  <w:pPr>
                    <w:widowControl w:val="0"/>
                    <w:rPr>
                      <w:szCs w:val="24"/>
                    </w:rPr>
                  </w:pPr>
                </w:p>
                <w:p w14:paraId="36AE6086" w14:textId="60958443" w:rsidR="004D22FE" w:rsidRDefault="004D22FE" w:rsidP="009B1EF9">
                  <w:pPr>
                    <w:widowControl w:val="0"/>
                    <w:jc w:val="left"/>
                    <w:rPr>
                      <w:szCs w:val="24"/>
                    </w:rPr>
                  </w:pPr>
                  <w:r>
                    <w:rPr>
                      <w:szCs w:val="24"/>
                    </w:rPr>
                    <w:t xml:space="preserve">Store owner </w:t>
                  </w:r>
                  <w:r w:rsidR="009B1EF9">
                    <w:rPr>
                      <w:szCs w:val="24"/>
                    </w:rPr>
                    <w:t>confirm error and send return to management page command.</w:t>
                  </w:r>
                </w:p>
              </w:tc>
              <w:tc>
                <w:tcPr>
                  <w:tcW w:w="4430" w:type="dxa"/>
                </w:tcPr>
                <w:p w14:paraId="5AB9B39E" w14:textId="50ADB357" w:rsidR="004D22FE" w:rsidRDefault="004D22FE" w:rsidP="007F74FA">
                  <w:pPr>
                    <w:widowControl w:val="0"/>
                    <w:rPr>
                      <w:szCs w:val="24"/>
                    </w:rPr>
                  </w:pPr>
                  <w:r>
                    <w:rPr>
                      <w:szCs w:val="24"/>
                    </w:rPr>
                    <w:t xml:space="preserve">Process payment unsuccessfully, system shows </w:t>
                  </w:r>
                  <w:r w:rsidR="000C4993">
                    <w:rPr>
                      <w:szCs w:val="24"/>
                    </w:rPr>
                    <w:t>redirect to error page which show about the error information</w:t>
                  </w:r>
                  <w:r>
                    <w:rPr>
                      <w:szCs w:val="24"/>
                    </w:rPr>
                    <w:t>.</w:t>
                  </w:r>
                </w:p>
                <w:p w14:paraId="48AC658D" w14:textId="77777777" w:rsidR="004D22FE" w:rsidRDefault="004D22FE" w:rsidP="007F74FA">
                  <w:pPr>
                    <w:widowControl w:val="0"/>
                    <w:rPr>
                      <w:szCs w:val="24"/>
                    </w:rPr>
                  </w:pPr>
                </w:p>
                <w:p w14:paraId="62FFEF41" w14:textId="77777777" w:rsidR="009B1EF9" w:rsidRDefault="009B1EF9" w:rsidP="007F74FA">
                  <w:pPr>
                    <w:widowControl w:val="0"/>
                    <w:rPr>
                      <w:szCs w:val="24"/>
                    </w:rPr>
                  </w:pPr>
                </w:p>
                <w:p w14:paraId="18C0B368" w14:textId="77777777" w:rsidR="004D22FE" w:rsidRDefault="004D22FE" w:rsidP="007F74FA">
                  <w:pPr>
                    <w:widowControl w:val="0"/>
                    <w:rPr>
                      <w:szCs w:val="24"/>
                    </w:rPr>
                  </w:pPr>
                  <w:r>
                    <w:rPr>
                      <w:szCs w:val="24"/>
                    </w:rPr>
                    <w:t>System forwards to “Management Page”.</w:t>
                  </w:r>
                </w:p>
              </w:tc>
            </w:tr>
          </w:tbl>
          <w:p w14:paraId="6FB1C202" w14:textId="77777777" w:rsidR="004D22FE" w:rsidRDefault="004D22FE" w:rsidP="007F74FA">
            <w:pPr>
              <w:keepNext/>
              <w:rPr>
                <w:b/>
                <w:szCs w:val="24"/>
              </w:rPr>
            </w:pPr>
          </w:p>
          <w:p w14:paraId="116CB566" w14:textId="77777777" w:rsidR="004D22FE" w:rsidRDefault="004D22FE" w:rsidP="007F74FA">
            <w:pPr>
              <w:keepNext/>
              <w:rPr>
                <w:szCs w:val="24"/>
              </w:rPr>
            </w:pPr>
            <w:r w:rsidRPr="004A6A7C">
              <w:rPr>
                <w:b/>
                <w:szCs w:val="24"/>
              </w:rPr>
              <w:t>Relationships</w:t>
            </w:r>
            <w:r w:rsidRPr="004A6A7C">
              <w:rPr>
                <w:szCs w:val="24"/>
              </w:rPr>
              <w:t>:</w:t>
            </w:r>
            <w:r>
              <w:rPr>
                <w:szCs w:val="24"/>
              </w:rPr>
              <w:t xml:space="preserve"> include use case “Process Payment”.</w:t>
            </w:r>
          </w:p>
          <w:p w14:paraId="1277C879" w14:textId="77777777" w:rsidR="004D22FE" w:rsidRPr="004A6A7C" w:rsidRDefault="004D22FE" w:rsidP="007F74FA">
            <w:pPr>
              <w:keepNext/>
              <w:rPr>
                <w:szCs w:val="24"/>
              </w:rPr>
            </w:pPr>
          </w:p>
          <w:p w14:paraId="18528933" w14:textId="77777777" w:rsidR="004D22FE" w:rsidRDefault="004D22FE" w:rsidP="007F74FA">
            <w:pPr>
              <w:keepNext/>
              <w:rPr>
                <w:szCs w:val="24"/>
              </w:rPr>
            </w:pPr>
            <w:r w:rsidRPr="004A6A7C">
              <w:rPr>
                <w:b/>
                <w:szCs w:val="24"/>
              </w:rPr>
              <w:t>Business Rules</w:t>
            </w:r>
            <w:r w:rsidRPr="004A6A7C">
              <w:rPr>
                <w:szCs w:val="24"/>
              </w:rPr>
              <w:t>:</w:t>
            </w:r>
            <w:r>
              <w:rPr>
                <w:szCs w:val="24"/>
              </w:rPr>
              <w:t xml:space="preserve"> </w:t>
            </w:r>
          </w:p>
          <w:p w14:paraId="3733ECDC" w14:textId="124C0C44" w:rsidR="004D22FE" w:rsidRDefault="009B1EF9" w:rsidP="007A60EB">
            <w:pPr>
              <w:pStyle w:val="ListParagraph"/>
              <w:keepNext/>
              <w:numPr>
                <w:ilvl w:val="0"/>
                <w:numId w:val="9"/>
              </w:numPr>
              <w:spacing w:before="0" w:after="0"/>
              <w:rPr>
                <w:szCs w:val="24"/>
              </w:rPr>
            </w:pPr>
            <w:r>
              <w:rPr>
                <w:szCs w:val="24"/>
              </w:rPr>
              <w:t>System will get p</w:t>
            </w:r>
            <w:r w:rsidR="004D22FE">
              <w:rPr>
                <w:szCs w:val="24"/>
              </w:rPr>
              <w:t>ayment information from database.</w:t>
            </w:r>
          </w:p>
          <w:p w14:paraId="5E12969A" w14:textId="77777777" w:rsidR="004D22FE" w:rsidRDefault="004D22FE" w:rsidP="007A60EB">
            <w:pPr>
              <w:pStyle w:val="ListParagraph"/>
              <w:keepNext/>
              <w:numPr>
                <w:ilvl w:val="0"/>
                <w:numId w:val="9"/>
              </w:numPr>
              <w:spacing w:before="0" w:after="0"/>
              <w:rPr>
                <w:szCs w:val="24"/>
              </w:rPr>
            </w:pPr>
            <w:r>
              <w:rPr>
                <w:szCs w:val="24"/>
              </w:rPr>
              <w:t>Store owner can not change receiver’s information.</w:t>
            </w:r>
          </w:p>
          <w:p w14:paraId="1F455EDA" w14:textId="42F30CEF" w:rsidR="009B1EF9" w:rsidRDefault="009B1EF9" w:rsidP="007A60EB">
            <w:pPr>
              <w:pStyle w:val="ListParagraph"/>
              <w:keepNext/>
              <w:numPr>
                <w:ilvl w:val="0"/>
                <w:numId w:val="9"/>
              </w:numPr>
              <w:spacing w:before="0" w:after="0"/>
              <w:rPr>
                <w:szCs w:val="24"/>
              </w:rPr>
            </w:pPr>
            <w:r>
              <w:rPr>
                <w:szCs w:val="24"/>
              </w:rPr>
              <w:t>System will change consignment status to completed.</w:t>
            </w:r>
          </w:p>
          <w:p w14:paraId="0A287441" w14:textId="77777777" w:rsidR="004D22FE" w:rsidRPr="00EA0081" w:rsidRDefault="004D22FE" w:rsidP="007F74FA">
            <w:pPr>
              <w:pStyle w:val="ListParagraph"/>
              <w:keepNext/>
              <w:rPr>
                <w:szCs w:val="24"/>
              </w:rPr>
            </w:pPr>
          </w:p>
        </w:tc>
      </w:tr>
    </w:tbl>
    <w:p w14:paraId="50E90ECE" w14:textId="77777777" w:rsidR="004D22FE" w:rsidRPr="004D22FE" w:rsidRDefault="004D22FE" w:rsidP="004D22FE"/>
    <w:p w14:paraId="74A416C3" w14:textId="6F610373" w:rsidR="0043414B" w:rsidRDefault="0043414B" w:rsidP="0043414B">
      <w:pPr>
        <w:pStyle w:val="Heading4"/>
        <w:rPr>
          <w:lang w:val="en-GB" w:eastAsia="ja-JP"/>
        </w:rPr>
      </w:pPr>
      <w:r>
        <w:t>&lt;</w:t>
      </w:r>
      <w:r w:rsidRPr="0043414B">
        <w:t>Admin</w:t>
      </w:r>
      <w:r>
        <w:t>&gt;</w:t>
      </w:r>
      <w:r w:rsidRPr="0043414B">
        <w:rPr>
          <w:lang w:val="en-GB" w:eastAsia="ja-JP"/>
        </w:rPr>
        <w:t xml:space="preserve"> </w:t>
      </w:r>
      <w:r w:rsidRPr="00B577CD">
        <w:rPr>
          <w:lang w:val="en-GB" w:eastAsia="ja-JP"/>
        </w:rPr>
        <w:t>Overview Use Case</w:t>
      </w:r>
    </w:p>
    <w:p w14:paraId="0EF56276" w14:textId="49716BE7" w:rsidR="0043414B" w:rsidRDefault="0043414B" w:rsidP="0043414B">
      <w:pPr>
        <w:pStyle w:val="Heading4"/>
      </w:pPr>
      <w:r>
        <w:t>&lt;</w:t>
      </w:r>
      <w:r w:rsidRPr="0043414B">
        <w:t>Authenticated</w:t>
      </w:r>
      <w:r w:rsidR="009B1EF9">
        <w:t xml:space="preserve"> </w:t>
      </w:r>
      <w:r w:rsidRPr="0043414B">
        <w:t>User</w:t>
      </w:r>
      <w:r w:rsidR="009B1EF9">
        <w:t>&gt;</w:t>
      </w:r>
      <w:r>
        <w:t xml:space="preserve"> Overview Use Case</w:t>
      </w:r>
    </w:p>
    <w:p w14:paraId="66DB1131" w14:textId="2719A3B1" w:rsidR="00045DE0" w:rsidRDefault="00045DE0" w:rsidP="00045DE0">
      <w:pPr>
        <w:pStyle w:val="Heading2"/>
        <w:rPr>
          <w:lang w:val="en-GB" w:eastAsia="ja-JP"/>
        </w:rPr>
      </w:pPr>
      <w:bookmarkStart w:id="77" w:name="_Toc420880692"/>
      <w:r>
        <w:rPr>
          <w:lang w:val="en-GB" w:eastAsia="ja-JP"/>
        </w:rPr>
        <w:t>Software System Attribute</w:t>
      </w:r>
      <w:bookmarkEnd w:id="77"/>
    </w:p>
    <w:p w14:paraId="66DB1134" w14:textId="77777777" w:rsidR="00045DE0" w:rsidRPr="00045DE0" w:rsidRDefault="00045DE0" w:rsidP="00045DE0">
      <w:pPr>
        <w:pStyle w:val="Heading3"/>
        <w:rPr>
          <w:lang w:val="en-GB" w:eastAsia="ja-JP"/>
        </w:rPr>
      </w:pPr>
      <w:bookmarkStart w:id="78" w:name="_Toc420880693"/>
      <w:r w:rsidRPr="00045DE0">
        <w:rPr>
          <w:lang w:val="en-GB" w:eastAsia="ja-JP"/>
        </w:rPr>
        <w:t>Usability</w:t>
      </w:r>
      <w:bookmarkEnd w:id="78"/>
    </w:p>
    <w:p w14:paraId="66DB1135" w14:textId="77777777" w:rsidR="00045DE0" w:rsidRPr="00045DE0" w:rsidRDefault="00045DE0" w:rsidP="00045DE0">
      <w:pPr>
        <w:pStyle w:val="Heading3"/>
        <w:rPr>
          <w:lang w:val="en-GB" w:eastAsia="ja-JP"/>
        </w:rPr>
      </w:pPr>
      <w:bookmarkStart w:id="79" w:name="_Toc420880694"/>
      <w:r w:rsidRPr="00045DE0">
        <w:rPr>
          <w:lang w:val="en-GB" w:eastAsia="ja-JP"/>
        </w:rPr>
        <w:t>Reliability</w:t>
      </w:r>
      <w:bookmarkEnd w:id="79"/>
    </w:p>
    <w:p w14:paraId="66DB1136" w14:textId="77777777" w:rsidR="00045DE0" w:rsidRPr="00045DE0" w:rsidRDefault="00045DE0" w:rsidP="00045DE0">
      <w:pPr>
        <w:pStyle w:val="Heading3"/>
        <w:rPr>
          <w:lang w:val="en-GB" w:eastAsia="ja-JP"/>
        </w:rPr>
      </w:pPr>
      <w:bookmarkStart w:id="80" w:name="_Toc420880695"/>
      <w:r w:rsidRPr="00045DE0">
        <w:rPr>
          <w:lang w:val="en-GB" w:eastAsia="ja-JP"/>
        </w:rPr>
        <w:t>Availability</w:t>
      </w:r>
      <w:bookmarkEnd w:id="80"/>
    </w:p>
    <w:p w14:paraId="66DB1137" w14:textId="77777777" w:rsidR="00045DE0" w:rsidRPr="00045DE0" w:rsidRDefault="00045DE0" w:rsidP="00045DE0">
      <w:pPr>
        <w:pStyle w:val="Heading3"/>
        <w:rPr>
          <w:lang w:val="en-GB" w:eastAsia="ja-JP"/>
        </w:rPr>
      </w:pPr>
      <w:bookmarkStart w:id="81" w:name="_Toc420880696"/>
      <w:r w:rsidRPr="00045DE0">
        <w:rPr>
          <w:lang w:val="en-GB" w:eastAsia="ja-JP"/>
        </w:rPr>
        <w:t>Security</w:t>
      </w:r>
      <w:bookmarkEnd w:id="81"/>
    </w:p>
    <w:p w14:paraId="66DB1138" w14:textId="77777777" w:rsidR="00045DE0" w:rsidRPr="00045DE0" w:rsidRDefault="00045DE0" w:rsidP="00045DE0">
      <w:pPr>
        <w:pStyle w:val="Heading3"/>
        <w:rPr>
          <w:lang w:val="en-GB" w:eastAsia="ja-JP"/>
        </w:rPr>
      </w:pPr>
      <w:bookmarkStart w:id="82" w:name="_Toc420880697"/>
      <w:r w:rsidRPr="00045DE0">
        <w:rPr>
          <w:lang w:val="en-GB" w:eastAsia="ja-JP"/>
        </w:rPr>
        <w:t>Maintainability</w:t>
      </w:r>
      <w:bookmarkEnd w:id="82"/>
    </w:p>
    <w:p w14:paraId="66DB1139" w14:textId="77777777" w:rsidR="00045DE0" w:rsidRPr="00045DE0" w:rsidRDefault="00045DE0" w:rsidP="00045DE0">
      <w:pPr>
        <w:pStyle w:val="Heading3"/>
        <w:rPr>
          <w:lang w:val="en-GB" w:eastAsia="ja-JP"/>
        </w:rPr>
      </w:pPr>
      <w:bookmarkStart w:id="83" w:name="_Toc420880698"/>
      <w:r w:rsidRPr="00045DE0">
        <w:rPr>
          <w:lang w:val="en-GB" w:eastAsia="ja-JP"/>
        </w:rPr>
        <w:t>Portability</w:t>
      </w:r>
      <w:bookmarkEnd w:id="83"/>
    </w:p>
    <w:p w14:paraId="66DB113A" w14:textId="77777777" w:rsidR="00045DE0" w:rsidRDefault="00045DE0" w:rsidP="00045DE0">
      <w:pPr>
        <w:pStyle w:val="Heading3"/>
        <w:rPr>
          <w:lang w:val="en-GB" w:eastAsia="ja-JP"/>
        </w:rPr>
      </w:pPr>
      <w:bookmarkStart w:id="84" w:name="_Toc420880699"/>
      <w:r w:rsidRPr="00045DE0">
        <w:rPr>
          <w:lang w:val="en-GB" w:eastAsia="ja-JP"/>
        </w:rPr>
        <w:t>Performance</w:t>
      </w:r>
      <w:bookmarkEnd w:id="84"/>
    </w:p>
    <w:p w14:paraId="66DB113B" w14:textId="77777777" w:rsidR="00045DE0" w:rsidRPr="00045DE0" w:rsidRDefault="00045DE0" w:rsidP="00045DE0">
      <w:pPr>
        <w:pStyle w:val="Heading2"/>
        <w:rPr>
          <w:lang w:val="en-GB" w:eastAsia="ja-JP"/>
        </w:rPr>
      </w:pPr>
      <w:bookmarkStart w:id="85" w:name="_Toc420880700"/>
      <w:r w:rsidRPr="00045DE0">
        <w:rPr>
          <w:lang w:val="en-GB" w:eastAsia="ja-JP"/>
        </w:rPr>
        <w:t>Conceptual Diagram</w:t>
      </w:r>
      <w:bookmarkEnd w:id="85"/>
    </w:p>
    <w:tbl>
      <w:tblPr>
        <w:tblStyle w:val="LightGrid-Accent1"/>
        <w:tblW w:w="0" w:type="auto"/>
        <w:tblLook w:val="06A0" w:firstRow="1" w:lastRow="0" w:firstColumn="1" w:lastColumn="0" w:noHBand="1" w:noVBand="1"/>
      </w:tblPr>
      <w:tblGrid>
        <w:gridCol w:w="4380"/>
        <w:gridCol w:w="4401"/>
      </w:tblGrid>
      <w:tr w:rsidR="006A7DEB" w14:paraId="66DB113F"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781" w:type="dxa"/>
            <w:gridSpan w:val="2"/>
          </w:tcPr>
          <w:p w14:paraId="66DB113E" w14:textId="77777777"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14:paraId="66DB1142"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80" w:type="dxa"/>
          </w:tcPr>
          <w:p w14:paraId="66DB1140" w14:textId="77777777" w:rsidR="00045DE0" w:rsidRDefault="00045DE0" w:rsidP="00045DE0">
            <w:pPr>
              <w:rPr>
                <w:rFonts w:eastAsia="Cambria"/>
                <w:lang w:val="en-GB" w:eastAsia="ja-JP"/>
              </w:rPr>
            </w:pPr>
            <w:r>
              <w:rPr>
                <w:rFonts w:eastAsia="Cambria"/>
                <w:lang w:val="en-GB" w:eastAsia="ja-JP"/>
              </w:rPr>
              <w:t>Entity Name</w:t>
            </w:r>
          </w:p>
        </w:tc>
        <w:tc>
          <w:tcPr>
            <w:tcW w:w="4401" w:type="dxa"/>
          </w:tcPr>
          <w:p w14:paraId="66DB1141" w14:textId="77777777"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14:paraId="66DB114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66DB1143" w14:textId="77777777" w:rsidR="00045DE0" w:rsidRDefault="00045DE0" w:rsidP="00045DE0">
            <w:pPr>
              <w:rPr>
                <w:rFonts w:eastAsia="Cambria"/>
                <w:lang w:val="en-GB" w:eastAsia="ja-JP"/>
              </w:rPr>
            </w:pPr>
          </w:p>
        </w:tc>
        <w:tc>
          <w:tcPr>
            <w:tcW w:w="4401" w:type="dxa"/>
          </w:tcPr>
          <w:p w14:paraId="66DB1144" w14:textId="77777777"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96EA057" w14:textId="226644B2" w:rsidR="000E237E" w:rsidRDefault="000E237E" w:rsidP="000E237E">
      <w:pPr>
        <w:pStyle w:val="Heading3"/>
      </w:pPr>
      <w:bookmarkStart w:id="86" w:name="_Toc420880701"/>
      <w:r>
        <w:lastRenderedPageBreak/>
        <w:t>Entity Relationship Diagram</w:t>
      </w:r>
      <w:bookmarkEnd w:id="86"/>
    </w:p>
    <w:p w14:paraId="540A18CD" w14:textId="1010EFE4" w:rsidR="000E237E" w:rsidRDefault="000E237E" w:rsidP="000E237E">
      <w:r>
        <w:rPr>
          <w:noProof/>
          <w:lang w:eastAsia="ja-JP"/>
        </w:rPr>
        <w:drawing>
          <wp:inline distT="0" distB="0" distL="0" distR="0" wp14:anchorId="74CFAFF4" wp14:editId="37AB4CE3">
            <wp:extent cx="5588635" cy="47009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DDiagram1.png"/>
                    <pic:cNvPicPr/>
                  </pic:nvPicPr>
                  <pic:blipFill>
                    <a:blip r:embed="rId39">
                      <a:extLst>
                        <a:ext uri="{28A0092B-C50C-407E-A947-70E740481C1C}">
                          <a14:useLocalDpi xmlns:a14="http://schemas.microsoft.com/office/drawing/2010/main" val="0"/>
                        </a:ext>
                      </a:extLst>
                    </a:blip>
                    <a:stretch>
                      <a:fillRect/>
                    </a:stretch>
                  </pic:blipFill>
                  <pic:spPr>
                    <a:xfrm>
                      <a:off x="0" y="0"/>
                      <a:ext cx="5588635" cy="4700905"/>
                    </a:xfrm>
                    <a:prstGeom prst="rect">
                      <a:avLst/>
                    </a:prstGeom>
                  </pic:spPr>
                </pic:pic>
              </a:graphicData>
            </a:graphic>
          </wp:inline>
        </w:drawing>
      </w:r>
    </w:p>
    <w:p w14:paraId="3F7B56C2" w14:textId="2DC7C669" w:rsidR="00004C36" w:rsidRPr="000E237E" w:rsidRDefault="00004C36" w:rsidP="00004C36">
      <w:pPr>
        <w:pStyle w:val="Caption"/>
      </w:pPr>
      <w:bookmarkStart w:id="87" w:name="_Toc420881096"/>
      <w:r>
        <w:t xml:space="preserve">Figure </w:t>
      </w:r>
      <w:r>
        <w:fldChar w:fldCharType="begin"/>
      </w:r>
      <w:r>
        <w:instrText xml:space="preserve"> SEQ Figure \* ARABIC </w:instrText>
      </w:r>
      <w:r>
        <w:fldChar w:fldCharType="separate"/>
      </w:r>
      <w:r w:rsidR="0032436E">
        <w:rPr>
          <w:noProof/>
        </w:rPr>
        <w:t>24</w:t>
      </w:r>
      <w:r>
        <w:fldChar w:fldCharType="end"/>
      </w:r>
      <w:r>
        <w:t>: Entity Relationship Diagram</w:t>
      </w:r>
      <w:bookmarkEnd w:id="87"/>
    </w:p>
    <w:p w14:paraId="66DB1146" w14:textId="77777777" w:rsidR="0033410A" w:rsidRDefault="0033410A" w:rsidP="001E340B">
      <w:pPr>
        <w:pStyle w:val="Heading1"/>
        <w:rPr>
          <w:lang w:val="en-GB" w:eastAsia="ja-JP"/>
        </w:rPr>
      </w:pPr>
      <w:bookmarkStart w:id="88" w:name="_Toc420880702"/>
      <w:r>
        <w:rPr>
          <w:lang w:val="en-GB" w:eastAsia="ja-JP"/>
        </w:rPr>
        <w:lastRenderedPageBreak/>
        <w:t>Report No. 4 Software Design Description</w:t>
      </w:r>
      <w:bookmarkEnd w:id="88"/>
    </w:p>
    <w:p w14:paraId="66DB1147" w14:textId="77777777" w:rsidR="0033410A" w:rsidRPr="0033410A" w:rsidRDefault="0033410A" w:rsidP="0033410A">
      <w:pPr>
        <w:pStyle w:val="Heading2"/>
        <w:rPr>
          <w:lang w:val="en-GB" w:eastAsia="ja-JP"/>
        </w:rPr>
      </w:pPr>
      <w:bookmarkStart w:id="89" w:name="_Toc420880703"/>
      <w:r w:rsidRPr="0033410A">
        <w:rPr>
          <w:lang w:val="en-GB" w:eastAsia="ja-JP"/>
        </w:rPr>
        <w:t>Design Overview</w:t>
      </w:r>
      <w:bookmarkEnd w:id="89"/>
    </w:p>
    <w:p w14:paraId="66DB1148" w14:textId="77777777" w:rsidR="0033410A" w:rsidRPr="0033410A" w:rsidRDefault="0033410A" w:rsidP="0033410A">
      <w:pPr>
        <w:rPr>
          <w:rFonts w:eastAsia="Cambria"/>
          <w:lang w:val="en-GB" w:eastAsia="ja-JP"/>
        </w:rPr>
      </w:pPr>
      <w:r w:rsidRPr="0033410A">
        <w:rPr>
          <w:rFonts w:eastAsia="Cambria"/>
          <w:lang w:val="en-GB" w:eastAsia="ja-JP"/>
        </w:rPr>
        <w:t>&lt;Tham khảo&gt;</w:t>
      </w:r>
    </w:p>
    <w:p w14:paraId="66DB1149" w14:textId="77777777" w:rsidR="0033410A" w:rsidRPr="0033410A" w:rsidRDefault="0033410A" w:rsidP="007A60EB">
      <w:pPr>
        <w:pStyle w:val="ListParagraph"/>
        <w:numPr>
          <w:ilvl w:val="0"/>
          <w:numId w:val="11"/>
        </w:numPr>
        <w:rPr>
          <w:rFonts w:eastAsia="Cambria"/>
        </w:rPr>
      </w:pPr>
      <w:r w:rsidRPr="0033410A">
        <w:rPr>
          <w:rFonts w:eastAsia="Cambria"/>
        </w:rPr>
        <w:t>This document describes the technical and user interface design of MSSC</w:t>
      </w:r>
    </w:p>
    <w:p w14:paraId="66DB114A" w14:textId="77777777" w:rsidR="0033410A" w:rsidRPr="0033410A" w:rsidRDefault="0033410A" w:rsidP="007A60EB">
      <w:pPr>
        <w:pStyle w:val="ListParagraph"/>
        <w:numPr>
          <w:ilvl w:val="0"/>
          <w:numId w:val="11"/>
        </w:numPr>
        <w:rPr>
          <w:rFonts w:eastAsia="Cambria"/>
        </w:rPr>
      </w:pPr>
      <w:r w:rsidRPr="0033410A">
        <w:rPr>
          <w:rFonts w:eastAsia="Cambria"/>
        </w:rPr>
        <w:t>System. It includes the architectural design, the detailed design of common functions and business functions and the design of database model.</w:t>
      </w:r>
    </w:p>
    <w:p w14:paraId="66DB114B" w14:textId="77777777" w:rsidR="0033410A" w:rsidRPr="0033410A" w:rsidRDefault="0033410A" w:rsidP="007A60EB">
      <w:pPr>
        <w:pStyle w:val="ListParagraph"/>
        <w:numPr>
          <w:ilvl w:val="0"/>
          <w:numId w:val="11"/>
        </w:numPr>
        <w:rPr>
          <w:rFonts w:eastAsia="Cambria"/>
        </w:rPr>
      </w:pPr>
      <w:r w:rsidRPr="0033410A">
        <w:rPr>
          <w:rFonts w:eastAsia="Cambria"/>
        </w:rPr>
        <w:t>The architectural design describes the overall architecture of the system and the architecture of each main component and subsystem.</w:t>
      </w:r>
    </w:p>
    <w:p w14:paraId="66DB114C" w14:textId="77777777" w:rsidR="0033410A" w:rsidRPr="0033410A" w:rsidRDefault="0033410A" w:rsidP="007A60EB">
      <w:pPr>
        <w:pStyle w:val="ListParagraph"/>
        <w:numPr>
          <w:ilvl w:val="0"/>
          <w:numId w:val="11"/>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14:paraId="66DB114D" w14:textId="77777777" w:rsidR="0033410A" w:rsidRPr="0033410A" w:rsidRDefault="0033410A" w:rsidP="007A60EB">
      <w:pPr>
        <w:pStyle w:val="ListParagraph"/>
        <w:numPr>
          <w:ilvl w:val="0"/>
          <w:numId w:val="11"/>
        </w:numPr>
        <w:rPr>
          <w:rFonts w:eastAsia="Cambria"/>
        </w:rPr>
      </w:pPr>
      <w:r w:rsidRPr="0033410A">
        <w:rPr>
          <w:rFonts w:eastAsia="Cambria"/>
        </w:rPr>
        <w:t>The database design describes the relationships between entities and details of each entity.</w:t>
      </w:r>
    </w:p>
    <w:p w14:paraId="66DB114E" w14:textId="77777777" w:rsidR="0033410A" w:rsidRPr="0033410A" w:rsidRDefault="0033410A" w:rsidP="007A60EB">
      <w:pPr>
        <w:pStyle w:val="ListParagraph"/>
        <w:numPr>
          <w:ilvl w:val="0"/>
          <w:numId w:val="11"/>
        </w:numPr>
        <w:rPr>
          <w:rFonts w:eastAsia="Cambria"/>
        </w:rPr>
      </w:pPr>
      <w:r w:rsidRPr="0033410A">
        <w:rPr>
          <w:rFonts w:eastAsia="Cambria"/>
        </w:rPr>
        <w:t>Document overview:</w:t>
      </w:r>
    </w:p>
    <w:p w14:paraId="66DB114F" w14:textId="77777777" w:rsidR="0033410A" w:rsidRPr="0033410A" w:rsidRDefault="0033410A" w:rsidP="007A60EB">
      <w:pPr>
        <w:pStyle w:val="ListParagraph"/>
        <w:numPr>
          <w:ilvl w:val="1"/>
          <w:numId w:val="11"/>
        </w:numPr>
        <w:rPr>
          <w:rFonts w:eastAsia="Cambria"/>
        </w:rPr>
      </w:pPr>
      <w:r w:rsidRPr="0033410A">
        <w:rPr>
          <w:rFonts w:eastAsia="Cambria"/>
        </w:rPr>
        <w:t>Section 2: gives an overall description of the system architecture design.</w:t>
      </w:r>
    </w:p>
    <w:p w14:paraId="66DB1150" w14:textId="77777777" w:rsidR="0033410A" w:rsidRPr="0033410A" w:rsidRDefault="0033410A" w:rsidP="007A60EB">
      <w:pPr>
        <w:pStyle w:val="ListParagraph"/>
        <w:numPr>
          <w:ilvl w:val="1"/>
          <w:numId w:val="11"/>
        </w:numPr>
        <w:rPr>
          <w:rFonts w:eastAsia="Cambria"/>
        </w:rPr>
      </w:pPr>
      <w:r w:rsidRPr="0033410A">
        <w:rPr>
          <w:rFonts w:eastAsia="Cambria"/>
        </w:rPr>
        <w:t>Section 3: gives component diagrams that describe the connection and integration of the system.</w:t>
      </w:r>
    </w:p>
    <w:p w14:paraId="66DB1151" w14:textId="77777777" w:rsidR="0033410A" w:rsidRPr="0033410A" w:rsidRDefault="0033410A" w:rsidP="007A60EB">
      <w:pPr>
        <w:pStyle w:val="ListParagraph"/>
        <w:numPr>
          <w:ilvl w:val="1"/>
          <w:numId w:val="11"/>
        </w:numPr>
        <w:rPr>
          <w:rFonts w:eastAsia="Cambria"/>
        </w:rPr>
      </w:pPr>
      <w:r w:rsidRPr="0033410A">
        <w:rPr>
          <w:rFonts w:eastAsia="Cambria"/>
        </w:rPr>
        <w:t>Section 4: gives the detail design description which includes class diagram, class explanation, and sequence diagram to details the application functions.</w:t>
      </w:r>
    </w:p>
    <w:p w14:paraId="66DB1152" w14:textId="77777777" w:rsidR="0033410A" w:rsidRPr="0033410A" w:rsidRDefault="0033410A" w:rsidP="007A60EB">
      <w:pPr>
        <w:pStyle w:val="ListParagraph"/>
        <w:numPr>
          <w:ilvl w:val="1"/>
          <w:numId w:val="11"/>
        </w:numPr>
        <w:rPr>
          <w:rFonts w:eastAsia="Cambria"/>
        </w:rPr>
      </w:pPr>
      <w:r w:rsidRPr="0033410A">
        <w:rPr>
          <w:rFonts w:eastAsia="Cambria"/>
        </w:rPr>
        <w:t>Section 5: describe screens design.</w:t>
      </w:r>
    </w:p>
    <w:p w14:paraId="66DB1153" w14:textId="77777777" w:rsidR="0033410A" w:rsidRPr="0033410A" w:rsidRDefault="0033410A" w:rsidP="007A60EB">
      <w:pPr>
        <w:pStyle w:val="ListParagraph"/>
        <w:numPr>
          <w:ilvl w:val="1"/>
          <w:numId w:val="11"/>
        </w:numPr>
        <w:rPr>
          <w:rFonts w:eastAsia="Cambria"/>
        </w:rPr>
      </w:pPr>
      <w:r w:rsidRPr="0033410A">
        <w:rPr>
          <w:rFonts w:eastAsia="Cambria"/>
        </w:rPr>
        <w:t>Section 6: describe a fully attributed ERD.</w:t>
      </w:r>
    </w:p>
    <w:p w14:paraId="66DB1154" w14:textId="77777777" w:rsidR="0033410A" w:rsidRDefault="0033410A" w:rsidP="007A60EB">
      <w:pPr>
        <w:pStyle w:val="ListParagraph"/>
        <w:numPr>
          <w:ilvl w:val="1"/>
          <w:numId w:val="11"/>
        </w:numPr>
        <w:rPr>
          <w:rFonts w:eastAsia="Cambria"/>
        </w:rPr>
      </w:pPr>
      <w:r w:rsidRPr="0033410A">
        <w:rPr>
          <w:rFonts w:eastAsia="Cambria"/>
        </w:rPr>
        <w:t>Section 7: describe algorithms (HOW).</w:t>
      </w:r>
    </w:p>
    <w:p w14:paraId="66DB1155" w14:textId="77777777" w:rsidR="0033410A" w:rsidRPr="0033410A" w:rsidRDefault="0033410A" w:rsidP="0033410A">
      <w:pPr>
        <w:pStyle w:val="Heading2"/>
      </w:pPr>
      <w:bookmarkStart w:id="90" w:name="_Toc420880704"/>
      <w:r w:rsidRPr="0033410A">
        <w:t>System Architectural Design</w:t>
      </w:r>
      <w:bookmarkEnd w:id="90"/>
    </w:p>
    <w:p w14:paraId="66DB1156" w14:textId="77777777"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14:paraId="66DB1157" w14:textId="77777777"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14:paraId="66DB1158" w14:textId="77777777"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14:paraId="66DB1159" w14:textId="77777777" w:rsidR="0033410A" w:rsidRPr="0033410A" w:rsidRDefault="0033410A" w:rsidP="0033410A">
      <w:pPr>
        <w:rPr>
          <w:rFonts w:eastAsia="Cambria"/>
        </w:rPr>
      </w:pPr>
      <w:r w:rsidRPr="0033410A">
        <w:rPr>
          <w:rFonts w:eastAsia="Cambria"/>
        </w:rPr>
        <w:t>&lt;Mô tả kiến trúc của từng thành phần trong ứng dụng nếu có.&gt;</w:t>
      </w:r>
    </w:p>
    <w:p w14:paraId="66DB115A" w14:textId="77777777" w:rsidR="0033410A" w:rsidRPr="0033410A" w:rsidRDefault="0033410A" w:rsidP="0033410A">
      <w:pPr>
        <w:rPr>
          <w:rFonts w:eastAsia="Cambria"/>
        </w:rPr>
      </w:pPr>
      <w:r w:rsidRPr="0033410A">
        <w:rPr>
          <w:rFonts w:eastAsia="Cambria"/>
        </w:rPr>
        <w:t>Ví dụ</w:t>
      </w:r>
    </w:p>
    <w:p w14:paraId="66DB115B" w14:textId="77777777" w:rsidR="0033410A" w:rsidRPr="0033410A" w:rsidRDefault="0033410A" w:rsidP="0033410A">
      <w:pPr>
        <w:rPr>
          <w:rFonts w:eastAsia="Cambria"/>
        </w:rPr>
      </w:pPr>
      <w:r w:rsidRPr="0033410A">
        <w:rPr>
          <w:rFonts w:eastAsia="Cambria"/>
        </w:rPr>
        <w:t>Nếu ứng dụng làm web và mobile thì việc đặc tả theo mục 2.1 và 2.2</w:t>
      </w:r>
    </w:p>
    <w:p w14:paraId="66DB115C" w14:textId="77777777" w:rsidR="0033410A" w:rsidRPr="0033410A" w:rsidRDefault="0033410A" w:rsidP="0033410A">
      <w:pPr>
        <w:pStyle w:val="Heading3"/>
      </w:pPr>
      <w:bookmarkStart w:id="91" w:name="_Toc420880705"/>
      <w:r w:rsidRPr="0033410A">
        <w:lastRenderedPageBreak/>
        <w:t>Web application architecture description</w:t>
      </w:r>
      <w:bookmarkEnd w:id="91"/>
    </w:p>
    <w:p w14:paraId="66DB115D" w14:textId="77777777" w:rsidR="0033410A" w:rsidRPr="0033410A" w:rsidRDefault="0033410A" w:rsidP="0033410A">
      <w:pPr>
        <w:rPr>
          <w:rFonts w:eastAsia="Cambria"/>
        </w:rPr>
      </w:pPr>
      <w:r w:rsidRPr="0033410A">
        <w:rPr>
          <w:rFonts w:eastAsia="Cambria"/>
        </w:rPr>
        <w:t>&lt;Mô tả cụ thể&gt;</w:t>
      </w:r>
    </w:p>
    <w:p w14:paraId="66DB115E" w14:textId="77777777" w:rsidR="0033410A" w:rsidRPr="0033410A" w:rsidRDefault="0033410A" w:rsidP="0033410A">
      <w:pPr>
        <w:pStyle w:val="Heading3"/>
      </w:pPr>
      <w:bookmarkStart w:id="92" w:name="_Toc420880706"/>
      <w:r w:rsidRPr="0033410A">
        <w:t>Mobile application architecture description</w:t>
      </w:r>
      <w:bookmarkEnd w:id="92"/>
    </w:p>
    <w:p w14:paraId="66DB115F" w14:textId="77777777" w:rsidR="0033410A" w:rsidRDefault="0033410A" w:rsidP="0033410A">
      <w:pPr>
        <w:rPr>
          <w:rFonts w:eastAsia="Cambria"/>
        </w:rPr>
      </w:pPr>
      <w:r w:rsidRPr="0033410A">
        <w:rPr>
          <w:rFonts w:eastAsia="Cambria"/>
        </w:rPr>
        <w:t>&lt;Mô tả cụ thể&gt;</w:t>
      </w:r>
    </w:p>
    <w:p w14:paraId="66DB1160" w14:textId="77777777" w:rsidR="006A7DEB" w:rsidRPr="006A7DEB" w:rsidRDefault="006A7DEB" w:rsidP="006A7DEB">
      <w:pPr>
        <w:pStyle w:val="Heading2"/>
      </w:pPr>
      <w:bookmarkStart w:id="93" w:name="_Toc420880707"/>
      <w:r w:rsidRPr="006A7DEB">
        <w:t>Component Diagram</w:t>
      </w:r>
      <w:bookmarkEnd w:id="93"/>
    </w:p>
    <w:p w14:paraId="66DB1161" w14:textId="77777777"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14:paraId="66DB1162" w14:textId="77777777"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390"/>
        <w:gridCol w:w="4391"/>
      </w:tblGrid>
      <w:tr w:rsidR="006A7DEB" w14:paraId="66DB116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63" w14:textId="77777777" w:rsidR="006A7DEB" w:rsidRDefault="006A7DEB" w:rsidP="00BA41D0">
            <w:pPr>
              <w:jc w:val="center"/>
              <w:rPr>
                <w:rFonts w:eastAsia="Cambria"/>
              </w:rPr>
            </w:pPr>
            <w:r>
              <w:rPr>
                <w:rFonts w:eastAsia="Cambria"/>
              </w:rPr>
              <w:t>Component dictionary: describe component</w:t>
            </w:r>
          </w:p>
        </w:tc>
      </w:tr>
      <w:tr w:rsidR="006A7DEB" w14:paraId="66DB1167"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14:paraId="66DB1165" w14:textId="77777777" w:rsidR="006A7DEB" w:rsidRDefault="006A7DEB" w:rsidP="006A7DEB">
            <w:pPr>
              <w:rPr>
                <w:rFonts w:eastAsia="Cambria"/>
              </w:rPr>
            </w:pPr>
            <w:r>
              <w:rPr>
                <w:rFonts w:eastAsia="Cambria"/>
              </w:rPr>
              <w:t>Component Name</w:t>
            </w:r>
          </w:p>
        </w:tc>
        <w:tc>
          <w:tcPr>
            <w:tcW w:w="4411" w:type="dxa"/>
          </w:tcPr>
          <w:p w14:paraId="66DB1166" w14:textId="77777777"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14:paraId="66DB116A" w14:textId="77777777" w:rsidTr="00DC2BA1">
        <w:tc>
          <w:tcPr>
            <w:cnfStyle w:val="001000000000" w:firstRow="0" w:lastRow="0" w:firstColumn="1" w:lastColumn="0" w:oddVBand="0" w:evenVBand="0" w:oddHBand="0" w:evenHBand="0" w:firstRowFirstColumn="0" w:firstRowLastColumn="0" w:lastRowFirstColumn="0" w:lastRowLastColumn="0"/>
            <w:tcW w:w="4410" w:type="dxa"/>
          </w:tcPr>
          <w:p w14:paraId="66DB1168" w14:textId="77777777" w:rsidR="006A7DEB" w:rsidRDefault="006A7DEB" w:rsidP="006A7DEB">
            <w:pPr>
              <w:rPr>
                <w:rFonts w:eastAsia="Cambria"/>
              </w:rPr>
            </w:pPr>
          </w:p>
        </w:tc>
        <w:tc>
          <w:tcPr>
            <w:tcW w:w="4411" w:type="dxa"/>
          </w:tcPr>
          <w:p w14:paraId="66DB1169" w14:textId="77777777"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6B" w14:textId="77777777" w:rsidR="00DC2BA1" w:rsidRPr="00DC2BA1" w:rsidRDefault="00DC2BA1" w:rsidP="00DC2BA1">
      <w:pPr>
        <w:pStyle w:val="Heading2"/>
      </w:pPr>
      <w:bookmarkStart w:id="94" w:name="_Toc420880708"/>
      <w:r w:rsidRPr="00DC2BA1">
        <w:t>Detailed Description</w:t>
      </w:r>
      <w:bookmarkEnd w:id="94"/>
    </w:p>
    <w:p w14:paraId="66DB116C" w14:textId="77777777" w:rsidR="00DC2BA1" w:rsidRPr="00DC2BA1" w:rsidRDefault="00DC2BA1" w:rsidP="00DC2BA1">
      <w:pPr>
        <w:pStyle w:val="Heading3"/>
      </w:pPr>
      <w:bookmarkStart w:id="95" w:name="_Toc420880709"/>
      <w:r w:rsidRPr="00DC2BA1">
        <w:t>Class Diagram</w:t>
      </w:r>
      <w:bookmarkEnd w:id="95"/>
    </w:p>
    <w:p w14:paraId="66DB116D" w14:textId="77777777"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14:paraId="66DB116E" w14:textId="77777777" w:rsidR="00DC2BA1" w:rsidRPr="00DC2BA1" w:rsidRDefault="00DC2BA1" w:rsidP="00DC2BA1">
      <w:pPr>
        <w:rPr>
          <w:rFonts w:eastAsia="Cambria"/>
        </w:rPr>
      </w:pPr>
      <w:r w:rsidRPr="00DC2BA1">
        <w:rPr>
          <w:rFonts w:eastAsia="Cambria"/>
        </w:rPr>
        <w:t>Lời khuyên là tự vẽ, tránh lệ thuộc công nghệ</w:t>
      </w:r>
    </w:p>
    <w:p w14:paraId="66DB116F" w14:textId="77777777"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378"/>
        <w:gridCol w:w="4403"/>
      </w:tblGrid>
      <w:tr w:rsidR="00DC2BA1" w14:paraId="66DB1171"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70" w14:textId="77777777"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14:paraId="66DB117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14:paraId="66DB1172" w14:textId="77777777" w:rsidR="00DC2BA1" w:rsidRDefault="00DC2BA1" w:rsidP="00DC2BA1">
            <w:pPr>
              <w:rPr>
                <w:rFonts w:eastAsia="Cambria"/>
              </w:rPr>
            </w:pPr>
            <w:r>
              <w:rPr>
                <w:rFonts w:eastAsia="Cambria"/>
              </w:rPr>
              <w:t>Class Name</w:t>
            </w:r>
          </w:p>
        </w:tc>
        <w:tc>
          <w:tcPr>
            <w:tcW w:w="4421" w:type="dxa"/>
          </w:tcPr>
          <w:p w14:paraId="66DB117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77" w14:textId="77777777" w:rsidTr="00DC2BA1">
        <w:tc>
          <w:tcPr>
            <w:cnfStyle w:val="001000000000" w:firstRow="0" w:lastRow="0" w:firstColumn="1" w:lastColumn="0" w:oddVBand="0" w:evenVBand="0" w:oddHBand="0" w:evenHBand="0" w:firstRowFirstColumn="0" w:firstRowLastColumn="0" w:lastRowFirstColumn="0" w:lastRowLastColumn="0"/>
            <w:tcW w:w="4400" w:type="dxa"/>
          </w:tcPr>
          <w:p w14:paraId="66DB1175" w14:textId="77777777" w:rsidR="00DC2BA1" w:rsidRDefault="00DC2BA1" w:rsidP="00DC2BA1">
            <w:pPr>
              <w:rPr>
                <w:rFonts w:eastAsia="Cambria"/>
              </w:rPr>
            </w:pPr>
          </w:p>
        </w:tc>
        <w:tc>
          <w:tcPr>
            <w:tcW w:w="4421" w:type="dxa"/>
          </w:tcPr>
          <w:p w14:paraId="66DB117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78" w14:textId="77777777" w:rsidR="00DC2BA1" w:rsidRPr="00DC2BA1" w:rsidRDefault="00DC2BA1" w:rsidP="00DC2BA1">
      <w:pPr>
        <w:pStyle w:val="Heading3"/>
      </w:pPr>
      <w:bookmarkStart w:id="96" w:name="_Toc420880710"/>
      <w:r w:rsidRPr="00DC2BA1">
        <w:t>Class Diagram Explanation</w:t>
      </w:r>
      <w:bookmarkEnd w:id="96"/>
    </w:p>
    <w:p w14:paraId="66DB1179" w14:textId="77777777" w:rsidR="00DC2BA1" w:rsidRDefault="00DC2BA1" w:rsidP="00DC2BA1">
      <w:pPr>
        <w:rPr>
          <w:rFonts w:eastAsia="Cambria"/>
        </w:rPr>
      </w:pPr>
      <w:r w:rsidRPr="00DC2BA1">
        <w:rPr>
          <w:rFonts w:eastAsia="Cambria"/>
        </w:rPr>
        <w:t>&lt;Mô tả cụ thể cho các lớp&gt;</w:t>
      </w:r>
    </w:p>
    <w:p w14:paraId="66DB117A" w14:textId="77777777" w:rsidR="00DC2BA1" w:rsidRPr="00DC2BA1" w:rsidRDefault="00DC2BA1" w:rsidP="00DC2BA1">
      <w:pPr>
        <w:rPr>
          <w:rFonts w:eastAsia="Cambria"/>
        </w:rPr>
      </w:pPr>
      <w:r w:rsidRPr="00DC2BA1">
        <w:rPr>
          <w:rFonts w:eastAsia="Cambria"/>
        </w:rPr>
        <w:t>Ví dụ</w:t>
      </w:r>
    </w:p>
    <w:p w14:paraId="66DB117B" w14:textId="77777777" w:rsidR="00DC2BA1" w:rsidRDefault="00DC2BA1" w:rsidP="00DC2BA1">
      <w:pPr>
        <w:pStyle w:val="Heading4"/>
      </w:pPr>
      <w:r w:rsidRPr="00DC2BA1">
        <w:lastRenderedPageBreak/>
        <w:t>Role</w:t>
      </w:r>
    </w:p>
    <w:p w14:paraId="66DB117C" w14:textId="77777777"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198"/>
        <w:gridCol w:w="2172"/>
        <w:gridCol w:w="2197"/>
        <w:gridCol w:w="2214"/>
      </w:tblGrid>
      <w:tr w:rsidR="00DC2BA1" w14:paraId="66DB118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DB117D" w14:textId="77777777" w:rsidR="00DC2BA1" w:rsidRDefault="00DC2BA1" w:rsidP="00DC2BA1">
            <w:pPr>
              <w:rPr>
                <w:rFonts w:eastAsia="Cambria"/>
              </w:rPr>
            </w:pPr>
            <w:r>
              <w:rPr>
                <w:rFonts w:eastAsia="Cambria"/>
              </w:rPr>
              <w:t>Attribute</w:t>
            </w:r>
          </w:p>
        </w:tc>
        <w:tc>
          <w:tcPr>
            <w:tcW w:w="2254" w:type="dxa"/>
          </w:tcPr>
          <w:p w14:paraId="66DB117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14:paraId="66DB117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14:paraId="66DB118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86"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2" w14:textId="77777777" w:rsidR="00DC2BA1" w:rsidRDefault="00DC2BA1" w:rsidP="00DC2BA1">
            <w:pPr>
              <w:rPr>
                <w:rFonts w:eastAsia="Cambria"/>
              </w:rPr>
            </w:pPr>
          </w:p>
        </w:tc>
        <w:tc>
          <w:tcPr>
            <w:tcW w:w="2254" w:type="dxa"/>
          </w:tcPr>
          <w:p w14:paraId="66DB118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8B"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7" w14:textId="77777777" w:rsidR="00DC2BA1" w:rsidRDefault="00DC2BA1" w:rsidP="00DC2BA1">
            <w:pPr>
              <w:rPr>
                <w:rFonts w:eastAsia="Cambria"/>
              </w:rPr>
            </w:pPr>
          </w:p>
        </w:tc>
        <w:tc>
          <w:tcPr>
            <w:tcW w:w="2254" w:type="dxa"/>
          </w:tcPr>
          <w:p w14:paraId="66DB118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8C" w14:textId="77777777"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88"/>
        <w:gridCol w:w="2183"/>
        <w:gridCol w:w="2196"/>
        <w:gridCol w:w="2214"/>
      </w:tblGrid>
      <w:tr w:rsidR="00DC2BA1" w14:paraId="66DB119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14:paraId="66DB118D" w14:textId="77777777" w:rsidR="00DC2BA1" w:rsidRDefault="00DC2BA1" w:rsidP="00DC2BA1">
            <w:pPr>
              <w:rPr>
                <w:rFonts w:eastAsia="Cambria"/>
              </w:rPr>
            </w:pPr>
            <w:r>
              <w:rPr>
                <w:rFonts w:eastAsia="Cambria"/>
              </w:rPr>
              <w:t>Method</w:t>
            </w:r>
          </w:p>
        </w:tc>
        <w:tc>
          <w:tcPr>
            <w:tcW w:w="2195" w:type="dxa"/>
          </w:tcPr>
          <w:p w14:paraId="66DB118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14:paraId="66DB118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14:paraId="66DB119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96"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2" w14:textId="77777777" w:rsidR="00DC2BA1" w:rsidRDefault="00DC2BA1" w:rsidP="00DC2BA1">
            <w:pPr>
              <w:rPr>
                <w:rFonts w:eastAsia="Cambria"/>
              </w:rPr>
            </w:pPr>
          </w:p>
        </w:tc>
        <w:tc>
          <w:tcPr>
            <w:tcW w:w="2195" w:type="dxa"/>
          </w:tcPr>
          <w:p w14:paraId="66DB119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9B"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7" w14:textId="77777777" w:rsidR="00DC2BA1" w:rsidRDefault="00DC2BA1" w:rsidP="00DC2BA1">
            <w:pPr>
              <w:rPr>
                <w:rFonts w:eastAsia="Cambria"/>
              </w:rPr>
            </w:pPr>
          </w:p>
        </w:tc>
        <w:tc>
          <w:tcPr>
            <w:tcW w:w="2195" w:type="dxa"/>
          </w:tcPr>
          <w:p w14:paraId="66DB119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9C" w14:textId="77777777" w:rsidR="00DC2BA1" w:rsidRPr="00DC2BA1" w:rsidRDefault="00DC2BA1" w:rsidP="00DC2BA1">
      <w:pPr>
        <w:pStyle w:val="Heading3"/>
      </w:pPr>
      <w:bookmarkStart w:id="97" w:name="_Toc420880711"/>
      <w:r w:rsidRPr="00DC2BA1">
        <w:t>Interaction Diagram</w:t>
      </w:r>
      <w:bookmarkEnd w:id="97"/>
    </w:p>
    <w:p w14:paraId="66DB119D" w14:textId="77777777" w:rsidR="00DC2BA1" w:rsidRPr="00DC2BA1" w:rsidRDefault="00DC2BA1" w:rsidP="00DC2BA1">
      <w:pPr>
        <w:pStyle w:val="Heading4"/>
      </w:pPr>
      <w:r w:rsidRPr="00DC2BA1">
        <w:t>Tên Interaction Diagram</w:t>
      </w:r>
    </w:p>
    <w:p w14:paraId="66DB119E" w14:textId="77777777"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14:paraId="66DB119F" w14:textId="77777777" w:rsidR="00DC2BA1" w:rsidRPr="00DC2BA1" w:rsidRDefault="00DC2BA1" w:rsidP="00DC2BA1">
      <w:pPr>
        <w:rPr>
          <w:rFonts w:eastAsia="Cambria"/>
        </w:rPr>
      </w:pPr>
      <w:r w:rsidRPr="00DC2BA1">
        <w:rPr>
          <w:rFonts w:eastAsia="Cambria"/>
        </w:rPr>
        <w:t>Ví dụ</w:t>
      </w:r>
    </w:p>
    <w:p w14:paraId="66DB11A0" w14:textId="77777777" w:rsidR="00DC2BA1" w:rsidRPr="00DC2BA1" w:rsidRDefault="00DC2BA1" w:rsidP="00DC2BA1">
      <w:pPr>
        <w:pStyle w:val="Heading5"/>
      </w:pPr>
      <w:r w:rsidRPr="00DC2BA1">
        <w:t>&lt;Member&gt; View Friend List</w:t>
      </w:r>
    </w:p>
    <w:p w14:paraId="66DB11A1" w14:textId="77777777"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14:paraId="66DB11A2" w14:textId="77777777" w:rsidR="00DC2BA1" w:rsidRDefault="00DC2BA1" w:rsidP="00DC2BA1">
      <w:pPr>
        <w:keepNext/>
      </w:pPr>
      <w:r>
        <w:rPr>
          <w:rFonts w:eastAsia="Cambria"/>
          <w:noProof/>
          <w:lang w:eastAsia="ja-JP"/>
        </w:rPr>
        <w:lastRenderedPageBreak/>
        <w:drawing>
          <wp:inline distT="0" distB="0" distL="0" distR="0" wp14:anchorId="66DB12AC" wp14:editId="66DB12AD">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14:paraId="66DB11A3" w14:textId="77777777" w:rsidR="00DC2BA1" w:rsidRPr="006D162F" w:rsidRDefault="00DC2BA1" w:rsidP="006D162F">
      <w:pPr>
        <w:pStyle w:val="Caption"/>
      </w:pPr>
      <w:bookmarkStart w:id="98" w:name="_Toc420881097"/>
      <w:r w:rsidRPr="006D162F">
        <w:t xml:space="preserve">Figure </w:t>
      </w:r>
      <w:r w:rsidRPr="006D162F">
        <w:fldChar w:fldCharType="begin"/>
      </w:r>
      <w:r w:rsidRPr="006D162F">
        <w:instrText xml:space="preserve"> SEQ Figure \* ARABIC </w:instrText>
      </w:r>
      <w:r w:rsidRPr="006D162F">
        <w:fldChar w:fldCharType="separate"/>
      </w:r>
      <w:r w:rsidR="0032436E">
        <w:rPr>
          <w:noProof/>
        </w:rPr>
        <w:t>25</w:t>
      </w:r>
      <w:r w:rsidRPr="006D162F">
        <w:fldChar w:fldCharType="end"/>
      </w:r>
      <w:r w:rsidRPr="006D162F">
        <w:t>: &lt;Member&gt; View Friend List</w:t>
      </w:r>
      <w:bookmarkEnd w:id="98"/>
    </w:p>
    <w:p w14:paraId="66DB11A4" w14:textId="77777777" w:rsidR="00DC2BA1" w:rsidRPr="00DC2BA1" w:rsidRDefault="00DC2BA1" w:rsidP="00DC2BA1">
      <w:pPr>
        <w:pStyle w:val="Heading4"/>
        <w:rPr>
          <w:lang w:val="en-GB" w:eastAsia="ja-JP"/>
        </w:rPr>
      </w:pPr>
      <w:r w:rsidRPr="00DC2BA1">
        <w:rPr>
          <w:lang w:val="en-GB" w:eastAsia="ja-JP"/>
        </w:rPr>
        <w:t>&lt;Member&gt; Payment</w:t>
      </w:r>
    </w:p>
    <w:p w14:paraId="66DB11A5" w14:textId="77777777"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14:paraId="66DB11A6" w14:textId="77777777" w:rsidR="00DC2BA1" w:rsidRDefault="00DC2BA1" w:rsidP="00DC2BA1">
      <w:pPr>
        <w:keepNext/>
      </w:pPr>
      <w:r w:rsidRPr="00DC2BA1">
        <w:rPr>
          <w:rFonts w:eastAsia="Cambria"/>
          <w:noProof/>
          <w:lang w:eastAsia="ja-JP"/>
        </w:rPr>
        <w:lastRenderedPageBreak/>
        <w:drawing>
          <wp:inline distT="0" distB="0" distL="0" distR="0" wp14:anchorId="66DB12AE" wp14:editId="66DB12A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14:paraId="66DB11A7" w14:textId="77777777" w:rsidR="00DC2BA1" w:rsidRPr="006D162F" w:rsidRDefault="00DC2BA1" w:rsidP="006D162F">
      <w:pPr>
        <w:pStyle w:val="Caption"/>
      </w:pPr>
      <w:bookmarkStart w:id="99" w:name="_Toc420881098"/>
      <w:r w:rsidRPr="006D162F">
        <w:t xml:space="preserve">Figure </w:t>
      </w:r>
      <w:r w:rsidRPr="006D162F">
        <w:fldChar w:fldCharType="begin"/>
      </w:r>
      <w:r w:rsidRPr="006D162F">
        <w:instrText xml:space="preserve"> SEQ Figure \* ARABIC </w:instrText>
      </w:r>
      <w:r w:rsidRPr="006D162F">
        <w:fldChar w:fldCharType="separate"/>
      </w:r>
      <w:r w:rsidR="0032436E">
        <w:rPr>
          <w:noProof/>
        </w:rPr>
        <w:t>26</w:t>
      </w:r>
      <w:r w:rsidRPr="006D162F">
        <w:fldChar w:fldCharType="end"/>
      </w:r>
      <w:r w:rsidRPr="006D162F">
        <w:t>: &lt;Member&gt; Payment</w:t>
      </w:r>
      <w:bookmarkEnd w:id="99"/>
    </w:p>
    <w:p w14:paraId="66DB11A8" w14:textId="77777777" w:rsidR="00DC2BA1" w:rsidRPr="00DC2BA1" w:rsidRDefault="00DC2BA1" w:rsidP="00DC2BA1">
      <w:pPr>
        <w:pStyle w:val="Heading2"/>
        <w:rPr>
          <w:lang w:val="en-GB" w:eastAsia="ja-JP"/>
        </w:rPr>
      </w:pPr>
      <w:bookmarkStart w:id="100" w:name="_Toc420880712"/>
      <w:r w:rsidRPr="00DC2BA1">
        <w:rPr>
          <w:lang w:val="en-GB" w:eastAsia="ja-JP"/>
        </w:rPr>
        <w:t>User Interface Design</w:t>
      </w:r>
      <w:bookmarkEnd w:id="100"/>
    </w:p>
    <w:p w14:paraId="66DB11A9" w14:textId="77777777"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14:paraId="66DB11AA" w14:textId="77777777" w:rsidR="00DC2BA1" w:rsidRPr="00DC2BA1" w:rsidRDefault="00DC2BA1" w:rsidP="00DC2BA1">
      <w:pPr>
        <w:rPr>
          <w:rFonts w:eastAsia="Cambria"/>
          <w:lang w:val="en-GB" w:eastAsia="ja-JP"/>
        </w:rPr>
      </w:pPr>
      <w:r w:rsidRPr="00DC2BA1">
        <w:rPr>
          <w:rFonts w:eastAsia="Cambria"/>
          <w:lang w:val="en-GB" w:eastAsia="ja-JP"/>
        </w:rPr>
        <w:t>Ví dụ</w:t>
      </w:r>
    </w:p>
    <w:p w14:paraId="66DB11AB" w14:textId="77777777" w:rsidR="00DC2BA1" w:rsidRPr="00DC2BA1" w:rsidRDefault="00DC2BA1" w:rsidP="00DC2BA1">
      <w:pPr>
        <w:pStyle w:val="Heading3"/>
        <w:rPr>
          <w:lang w:val="en-GB" w:eastAsia="ja-JP"/>
        </w:rPr>
      </w:pPr>
      <w:bookmarkStart w:id="101" w:name="_Toc420880713"/>
      <w:r w:rsidRPr="00DC2BA1">
        <w:rPr>
          <w:lang w:val="en-GB" w:eastAsia="ja-JP"/>
        </w:rPr>
        <w:lastRenderedPageBreak/>
        <w:t>Guest Interface Design</w:t>
      </w:r>
      <w:bookmarkEnd w:id="101"/>
    </w:p>
    <w:p w14:paraId="66DB11AC" w14:textId="77777777" w:rsidR="00DC2BA1" w:rsidRDefault="00DC2BA1" w:rsidP="00DC2BA1">
      <w:pPr>
        <w:pStyle w:val="Heading4"/>
        <w:rPr>
          <w:lang w:val="en-GB" w:eastAsia="ja-JP"/>
        </w:rPr>
      </w:pPr>
      <w:r w:rsidRPr="00DC2BA1">
        <w:rPr>
          <w:lang w:val="en-GB" w:eastAsia="ja-JP"/>
        </w:rPr>
        <w:t>Login</w:t>
      </w:r>
    </w:p>
    <w:p w14:paraId="66DB11AD" w14:textId="77777777" w:rsidR="00537A75" w:rsidRDefault="00537A75" w:rsidP="00537A75">
      <w:pPr>
        <w:keepNext/>
      </w:pPr>
      <w:r>
        <w:rPr>
          <w:noProof/>
          <w:lang w:eastAsia="ja-JP"/>
        </w:rPr>
        <w:drawing>
          <wp:inline distT="0" distB="0" distL="0" distR="0" wp14:anchorId="66DB12B0" wp14:editId="66DB12B1">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14:paraId="66DB11AE" w14:textId="77777777" w:rsidR="00537A75" w:rsidRPr="006D162F" w:rsidRDefault="00537A75" w:rsidP="006D162F">
      <w:pPr>
        <w:pStyle w:val="Caption"/>
      </w:pPr>
      <w:bookmarkStart w:id="102" w:name="_Toc420881099"/>
      <w:r w:rsidRPr="006D162F">
        <w:t xml:space="preserve">Figure </w:t>
      </w:r>
      <w:r w:rsidRPr="006D162F">
        <w:fldChar w:fldCharType="begin"/>
      </w:r>
      <w:r w:rsidRPr="006D162F">
        <w:instrText xml:space="preserve"> SEQ Figure \* ARABIC </w:instrText>
      </w:r>
      <w:r w:rsidRPr="006D162F">
        <w:fldChar w:fldCharType="separate"/>
      </w:r>
      <w:r w:rsidR="0032436E">
        <w:rPr>
          <w:noProof/>
        </w:rPr>
        <w:t>27</w:t>
      </w:r>
      <w:r w:rsidRPr="006D162F">
        <w:fldChar w:fldCharType="end"/>
      </w:r>
      <w:r w:rsidRPr="006D162F">
        <w:t>: Login</w:t>
      </w:r>
      <w:bookmarkEnd w:id="102"/>
    </w:p>
    <w:p w14:paraId="66DB11AF" w14:textId="77777777"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796"/>
        <w:gridCol w:w="983"/>
        <w:gridCol w:w="1530"/>
        <w:gridCol w:w="941"/>
        <w:gridCol w:w="1447"/>
        <w:gridCol w:w="1092"/>
        <w:gridCol w:w="937"/>
        <w:gridCol w:w="1055"/>
      </w:tblGrid>
      <w:tr w:rsidR="00DC2BA1" w14:paraId="66DB11B8"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6DB11B0" w14:textId="77777777" w:rsidR="00DC2BA1" w:rsidRDefault="00DC2BA1" w:rsidP="00DC2BA1">
            <w:pPr>
              <w:rPr>
                <w:rFonts w:eastAsia="Cambria"/>
                <w:lang w:val="en-GB" w:eastAsia="ja-JP"/>
              </w:rPr>
            </w:pPr>
            <w:r>
              <w:rPr>
                <w:rFonts w:eastAsia="Cambria"/>
              </w:rPr>
              <w:t>No</w:t>
            </w:r>
          </w:p>
        </w:tc>
        <w:tc>
          <w:tcPr>
            <w:tcW w:w="1127" w:type="dxa"/>
          </w:tcPr>
          <w:p w14:paraId="66DB11B1"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14:paraId="66DB11B2"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14:paraId="66DB11B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14:paraId="66DB11B4"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14:paraId="66DB11B5"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14:paraId="66DB11B6"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14:paraId="66DB11B7"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14:paraId="66DB11C1"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B9" w14:textId="77777777" w:rsidR="00DC2BA1" w:rsidRDefault="00DC2BA1" w:rsidP="00DC2BA1">
            <w:pPr>
              <w:rPr>
                <w:rFonts w:eastAsia="Cambria"/>
                <w:lang w:val="en-GB" w:eastAsia="ja-JP"/>
              </w:rPr>
            </w:pPr>
          </w:p>
        </w:tc>
        <w:tc>
          <w:tcPr>
            <w:tcW w:w="1127" w:type="dxa"/>
          </w:tcPr>
          <w:p w14:paraId="66DB11B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B"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C"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D"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E"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F"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0"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14:paraId="66DB11CA"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C2" w14:textId="77777777" w:rsidR="00DC2BA1" w:rsidRDefault="00DC2BA1" w:rsidP="00DC2BA1">
            <w:pPr>
              <w:rPr>
                <w:rFonts w:eastAsia="Cambria"/>
                <w:lang w:val="en-GB" w:eastAsia="ja-JP"/>
              </w:rPr>
            </w:pPr>
          </w:p>
        </w:tc>
        <w:tc>
          <w:tcPr>
            <w:tcW w:w="1127" w:type="dxa"/>
          </w:tcPr>
          <w:p w14:paraId="66DB11C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7"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CB" w14:textId="77777777"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06"/>
        <w:gridCol w:w="1758"/>
        <w:gridCol w:w="1783"/>
        <w:gridCol w:w="1773"/>
        <w:gridCol w:w="1761"/>
      </w:tblGrid>
      <w:tr w:rsidR="00537A75" w14:paraId="66DB11D1"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DB11CC" w14:textId="77777777" w:rsidR="00537A75" w:rsidRDefault="00537A75" w:rsidP="00DC2BA1">
            <w:pPr>
              <w:rPr>
                <w:rFonts w:eastAsia="Cambria"/>
                <w:lang w:val="en-GB" w:eastAsia="ja-JP"/>
              </w:rPr>
            </w:pPr>
            <w:r>
              <w:rPr>
                <w:rFonts w:eastAsia="Cambria"/>
              </w:rPr>
              <w:t>No</w:t>
            </w:r>
          </w:p>
        </w:tc>
        <w:tc>
          <w:tcPr>
            <w:tcW w:w="1766" w:type="dxa"/>
          </w:tcPr>
          <w:p w14:paraId="66DB11CD"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14:paraId="66DB11CE"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14:paraId="66DB11CF"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14:paraId="66DB11D0"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14:paraId="66DB11D7" w14:textId="77777777" w:rsidTr="00537A75">
        <w:tc>
          <w:tcPr>
            <w:cnfStyle w:val="001000000000" w:firstRow="0" w:lastRow="0" w:firstColumn="1" w:lastColumn="0" w:oddVBand="0" w:evenVBand="0" w:oddHBand="0" w:evenHBand="0" w:firstRowFirstColumn="0" w:firstRowLastColumn="0" w:lastRowFirstColumn="0" w:lastRowLastColumn="0"/>
            <w:tcW w:w="1723" w:type="dxa"/>
          </w:tcPr>
          <w:p w14:paraId="66DB11D2" w14:textId="77777777" w:rsidR="00537A75" w:rsidRDefault="00537A75" w:rsidP="00DC2BA1">
            <w:pPr>
              <w:rPr>
                <w:rFonts w:eastAsia="Cambria"/>
                <w:lang w:val="en-GB" w:eastAsia="ja-JP"/>
              </w:rPr>
            </w:pPr>
          </w:p>
        </w:tc>
        <w:tc>
          <w:tcPr>
            <w:tcW w:w="1766" w:type="dxa"/>
          </w:tcPr>
          <w:p w14:paraId="66DB11D3"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14:paraId="66DB11D4"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14:paraId="66DB11D5"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14:paraId="66DB11D6"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D8" w14:textId="77777777" w:rsidR="00537A75" w:rsidRPr="00537A75" w:rsidRDefault="00537A75" w:rsidP="00537A75">
      <w:pPr>
        <w:pStyle w:val="Heading2"/>
        <w:rPr>
          <w:lang w:val="en-GB" w:eastAsia="ja-JP"/>
        </w:rPr>
      </w:pPr>
      <w:bookmarkStart w:id="103" w:name="_Toc420880714"/>
      <w:r w:rsidRPr="00537A75">
        <w:rPr>
          <w:lang w:val="en-GB" w:eastAsia="ja-JP"/>
        </w:rPr>
        <w:t>Database Design</w:t>
      </w:r>
      <w:bookmarkEnd w:id="103"/>
    </w:p>
    <w:p w14:paraId="66DB11D9" w14:textId="77777777" w:rsidR="00537A75" w:rsidRPr="00537A75" w:rsidRDefault="00537A75" w:rsidP="00537A75">
      <w:pPr>
        <w:pStyle w:val="Heading3"/>
        <w:rPr>
          <w:lang w:val="en-GB" w:eastAsia="ja-JP"/>
        </w:rPr>
      </w:pPr>
      <w:bookmarkStart w:id="104" w:name="_Toc420880715"/>
      <w:r w:rsidRPr="00537A75">
        <w:rPr>
          <w:lang w:val="en-GB" w:eastAsia="ja-JP"/>
        </w:rPr>
        <w:t>Logical Diagram</w:t>
      </w:r>
      <w:bookmarkEnd w:id="104"/>
    </w:p>
    <w:p w14:paraId="66DB11DA" w14:textId="77777777" w:rsidR="00537A75" w:rsidRPr="00537A75" w:rsidRDefault="00537A75" w:rsidP="00537A75">
      <w:pPr>
        <w:rPr>
          <w:rFonts w:eastAsia="Cambria"/>
          <w:lang w:val="en-GB" w:eastAsia="ja-JP"/>
        </w:rPr>
      </w:pPr>
      <w:r w:rsidRPr="00537A75">
        <w:rPr>
          <w:rFonts w:eastAsia="Cambria"/>
          <w:lang w:val="en-GB" w:eastAsia="ja-JP"/>
        </w:rPr>
        <w:t>&lt;Thiết kế logical&gt;</w:t>
      </w:r>
    </w:p>
    <w:p w14:paraId="66DB11DB" w14:textId="77777777" w:rsidR="00537A75" w:rsidRPr="00537A75" w:rsidRDefault="00537A75" w:rsidP="00537A75">
      <w:pPr>
        <w:pStyle w:val="Heading3"/>
        <w:rPr>
          <w:lang w:val="en-GB" w:eastAsia="ja-JP"/>
        </w:rPr>
      </w:pPr>
      <w:bookmarkStart w:id="105" w:name="_Toc420880716"/>
      <w:r w:rsidRPr="00537A75">
        <w:rPr>
          <w:lang w:val="en-GB" w:eastAsia="ja-JP"/>
        </w:rPr>
        <w:t>Data Dictionary</w:t>
      </w:r>
      <w:bookmarkEnd w:id="105"/>
    </w:p>
    <w:p w14:paraId="66DB11DC" w14:textId="77777777"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379"/>
        <w:gridCol w:w="4402"/>
      </w:tblGrid>
      <w:tr w:rsidR="00537A75" w14:paraId="66DB11DE"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1DD" w14:textId="77777777"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14:paraId="66DB11E1"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1DF" w14:textId="77777777" w:rsidR="00537A75" w:rsidRDefault="00537A75" w:rsidP="00537A75">
            <w:pPr>
              <w:rPr>
                <w:rFonts w:eastAsia="Cambria"/>
                <w:lang w:val="en-GB" w:eastAsia="ja-JP"/>
              </w:rPr>
            </w:pPr>
            <w:r>
              <w:rPr>
                <w:rFonts w:eastAsia="Cambria"/>
              </w:rPr>
              <w:t>Entity Name</w:t>
            </w:r>
          </w:p>
        </w:tc>
        <w:tc>
          <w:tcPr>
            <w:tcW w:w="4509" w:type="dxa"/>
          </w:tcPr>
          <w:p w14:paraId="66DB11E0"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14:paraId="66DB11E4" w14:textId="77777777" w:rsidTr="00537A75">
        <w:tc>
          <w:tcPr>
            <w:cnfStyle w:val="001000000000" w:firstRow="0" w:lastRow="0" w:firstColumn="1" w:lastColumn="0" w:oddVBand="0" w:evenVBand="0" w:oddHBand="0" w:evenHBand="0" w:firstRowFirstColumn="0" w:firstRowLastColumn="0" w:lastRowFirstColumn="0" w:lastRowLastColumn="0"/>
            <w:tcW w:w="4508" w:type="dxa"/>
          </w:tcPr>
          <w:p w14:paraId="66DB11E2" w14:textId="77777777" w:rsidR="00537A75" w:rsidRDefault="00537A75" w:rsidP="00537A75">
            <w:pPr>
              <w:rPr>
                <w:rFonts w:eastAsia="Cambria"/>
                <w:lang w:val="en-GB" w:eastAsia="ja-JP"/>
              </w:rPr>
            </w:pPr>
          </w:p>
        </w:tc>
        <w:tc>
          <w:tcPr>
            <w:tcW w:w="4509" w:type="dxa"/>
          </w:tcPr>
          <w:p w14:paraId="66DB11E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E5" w14:textId="77777777" w:rsidR="00537A75" w:rsidRPr="006D162F" w:rsidRDefault="00537A75" w:rsidP="006D162F">
      <w:pPr>
        <w:pStyle w:val="Caption"/>
      </w:pPr>
      <w:bookmarkStart w:id="106"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106"/>
    </w:p>
    <w:tbl>
      <w:tblPr>
        <w:tblStyle w:val="LightGrid-Accent1"/>
        <w:tblW w:w="0" w:type="auto"/>
        <w:tblLook w:val="06A0" w:firstRow="1" w:lastRow="0" w:firstColumn="1" w:lastColumn="0" w:noHBand="1" w:noVBand="1"/>
      </w:tblPr>
      <w:tblGrid>
        <w:gridCol w:w="1743"/>
        <w:gridCol w:w="1767"/>
        <w:gridCol w:w="1785"/>
        <w:gridCol w:w="1757"/>
        <w:gridCol w:w="1729"/>
      </w:tblGrid>
      <w:tr w:rsidR="00537A75" w14:paraId="66DB11EB"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6DB11E6" w14:textId="77777777" w:rsidR="00537A75" w:rsidRDefault="00537A75" w:rsidP="00537A75">
            <w:pPr>
              <w:rPr>
                <w:rFonts w:eastAsia="Cambria"/>
                <w:lang w:val="en-GB" w:eastAsia="ja-JP"/>
              </w:rPr>
            </w:pPr>
            <w:r>
              <w:rPr>
                <w:rFonts w:eastAsia="Cambria"/>
              </w:rPr>
              <w:t>Entity Name</w:t>
            </w:r>
          </w:p>
        </w:tc>
        <w:tc>
          <w:tcPr>
            <w:tcW w:w="1773" w:type="dxa"/>
          </w:tcPr>
          <w:p w14:paraId="66DB11E7"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14:paraId="66DB11E8"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14:paraId="66DB11E9"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14:paraId="66DB11EA"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14:paraId="66DB11F1"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EC" w14:textId="77777777" w:rsidR="00537A75" w:rsidRDefault="00537A75" w:rsidP="00537A75">
            <w:pPr>
              <w:rPr>
                <w:rFonts w:eastAsia="Cambria"/>
                <w:lang w:val="en-GB" w:eastAsia="ja-JP"/>
              </w:rPr>
            </w:pPr>
          </w:p>
        </w:tc>
        <w:tc>
          <w:tcPr>
            <w:tcW w:w="1773" w:type="dxa"/>
          </w:tcPr>
          <w:p w14:paraId="66DB11ED"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EE"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EF"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0"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14:paraId="66DB11F7"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F2" w14:textId="77777777" w:rsidR="00537A75" w:rsidRDefault="00537A75" w:rsidP="00537A75">
            <w:pPr>
              <w:rPr>
                <w:rFonts w:eastAsia="Cambria"/>
                <w:lang w:val="en-GB" w:eastAsia="ja-JP"/>
              </w:rPr>
            </w:pPr>
          </w:p>
        </w:tc>
        <w:tc>
          <w:tcPr>
            <w:tcW w:w="1773" w:type="dxa"/>
          </w:tcPr>
          <w:p w14:paraId="66DB11F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F4"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F5"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6"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F8" w14:textId="77777777" w:rsidR="00537A75" w:rsidRPr="00537A75" w:rsidRDefault="00537A75" w:rsidP="00537A75"/>
    <w:p w14:paraId="66DB11F9" w14:textId="77777777" w:rsidR="00537A75" w:rsidRPr="00537A75" w:rsidRDefault="00537A75" w:rsidP="00537A75">
      <w:pPr>
        <w:pStyle w:val="Heading2"/>
        <w:rPr>
          <w:lang w:val="en-GB" w:eastAsia="ja-JP"/>
        </w:rPr>
      </w:pPr>
      <w:bookmarkStart w:id="107" w:name="_Toc420880717"/>
      <w:r w:rsidRPr="00537A75">
        <w:rPr>
          <w:lang w:val="en-GB" w:eastAsia="ja-JP"/>
        </w:rPr>
        <w:t>Algorithms</w:t>
      </w:r>
      <w:bookmarkEnd w:id="107"/>
    </w:p>
    <w:p w14:paraId="66DB11FA" w14:textId="77777777"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14:paraId="66DB11FB" w14:textId="77777777"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14:paraId="66DB11FC" w14:textId="77777777" w:rsidR="00537A75" w:rsidRPr="00537A75" w:rsidRDefault="00537A75" w:rsidP="00537A75">
      <w:pPr>
        <w:rPr>
          <w:rFonts w:eastAsia="Cambria"/>
          <w:lang w:val="en-GB" w:eastAsia="ja-JP"/>
        </w:rPr>
      </w:pPr>
      <w:r w:rsidRPr="00537A75">
        <w:rPr>
          <w:rFonts w:eastAsia="Cambria"/>
          <w:lang w:val="en-GB" w:eastAsia="ja-JP"/>
        </w:rPr>
        <w:t>Ví dụ</w:t>
      </w:r>
    </w:p>
    <w:p w14:paraId="66DB11FD" w14:textId="77777777" w:rsidR="00537A75" w:rsidRPr="00537A75" w:rsidRDefault="00537A75" w:rsidP="00537A75">
      <w:pPr>
        <w:pStyle w:val="Heading3"/>
        <w:rPr>
          <w:lang w:val="en-GB" w:eastAsia="ja-JP"/>
        </w:rPr>
      </w:pPr>
      <w:bookmarkStart w:id="108" w:name="_Toc420880718"/>
      <w:r w:rsidRPr="00537A75">
        <w:rPr>
          <w:lang w:val="en-GB" w:eastAsia="ja-JP"/>
        </w:rPr>
        <w:t>Document Breakdown</w:t>
      </w:r>
      <w:bookmarkEnd w:id="108"/>
    </w:p>
    <w:p w14:paraId="66DB11FE" w14:textId="77777777" w:rsidR="00537A75" w:rsidRPr="00537A75" w:rsidRDefault="00537A75" w:rsidP="00537A75">
      <w:pPr>
        <w:pStyle w:val="Heading4"/>
        <w:rPr>
          <w:lang w:val="en-GB" w:eastAsia="ja-JP"/>
        </w:rPr>
      </w:pPr>
      <w:r w:rsidRPr="00537A75">
        <w:rPr>
          <w:lang w:val="en-GB" w:eastAsia="ja-JP"/>
        </w:rPr>
        <w:t>Definition</w:t>
      </w:r>
    </w:p>
    <w:p w14:paraId="66DB11FF" w14:textId="77777777"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14:paraId="66DB1200" w14:textId="77777777" w:rsidR="00537A75" w:rsidRPr="00537A75" w:rsidRDefault="00537A75" w:rsidP="00537A75">
      <w:pPr>
        <w:pStyle w:val="Heading4"/>
        <w:rPr>
          <w:lang w:val="en-GB" w:eastAsia="ja-JP"/>
        </w:rPr>
      </w:pPr>
      <w:r w:rsidRPr="00537A75">
        <w:rPr>
          <w:lang w:val="en-GB" w:eastAsia="ja-JP"/>
        </w:rPr>
        <w:t>Define Problem</w:t>
      </w:r>
    </w:p>
    <w:p w14:paraId="66DB1201" w14:textId="77777777"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14:paraId="66DB1202" w14:textId="77777777" w:rsidR="00537A75" w:rsidRPr="00537A75" w:rsidRDefault="00537A75" w:rsidP="00537A75">
      <w:pPr>
        <w:pStyle w:val="Heading4"/>
        <w:rPr>
          <w:lang w:val="en-GB" w:eastAsia="ja-JP"/>
        </w:rPr>
      </w:pPr>
      <w:r w:rsidRPr="00537A75">
        <w:rPr>
          <w:lang w:val="en-GB" w:eastAsia="ja-JP"/>
        </w:rPr>
        <w:t>Solution</w:t>
      </w:r>
    </w:p>
    <w:p w14:paraId="66DB1203" w14:textId="77777777"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14:paraId="66DB1204" w14:textId="77777777" w:rsidR="00537A75" w:rsidRPr="00537A75" w:rsidRDefault="00537A75" w:rsidP="007A60EB">
      <w:pPr>
        <w:pStyle w:val="ListParagraph"/>
        <w:numPr>
          <w:ilvl w:val="0"/>
          <w:numId w:val="12"/>
        </w:numPr>
        <w:rPr>
          <w:rFonts w:eastAsia="Cambria"/>
        </w:rPr>
      </w:pPr>
      <w:r w:rsidRPr="00537A75">
        <w:rPr>
          <w:rFonts w:eastAsia="Cambria"/>
        </w:rPr>
        <w:t>Convert (save) document DOCX file as html type by using Microsoft Word save as Web Filtered.</w:t>
      </w:r>
    </w:p>
    <w:p w14:paraId="66DB1205" w14:textId="77777777" w:rsidR="00537A75" w:rsidRPr="00537A75" w:rsidRDefault="00537A75" w:rsidP="007A60EB">
      <w:pPr>
        <w:pStyle w:val="ListParagraph"/>
        <w:numPr>
          <w:ilvl w:val="0"/>
          <w:numId w:val="12"/>
        </w:numPr>
        <w:rPr>
          <w:rFonts w:eastAsia="Cambria"/>
        </w:rPr>
      </w:pPr>
      <w:r w:rsidRPr="00537A75">
        <w:rPr>
          <w:rFonts w:eastAsia="Cambria"/>
        </w:rPr>
        <w:t>Import both html file and directory that incluses all pictures of document.</w:t>
      </w:r>
    </w:p>
    <w:p w14:paraId="66DB1206" w14:textId="77777777" w:rsidR="00537A75" w:rsidRPr="00537A75" w:rsidRDefault="00537A75" w:rsidP="007A60EB">
      <w:pPr>
        <w:pStyle w:val="ListParagraph"/>
        <w:numPr>
          <w:ilvl w:val="0"/>
          <w:numId w:val="13"/>
        </w:numPr>
        <w:rPr>
          <w:rFonts w:eastAsia="Cambria"/>
        </w:rPr>
      </w:pPr>
      <w:r w:rsidRPr="00537A75">
        <w:rPr>
          <w:rFonts w:eastAsia="Cambria"/>
        </w:rPr>
        <w:lastRenderedPageBreak/>
        <w:t>Using xpath to get data of html file as we need, include h1, h2, h3,…, image, text content,..</w:t>
      </w:r>
    </w:p>
    <w:p w14:paraId="66DB1207" w14:textId="77777777" w:rsidR="00537A75" w:rsidRPr="00537A75" w:rsidRDefault="00537A75" w:rsidP="007A60EB">
      <w:pPr>
        <w:pStyle w:val="ListParagraph"/>
        <w:numPr>
          <w:ilvl w:val="0"/>
          <w:numId w:val="13"/>
        </w:numPr>
        <w:rPr>
          <w:rFonts w:eastAsia="Cambria"/>
        </w:rPr>
      </w:pPr>
      <w:r w:rsidRPr="00537A75">
        <w:rPr>
          <w:rFonts w:eastAsia="Cambria"/>
        </w:rPr>
        <w:t>Save them with structure as below:</w:t>
      </w:r>
    </w:p>
    <w:p w14:paraId="66DB1208" w14:textId="77777777" w:rsidR="00537A75" w:rsidRPr="00537A75" w:rsidRDefault="00537A75" w:rsidP="00537A75">
      <w:pPr>
        <w:ind w:left="567"/>
        <w:rPr>
          <w:rFonts w:eastAsia="Cambria"/>
          <w:lang w:val="en-GB" w:eastAsia="ja-JP"/>
        </w:rPr>
      </w:pPr>
      <w:r w:rsidRPr="00537A75">
        <w:rPr>
          <w:rFonts w:eastAsia="Cambria"/>
          <w:lang w:val="en-GB" w:eastAsia="ja-JP"/>
        </w:rPr>
        <w:t>-TitleA: contentA</w:t>
      </w:r>
    </w:p>
    <w:p w14:paraId="66DB1209" w14:textId="77777777" w:rsidR="00537A75" w:rsidRPr="00537A75" w:rsidRDefault="00537A75" w:rsidP="00537A75">
      <w:pPr>
        <w:ind w:left="567"/>
        <w:rPr>
          <w:rFonts w:eastAsia="Cambria"/>
          <w:lang w:val="en-GB" w:eastAsia="ja-JP"/>
        </w:rPr>
      </w:pPr>
      <w:r w:rsidRPr="00537A75">
        <w:rPr>
          <w:rFonts w:eastAsia="Cambria"/>
          <w:lang w:val="en-GB" w:eastAsia="ja-JP"/>
        </w:rPr>
        <w:t>---TitleA1: contentA1</w:t>
      </w:r>
    </w:p>
    <w:p w14:paraId="66DB120A" w14:textId="77777777" w:rsidR="00537A75" w:rsidRPr="00537A75" w:rsidRDefault="00537A75" w:rsidP="00537A75">
      <w:pPr>
        <w:ind w:left="567"/>
        <w:rPr>
          <w:rFonts w:eastAsia="Cambria"/>
          <w:lang w:val="en-GB" w:eastAsia="ja-JP"/>
        </w:rPr>
      </w:pPr>
      <w:r w:rsidRPr="00537A75">
        <w:rPr>
          <w:rFonts w:eastAsia="Cambria"/>
          <w:lang w:val="en-GB" w:eastAsia="ja-JP"/>
        </w:rPr>
        <w:t>------TitleA1.1: contentA1.1</w:t>
      </w:r>
    </w:p>
    <w:p w14:paraId="66DB120B" w14:textId="77777777" w:rsidR="00537A75" w:rsidRPr="00537A75" w:rsidRDefault="00537A75" w:rsidP="00537A75">
      <w:pPr>
        <w:ind w:left="567"/>
        <w:rPr>
          <w:rFonts w:eastAsia="Cambria"/>
          <w:lang w:val="en-GB" w:eastAsia="ja-JP"/>
        </w:rPr>
      </w:pPr>
      <w:r w:rsidRPr="00537A75">
        <w:rPr>
          <w:rFonts w:eastAsia="Cambria"/>
          <w:lang w:val="en-GB" w:eastAsia="ja-JP"/>
        </w:rPr>
        <w:t>------TitleA1.2: contentA1.2</w:t>
      </w:r>
    </w:p>
    <w:p w14:paraId="66DB120C" w14:textId="77777777" w:rsidR="00537A75" w:rsidRPr="00537A75" w:rsidRDefault="00537A75" w:rsidP="00537A75">
      <w:pPr>
        <w:ind w:left="567"/>
        <w:rPr>
          <w:rFonts w:eastAsia="Cambria"/>
          <w:lang w:val="en-GB" w:eastAsia="ja-JP"/>
        </w:rPr>
      </w:pPr>
      <w:r w:rsidRPr="00537A75">
        <w:rPr>
          <w:rFonts w:eastAsia="Cambria"/>
          <w:lang w:val="en-GB" w:eastAsia="ja-JP"/>
        </w:rPr>
        <w:t>---TitleA2: contentA2</w:t>
      </w:r>
    </w:p>
    <w:p w14:paraId="66DB120D" w14:textId="77777777" w:rsidR="00537A75" w:rsidRPr="00537A75" w:rsidRDefault="00537A75" w:rsidP="00537A75">
      <w:pPr>
        <w:pStyle w:val="Heading4"/>
        <w:rPr>
          <w:lang w:val="en-GB" w:eastAsia="ja-JP"/>
        </w:rPr>
      </w:pPr>
      <w:r w:rsidRPr="00537A75">
        <w:rPr>
          <w:lang w:val="en-GB" w:eastAsia="ja-JP"/>
        </w:rPr>
        <w:t>Complexity</w:t>
      </w:r>
    </w:p>
    <w:p w14:paraId="66DB120E" w14:textId="77777777" w:rsidR="00537A75" w:rsidRPr="00537A75" w:rsidRDefault="00537A75" w:rsidP="007A60EB">
      <w:pPr>
        <w:pStyle w:val="ListParagraph"/>
        <w:numPr>
          <w:ilvl w:val="0"/>
          <w:numId w:val="14"/>
        </w:numPr>
        <w:rPr>
          <w:rFonts w:eastAsia="Cambria"/>
        </w:rPr>
      </w:pPr>
      <w:r w:rsidRPr="00537A75">
        <w:rPr>
          <w:rFonts w:eastAsia="Cambria"/>
        </w:rPr>
        <w:t>In total, the complexity of this algorithm is</w:t>
      </w:r>
    </w:p>
    <w:p w14:paraId="66DB120F" w14:textId="77777777" w:rsidR="00537A75" w:rsidRDefault="00537A75" w:rsidP="00537A75">
      <w:pPr>
        <w:pStyle w:val="Heading4"/>
        <w:rPr>
          <w:lang w:val="en-GB" w:eastAsia="ja-JP"/>
        </w:rPr>
      </w:pPr>
      <w:r w:rsidRPr="00537A75">
        <w:rPr>
          <w:lang w:val="en-GB" w:eastAsia="ja-JP"/>
        </w:rPr>
        <w:lastRenderedPageBreak/>
        <w:t>Flowchart</w:t>
      </w:r>
    </w:p>
    <w:p w14:paraId="66DB1210" w14:textId="77777777" w:rsidR="00537A75" w:rsidRDefault="00537A75" w:rsidP="00537A75">
      <w:pPr>
        <w:keepNext/>
      </w:pPr>
      <w:r>
        <w:rPr>
          <w:rFonts w:eastAsia="Cambria"/>
          <w:noProof/>
          <w:lang w:eastAsia="ja-JP"/>
        </w:rPr>
        <w:drawing>
          <wp:inline distT="0" distB="0" distL="0" distR="0" wp14:anchorId="66DB12B2" wp14:editId="66DB12B3">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14:paraId="66DB1211" w14:textId="77777777" w:rsidR="00537A75" w:rsidRPr="006D162F" w:rsidRDefault="00537A75" w:rsidP="006D162F">
      <w:pPr>
        <w:pStyle w:val="Caption"/>
      </w:pPr>
      <w:bookmarkStart w:id="109" w:name="_Toc420881100"/>
      <w:r w:rsidRPr="006D162F">
        <w:lastRenderedPageBreak/>
        <w:t xml:space="preserve">Figure </w:t>
      </w:r>
      <w:r w:rsidRPr="006D162F">
        <w:fldChar w:fldCharType="begin"/>
      </w:r>
      <w:r w:rsidRPr="006D162F">
        <w:instrText xml:space="preserve"> SEQ Figure \* ARABIC </w:instrText>
      </w:r>
      <w:r w:rsidRPr="006D162F">
        <w:fldChar w:fldCharType="separate"/>
      </w:r>
      <w:r w:rsidR="0032436E">
        <w:rPr>
          <w:noProof/>
        </w:rPr>
        <w:t>28</w:t>
      </w:r>
      <w:r w:rsidRPr="006D162F">
        <w:fldChar w:fldCharType="end"/>
      </w:r>
      <w:r w:rsidRPr="006D162F">
        <w:t>: Breakdown document flow chart</w:t>
      </w:r>
      <w:bookmarkEnd w:id="109"/>
    </w:p>
    <w:p w14:paraId="66DB1212" w14:textId="77777777" w:rsidR="00537A75" w:rsidRPr="00537A75" w:rsidRDefault="00537A75" w:rsidP="00537A75">
      <w:pPr>
        <w:pStyle w:val="Heading3"/>
        <w:rPr>
          <w:lang w:val="en-GB" w:eastAsia="ja-JP"/>
        </w:rPr>
      </w:pPr>
      <w:bookmarkStart w:id="110" w:name="_Toc420880719"/>
      <w:r w:rsidRPr="00537A75">
        <w:rPr>
          <w:lang w:val="en-GB" w:eastAsia="ja-JP"/>
        </w:rPr>
        <w:t>String Comparison</w:t>
      </w:r>
      <w:bookmarkEnd w:id="110"/>
    </w:p>
    <w:p w14:paraId="66DB1213" w14:textId="77777777" w:rsidR="00537A75" w:rsidRPr="00537A75" w:rsidRDefault="00537A75" w:rsidP="004C4E0B">
      <w:pPr>
        <w:pStyle w:val="Heading4"/>
        <w:rPr>
          <w:lang w:val="en-GB" w:eastAsia="ja-JP"/>
        </w:rPr>
      </w:pPr>
      <w:r w:rsidRPr="00537A75">
        <w:rPr>
          <w:lang w:val="en-GB" w:eastAsia="ja-JP"/>
        </w:rPr>
        <w:t>Define Problem</w:t>
      </w:r>
    </w:p>
    <w:p w14:paraId="66DB1214" w14:textId="77777777"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14:paraId="66DB1215" w14:textId="77777777" w:rsidR="00537A75" w:rsidRPr="00537A75" w:rsidRDefault="00537A75" w:rsidP="004C4E0B">
      <w:pPr>
        <w:pStyle w:val="Heading4"/>
        <w:rPr>
          <w:lang w:val="en-GB" w:eastAsia="ja-JP"/>
        </w:rPr>
      </w:pPr>
      <w:r w:rsidRPr="00537A75">
        <w:rPr>
          <w:lang w:val="en-GB" w:eastAsia="ja-JP"/>
        </w:rPr>
        <w:t>Requirement</w:t>
      </w:r>
    </w:p>
    <w:p w14:paraId="66DB1216" w14:textId="77777777" w:rsidR="00537A75" w:rsidRPr="004C4E0B" w:rsidRDefault="00537A75" w:rsidP="007A60EB">
      <w:pPr>
        <w:pStyle w:val="ListParagraph"/>
        <w:numPr>
          <w:ilvl w:val="0"/>
          <w:numId w:val="15"/>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14:paraId="66DB1217" w14:textId="77777777" w:rsidR="00537A75" w:rsidRPr="004C4E0B" w:rsidRDefault="00537A75" w:rsidP="007A60EB">
      <w:pPr>
        <w:pStyle w:val="ListParagraph"/>
        <w:numPr>
          <w:ilvl w:val="0"/>
          <w:numId w:val="15"/>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14:paraId="66DB1218" w14:textId="77777777" w:rsidR="00537A75" w:rsidRPr="00537A75" w:rsidRDefault="00537A75" w:rsidP="004C4E0B">
      <w:pPr>
        <w:pStyle w:val="Heading4"/>
        <w:rPr>
          <w:lang w:val="en-GB" w:eastAsia="ja-JP"/>
        </w:rPr>
      </w:pPr>
      <w:r w:rsidRPr="00537A75">
        <w:rPr>
          <w:lang w:val="en-GB" w:eastAsia="ja-JP"/>
        </w:rPr>
        <w:t>Solution</w:t>
      </w:r>
    </w:p>
    <w:p w14:paraId="66DB1219" w14:textId="77777777" w:rsidR="00537A75" w:rsidRPr="004C4E0B" w:rsidRDefault="00537A75" w:rsidP="007A60EB">
      <w:pPr>
        <w:pStyle w:val="ListParagraph"/>
        <w:numPr>
          <w:ilvl w:val="0"/>
          <w:numId w:val="16"/>
        </w:numPr>
        <w:rPr>
          <w:rFonts w:eastAsia="Cambria"/>
        </w:rPr>
      </w:pPr>
      <w:r w:rsidRPr="004C4E0B">
        <w:rPr>
          <w:rFonts w:eastAsia="Cambria"/>
        </w:rPr>
        <w:t>If a string contains many words, break it into a list of words.</w:t>
      </w:r>
    </w:p>
    <w:p w14:paraId="66DB121A" w14:textId="77777777" w:rsidR="00537A75" w:rsidRPr="004C4E0B" w:rsidRDefault="00537A75" w:rsidP="007A60EB">
      <w:pPr>
        <w:pStyle w:val="ListParagraph"/>
        <w:numPr>
          <w:ilvl w:val="0"/>
          <w:numId w:val="16"/>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14:paraId="66DB121B" w14:textId="77777777" w:rsidR="00537A75" w:rsidRPr="004C4E0B" w:rsidRDefault="00537A75" w:rsidP="007A60EB">
      <w:pPr>
        <w:pStyle w:val="ListParagraph"/>
        <w:numPr>
          <w:ilvl w:val="0"/>
          <w:numId w:val="16"/>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14:paraId="66DB121C" w14:textId="77777777" w:rsidR="00537A75" w:rsidRPr="004C4E0B" w:rsidRDefault="00537A75" w:rsidP="007A60EB">
      <w:pPr>
        <w:pStyle w:val="ListParagraph"/>
        <w:numPr>
          <w:ilvl w:val="0"/>
          <w:numId w:val="16"/>
        </w:numPr>
        <w:rPr>
          <w:rFonts w:eastAsia="Cambria"/>
        </w:rPr>
      </w:pPr>
      <w:r w:rsidRPr="004C4E0B">
        <w:rPr>
          <w:rFonts w:eastAsia="Cambria"/>
        </w:rPr>
        <w:t>Then, we use below formula to calculate matching percent.</w:t>
      </w:r>
      <w:r w:rsidR="004C4E0B">
        <w:rPr>
          <w:rFonts w:eastAsia="Cambria"/>
        </w:rPr>
        <w:t xml:space="preserve"> </w:t>
      </w:r>
    </w:p>
    <w:p w14:paraId="66DB121D" w14:textId="77777777" w:rsidR="00537A75" w:rsidRPr="00537A75" w:rsidRDefault="00537A75" w:rsidP="004C4E0B">
      <w:pPr>
        <w:pStyle w:val="Heading4"/>
        <w:rPr>
          <w:lang w:val="en-GB" w:eastAsia="ja-JP"/>
        </w:rPr>
      </w:pPr>
      <w:r w:rsidRPr="00537A75">
        <w:rPr>
          <w:lang w:val="en-GB" w:eastAsia="ja-JP"/>
        </w:rPr>
        <w:t>Example</w:t>
      </w:r>
    </w:p>
    <w:p w14:paraId="66DB121E" w14:textId="77777777"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14:paraId="66DB121F" w14:textId="77777777" w:rsidR="00537A75" w:rsidRPr="004C4E0B" w:rsidRDefault="00537A75" w:rsidP="007A60EB">
      <w:pPr>
        <w:pStyle w:val="ListParagraph"/>
        <w:numPr>
          <w:ilvl w:val="0"/>
          <w:numId w:val="17"/>
        </w:numPr>
        <w:rPr>
          <w:rFonts w:eastAsia="Cambria"/>
        </w:rPr>
      </w:pPr>
      <w:r w:rsidRPr="004C4E0B">
        <w:rPr>
          <w:rFonts w:eastAsia="Cambria"/>
        </w:rPr>
        <w:t>Upper case 2 strings:</w:t>
      </w:r>
    </w:p>
    <w:p w14:paraId="66DB1220" w14:textId="77777777" w:rsidR="00537A75" w:rsidRPr="004C4E0B" w:rsidRDefault="00537A75" w:rsidP="007A60EB">
      <w:pPr>
        <w:pStyle w:val="ListParagraph"/>
        <w:numPr>
          <w:ilvl w:val="1"/>
          <w:numId w:val="17"/>
        </w:numPr>
        <w:rPr>
          <w:rFonts w:eastAsia="Cambria"/>
        </w:rPr>
      </w:pPr>
      <w:r w:rsidRPr="004C4E0B">
        <w:rPr>
          <w:rFonts w:eastAsia="Cambria"/>
        </w:rPr>
        <w:t>France FRANCE.</w:t>
      </w:r>
    </w:p>
    <w:p w14:paraId="66DB1221" w14:textId="77777777" w:rsidR="00537A75" w:rsidRPr="004C4E0B" w:rsidRDefault="00537A75" w:rsidP="007A60EB">
      <w:pPr>
        <w:pStyle w:val="ListParagraph"/>
        <w:numPr>
          <w:ilvl w:val="1"/>
          <w:numId w:val="17"/>
        </w:numPr>
        <w:rPr>
          <w:rFonts w:eastAsia="Cambria"/>
        </w:rPr>
      </w:pPr>
      <w:r w:rsidRPr="004C4E0B">
        <w:rPr>
          <w:rFonts w:eastAsia="Cambria"/>
        </w:rPr>
        <w:t>French FRENCH.</w:t>
      </w:r>
    </w:p>
    <w:p w14:paraId="66DB1222" w14:textId="77777777" w:rsidR="00537A75" w:rsidRPr="004C4E0B" w:rsidRDefault="00537A75" w:rsidP="007A60EB">
      <w:pPr>
        <w:pStyle w:val="ListParagraph"/>
        <w:numPr>
          <w:ilvl w:val="0"/>
          <w:numId w:val="17"/>
        </w:numPr>
        <w:rPr>
          <w:rFonts w:eastAsia="Cambria"/>
        </w:rPr>
      </w:pPr>
      <w:r w:rsidRPr="004C4E0B">
        <w:rPr>
          <w:rFonts w:eastAsia="Cambria"/>
        </w:rPr>
        <w:t>Break string into list of adjacent character pairs:</w:t>
      </w:r>
    </w:p>
    <w:p w14:paraId="66DB1223" w14:textId="77777777" w:rsidR="00537A75" w:rsidRPr="004C4E0B" w:rsidRDefault="00537A75" w:rsidP="007A60EB">
      <w:pPr>
        <w:pStyle w:val="ListParagraph"/>
        <w:numPr>
          <w:ilvl w:val="1"/>
          <w:numId w:val="17"/>
        </w:numPr>
        <w:rPr>
          <w:rFonts w:eastAsia="Cambria"/>
        </w:rPr>
      </w:pPr>
      <w:r w:rsidRPr="004C4E0B">
        <w:rPr>
          <w:rFonts w:eastAsia="Cambria"/>
        </w:rPr>
        <w:t>FRANCE</w:t>
      </w:r>
    </w:p>
    <w:p w14:paraId="66DB1224" w14:textId="77777777" w:rsidR="00537A75" w:rsidRPr="004C4E0B" w:rsidRDefault="00537A75" w:rsidP="007A60EB">
      <w:pPr>
        <w:pStyle w:val="ListParagraph"/>
        <w:numPr>
          <w:ilvl w:val="1"/>
          <w:numId w:val="17"/>
        </w:numPr>
        <w:rPr>
          <w:rFonts w:eastAsia="Cambria"/>
        </w:rPr>
      </w:pPr>
      <w:r w:rsidRPr="004C4E0B">
        <w:rPr>
          <w:rFonts w:eastAsia="Cambria"/>
        </w:rPr>
        <w:t>FRENCH</w:t>
      </w:r>
    </w:p>
    <w:p w14:paraId="66DB1225" w14:textId="77777777" w:rsidR="00537A75" w:rsidRDefault="00537A75" w:rsidP="007A60EB">
      <w:pPr>
        <w:pStyle w:val="ListParagraph"/>
        <w:numPr>
          <w:ilvl w:val="0"/>
          <w:numId w:val="17"/>
        </w:numPr>
        <w:rPr>
          <w:rFonts w:eastAsia="Cambria"/>
        </w:rPr>
      </w:pPr>
      <w:r w:rsidRPr="004C4E0B">
        <w:rPr>
          <w:rFonts w:eastAsia="Cambria"/>
        </w:rPr>
        <w:t>Calculate its matching percent.</w:t>
      </w:r>
    </w:p>
    <w:p w14:paraId="66DB1226" w14:textId="77777777" w:rsidR="004C4E0B" w:rsidRPr="004C4E0B" w:rsidRDefault="004C4E0B" w:rsidP="001E340B">
      <w:pPr>
        <w:pStyle w:val="Heading1"/>
      </w:pPr>
      <w:bookmarkStart w:id="111" w:name="_Toc420880720"/>
      <w:r w:rsidRPr="004C4E0B">
        <w:lastRenderedPageBreak/>
        <w:t>System Implementation &amp; Test</w:t>
      </w:r>
      <w:bookmarkEnd w:id="111"/>
    </w:p>
    <w:p w14:paraId="66DB1227" w14:textId="77777777" w:rsidR="004C4E0B" w:rsidRPr="004C4E0B" w:rsidRDefault="004C4E0B" w:rsidP="004C4E0B">
      <w:pPr>
        <w:pStyle w:val="Heading2"/>
      </w:pPr>
      <w:bookmarkStart w:id="112" w:name="_Toc420880721"/>
      <w:r w:rsidRPr="004C4E0B">
        <w:t>Introduction</w:t>
      </w:r>
      <w:bookmarkEnd w:id="112"/>
    </w:p>
    <w:p w14:paraId="66DB1228" w14:textId="77777777" w:rsidR="004C4E0B" w:rsidRPr="004C4E0B" w:rsidRDefault="004C4E0B" w:rsidP="004C4E0B">
      <w:pPr>
        <w:pStyle w:val="Heading3"/>
      </w:pPr>
      <w:bookmarkStart w:id="113" w:name="_Toc420880722"/>
      <w:r w:rsidRPr="004C4E0B">
        <w:t>Overview</w:t>
      </w:r>
      <w:bookmarkEnd w:id="113"/>
    </w:p>
    <w:p w14:paraId="66DB1229" w14:textId="77777777"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14:paraId="66DB122A" w14:textId="77777777" w:rsidR="004C4E0B" w:rsidRPr="004C4E0B" w:rsidRDefault="004C4E0B" w:rsidP="004C4E0B">
      <w:pPr>
        <w:rPr>
          <w:rFonts w:eastAsia="Cambria"/>
        </w:rPr>
      </w:pPr>
      <w:r w:rsidRPr="004C4E0B">
        <w:rPr>
          <w:rFonts w:eastAsia="Cambria"/>
        </w:rPr>
        <w:t>Ví dụ</w:t>
      </w:r>
    </w:p>
    <w:p w14:paraId="66DB122B" w14:textId="77777777"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14:paraId="66DB122C" w14:textId="77777777" w:rsidR="004C4E0B" w:rsidRPr="004C4E0B" w:rsidRDefault="004C4E0B" w:rsidP="004C4E0B">
      <w:pPr>
        <w:pStyle w:val="Heading3"/>
      </w:pPr>
      <w:bookmarkStart w:id="114" w:name="_Toc420880723"/>
      <w:r w:rsidRPr="004C4E0B">
        <w:t>Test Approach</w:t>
      </w:r>
      <w:bookmarkEnd w:id="114"/>
    </w:p>
    <w:p w14:paraId="66DB122D" w14:textId="77777777" w:rsidR="004C4E0B" w:rsidRPr="004C4E0B" w:rsidRDefault="004C4E0B" w:rsidP="004C4E0B">
      <w:pPr>
        <w:rPr>
          <w:rFonts w:eastAsia="Cambria"/>
        </w:rPr>
      </w:pPr>
      <w:r w:rsidRPr="004C4E0B">
        <w:rPr>
          <w:rFonts w:eastAsia="Cambria"/>
        </w:rPr>
        <w:t>&lt;Phương pháp kiểm thử của nhóm : black box, white box ...&gt;</w:t>
      </w:r>
    </w:p>
    <w:p w14:paraId="66DB122E" w14:textId="77777777" w:rsidR="004C4E0B" w:rsidRPr="004C4E0B" w:rsidRDefault="004C4E0B" w:rsidP="004C4E0B">
      <w:pPr>
        <w:pStyle w:val="Heading2"/>
      </w:pPr>
      <w:bookmarkStart w:id="115" w:name="_Toc420880724"/>
      <w:r w:rsidRPr="004C4E0B">
        <w:t>Database Relationship Diagram</w:t>
      </w:r>
      <w:bookmarkEnd w:id="115"/>
    </w:p>
    <w:p w14:paraId="66DB122F" w14:textId="77777777" w:rsidR="004C4E0B" w:rsidRPr="004C4E0B" w:rsidRDefault="004C4E0B" w:rsidP="004C4E0B">
      <w:pPr>
        <w:pStyle w:val="Heading3"/>
      </w:pPr>
      <w:bookmarkStart w:id="116" w:name="_Toc420880725"/>
      <w:r w:rsidRPr="004C4E0B">
        <w:t>Physical Diagram</w:t>
      </w:r>
      <w:bookmarkEnd w:id="116"/>
    </w:p>
    <w:p w14:paraId="66DB1230" w14:textId="77777777"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14:paraId="66DB1231" w14:textId="77777777" w:rsidR="004C4E0B" w:rsidRPr="004C4E0B" w:rsidRDefault="004C4E0B" w:rsidP="004C4E0B">
      <w:pPr>
        <w:pStyle w:val="Heading3"/>
      </w:pPr>
      <w:bookmarkStart w:id="117" w:name="_Toc420880726"/>
      <w:r w:rsidRPr="004C4E0B">
        <w:t>Data Dictionary</w:t>
      </w:r>
      <w:bookmarkEnd w:id="117"/>
    </w:p>
    <w:p w14:paraId="66DB1232" w14:textId="77777777"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378"/>
        <w:gridCol w:w="4403"/>
      </w:tblGrid>
      <w:tr w:rsidR="004C4E0B" w14:paraId="66DB1234"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233" w14:textId="77777777" w:rsidR="004C4E0B" w:rsidRDefault="004C4E0B" w:rsidP="004C4E0B">
            <w:pPr>
              <w:rPr>
                <w:rFonts w:eastAsia="Cambria"/>
              </w:rPr>
            </w:pPr>
            <w:r>
              <w:rPr>
                <w:rFonts w:eastAsia="Cambria"/>
              </w:rPr>
              <w:t>Data dictionary: describe content of all tables</w:t>
            </w:r>
          </w:p>
        </w:tc>
      </w:tr>
      <w:tr w:rsidR="004C4E0B" w14:paraId="66DB1237"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235" w14:textId="77777777" w:rsidR="004C4E0B" w:rsidRDefault="004C4E0B" w:rsidP="004C4E0B">
            <w:pPr>
              <w:rPr>
                <w:rFonts w:eastAsia="Cambria"/>
              </w:rPr>
            </w:pPr>
            <w:r>
              <w:rPr>
                <w:rFonts w:eastAsia="Cambria"/>
              </w:rPr>
              <w:t>Table Name</w:t>
            </w:r>
          </w:p>
        </w:tc>
        <w:tc>
          <w:tcPr>
            <w:tcW w:w="4509" w:type="dxa"/>
          </w:tcPr>
          <w:p w14:paraId="66DB1236"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14:paraId="66DB123A" w14:textId="77777777" w:rsidTr="004C4E0B">
        <w:tc>
          <w:tcPr>
            <w:cnfStyle w:val="001000000000" w:firstRow="0" w:lastRow="0" w:firstColumn="1" w:lastColumn="0" w:oddVBand="0" w:evenVBand="0" w:oddHBand="0" w:evenHBand="0" w:firstRowFirstColumn="0" w:firstRowLastColumn="0" w:lastRowFirstColumn="0" w:lastRowLastColumn="0"/>
            <w:tcW w:w="4508" w:type="dxa"/>
          </w:tcPr>
          <w:p w14:paraId="66DB1238" w14:textId="77777777" w:rsidR="004C4E0B" w:rsidRDefault="004C4E0B" w:rsidP="004C4E0B">
            <w:pPr>
              <w:rPr>
                <w:rFonts w:eastAsia="Cambria"/>
              </w:rPr>
            </w:pPr>
          </w:p>
        </w:tc>
        <w:tc>
          <w:tcPr>
            <w:tcW w:w="4509" w:type="dxa"/>
          </w:tcPr>
          <w:p w14:paraId="66DB123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23B" w14:textId="77777777" w:rsidR="004C4E0B" w:rsidRPr="006D162F" w:rsidRDefault="004C4E0B" w:rsidP="006D162F">
      <w:pPr>
        <w:pStyle w:val="Caption"/>
      </w:pPr>
      <w:bookmarkStart w:id="118"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118"/>
    </w:p>
    <w:tbl>
      <w:tblPr>
        <w:tblStyle w:val="LightGrid-Accent1"/>
        <w:tblW w:w="0" w:type="auto"/>
        <w:tblLook w:val="06A0" w:firstRow="1" w:lastRow="0" w:firstColumn="1" w:lastColumn="0" w:noHBand="1" w:noVBand="1"/>
      </w:tblPr>
      <w:tblGrid>
        <w:gridCol w:w="1740"/>
        <w:gridCol w:w="1773"/>
        <w:gridCol w:w="1784"/>
        <w:gridCol w:w="1756"/>
        <w:gridCol w:w="1728"/>
      </w:tblGrid>
      <w:tr w:rsidR="004C4E0B" w14:paraId="66DB1241" w14:textId="77777777"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DB123C" w14:textId="77777777" w:rsidR="004C4E0B" w:rsidRDefault="004C4E0B" w:rsidP="004C4E0B">
            <w:pPr>
              <w:rPr>
                <w:rFonts w:eastAsia="Cambria"/>
                <w:lang w:val="en-GB" w:eastAsia="ja-JP"/>
              </w:rPr>
            </w:pPr>
            <w:r>
              <w:rPr>
                <w:rFonts w:eastAsia="Cambria"/>
              </w:rPr>
              <w:t>Table Name</w:t>
            </w:r>
          </w:p>
        </w:tc>
        <w:tc>
          <w:tcPr>
            <w:tcW w:w="1803" w:type="dxa"/>
          </w:tcPr>
          <w:p w14:paraId="66DB123D"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14:paraId="66DB123E"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14:paraId="66DB123F"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14:paraId="66DB1240"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14:paraId="66DB1247"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2" w14:textId="77777777" w:rsidR="004C4E0B" w:rsidRDefault="004C4E0B" w:rsidP="004C4E0B">
            <w:pPr>
              <w:rPr>
                <w:rFonts w:eastAsia="Cambria"/>
                <w:lang w:val="en-GB" w:eastAsia="ja-JP"/>
              </w:rPr>
            </w:pPr>
          </w:p>
        </w:tc>
        <w:tc>
          <w:tcPr>
            <w:tcW w:w="1803" w:type="dxa"/>
          </w:tcPr>
          <w:p w14:paraId="66DB1243"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4"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5"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6"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4D"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8" w14:textId="77777777" w:rsidR="004C4E0B" w:rsidRDefault="004C4E0B" w:rsidP="004C4E0B">
            <w:pPr>
              <w:rPr>
                <w:rFonts w:eastAsia="Cambria"/>
                <w:lang w:val="en-GB" w:eastAsia="ja-JP"/>
              </w:rPr>
            </w:pPr>
          </w:p>
        </w:tc>
        <w:tc>
          <w:tcPr>
            <w:tcW w:w="1803" w:type="dxa"/>
          </w:tcPr>
          <w:p w14:paraId="66DB124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A"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B"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C"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53"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E" w14:textId="77777777" w:rsidR="004C4E0B" w:rsidRDefault="004C4E0B" w:rsidP="004C4E0B">
            <w:pPr>
              <w:rPr>
                <w:rFonts w:eastAsia="Cambria"/>
                <w:lang w:val="en-GB" w:eastAsia="ja-JP"/>
              </w:rPr>
            </w:pPr>
          </w:p>
        </w:tc>
        <w:tc>
          <w:tcPr>
            <w:tcW w:w="1803" w:type="dxa"/>
          </w:tcPr>
          <w:p w14:paraId="66DB124F"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50"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1"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2"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254" w14:textId="77777777" w:rsidR="004C4E0B" w:rsidRPr="006D162F" w:rsidRDefault="004C4E0B" w:rsidP="006D162F">
      <w:pPr>
        <w:pStyle w:val="Caption"/>
      </w:pPr>
      <w:bookmarkStart w:id="119"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119"/>
    </w:p>
    <w:p w14:paraId="66DB1255" w14:textId="77777777" w:rsidR="004C4E0B" w:rsidRPr="004C4E0B" w:rsidRDefault="004C4E0B" w:rsidP="004C4E0B">
      <w:pPr>
        <w:pStyle w:val="Heading2"/>
        <w:rPr>
          <w:lang w:val="en-GB" w:eastAsia="ja-JP"/>
        </w:rPr>
      </w:pPr>
      <w:bookmarkStart w:id="120" w:name="_Toc420880727"/>
      <w:r w:rsidRPr="004C4E0B">
        <w:rPr>
          <w:lang w:val="en-GB" w:eastAsia="ja-JP"/>
        </w:rPr>
        <w:t>Performance Measures</w:t>
      </w:r>
      <w:bookmarkEnd w:id="120"/>
    </w:p>
    <w:p w14:paraId="66DB1256" w14:textId="77777777"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14:paraId="66DB1257" w14:textId="77777777" w:rsidR="004C4E0B" w:rsidRPr="004C4E0B" w:rsidRDefault="004C4E0B" w:rsidP="004C4E0B">
      <w:pPr>
        <w:rPr>
          <w:rFonts w:eastAsia="Cambria"/>
          <w:lang w:val="en-GB" w:eastAsia="ja-JP"/>
        </w:rPr>
      </w:pPr>
      <w:r w:rsidRPr="004C4E0B">
        <w:rPr>
          <w:rFonts w:eastAsia="Cambria"/>
          <w:lang w:val="en-GB" w:eastAsia="ja-JP"/>
        </w:rPr>
        <w:t>Ví dụ</w:t>
      </w:r>
    </w:p>
    <w:p w14:paraId="66DB1258" w14:textId="77777777" w:rsidR="004C4E0B" w:rsidRPr="004C4E0B" w:rsidRDefault="004C4E0B" w:rsidP="004C4E0B">
      <w:pPr>
        <w:pStyle w:val="Heading3"/>
        <w:rPr>
          <w:lang w:val="en-GB" w:eastAsia="ja-JP"/>
        </w:rPr>
      </w:pPr>
      <w:bookmarkStart w:id="121" w:name="_Toc420880728"/>
      <w:r w:rsidRPr="004C4E0B">
        <w:rPr>
          <w:lang w:val="en-GB" w:eastAsia="ja-JP"/>
        </w:rPr>
        <w:t>Clustering Performance</w:t>
      </w:r>
      <w:bookmarkEnd w:id="121"/>
    </w:p>
    <w:p w14:paraId="66DB1259" w14:textId="77777777" w:rsidR="004C4E0B" w:rsidRPr="004C4E0B" w:rsidRDefault="004C4E0B" w:rsidP="007A60EB">
      <w:pPr>
        <w:pStyle w:val="ListParagraph"/>
        <w:numPr>
          <w:ilvl w:val="0"/>
          <w:numId w:val="18"/>
        </w:numPr>
        <w:rPr>
          <w:rFonts w:eastAsia="Cambria"/>
        </w:rPr>
      </w:pPr>
      <w:r w:rsidRPr="004C4E0B">
        <w:rPr>
          <w:rFonts w:eastAsia="Cambria"/>
        </w:rPr>
        <w:t>Clustering is performed by running K Mean Algorithm which has complexity of : O(n * k * I * d)</w:t>
      </w:r>
    </w:p>
    <w:p w14:paraId="66DB125A" w14:textId="77777777" w:rsidR="004C4E0B" w:rsidRPr="004C4E0B" w:rsidRDefault="004C4E0B" w:rsidP="007A60EB">
      <w:pPr>
        <w:pStyle w:val="ListParagraph"/>
        <w:numPr>
          <w:ilvl w:val="1"/>
          <w:numId w:val="18"/>
        </w:numPr>
        <w:rPr>
          <w:rFonts w:eastAsia="Cambria"/>
        </w:rPr>
      </w:pPr>
      <w:r w:rsidRPr="004C4E0B">
        <w:rPr>
          <w:rFonts w:eastAsia="Cambria"/>
        </w:rPr>
        <w:t>n : number of points</w:t>
      </w:r>
    </w:p>
    <w:p w14:paraId="66DB125B" w14:textId="77777777" w:rsidR="004C4E0B" w:rsidRDefault="004C4E0B" w:rsidP="007A60EB">
      <w:pPr>
        <w:pStyle w:val="ListParagraph"/>
        <w:numPr>
          <w:ilvl w:val="1"/>
          <w:numId w:val="18"/>
        </w:numPr>
        <w:rPr>
          <w:rFonts w:eastAsia="Cambria"/>
        </w:rPr>
      </w:pPr>
      <w:r w:rsidRPr="004C4E0B">
        <w:rPr>
          <w:rFonts w:eastAsia="Cambria"/>
        </w:rPr>
        <w:t>k : number of cluster</w:t>
      </w:r>
    </w:p>
    <w:p w14:paraId="66DB125C" w14:textId="77777777" w:rsidR="004C4E0B" w:rsidRDefault="004C4E0B" w:rsidP="007A60EB">
      <w:pPr>
        <w:pStyle w:val="ListParagraph"/>
        <w:numPr>
          <w:ilvl w:val="1"/>
          <w:numId w:val="18"/>
        </w:numPr>
        <w:rPr>
          <w:rFonts w:eastAsia="Cambria"/>
        </w:rPr>
      </w:pPr>
      <w:r w:rsidRPr="004C4E0B">
        <w:rPr>
          <w:rFonts w:eastAsia="Cambria"/>
        </w:rPr>
        <w:t>I : number of iteration</w:t>
      </w:r>
    </w:p>
    <w:p w14:paraId="66DB125D" w14:textId="77777777" w:rsidR="004C4E0B" w:rsidRDefault="004C4E0B" w:rsidP="007A60EB">
      <w:pPr>
        <w:pStyle w:val="ListParagraph"/>
        <w:numPr>
          <w:ilvl w:val="1"/>
          <w:numId w:val="18"/>
        </w:numPr>
        <w:rPr>
          <w:rFonts w:eastAsia="Cambria"/>
        </w:rPr>
      </w:pPr>
      <w:r w:rsidRPr="004C4E0B">
        <w:rPr>
          <w:rFonts w:eastAsia="Cambria"/>
        </w:rPr>
        <w:t>d : number of attributes (3)</w:t>
      </w:r>
    </w:p>
    <w:p w14:paraId="66DB125E" w14:textId="77777777"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14:paraId="66DB125F" w14:textId="77777777"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14:paraId="66DB1260" w14:textId="77777777" w:rsidR="004C4E0B" w:rsidRDefault="004C4E0B" w:rsidP="004C4E0B">
      <w:pPr>
        <w:rPr>
          <w:rFonts w:eastAsia="Cambria"/>
        </w:rPr>
      </w:pPr>
      <w:r w:rsidRPr="004C4E0B">
        <w:rPr>
          <w:rFonts w:eastAsia="Cambria"/>
        </w:rPr>
        <w:t>Moreover, the clustering is designed to run by staff, wait time is acceptable.</w:t>
      </w:r>
    </w:p>
    <w:p w14:paraId="66DB1261" w14:textId="77777777" w:rsidR="004C4E0B" w:rsidRPr="004C4E0B" w:rsidRDefault="004C4E0B" w:rsidP="004C4E0B">
      <w:pPr>
        <w:pStyle w:val="Heading2"/>
      </w:pPr>
      <w:bookmarkStart w:id="122" w:name="_Toc420880729"/>
      <w:r w:rsidRPr="004C4E0B">
        <w:t>Test Plan</w:t>
      </w:r>
      <w:bookmarkEnd w:id="122"/>
    </w:p>
    <w:p w14:paraId="66DB1262" w14:textId="77777777" w:rsidR="004C4E0B" w:rsidRPr="004C4E0B" w:rsidRDefault="004C4E0B" w:rsidP="004C4E0B">
      <w:pPr>
        <w:rPr>
          <w:rFonts w:eastAsia="Cambria"/>
        </w:rPr>
      </w:pPr>
      <w:r w:rsidRPr="004C4E0B">
        <w:rPr>
          <w:rFonts w:eastAsia="Cambria"/>
        </w:rPr>
        <w:t>&lt;Đưa ra kế hoạch test&gt;</w:t>
      </w:r>
    </w:p>
    <w:p w14:paraId="66DB1263" w14:textId="77777777" w:rsidR="004C4E0B" w:rsidRPr="004C4E0B" w:rsidRDefault="004C4E0B" w:rsidP="004C4E0B">
      <w:pPr>
        <w:rPr>
          <w:rFonts w:eastAsia="Cambria"/>
        </w:rPr>
      </w:pPr>
      <w:r w:rsidRPr="004C4E0B">
        <w:rPr>
          <w:rFonts w:eastAsia="Cambria"/>
        </w:rPr>
        <w:t>Ví dụ</w:t>
      </w:r>
    </w:p>
    <w:p w14:paraId="66DB1264" w14:textId="77777777"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14:paraId="66DB1265" w14:textId="77777777" w:rsidR="004C4E0B" w:rsidRPr="004C4E0B" w:rsidRDefault="004C4E0B" w:rsidP="004C4E0B">
      <w:pPr>
        <w:pStyle w:val="Heading3"/>
      </w:pPr>
      <w:bookmarkStart w:id="123" w:name="_Toc420880730"/>
      <w:r w:rsidRPr="004C4E0B">
        <w:t>Features to be tested</w:t>
      </w:r>
      <w:bookmarkEnd w:id="123"/>
    </w:p>
    <w:p w14:paraId="66DB1266" w14:textId="77777777" w:rsidR="004C4E0B" w:rsidRPr="004C4E0B" w:rsidRDefault="004C4E0B" w:rsidP="004C4E0B">
      <w:pPr>
        <w:rPr>
          <w:rFonts w:eastAsia="Cambria"/>
        </w:rPr>
      </w:pPr>
      <w:r w:rsidRPr="004C4E0B">
        <w:rPr>
          <w:rFonts w:eastAsia="Cambria"/>
        </w:rPr>
        <w:t>&lt;Tính năng sẽ kiểm thử&gt;</w:t>
      </w:r>
    </w:p>
    <w:p w14:paraId="66DB1267" w14:textId="77777777" w:rsidR="004C4E0B" w:rsidRPr="004C4E0B" w:rsidRDefault="004C4E0B" w:rsidP="004C4E0B">
      <w:pPr>
        <w:pStyle w:val="Heading3"/>
      </w:pPr>
      <w:bookmarkStart w:id="124" w:name="_Toc420880731"/>
      <w:r w:rsidRPr="004C4E0B">
        <w:t>Features not to be tested</w:t>
      </w:r>
      <w:bookmarkEnd w:id="124"/>
    </w:p>
    <w:p w14:paraId="66DB1268" w14:textId="77777777" w:rsidR="004C4E0B" w:rsidRPr="004C4E0B" w:rsidRDefault="004C4E0B" w:rsidP="004C4E0B">
      <w:pPr>
        <w:rPr>
          <w:rFonts w:eastAsia="Cambria"/>
        </w:rPr>
      </w:pPr>
      <w:r w:rsidRPr="004C4E0B">
        <w:rPr>
          <w:rFonts w:eastAsia="Cambria"/>
        </w:rPr>
        <w:t>&lt;Tính năng sẽ không kiểm thử&gt;</w:t>
      </w:r>
    </w:p>
    <w:p w14:paraId="66DB1269" w14:textId="77777777" w:rsidR="004C4E0B" w:rsidRPr="004C4E0B" w:rsidRDefault="004C4E0B" w:rsidP="004C4E0B">
      <w:pPr>
        <w:pStyle w:val="Heading2"/>
      </w:pPr>
      <w:bookmarkStart w:id="125" w:name="_Toc420880732"/>
      <w:r w:rsidRPr="004C4E0B">
        <w:lastRenderedPageBreak/>
        <w:t>System Testing Test Case</w:t>
      </w:r>
      <w:bookmarkEnd w:id="125"/>
    </w:p>
    <w:p w14:paraId="66DB126A" w14:textId="77777777"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14:paraId="66DB126B" w14:textId="77777777" w:rsidR="004C4E0B" w:rsidRDefault="004C4E0B" w:rsidP="004C4E0B">
      <w:pPr>
        <w:rPr>
          <w:rFonts w:eastAsia="Cambria"/>
        </w:rPr>
      </w:pPr>
      <w:r w:rsidRPr="004C4E0B">
        <w:rPr>
          <w:rFonts w:eastAsia="Cambria"/>
        </w:rPr>
        <w:t>Ví dụ</w:t>
      </w:r>
    </w:p>
    <w:p w14:paraId="66DB126C" w14:textId="77777777" w:rsidR="004C4E0B" w:rsidRDefault="004C4E0B" w:rsidP="004C4E0B">
      <w:pPr>
        <w:keepNext/>
      </w:pPr>
      <w:r>
        <w:rPr>
          <w:rFonts w:eastAsia="Cambria"/>
          <w:noProof/>
          <w:lang w:eastAsia="ja-JP"/>
        </w:rPr>
        <w:drawing>
          <wp:inline distT="0" distB="0" distL="0" distR="0" wp14:anchorId="66DB12B4" wp14:editId="66DB12B5">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14:paraId="66DB126D" w14:textId="77777777" w:rsidR="004C4E0B" w:rsidRPr="006D162F" w:rsidRDefault="004C4E0B" w:rsidP="006D162F">
      <w:pPr>
        <w:pStyle w:val="Caption"/>
      </w:pPr>
      <w:bookmarkStart w:id="126" w:name="_Toc420881101"/>
      <w:r w:rsidRPr="006D162F">
        <w:t xml:space="preserve">Figure </w:t>
      </w:r>
      <w:r w:rsidRPr="006D162F">
        <w:fldChar w:fldCharType="begin"/>
      </w:r>
      <w:r w:rsidRPr="006D162F">
        <w:instrText xml:space="preserve"> SEQ Figure \* ARABIC </w:instrText>
      </w:r>
      <w:r w:rsidRPr="006D162F">
        <w:fldChar w:fldCharType="separate"/>
      </w:r>
      <w:r w:rsidR="0032436E">
        <w:rPr>
          <w:noProof/>
        </w:rPr>
        <w:t>29</w:t>
      </w:r>
      <w:r w:rsidRPr="006D162F">
        <w:fldChar w:fldCharType="end"/>
      </w:r>
      <w:r w:rsidRPr="006D162F">
        <w:t>: Guest, Member Core Flow</w:t>
      </w:r>
      <w:bookmarkEnd w:id="126"/>
    </w:p>
    <w:p w14:paraId="66DB126E" w14:textId="77777777"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14:paraId="66DB126F" w14:textId="77777777" w:rsidR="005E0516" w:rsidRPr="005E0516" w:rsidRDefault="005E0516" w:rsidP="005E0516">
      <w:pPr>
        <w:pStyle w:val="Heading3"/>
        <w:rPr>
          <w:lang w:val="en-GB" w:eastAsia="ja-JP"/>
        </w:rPr>
      </w:pPr>
      <w:bookmarkStart w:id="127" w:name="_Toc420880733"/>
      <w:r w:rsidRPr="005E0516">
        <w:rPr>
          <w:lang w:val="en-GB" w:eastAsia="ja-JP"/>
        </w:rPr>
        <w:lastRenderedPageBreak/>
        <w:t>Guest Test Case</w:t>
      </w:r>
      <w:bookmarkEnd w:id="127"/>
    </w:p>
    <w:p w14:paraId="66DB1270" w14:textId="77777777"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28"/>
        <w:gridCol w:w="1764"/>
        <w:gridCol w:w="1759"/>
        <w:gridCol w:w="1754"/>
        <w:gridCol w:w="1767"/>
        <w:gridCol w:w="1745"/>
        <w:gridCol w:w="1738"/>
        <w:gridCol w:w="1739"/>
      </w:tblGrid>
      <w:tr w:rsidR="005E0516" w14:paraId="66DB1279" w14:textId="77777777" w:rsidTr="005E0516">
        <w:tc>
          <w:tcPr>
            <w:tcW w:w="1777" w:type="dxa"/>
          </w:tcPr>
          <w:p w14:paraId="66DB1271" w14:textId="77777777" w:rsidR="005E0516" w:rsidRDefault="005E0516" w:rsidP="005E0516">
            <w:r>
              <w:t>ID</w:t>
            </w:r>
          </w:p>
        </w:tc>
        <w:tc>
          <w:tcPr>
            <w:tcW w:w="1777" w:type="dxa"/>
          </w:tcPr>
          <w:p w14:paraId="66DB1272" w14:textId="77777777" w:rsidR="005E0516" w:rsidRDefault="005E0516" w:rsidP="005E0516">
            <w:r>
              <w:t>Test Case Description</w:t>
            </w:r>
          </w:p>
        </w:tc>
        <w:tc>
          <w:tcPr>
            <w:tcW w:w="1777" w:type="dxa"/>
          </w:tcPr>
          <w:p w14:paraId="66DB1273" w14:textId="77777777" w:rsidR="005E0516" w:rsidRDefault="005E0516" w:rsidP="005E0516">
            <w:r>
              <w:t>Test Case Procedure</w:t>
            </w:r>
          </w:p>
        </w:tc>
        <w:tc>
          <w:tcPr>
            <w:tcW w:w="1777" w:type="dxa"/>
          </w:tcPr>
          <w:p w14:paraId="66DB1274" w14:textId="77777777" w:rsidR="005E0516" w:rsidRDefault="005E0516" w:rsidP="005E0516">
            <w:r>
              <w:t>Expected output</w:t>
            </w:r>
          </w:p>
        </w:tc>
        <w:tc>
          <w:tcPr>
            <w:tcW w:w="1778" w:type="dxa"/>
          </w:tcPr>
          <w:p w14:paraId="66DB1275" w14:textId="77777777" w:rsidR="005E0516" w:rsidRDefault="005E0516" w:rsidP="005E0516">
            <w:r>
              <w:t>Inter-test Case Dependence</w:t>
            </w:r>
          </w:p>
        </w:tc>
        <w:tc>
          <w:tcPr>
            <w:tcW w:w="1778" w:type="dxa"/>
          </w:tcPr>
          <w:p w14:paraId="66DB1276" w14:textId="77777777" w:rsidR="005E0516" w:rsidRDefault="005E0516" w:rsidP="005E0516">
            <w:r>
              <w:t>Result</w:t>
            </w:r>
          </w:p>
        </w:tc>
        <w:tc>
          <w:tcPr>
            <w:tcW w:w="1778" w:type="dxa"/>
          </w:tcPr>
          <w:p w14:paraId="66DB1277" w14:textId="77777777" w:rsidR="005E0516" w:rsidRDefault="005E0516" w:rsidP="005E0516">
            <w:r>
              <w:t>Test Date</w:t>
            </w:r>
          </w:p>
        </w:tc>
        <w:tc>
          <w:tcPr>
            <w:tcW w:w="1778" w:type="dxa"/>
          </w:tcPr>
          <w:p w14:paraId="66DB1278" w14:textId="77777777" w:rsidR="005E0516" w:rsidRDefault="005E0516" w:rsidP="005E0516">
            <w:r>
              <w:t>Note</w:t>
            </w:r>
          </w:p>
        </w:tc>
      </w:tr>
      <w:tr w:rsidR="005E0516" w14:paraId="66DB1282" w14:textId="77777777" w:rsidTr="005E0516">
        <w:tc>
          <w:tcPr>
            <w:tcW w:w="1777" w:type="dxa"/>
          </w:tcPr>
          <w:p w14:paraId="66DB127A" w14:textId="77777777" w:rsidR="005E0516" w:rsidRDefault="005E0516" w:rsidP="005E0516"/>
        </w:tc>
        <w:tc>
          <w:tcPr>
            <w:tcW w:w="1777" w:type="dxa"/>
          </w:tcPr>
          <w:p w14:paraId="66DB127B" w14:textId="77777777" w:rsidR="005E0516" w:rsidRDefault="005E0516" w:rsidP="005E0516"/>
        </w:tc>
        <w:tc>
          <w:tcPr>
            <w:tcW w:w="1777" w:type="dxa"/>
          </w:tcPr>
          <w:p w14:paraId="66DB127C" w14:textId="77777777" w:rsidR="005E0516" w:rsidRDefault="005E0516" w:rsidP="005E0516"/>
        </w:tc>
        <w:tc>
          <w:tcPr>
            <w:tcW w:w="1777" w:type="dxa"/>
          </w:tcPr>
          <w:p w14:paraId="66DB127D" w14:textId="77777777" w:rsidR="005E0516" w:rsidRDefault="005E0516" w:rsidP="005E0516"/>
        </w:tc>
        <w:tc>
          <w:tcPr>
            <w:tcW w:w="1778" w:type="dxa"/>
          </w:tcPr>
          <w:p w14:paraId="66DB127E" w14:textId="77777777" w:rsidR="005E0516" w:rsidRDefault="005E0516" w:rsidP="005E0516"/>
        </w:tc>
        <w:tc>
          <w:tcPr>
            <w:tcW w:w="1778" w:type="dxa"/>
          </w:tcPr>
          <w:p w14:paraId="66DB127F" w14:textId="77777777" w:rsidR="005E0516" w:rsidRDefault="005E0516" w:rsidP="005E0516"/>
        </w:tc>
        <w:tc>
          <w:tcPr>
            <w:tcW w:w="1778" w:type="dxa"/>
          </w:tcPr>
          <w:p w14:paraId="66DB1280" w14:textId="77777777" w:rsidR="005E0516" w:rsidRDefault="005E0516" w:rsidP="005E0516"/>
        </w:tc>
        <w:tc>
          <w:tcPr>
            <w:tcW w:w="1778" w:type="dxa"/>
          </w:tcPr>
          <w:p w14:paraId="66DB1281" w14:textId="77777777" w:rsidR="005E0516" w:rsidRDefault="005E0516" w:rsidP="005E0516"/>
        </w:tc>
      </w:tr>
    </w:tbl>
    <w:p w14:paraId="66DB1283" w14:textId="77777777" w:rsidR="005E0516" w:rsidRDefault="005E0516" w:rsidP="005E0516">
      <w:pPr>
        <w:rPr>
          <w:lang w:val="en-GB" w:eastAsia="ja-JP"/>
        </w:rPr>
      </w:pPr>
    </w:p>
    <w:p w14:paraId="66DB1284" w14:textId="77777777" w:rsidR="005E0516" w:rsidRDefault="005E0516" w:rsidP="005E0516">
      <w:pPr>
        <w:rPr>
          <w:lang w:val="en-GB" w:eastAsia="ja-JP"/>
        </w:rPr>
      </w:pPr>
    </w:p>
    <w:p w14:paraId="66DB1285" w14:textId="77777777" w:rsidR="005E0516" w:rsidRDefault="005E0516" w:rsidP="005E0516">
      <w:pPr>
        <w:rPr>
          <w:lang w:val="en-GB" w:eastAsia="ja-JP"/>
        </w:rPr>
      </w:pPr>
    </w:p>
    <w:p w14:paraId="66DB1286" w14:textId="77777777" w:rsidR="005E0516" w:rsidRDefault="005E0516">
      <w:pPr>
        <w:spacing w:after="0"/>
        <w:jc w:val="left"/>
        <w:rPr>
          <w:lang w:val="en-GB" w:eastAsia="ja-JP"/>
        </w:rPr>
      </w:pPr>
      <w:r>
        <w:rPr>
          <w:lang w:val="en-GB" w:eastAsia="ja-JP"/>
        </w:rPr>
        <w:br w:type="page"/>
      </w:r>
    </w:p>
    <w:p w14:paraId="66DB1287" w14:textId="77777777" w:rsidR="005E0516" w:rsidRPr="005E0516" w:rsidRDefault="005E0516" w:rsidP="005E0516">
      <w:pPr>
        <w:rPr>
          <w:lang w:val="en-GB" w:eastAsia="ja-JP"/>
        </w:rPr>
      </w:pPr>
    </w:p>
    <w:p w14:paraId="66DB1288" w14:textId="77777777" w:rsidR="005E0516" w:rsidRDefault="005E0516" w:rsidP="005E0516">
      <w:pPr>
        <w:rPr>
          <w:rFonts w:eastAsia="Cambria"/>
          <w:lang w:val="en-GB" w:eastAsia="ja-JP"/>
        </w:rPr>
      </w:pPr>
    </w:p>
    <w:p w14:paraId="66DB1289" w14:textId="77777777"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14:paraId="66DB128A" w14:textId="77777777" w:rsidR="005A34BF" w:rsidRPr="005A34BF" w:rsidRDefault="005A34BF" w:rsidP="001E340B">
      <w:pPr>
        <w:pStyle w:val="Heading1"/>
        <w:rPr>
          <w:lang w:val="en-GB" w:eastAsia="ja-JP"/>
        </w:rPr>
      </w:pPr>
      <w:bookmarkStart w:id="128" w:name="_Toc420880734"/>
      <w:r w:rsidRPr="005A34BF">
        <w:rPr>
          <w:lang w:val="en-GB" w:eastAsia="ja-JP"/>
        </w:rPr>
        <w:lastRenderedPageBreak/>
        <w:t>Software User’s Manual</w:t>
      </w:r>
      <w:bookmarkEnd w:id="128"/>
    </w:p>
    <w:p w14:paraId="66DB128B" w14:textId="77777777" w:rsidR="005A34BF" w:rsidRPr="005A34BF" w:rsidRDefault="005A34BF" w:rsidP="005A34BF">
      <w:pPr>
        <w:pStyle w:val="Heading2"/>
        <w:rPr>
          <w:lang w:val="en-GB" w:eastAsia="ja-JP"/>
        </w:rPr>
      </w:pPr>
      <w:bookmarkStart w:id="129" w:name="_Toc420880735"/>
      <w:r w:rsidRPr="005A34BF">
        <w:rPr>
          <w:lang w:val="en-GB" w:eastAsia="ja-JP"/>
        </w:rPr>
        <w:t>Installation Guide</w:t>
      </w:r>
      <w:bookmarkEnd w:id="129"/>
    </w:p>
    <w:p w14:paraId="66DB128C" w14:textId="77777777" w:rsidR="005A34BF" w:rsidRPr="005A34BF" w:rsidRDefault="005A34BF" w:rsidP="005A34BF">
      <w:pPr>
        <w:pStyle w:val="Heading3"/>
        <w:rPr>
          <w:lang w:val="en-GB" w:eastAsia="ja-JP"/>
        </w:rPr>
      </w:pPr>
      <w:bookmarkStart w:id="130" w:name="_Toc420880736"/>
      <w:r w:rsidRPr="005A34BF">
        <w:rPr>
          <w:lang w:val="en-GB" w:eastAsia="ja-JP"/>
        </w:rPr>
        <w:t>Setting up environment at server side</w:t>
      </w:r>
      <w:bookmarkEnd w:id="130"/>
    </w:p>
    <w:p w14:paraId="66DB128D" w14:textId="77777777"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14:paraId="66DB128E" w14:textId="77777777" w:rsidR="005A34BF" w:rsidRPr="005A34BF" w:rsidRDefault="005A34BF" w:rsidP="005A34BF">
      <w:pPr>
        <w:pStyle w:val="Heading4"/>
        <w:rPr>
          <w:lang w:val="en-GB" w:eastAsia="ja-JP"/>
        </w:rPr>
      </w:pPr>
      <w:r w:rsidRPr="005A34BF">
        <w:rPr>
          <w:lang w:val="en-GB" w:eastAsia="ja-JP"/>
        </w:rPr>
        <w:t>Hardware requirements</w:t>
      </w:r>
    </w:p>
    <w:p w14:paraId="66DB128F" w14:textId="77777777"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0" w14:textId="77777777" w:rsidR="005A34BF" w:rsidRPr="005A34BF" w:rsidRDefault="005A34BF" w:rsidP="005A34BF">
      <w:pPr>
        <w:pStyle w:val="Heading4"/>
        <w:rPr>
          <w:lang w:val="en-GB" w:eastAsia="ja-JP"/>
        </w:rPr>
      </w:pPr>
      <w:r w:rsidRPr="005A34BF">
        <w:rPr>
          <w:lang w:val="en-GB" w:eastAsia="ja-JP"/>
        </w:rPr>
        <w:t>Software requirements</w:t>
      </w:r>
    </w:p>
    <w:p w14:paraId="66DB1291" w14:textId="77777777"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2" w14:textId="77777777" w:rsidR="005A34BF" w:rsidRPr="005A34BF" w:rsidRDefault="005A34BF" w:rsidP="005A34BF">
      <w:pPr>
        <w:pStyle w:val="Heading3"/>
        <w:rPr>
          <w:lang w:val="en-GB" w:eastAsia="ja-JP"/>
        </w:rPr>
      </w:pPr>
      <w:bookmarkStart w:id="131" w:name="_Toc420880737"/>
      <w:r w:rsidRPr="005A34BF">
        <w:rPr>
          <w:lang w:val="en-GB" w:eastAsia="ja-JP"/>
        </w:rPr>
        <w:t>Deployment at server side</w:t>
      </w:r>
      <w:bookmarkEnd w:id="131"/>
    </w:p>
    <w:p w14:paraId="66DB1293" w14:textId="77777777"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14:paraId="66DB1294" w14:textId="77777777" w:rsidR="005A34BF" w:rsidRPr="005A34BF" w:rsidRDefault="005A34BF" w:rsidP="005A34BF">
      <w:pPr>
        <w:pStyle w:val="Heading4"/>
        <w:rPr>
          <w:lang w:val="en-GB" w:eastAsia="ja-JP"/>
        </w:rPr>
      </w:pPr>
      <w:r w:rsidRPr="005A34BF">
        <w:rPr>
          <w:lang w:val="en-GB" w:eastAsia="ja-JP"/>
        </w:rPr>
        <w:t>Prepare deployment package</w:t>
      </w:r>
    </w:p>
    <w:p w14:paraId="66DB1295" w14:textId="77777777" w:rsidR="005A34BF" w:rsidRPr="005A34BF" w:rsidRDefault="005A34BF" w:rsidP="005A34BF">
      <w:pPr>
        <w:pStyle w:val="Heading4"/>
        <w:rPr>
          <w:lang w:val="en-GB" w:eastAsia="ja-JP"/>
        </w:rPr>
      </w:pPr>
      <w:r w:rsidRPr="005A34BF">
        <w:rPr>
          <w:lang w:val="en-GB" w:eastAsia="ja-JP"/>
        </w:rPr>
        <w:t>Configure Server before deploy</w:t>
      </w:r>
    </w:p>
    <w:p w14:paraId="66DB1296" w14:textId="77777777" w:rsidR="005A34BF" w:rsidRPr="005A34BF" w:rsidRDefault="005A34BF" w:rsidP="005A34BF">
      <w:pPr>
        <w:pStyle w:val="Heading4"/>
        <w:rPr>
          <w:lang w:val="en-GB" w:eastAsia="ja-JP"/>
        </w:rPr>
      </w:pPr>
      <w:r w:rsidRPr="005A34BF">
        <w:rPr>
          <w:lang w:val="en-GB" w:eastAsia="ja-JP"/>
        </w:rPr>
        <w:t>Deploy web application on server</w:t>
      </w:r>
    </w:p>
    <w:p w14:paraId="66DB1297" w14:textId="77777777" w:rsidR="005A34BF" w:rsidRPr="005A34BF" w:rsidRDefault="005A34BF" w:rsidP="005A34BF">
      <w:pPr>
        <w:pStyle w:val="Heading3"/>
        <w:rPr>
          <w:lang w:val="en-GB" w:eastAsia="ja-JP"/>
        </w:rPr>
      </w:pPr>
      <w:bookmarkStart w:id="132" w:name="_Toc420880738"/>
      <w:r w:rsidRPr="005A34BF">
        <w:rPr>
          <w:lang w:val="en-GB" w:eastAsia="ja-JP"/>
        </w:rPr>
        <w:t>Setting up the environment at client side</w:t>
      </w:r>
      <w:bookmarkEnd w:id="132"/>
    </w:p>
    <w:p w14:paraId="66DB1298" w14:textId="77777777" w:rsidR="005A34BF" w:rsidRPr="005A34BF" w:rsidRDefault="005A34BF" w:rsidP="005A34BF">
      <w:pPr>
        <w:pStyle w:val="Heading4"/>
        <w:rPr>
          <w:lang w:val="en-GB" w:eastAsia="ja-JP"/>
        </w:rPr>
      </w:pPr>
      <w:r w:rsidRPr="005A34BF">
        <w:rPr>
          <w:lang w:val="en-GB" w:eastAsia="ja-JP"/>
        </w:rPr>
        <w:t>Setting up for computer</w:t>
      </w:r>
    </w:p>
    <w:p w14:paraId="66DB1299" w14:textId="77777777"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14:paraId="66DB129A" w14:textId="77777777" w:rsidR="005A34BF" w:rsidRPr="005A34BF" w:rsidRDefault="005A34BF" w:rsidP="005A34BF">
      <w:pPr>
        <w:pStyle w:val="Heading2"/>
        <w:rPr>
          <w:lang w:val="en-GB" w:eastAsia="ja-JP"/>
        </w:rPr>
      </w:pPr>
      <w:bookmarkStart w:id="133" w:name="_Toc420880739"/>
      <w:r w:rsidRPr="005A34BF">
        <w:rPr>
          <w:lang w:val="en-GB" w:eastAsia="ja-JP"/>
        </w:rPr>
        <w:t>User Guide</w:t>
      </w:r>
      <w:bookmarkEnd w:id="133"/>
    </w:p>
    <w:p w14:paraId="66DB129B" w14:textId="77777777"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14:paraId="66DB129C" w14:textId="77777777" w:rsidR="005A34BF" w:rsidRDefault="005A34BF" w:rsidP="001E340B">
      <w:pPr>
        <w:pStyle w:val="Heading1"/>
        <w:rPr>
          <w:lang w:val="en-GB" w:eastAsia="ja-JP"/>
        </w:rPr>
      </w:pPr>
      <w:bookmarkStart w:id="134" w:name="_Toc420880740"/>
      <w:r w:rsidRPr="005A34BF">
        <w:rPr>
          <w:lang w:val="en-GB" w:eastAsia="ja-JP"/>
        </w:rPr>
        <w:lastRenderedPageBreak/>
        <w:t>Appendix</w:t>
      </w:r>
      <w:bookmarkEnd w:id="134"/>
    </w:p>
    <w:p w14:paraId="66DB129D" w14:textId="77777777"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45"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14:paraId="66DB129E" w14:textId="77777777"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14:paraId="66DB129F" w14:textId="77777777"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14:paraId="66DB12A0" w14:textId="77777777"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14:paraId="66DB12A1" w14:textId="77777777"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7" w:author="Phuc Tran" w:date="2015-06-01T10:31:00Z" w:initials="PT">
    <w:p w14:paraId="52088AEE" w14:textId="77777777" w:rsidR="0032436E" w:rsidRDefault="0032436E" w:rsidP="0032436E">
      <w:pPr>
        <w:pStyle w:val="CommentText"/>
        <w:rPr>
          <w:lang w:eastAsia="en-US"/>
        </w:rPr>
      </w:pPr>
      <w:r>
        <w:rPr>
          <w:rStyle w:val="CommentReference"/>
        </w:rPr>
        <w:annotationRef/>
      </w:r>
      <w:r>
        <w:t>Choose right name</w:t>
      </w:r>
    </w:p>
  </w:comment>
  <w:comment w:id="68" w:author="Phuc Tran" w:date="2015-06-01T10:35:00Z" w:initials="PT">
    <w:p w14:paraId="2CC6ACF8" w14:textId="77777777" w:rsidR="0032436E" w:rsidRDefault="0032436E" w:rsidP="0032436E">
      <w:pPr>
        <w:pStyle w:val="CommentText"/>
      </w:pPr>
      <w:r>
        <w:rPr>
          <w:rStyle w:val="CommentReference"/>
        </w:rPr>
        <w:annotationRef/>
      </w:r>
      <w:r>
        <w:t>Policy</w:t>
      </w:r>
    </w:p>
  </w:comment>
  <w:comment w:id="70" w:author="Phuc Tran" w:date="2015-06-01T10:41:00Z" w:initials="PT">
    <w:p w14:paraId="328AE012" w14:textId="77777777" w:rsidR="0032436E" w:rsidRDefault="0032436E" w:rsidP="0032436E">
      <w:pPr>
        <w:pStyle w:val="CommentText"/>
        <w:rPr>
          <w:lang w:eastAsia="en-US"/>
        </w:rPr>
      </w:pPr>
      <w:r>
        <w:rPr>
          <w:rStyle w:val="CommentReference"/>
        </w:rPr>
        <w:annotationRef/>
      </w:r>
      <w:r>
        <w:t>Choose right name</w:t>
      </w:r>
    </w:p>
  </w:comment>
  <w:comment w:id="71" w:author="Phuc Tran" w:date="2015-06-01T10:46:00Z" w:initials="PT">
    <w:p w14:paraId="14C2E689" w14:textId="77777777" w:rsidR="0032436E" w:rsidRDefault="0032436E" w:rsidP="0032436E">
      <w:pPr>
        <w:pStyle w:val="CommentText"/>
      </w:pPr>
      <w:r>
        <w:rPr>
          <w:rStyle w:val="CommentReference"/>
        </w:rPr>
        <w:annotationRef/>
      </w:r>
      <w:r>
        <w:t>Policy</w:t>
      </w:r>
    </w:p>
  </w:comment>
  <w:comment w:id="73" w:author="Phuc Tran" w:date="2015-06-01T09:46:00Z" w:initials="PT">
    <w:p w14:paraId="44CA2D1F" w14:textId="77777777" w:rsidR="0032436E" w:rsidRDefault="0032436E" w:rsidP="0032436E">
      <w:pPr>
        <w:pStyle w:val="CommentText"/>
        <w:rPr>
          <w:lang w:eastAsia="en-US"/>
        </w:rPr>
      </w:pPr>
      <w:r>
        <w:rPr>
          <w:rStyle w:val="CommentReference"/>
        </w:rPr>
        <w:annotationRef/>
      </w:r>
      <w:r>
        <w:t>Policy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088AEE" w15:done="0"/>
  <w15:commentEx w15:paraId="2CC6ACF8" w15:done="0"/>
  <w15:commentEx w15:paraId="328AE012" w15:done="0"/>
  <w15:commentEx w15:paraId="14C2E689" w15:done="0"/>
  <w15:commentEx w15:paraId="44CA2D1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880D64" w14:textId="77777777" w:rsidR="006F3E07" w:rsidRDefault="006F3E07">
      <w:r>
        <w:separator/>
      </w:r>
    </w:p>
  </w:endnote>
  <w:endnote w:type="continuationSeparator" w:id="0">
    <w:p w14:paraId="77A17ED3" w14:textId="77777777" w:rsidR="006F3E07" w:rsidRDefault="006F3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B12BA" w14:textId="77777777" w:rsidR="00EB6F57" w:rsidRPr="00B34B0C" w:rsidRDefault="00EB6F57">
    <w:pPr>
      <w:pStyle w:val="Footer"/>
      <w:tabs>
        <w:tab w:val="clear" w:pos="4680"/>
        <w:tab w:val="clear" w:pos="9360"/>
      </w:tabs>
      <w:rPr>
        <w:b w:val="0"/>
        <w:caps/>
        <w:noProof/>
        <w:color w:val="auto"/>
      </w:rPr>
    </w:pPr>
    <w:r w:rsidRPr="00B34B0C">
      <w:rPr>
        <w:b w:val="0"/>
        <w:caps/>
        <w:color w:val="auto"/>
      </w:rPr>
      <w:t xml:space="preserve">Trang </w:t>
    </w:r>
    <w:r w:rsidRPr="00B34B0C">
      <w:rPr>
        <w:b w:val="0"/>
        <w:caps/>
        <w:color w:val="auto"/>
      </w:rPr>
      <w:fldChar w:fldCharType="begin"/>
    </w:r>
    <w:r w:rsidRPr="00B34B0C">
      <w:rPr>
        <w:b w:val="0"/>
        <w:caps/>
        <w:color w:val="auto"/>
      </w:rPr>
      <w:instrText xml:space="preserve"> PAGE   \* MERGEFORMAT </w:instrText>
    </w:r>
    <w:r w:rsidRPr="00B34B0C">
      <w:rPr>
        <w:b w:val="0"/>
        <w:caps/>
        <w:color w:val="auto"/>
      </w:rPr>
      <w:fldChar w:fldCharType="separate"/>
    </w:r>
    <w:r w:rsidR="00B826EE">
      <w:rPr>
        <w:b w:val="0"/>
        <w:caps/>
        <w:noProof/>
        <w:color w:val="auto"/>
      </w:rPr>
      <w:t>62</w:t>
    </w:r>
    <w:r w:rsidRPr="00B34B0C">
      <w:rPr>
        <w:b w:val="0"/>
        <w:caps/>
        <w:noProof/>
        <w:color w:val="auto"/>
      </w:rPr>
      <w:fldChar w:fldCharType="end"/>
    </w:r>
  </w:p>
  <w:p w14:paraId="66DB12BB" w14:textId="77777777" w:rsidR="00EB6F57" w:rsidRDefault="00EB6F57"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A938C9" w14:textId="77777777" w:rsidR="006F3E07" w:rsidRDefault="006F3E07">
      <w:r>
        <w:separator/>
      </w:r>
    </w:p>
  </w:footnote>
  <w:footnote w:type="continuationSeparator" w:id="0">
    <w:p w14:paraId="30559C7F" w14:textId="77777777" w:rsidR="006F3E07" w:rsidRDefault="006F3E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4D7997"/>
    <w:multiLevelType w:val="multilevel"/>
    <w:tmpl w:val="06C4E77E"/>
    <w:numStyleLink w:val="ULStyle2"/>
  </w:abstractNum>
  <w:abstractNum w:abstractNumId="7">
    <w:nsid w:val="0DB21330"/>
    <w:multiLevelType w:val="multilevel"/>
    <w:tmpl w:val="BCA81C4A"/>
    <w:numStyleLink w:val="ULStyle1"/>
  </w:abstractNum>
  <w:abstractNum w:abstractNumId="8">
    <w:nsid w:val="10B810F4"/>
    <w:multiLevelType w:val="multilevel"/>
    <w:tmpl w:val="BCA81C4A"/>
    <w:numStyleLink w:val="ULStyle1"/>
  </w:abstractNum>
  <w:abstractNum w:abstractNumId="9">
    <w:nsid w:val="133B62A1"/>
    <w:multiLevelType w:val="multilevel"/>
    <w:tmpl w:val="BCA81C4A"/>
    <w:numStyleLink w:val="ULStyle1"/>
  </w:abstractNum>
  <w:abstractNum w:abstractNumId="10">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1B6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1D84022D"/>
    <w:multiLevelType w:val="multilevel"/>
    <w:tmpl w:val="BCA81C4A"/>
    <w:numStyleLink w:val="ULStyle1"/>
  </w:abstractNum>
  <w:abstractNum w:abstractNumId="13">
    <w:nsid w:val="20F1792D"/>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A217E62"/>
    <w:multiLevelType w:val="multilevel"/>
    <w:tmpl w:val="BCA81C4A"/>
    <w:numStyleLink w:val="ULStyle1"/>
  </w:abstractNum>
  <w:abstractNum w:abstractNumId="15">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8">
    <w:nsid w:val="341F4B4E"/>
    <w:multiLevelType w:val="multilevel"/>
    <w:tmpl w:val="BCA81C4A"/>
    <w:numStyleLink w:val="ULStyle1"/>
  </w:abstractNum>
  <w:abstractNum w:abstractNumId="19">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20">
    <w:nsid w:val="35EC6DA3"/>
    <w:multiLevelType w:val="multilevel"/>
    <w:tmpl w:val="06C4E77E"/>
    <w:numStyleLink w:val="ULStyle2"/>
  </w:abstractNum>
  <w:abstractNum w:abstractNumId="21">
    <w:nsid w:val="37921246"/>
    <w:multiLevelType w:val="multilevel"/>
    <w:tmpl w:val="BCA81C4A"/>
    <w:numStyleLink w:val="ULStyle1"/>
  </w:abstractNum>
  <w:abstractNum w:abstractNumId="22">
    <w:nsid w:val="380A0540"/>
    <w:multiLevelType w:val="multilevel"/>
    <w:tmpl w:val="BCA81C4A"/>
    <w:numStyleLink w:val="ULStyle1"/>
  </w:abstractNum>
  <w:abstractNum w:abstractNumId="2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9C866B9"/>
    <w:multiLevelType w:val="multilevel"/>
    <w:tmpl w:val="BCA81C4A"/>
    <w:numStyleLink w:val="ULStyle1"/>
  </w:abstractNum>
  <w:abstractNum w:abstractNumId="25">
    <w:nsid w:val="40E00EF7"/>
    <w:multiLevelType w:val="multilevel"/>
    <w:tmpl w:val="BCA81C4A"/>
    <w:numStyleLink w:val="ULStyle1"/>
  </w:abstractNum>
  <w:abstractNum w:abstractNumId="26">
    <w:nsid w:val="40E316A3"/>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42B0100B"/>
    <w:multiLevelType w:val="multilevel"/>
    <w:tmpl w:val="06C4E77E"/>
    <w:numStyleLink w:val="ULStyle2"/>
  </w:abstractNum>
  <w:abstractNum w:abstractNumId="28">
    <w:nsid w:val="47350B79"/>
    <w:multiLevelType w:val="multilevel"/>
    <w:tmpl w:val="BCA81C4A"/>
    <w:numStyleLink w:val="ULStyle1"/>
  </w:abstractNum>
  <w:abstractNum w:abstractNumId="29">
    <w:nsid w:val="485F2896"/>
    <w:multiLevelType w:val="multilevel"/>
    <w:tmpl w:val="06C4E77E"/>
    <w:numStyleLink w:val="ULStyle2"/>
  </w:abstractNum>
  <w:abstractNum w:abstractNumId="30">
    <w:nsid w:val="48727A55"/>
    <w:multiLevelType w:val="multilevel"/>
    <w:tmpl w:val="06C4E77E"/>
    <w:numStyleLink w:val="ULStyle2"/>
  </w:abstractNum>
  <w:abstractNum w:abstractNumId="31">
    <w:nsid w:val="48EF2FBB"/>
    <w:multiLevelType w:val="multilevel"/>
    <w:tmpl w:val="BCA81C4A"/>
    <w:numStyleLink w:val="ULStyle1"/>
  </w:abstractNum>
  <w:abstractNum w:abstractNumId="32">
    <w:nsid w:val="4CD8300E"/>
    <w:multiLevelType w:val="multilevel"/>
    <w:tmpl w:val="BCA81C4A"/>
    <w:numStyleLink w:val="ULStyle1"/>
  </w:abstractNum>
  <w:abstractNum w:abstractNumId="33">
    <w:nsid w:val="50A9249B"/>
    <w:multiLevelType w:val="multilevel"/>
    <w:tmpl w:val="06C4E77E"/>
    <w:numStyleLink w:val="ULStyle2"/>
  </w:abstractNum>
  <w:abstractNum w:abstractNumId="34">
    <w:nsid w:val="57FF2945"/>
    <w:multiLevelType w:val="multilevel"/>
    <w:tmpl w:val="06C4E77E"/>
    <w:numStyleLink w:val="ULStyle2"/>
  </w:abstractNum>
  <w:abstractNum w:abstractNumId="35">
    <w:nsid w:val="5A7D2A1F"/>
    <w:multiLevelType w:val="multilevel"/>
    <w:tmpl w:val="40FEA59C"/>
    <w:numStyleLink w:val="OLStyle1"/>
  </w:abstractNum>
  <w:abstractNum w:abstractNumId="36">
    <w:nsid w:val="5BA93C81"/>
    <w:multiLevelType w:val="multilevel"/>
    <w:tmpl w:val="BCA81C4A"/>
    <w:numStyleLink w:val="ULStyle1"/>
  </w:abstractNum>
  <w:abstractNum w:abstractNumId="37">
    <w:nsid w:val="607957E4"/>
    <w:multiLevelType w:val="multilevel"/>
    <w:tmpl w:val="06C4E77E"/>
    <w:numStyleLink w:val="ULStyle2"/>
  </w:abstractNum>
  <w:abstractNum w:abstractNumId="38">
    <w:nsid w:val="60C3604C"/>
    <w:multiLevelType w:val="multilevel"/>
    <w:tmpl w:val="06C4E77E"/>
    <w:numStyleLink w:val="ULStyle2"/>
  </w:abstractNum>
  <w:abstractNum w:abstractNumId="39">
    <w:nsid w:val="6116649A"/>
    <w:multiLevelType w:val="multilevel"/>
    <w:tmpl w:val="BCA81C4A"/>
    <w:numStyleLink w:val="ULStyle1"/>
  </w:abstractNum>
  <w:abstractNum w:abstractNumId="40">
    <w:nsid w:val="66E106F9"/>
    <w:multiLevelType w:val="multilevel"/>
    <w:tmpl w:val="06C4E77E"/>
    <w:numStyleLink w:val="ULStyle2"/>
  </w:abstractNum>
  <w:abstractNum w:abstractNumId="41">
    <w:nsid w:val="68154CFC"/>
    <w:multiLevelType w:val="multilevel"/>
    <w:tmpl w:val="06C4E77E"/>
    <w:numStyleLink w:val="ULStyle2"/>
  </w:abstractNum>
  <w:abstractNum w:abstractNumId="42">
    <w:nsid w:val="68572548"/>
    <w:multiLevelType w:val="multilevel"/>
    <w:tmpl w:val="BCA81C4A"/>
    <w:numStyleLink w:val="ULStyle1"/>
  </w:abstractNum>
  <w:abstractNum w:abstractNumId="43">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3F1244"/>
    <w:multiLevelType w:val="multilevel"/>
    <w:tmpl w:val="BCA81C4A"/>
    <w:numStyleLink w:val="ULStyle1"/>
  </w:abstractNum>
  <w:abstractNum w:abstractNumId="45">
    <w:nsid w:val="737E06B2"/>
    <w:multiLevelType w:val="multilevel"/>
    <w:tmpl w:val="BCA81C4A"/>
    <w:numStyleLink w:val="ULStyle1"/>
  </w:abstractNum>
  <w:abstractNum w:abstractNumId="46">
    <w:nsid w:val="78367CA4"/>
    <w:multiLevelType w:val="multilevel"/>
    <w:tmpl w:val="BCA81C4A"/>
    <w:numStyleLink w:val="ULStyle1"/>
  </w:abstractNum>
  <w:abstractNum w:abstractNumId="47">
    <w:nsid w:val="7AE2777D"/>
    <w:multiLevelType w:val="multilevel"/>
    <w:tmpl w:val="BCA81C4A"/>
    <w:numStyleLink w:val="ULStyle1"/>
  </w:abstractNum>
  <w:abstractNum w:abstractNumId="48">
    <w:nsid w:val="7FC61E2C"/>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7"/>
  </w:num>
  <w:num w:numId="4">
    <w:abstractNumId w:val="43"/>
  </w:num>
  <w:num w:numId="5">
    <w:abstractNumId w:val="16"/>
  </w:num>
  <w:num w:numId="6">
    <w:abstractNumId w:val="44"/>
  </w:num>
  <w:num w:numId="7">
    <w:abstractNumId w:val="33"/>
  </w:num>
  <w:num w:numId="8">
    <w:abstractNumId w:val="34"/>
  </w:num>
  <w:num w:numId="9">
    <w:abstractNumId w:val="40"/>
  </w:num>
  <w:num w:numId="10">
    <w:abstractNumId w:val="29"/>
  </w:num>
  <w:num w:numId="11">
    <w:abstractNumId w:val="20"/>
  </w:num>
  <w:num w:numId="12">
    <w:abstractNumId w:val="5"/>
  </w:num>
  <w:num w:numId="13">
    <w:abstractNumId w:val="41"/>
  </w:num>
  <w:num w:numId="14">
    <w:abstractNumId w:val="1"/>
  </w:num>
  <w:num w:numId="15">
    <w:abstractNumId w:val="27"/>
  </w:num>
  <w:num w:numId="16">
    <w:abstractNumId w:val="38"/>
  </w:num>
  <w:num w:numId="17">
    <w:abstractNumId w:val="30"/>
  </w:num>
  <w:num w:numId="18">
    <w:abstractNumId w:val="39"/>
  </w:num>
  <w:num w:numId="19">
    <w:abstractNumId w:val="15"/>
  </w:num>
  <w:num w:numId="20">
    <w:abstractNumId w:val="35"/>
  </w:num>
  <w:num w:numId="21">
    <w:abstractNumId w:val="37"/>
  </w:num>
  <w:num w:numId="22">
    <w:abstractNumId w:val="47"/>
  </w:num>
  <w:num w:numId="23">
    <w:abstractNumId w:val="32"/>
  </w:num>
  <w:num w:numId="24">
    <w:abstractNumId w:val="45"/>
  </w:num>
  <w:num w:numId="25">
    <w:abstractNumId w:val="0"/>
  </w:num>
  <w:num w:numId="26">
    <w:abstractNumId w:val="2"/>
  </w:num>
  <w:num w:numId="27">
    <w:abstractNumId w:val="9"/>
  </w:num>
  <w:num w:numId="28">
    <w:abstractNumId w:val="42"/>
  </w:num>
  <w:num w:numId="29">
    <w:abstractNumId w:val="24"/>
  </w:num>
  <w:num w:numId="30">
    <w:abstractNumId w:val="12"/>
  </w:num>
  <w:num w:numId="31">
    <w:abstractNumId w:val="28"/>
  </w:num>
  <w:num w:numId="32">
    <w:abstractNumId w:val="36"/>
  </w:num>
  <w:num w:numId="33">
    <w:abstractNumId w:val="31"/>
  </w:num>
  <w:num w:numId="34">
    <w:abstractNumId w:val="18"/>
  </w:num>
  <w:num w:numId="35">
    <w:abstractNumId w:val="46"/>
  </w:num>
  <w:num w:numId="36">
    <w:abstractNumId w:val="22"/>
  </w:num>
  <w:num w:numId="37">
    <w:abstractNumId w:val="14"/>
  </w:num>
  <w:num w:numId="38">
    <w:abstractNumId w:val="3"/>
  </w:num>
  <w:num w:numId="39">
    <w:abstractNumId w:val="8"/>
  </w:num>
  <w:num w:numId="40">
    <w:abstractNumId w:val="7"/>
  </w:num>
  <w:num w:numId="41">
    <w:abstractNumId w:val="4"/>
  </w:num>
  <w:num w:numId="42">
    <w:abstractNumId w:val="21"/>
  </w:num>
  <w:num w:numId="43">
    <w:abstractNumId w:val="25"/>
  </w:num>
  <w:num w:numId="44">
    <w:abstractNumId w:val="48"/>
  </w:num>
  <w:num w:numId="45">
    <w:abstractNumId w:val="26"/>
  </w:num>
  <w:num w:numId="46">
    <w:abstractNumId w:val="13"/>
  </w:num>
  <w:num w:numId="47">
    <w:abstractNumId w:val="10"/>
  </w:num>
  <w:num w:numId="48">
    <w:abstractNumId w:val="33"/>
  </w:num>
  <w:num w:numId="49">
    <w:abstractNumId w:val="34"/>
  </w:num>
  <w:num w:numId="50">
    <w:abstractNumId w:val="40"/>
  </w:num>
  <w:num w:numId="51">
    <w:abstractNumId w:val="6"/>
  </w:num>
  <w:num w:numId="52">
    <w:abstractNumId w:val="29"/>
  </w:num>
  <w:num w:numId="53">
    <w:abstractNumId w:val="11"/>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c Tran">
    <w15:presenceInfo w15:providerId="Windows Live" w15:userId="288320eac3d3e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908"/>
    <w:rsid w:val="000021F3"/>
    <w:rsid w:val="00003253"/>
    <w:rsid w:val="00004AFC"/>
    <w:rsid w:val="00004C36"/>
    <w:rsid w:val="00007873"/>
    <w:rsid w:val="00010CB3"/>
    <w:rsid w:val="00011F21"/>
    <w:rsid w:val="00013E3B"/>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61C32"/>
    <w:rsid w:val="000631E3"/>
    <w:rsid w:val="0006412C"/>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B6A40"/>
    <w:rsid w:val="000C07DF"/>
    <w:rsid w:val="000C2384"/>
    <w:rsid w:val="000C4993"/>
    <w:rsid w:val="000D251E"/>
    <w:rsid w:val="000D506E"/>
    <w:rsid w:val="000D6DB9"/>
    <w:rsid w:val="000D76ED"/>
    <w:rsid w:val="000E2300"/>
    <w:rsid w:val="000E237E"/>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5FA"/>
    <w:rsid w:val="00151F29"/>
    <w:rsid w:val="0015278B"/>
    <w:rsid w:val="00155458"/>
    <w:rsid w:val="001557BA"/>
    <w:rsid w:val="0015759B"/>
    <w:rsid w:val="001615DD"/>
    <w:rsid w:val="00161AC5"/>
    <w:rsid w:val="0016503B"/>
    <w:rsid w:val="00165A3C"/>
    <w:rsid w:val="00166FC4"/>
    <w:rsid w:val="00172ADE"/>
    <w:rsid w:val="001738DD"/>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359C"/>
    <w:rsid w:val="001A4335"/>
    <w:rsid w:val="001A4BCF"/>
    <w:rsid w:val="001A7249"/>
    <w:rsid w:val="001B0DDE"/>
    <w:rsid w:val="001B15C5"/>
    <w:rsid w:val="001B1F00"/>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3A8B"/>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62B4"/>
    <w:rsid w:val="0021769C"/>
    <w:rsid w:val="0021795B"/>
    <w:rsid w:val="00217A23"/>
    <w:rsid w:val="002205C4"/>
    <w:rsid w:val="00224E73"/>
    <w:rsid w:val="00225BD1"/>
    <w:rsid w:val="00226D36"/>
    <w:rsid w:val="0022726D"/>
    <w:rsid w:val="00227777"/>
    <w:rsid w:val="002305A0"/>
    <w:rsid w:val="00231527"/>
    <w:rsid w:val="00231540"/>
    <w:rsid w:val="00233E14"/>
    <w:rsid w:val="002349A8"/>
    <w:rsid w:val="00234E25"/>
    <w:rsid w:val="002419A1"/>
    <w:rsid w:val="00241E8C"/>
    <w:rsid w:val="00247875"/>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B19C1"/>
    <w:rsid w:val="002B2C52"/>
    <w:rsid w:val="002B3BD8"/>
    <w:rsid w:val="002B43FB"/>
    <w:rsid w:val="002B4826"/>
    <w:rsid w:val="002B5018"/>
    <w:rsid w:val="002B5647"/>
    <w:rsid w:val="002C1EA9"/>
    <w:rsid w:val="002C2FB5"/>
    <w:rsid w:val="002C31C6"/>
    <w:rsid w:val="002C6758"/>
    <w:rsid w:val="002D01A8"/>
    <w:rsid w:val="002D0C22"/>
    <w:rsid w:val="002D3690"/>
    <w:rsid w:val="002D4630"/>
    <w:rsid w:val="002D58DB"/>
    <w:rsid w:val="002D637D"/>
    <w:rsid w:val="002D6984"/>
    <w:rsid w:val="002E06A8"/>
    <w:rsid w:val="002E2B09"/>
    <w:rsid w:val="002E56E9"/>
    <w:rsid w:val="002E5FB2"/>
    <w:rsid w:val="002F52E6"/>
    <w:rsid w:val="002F602F"/>
    <w:rsid w:val="002F738F"/>
    <w:rsid w:val="002F7438"/>
    <w:rsid w:val="002F7C2D"/>
    <w:rsid w:val="002F7D76"/>
    <w:rsid w:val="00301EDD"/>
    <w:rsid w:val="00304F58"/>
    <w:rsid w:val="00305623"/>
    <w:rsid w:val="00311B82"/>
    <w:rsid w:val="00312967"/>
    <w:rsid w:val="00312A81"/>
    <w:rsid w:val="0031324B"/>
    <w:rsid w:val="003169A1"/>
    <w:rsid w:val="00317537"/>
    <w:rsid w:val="00317A65"/>
    <w:rsid w:val="00321039"/>
    <w:rsid w:val="0032436E"/>
    <w:rsid w:val="003246BD"/>
    <w:rsid w:val="003270E5"/>
    <w:rsid w:val="0033312C"/>
    <w:rsid w:val="00333149"/>
    <w:rsid w:val="0033410A"/>
    <w:rsid w:val="0033619E"/>
    <w:rsid w:val="00341DDF"/>
    <w:rsid w:val="003433CA"/>
    <w:rsid w:val="003434D2"/>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77CE1"/>
    <w:rsid w:val="00381528"/>
    <w:rsid w:val="00382163"/>
    <w:rsid w:val="0038595D"/>
    <w:rsid w:val="00390638"/>
    <w:rsid w:val="0039083B"/>
    <w:rsid w:val="0039277B"/>
    <w:rsid w:val="00393C50"/>
    <w:rsid w:val="00393D37"/>
    <w:rsid w:val="00396DE7"/>
    <w:rsid w:val="003A07EA"/>
    <w:rsid w:val="003A3584"/>
    <w:rsid w:val="003A505F"/>
    <w:rsid w:val="003B06B7"/>
    <w:rsid w:val="003B3AF2"/>
    <w:rsid w:val="003B6D17"/>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779"/>
    <w:rsid w:val="00417D6F"/>
    <w:rsid w:val="0042144D"/>
    <w:rsid w:val="00427812"/>
    <w:rsid w:val="0043414B"/>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C7EF5"/>
    <w:rsid w:val="004D07CD"/>
    <w:rsid w:val="004D175D"/>
    <w:rsid w:val="004D1C39"/>
    <w:rsid w:val="004D22FE"/>
    <w:rsid w:val="004D286F"/>
    <w:rsid w:val="004D39EE"/>
    <w:rsid w:val="004D6445"/>
    <w:rsid w:val="004E0E47"/>
    <w:rsid w:val="004E1C88"/>
    <w:rsid w:val="004E479A"/>
    <w:rsid w:val="004E4F32"/>
    <w:rsid w:val="004F11B2"/>
    <w:rsid w:val="004F1DF1"/>
    <w:rsid w:val="004F341E"/>
    <w:rsid w:val="004F41B2"/>
    <w:rsid w:val="004F4390"/>
    <w:rsid w:val="004F4473"/>
    <w:rsid w:val="004F659A"/>
    <w:rsid w:val="0050024A"/>
    <w:rsid w:val="00504ED5"/>
    <w:rsid w:val="0050606A"/>
    <w:rsid w:val="00507F5F"/>
    <w:rsid w:val="005107E3"/>
    <w:rsid w:val="00510E46"/>
    <w:rsid w:val="00512036"/>
    <w:rsid w:val="005134D6"/>
    <w:rsid w:val="00513823"/>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1664"/>
    <w:rsid w:val="0054222A"/>
    <w:rsid w:val="0055063F"/>
    <w:rsid w:val="00550FA5"/>
    <w:rsid w:val="00551376"/>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78D"/>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0AE8"/>
    <w:rsid w:val="005F300F"/>
    <w:rsid w:val="005F33F5"/>
    <w:rsid w:val="005F3DE5"/>
    <w:rsid w:val="005F5D7A"/>
    <w:rsid w:val="0060243D"/>
    <w:rsid w:val="0060337C"/>
    <w:rsid w:val="0060378B"/>
    <w:rsid w:val="006038EF"/>
    <w:rsid w:val="00605F47"/>
    <w:rsid w:val="00606476"/>
    <w:rsid w:val="006066D3"/>
    <w:rsid w:val="00607030"/>
    <w:rsid w:val="00611E90"/>
    <w:rsid w:val="00613C09"/>
    <w:rsid w:val="00613C98"/>
    <w:rsid w:val="00614956"/>
    <w:rsid w:val="006152D4"/>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205"/>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3E07"/>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1BB0"/>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2CA"/>
    <w:rsid w:val="00782B4E"/>
    <w:rsid w:val="00786C75"/>
    <w:rsid w:val="00787B68"/>
    <w:rsid w:val="00791514"/>
    <w:rsid w:val="00791B89"/>
    <w:rsid w:val="00791D5A"/>
    <w:rsid w:val="00792068"/>
    <w:rsid w:val="007921D5"/>
    <w:rsid w:val="007923A8"/>
    <w:rsid w:val="00792E6F"/>
    <w:rsid w:val="00793273"/>
    <w:rsid w:val="00794B29"/>
    <w:rsid w:val="00795137"/>
    <w:rsid w:val="0079559C"/>
    <w:rsid w:val="0079595C"/>
    <w:rsid w:val="0079670A"/>
    <w:rsid w:val="007A13AA"/>
    <w:rsid w:val="007A2037"/>
    <w:rsid w:val="007A2E94"/>
    <w:rsid w:val="007A4B4D"/>
    <w:rsid w:val="007A60EB"/>
    <w:rsid w:val="007A6B63"/>
    <w:rsid w:val="007B0C3A"/>
    <w:rsid w:val="007B0F1E"/>
    <w:rsid w:val="007B1460"/>
    <w:rsid w:val="007B5550"/>
    <w:rsid w:val="007B5C6A"/>
    <w:rsid w:val="007B77AE"/>
    <w:rsid w:val="007C1F0E"/>
    <w:rsid w:val="007C2049"/>
    <w:rsid w:val="007C30A4"/>
    <w:rsid w:val="007C506B"/>
    <w:rsid w:val="007C521F"/>
    <w:rsid w:val="007D29FF"/>
    <w:rsid w:val="007D5880"/>
    <w:rsid w:val="007D5DDA"/>
    <w:rsid w:val="007D64A9"/>
    <w:rsid w:val="007D6848"/>
    <w:rsid w:val="007E1B4D"/>
    <w:rsid w:val="007E3876"/>
    <w:rsid w:val="007E3A4E"/>
    <w:rsid w:val="007E4B16"/>
    <w:rsid w:val="007E7D30"/>
    <w:rsid w:val="007F179F"/>
    <w:rsid w:val="007F2BBC"/>
    <w:rsid w:val="007F74FA"/>
    <w:rsid w:val="008039C8"/>
    <w:rsid w:val="008056E3"/>
    <w:rsid w:val="00812262"/>
    <w:rsid w:val="00812766"/>
    <w:rsid w:val="00812DF2"/>
    <w:rsid w:val="008132D9"/>
    <w:rsid w:val="00813736"/>
    <w:rsid w:val="00813A56"/>
    <w:rsid w:val="008167F4"/>
    <w:rsid w:val="00816CFF"/>
    <w:rsid w:val="008170E2"/>
    <w:rsid w:val="008221A1"/>
    <w:rsid w:val="00822D09"/>
    <w:rsid w:val="0082389A"/>
    <w:rsid w:val="00823FE1"/>
    <w:rsid w:val="0082750F"/>
    <w:rsid w:val="008309DE"/>
    <w:rsid w:val="00831782"/>
    <w:rsid w:val="008324E5"/>
    <w:rsid w:val="0083308A"/>
    <w:rsid w:val="008331AB"/>
    <w:rsid w:val="0083465B"/>
    <w:rsid w:val="00843CED"/>
    <w:rsid w:val="008452E7"/>
    <w:rsid w:val="0084574E"/>
    <w:rsid w:val="00845D19"/>
    <w:rsid w:val="00850475"/>
    <w:rsid w:val="00850A15"/>
    <w:rsid w:val="0085201F"/>
    <w:rsid w:val="008541A5"/>
    <w:rsid w:val="00856524"/>
    <w:rsid w:val="00856C5E"/>
    <w:rsid w:val="00862203"/>
    <w:rsid w:val="00864C3E"/>
    <w:rsid w:val="00865FE3"/>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487C"/>
    <w:rsid w:val="00904957"/>
    <w:rsid w:val="00906A76"/>
    <w:rsid w:val="00907FED"/>
    <w:rsid w:val="009121DF"/>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238"/>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61CF"/>
    <w:rsid w:val="00987E3F"/>
    <w:rsid w:val="00990650"/>
    <w:rsid w:val="009918E3"/>
    <w:rsid w:val="00995094"/>
    <w:rsid w:val="00996AC8"/>
    <w:rsid w:val="009A2C51"/>
    <w:rsid w:val="009A3D53"/>
    <w:rsid w:val="009A6140"/>
    <w:rsid w:val="009A6C37"/>
    <w:rsid w:val="009B0272"/>
    <w:rsid w:val="009B0326"/>
    <w:rsid w:val="009B0440"/>
    <w:rsid w:val="009B1EF9"/>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9F42AA"/>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470DE"/>
    <w:rsid w:val="00A50B94"/>
    <w:rsid w:val="00A525A7"/>
    <w:rsid w:val="00A53B3A"/>
    <w:rsid w:val="00A55320"/>
    <w:rsid w:val="00A60159"/>
    <w:rsid w:val="00A644C9"/>
    <w:rsid w:val="00A656AB"/>
    <w:rsid w:val="00A65C13"/>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1D09"/>
    <w:rsid w:val="00AD5BA4"/>
    <w:rsid w:val="00AD5BA8"/>
    <w:rsid w:val="00AD68DB"/>
    <w:rsid w:val="00AE00AB"/>
    <w:rsid w:val="00AE154C"/>
    <w:rsid w:val="00AE249C"/>
    <w:rsid w:val="00AE75DE"/>
    <w:rsid w:val="00AF2EEE"/>
    <w:rsid w:val="00AF33CB"/>
    <w:rsid w:val="00AF4A76"/>
    <w:rsid w:val="00AF4ED1"/>
    <w:rsid w:val="00AF6504"/>
    <w:rsid w:val="00AF7685"/>
    <w:rsid w:val="00B006D1"/>
    <w:rsid w:val="00B009A1"/>
    <w:rsid w:val="00B021FA"/>
    <w:rsid w:val="00B02C07"/>
    <w:rsid w:val="00B03BA3"/>
    <w:rsid w:val="00B04397"/>
    <w:rsid w:val="00B04A8F"/>
    <w:rsid w:val="00B04D2B"/>
    <w:rsid w:val="00B0561E"/>
    <w:rsid w:val="00B05CC5"/>
    <w:rsid w:val="00B062B9"/>
    <w:rsid w:val="00B126A7"/>
    <w:rsid w:val="00B12D7F"/>
    <w:rsid w:val="00B16625"/>
    <w:rsid w:val="00B16AAC"/>
    <w:rsid w:val="00B172AA"/>
    <w:rsid w:val="00B175C4"/>
    <w:rsid w:val="00B20F2D"/>
    <w:rsid w:val="00B23B04"/>
    <w:rsid w:val="00B24D4A"/>
    <w:rsid w:val="00B26292"/>
    <w:rsid w:val="00B267AE"/>
    <w:rsid w:val="00B30449"/>
    <w:rsid w:val="00B30F11"/>
    <w:rsid w:val="00B33993"/>
    <w:rsid w:val="00B34B0C"/>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3A20"/>
    <w:rsid w:val="00B75A30"/>
    <w:rsid w:val="00B75D0B"/>
    <w:rsid w:val="00B762B1"/>
    <w:rsid w:val="00B76A80"/>
    <w:rsid w:val="00B81C2C"/>
    <w:rsid w:val="00B826EE"/>
    <w:rsid w:val="00B849C3"/>
    <w:rsid w:val="00B8522D"/>
    <w:rsid w:val="00B862F1"/>
    <w:rsid w:val="00B90E35"/>
    <w:rsid w:val="00B92828"/>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18D5"/>
    <w:rsid w:val="00C164C9"/>
    <w:rsid w:val="00C200C7"/>
    <w:rsid w:val="00C218E3"/>
    <w:rsid w:val="00C227F4"/>
    <w:rsid w:val="00C26CE2"/>
    <w:rsid w:val="00C270EE"/>
    <w:rsid w:val="00C317FB"/>
    <w:rsid w:val="00C32E4B"/>
    <w:rsid w:val="00C33125"/>
    <w:rsid w:val="00C35FEB"/>
    <w:rsid w:val="00C428F7"/>
    <w:rsid w:val="00C479FB"/>
    <w:rsid w:val="00C50F08"/>
    <w:rsid w:val="00C51EE2"/>
    <w:rsid w:val="00C5373E"/>
    <w:rsid w:val="00C556EA"/>
    <w:rsid w:val="00C571C3"/>
    <w:rsid w:val="00C61946"/>
    <w:rsid w:val="00C65FB8"/>
    <w:rsid w:val="00C72409"/>
    <w:rsid w:val="00C72C53"/>
    <w:rsid w:val="00C73718"/>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972"/>
    <w:rsid w:val="00CC17C2"/>
    <w:rsid w:val="00CC1D22"/>
    <w:rsid w:val="00CD3136"/>
    <w:rsid w:val="00CD3788"/>
    <w:rsid w:val="00CD46A0"/>
    <w:rsid w:val="00CD700C"/>
    <w:rsid w:val="00CD7DE8"/>
    <w:rsid w:val="00CE1EC8"/>
    <w:rsid w:val="00CE1F91"/>
    <w:rsid w:val="00CE4E68"/>
    <w:rsid w:val="00CE5447"/>
    <w:rsid w:val="00CF46DD"/>
    <w:rsid w:val="00CF6C31"/>
    <w:rsid w:val="00D0038B"/>
    <w:rsid w:val="00D0414F"/>
    <w:rsid w:val="00D04A40"/>
    <w:rsid w:val="00D068F9"/>
    <w:rsid w:val="00D0721D"/>
    <w:rsid w:val="00D12815"/>
    <w:rsid w:val="00D13C37"/>
    <w:rsid w:val="00D14213"/>
    <w:rsid w:val="00D14909"/>
    <w:rsid w:val="00D17090"/>
    <w:rsid w:val="00D206CA"/>
    <w:rsid w:val="00D2658E"/>
    <w:rsid w:val="00D26B1B"/>
    <w:rsid w:val="00D27148"/>
    <w:rsid w:val="00D273BF"/>
    <w:rsid w:val="00D31972"/>
    <w:rsid w:val="00D31E13"/>
    <w:rsid w:val="00D327A0"/>
    <w:rsid w:val="00D3305C"/>
    <w:rsid w:val="00D33833"/>
    <w:rsid w:val="00D346E2"/>
    <w:rsid w:val="00D35417"/>
    <w:rsid w:val="00D42F15"/>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154"/>
    <w:rsid w:val="00D94C1D"/>
    <w:rsid w:val="00D9566F"/>
    <w:rsid w:val="00D97E50"/>
    <w:rsid w:val="00DA35C4"/>
    <w:rsid w:val="00DA49FD"/>
    <w:rsid w:val="00DA6B3F"/>
    <w:rsid w:val="00DB6E92"/>
    <w:rsid w:val="00DB77D9"/>
    <w:rsid w:val="00DC011F"/>
    <w:rsid w:val="00DC0F09"/>
    <w:rsid w:val="00DC1905"/>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2F9A"/>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443B"/>
    <w:rsid w:val="00E750FF"/>
    <w:rsid w:val="00E801DF"/>
    <w:rsid w:val="00E82D80"/>
    <w:rsid w:val="00E83699"/>
    <w:rsid w:val="00E84D95"/>
    <w:rsid w:val="00E86FF7"/>
    <w:rsid w:val="00E873AD"/>
    <w:rsid w:val="00E90633"/>
    <w:rsid w:val="00E94787"/>
    <w:rsid w:val="00E9566A"/>
    <w:rsid w:val="00E963B3"/>
    <w:rsid w:val="00E9656A"/>
    <w:rsid w:val="00EA1D28"/>
    <w:rsid w:val="00EA59BA"/>
    <w:rsid w:val="00EA7807"/>
    <w:rsid w:val="00EB22DA"/>
    <w:rsid w:val="00EB39EB"/>
    <w:rsid w:val="00EB3CD9"/>
    <w:rsid w:val="00EB6F57"/>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0903"/>
    <w:rsid w:val="00EF0E6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4BB6"/>
    <w:rsid w:val="00F15CA0"/>
    <w:rsid w:val="00F24221"/>
    <w:rsid w:val="00F249EB"/>
    <w:rsid w:val="00F26289"/>
    <w:rsid w:val="00F27F69"/>
    <w:rsid w:val="00F306DC"/>
    <w:rsid w:val="00F30777"/>
    <w:rsid w:val="00F308B4"/>
    <w:rsid w:val="00F309FE"/>
    <w:rsid w:val="00F346E7"/>
    <w:rsid w:val="00F35B33"/>
    <w:rsid w:val="00F412F7"/>
    <w:rsid w:val="00F42B9E"/>
    <w:rsid w:val="00F450BE"/>
    <w:rsid w:val="00F458B8"/>
    <w:rsid w:val="00F4686C"/>
    <w:rsid w:val="00F51C72"/>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0678"/>
    <w:rsid w:val="00FD212D"/>
    <w:rsid w:val="00FD2699"/>
    <w:rsid w:val="00FD314A"/>
    <w:rsid w:val="00FD3557"/>
    <w:rsid w:val="00FD4D34"/>
    <w:rsid w:val="00FD58AE"/>
    <w:rsid w:val="00FD5B8B"/>
    <w:rsid w:val="00FD5FDF"/>
    <w:rsid w:val="00FD7D8C"/>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B0DE2"/>
  <w15:docId w15:val="{32085578-E06E-4E84-89EC-5976B4CD1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1"/>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1"/>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1"/>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1"/>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1"/>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1"/>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1"/>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1"/>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39"/>
    <w:rsid w:val="00417779"/>
    <w:rPr>
      <w:rFonts w:eastAsiaTheme="minorEastAsia"/>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417779"/>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417779"/>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19"/>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 w:type="character" w:styleId="CommentReference">
    <w:name w:val="annotation reference"/>
    <w:basedOn w:val="DefaultParagraphFont"/>
    <w:uiPriority w:val="99"/>
    <w:semiHidden/>
    <w:unhideWhenUsed/>
    <w:rsid w:val="00247875"/>
    <w:rPr>
      <w:sz w:val="16"/>
      <w:szCs w:val="16"/>
    </w:rPr>
  </w:style>
  <w:style w:type="paragraph" w:styleId="CommentText">
    <w:name w:val="annotation text"/>
    <w:basedOn w:val="Normal"/>
    <w:link w:val="CommentTextChar"/>
    <w:uiPriority w:val="99"/>
    <w:semiHidden/>
    <w:unhideWhenUsed/>
    <w:rsid w:val="00247875"/>
    <w:pPr>
      <w:spacing w:before="0" w:after="160"/>
      <w:jc w:val="left"/>
    </w:pPr>
    <w:rPr>
      <w:rFonts w:asciiTheme="minorHAnsi" w:eastAsiaTheme="minorEastAsia" w:hAnsiTheme="minorHAnsi"/>
      <w:sz w:val="20"/>
      <w:szCs w:val="20"/>
      <w:lang w:val="vi-VN" w:eastAsia="ja-JP"/>
    </w:rPr>
  </w:style>
  <w:style w:type="character" w:customStyle="1" w:styleId="CommentTextChar">
    <w:name w:val="Comment Text Char"/>
    <w:basedOn w:val="DefaultParagraphFont"/>
    <w:link w:val="CommentText"/>
    <w:uiPriority w:val="99"/>
    <w:semiHidden/>
    <w:rsid w:val="00247875"/>
    <w:rPr>
      <w:rFonts w:asciiTheme="minorHAnsi" w:eastAsiaTheme="minorEastAsia" w:hAnsiTheme="minorHAnsi"/>
      <w:sz w:val="20"/>
      <w:szCs w:val="20"/>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49888471">
      <w:bodyDiv w:val="1"/>
      <w:marLeft w:val="0"/>
      <w:marRight w:val="0"/>
      <w:marTop w:val="0"/>
      <w:marBottom w:val="0"/>
      <w:divBdr>
        <w:top w:val="none" w:sz="0" w:space="0" w:color="auto"/>
        <w:left w:val="none" w:sz="0" w:space="0" w:color="auto"/>
        <w:bottom w:val="none" w:sz="0" w:space="0" w:color="auto"/>
        <w:right w:val="none" w:sz="0" w:space="0" w:color="auto"/>
      </w:divBdr>
    </w:div>
    <w:div w:id="5003537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154155632">
      <w:bodyDiv w:val="1"/>
      <w:marLeft w:val="0"/>
      <w:marRight w:val="0"/>
      <w:marTop w:val="0"/>
      <w:marBottom w:val="0"/>
      <w:divBdr>
        <w:top w:val="none" w:sz="0" w:space="0" w:color="auto"/>
        <w:left w:val="none" w:sz="0" w:space="0" w:color="auto"/>
        <w:bottom w:val="none" w:sz="0" w:space="0" w:color="auto"/>
        <w:right w:val="none" w:sz="0" w:space="0" w:color="auto"/>
      </w:divBdr>
    </w:div>
    <w:div w:id="30227032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048337624">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oangNHSE61007@fpt.edu.vn"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3.png"/><Relationship Id="rId21" Type="http://schemas.openxmlformats.org/officeDocument/2006/relationships/image" Target="media/image7.jpeg"/><Relationship Id="rId34" Type="http://schemas.openxmlformats.org/officeDocument/2006/relationships/image" Target="media/image18.jpg"/><Relationship Id="rId42" Type="http://schemas.openxmlformats.org/officeDocument/2006/relationships/image" Target="media/image26.emf"/><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9" Type="http://schemas.openxmlformats.org/officeDocument/2006/relationships/image" Target="media/image15.jpg"/><Relationship Id="rId11" Type="http://schemas.openxmlformats.org/officeDocument/2006/relationships/hyperlink" Target="mailto:DanQTSE61144@fpt.edu.vn" TargetMode="External"/><Relationship Id="rId24" Type="http://schemas.openxmlformats.org/officeDocument/2006/relationships/image" Target="media/image10.jpeg"/><Relationship Id="rId32" Type="http://schemas.openxmlformats.org/officeDocument/2006/relationships/comments" Target="comments.xml"/><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hyperlink" Target="http://www.khoahocviet.info/meresci/vi/meresci03d4.html"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mailto:KhanhKT@fpt.edu.vn" TargetMode="External"/><Relationship Id="rId19" Type="http://schemas.openxmlformats.org/officeDocument/2006/relationships/image" Target="media/image5.jpeg"/><Relationship Id="rId31" Type="http://schemas.openxmlformats.org/officeDocument/2006/relationships/image" Target="media/image17.jpg"/><Relationship Id="rId44"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image" Target="media/image19.jpg"/><Relationship Id="rId43" Type="http://schemas.openxmlformats.org/officeDocument/2006/relationships/image" Target="media/image27.emf"/><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PhucTQSE60993@fpt.edu.vn" TargetMode="External"/><Relationship Id="rId17" Type="http://schemas.openxmlformats.org/officeDocument/2006/relationships/image" Target="media/image3.jpg"/><Relationship Id="rId25" Type="http://schemas.openxmlformats.org/officeDocument/2006/relationships/image" Target="media/image11.png"/><Relationship Id="rId33" Type="http://schemas.microsoft.com/office/2011/relationships/commentsExtended" Target="commentsExtended.xml"/><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6.jpeg"/><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51B1"/>
    <w:rsid w:val="001B7F23"/>
    <w:rsid w:val="002637C8"/>
    <w:rsid w:val="002C61B2"/>
    <w:rsid w:val="00325A41"/>
    <w:rsid w:val="00330228"/>
    <w:rsid w:val="003B353B"/>
    <w:rsid w:val="003C2E93"/>
    <w:rsid w:val="0042135D"/>
    <w:rsid w:val="00466F24"/>
    <w:rsid w:val="004D3BD8"/>
    <w:rsid w:val="00526A5C"/>
    <w:rsid w:val="00535925"/>
    <w:rsid w:val="005746C9"/>
    <w:rsid w:val="00591FD0"/>
    <w:rsid w:val="005C472D"/>
    <w:rsid w:val="005E2D8D"/>
    <w:rsid w:val="006847CC"/>
    <w:rsid w:val="006F4AC2"/>
    <w:rsid w:val="00763865"/>
    <w:rsid w:val="00881D72"/>
    <w:rsid w:val="00896BAE"/>
    <w:rsid w:val="00991493"/>
    <w:rsid w:val="009A3995"/>
    <w:rsid w:val="00A53C40"/>
    <w:rsid w:val="00A648FB"/>
    <w:rsid w:val="00A844BC"/>
    <w:rsid w:val="00AF5389"/>
    <w:rsid w:val="00C13F29"/>
    <w:rsid w:val="00C97DD3"/>
    <w:rsid w:val="00D1282B"/>
    <w:rsid w:val="00DA4838"/>
    <w:rsid w:val="00E72D49"/>
    <w:rsid w:val="00E941DB"/>
    <w:rsid w:val="00EB3FC4"/>
    <w:rsid w:val="00EF1824"/>
    <w:rsid w:val="00F1512D"/>
    <w:rsid w:val="00F17E95"/>
    <w:rsid w:val="00F360C2"/>
    <w:rsid w:val="00F712BF"/>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F215D4BB-B937-442E-9FE2-168465BE4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99</Pages>
  <Words>13095</Words>
  <Characters>74642</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87562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Duc HC</cp:lastModifiedBy>
  <cp:revision>199</cp:revision>
  <cp:lastPrinted>2015-05-14T02:10:00Z</cp:lastPrinted>
  <dcterms:created xsi:type="dcterms:W3CDTF">2015-05-15T14:54:00Z</dcterms:created>
  <dcterms:modified xsi:type="dcterms:W3CDTF">2015-06-03T00:00:00Z</dcterms:modified>
</cp:coreProperties>
</file>
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5A26E6"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0"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0"/>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5A26E6"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1" w:name="_Toc419313005"/>
      <w:bookmarkStart w:id="2" w:name="_Toc395974117"/>
      <w:r w:rsidRPr="001D7DBC">
        <w:lastRenderedPageBreak/>
        <w:t>List of Tables</w:t>
      </w:r>
      <w:bookmarkEnd w:id="1"/>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5A26E6">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3" w:name="_Toc419313006"/>
      <w:r w:rsidRPr="001D7DBC">
        <w:lastRenderedPageBreak/>
        <w:t>List of Figures</w:t>
      </w:r>
      <w:bookmarkEnd w:id="2"/>
      <w:bookmarkEnd w:id="3"/>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5A26E6">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4"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4"/>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5" w:name="_Toc419313008"/>
      <w:r w:rsidRPr="001E340B">
        <w:lastRenderedPageBreak/>
        <w:t>Report No.1</w:t>
      </w:r>
      <w:r w:rsidR="00782B4E" w:rsidRPr="001E340B">
        <w:t xml:space="preserve"> </w:t>
      </w:r>
      <w:r w:rsidRPr="001E340B">
        <w:t>Introduction</w:t>
      </w:r>
      <w:bookmarkEnd w:id="5"/>
    </w:p>
    <w:p w:rsidR="001C4638" w:rsidRPr="001D7DBC" w:rsidRDefault="00A734D4" w:rsidP="00F57EBD">
      <w:pPr>
        <w:pStyle w:val="Heading2"/>
      </w:pPr>
      <w:bookmarkStart w:id="6" w:name="_Toc419313009"/>
      <w:r w:rsidRPr="001D7DBC">
        <w:t>Project Information</w:t>
      </w:r>
      <w:bookmarkEnd w:id="6"/>
    </w:p>
    <w:p w:rsidR="006E1034" w:rsidRPr="006F4F4C" w:rsidRDefault="006E1034" w:rsidP="004B6576">
      <w:pPr>
        <w:pStyle w:val="ListParagraph"/>
        <w:numPr>
          <w:ilvl w:val="0"/>
          <w:numId w:val="4"/>
        </w:numPr>
      </w:pPr>
      <w:r w:rsidRPr="006F4F4C">
        <w:t>Project name: Hanging Product Store</w:t>
      </w:r>
    </w:p>
    <w:p w:rsidR="006E1034" w:rsidRPr="006F4F4C" w:rsidRDefault="006E1034" w:rsidP="004B6576">
      <w:pPr>
        <w:pStyle w:val="ListParagraph"/>
        <w:numPr>
          <w:ilvl w:val="0"/>
          <w:numId w:val="4"/>
        </w:numPr>
      </w:pPr>
      <w:r w:rsidRPr="006F4F4C">
        <w:t>Project code: HPS</w:t>
      </w:r>
    </w:p>
    <w:p w:rsidR="006E1034" w:rsidRPr="006F4F4C" w:rsidRDefault="006E1034" w:rsidP="004B6576">
      <w:pPr>
        <w:pStyle w:val="ListParagraph"/>
        <w:numPr>
          <w:ilvl w:val="0"/>
          <w:numId w:val="4"/>
        </w:numPr>
      </w:pPr>
      <w:r w:rsidRPr="006F4F4C">
        <w:t>Product Type: Website Application</w:t>
      </w:r>
    </w:p>
    <w:p w:rsidR="006E1034" w:rsidRPr="006F4F4C" w:rsidRDefault="006E1034" w:rsidP="004B6576">
      <w:pPr>
        <w:pStyle w:val="ListParagraph"/>
        <w:numPr>
          <w:ilvl w:val="0"/>
          <w:numId w:val="4"/>
        </w:numPr>
      </w:pPr>
      <w:r w:rsidRPr="006F4F4C">
        <w:t>Start Date: May, 11th, 2015</w:t>
      </w:r>
    </w:p>
    <w:p w:rsidR="006E1034" w:rsidRPr="006F4F4C" w:rsidRDefault="006E1034" w:rsidP="004B6576">
      <w:pPr>
        <w:pStyle w:val="ListParagraph"/>
        <w:numPr>
          <w:ilvl w:val="0"/>
          <w:numId w:val="4"/>
        </w:numPr>
      </w:pPr>
      <w:r w:rsidRPr="006F4F4C">
        <w:t>End Date: August, 28th, 2015</w:t>
      </w:r>
    </w:p>
    <w:p w:rsidR="00580B19" w:rsidRPr="001D7DBC" w:rsidRDefault="00A734D4" w:rsidP="00F57EBD">
      <w:pPr>
        <w:pStyle w:val="Heading2"/>
      </w:pPr>
      <w:bookmarkStart w:id="7" w:name="_Toc419313010"/>
      <w:r w:rsidRPr="001D7DBC">
        <w:t>Introduction</w:t>
      </w:r>
      <w:bookmarkEnd w:id="7"/>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8" w:name="_Toc419313011"/>
      <w:r w:rsidRPr="001D7DBC">
        <w:t>Current Situation</w:t>
      </w:r>
      <w:bookmarkEnd w:id="8"/>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9" w:name="_Toc419313012"/>
      <w:r w:rsidRPr="001D7DBC">
        <w:t>Problem Definition</w:t>
      </w:r>
      <w:bookmarkEnd w:id="9"/>
    </w:p>
    <w:p w:rsidR="006E1034" w:rsidRDefault="005179E9" w:rsidP="006F4F4C">
      <w:r w:rsidRPr="005179E9">
        <w:t>Here</w:t>
      </w:r>
      <w:r w:rsidR="00906A76">
        <w:t xml:space="preserve"> is their advantages and disadvantages</w:t>
      </w:r>
      <w:r w:rsidRPr="005179E9">
        <w: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4B6576">
      <w:pPr>
        <w:pStyle w:val="ListParagraph"/>
        <w:numPr>
          <w:ilvl w:val="0"/>
          <w:numId w:val="23"/>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4B6576">
      <w:pPr>
        <w:pStyle w:val="ListParagraph"/>
        <w:numPr>
          <w:ilvl w:val="1"/>
          <w:numId w:val="23"/>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4B6576">
      <w:pPr>
        <w:pStyle w:val="ListParagraph"/>
        <w:numPr>
          <w:ilvl w:val="2"/>
          <w:numId w:val="23"/>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0" w:name="_Toc419313013"/>
      <w:r w:rsidRPr="001D7DBC">
        <w:t>Proposed Solution</w:t>
      </w:r>
      <w:bookmarkEnd w:id="10"/>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1" w:name="_Toc419313014"/>
      <w:r w:rsidRPr="001D7DBC">
        <w:t>Feature functions</w:t>
      </w:r>
      <w:bookmarkEnd w:id="11"/>
    </w:p>
    <w:p w:rsidR="00F05B24" w:rsidRP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search product.</w:t>
      </w:r>
    </w:p>
    <w:p w:rsidR="00F05B24" w:rsidRDefault="00F05B24"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buy product.</w:t>
      </w:r>
    </w:p>
    <w:p w:rsidR="00A202B8"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4B6576">
      <w:pPr>
        <w:pStyle w:val="ListParagraph"/>
        <w:numPr>
          <w:ilvl w:val="0"/>
          <w:numId w:val="24"/>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4B6576">
      <w:pPr>
        <w:pStyle w:val="ListParagraph"/>
        <w:numPr>
          <w:ilvl w:val="0"/>
          <w:numId w:val="24"/>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4B6576">
      <w:pPr>
        <w:pStyle w:val="ListParagraph"/>
        <w:numPr>
          <w:ilvl w:val="0"/>
          <w:numId w:val="24"/>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2" w:name="_Toc419313015"/>
      <w:r w:rsidRPr="001D7DBC">
        <w:t>Advantage and disadvantages</w:t>
      </w:r>
      <w:bookmarkEnd w:id="12"/>
    </w:p>
    <w:p w:rsidR="00743552" w:rsidRDefault="00743552" w:rsidP="004B6576">
      <w:pPr>
        <w:pStyle w:val="ListParagraph"/>
        <w:numPr>
          <w:ilvl w:val="0"/>
          <w:numId w:val="25"/>
        </w:numPr>
        <w:rPr>
          <w:rFonts w:asciiTheme="majorHAnsi" w:hAnsiTheme="majorHAnsi"/>
        </w:rPr>
      </w:pPr>
      <w:r>
        <w:rPr>
          <w:rFonts w:asciiTheme="majorHAnsi" w:hAnsiTheme="majorHAnsi"/>
        </w:rPr>
        <w:t>Advantages:</w:t>
      </w:r>
    </w:p>
    <w:p w:rsidR="00743552" w:rsidRDefault="00743552" w:rsidP="004B6576">
      <w:pPr>
        <w:pStyle w:val="TextBody"/>
        <w:numPr>
          <w:ilvl w:val="1"/>
          <w:numId w:val="25"/>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4B6576">
      <w:pPr>
        <w:pStyle w:val="TextBody"/>
        <w:numPr>
          <w:ilvl w:val="1"/>
          <w:numId w:val="25"/>
        </w:numPr>
        <w:rPr>
          <w:rFonts w:asciiTheme="majorHAnsi" w:hAnsiTheme="majorHAnsi"/>
        </w:rPr>
      </w:pPr>
      <w:r>
        <w:rPr>
          <w:rFonts w:asciiTheme="majorHAnsi" w:hAnsiTheme="majorHAnsi"/>
        </w:rPr>
        <w:t>Support online payment method.</w:t>
      </w:r>
    </w:p>
    <w:p w:rsidR="00743552" w:rsidRDefault="00743552" w:rsidP="004B6576">
      <w:pPr>
        <w:pStyle w:val="TextBody"/>
        <w:numPr>
          <w:ilvl w:val="1"/>
          <w:numId w:val="25"/>
        </w:numPr>
        <w:rPr>
          <w:rFonts w:asciiTheme="majorHAnsi" w:hAnsiTheme="majorHAnsi"/>
        </w:rPr>
      </w:pPr>
      <w:r>
        <w:rPr>
          <w:rFonts w:asciiTheme="majorHAnsi" w:hAnsiTheme="majorHAnsi"/>
        </w:rPr>
        <w:t>Support website statistics.</w:t>
      </w:r>
    </w:p>
    <w:p w:rsidR="00743552" w:rsidRDefault="00743552" w:rsidP="004B6576">
      <w:pPr>
        <w:pStyle w:val="TextBody"/>
        <w:numPr>
          <w:ilvl w:val="1"/>
          <w:numId w:val="25"/>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4B6576">
      <w:pPr>
        <w:pStyle w:val="TextBody"/>
        <w:numPr>
          <w:ilvl w:val="1"/>
          <w:numId w:val="25"/>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4B6576">
      <w:pPr>
        <w:pStyle w:val="TextBody"/>
        <w:numPr>
          <w:ilvl w:val="1"/>
          <w:numId w:val="25"/>
        </w:numPr>
        <w:rPr>
          <w:rFonts w:asciiTheme="majorHAnsi" w:hAnsiTheme="majorHAnsi"/>
        </w:rPr>
      </w:pPr>
      <w:r>
        <w:rPr>
          <w:rFonts w:asciiTheme="majorHAnsi" w:hAnsiTheme="majorHAnsi"/>
        </w:rPr>
        <w:t>Support price negotiation.</w:t>
      </w:r>
    </w:p>
    <w:p w:rsidR="00B03BA3" w:rsidRPr="0036575F" w:rsidRDefault="00B03BA3" w:rsidP="004B6576">
      <w:pPr>
        <w:pStyle w:val="TextBody"/>
        <w:numPr>
          <w:ilvl w:val="1"/>
          <w:numId w:val="25"/>
        </w:numPr>
        <w:rPr>
          <w:rFonts w:asciiTheme="majorHAnsi" w:hAnsiTheme="majorHAnsi"/>
        </w:rPr>
      </w:pPr>
      <w:r>
        <w:rPr>
          <w:rFonts w:asciiTheme="majorHAnsi" w:hAnsiTheme="majorHAnsi"/>
        </w:rPr>
        <w:t>Support advantage product searching.</w:t>
      </w:r>
    </w:p>
    <w:p w:rsidR="00743552" w:rsidRDefault="00743552" w:rsidP="004B6576">
      <w:pPr>
        <w:pStyle w:val="ListParagraph"/>
        <w:numPr>
          <w:ilvl w:val="0"/>
          <w:numId w:val="25"/>
        </w:numPr>
        <w:rPr>
          <w:rFonts w:asciiTheme="majorHAnsi" w:hAnsiTheme="majorHAnsi"/>
        </w:rPr>
      </w:pPr>
      <w:r>
        <w:rPr>
          <w:rFonts w:asciiTheme="majorHAnsi" w:hAnsiTheme="majorHAnsi"/>
        </w:rPr>
        <w:t>Disadvantages:</w:t>
      </w:r>
    </w:p>
    <w:p w:rsidR="00743552" w:rsidRDefault="00743552" w:rsidP="004B6576">
      <w:pPr>
        <w:pStyle w:val="TextBody"/>
        <w:numPr>
          <w:ilvl w:val="1"/>
          <w:numId w:val="25"/>
        </w:numPr>
        <w:rPr>
          <w:rFonts w:asciiTheme="majorHAnsi" w:hAnsiTheme="majorHAnsi"/>
        </w:rPr>
      </w:pPr>
      <w:r>
        <w:rPr>
          <w:rFonts w:asciiTheme="majorHAnsi" w:hAnsiTheme="majorHAnsi"/>
        </w:rPr>
        <w:t>High price products are not support.</w:t>
      </w:r>
    </w:p>
    <w:p w:rsidR="00B75D0B" w:rsidRPr="00743552" w:rsidRDefault="00743552" w:rsidP="004B6576">
      <w:pPr>
        <w:pStyle w:val="TextBody"/>
        <w:numPr>
          <w:ilvl w:val="1"/>
          <w:numId w:val="25"/>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3" w:name="_Toc419313016"/>
      <w:r w:rsidRPr="001D7DBC">
        <w:t>Functional Requirements</w:t>
      </w:r>
      <w:bookmarkEnd w:id="13"/>
    </w:p>
    <w:p w:rsidR="00B75D0B" w:rsidRPr="006F4F4C" w:rsidRDefault="00B75D0B" w:rsidP="006F4F4C">
      <w:r w:rsidRPr="006F4F4C">
        <w:t>Function requirements of the system are listed as below:</w:t>
      </w:r>
    </w:p>
    <w:p w:rsidR="00743552" w:rsidRDefault="00743552" w:rsidP="004B6576">
      <w:pPr>
        <w:pStyle w:val="TextBody"/>
        <w:numPr>
          <w:ilvl w:val="0"/>
          <w:numId w:val="26"/>
        </w:numPr>
        <w:rPr>
          <w:rFonts w:asciiTheme="majorHAnsi" w:hAnsiTheme="majorHAnsi"/>
        </w:rPr>
      </w:pPr>
      <w:r>
        <w:rPr>
          <w:rFonts w:asciiTheme="majorHAnsi" w:hAnsiTheme="majorHAnsi"/>
        </w:rPr>
        <w:t>Account management</w:t>
      </w:r>
    </w:p>
    <w:p w:rsidR="00743552" w:rsidRDefault="00743552" w:rsidP="004B6576">
      <w:pPr>
        <w:pStyle w:val="TextBody"/>
        <w:numPr>
          <w:ilvl w:val="0"/>
          <w:numId w:val="26"/>
        </w:numPr>
        <w:rPr>
          <w:rFonts w:asciiTheme="majorHAnsi" w:hAnsiTheme="majorHAnsi"/>
        </w:rPr>
      </w:pPr>
      <w:r>
        <w:rPr>
          <w:rFonts w:asciiTheme="majorHAnsi" w:hAnsiTheme="majorHAnsi"/>
        </w:rPr>
        <w:t>Advantage product searching</w:t>
      </w:r>
    </w:p>
    <w:p w:rsidR="00363CB7" w:rsidRDefault="00363CB7" w:rsidP="004B6576">
      <w:pPr>
        <w:pStyle w:val="TextBody"/>
        <w:numPr>
          <w:ilvl w:val="0"/>
          <w:numId w:val="26"/>
        </w:numPr>
        <w:rPr>
          <w:rFonts w:asciiTheme="majorHAnsi" w:hAnsiTheme="majorHAnsi"/>
        </w:rPr>
      </w:pPr>
      <w:r>
        <w:rPr>
          <w:rFonts w:asciiTheme="majorHAnsi" w:hAnsiTheme="majorHAnsi"/>
        </w:rPr>
        <w:t>Product items management</w:t>
      </w:r>
    </w:p>
    <w:p w:rsidR="00363CB7" w:rsidRDefault="00363CB7" w:rsidP="004B6576">
      <w:pPr>
        <w:pStyle w:val="TextBody"/>
        <w:numPr>
          <w:ilvl w:val="0"/>
          <w:numId w:val="26"/>
        </w:numPr>
        <w:rPr>
          <w:rFonts w:asciiTheme="majorHAnsi" w:hAnsiTheme="majorHAnsi"/>
        </w:rPr>
      </w:pPr>
      <w:r>
        <w:rPr>
          <w:rFonts w:asciiTheme="majorHAnsi" w:hAnsiTheme="majorHAnsi"/>
        </w:rPr>
        <w:t>Raise products on website</w:t>
      </w:r>
    </w:p>
    <w:p w:rsidR="00363CB7" w:rsidRPr="00363CB7" w:rsidRDefault="00BC2F50" w:rsidP="004B6576">
      <w:pPr>
        <w:pStyle w:val="TextBody"/>
        <w:numPr>
          <w:ilvl w:val="0"/>
          <w:numId w:val="26"/>
        </w:numPr>
        <w:rPr>
          <w:rFonts w:asciiTheme="majorHAnsi" w:hAnsiTheme="majorHAnsi"/>
        </w:rPr>
      </w:pPr>
      <w:r>
        <w:rPr>
          <w:rFonts w:asciiTheme="majorHAnsi" w:hAnsiTheme="majorHAnsi"/>
        </w:rPr>
        <w:t>Website’s statistics</w:t>
      </w:r>
    </w:p>
    <w:p w:rsidR="00743552" w:rsidRDefault="00743552" w:rsidP="004B6576">
      <w:pPr>
        <w:pStyle w:val="TextBody"/>
        <w:numPr>
          <w:ilvl w:val="0"/>
          <w:numId w:val="26"/>
        </w:numPr>
        <w:rPr>
          <w:rFonts w:asciiTheme="majorHAnsi" w:hAnsiTheme="majorHAnsi"/>
        </w:rPr>
      </w:pPr>
      <w:r>
        <w:rPr>
          <w:rFonts w:asciiTheme="majorHAnsi" w:hAnsiTheme="majorHAnsi"/>
        </w:rPr>
        <w:lastRenderedPageBreak/>
        <w:t>Price suggestion</w:t>
      </w:r>
    </w:p>
    <w:p w:rsidR="00743552" w:rsidRDefault="00743552" w:rsidP="004B6576">
      <w:pPr>
        <w:pStyle w:val="TextBody"/>
        <w:numPr>
          <w:ilvl w:val="0"/>
          <w:numId w:val="26"/>
        </w:numPr>
        <w:rPr>
          <w:rFonts w:asciiTheme="majorHAnsi" w:hAnsiTheme="majorHAnsi"/>
        </w:rPr>
      </w:pPr>
      <w:r>
        <w:rPr>
          <w:rFonts w:asciiTheme="majorHAnsi" w:hAnsiTheme="majorHAnsi"/>
        </w:rPr>
        <w:t>Online payment method</w:t>
      </w:r>
    </w:p>
    <w:p w:rsidR="00B75D0B" w:rsidRDefault="00363CB7" w:rsidP="004B6576">
      <w:pPr>
        <w:pStyle w:val="TextBody"/>
        <w:numPr>
          <w:ilvl w:val="0"/>
          <w:numId w:val="26"/>
        </w:numPr>
        <w:rPr>
          <w:rFonts w:asciiTheme="majorHAnsi" w:hAnsiTheme="majorHAnsi"/>
        </w:rPr>
      </w:pPr>
      <w:r>
        <w:rPr>
          <w:rFonts w:asciiTheme="majorHAnsi" w:hAnsiTheme="majorHAnsi"/>
        </w:rPr>
        <w:t>Product status notification</w:t>
      </w:r>
    </w:p>
    <w:p w:rsidR="00363CB7" w:rsidRDefault="00363CB7" w:rsidP="004B6576">
      <w:pPr>
        <w:pStyle w:val="TextBody"/>
        <w:numPr>
          <w:ilvl w:val="0"/>
          <w:numId w:val="26"/>
        </w:numPr>
        <w:rPr>
          <w:rFonts w:asciiTheme="majorHAnsi" w:hAnsiTheme="majorHAnsi"/>
        </w:rPr>
      </w:pPr>
      <w:r>
        <w:rPr>
          <w:rFonts w:asciiTheme="majorHAnsi" w:hAnsiTheme="majorHAnsi"/>
        </w:rPr>
        <w:t>Product status tracking</w:t>
      </w:r>
    </w:p>
    <w:p w:rsidR="005F300F" w:rsidRDefault="00F51C72" w:rsidP="004B6576">
      <w:pPr>
        <w:pStyle w:val="TextBody"/>
        <w:numPr>
          <w:ilvl w:val="0"/>
          <w:numId w:val="26"/>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4" w:name="_Toc419313017"/>
      <w:r w:rsidRPr="001D7DBC">
        <w:t>Role and Responsibility</w:t>
      </w:r>
      <w:bookmarkEnd w:id="14"/>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5A26E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5A26E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A26E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5A26E6"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5A26E6"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5"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5"/>
    </w:p>
    <w:p w:rsidR="007C30A4" w:rsidRPr="001D7DBC" w:rsidRDefault="007C30A4" w:rsidP="001E340B">
      <w:pPr>
        <w:pStyle w:val="Heading1"/>
        <w:rPr>
          <w:lang w:eastAsia="ja-JP"/>
        </w:rPr>
      </w:pPr>
      <w:bookmarkStart w:id="16" w:name="_Toc419313018"/>
      <w:r w:rsidRPr="001D7DBC">
        <w:rPr>
          <w:lang w:eastAsia="ja-JP"/>
        </w:rPr>
        <w:lastRenderedPageBreak/>
        <w:t>Report No. 2 Software Project Management Plan</w:t>
      </w:r>
      <w:bookmarkEnd w:id="16"/>
    </w:p>
    <w:p w:rsidR="00E36E73" w:rsidRPr="001D7DBC" w:rsidRDefault="00E36E73" w:rsidP="004C257C">
      <w:pPr>
        <w:pStyle w:val="Heading2"/>
        <w:rPr>
          <w:lang w:eastAsia="ja-JP"/>
        </w:rPr>
      </w:pPr>
      <w:bookmarkStart w:id="17" w:name="_Toc419313019"/>
      <w:r w:rsidRPr="001D7DBC">
        <w:rPr>
          <w:lang w:eastAsia="ja-JP"/>
        </w:rPr>
        <w:t>Problem Definition</w:t>
      </w:r>
      <w:bookmarkEnd w:id="17"/>
    </w:p>
    <w:p w:rsidR="00E36E73" w:rsidRDefault="00E36E73" w:rsidP="004C257C">
      <w:pPr>
        <w:pStyle w:val="Heading3"/>
        <w:rPr>
          <w:lang w:eastAsia="ja-JP"/>
        </w:rPr>
      </w:pPr>
      <w:bookmarkStart w:id="18" w:name="_Toc419313020"/>
      <w:r w:rsidRPr="001D7DBC">
        <w:rPr>
          <w:lang w:eastAsia="ja-JP"/>
        </w:rPr>
        <w:t>Name of this Capstone Project</w:t>
      </w:r>
      <w:bookmarkEnd w:id="18"/>
    </w:p>
    <w:p w:rsidR="000A2266" w:rsidRPr="000A2266" w:rsidRDefault="000A2266" w:rsidP="004B6576">
      <w:pPr>
        <w:pStyle w:val="ListParagraph"/>
        <w:numPr>
          <w:ilvl w:val="0"/>
          <w:numId w:val="27"/>
        </w:numPr>
      </w:pPr>
      <w:r w:rsidRPr="000A2266">
        <w:t>Ha</w:t>
      </w:r>
      <w:r w:rsidR="00E3141B">
        <w:t>n</w:t>
      </w:r>
      <w:r w:rsidRPr="000A2266">
        <w:t>ging Product Store (HPS)</w:t>
      </w:r>
    </w:p>
    <w:p w:rsidR="00E36E73" w:rsidRDefault="00E36E73" w:rsidP="004C257C">
      <w:pPr>
        <w:pStyle w:val="Heading3"/>
        <w:rPr>
          <w:lang w:eastAsia="ja-JP"/>
        </w:rPr>
      </w:pPr>
      <w:bookmarkStart w:id="19" w:name="_Toc419313021"/>
      <w:r w:rsidRPr="001D7DBC">
        <w:rPr>
          <w:lang w:eastAsia="ja-JP"/>
        </w:rPr>
        <w:t>Problem Abstract</w:t>
      </w:r>
      <w:bookmarkEnd w:id="19"/>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0" w:name="_Toc419313022"/>
      <w:r w:rsidRPr="00354719">
        <w:rPr>
          <w:lang w:eastAsia="ja-JP"/>
        </w:rPr>
        <w:t>Project Overview</w:t>
      </w:r>
      <w:bookmarkEnd w:id="20"/>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4B6576">
      <w:pPr>
        <w:pStyle w:val="ListParagraph"/>
        <w:numPr>
          <w:ilvl w:val="0"/>
          <w:numId w:val="28"/>
        </w:numPr>
        <w:spacing w:before="0" w:after="160" w:line="256" w:lineRule="auto"/>
      </w:pPr>
      <w:r w:rsidRPr="00AB4905">
        <w:t>Admin</w:t>
      </w:r>
    </w:p>
    <w:p w:rsidR="000A2266" w:rsidRPr="00AB4905" w:rsidRDefault="00795137" w:rsidP="004B6576">
      <w:pPr>
        <w:pStyle w:val="ListParagraph"/>
        <w:numPr>
          <w:ilvl w:val="1"/>
          <w:numId w:val="28"/>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4B6576">
      <w:pPr>
        <w:pStyle w:val="ListParagraph"/>
        <w:numPr>
          <w:ilvl w:val="0"/>
          <w:numId w:val="28"/>
        </w:numPr>
        <w:spacing w:before="0" w:after="160" w:line="256" w:lineRule="auto"/>
      </w:pPr>
      <w:r w:rsidRPr="003500B7">
        <w:t>Guest</w:t>
      </w:r>
    </w:p>
    <w:p w:rsidR="002C1EA9" w:rsidRDefault="004D07CD" w:rsidP="004B6576">
      <w:pPr>
        <w:pStyle w:val="ListParagraph"/>
        <w:numPr>
          <w:ilvl w:val="1"/>
          <w:numId w:val="28"/>
        </w:numPr>
        <w:spacing w:before="0" w:after="160" w:line="256" w:lineRule="auto"/>
      </w:pPr>
      <w:r>
        <w:t>Make product consignment request</w:t>
      </w:r>
    </w:p>
    <w:p w:rsidR="004D07CD" w:rsidRDefault="004D07CD" w:rsidP="004B6576">
      <w:pPr>
        <w:pStyle w:val="ListParagraph"/>
        <w:numPr>
          <w:ilvl w:val="1"/>
          <w:numId w:val="28"/>
        </w:numPr>
        <w:spacing w:before="0" w:after="160" w:line="256" w:lineRule="auto"/>
      </w:pPr>
      <w:r>
        <w:t>Negotiate with store owner</w:t>
      </w:r>
    </w:p>
    <w:p w:rsidR="004D07CD" w:rsidRDefault="004D07CD" w:rsidP="004B6576">
      <w:pPr>
        <w:pStyle w:val="ListParagraph"/>
        <w:numPr>
          <w:ilvl w:val="1"/>
          <w:numId w:val="28"/>
        </w:numPr>
        <w:spacing w:before="0" w:after="160" w:line="256" w:lineRule="auto"/>
      </w:pPr>
      <w:r>
        <w:lastRenderedPageBreak/>
        <w:t>Receive notification about their product status</w:t>
      </w:r>
    </w:p>
    <w:p w:rsidR="004D07CD" w:rsidRDefault="004D07CD" w:rsidP="004B6576">
      <w:pPr>
        <w:pStyle w:val="ListParagraph"/>
        <w:numPr>
          <w:ilvl w:val="1"/>
          <w:numId w:val="28"/>
        </w:numPr>
        <w:spacing w:before="0" w:after="160" w:line="256" w:lineRule="auto"/>
      </w:pPr>
      <w:r>
        <w:t>Track product status</w:t>
      </w:r>
    </w:p>
    <w:p w:rsidR="004D07CD" w:rsidRDefault="004D07CD" w:rsidP="004B6576">
      <w:pPr>
        <w:pStyle w:val="ListParagraph"/>
        <w:numPr>
          <w:ilvl w:val="1"/>
          <w:numId w:val="28"/>
        </w:numPr>
        <w:spacing w:before="0" w:after="160" w:line="256" w:lineRule="auto"/>
      </w:pPr>
      <w:r>
        <w:t>Search product</w:t>
      </w:r>
    </w:p>
    <w:p w:rsidR="004D07CD" w:rsidRDefault="004D07CD" w:rsidP="004B6576">
      <w:pPr>
        <w:pStyle w:val="ListParagraph"/>
        <w:numPr>
          <w:ilvl w:val="1"/>
          <w:numId w:val="28"/>
        </w:numPr>
        <w:spacing w:before="0" w:after="160" w:line="256" w:lineRule="auto"/>
      </w:pPr>
      <w:r>
        <w:t>Buy product with online payment</w:t>
      </w:r>
      <w:r w:rsidR="003500B7">
        <w:t xml:space="preserve"> method</w:t>
      </w:r>
    </w:p>
    <w:p w:rsidR="000A2266" w:rsidRPr="003500B7" w:rsidRDefault="000A2266" w:rsidP="004B6576">
      <w:pPr>
        <w:pStyle w:val="ListParagraph"/>
        <w:numPr>
          <w:ilvl w:val="0"/>
          <w:numId w:val="28"/>
        </w:numPr>
        <w:spacing w:before="0" w:after="160" w:line="256" w:lineRule="auto"/>
      </w:pPr>
      <w:r w:rsidRPr="003500B7">
        <w:t>Customer</w:t>
      </w:r>
    </w:p>
    <w:p w:rsidR="003500B7" w:rsidRPr="003500B7" w:rsidRDefault="003500B7" w:rsidP="004B6576">
      <w:pPr>
        <w:pStyle w:val="ListParagraph"/>
        <w:numPr>
          <w:ilvl w:val="1"/>
          <w:numId w:val="28"/>
        </w:numPr>
        <w:spacing w:before="0" w:after="160" w:line="256" w:lineRule="auto"/>
      </w:pPr>
      <w:r w:rsidRPr="003500B7">
        <w:t>Edit profile</w:t>
      </w:r>
    </w:p>
    <w:p w:rsidR="003500B7" w:rsidRPr="003500B7" w:rsidRDefault="003500B7" w:rsidP="004B6576">
      <w:pPr>
        <w:pStyle w:val="ListParagraph"/>
        <w:numPr>
          <w:ilvl w:val="1"/>
          <w:numId w:val="28"/>
        </w:numPr>
        <w:spacing w:before="0" w:after="160" w:line="256" w:lineRule="auto"/>
      </w:pPr>
      <w:r w:rsidRPr="003500B7">
        <w:t>Review transaction history</w:t>
      </w:r>
    </w:p>
    <w:p w:rsidR="000A2266" w:rsidRPr="003500B7" w:rsidRDefault="001B6287" w:rsidP="004B6576">
      <w:pPr>
        <w:pStyle w:val="ListParagraph"/>
        <w:numPr>
          <w:ilvl w:val="0"/>
          <w:numId w:val="28"/>
        </w:numPr>
        <w:spacing w:before="0" w:after="160" w:line="256" w:lineRule="auto"/>
      </w:pPr>
      <w:r>
        <w:t>Store</w:t>
      </w:r>
      <w:r w:rsidR="000A2266" w:rsidRPr="003500B7">
        <w:t xml:space="preserve"> owner</w:t>
      </w:r>
    </w:p>
    <w:p w:rsidR="000A2266" w:rsidRPr="00AB4905" w:rsidRDefault="000A2266" w:rsidP="004B6576">
      <w:pPr>
        <w:pStyle w:val="ListParagraph"/>
        <w:numPr>
          <w:ilvl w:val="1"/>
          <w:numId w:val="28"/>
        </w:numPr>
        <w:spacing w:before="0" w:after="160" w:line="256" w:lineRule="auto"/>
      </w:pPr>
      <w:r w:rsidRPr="00AB4905">
        <w:t>Negotiate with customer about consigned product</w:t>
      </w:r>
    </w:p>
    <w:p w:rsidR="00267A03" w:rsidRPr="004503B9" w:rsidRDefault="00B3691B" w:rsidP="004B6576">
      <w:pPr>
        <w:pStyle w:val="ListParagraph"/>
        <w:numPr>
          <w:ilvl w:val="1"/>
          <w:numId w:val="28"/>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Raise product on website</w:t>
      </w:r>
    </w:p>
    <w:p w:rsidR="000A2266" w:rsidRPr="004503B9" w:rsidRDefault="000A2266" w:rsidP="004B6576">
      <w:pPr>
        <w:pStyle w:val="ListParagraph"/>
        <w:numPr>
          <w:ilvl w:val="1"/>
          <w:numId w:val="28"/>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4B6576">
      <w:pPr>
        <w:pStyle w:val="ListParagraph"/>
        <w:numPr>
          <w:ilvl w:val="1"/>
          <w:numId w:val="28"/>
        </w:numPr>
        <w:spacing w:before="0" w:after="160" w:line="256" w:lineRule="auto"/>
      </w:pPr>
      <w:r>
        <w:t>Track</w:t>
      </w:r>
      <w:r w:rsidR="003500B7">
        <w:t xml:space="preserve"> consigned product status</w:t>
      </w:r>
    </w:p>
    <w:p w:rsidR="003500B7" w:rsidRDefault="003500B7" w:rsidP="004B6576">
      <w:pPr>
        <w:pStyle w:val="ListParagraph"/>
        <w:numPr>
          <w:ilvl w:val="1"/>
          <w:numId w:val="28"/>
        </w:numPr>
        <w:spacing w:before="0" w:after="160" w:line="256" w:lineRule="auto"/>
      </w:pPr>
      <w:r>
        <w:t>Receive notification about consigned product status</w:t>
      </w:r>
    </w:p>
    <w:p w:rsidR="003500B7" w:rsidRPr="00AB4905" w:rsidRDefault="003500B7" w:rsidP="004B6576">
      <w:pPr>
        <w:pStyle w:val="ListParagraph"/>
        <w:numPr>
          <w:ilvl w:val="1"/>
          <w:numId w:val="28"/>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4B6576">
      <w:pPr>
        <w:pStyle w:val="ListParagraph"/>
        <w:numPr>
          <w:ilvl w:val="0"/>
          <w:numId w:val="28"/>
        </w:numPr>
        <w:spacing w:before="0" w:after="160" w:line="256" w:lineRule="auto"/>
      </w:pPr>
      <w:r w:rsidRPr="00AB4905">
        <w:t>System</w:t>
      </w:r>
    </w:p>
    <w:p w:rsidR="000A2266" w:rsidRPr="004503B9" w:rsidRDefault="003500B7" w:rsidP="004B6576">
      <w:pPr>
        <w:pStyle w:val="ListParagraph"/>
        <w:numPr>
          <w:ilvl w:val="1"/>
          <w:numId w:val="28"/>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4B6576">
      <w:pPr>
        <w:pStyle w:val="ListParagraph"/>
        <w:numPr>
          <w:ilvl w:val="1"/>
          <w:numId w:val="28"/>
        </w:numPr>
        <w:spacing w:before="0" w:after="160" w:line="256" w:lineRule="auto"/>
      </w:pPr>
      <w:r>
        <w:t>Support online payment method</w:t>
      </w:r>
    </w:p>
    <w:p w:rsidR="003500B7" w:rsidRPr="00AB4905" w:rsidRDefault="003500B7" w:rsidP="004B6576">
      <w:pPr>
        <w:pStyle w:val="ListParagraph"/>
        <w:numPr>
          <w:ilvl w:val="1"/>
          <w:numId w:val="28"/>
        </w:numPr>
        <w:spacing w:before="0" w:after="160" w:line="256" w:lineRule="auto"/>
      </w:pPr>
      <w:r>
        <w:t>Support price suggestion</w:t>
      </w:r>
    </w:p>
    <w:p w:rsidR="000A2266" w:rsidRDefault="003500B7" w:rsidP="004B6576">
      <w:pPr>
        <w:pStyle w:val="ListParagraph"/>
        <w:numPr>
          <w:ilvl w:val="1"/>
          <w:numId w:val="28"/>
        </w:numPr>
        <w:spacing w:before="0" w:after="160" w:line="256" w:lineRule="auto"/>
      </w:pPr>
      <w:r>
        <w:t>Support advanced product searching</w:t>
      </w:r>
    </w:p>
    <w:p w:rsidR="003500B7" w:rsidRPr="00AB4905" w:rsidRDefault="003500B7" w:rsidP="004B6576">
      <w:pPr>
        <w:pStyle w:val="ListParagraph"/>
        <w:numPr>
          <w:ilvl w:val="1"/>
          <w:numId w:val="28"/>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4B6576">
      <w:pPr>
        <w:pStyle w:val="ListParagraph"/>
        <w:numPr>
          <w:ilvl w:val="0"/>
          <w:numId w:val="29"/>
        </w:numPr>
        <w:spacing w:before="0" w:after="160" w:line="256" w:lineRule="auto"/>
      </w:pPr>
      <w:r w:rsidRPr="00AB4905">
        <w:t>People who have computer, laptop or smartphone with internet connection and could run web browser can use this website.</w:t>
      </w:r>
    </w:p>
    <w:p w:rsidR="000A2266" w:rsidRPr="00AB4905" w:rsidRDefault="000A2266" w:rsidP="004B6576">
      <w:pPr>
        <w:pStyle w:val="ListParagraph"/>
        <w:numPr>
          <w:ilvl w:val="0"/>
          <w:numId w:val="29"/>
        </w:numPr>
        <w:spacing w:before="0" w:after="160" w:line="256" w:lineRule="auto"/>
      </w:pPr>
      <w:r w:rsidRPr="00AB4905">
        <w:t>The complete product of this project includes:</w:t>
      </w:r>
    </w:p>
    <w:p w:rsidR="000A2266" w:rsidRPr="00AB4905" w:rsidRDefault="000A2266" w:rsidP="004B6576">
      <w:pPr>
        <w:pStyle w:val="ListParagraph"/>
        <w:numPr>
          <w:ilvl w:val="1"/>
          <w:numId w:val="29"/>
        </w:numPr>
        <w:spacing w:before="0" w:after="160" w:line="256" w:lineRule="auto"/>
      </w:pPr>
      <w:r w:rsidRPr="00AB4905">
        <w:t>The website application</w:t>
      </w:r>
    </w:p>
    <w:p w:rsidR="000A2266" w:rsidRPr="00AB4905" w:rsidRDefault="000A2266" w:rsidP="004B6576">
      <w:pPr>
        <w:pStyle w:val="ListParagraph"/>
        <w:numPr>
          <w:ilvl w:val="1"/>
          <w:numId w:val="29"/>
        </w:numPr>
        <w:spacing w:before="0" w:after="160" w:line="256" w:lineRule="auto"/>
      </w:pPr>
      <w:r w:rsidRPr="00AB4905">
        <w:t>All related documents.</w:t>
      </w:r>
    </w:p>
    <w:p w:rsidR="000A2266" w:rsidRPr="00AB4905" w:rsidRDefault="000A2266" w:rsidP="004B6576">
      <w:pPr>
        <w:pStyle w:val="ListParagraph"/>
        <w:numPr>
          <w:ilvl w:val="0"/>
          <w:numId w:val="29"/>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4B6576">
      <w:pPr>
        <w:pStyle w:val="ListParagraph"/>
        <w:numPr>
          <w:ilvl w:val="0"/>
          <w:numId w:val="29"/>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1"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1"/>
    </w:p>
    <w:p w:rsidR="001D7DBC" w:rsidRDefault="001D7DBC" w:rsidP="001D7DBC">
      <w:pPr>
        <w:pStyle w:val="Heading5"/>
        <w:rPr>
          <w:lang w:eastAsia="ja-JP"/>
        </w:rPr>
      </w:pPr>
      <w:r>
        <w:rPr>
          <w:lang w:val="vi-VN" w:eastAsia="ja-JP"/>
        </w:rPr>
        <w:t>Software requirement</w:t>
      </w:r>
    </w:p>
    <w:p w:rsidR="000A2266" w:rsidRPr="00AB4905" w:rsidRDefault="000A2266" w:rsidP="004B6576">
      <w:pPr>
        <w:pStyle w:val="ListParagraph"/>
        <w:numPr>
          <w:ilvl w:val="0"/>
          <w:numId w:val="30"/>
        </w:numPr>
        <w:spacing w:before="0" w:after="160" w:line="256" w:lineRule="auto"/>
      </w:pPr>
      <w:r w:rsidRPr="00AB4905">
        <w:t>GitHub &amp; TortoiseGit: source control</w:t>
      </w:r>
    </w:p>
    <w:p w:rsidR="000A2266" w:rsidRPr="00231540" w:rsidRDefault="00D0038B" w:rsidP="004B6576">
      <w:pPr>
        <w:pStyle w:val="ListParagraph"/>
        <w:numPr>
          <w:ilvl w:val="0"/>
          <w:numId w:val="30"/>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4B6576">
      <w:pPr>
        <w:pStyle w:val="ListParagraph"/>
        <w:numPr>
          <w:ilvl w:val="0"/>
          <w:numId w:val="30"/>
        </w:numPr>
        <w:spacing w:before="0" w:after="160" w:line="256" w:lineRule="auto"/>
        <w:rPr>
          <w:color w:val="FF0000"/>
        </w:rPr>
      </w:pPr>
      <w:r w:rsidRPr="004503B9">
        <w:rPr>
          <w:color w:val="FF0000"/>
        </w:rPr>
        <w:t>Database:</w:t>
      </w:r>
    </w:p>
    <w:p w:rsidR="00F77C6C" w:rsidRPr="004503B9" w:rsidRDefault="00F77C6C" w:rsidP="004B6576">
      <w:pPr>
        <w:pStyle w:val="ListParagraph"/>
        <w:numPr>
          <w:ilvl w:val="0"/>
          <w:numId w:val="30"/>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2" w:name="_Toc419313023"/>
      <w:r>
        <w:rPr>
          <w:lang w:val="vi-VN" w:eastAsia="ja-JP"/>
        </w:rPr>
        <w:t>Project Organization</w:t>
      </w:r>
      <w:bookmarkEnd w:id="22"/>
    </w:p>
    <w:p w:rsidR="001D7DBC" w:rsidRDefault="001D7DBC" w:rsidP="004C257C">
      <w:pPr>
        <w:pStyle w:val="Heading3"/>
        <w:rPr>
          <w:lang w:val="vi-VN" w:eastAsia="ja-JP"/>
        </w:rPr>
      </w:pPr>
      <w:bookmarkStart w:id="23" w:name="_Toc419313024"/>
      <w:r>
        <w:rPr>
          <w:lang w:val="vi-VN" w:eastAsia="ja-JP"/>
        </w:rPr>
        <w:t>Software Process Model</w:t>
      </w:r>
      <w:bookmarkEnd w:id="23"/>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4" w:name="_Toc419313025"/>
      <w:r>
        <w:rPr>
          <w:lang w:val="vi-VN" w:eastAsia="ja-JP"/>
        </w:rPr>
        <w:t>Roles and Responsibilities</w:t>
      </w:r>
      <w:bookmarkEnd w:id="24"/>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4B6576">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4B6576">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4B6576">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4B6576">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4B6576">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4B6576">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5"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5"/>
    </w:p>
    <w:p w:rsidR="001D7DBC" w:rsidRDefault="001D7DBC" w:rsidP="004C257C">
      <w:pPr>
        <w:pStyle w:val="Heading3"/>
        <w:rPr>
          <w:lang w:eastAsia="ja-JP"/>
        </w:rPr>
      </w:pPr>
      <w:bookmarkStart w:id="26" w:name="_Toc419313026"/>
      <w:r>
        <w:rPr>
          <w:lang w:val="vi-VN" w:eastAsia="ja-JP"/>
        </w:rPr>
        <w:t>Tools and Techniques</w:t>
      </w:r>
      <w:bookmarkEnd w:id="26"/>
    </w:p>
    <w:p w:rsidR="002103FA" w:rsidRDefault="002103FA" w:rsidP="004B6576">
      <w:pPr>
        <w:pStyle w:val="ListParagraph"/>
        <w:numPr>
          <w:ilvl w:val="0"/>
          <w:numId w:val="22"/>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4B6576">
      <w:pPr>
        <w:pStyle w:val="ListParagraph"/>
        <w:numPr>
          <w:ilvl w:val="0"/>
          <w:numId w:val="22"/>
        </w:numPr>
      </w:pPr>
      <w:r>
        <w:t>Server side technique: Database d</w:t>
      </w:r>
      <w:r w:rsidR="00AB7734">
        <w:t>esign, OOA, OOD, OOP, MVC, Java.</w:t>
      </w:r>
    </w:p>
    <w:p w:rsidR="00617438" w:rsidRDefault="00617438" w:rsidP="004B6576">
      <w:pPr>
        <w:pStyle w:val="ListParagraph"/>
        <w:numPr>
          <w:ilvl w:val="0"/>
          <w:numId w:val="22"/>
        </w:numPr>
      </w:pPr>
      <w:r>
        <w:t xml:space="preserve">Client side technique: </w:t>
      </w:r>
      <w:r w:rsidR="002103FA">
        <w:t xml:space="preserve">Responsive design, </w:t>
      </w:r>
      <w:r>
        <w:t>HTML5, CSS, JavaScript, AngularJS.</w:t>
      </w:r>
    </w:p>
    <w:p w:rsidR="00AB7734" w:rsidRDefault="00617438" w:rsidP="004B6576">
      <w:pPr>
        <w:pStyle w:val="ListParagraph"/>
        <w:numPr>
          <w:ilvl w:val="0"/>
          <w:numId w:val="22"/>
        </w:numPr>
      </w:pPr>
      <w:r>
        <w:t>Communication technique</w:t>
      </w:r>
      <w:r w:rsidR="00354719">
        <w:t>: HTTP, SMTP</w:t>
      </w:r>
      <w:r w:rsidR="00D3305C">
        <w:t>.</w:t>
      </w:r>
    </w:p>
    <w:p w:rsidR="00AB7734" w:rsidRDefault="005F300F" w:rsidP="004B6576">
      <w:pPr>
        <w:pStyle w:val="ListParagraph"/>
        <w:numPr>
          <w:ilvl w:val="0"/>
          <w:numId w:val="22"/>
        </w:numPr>
      </w:pPr>
      <w:r>
        <w:t>Web server: Tomcat.</w:t>
      </w:r>
    </w:p>
    <w:p w:rsidR="00AB7734" w:rsidRDefault="00AB7734" w:rsidP="004B6576">
      <w:pPr>
        <w:pStyle w:val="ListParagraph"/>
        <w:numPr>
          <w:ilvl w:val="0"/>
          <w:numId w:val="22"/>
        </w:numPr>
      </w:pPr>
      <w:r>
        <w:t xml:space="preserve">Web Service: </w:t>
      </w:r>
      <w:r w:rsidR="002103FA">
        <w:t>Amazon Product Advertising API.</w:t>
      </w:r>
    </w:p>
    <w:p w:rsidR="004F4390" w:rsidRDefault="002103FA" w:rsidP="004B6576">
      <w:pPr>
        <w:pStyle w:val="ListParagraph"/>
        <w:numPr>
          <w:ilvl w:val="0"/>
          <w:numId w:val="22"/>
        </w:numPr>
      </w:pPr>
      <w:r>
        <w:t>Payment Gateway:</w:t>
      </w:r>
      <w:r w:rsidR="00354719">
        <w:t xml:space="preserve"> To be define</w:t>
      </w:r>
      <w:r w:rsidR="00576885">
        <w:t>d</w:t>
      </w:r>
      <w:r>
        <w:t>.</w:t>
      </w:r>
    </w:p>
    <w:p w:rsidR="004F4390" w:rsidRDefault="004F4390" w:rsidP="004F4390"/>
    <w:p w:rsidR="004F4390" w:rsidRDefault="004F4390" w:rsidP="004F4390">
      <w:pPr>
        <w:sectPr w:rsidR="004F4390" w:rsidSect="00102371">
          <w:pgSz w:w="11920" w:h="16840"/>
          <w:pgMar w:top="1418" w:right="1134" w:bottom="1418" w:left="1985" w:header="0" w:footer="288" w:gutter="0"/>
          <w:cols w:space="720"/>
          <w:docGrid w:linePitch="272"/>
        </w:sectPr>
      </w:pPr>
    </w:p>
    <w:p w:rsidR="001D7DBC" w:rsidRDefault="001D7DBC" w:rsidP="001D7DBC">
      <w:pPr>
        <w:pStyle w:val="Heading2"/>
        <w:rPr>
          <w:lang w:val="vi-VN" w:eastAsia="ja-JP"/>
        </w:rPr>
      </w:pPr>
      <w:bookmarkStart w:id="27" w:name="_Toc419313027"/>
      <w:r>
        <w:rPr>
          <w:lang w:val="vi-VN" w:eastAsia="ja-JP"/>
        </w:rPr>
        <w:lastRenderedPageBreak/>
        <w:t>Project Management Plan</w:t>
      </w:r>
      <w:bookmarkEnd w:id="27"/>
    </w:p>
    <w:p w:rsidR="001D7DBC" w:rsidRDefault="001D7DBC" w:rsidP="004C257C">
      <w:pPr>
        <w:pStyle w:val="Heading3"/>
        <w:rPr>
          <w:lang w:eastAsia="ja-JP"/>
        </w:rPr>
      </w:pPr>
      <w:bookmarkStart w:id="28" w:name="_Toc419313028"/>
      <w:r>
        <w:rPr>
          <w:lang w:val="vi-VN" w:eastAsia="ja-JP"/>
        </w:rPr>
        <w:t>Software developement life cycle</w:t>
      </w:r>
      <w:bookmarkEnd w:id="28"/>
    </w:p>
    <w:tbl>
      <w:tblPr>
        <w:tblStyle w:val="LightGrid-Accent1"/>
        <w:tblW w:w="5000" w:type="pct"/>
        <w:tblLook w:val="06A0" w:firstRow="1" w:lastRow="0" w:firstColumn="1" w:lastColumn="0" w:noHBand="1" w:noVBand="1"/>
      </w:tblPr>
      <w:tblGrid>
        <w:gridCol w:w="2172"/>
        <w:gridCol w:w="3499"/>
        <w:gridCol w:w="2321"/>
        <w:gridCol w:w="1329"/>
        <w:gridCol w:w="1949"/>
        <w:gridCol w:w="2754"/>
      </w:tblGrid>
      <w:tr w:rsidR="004F4390" w:rsidTr="004F439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val="vi-VN" w:eastAsia="ja-JP"/>
              </w:rPr>
            </w:pPr>
            <w:r>
              <w:rPr>
                <w:lang w:val="vi-VN" w:eastAsia="ja-JP"/>
              </w:rPr>
              <w:t>Phase</w:t>
            </w:r>
          </w:p>
        </w:tc>
        <w:tc>
          <w:tcPr>
            <w:tcW w:w="1247"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827"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474"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695"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982" w:type="pct"/>
          </w:tcPr>
          <w:p w:rsidR="004F4390" w:rsidRDefault="004F4390" w:rsidP="00435C58">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val="vi-VN" w:eastAsia="ja-JP"/>
              </w:rPr>
              <w:t xml:space="preserve">Requirement </w:t>
            </w:r>
            <w:r>
              <w:rPr>
                <w:lang w:eastAsia="ja-JP"/>
              </w:rPr>
              <w:t>Definition</w:t>
            </w:r>
          </w:p>
        </w:tc>
        <w:tc>
          <w:tcPr>
            <w:tcW w:w="1247" w:type="pct"/>
          </w:tcPr>
          <w:p w:rsidR="004F4390" w:rsidRPr="00D7579E"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System models</w:t>
            </w:r>
          </w:p>
          <w:p w:rsidR="004F4390" w:rsidRPr="006F1A66" w:rsidRDefault="004F4390" w:rsidP="004B6576">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eastAsia="Cambria"/>
              </w:rPr>
            </w:pPr>
            <w:r w:rsidRPr="006F1A66">
              <w:rPr>
                <w:rFonts w:eastAsia="Cambria"/>
              </w:rPr>
              <w:t>User and system requirements</w:t>
            </w:r>
          </w:p>
          <w:p w:rsidR="004F4390" w:rsidRPr="00C62739"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C62739">
              <w:rPr>
                <w:rFonts w:eastAsia="Cambria"/>
              </w:rPr>
              <w:t xml:space="preserve">Executable </w:t>
            </w:r>
            <w:r>
              <w:rPr>
                <w:rFonts w:eastAsia="Cambria"/>
              </w:rPr>
              <w:t>p</w:t>
            </w:r>
            <w:r w:rsidRPr="00C62739">
              <w:rPr>
                <w:rFonts w:eastAsia="Cambria"/>
              </w:rPr>
              <w:t>rototype</w:t>
            </w:r>
          </w:p>
          <w:p w:rsidR="004F4390" w:rsidRPr="00D7579E"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Lack of domain knowledge.</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370FBF">
              <w:rPr>
                <w:rFonts w:eastAsia="Cambria"/>
              </w:rPr>
              <w:t>Requirement misunderstanding</w:t>
            </w:r>
            <w:r>
              <w:rPr>
                <w:rFonts w:eastAsia="Cambria"/>
              </w:rPr>
              <w:t>.</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eastAsia="ja-JP"/>
              </w:rPr>
              <w:lastRenderedPageBreak/>
              <w:t>System and Software Design</w:t>
            </w:r>
          </w:p>
        </w:tc>
        <w:tc>
          <w:tcPr>
            <w:tcW w:w="1247" w:type="pct"/>
          </w:tcPr>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a software structure and an overall system architecture that realizes the specification.</w:t>
            </w:r>
          </w:p>
        </w:tc>
        <w:tc>
          <w:tcPr>
            <w:tcW w:w="827" w:type="pct"/>
          </w:tcPr>
          <w:p w:rsidR="004F4390" w:rsidRDefault="004F4390" w:rsidP="00435C58">
            <w:pPr>
              <w:pStyle w:val="BlockText"/>
              <w:cnfStyle w:val="000000000000" w:firstRow="0" w:lastRow="0" w:firstColumn="0" w:lastColumn="0" w:oddVBand="0" w:evenVBand="0" w:oddHBand="0" w:evenHBand="0" w:firstRowFirstColumn="0" w:firstRowLastColumn="0" w:lastRowFirstColumn="0" w:lastRowLastColumn="0"/>
            </w:pPr>
            <w:r w:rsidRPr="00C62739">
              <w:t xml:space="preserve">System </w:t>
            </w:r>
            <w:r>
              <w:t>d</w:t>
            </w:r>
            <w:r w:rsidRPr="00C62739">
              <w:t xml:space="preserve">esign </w:t>
            </w:r>
            <w:r>
              <w:t>d</w:t>
            </w:r>
            <w:r w:rsidRPr="00C62739">
              <w:t>escription</w:t>
            </w:r>
            <w:r>
              <w:t>:</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System architecture</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Database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Interface specification</w:t>
            </w:r>
          </w:p>
          <w:p w:rsidR="004F4390" w:rsidRDefault="004F4390" w:rsidP="004B6576">
            <w:pPr>
              <w:pStyle w:val="BlockText"/>
              <w:numPr>
                <w:ilvl w:val="0"/>
                <w:numId w:val="43"/>
              </w:numPr>
              <w:cnfStyle w:val="000000000000" w:firstRow="0" w:lastRow="0" w:firstColumn="0" w:lastColumn="0" w:oddVBand="0" w:evenVBand="0" w:oddHBand="0" w:evenHBand="0" w:firstRowFirstColumn="0" w:firstRowLastColumn="0" w:lastRowFirstColumn="0" w:lastRowLastColumn="0"/>
            </w:pPr>
            <w:r>
              <w:t>Component Specification</w:t>
            </w:r>
          </w:p>
          <w:p w:rsidR="004F4390" w:rsidRPr="00C62739" w:rsidRDefault="004F4390" w:rsidP="00435C58">
            <w:pPr>
              <w:pStyle w:val="BlockText"/>
              <w:cnfStyle w:val="000000000000" w:firstRow="0" w:lastRow="0" w:firstColumn="0" w:lastColumn="0" w:oddVBand="0" w:evenVBand="0" w:oddHBand="0" w:evenHBand="0" w:firstRowFirstColumn="0" w:firstRowLastColumn="0" w:lastRowFirstColumn="0" w:lastRowLastColumn="0"/>
            </w:pPr>
            <w:r>
              <w:t>System integration test plan</w:t>
            </w:r>
          </w:p>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474" w:type="pct"/>
          </w:tcPr>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52 man days</w:t>
            </w:r>
          </w:p>
        </w:tc>
        <w:tc>
          <w:tcPr>
            <w:tcW w:w="695" w:type="pct"/>
          </w:tcPr>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Platform information</w:t>
            </w:r>
          </w:p>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sidRPr="00753268">
              <w:rPr>
                <w:rFonts w:eastAsia="Cambria"/>
              </w:rPr>
              <w:t xml:space="preserve">Software </w:t>
            </w:r>
            <w:r>
              <w:rPr>
                <w:rFonts w:eastAsia="Cambria"/>
              </w:rPr>
              <w:t>requirement s</w:t>
            </w:r>
            <w:r w:rsidRPr="00753268">
              <w:rPr>
                <w:rFonts w:eastAsia="Cambria"/>
              </w:rPr>
              <w:t>pecification</w:t>
            </w:r>
          </w:p>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Data d</w:t>
            </w:r>
            <w:r w:rsidRPr="00753268">
              <w:rPr>
                <w:rFonts w:eastAsia="Cambria"/>
              </w:rPr>
              <w:t>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Change to requirements that require major design rework are proposed.</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Specifications of essential interfaces are not available on schedule.</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size of the system has been underestimated.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Pr="00D327A0" w:rsidRDefault="004F4390" w:rsidP="00435C58">
            <w:pPr>
              <w:rPr>
                <w:lang w:eastAsia="ja-JP"/>
              </w:rPr>
            </w:pPr>
            <w:r>
              <w:rPr>
                <w:lang w:eastAsia="ja-JP"/>
              </w:rPr>
              <w:lastRenderedPageBreak/>
              <w:t>Implementation and Unit Testing</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Translate design structure into an executable program or program unit.</w:t>
            </w:r>
          </w:p>
          <w:p w:rsidR="004F4390" w:rsidRPr="00B521A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Unit testing involves verifying that each unit meets its specification.</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Program Units</w:t>
            </w:r>
          </w:p>
          <w:p w:rsidR="004F4390" w:rsidRPr="007D10F1"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case</w:t>
            </w: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90 man days</w:t>
            </w:r>
          </w:p>
        </w:tc>
        <w:tc>
          <w:tcPr>
            <w:tcW w:w="695" w:type="pct"/>
          </w:tcPr>
          <w:p w:rsidR="004F4390" w:rsidRPr="00C62739" w:rsidRDefault="004F4390" w:rsidP="00435C58">
            <w:pPr>
              <w:pStyle w:val="BlockText"/>
              <w:cnfStyle w:val="000000000000" w:firstRow="0" w:lastRow="0" w:firstColumn="0" w:lastColumn="0" w:oddVBand="0" w:evenVBand="0" w:oddHBand="0" w:evenHBand="0" w:firstRowFirstColumn="0" w:firstRowLastColumn="0" w:lastRowFirstColumn="0" w:lastRowLastColumn="0"/>
            </w:pPr>
            <w:r>
              <w:t>System d</w:t>
            </w:r>
            <w:r w:rsidRPr="00C62739">
              <w:t xml:space="preserve">esign </w:t>
            </w:r>
            <w:r>
              <w:t>d</w:t>
            </w:r>
            <w:r w:rsidRPr="00C62739">
              <w:t>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tool cannot be integrated.</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time required to develop the software is underestimated.</w:t>
            </w:r>
          </w:p>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underlying technology on which the system is build is superseded by new technology.</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eastAsia="ja-JP"/>
              </w:rPr>
            </w:pPr>
            <w:r>
              <w:rPr>
                <w:lang w:eastAsia="ja-JP"/>
              </w:rPr>
              <w:t>Integration and System Testing</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Integrated the individual program unit.</w:t>
            </w:r>
          </w:p>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the complete system to ensure that the software requirements have been meet.</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6F1A66"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Test result</w:t>
            </w:r>
          </w:p>
        </w:tc>
        <w:tc>
          <w:tcPr>
            <w:tcW w:w="474" w:type="pct"/>
          </w:tcPr>
          <w:p w:rsidR="004F4390" w:rsidRPr="00320753"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58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design description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System integration test plan</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982" w:type="pct"/>
          </w:tcPr>
          <w:p w:rsidR="004F4390" w:rsidRPr="00753268"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Reusable software components contain defects that mean they cannot be used as planned.</w:t>
            </w:r>
          </w:p>
        </w:tc>
      </w:tr>
      <w:tr w:rsidR="004F4390" w:rsidTr="004F4390">
        <w:tc>
          <w:tcPr>
            <w:cnfStyle w:val="001000000000" w:firstRow="0" w:lastRow="0" w:firstColumn="1" w:lastColumn="0" w:oddVBand="0" w:evenVBand="0" w:oddHBand="0" w:evenHBand="0" w:firstRowFirstColumn="0" w:firstRowLastColumn="0" w:lastRowFirstColumn="0" w:lastRowLastColumn="0"/>
            <w:tcW w:w="774" w:type="pct"/>
          </w:tcPr>
          <w:p w:rsidR="004F4390" w:rsidRDefault="004F4390" w:rsidP="00435C58">
            <w:pPr>
              <w:rPr>
                <w:lang w:eastAsia="ja-JP"/>
              </w:rPr>
            </w:pPr>
            <w:r>
              <w:rPr>
                <w:lang w:eastAsia="ja-JP"/>
              </w:rPr>
              <w:lastRenderedPageBreak/>
              <w:t>Operation and Maintenance</w:t>
            </w:r>
          </w:p>
        </w:tc>
        <w:tc>
          <w:tcPr>
            <w:tcW w:w="124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This is the longest life cycle phase.</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system is installed and put into practical use.</w:t>
            </w:r>
          </w:p>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Installation guide</w:t>
            </w:r>
          </w:p>
          <w:p w:rsidR="004F4390" w:rsidRPr="00392054"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User guide</w:t>
            </w:r>
          </w:p>
        </w:tc>
        <w:tc>
          <w:tcPr>
            <w:tcW w:w="474" w:type="pct"/>
          </w:tcPr>
          <w:p w:rsidR="004F4390" w:rsidRPr="00370FB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92 man days</w:t>
            </w:r>
          </w:p>
        </w:tc>
        <w:tc>
          <w:tcPr>
            <w:tcW w:w="695"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Executable software</w:t>
            </w:r>
          </w:p>
          <w:p w:rsidR="004F4390" w:rsidRPr="00B52F7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Software requirement specification</w:t>
            </w:r>
          </w:p>
        </w:tc>
        <w:tc>
          <w:tcPr>
            <w:tcW w:w="982" w:type="pct"/>
          </w:tcPr>
          <w:p w:rsidR="004F4390"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A competitive product is marketed before the system is completed.</w:t>
            </w:r>
          </w:p>
          <w:p w:rsidR="004F4390" w:rsidRPr="00B52F7F" w:rsidRDefault="004F4390" w:rsidP="00435C58">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The database used in the system cannot process as many transactions per second as expected.</w:t>
            </w:r>
          </w:p>
        </w:tc>
      </w:tr>
    </w:tbl>
    <w:p w:rsidR="00371E1C" w:rsidRPr="006D162F" w:rsidRDefault="00371E1C" w:rsidP="006D162F">
      <w:pPr>
        <w:pStyle w:val="Caption"/>
      </w:pPr>
      <w:bookmarkStart w:id="29"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29"/>
    </w:p>
    <w:p w:rsidR="001D7DBC" w:rsidRDefault="001D7DBC" w:rsidP="004C257C">
      <w:pPr>
        <w:pStyle w:val="Heading3"/>
        <w:rPr>
          <w:lang w:val="vi-VN" w:eastAsia="ja-JP"/>
        </w:rPr>
      </w:pPr>
      <w:bookmarkStart w:id="30" w:name="_Toc419313029"/>
      <w:r>
        <w:rPr>
          <w:lang w:val="vi-VN" w:eastAsia="ja-JP"/>
        </w:rPr>
        <w:t>Phase Detail</w:t>
      </w:r>
      <w:bookmarkEnd w:id="30"/>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 xml:space="preserve">hiện </w:t>
      </w:r>
      <w:bookmarkStart w:id="31" w:name="_GoBack"/>
      <w:bookmarkEnd w:id="31"/>
      <w:r w:rsidRPr="00791D5A">
        <w:rPr>
          <w:lang w:val="vi-VN"/>
        </w:rPr>
        <w:t>tương ứng nội dung mô tả trong phần 3.1&gt;</w:t>
      </w:r>
    </w:p>
    <w:p w:rsidR="001D7DBC" w:rsidRDefault="001D7DBC" w:rsidP="001D7DBC">
      <w:pPr>
        <w:pStyle w:val="Heading4"/>
        <w:rPr>
          <w:lang w:val="vi-VN" w:eastAsia="ja-JP"/>
        </w:rPr>
      </w:pPr>
      <w:r>
        <w:rPr>
          <w:lang w:val="vi-VN" w:eastAsia="ja-JP"/>
        </w:rPr>
        <w:lastRenderedPageBreak/>
        <w:t>Phase 1: Requirement Analysis</w:t>
      </w:r>
    </w:p>
    <w:tbl>
      <w:tblPr>
        <w:tblStyle w:val="LightGrid-Accent1"/>
        <w:tblW w:w="5000" w:type="pct"/>
        <w:tblLook w:val="06A0" w:firstRow="1" w:lastRow="0" w:firstColumn="1" w:lastColumn="0" w:noHBand="1" w:noVBand="1"/>
      </w:tblPr>
      <w:tblGrid>
        <w:gridCol w:w="4717"/>
        <w:gridCol w:w="4673"/>
        <w:gridCol w:w="4634"/>
      </w:tblGrid>
      <w:tr w:rsidR="007D5880" w:rsidTr="002D57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lang w:val="vi-VN" w:eastAsia="ja-JP"/>
              </w:rPr>
            </w:pPr>
            <w:r>
              <w:rPr>
                <w:lang w:val="vi-VN" w:eastAsia="ja-JP"/>
              </w:rPr>
              <w:t>Task</w:t>
            </w:r>
          </w:p>
        </w:tc>
        <w:tc>
          <w:tcPr>
            <w:tcW w:w="1666"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7D5880" w:rsidRDefault="007D5880" w:rsidP="003D51B7">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Collect requirements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Find which systems currently provide similar service, their advantages and dis advantages.</w:t>
            </w:r>
          </w:p>
        </w:tc>
        <w:tc>
          <w:tcPr>
            <w:tcW w:w="1652"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pPr>
            <w:r w:rsidRPr="004C52D8">
              <w:t>Identify and clarify main functions</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Define main functions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Pr="004C52D8" w:rsidRDefault="007D5880" w:rsidP="003D51B7">
            <w:pPr>
              <w:keepNext/>
              <w:ind w:left="115" w:right="115"/>
              <w:rPr>
                <w:rFonts w:eastAsia="Cambria"/>
                <w:lang w:eastAsia="ja-JP"/>
              </w:rPr>
            </w:pPr>
            <w:r>
              <w:rPr>
                <w:rFonts w:eastAsia="Cambria"/>
                <w:lang w:eastAsia="ja-JP"/>
              </w:rPr>
              <w:t>Create System Introduction</w:t>
            </w:r>
          </w:p>
        </w:tc>
        <w:tc>
          <w:tcPr>
            <w:tcW w:w="1666" w:type="pct"/>
          </w:tcPr>
          <w:p w:rsidR="007D5880" w:rsidRPr="004C52D8"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Complete Introduction Report.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Software Project Management Plan.</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Prepare Project Management Plan.</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Website Prototype.</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Build a prototype of system.</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r w:rsidR="007D5880" w:rsidTr="002D57A7">
        <w:tc>
          <w:tcPr>
            <w:cnfStyle w:val="001000000000" w:firstRow="0" w:lastRow="0" w:firstColumn="1" w:lastColumn="0" w:oddVBand="0" w:evenVBand="0" w:oddHBand="0" w:evenHBand="0" w:firstRowFirstColumn="0" w:firstRowLastColumn="0" w:lastRowFirstColumn="0" w:lastRowLastColumn="0"/>
            <w:tcW w:w="1682" w:type="pct"/>
          </w:tcPr>
          <w:p w:rsidR="007D5880" w:rsidRDefault="007D5880" w:rsidP="003D51B7">
            <w:pPr>
              <w:keepNext/>
              <w:ind w:left="115" w:right="115"/>
              <w:rPr>
                <w:rFonts w:eastAsia="Cambria"/>
                <w:lang w:eastAsia="ja-JP"/>
              </w:rPr>
            </w:pPr>
            <w:r>
              <w:rPr>
                <w:rFonts w:eastAsia="Cambria"/>
                <w:lang w:eastAsia="ja-JP"/>
              </w:rPr>
              <w:t>SRS</w:t>
            </w:r>
          </w:p>
        </w:tc>
        <w:tc>
          <w:tcPr>
            <w:tcW w:w="1666"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SRS document.</w:t>
            </w:r>
          </w:p>
        </w:tc>
        <w:tc>
          <w:tcPr>
            <w:tcW w:w="1652" w:type="pct"/>
          </w:tcPr>
          <w:p w:rsidR="007D5880" w:rsidRDefault="007D5880" w:rsidP="003D51B7">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DanTQ, PhucTQ, HoangNH, DucHC</w:t>
            </w: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eastAsia="ja-JP"/>
        </w:rPr>
      </w:pPr>
      <w:bookmarkStart w:id="33" w:name="_Toc419313030"/>
      <w:r>
        <w:rPr>
          <w:lang w:val="vi-VN" w:eastAsia="ja-JP"/>
        </w:rPr>
        <w:t>All Meeting Minutes</w:t>
      </w:r>
      <w:bookmarkEnd w:id="33"/>
    </w:p>
    <w:p w:rsidR="004F4390" w:rsidRDefault="004F4390" w:rsidP="004F4390">
      <w:pPr>
        <w:rPr>
          <w:lang w:eastAsia="ja-JP"/>
        </w:rPr>
      </w:pPr>
    </w:p>
    <w:p w:rsidR="004F4390" w:rsidRDefault="004F4390" w:rsidP="004F4390">
      <w:pPr>
        <w:rPr>
          <w:lang w:eastAsia="ja-JP"/>
        </w:rPr>
        <w:sectPr w:rsidR="004F4390" w:rsidSect="004F4390">
          <w:pgSz w:w="16840" w:h="11920" w:orient="landscape"/>
          <w:pgMar w:top="1985" w:right="1418" w:bottom="1134" w:left="1418" w:header="0" w:footer="288" w:gutter="0"/>
          <w:cols w:space="720"/>
          <w:docGrid w:linePitch="326"/>
        </w:sectPr>
      </w:pPr>
    </w:p>
    <w:p w:rsidR="001D7DBC" w:rsidRDefault="001D7DBC" w:rsidP="001D7DBC">
      <w:pPr>
        <w:pStyle w:val="Heading2"/>
        <w:rPr>
          <w:lang w:val="vi-VN" w:eastAsia="ja-JP"/>
        </w:rPr>
      </w:pPr>
      <w:bookmarkStart w:id="34" w:name="_Toc419313031"/>
      <w:r>
        <w:rPr>
          <w:lang w:val="vi-VN" w:eastAsia="ja-JP"/>
        </w:rPr>
        <w:lastRenderedPageBreak/>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4B6576">
      <w:pPr>
        <w:pStyle w:val="ListParagraph"/>
        <w:numPr>
          <w:ilvl w:val="0"/>
          <w:numId w:val="41"/>
        </w:numPr>
      </w:pPr>
      <w:r w:rsidRPr="00F62AE4">
        <w:t>Naming</w:t>
      </w:r>
      <w:r w:rsidR="00C270EE">
        <w:t xml:space="preserve"> Convention</w:t>
      </w:r>
      <w:r w:rsidRPr="00F62AE4">
        <w:t>:</w:t>
      </w:r>
    </w:p>
    <w:p w:rsidR="00F62AE4" w:rsidRPr="00F62AE4" w:rsidRDefault="00C270EE" w:rsidP="004B6576">
      <w:pPr>
        <w:pStyle w:val="ListParagraph"/>
        <w:numPr>
          <w:ilvl w:val="1"/>
          <w:numId w:val="41"/>
        </w:numPr>
      </w:pPr>
      <w:r>
        <w:t>For v</w:t>
      </w:r>
      <w:r w:rsidR="00C74FB1">
        <w:t>ariable and function name: C</w:t>
      </w:r>
      <w:r w:rsidR="00F62AE4" w:rsidRPr="00F62AE4">
        <w:t>amel case</w:t>
      </w:r>
    </w:p>
    <w:p w:rsidR="00F62AE4" w:rsidRPr="00F62AE4" w:rsidRDefault="00C270EE" w:rsidP="004B6576">
      <w:pPr>
        <w:pStyle w:val="ListParagraph"/>
        <w:numPr>
          <w:ilvl w:val="1"/>
          <w:numId w:val="41"/>
        </w:numPr>
      </w:pPr>
      <w:r>
        <w:t>For c</w:t>
      </w:r>
      <w:r w:rsidR="00C74FB1">
        <w:t>lass name: P</w:t>
      </w:r>
      <w:r w:rsidR="00F62AE4" w:rsidRPr="00F62AE4">
        <w:t>ascal case</w:t>
      </w:r>
    </w:p>
    <w:p w:rsidR="00F62AE4" w:rsidRPr="00F62AE4" w:rsidRDefault="00F62AE4" w:rsidP="004B6576">
      <w:pPr>
        <w:pStyle w:val="ListParagraph"/>
        <w:numPr>
          <w:ilvl w:val="0"/>
          <w:numId w:val="41"/>
        </w:numPr>
      </w:pPr>
      <w:r w:rsidRPr="00F62AE4">
        <w:t>Indentation.</w:t>
      </w:r>
    </w:p>
    <w:p w:rsidR="00F62AE4" w:rsidRPr="00F62AE4" w:rsidRDefault="00F62AE4" w:rsidP="004B6576">
      <w:pPr>
        <w:pStyle w:val="ListParagraph"/>
        <w:numPr>
          <w:ilvl w:val="1"/>
          <w:numId w:val="41"/>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4B6576">
      <w:pPr>
        <w:pStyle w:val="ListParagraph"/>
        <w:numPr>
          <w:ilvl w:val="1"/>
          <w:numId w:val="41"/>
        </w:numPr>
      </w:pPr>
      <w:r>
        <w:t>No line is</w:t>
      </w:r>
      <w:r w:rsidR="00F62AE4" w:rsidRPr="00F62AE4">
        <w:t xml:space="preserve"> longer than 80 characters.</w:t>
      </w:r>
    </w:p>
    <w:p w:rsidR="00F62AE4" w:rsidRPr="00F62AE4" w:rsidRDefault="00F62AE4" w:rsidP="004B6576">
      <w:pPr>
        <w:pStyle w:val="ListParagraph"/>
        <w:numPr>
          <w:ilvl w:val="0"/>
          <w:numId w:val="41"/>
        </w:numPr>
      </w:pPr>
      <w:r w:rsidRPr="00F62AE4">
        <w:t>Declaration.</w:t>
      </w:r>
    </w:p>
    <w:p w:rsidR="00F62AE4" w:rsidRPr="00F62AE4" w:rsidRDefault="00F62AE4" w:rsidP="004B6576">
      <w:pPr>
        <w:pStyle w:val="ListParagraph"/>
        <w:numPr>
          <w:ilvl w:val="1"/>
          <w:numId w:val="41"/>
        </w:numPr>
      </w:pPr>
      <w:r w:rsidRPr="00F62AE4">
        <w:t>One declaration per line is recommended since it encourages commenting.</w:t>
      </w:r>
    </w:p>
    <w:p w:rsidR="00F62AE4" w:rsidRDefault="00F62AE4" w:rsidP="004B6576">
      <w:pPr>
        <w:pStyle w:val="ListParagraph"/>
        <w:numPr>
          <w:ilvl w:val="1"/>
          <w:numId w:val="41"/>
        </w:numPr>
      </w:pPr>
      <w:r w:rsidRPr="00F62AE4">
        <w:t>In absolutely no case should variables and functions be declared on the same line.</w:t>
      </w:r>
    </w:p>
    <w:p w:rsidR="00F62AE4" w:rsidRPr="00F62AE4" w:rsidRDefault="00F62AE4" w:rsidP="004B6576">
      <w:pPr>
        <w:pStyle w:val="ListParagraph"/>
        <w:numPr>
          <w:ilvl w:val="0"/>
          <w:numId w:val="41"/>
        </w:numPr>
      </w:pPr>
      <w:r w:rsidRPr="00F62AE4">
        <w:t>Code Examples</w:t>
      </w:r>
    </w:p>
    <w:p w:rsidR="00F62AE4" w:rsidRPr="00F62AE4" w:rsidRDefault="00F62AE4" w:rsidP="004B6576">
      <w:pPr>
        <w:pStyle w:val="ListParagraph"/>
        <w:numPr>
          <w:ilvl w:val="1"/>
          <w:numId w:val="41"/>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4B6576">
      <w:pPr>
        <w:pStyle w:val="ListParagraph"/>
        <w:numPr>
          <w:ilvl w:val="0"/>
          <w:numId w:val="21"/>
        </w:numPr>
        <w:rPr>
          <w:rFonts w:eastAsia="Cambria"/>
          <w:lang w:val="vi-VN"/>
        </w:rPr>
      </w:pPr>
      <w:r w:rsidRPr="00BB2520">
        <w:rPr>
          <w:rFonts w:eastAsia="Cambria"/>
          <w:lang w:val="vi-VN"/>
        </w:rPr>
        <w:t>Register.</w:t>
      </w:r>
    </w:p>
    <w:p w:rsidR="004C257C" w:rsidRPr="00BB2520" w:rsidRDefault="004C257C" w:rsidP="004B6576">
      <w:pPr>
        <w:pStyle w:val="ListParagraph"/>
        <w:numPr>
          <w:ilvl w:val="1"/>
          <w:numId w:val="21"/>
        </w:numPr>
        <w:rPr>
          <w:rFonts w:eastAsia="Cambria"/>
          <w:lang w:val="vi-VN"/>
        </w:rPr>
      </w:pPr>
      <w:r w:rsidRPr="00BB2520">
        <w:rPr>
          <w:rFonts w:eastAsia="Cambria"/>
          <w:lang w:val="vi-VN"/>
        </w:rPr>
        <w:t>Login.</w:t>
      </w:r>
    </w:p>
    <w:p w:rsidR="004C257C" w:rsidRPr="00BB2520" w:rsidRDefault="004C257C" w:rsidP="004B6576">
      <w:pPr>
        <w:pStyle w:val="ListParagraph"/>
        <w:numPr>
          <w:ilvl w:val="2"/>
          <w:numId w:val="21"/>
        </w:numPr>
        <w:rPr>
          <w:rFonts w:eastAsia="Cambria"/>
          <w:lang w:val="vi-VN"/>
        </w:rPr>
      </w:pPr>
      <w:r w:rsidRPr="00BB2520">
        <w:rPr>
          <w:rFonts w:eastAsia="Cambria"/>
          <w:lang w:val="vi-VN"/>
        </w:rPr>
        <w:t>Search event.</w:t>
      </w:r>
    </w:p>
    <w:p w:rsidR="004C257C" w:rsidRPr="00BB2520" w:rsidRDefault="004C257C" w:rsidP="004B6576">
      <w:pPr>
        <w:pStyle w:val="ListParagraph"/>
        <w:numPr>
          <w:ilvl w:val="0"/>
          <w:numId w:val="21"/>
        </w:numPr>
        <w:rPr>
          <w:rFonts w:eastAsia="Cambria"/>
          <w:lang w:val="vi-VN"/>
        </w:rPr>
      </w:pPr>
      <w:r w:rsidRPr="00BB2520">
        <w:rPr>
          <w:rFonts w:eastAsia="Cambria"/>
          <w:lang w:val="vi-VN"/>
        </w:rPr>
        <w:t>View event detail.</w:t>
      </w:r>
    </w:p>
    <w:p w:rsidR="004C257C" w:rsidRPr="00BB2520" w:rsidRDefault="004C257C" w:rsidP="004B6576">
      <w:pPr>
        <w:pStyle w:val="ListParagraph"/>
        <w:numPr>
          <w:ilvl w:val="0"/>
          <w:numId w:val="21"/>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4B6576">
      <w:pPr>
        <w:pStyle w:val="ListParagraph"/>
        <w:numPr>
          <w:ilvl w:val="0"/>
          <w:numId w:val="7"/>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4B6576">
      <w:pPr>
        <w:pStyle w:val="ListParagraph"/>
        <w:numPr>
          <w:ilvl w:val="0"/>
          <w:numId w:val="7"/>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4B6576">
      <w:pPr>
        <w:pStyle w:val="ListParagraph"/>
        <w:numPr>
          <w:ilvl w:val="1"/>
          <w:numId w:val="7"/>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4B6576">
      <w:pPr>
        <w:pStyle w:val="ListParagraph"/>
        <w:numPr>
          <w:ilvl w:val="1"/>
          <w:numId w:val="7"/>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4B6576">
      <w:pPr>
        <w:pStyle w:val="ListParagraph"/>
        <w:numPr>
          <w:ilvl w:val="1"/>
          <w:numId w:val="7"/>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rPr>
        <w:lastRenderedPageBreak/>
        <w:drawing>
          <wp:inline distT="0" distB="0" distL="0" distR="0" wp14:anchorId="23E4D1A2" wp14:editId="1C4AF6EA">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rPr>
        <w:drawing>
          <wp:inline distT="0" distB="0" distL="0" distR="0" wp14:anchorId="02EF384B" wp14:editId="2E4F3B16">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rPr>
        <w:drawing>
          <wp:inline distT="0" distB="0" distL="0" distR="0" wp14:anchorId="309A8A6B" wp14:editId="33BD0A08">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4B6576">
            <w:pPr>
              <w:pStyle w:val="ListParagraph"/>
              <w:widowControl w:val="0"/>
              <w:numPr>
                <w:ilvl w:val="0"/>
                <w:numId w:val="8"/>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4B6576">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4B6576">
            <w:pPr>
              <w:pStyle w:val="ListParagraph"/>
              <w:widowControl w:val="0"/>
              <w:numPr>
                <w:ilvl w:val="0"/>
                <w:numId w:val="10"/>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4B6576">
            <w:pPr>
              <w:pStyle w:val="ListParagraph"/>
              <w:widowControl w:val="0"/>
              <w:numPr>
                <w:ilvl w:val="0"/>
                <w:numId w:val="10"/>
              </w:numPr>
            </w:pPr>
            <w:r>
              <w:t>Extending Use-cases:</w:t>
            </w:r>
          </w:p>
          <w:p w:rsidR="00FC05B6" w:rsidRPr="00AA0802" w:rsidRDefault="00AA0802" w:rsidP="004B6576">
            <w:pPr>
              <w:pStyle w:val="ListParagraph"/>
              <w:widowControl w:val="0"/>
              <w:numPr>
                <w:ilvl w:val="0"/>
                <w:numId w:val="10"/>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4B6576">
            <w:pPr>
              <w:pStyle w:val="ListParagraph"/>
              <w:widowControl w:val="0"/>
              <w:numPr>
                <w:ilvl w:val="0"/>
                <w:numId w:val="11"/>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4B6576">
      <w:pPr>
        <w:pStyle w:val="ListParagraph"/>
        <w:numPr>
          <w:ilvl w:val="0"/>
          <w:numId w:val="12"/>
        </w:numPr>
        <w:rPr>
          <w:rFonts w:eastAsia="Cambria"/>
        </w:rPr>
      </w:pPr>
      <w:r w:rsidRPr="0033410A">
        <w:rPr>
          <w:rFonts w:eastAsia="Cambria"/>
        </w:rPr>
        <w:t>This document describes the technical and user interface design of MSSC</w:t>
      </w:r>
    </w:p>
    <w:p w:rsidR="0033410A" w:rsidRPr="0033410A" w:rsidRDefault="0033410A" w:rsidP="004B6576">
      <w:pPr>
        <w:pStyle w:val="ListParagraph"/>
        <w:numPr>
          <w:ilvl w:val="0"/>
          <w:numId w:val="12"/>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4B6576">
      <w:pPr>
        <w:pStyle w:val="ListParagraph"/>
        <w:numPr>
          <w:ilvl w:val="0"/>
          <w:numId w:val="12"/>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4B6576">
      <w:pPr>
        <w:pStyle w:val="ListParagraph"/>
        <w:numPr>
          <w:ilvl w:val="0"/>
          <w:numId w:val="12"/>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4B6576">
      <w:pPr>
        <w:pStyle w:val="ListParagraph"/>
        <w:numPr>
          <w:ilvl w:val="0"/>
          <w:numId w:val="12"/>
        </w:numPr>
        <w:rPr>
          <w:rFonts w:eastAsia="Cambria"/>
        </w:rPr>
      </w:pPr>
      <w:r w:rsidRPr="0033410A">
        <w:rPr>
          <w:rFonts w:eastAsia="Cambria"/>
        </w:rPr>
        <w:t>The database design describes the relationships between entities and details of each entity.</w:t>
      </w:r>
    </w:p>
    <w:p w:rsidR="0033410A" w:rsidRPr="0033410A" w:rsidRDefault="0033410A" w:rsidP="004B6576">
      <w:pPr>
        <w:pStyle w:val="ListParagraph"/>
        <w:numPr>
          <w:ilvl w:val="0"/>
          <w:numId w:val="12"/>
        </w:numPr>
        <w:rPr>
          <w:rFonts w:eastAsia="Cambria"/>
        </w:rPr>
      </w:pPr>
      <w:r w:rsidRPr="0033410A">
        <w:rPr>
          <w:rFonts w:eastAsia="Cambria"/>
        </w:rPr>
        <w:t>Document overview:</w:t>
      </w:r>
    </w:p>
    <w:p w:rsidR="0033410A" w:rsidRPr="0033410A" w:rsidRDefault="0033410A" w:rsidP="004B6576">
      <w:pPr>
        <w:pStyle w:val="ListParagraph"/>
        <w:numPr>
          <w:ilvl w:val="1"/>
          <w:numId w:val="12"/>
        </w:numPr>
        <w:rPr>
          <w:rFonts w:eastAsia="Cambria"/>
        </w:rPr>
      </w:pPr>
      <w:r w:rsidRPr="0033410A">
        <w:rPr>
          <w:rFonts w:eastAsia="Cambria"/>
        </w:rPr>
        <w:t>Section 2: gives an overall description of the system architecture design.</w:t>
      </w:r>
    </w:p>
    <w:p w:rsidR="0033410A" w:rsidRPr="0033410A" w:rsidRDefault="0033410A" w:rsidP="004B6576">
      <w:pPr>
        <w:pStyle w:val="ListParagraph"/>
        <w:numPr>
          <w:ilvl w:val="1"/>
          <w:numId w:val="12"/>
        </w:numPr>
        <w:rPr>
          <w:rFonts w:eastAsia="Cambria"/>
        </w:rPr>
      </w:pPr>
      <w:r w:rsidRPr="0033410A">
        <w:rPr>
          <w:rFonts w:eastAsia="Cambria"/>
        </w:rPr>
        <w:t>Section 3: gives component diagrams that describe the connection and integration of the system.</w:t>
      </w:r>
    </w:p>
    <w:p w:rsidR="0033410A" w:rsidRPr="0033410A" w:rsidRDefault="0033410A" w:rsidP="004B6576">
      <w:pPr>
        <w:pStyle w:val="ListParagraph"/>
        <w:numPr>
          <w:ilvl w:val="1"/>
          <w:numId w:val="12"/>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4B6576">
      <w:pPr>
        <w:pStyle w:val="ListParagraph"/>
        <w:numPr>
          <w:ilvl w:val="1"/>
          <w:numId w:val="12"/>
        </w:numPr>
        <w:rPr>
          <w:rFonts w:eastAsia="Cambria"/>
        </w:rPr>
      </w:pPr>
      <w:r w:rsidRPr="0033410A">
        <w:rPr>
          <w:rFonts w:eastAsia="Cambria"/>
        </w:rPr>
        <w:t>Section 5: describe screens design.</w:t>
      </w:r>
    </w:p>
    <w:p w:rsidR="0033410A" w:rsidRPr="0033410A" w:rsidRDefault="0033410A" w:rsidP="004B6576">
      <w:pPr>
        <w:pStyle w:val="ListParagraph"/>
        <w:numPr>
          <w:ilvl w:val="1"/>
          <w:numId w:val="12"/>
        </w:numPr>
        <w:rPr>
          <w:rFonts w:eastAsia="Cambria"/>
        </w:rPr>
      </w:pPr>
      <w:r w:rsidRPr="0033410A">
        <w:rPr>
          <w:rFonts w:eastAsia="Cambria"/>
        </w:rPr>
        <w:t>Section 6: describe a fully attributed ERD.</w:t>
      </w:r>
    </w:p>
    <w:p w:rsidR="0033410A" w:rsidRDefault="0033410A" w:rsidP="004B6576">
      <w:pPr>
        <w:pStyle w:val="ListParagraph"/>
        <w:numPr>
          <w:ilvl w:val="1"/>
          <w:numId w:val="12"/>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rPr>
        <w:lastRenderedPageBreak/>
        <w:drawing>
          <wp:inline distT="0" distB="0" distL="0" distR="0" wp14:anchorId="7636A29B" wp14:editId="2908FC03">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rPr>
        <w:lastRenderedPageBreak/>
        <w:drawing>
          <wp:inline distT="0" distB="0" distL="0" distR="0" wp14:anchorId="58B8C18D" wp14:editId="42E61C7C">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rPr>
        <w:drawing>
          <wp:inline distT="0" distB="0" distL="0" distR="0" wp14:anchorId="10DF87DB" wp14:editId="6A6BA8FC">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4B6576">
      <w:pPr>
        <w:pStyle w:val="ListParagraph"/>
        <w:numPr>
          <w:ilvl w:val="0"/>
          <w:numId w:val="13"/>
        </w:numPr>
        <w:rPr>
          <w:rFonts w:eastAsia="Cambria"/>
        </w:rPr>
      </w:pPr>
      <w:r w:rsidRPr="00537A75">
        <w:rPr>
          <w:rFonts w:eastAsia="Cambria"/>
        </w:rPr>
        <w:t>Convert (save) document DOCX file as html type by using Microsoft Word save as Web Filtered.</w:t>
      </w:r>
    </w:p>
    <w:p w:rsidR="00537A75" w:rsidRPr="00537A75" w:rsidRDefault="00537A75" w:rsidP="004B6576">
      <w:pPr>
        <w:pStyle w:val="ListParagraph"/>
        <w:numPr>
          <w:ilvl w:val="0"/>
          <w:numId w:val="13"/>
        </w:numPr>
        <w:rPr>
          <w:rFonts w:eastAsia="Cambria"/>
        </w:rPr>
      </w:pPr>
      <w:r w:rsidRPr="00537A75">
        <w:rPr>
          <w:rFonts w:eastAsia="Cambria"/>
        </w:rPr>
        <w:t>Import both html file and directory that incluses all pictures of document.</w:t>
      </w:r>
    </w:p>
    <w:p w:rsidR="00537A75" w:rsidRPr="00537A75" w:rsidRDefault="00537A75" w:rsidP="004B6576">
      <w:pPr>
        <w:pStyle w:val="ListParagraph"/>
        <w:numPr>
          <w:ilvl w:val="0"/>
          <w:numId w:val="14"/>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4B6576">
      <w:pPr>
        <w:pStyle w:val="ListParagraph"/>
        <w:numPr>
          <w:ilvl w:val="0"/>
          <w:numId w:val="14"/>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4B6576">
      <w:pPr>
        <w:pStyle w:val="ListParagraph"/>
        <w:numPr>
          <w:ilvl w:val="0"/>
          <w:numId w:val="15"/>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rPr>
        <w:drawing>
          <wp:inline distT="0" distB="0" distL="0" distR="0" wp14:anchorId="3F3EAFE0" wp14:editId="62EE0687">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4B6576">
      <w:pPr>
        <w:pStyle w:val="ListParagraph"/>
        <w:numPr>
          <w:ilvl w:val="0"/>
          <w:numId w:val="16"/>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4B6576">
      <w:pPr>
        <w:pStyle w:val="ListParagraph"/>
        <w:numPr>
          <w:ilvl w:val="0"/>
          <w:numId w:val="16"/>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4B6576">
      <w:pPr>
        <w:pStyle w:val="ListParagraph"/>
        <w:numPr>
          <w:ilvl w:val="0"/>
          <w:numId w:val="17"/>
        </w:numPr>
        <w:rPr>
          <w:rFonts w:eastAsia="Cambria"/>
        </w:rPr>
      </w:pPr>
      <w:r w:rsidRPr="004C4E0B">
        <w:rPr>
          <w:rFonts w:eastAsia="Cambria"/>
        </w:rPr>
        <w:t>If a string contains many words, break it into a list of words.</w:t>
      </w:r>
    </w:p>
    <w:p w:rsidR="00537A75" w:rsidRPr="004C4E0B" w:rsidRDefault="00537A75" w:rsidP="004B6576">
      <w:pPr>
        <w:pStyle w:val="ListParagraph"/>
        <w:numPr>
          <w:ilvl w:val="0"/>
          <w:numId w:val="17"/>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4B6576">
      <w:pPr>
        <w:pStyle w:val="ListParagraph"/>
        <w:numPr>
          <w:ilvl w:val="0"/>
          <w:numId w:val="17"/>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4B6576">
      <w:pPr>
        <w:pStyle w:val="ListParagraph"/>
        <w:numPr>
          <w:ilvl w:val="0"/>
          <w:numId w:val="17"/>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4B6576">
      <w:pPr>
        <w:pStyle w:val="ListParagraph"/>
        <w:numPr>
          <w:ilvl w:val="0"/>
          <w:numId w:val="18"/>
        </w:numPr>
        <w:rPr>
          <w:rFonts w:eastAsia="Cambria"/>
        </w:rPr>
      </w:pPr>
      <w:r w:rsidRPr="004C4E0B">
        <w:rPr>
          <w:rFonts w:eastAsia="Cambria"/>
        </w:rPr>
        <w:t>Upper case 2 strings:</w:t>
      </w:r>
    </w:p>
    <w:p w:rsidR="00537A75" w:rsidRPr="004C4E0B" w:rsidRDefault="00537A75" w:rsidP="004B6576">
      <w:pPr>
        <w:pStyle w:val="ListParagraph"/>
        <w:numPr>
          <w:ilvl w:val="1"/>
          <w:numId w:val="18"/>
        </w:numPr>
        <w:rPr>
          <w:rFonts w:eastAsia="Cambria"/>
        </w:rPr>
      </w:pPr>
      <w:r w:rsidRPr="004C4E0B">
        <w:rPr>
          <w:rFonts w:eastAsia="Cambria"/>
        </w:rPr>
        <w:t>France FRANCE.</w:t>
      </w:r>
    </w:p>
    <w:p w:rsidR="00537A75" w:rsidRPr="004C4E0B" w:rsidRDefault="00537A75" w:rsidP="004B6576">
      <w:pPr>
        <w:pStyle w:val="ListParagraph"/>
        <w:numPr>
          <w:ilvl w:val="1"/>
          <w:numId w:val="18"/>
        </w:numPr>
        <w:rPr>
          <w:rFonts w:eastAsia="Cambria"/>
        </w:rPr>
      </w:pPr>
      <w:r w:rsidRPr="004C4E0B">
        <w:rPr>
          <w:rFonts w:eastAsia="Cambria"/>
        </w:rPr>
        <w:t>French FRENCH.</w:t>
      </w:r>
    </w:p>
    <w:p w:rsidR="00537A75" w:rsidRPr="004C4E0B" w:rsidRDefault="00537A75" w:rsidP="004B6576">
      <w:pPr>
        <w:pStyle w:val="ListParagraph"/>
        <w:numPr>
          <w:ilvl w:val="0"/>
          <w:numId w:val="18"/>
        </w:numPr>
        <w:rPr>
          <w:rFonts w:eastAsia="Cambria"/>
        </w:rPr>
      </w:pPr>
      <w:r w:rsidRPr="004C4E0B">
        <w:rPr>
          <w:rFonts w:eastAsia="Cambria"/>
        </w:rPr>
        <w:t>Break string into list of adjacent character pairs:</w:t>
      </w:r>
    </w:p>
    <w:p w:rsidR="00537A75" w:rsidRPr="004C4E0B" w:rsidRDefault="00537A75" w:rsidP="004B6576">
      <w:pPr>
        <w:pStyle w:val="ListParagraph"/>
        <w:numPr>
          <w:ilvl w:val="1"/>
          <w:numId w:val="18"/>
        </w:numPr>
        <w:rPr>
          <w:rFonts w:eastAsia="Cambria"/>
        </w:rPr>
      </w:pPr>
      <w:r w:rsidRPr="004C4E0B">
        <w:rPr>
          <w:rFonts w:eastAsia="Cambria"/>
        </w:rPr>
        <w:t>FRANCE</w:t>
      </w:r>
    </w:p>
    <w:p w:rsidR="00537A75" w:rsidRPr="004C4E0B" w:rsidRDefault="00537A75" w:rsidP="004B6576">
      <w:pPr>
        <w:pStyle w:val="ListParagraph"/>
        <w:numPr>
          <w:ilvl w:val="1"/>
          <w:numId w:val="18"/>
        </w:numPr>
        <w:rPr>
          <w:rFonts w:eastAsia="Cambria"/>
        </w:rPr>
      </w:pPr>
      <w:r w:rsidRPr="004C4E0B">
        <w:rPr>
          <w:rFonts w:eastAsia="Cambria"/>
        </w:rPr>
        <w:t>FRENCH</w:t>
      </w:r>
    </w:p>
    <w:p w:rsidR="00537A75" w:rsidRDefault="00537A75" w:rsidP="004B6576">
      <w:pPr>
        <w:pStyle w:val="ListParagraph"/>
        <w:numPr>
          <w:ilvl w:val="0"/>
          <w:numId w:val="18"/>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4B6576">
      <w:pPr>
        <w:pStyle w:val="ListParagraph"/>
        <w:numPr>
          <w:ilvl w:val="0"/>
          <w:numId w:val="19"/>
        </w:numPr>
        <w:rPr>
          <w:rFonts w:eastAsia="Cambria"/>
        </w:rPr>
      </w:pPr>
      <w:r w:rsidRPr="004C4E0B">
        <w:rPr>
          <w:rFonts w:eastAsia="Cambria"/>
        </w:rPr>
        <w:t>Clustering is performed by running K Mean Algorithm which has complexity of : O(n * k * I * d)</w:t>
      </w:r>
    </w:p>
    <w:p w:rsidR="004C4E0B" w:rsidRPr="004C4E0B" w:rsidRDefault="004C4E0B" w:rsidP="004B6576">
      <w:pPr>
        <w:pStyle w:val="ListParagraph"/>
        <w:numPr>
          <w:ilvl w:val="1"/>
          <w:numId w:val="19"/>
        </w:numPr>
        <w:rPr>
          <w:rFonts w:eastAsia="Cambria"/>
        </w:rPr>
      </w:pPr>
      <w:r w:rsidRPr="004C4E0B">
        <w:rPr>
          <w:rFonts w:eastAsia="Cambria"/>
        </w:rPr>
        <w:t>n : number of points</w:t>
      </w:r>
    </w:p>
    <w:p w:rsidR="004C4E0B" w:rsidRDefault="004C4E0B" w:rsidP="004B6576">
      <w:pPr>
        <w:pStyle w:val="ListParagraph"/>
        <w:numPr>
          <w:ilvl w:val="1"/>
          <w:numId w:val="19"/>
        </w:numPr>
        <w:rPr>
          <w:rFonts w:eastAsia="Cambria"/>
        </w:rPr>
      </w:pPr>
      <w:r w:rsidRPr="004C4E0B">
        <w:rPr>
          <w:rFonts w:eastAsia="Cambria"/>
        </w:rPr>
        <w:t>k : number of cluster</w:t>
      </w:r>
    </w:p>
    <w:p w:rsidR="004C4E0B" w:rsidRDefault="004C4E0B" w:rsidP="004B6576">
      <w:pPr>
        <w:pStyle w:val="ListParagraph"/>
        <w:numPr>
          <w:ilvl w:val="1"/>
          <w:numId w:val="19"/>
        </w:numPr>
        <w:rPr>
          <w:rFonts w:eastAsia="Cambria"/>
        </w:rPr>
      </w:pPr>
      <w:r w:rsidRPr="004C4E0B">
        <w:rPr>
          <w:rFonts w:eastAsia="Cambria"/>
        </w:rPr>
        <w:t>I : number of iteration</w:t>
      </w:r>
    </w:p>
    <w:p w:rsidR="004C4E0B" w:rsidRDefault="004C4E0B" w:rsidP="004B6576">
      <w:pPr>
        <w:pStyle w:val="ListParagraph"/>
        <w:numPr>
          <w:ilvl w:val="1"/>
          <w:numId w:val="19"/>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rPr>
        <w:drawing>
          <wp:inline distT="0" distB="0" distL="0" distR="0" wp14:anchorId="607D674C" wp14:editId="45F0AAEC">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26E6" w:rsidRDefault="005A26E6">
      <w:r>
        <w:separator/>
      </w:r>
    </w:p>
  </w:endnote>
  <w:endnote w:type="continuationSeparator" w:id="0">
    <w:p w:rsidR="005A26E6" w:rsidRDefault="005A2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3D51B7">
                <w:rPr>
                  <w:noProof/>
                </w:rPr>
                <w:t>23</w:t>
              </w:r>
              <w:r w:rsidRPr="00B42D98">
                <w:rPr>
                  <w:b w:val="0"/>
                  <w:noProof/>
                </w:rPr>
                <w:fldChar w:fldCharType="end"/>
              </w:r>
            </w:p>
          </w:sdtContent>
        </w:sdt>
      </w:tc>
    </w:tr>
  </w:tbl>
  <w:p w:rsidR="006E7B0D" w:rsidRDefault="006E7B0D"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26E6" w:rsidRDefault="005A26E6">
      <w:r>
        <w:separator/>
      </w:r>
    </w:p>
  </w:footnote>
  <w:footnote w:type="continuationSeparator" w:id="0">
    <w:p w:rsidR="005A26E6" w:rsidRDefault="005A26E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7921246"/>
    <w:multiLevelType w:val="multilevel"/>
    <w:tmpl w:val="BCA81C4A"/>
    <w:numStyleLink w:val="ULStyle1"/>
  </w:abstractNum>
  <w:abstractNum w:abstractNumId="19">
    <w:nsid w:val="380A0540"/>
    <w:multiLevelType w:val="multilevel"/>
    <w:tmpl w:val="BCA81C4A"/>
    <w:numStyleLink w:val="ULStyle1"/>
  </w:abstractNum>
  <w:abstractNum w:abstractNumId="20">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C866B9"/>
    <w:multiLevelType w:val="multilevel"/>
    <w:tmpl w:val="BCA81C4A"/>
    <w:numStyleLink w:val="ULStyle1"/>
  </w:abstractNum>
  <w:abstractNum w:abstractNumId="22">
    <w:nsid w:val="40E00EF7"/>
    <w:multiLevelType w:val="multilevel"/>
    <w:tmpl w:val="BCA81C4A"/>
    <w:numStyleLink w:val="ULStyle1"/>
  </w:abstractNum>
  <w:abstractNum w:abstractNumId="23">
    <w:nsid w:val="42B0100B"/>
    <w:multiLevelType w:val="multilevel"/>
    <w:tmpl w:val="06C4E77E"/>
    <w:numStyleLink w:val="ULStyle2"/>
  </w:abstractNum>
  <w:abstractNum w:abstractNumId="24">
    <w:nsid w:val="47350B79"/>
    <w:multiLevelType w:val="multilevel"/>
    <w:tmpl w:val="BCA81C4A"/>
    <w:numStyleLink w:val="ULStyle1"/>
  </w:abstractNum>
  <w:abstractNum w:abstractNumId="25">
    <w:nsid w:val="485F2896"/>
    <w:multiLevelType w:val="multilevel"/>
    <w:tmpl w:val="06C4E77E"/>
    <w:numStyleLink w:val="ULStyle2"/>
  </w:abstractNum>
  <w:abstractNum w:abstractNumId="26">
    <w:nsid w:val="48727A55"/>
    <w:multiLevelType w:val="multilevel"/>
    <w:tmpl w:val="06C4E77E"/>
    <w:numStyleLink w:val="ULStyle2"/>
  </w:abstractNum>
  <w:abstractNum w:abstractNumId="27">
    <w:nsid w:val="48EF2FBB"/>
    <w:multiLevelType w:val="multilevel"/>
    <w:tmpl w:val="BCA81C4A"/>
    <w:numStyleLink w:val="ULStyle1"/>
  </w:abstractNum>
  <w:abstractNum w:abstractNumId="28">
    <w:nsid w:val="4CD8300E"/>
    <w:multiLevelType w:val="multilevel"/>
    <w:tmpl w:val="BCA81C4A"/>
    <w:numStyleLink w:val="ULStyle1"/>
  </w:abstractNum>
  <w:abstractNum w:abstractNumId="29">
    <w:nsid w:val="50A9249B"/>
    <w:multiLevelType w:val="multilevel"/>
    <w:tmpl w:val="06C4E77E"/>
    <w:numStyleLink w:val="ULStyle2"/>
  </w:abstractNum>
  <w:abstractNum w:abstractNumId="30">
    <w:nsid w:val="57FF2945"/>
    <w:multiLevelType w:val="multilevel"/>
    <w:tmpl w:val="06C4E77E"/>
    <w:numStyleLink w:val="ULStyle2"/>
  </w:abstractNum>
  <w:abstractNum w:abstractNumId="31">
    <w:nsid w:val="5A7D2A1F"/>
    <w:multiLevelType w:val="multilevel"/>
    <w:tmpl w:val="40FEA59C"/>
    <w:numStyleLink w:val="OLStyle1"/>
  </w:abstractNum>
  <w:abstractNum w:abstractNumId="32">
    <w:nsid w:val="5BA93C81"/>
    <w:multiLevelType w:val="multilevel"/>
    <w:tmpl w:val="BCA81C4A"/>
    <w:numStyleLink w:val="ULStyle1"/>
  </w:abstractNum>
  <w:abstractNum w:abstractNumId="33">
    <w:nsid w:val="607957E4"/>
    <w:multiLevelType w:val="multilevel"/>
    <w:tmpl w:val="06C4E77E"/>
    <w:numStyleLink w:val="ULStyle2"/>
  </w:abstractNum>
  <w:abstractNum w:abstractNumId="34">
    <w:nsid w:val="60C3604C"/>
    <w:multiLevelType w:val="multilevel"/>
    <w:tmpl w:val="06C4E77E"/>
    <w:numStyleLink w:val="ULStyle2"/>
  </w:abstractNum>
  <w:abstractNum w:abstractNumId="35">
    <w:nsid w:val="6116649A"/>
    <w:multiLevelType w:val="multilevel"/>
    <w:tmpl w:val="BCA81C4A"/>
    <w:numStyleLink w:val="ULStyle1"/>
  </w:abstractNum>
  <w:abstractNum w:abstractNumId="36">
    <w:nsid w:val="66E106F9"/>
    <w:multiLevelType w:val="multilevel"/>
    <w:tmpl w:val="06C4E77E"/>
    <w:numStyleLink w:val="ULStyle2"/>
  </w:abstractNum>
  <w:abstractNum w:abstractNumId="37">
    <w:nsid w:val="68154CFC"/>
    <w:multiLevelType w:val="multilevel"/>
    <w:tmpl w:val="06C4E77E"/>
    <w:numStyleLink w:val="ULStyle2"/>
  </w:abstractNum>
  <w:abstractNum w:abstractNumId="38">
    <w:nsid w:val="68572548"/>
    <w:multiLevelType w:val="multilevel"/>
    <w:tmpl w:val="BCA81C4A"/>
    <w:numStyleLink w:val="ULStyle1"/>
  </w:abstractNum>
  <w:abstractNum w:abstractNumId="39">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33F1244"/>
    <w:multiLevelType w:val="multilevel"/>
    <w:tmpl w:val="BCA81C4A"/>
    <w:numStyleLink w:val="ULStyle1"/>
  </w:abstractNum>
  <w:abstractNum w:abstractNumId="41">
    <w:nsid w:val="737E06B2"/>
    <w:multiLevelType w:val="multilevel"/>
    <w:tmpl w:val="BCA81C4A"/>
    <w:numStyleLink w:val="ULStyle1"/>
  </w:abstractNum>
  <w:abstractNum w:abstractNumId="42">
    <w:nsid w:val="78367CA4"/>
    <w:multiLevelType w:val="multilevel"/>
    <w:tmpl w:val="BCA81C4A"/>
    <w:numStyleLink w:val="ULStyle1"/>
  </w:abstractNum>
  <w:abstractNum w:abstractNumId="43">
    <w:nsid w:val="7AE2777D"/>
    <w:multiLevelType w:val="multilevel"/>
    <w:tmpl w:val="BCA81C4A"/>
    <w:numStyleLink w:val="ULStyle1"/>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14"/>
  </w:num>
  <w:num w:numId="4">
    <w:abstractNumId w:val="39"/>
  </w:num>
  <w:num w:numId="5">
    <w:abstractNumId w:val="13"/>
  </w:num>
  <w:num w:numId="6">
    <w:abstractNumId w:val="10"/>
  </w:num>
  <w:num w:numId="7">
    <w:abstractNumId w:val="40"/>
  </w:num>
  <w:num w:numId="8">
    <w:abstractNumId w:val="29"/>
  </w:num>
  <w:num w:numId="9">
    <w:abstractNumId w:val="30"/>
  </w:num>
  <w:num w:numId="10">
    <w:abstractNumId w:val="36"/>
  </w:num>
  <w:num w:numId="11">
    <w:abstractNumId w:val="25"/>
  </w:num>
  <w:num w:numId="12">
    <w:abstractNumId w:val="17"/>
  </w:num>
  <w:num w:numId="13">
    <w:abstractNumId w:val="5"/>
  </w:num>
  <w:num w:numId="14">
    <w:abstractNumId w:val="37"/>
  </w:num>
  <w:num w:numId="15">
    <w:abstractNumId w:val="1"/>
  </w:num>
  <w:num w:numId="16">
    <w:abstractNumId w:val="23"/>
  </w:num>
  <w:num w:numId="17">
    <w:abstractNumId w:val="34"/>
  </w:num>
  <w:num w:numId="18">
    <w:abstractNumId w:val="26"/>
  </w:num>
  <w:num w:numId="19">
    <w:abstractNumId w:val="35"/>
  </w:num>
  <w:num w:numId="20">
    <w:abstractNumId w:val="12"/>
  </w:num>
  <w:num w:numId="21">
    <w:abstractNumId w:val="31"/>
  </w:num>
  <w:num w:numId="22">
    <w:abstractNumId w:val="33"/>
  </w:num>
  <w:num w:numId="23">
    <w:abstractNumId w:val="43"/>
  </w:num>
  <w:num w:numId="24">
    <w:abstractNumId w:val="28"/>
  </w:num>
  <w:num w:numId="25">
    <w:abstractNumId w:val="41"/>
  </w:num>
  <w:num w:numId="26">
    <w:abstractNumId w:val="0"/>
  </w:num>
  <w:num w:numId="27">
    <w:abstractNumId w:val="2"/>
  </w:num>
  <w:num w:numId="28">
    <w:abstractNumId w:val="8"/>
  </w:num>
  <w:num w:numId="29">
    <w:abstractNumId w:val="38"/>
  </w:num>
  <w:num w:numId="30">
    <w:abstractNumId w:val="21"/>
  </w:num>
  <w:num w:numId="31">
    <w:abstractNumId w:val="9"/>
  </w:num>
  <w:num w:numId="32">
    <w:abstractNumId w:val="24"/>
  </w:num>
  <w:num w:numId="33">
    <w:abstractNumId w:val="32"/>
  </w:num>
  <w:num w:numId="34">
    <w:abstractNumId w:val="27"/>
  </w:num>
  <w:num w:numId="35">
    <w:abstractNumId w:val="15"/>
  </w:num>
  <w:num w:numId="36">
    <w:abstractNumId w:val="42"/>
  </w:num>
  <w:num w:numId="37">
    <w:abstractNumId w:val="19"/>
  </w:num>
  <w:num w:numId="38">
    <w:abstractNumId w:val="11"/>
  </w:num>
  <w:num w:numId="39">
    <w:abstractNumId w:val="3"/>
  </w:num>
  <w:num w:numId="40">
    <w:abstractNumId w:val="7"/>
  </w:num>
  <w:num w:numId="41">
    <w:abstractNumId w:val="6"/>
  </w:num>
  <w:num w:numId="42">
    <w:abstractNumId w:val="4"/>
  </w:num>
  <w:num w:numId="43">
    <w:abstractNumId w:val="18"/>
  </w:num>
  <w:num w:numId="44">
    <w:abstractNumId w:val="2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5FA"/>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1B7"/>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6576"/>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390"/>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26E6"/>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880"/>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67EB"/>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896860F-C670-4F0D-919A-48B5950D2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2"/>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2"/>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2"/>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2"/>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2"/>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2"/>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2"/>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2"/>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2"/>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2"/>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3"/>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5"/>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0"/>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 w:type="paragraph" w:styleId="BlockText">
    <w:name w:val="Block Text"/>
    <w:basedOn w:val="Normal"/>
    <w:uiPriority w:val="99"/>
    <w:unhideWhenUsed/>
    <w:rsid w:val="004F4390"/>
    <w:pPr>
      <w:ind w:left="108" w:right="108"/>
    </w:pPr>
    <w:rPr>
      <w:rFonts w:eastAsia="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3B353B"/>
    <w:rsid w:val="004D3BD8"/>
    <w:rsid w:val="00526A5C"/>
    <w:rsid w:val="00535925"/>
    <w:rsid w:val="00591FD0"/>
    <w:rsid w:val="006847CC"/>
    <w:rsid w:val="00763865"/>
    <w:rsid w:val="00896BAE"/>
    <w:rsid w:val="009A3995"/>
    <w:rsid w:val="00A844BC"/>
    <w:rsid w:val="00AF5389"/>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90A369BC-1838-44A6-9191-AD32D2D6D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573</TotalTime>
  <Pages>49</Pages>
  <Words>6392</Words>
  <Characters>36439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42746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Nguyễn Huy Hoàng</cp:lastModifiedBy>
  <cp:revision>106</cp:revision>
  <cp:lastPrinted>2015-05-14T02:10:00Z</cp:lastPrinted>
  <dcterms:created xsi:type="dcterms:W3CDTF">2015-05-15T14:54:00Z</dcterms:created>
  <dcterms:modified xsi:type="dcterms:W3CDTF">2015-05-19T05:31:00Z</dcterms:modified>
</cp:coreProperties>
</file>
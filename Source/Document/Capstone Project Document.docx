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52"/>
        <w:gridCol w:w="4089"/>
      </w:tblGrid>
      <w:tr w:rsidR="00177228" w:rsidRPr="00A55320" w:rsidTr="00177228">
        <w:trPr>
          <w:trHeight w:val="150"/>
        </w:trPr>
        <w:tc>
          <w:tcPr>
            <w:tcW w:w="9017" w:type="dxa"/>
            <w:gridSpan w:val="3"/>
          </w:tcPr>
          <w:p w:rsidR="00177228" w:rsidRPr="00A55320" w:rsidRDefault="00177228" w:rsidP="00A55320">
            <w:pPr>
              <w:rPr>
                <w:rFonts w:asciiTheme="majorHAnsi" w:eastAsia="Cambria" w:hAnsiTheme="majorHAnsi"/>
                <w:b/>
              </w:rPr>
            </w:pPr>
          </w:p>
        </w:tc>
      </w:tr>
      <w:tr w:rsidR="00A55320" w:rsidRPr="00A55320" w:rsidTr="00177228">
        <w:trPr>
          <w:trHeight w:val="1993"/>
        </w:trPr>
        <w:tc>
          <w:tcPr>
            <w:tcW w:w="4928" w:type="dxa"/>
            <w:gridSpan w:val="2"/>
          </w:tcPr>
          <w:p w:rsidR="00A55320" w:rsidRPr="00A55320" w:rsidRDefault="00A55320" w:rsidP="00A55320">
            <w:r w:rsidRPr="00A55320">
              <w:rPr>
                <w:noProof/>
              </w:rPr>
              <w:drawing>
                <wp:inline distT="0" distB="0" distL="0" distR="0" wp14:anchorId="232EFB55" wp14:editId="5C6CB828">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rsidR="00A55320" w:rsidRPr="00A55320" w:rsidRDefault="00A55320" w:rsidP="00A55320">
            <w:pPr>
              <w:rPr>
                <w:rFonts w:asciiTheme="majorHAnsi" w:hAnsiTheme="majorHAnsi"/>
                <w:b/>
                <w:sz w:val="24"/>
                <w:szCs w:val="24"/>
              </w:rPr>
            </w:pPr>
            <w:r w:rsidRPr="00A55320">
              <w:rPr>
                <w:rFonts w:asciiTheme="majorHAnsi" w:hAnsiTheme="majorHAnsi"/>
                <w:b/>
                <w:sz w:val="24"/>
                <w:szCs w:val="24"/>
              </w:rPr>
              <w:t>MINISTRY OF EDUCATION AND TRAINING</w:t>
            </w:r>
          </w:p>
        </w:tc>
      </w:tr>
      <w:tr w:rsidR="00A55320" w:rsidRPr="00A55320" w:rsidTr="00177228">
        <w:trPr>
          <w:trHeight w:val="3287"/>
        </w:trPr>
        <w:tc>
          <w:tcPr>
            <w:tcW w:w="9017" w:type="dxa"/>
            <w:gridSpan w:val="3"/>
            <w:vAlign w:val="center"/>
          </w:tcPr>
          <w:p w:rsidR="00A55320" w:rsidRPr="00A55320" w:rsidRDefault="008E49F4"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EndPr/>
              <w:sdtContent>
                <w:r w:rsidR="0067198D" w:rsidRPr="002747D0">
                  <w:rPr>
                    <w:rFonts w:asciiTheme="majorHAnsi" w:hAnsiTheme="majorHAnsi"/>
                    <w:b/>
                    <w:sz w:val="56"/>
                    <w:szCs w:val="56"/>
                  </w:rPr>
                  <w:t>FPT UNIVERSITY</w:t>
                </w:r>
              </w:sdtContent>
            </w:sdt>
          </w:p>
        </w:tc>
      </w:tr>
      <w:tr w:rsidR="00A55320" w:rsidRPr="00A55320"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EndPr/>
          <w:sdtContent>
            <w:tc>
              <w:tcPr>
                <w:tcW w:w="9017" w:type="dxa"/>
                <w:gridSpan w:val="3"/>
                <w:tcBorders>
                  <w:bottom w:val="single" w:sz="18" w:space="0" w:color="auto"/>
                </w:tcBorders>
                <w:vAlign w:val="bottom"/>
              </w:tcPr>
              <w:p w:rsidR="00A55320" w:rsidRPr="00A55320" w:rsidRDefault="0067198D" w:rsidP="00A55320">
                <w:pPr>
                  <w:pStyle w:val="Title"/>
                </w:pPr>
                <w:r>
                  <w:t>Capstone Project Document</w:t>
                </w:r>
              </w:p>
            </w:tc>
          </w:sdtContent>
        </w:sdt>
      </w:tr>
      <w:tr w:rsidR="00A55320" w:rsidRPr="00A55320"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EndPr/>
          <w:sdtContent>
            <w:tc>
              <w:tcPr>
                <w:tcW w:w="9017" w:type="dxa"/>
                <w:gridSpan w:val="3"/>
                <w:tcBorders>
                  <w:top w:val="single" w:sz="18" w:space="0" w:color="auto"/>
                  <w:bottom w:val="single" w:sz="4" w:space="0" w:color="777777"/>
                </w:tcBorders>
              </w:tcPr>
              <w:p w:rsidR="00A55320" w:rsidRPr="00A55320" w:rsidRDefault="0067198D" w:rsidP="00A55320">
                <w:pPr>
                  <w:pStyle w:val="Subtitle"/>
                </w:pPr>
                <w:r>
                  <w:t>Hanging Product Store</w:t>
                </w:r>
              </w:p>
            </w:tc>
          </w:sdtContent>
        </w:sdt>
      </w:tr>
      <w:tr w:rsidR="00A55320" w:rsidRPr="00382163"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End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rsidR="00A55320" w:rsidRPr="00382163" w:rsidRDefault="00791D5A" w:rsidP="008167F4">
                <w:pPr>
                  <w:spacing w:before="0" w:after="0"/>
                  <w:jc w:val="center"/>
                  <w:rPr>
                    <w:rFonts w:asciiTheme="majorHAnsi" w:hAnsiTheme="majorHAnsi"/>
                    <w:b/>
                    <w:sz w:val="36"/>
                    <w:szCs w:val="36"/>
                  </w:rPr>
                </w:pPr>
                <w:r w:rsidRPr="00A81F87">
                  <w:rPr>
                    <w:rFonts w:asciiTheme="majorHAnsi" w:hAnsiTheme="majorHAnsi"/>
                    <w:b/>
                    <w:sz w:val="36"/>
                    <w:szCs w:val="36"/>
                  </w:rPr>
                  <w:t>Group 8</w:t>
                </w:r>
              </w:p>
            </w:tc>
          </w:sdtContent>
        </w:sdt>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791D5A" w:rsidRDefault="00762458" w:rsidP="003F4559">
            <w:pPr>
              <w:rPr>
                <w:rFonts w:asciiTheme="majorHAnsi" w:hAnsiTheme="majorHAnsi"/>
                <w:sz w:val="24"/>
                <w:szCs w:val="24"/>
                <w:lang w:val="fr-FR"/>
              </w:rPr>
            </w:pPr>
            <w:r w:rsidRPr="00791D5A">
              <w:rPr>
                <w:rFonts w:asciiTheme="majorHAnsi" w:hAnsiTheme="majorHAnsi"/>
                <w:sz w:val="24"/>
                <w:szCs w:val="24"/>
                <w:lang w:val="fr-FR"/>
              </w:rPr>
              <w:t>Quan</w:t>
            </w:r>
            <w:r w:rsidR="00A55320" w:rsidRPr="00791D5A">
              <w:rPr>
                <w:rFonts w:asciiTheme="majorHAnsi" w:hAnsiTheme="majorHAnsi"/>
                <w:sz w:val="24"/>
                <w:szCs w:val="24"/>
                <w:lang w:val="fr-FR"/>
              </w:rPr>
              <w:t xml:space="preserve"> Tien Dan – DanQTSE61144</w:t>
            </w:r>
          </w:p>
          <w:p w:rsidR="00A55320" w:rsidRPr="00791D5A" w:rsidRDefault="00A55320" w:rsidP="003F4559">
            <w:pPr>
              <w:pStyle w:val="TableofFigures"/>
              <w:spacing w:line="240" w:lineRule="auto"/>
              <w:rPr>
                <w:rFonts w:asciiTheme="majorHAnsi" w:hAnsiTheme="majorHAnsi"/>
                <w:szCs w:val="24"/>
                <w:lang w:val="fr-FR"/>
              </w:rPr>
            </w:pPr>
            <w:r w:rsidRPr="00791D5A">
              <w:rPr>
                <w:rFonts w:asciiTheme="majorHAnsi" w:hAnsiTheme="majorHAnsi"/>
                <w:szCs w:val="24"/>
                <w:lang w:val="fr-FR"/>
              </w:rPr>
              <w:t>Tran Quang Phuc – PhucTQSE60993</w:t>
            </w:r>
          </w:p>
          <w:p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Nguyen Huy Hoang – HoangNHSE61007</w:t>
            </w:r>
          </w:p>
          <w:p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Huynh Cong Duc – DucHCSE61024</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Mr. Kieu Trong Khanh</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N/A</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115C3F" w:rsidP="003F4559">
            <w:pPr>
              <w:rPr>
                <w:rFonts w:asciiTheme="majorHAnsi" w:hAnsiTheme="majorHAnsi"/>
                <w:sz w:val="24"/>
                <w:szCs w:val="24"/>
              </w:rPr>
            </w:pPr>
            <w:r>
              <w:rPr>
                <w:rFonts w:asciiTheme="majorHAnsi" w:hAnsiTheme="majorHAnsi"/>
                <w:sz w:val="24"/>
                <w:szCs w:val="24"/>
              </w:rPr>
              <w:t>HPS</w:t>
            </w:r>
          </w:p>
        </w:tc>
      </w:tr>
      <w:tr w:rsidR="00A55320" w:rsidRPr="00A55320" w:rsidTr="00177228">
        <w:trPr>
          <w:trHeight w:val="1243"/>
        </w:trPr>
        <w:tc>
          <w:tcPr>
            <w:tcW w:w="9017" w:type="dxa"/>
            <w:gridSpan w:val="3"/>
            <w:tcBorders>
              <w:top w:val="single" w:sz="4" w:space="0" w:color="777777"/>
            </w:tcBorders>
            <w:vAlign w:val="bottom"/>
          </w:tcPr>
          <w:p w:rsidR="00A55320" w:rsidRPr="00A55320" w:rsidRDefault="00177228" w:rsidP="00177228">
            <w:pPr>
              <w:jc w:val="center"/>
              <w:rPr>
                <w:rFonts w:asciiTheme="majorHAnsi" w:hAnsiTheme="majorHAnsi"/>
                <w:sz w:val="24"/>
                <w:szCs w:val="24"/>
              </w:rPr>
            </w:pPr>
            <w:r>
              <w:rPr>
                <w:rFonts w:asciiTheme="majorHAnsi" w:hAnsiTheme="majorHAnsi"/>
                <w:sz w:val="24"/>
                <w:szCs w:val="24"/>
              </w:rPr>
              <w:t xml:space="preserve">– </w:t>
            </w:r>
            <w:r w:rsidR="00A55320" w:rsidRPr="00A55320">
              <w:rPr>
                <w:rFonts w:asciiTheme="majorHAnsi" w:hAnsiTheme="majorHAnsi"/>
                <w:sz w:val="24"/>
                <w:szCs w:val="24"/>
              </w:rPr>
              <w:t>Ho Chi Minh City, 11/05/2015</w:t>
            </w:r>
            <w:r>
              <w:rPr>
                <w:rFonts w:asciiTheme="majorHAnsi" w:hAnsiTheme="majorHAnsi"/>
                <w:sz w:val="24"/>
                <w:szCs w:val="24"/>
              </w:rPr>
              <w:t xml:space="preserve"> –</w:t>
            </w:r>
          </w:p>
        </w:tc>
      </w:tr>
    </w:tbl>
    <w:p w:rsidR="00AD68DB" w:rsidRPr="001D7DBC" w:rsidRDefault="00AD68DB">
      <w:pPr>
        <w:spacing w:line="200" w:lineRule="exact"/>
        <w:rPr>
          <w:rFonts w:asciiTheme="majorHAnsi" w:hAnsiTheme="majorHAnsi"/>
        </w:rPr>
      </w:pPr>
    </w:p>
    <w:p w:rsidR="00F306DC" w:rsidRPr="001D7DBC" w:rsidRDefault="00F306DC" w:rsidP="00F306DC">
      <w:pPr>
        <w:spacing w:before="23"/>
        <w:rPr>
          <w:rFonts w:asciiTheme="majorHAnsi" w:eastAsia="Cambria" w:hAnsiTheme="majorHAnsi" w:cs="Cambria"/>
          <w:sz w:val="26"/>
          <w:szCs w:val="26"/>
        </w:rPr>
      </w:pPr>
    </w:p>
    <w:p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footerReference w:type="default" r:id="rId9"/>
          <w:pgSz w:w="11920" w:h="16840"/>
          <w:pgMar w:top="1418" w:right="1134" w:bottom="1418" w:left="1985" w:header="0" w:footer="288" w:gutter="0"/>
          <w:cols w:space="720"/>
          <w:docGrid w:linePitch="272"/>
        </w:sectPr>
      </w:pPr>
    </w:p>
    <w:p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0" w:name="_Toc420171848" w:displacedByCustomXml="next"/>
    <w:sdt>
      <w:sdtPr>
        <w:rPr>
          <w:rFonts w:ascii="Times New Roman" w:eastAsia="Times New Roman" w:hAnsi="Times New Roman" w:cstheme="minorBidi"/>
          <w:b w:val="0"/>
          <w:bCs w:val="0"/>
          <w:iCs w:val="0"/>
          <w:smallCaps/>
          <w:color w:val="auto"/>
          <w:kern w:val="0"/>
          <w:sz w:val="24"/>
          <w:szCs w:val="24"/>
        </w:rPr>
        <w:id w:val="-737931351"/>
        <w:docPartObj>
          <w:docPartGallery w:val="Table of Contents"/>
          <w:docPartUnique/>
        </w:docPartObj>
      </w:sdtPr>
      <w:sdtEndPr>
        <w:rPr>
          <w:rFonts w:ascii="Cambria" w:hAnsi="Cambria"/>
          <w:smallCaps w:val="0"/>
          <w:noProof/>
        </w:rPr>
      </w:sdtEndPr>
      <w:sdtContent>
        <w:p w:rsidR="007E1B4D" w:rsidRPr="001D7DBC" w:rsidRDefault="007E1B4D" w:rsidP="00681FD6">
          <w:pPr>
            <w:pStyle w:val="Heading2NoNumber"/>
          </w:pPr>
          <w:r w:rsidRPr="001D7DBC">
            <w:t>Table of Contents</w:t>
          </w:r>
          <w:bookmarkEnd w:id="0"/>
        </w:p>
        <w:p w:rsidR="00C218E3" w:rsidRDefault="007E1B4D">
          <w:pPr>
            <w:pStyle w:val="TOC2"/>
            <w:rPr>
              <w:rFonts w:asciiTheme="minorHAnsi" w:hAnsiTheme="minorHAnsi"/>
              <w:noProof/>
              <w:sz w:val="22"/>
              <w:lang w:val="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20171848" w:history="1">
            <w:r w:rsidR="00C218E3" w:rsidRPr="001514F2">
              <w:rPr>
                <w:rStyle w:val="Hyperlink"/>
                <w:noProof/>
              </w:rPr>
              <w:t>Table of Contents</w:t>
            </w:r>
            <w:r w:rsidR="00C218E3">
              <w:rPr>
                <w:noProof/>
                <w:webHidden/>
              </w:rPr>
              <w:tab/>
            </w:r>
            <w:r w:rsidR="00C218E3">
              <w:rPr>
                <w:noProof/>
                <w:webHidden/>
              </w:rPr>
              <w:fldChar w:fldCharType="begin"/>
            </w:r>
            <w:r w:rsidR="00C218E3">
              <w:rPr>
                <w:noProof/>
                <w:webHidden/>
              </w:rPr>
              <w:instrText xml:space="preserve"> PAGEREF _Toc420171848 \h </w:instrText>
            </w:r>
            <w:r w:rsidR="00C218E3">
              <w:rPr>
                <w:noProof/>
                <w:webHidden/>
              </w:rPr>
            </w:r>
            <w:r w:rsidR="00C218E3">
              <w:rPr>
                <w:noProof/>
                <w:webHidden/>
              </w:rPr>
              <w:fldChar w:fldCharType="separate"/>
            </w:r>
            <w:r w:rsidR="00C218E3">
              <w:rPr>
                <w:noProof/>
                <w:webHidden/>
              </w:rPr>
              <w:t>3</w:t>
            </w:r>
            <w:r w:rsidR="00C218E3">
              <w:rPr>
                <w:noProof/>
                <w:webHidden/>
              </w:rPr>
              <w:fldChar w:fldCharType="end"/>
            </w:r>
          </w:hyperlink>
        </w:p>
        <w:p w:rsidR="00C218E3" w:rsidRDefault="008E49F4">
          <w:pPr>
            <w:pStyle w:val="TOC2"/>
            <w:rPr>
              <w:rFonts w:asciiTheme="minorHAnsi" w:hAnsiTheme="minorHAnsi"/>
              <w:noProof/>
              <w:sz w:val="22"/>
              <w:lang w:val="en-US"/>
            </w:rPr>
          </w:pPr>
          <w:hyperlink w:anchor="_Toc420171849" w:history="1">
            <w:r w:rsidR="00C218E3" w:rsidRPr="001514F2">
              <w:rPr>
                <w:rStyle w:val="Hyperlink"/>
                <w:noProof/>
              </w:rPr>
              <w:t>List of Tables</w:t>
            </w:r>
            <w:r w:rsidR="00C218E3">
              <w:rPr>
                <w:noProof/>
                <w:webHidden/>
              </w:rPr>
              <w:tab/>
            </w:r>
            <w:r w:rsidR="00C218E3">
              <w:rPr>
                <w:noProof/>
                <w:webHidden/>
              </w:rPr>
              <w:fldChar w:fldCharType="begin"/>
            </w:r>
            <w:r w:rsidR="00C218E3">
              <w:rPr>
                <w:noProof/>
                <w:webHidden/>
              </w:rPr>
              <w:instrText xml:space="preserve"> PAGEREF _Toc420171849 \h </w:instrText>
            </w:r>
            <w:r w:rsidR="00C218E3">
              <w:rPr>
                <w:noProof/>
                <w:webHidden/>
              </w:rPr>
            </w:r>
            <w:r w:rsidR="00C218E3">
              <w:rPr>
                <w:noProof/>
                <w:webHidden/>
              </w:rPr>
              <w:fldChar w:fldCharType="separate"/>
            </w:r>
            <w:r w:rsidR="00C218E3">
              <w:rPr>
                <w:noProof/>
                <w:webHidden/>
              </w:rPr>
              <w:t>6</w:t>
            </w:r>
            <w:r w:rsidR="00C218E3">
              <w:rPr>
                <w:noProof/>
                <w:webHidden/>
              </w:rPr>
              <w:fldChar w:fldCharType="end"/>
            </w:r>
          </w:hyperlink>
        </w:p>
        <w:p w:rsidR="00C218E3" w:rsidRDefault="008E49F4">
          <w:pPr>
            <w:pStyle w:val="TOC2"/>
            <w:rPr>
              <w:rFonts w:asciiTheme="minorHAnsi" w:hAnsiTheme="minorHAnsi"/>
              <w:noProof/>
              <w:sz w:val="22"/>
              <w:lang w:val="en-US"/>
            </w:rPr>
          </w:pPr>
          <w:hyperlink w:anchor="_Toc420171850" w:history="1">
            <w:r w:rsidR="00C218E3" w:rsidRPr="001514F2">
              <w:rPr>
                <w:rStyle w:val="Hyperlink"/>
                <w:noProof/>
              </w:rPr>
              <w:t>List of Figures</w:t>
            </w:r>
            <w:r w:rsidR="00C218E3">
              <w:rPr>
                <w:noProof/>
                <w:webHidden/>
              </w:rPr>
              <w:tab/>
            </w:r>
            <w:r w:rsidR="00C218E3">
              <w:rPr>
                <w:noProof/>
                <w:webHidden/>
              </w:rPr>
              <w:fldChar w:fldCharType="begin"/>
            </w:r>
            <w:r w:rsidR="00C218E3">
              <w:rPr>
                <w:noProof/>
                <w:webHidden/>
              </w:rPr>
              <w:instrText xml:space="preserve"> PAGEREF _Toc420171850 \h </w:instrText>
            </w:r>
            <w:r w:rsidR="00C218E3">
              <w:rPr>
                <w:noProof/>
                <w:webHidden/>
              </w:rPr>
            </w:r>
            <w:r w:rsidR="00C218E3">
              <w:rPr>
                <w:noProof/>
                <w:webHidden/>
              </w:rPr>
              <w:fldChar w:fldCharType="separate"/>
            </w:r>
            <w:r w:rsidR="00C218E3">
              <w:rPr>
                <w:noProof/>
                <w:webHidden/>
              </w:rPr>
              <w:t>7</w:t>
            </w:r>
            <w:r w:rsidR="00C218E3">
              <w:rPr>
                <w:noProof/>
                <w:webHidden/>
              </w:rPr>
              <w:fldChar w:fldCharType="end"/>
            </w:r>
          </w:hyperlink>
        </w:p>
        <w:p w:rsidR="00C218E3" w:rsidRDefault="008E49F4">
          <w:pPr>
            <w:pStyle w:val="TOC2"/>
            <w:rPr>
              <w:rFonts w:asciiTheme="minorHAnsi" w:hAnsiTheme="minorHAnsi"/>
              <w:noProof/>
              <w:sz w:val="22"/>
              <w:lang w:val="en-US"/>
            </w:rPr>
          </w:pPr>
          <w:hyperlink w:anchor="_Toc420171851" w:history="1">
            <w:r w:rsidR="00C218E3" w:rsidRPr="001514F2">
              <w:rPr>
                <w:rStyle w:val="Hyperlink"/>
                <w:noProof/>
              </w:rPr>
              <w:t>D</w:t>
            </w:r>
            <w:r w:rsidR="00C218E3" w:rsidRPr="001514F2">
              <w:rPr>
                <w:rStyle w:val="Hyperlink"/>
                <w:noProof/>
                <w:spacing w:val="1"/>
              </w:rPr>
              <w:t>e</w:t>
            </w:r>
            <w:r w:rsidR="00C218E3" w:rsidRPr="001514F2">
              <w:rPr>
                <w:rStyle w:val="Hyperlink"/>
                <w:noProof/>
              </w:rPr>
              <w:t>fini</w:t>
            </w:r>
            <w:r w:rsidR="00C218E3" w:rsidRPr="001514F2">
              <w:rPr>
                <w:rStyle w:val="Hyperlink"/>
                <w:noProof/>
                <w:spacing w:val="1"/>
              </w:rPr>
              <w:t>t</w:t>
            </w:r>
            <w:r w:rsidR="00C218E3" w:rsidRPr="001514F2">
              <w:rPr>
                <w:rStyle w:val="Hyperlink"/>
                <w:noProof/>
              </w:rPr>
              <w:t>i</w:t>
            </w:r>
            <w:r w:rsidR="00C218E3" w:rsidRPr="001514F2">
              <w:rPr>
                <w:rStyle w:val="Hyperlink"/>
                <w:noProof/>
                <w:spacing w:val="-1"/>
              </w:rPr>
              <w:t>o</w:t>
            </w:r>
            <w:r w:rsidR="00C218E3" w:rsidRPr="001514F2">
              <w:rPr>
                <w:rStyle w:val="Hyperlink"/>
                <w:noProof/>
              </w:rPr>
              <w:t>n</w:t>
            </w:r>
            <w:r w:rsidR="00C218E3" w:rsidRPr="001514F2">
              <w:rPr>
                <w:rStyle w:val="Hyperlink"/>
                <w:noProof/>
                <w:spacing w:val="1"/>
              </w:rPr>
              <w:t>s</w:t>
            </w:r>
            <w:r w:rsidR="00C218E3" w:rsidRPr="001514F2">
              <w:rPr>
                <w:rStyle w:val="Hyperlink"/>
                <w:noProof/>
              </w:rPr>
              <w:t>,</w:t>
            </w:r>
            <w:r w:rsidR="00C218E3" w:rsidRPr="001514F2">
              <w:rPr>
                <w:rStyle w:val="Hyperlink"/>
                <w:noProof/>
                <w:spacing w:val="-2"/>
              </w:rPr>
              <w:t xml:space="preserve"> </w:t>
            </w:r>
            <w:r w:rsidR="00C218E3" w:rsidRPr="001514F2">
              <w:rPr>
                <w:rStyle w:val="Hyperlink"/>
                <w:noProof/>
              </w:rPr>
              <w:t>Acr</w:t>
            </w:r>
            <w:r w:rsidR="00C218E3" w:rsidRPr="001514F2">
              <w:rPr>
                <w:rStyle w:val="Hyperlink"/>
                <w:noProof/>
                <w:spacing w:val="-2"/>
              </w:rPr>
              <w:t>o</w:t>
            </w:r>
            <w:r w:rsidR="00C218E3" w:rsidRPr="001514F2">
              <w:rPr>
                <w:rStyle w:val="Hyperlink"/>
                <w:noProof/>
              </w:rPr>
              <w:t>n</w:t>
            </w:r>
            <w:r w:rsidR="00C218E3" w:rsidRPr="001514F2">
              <w:rPr>
                <w:rStyle w:val="Hyperlink"/>
                <w:noProof/>
                <w:spacing w:val="2"/>
              </w:rPr>
              <w:t>y</w:t>
            </w:r>
            <w:r w:rsidR="00C218E3" w:rsidRPr="001514F2">
              <w:rPr>
                <w:rStyle w:val="Hyperlink"/>
                <w:noProof/>
                <w:spacing w:val="1"/>
              </w:rPr>
              <w:t>m</w:t>
            </w:r>
            <w:r w:rsidR="00C218E3" w:rsidRPr="001514F2">
              <w:rPr>
                <w:rStyle w:val="Hyperlink"/>
                <w:noProof/>
              </w:rPr>
              <w:t>s, a</w:t>
            </w:r>
            <w:r w:rsidR="00C218E3" w:rsidRPr="001514F2">
              <w:rPr>
                <w:rStyle w:val="Hyperlink"/>
                <w:noProof/>
                <w:spacing w:val="-1"/>
              </w:rPr>
              <w:t>n</w:t>
            </w:r>
            <w:r w:rsidR="00C218E3" w:rsidRPr="001514F2">
              <w:rPr>
                <w:rStyle w:val="Hyperlink"/>
                <w:noProof/>
              </w:rPr>
              <w:t xml:space="preserve">d </w:t>
            </w:r>
            <w:r w:rsidR="00C218E3" w:rsidRPr="001514F2">
              <w:rPr>
                <w:rStyle w:val="Hyperlink"/>
                <w:noProof/>
                <w:spacing w:val="-2"/>
              </w:rPr>
              <w:t>A</w:t>
            </w:r>
            <w:r w:rsidR="00C218E3" w:rsidRPr="001514F2">
              <w:rPr>
                <w:rStyle w:val="Hyperlink"/>
                <w:noProof/>
              </w:rPr>
              <w:t>b</w:t>
            </w:r>
            <w:r w:rsidR="00C218E3" w:rsidRPr="001514F2">
              <w:rPr>
                <w:rStyle w:val="Hyperlink"/>
                <w:noProof/>
                <w:spacing w:val="1"/>
              </w:rPr>
              <w:t>b</w:t>
            </w:r>
            <w:r w:rsidR="00C218E3" w:rsidRPr="001514F2">
              <w:rPr>
                <w:rStyle w:val="Hyperlink"/>
                <w:noProof/>
              </w:rPr>
              <w:t>re</w:t>
            </w:r>
            <w:r w:rsidR="00C218E3" w:rsidRPr="001514F2">
              <w:rPr>
                <w:rStyle w:val="Hyperlink"/>
                <w:noProof/>
                <w:spacing w:val="1"/>
              </w:rPr>
              <w:t>v</w:t>
            </w:r>
            <w:r w:rsidR="00C218E3" w:rsidRPr="001514F2">
              <w:rPr>
                <w:rStyle w:val="Hyperlink"/>
                <w:noProof/>
              </w:rPr>
              <w:t>iati</w:t>
            </w:r>
            <w:r w:rsidR="00C218E3" w:rsidRPr="001514F2">
              <w:rPr>
                <w:rStyle w:val="Hyperlink"/>
                <w:noProof/>
                <w:spacing w:val="-2"/>
              </w:rPr>
              <w:t>o</w:t>
            </w:r>
            <w:r w:rsidR="00C218E3" w:rsidRPr="001514F2">
              <w:rPr>
                <w:rStyle w:val="Hyperlink"/>
                <w:noProof/>
              </w:rPr>
              <w:t>ns</w:t>
            </w:r>
            <w:r w:rsidR="00C218E3">
              <w:rPr>
                <w:noProof/>
                <w:webHidden/>
              </w:rPr>
              <w:tab/>
            </w:r>
            <w:r w:rsidR="00C218E3">
              <w:rPr>
                <w:noProof/>
                <w:webHidden/>
              </w:rPr>
              <w:fldChar w:fldCharType="begin"/>
            </w:r>
            <w:r w:rsidR="00C218E3">
              <w:rPr>
                <w:noProof/>
                <w:webHidden/>
              </w:rPr>
              <w:instrText xml:space="preserve"> PAGEREF _Toc420171851 \h </w:instrText>
            </w:r>
            <w:r w:rsidR="00C218E3">
              <w:rPr>
                <w:noProof/>
                <w:webHidden/>
              </w:rPr>
            </w:r>
            <w:r w:rsidR="00C218E3">
              <w:rPr>
                <w:noProof/>
                <w:webHidden/>
              </w:rPr>
              <w:fldChar w:fldCharType="separate"/>
            </w:r>
            <w:r w:rsidR="00C218E3">
              <w:rPr>
                <w:noProof/>
                <w:webHidden/>
              </w:rPr>
              <w:t>8</w:t>
            </w:r>
            <w:r w:rsidR="00C218E3">
              <w:rPr>
                <w:noProof/>
                <w:webHidden/>
              </w:rPr>
              <w:fldChar w:fldCharType="end"/>
            </w:r>
          </w:hyperlink>
        </w:p>
        <w:p w:rsidR="00C218E3" w:rsidRDefault="008E49F4">
          <w:pPr>
            <w:pStyle w:val="TOC1"/>
            <w:rPr>
              <w:rFonts w:asciiTheme="minorHAnsi" w:hAnsiTheme="minorHAnsi"/>
              <w:noProof/>
              <w:sz w:val="22"/>
              <w:lang w:val="en-US"/>
            </w:rPr>
          </w:pPr>
          <w:hyperlink w:anchor="_Toc420171852" w:history="1">
            <w:r w:rsidR="00C218E3" w:rsidRPr="001514F2">
              <w:rPr>
                <w:rStyle w:val="Hyperlink"/>
                <w:noProof/>
              </w:rPr>
              <w:t>A. Report No.1 Introduction</w:t>
            </w:r>
            <w:r w:rsidR="00C218E3">
              <w:rPr>
                <w:noProof/>
                <w:webHidden/>
              </w:rPr>
              <w:tab/>
            </w:r>
            <w:r w:rsidR="00C218E3">
              <w:rPr>
                <w:noProof/>
                <w:webHidden/>
              </w:rPr>
              <w:fldChar w:fldCharType="begin"/>
            </w:r>
            <w:r w:rsidR="00C218E3">
              <w:rPr>
                <w:noProof/>
                <w:webHidden/>
              </w:rPr>
              <w:instrText xml:space="preserve"> PAGEREF _Toc420171852 \h </w:instrText>
            </w:r>
            <w:r w:rsidR="00C218E3">
              <w:rPr>
                <w:noProof/>
                <w:webHidden/>
              </w:rPr>
            </w:r>
            <w:r w:rsidR="00C218E3">
              <w:rPr>
                <w:noProof/>
                <w:webHidden/>
              </w:rPr>
              <w:fldChar w:fldCharType="separate"/>
            </w:r>
            <w:r w:rsidR="00C218E3">
              <w:rPr>
                <w:noProof/>
                <w:webHidden/>
              </w:rPr>
              <w:t>9</w:t>
            </w:r>
            <w:r w:rsidR="00C218E3">
              <w:rPr>
                <w:noProof/>
                <w:webHidden/>
              </w:rPr>
              <w:fldChar w:fldCharType="end"/>
            </w:r>
          </w:hyperlink>
        </w:p>
        <w:p w:rsidR="00C218E3" w:rsidRDefault="008E49F4">
          <w:pPr>
            <w:pStyle w:val="TOC2"/>
            <w:rPr>
              <w:rFonts w:asciiTheme="minorHAnsi" w:hAnsiTheme="minorHAnsi"/>
              <w:noProof/>
              <w:sz w:val="22"/>
              <w:lang w:val="en-US"/>
            </w:rPr>
          </w:pPr>
          <w:hyperlink w:anchor="_Toc420171853" w:history="1">
            <w:r w:rsidR="00C218E3" w:rsidRPr="001514F2">
              <w:rPr>
                <w:rStyle w:val="Hyperlink"/>
                <w:noProof/>
              </w:rPr>
              <w:t>1. Project Information</w:t>
            </w:r>
            <w:r w:rsidR="00C218E3">
              <w:rPr>
                <w:noProof/>
                <w:webHidden/>
              </w:rPr>
              <w:tab/>
            </w:r>
            <w:r w:rsidR="00C218E3">
              <w:rPr>
                <w:noProof/>
                <w:webHidden/>
              </w:rPr>
              <w:fldChar w:fldCharType="begin"/>
            </w:r>
            <w:r w:rsidR="00C218E3">
              <w:rPr>
                <w:noProof/>
                <w:webHidden/>
              </w:rPr>
              <w:instrText xml:space="preserve"> PAGEREF _Toc420171853 \h </w:instrText>
            </w:r>
            <w:r w:rsidR="00C218E3">
              <w:rPr>
                <w:noProof/>
                <w:webHidden/>
              </w:rPr>
            </w:r>
            <w:r w:rsidR="00C218E3">
              <w:rPr>
                <w:noProof/>
                <w:webHidden/>
              </w:rPr>
              <w:fldChar w:fldCharType="separate"/>
            </w:r>
            <w:r w:rsidR="00C218E3">
              <w:rPr>
                <w:noProof/>
                <w:webHidden/>
              </w:rPr>
              <w:t>9</w:t>
            </w:r>
            <w:r w:rsidR="00C218E3">
              <w:rPr>
                <w:noProof/>
                <w:webHidden/>
              </w:rPr>
              <w:fldChar w:fldCharType="end"/>
            </w:r>
          </w:hyperlink>
        </w:p>
        <w:p w:rsidR="00C218E3" w:rsidRDefault="008E49F4">
          <w:pPr>
            <w:pStyle w:val="TOC2"/>
            <w:rPr>
              <w:rFonts w:asciiTheme="minorHAnsi" w:hAnsiTheme="minorHAnsi"/>
              <w:noProof/>
              <w:sz w:val="22"/>
              <w:lang w:val="en-US"/>
            </w:rPr>
          </w:pPr>
          <w:hyperlink w:anchor="_Toc420171854" w:history="1">
            <w:r w:rsidR="00C218E3" w:rsidRPr="001514F2">
              <w:rPr>
                <w:rStyle w:val="Hyperlink"/>
                <w:noProof/>
              </w:rPr>
              <w:t>2. Introduction</w:t>
            </w:r>
            <w:r w:rsidR="00C218E3">
              <w:rPr>
                <w:noProof/>
                <w:webHidden/>
              </w:rPr>
              <w:tab/>
            </w:r>
            <w:r w:rsidR="00C218E3">
              <w:rPr>
                <w:noProof/>
                <w:webHidden/>
              </w:rPr>
              <w:fldChar w:fldCharType="begin"/>
            </w:r>
            <w:r w:rsidR="00C218E3">
              <w:rPr>
                <w:noProof/>
                <w:webHidden/>
              </w:rPr>
              <w:instrText xml:space="preserve"> PAGEREF _Toc420171854 \h </w:instrText>
            </w:r>
            <w:r w:rsidR="00C218E3">
              <w:rPr>
                <w:noProof/>
                <w:webHidden/>
              </w:rPr>
            </w:r>
            <w:r w:rsidR="00C218E3">
              <w:rPr>
                <w:noProof/>
                <w:webHidden/>
              </w:rPr>
              <w:fldChar w:fldCharType="separate"/>
            </w:r>
            <w:r w:rsidR="00C218E3">
              <w:rPr>
                <w:noProof/>
                <w:webHidden/>
              </w:rPr>
              <w:t>9</w:t>
            </w:r>
            <w:r w:rsidR="00C218E3">
              <w:rPr>
                <w:noProof/>
                <w:webHidden/>
              </w:rPr>
              <w:fldChar w:fldCharType="end"/>
            </w:r>
          </w:hyperlink>
        </w:p>
        <w:p w:rsidR="00C218E3" w:rsidRDefault="008E49F4">
          <w:pPr>
            <w:pStyle w:val="TOC2"/>
            <w:rPr>
              <w:rFonts w:asciiTheme="minorHAnsi" w:hAnsiTheme="minorHAnsi"/>
              <w:noProof/>
              <w:sz w:val="22"/>
              <w:lang w:val="en-US"/>
            </w:rPr>
          </w:pPr>
          <w:hyperlink w:anchor="_Toc420171855" w:history="1">
            <w:r w:rsidR="00C218E3" w:rsidRPr="001514F2">
              <w:rPr>
                <w:rStyle w:val="Hyperlink"/>
                <w:noProof/>
              </w:rPr>
              <w:t>3. Current Situation</w:t>
            </w:r>
            <w:r w:rsidR="00C218E3">
              <w:rPr>
                <w:noProof/>
                <w:webHidden/>
              </w:rPr>
              <w:tab/>
            </w:r>
            <w:r w:rsidR="00C218E3">
              <w:rPr>
                <w:noProof/>
                <w:webHidden/>
              </w:rPr>
              <w:fldChar w:fldCharType="begin"/>
            </w:r>
            <w:r w:rsidR="00C218E3">
              <w:rPr>
                <w:noProof/>
                <w:webHidden/>
              </w:rPr>
              <w:instrText xml:space="preserve"> PAGEREF _Toc420171855 \h </w:instrText>
            </w:r>
            <w:r w:rsidR="00C218E3">
              <w:rPr>
                <w:noProof/>
                <w:webHidden/>
              </w:rPr>
            </w:r>
            <w:r w:rsidR="00C218E3">
              <w:rPr>
                <w:noProof/>
                <w:webHidden/>
              </w:rPr>
              <w:fldChar w:fldCharType="separate"/>
            </w:r>
            <w:r w:rsidR="00C218E3">
              <w:rPr>
                <w:noProof/>
                <w:webHidden/>
              </w:rPr>
              <w:t>9</w:t>
            </w:r>
            <w:r w:rsidR="00C218E3">
              <w:rPr>
                <w:noProof/>
                <w:webHidden/>
              </w:rPr>
              <w:fldChar w:fldCharType="end"/>
            </w:r>
          </w:hyperlink>
        </w:p>
        <w:p w:rsidR="00C218E3" w:rsidRDefault="008E49F4">
          <w:pPr>
            <w:pStyle w:val="TOC2"/>
            <w:rPr>
              <w:rFonts w:asciiTheme="minorHAnsi" w:hAnsiTheme="minorHAnsi"/>
              <w:noProof/>
              <w:sz w:val="22"/>
              <w:lang w:val="en-US"/>
            </w:rPr>
          </w:pPr>
          <w:hyperlink w:anchor="_Toc420171856" w:history="1">
            <w:r w:rsidR="00C218E3" w:rsidRPr="001514F2">
              <w:rPr>
                <w:rStyle w:val="Hyperlink"/>
                <w:noProof/>
              </w:rPr>
              <w:t>4. Problem Definition</w:t>
            </w:r>
            <w:r w:rsidR="00C218E3">
              <w:rPr>
                <w:noProof/>
                <w:webHidden/>
              </w:rPr>
              <w:tab/>
            </w:r>
            <w:r w:rsidR="00C218E3">
              <w:rPr>
                <w:noProof/>
                <w:webHidden/>
              </w:rPr>
              <w:fldChar w:fldCharType="begin"/>
            </w:r>
            <w:r w:rsidR="00C218E3">
              <w:rPr>
                <w:noProof/>
                <w:webHidden/>
              </w:rPr>
              <w:instrText xml:space="preserve"> PAGEREF _Toc420171856 \h </w:instrText>
            </w:r>
            <w:r w:rsidR="00C218E3">
              <w:rPr>
                <w:noProof/>
                <w:webHidden/>
              </w:rPr>
            </w:r>
            <w:r w:rsidR="00C218E3">
              <w:rPr>
                <w:noProof/>
                <w:webHidden/>
              </w:rPr>
              <w:fldChar w:fldCharType="separate"/>
            </w:r>
            <w:r w:rsidR="00C218E3">
              <w:rPr>
                <w:noProof/>
                <w:webHidden/>
              </w:rPr>
              <w:t>9</w:t>
            </w:r>
            <w:r w:rsidR="00C218E3">
              <w:rPr>
                <w:noProof/>
                <w:webHidden/>
              </w:rPr>
              <w:fldChar w:fldCharType="end"/>
            </w:r>
          </w:hyperlink>
        </w:p>
        <w:p w:rsidR="00C218E3" w:rsidRDefault="008E49F4">
          <w:pPr>
            <w:pStyle w:val="TOC2"/>
            <w:rPr>
              <w:rFonts w:asciiTheme="minorHAnsi" w:hAnsiTheme="minorHAnsi"/>
              <w:noProof/>
              <w:sz w:val="22"/>
              <w:lang w:val="en-US"/>
            </w:rPr>
          </w:pPr>
          <w:hyperlink w:anchor="_Toc420171857" w:history="1">
            <w:r w:rsidR="00C218E3" w:rsidRPr="001514F2">
              <w:rPr>
                <w:rStyle w:val="Hyperlink"/>
                <w:noProof/>
              </w:rPr>
              <w:t>5. Proposed Solution</w:t>
            </w:r>
            <w:r w:rsidR="00C218E3">
              <w:rPr>
                <w:noProof/>
                <w:webHidden/>
              </w:rPr>
              <w:tab/>
            </w:r>
            <w:r w:rsidR="00C218E3">
              <w:rPr>
                <w:noProof/>
                <w:webHidden/>
              </w:rPr>
              <w:fldChar w:fldCharType="begin"/>
            </w:r>
            <w:r w:rsidR="00C218E3">
              <w:rPr>
                <w:noProof/>
                <w:webHidden/>
              </w:rPr>
              <w:instrText xml:space="preserve"> PAGEREF _Toc420171857 \h </w:instrText>
            </w:r>
            <w:r w:rsidR="00C218E3">
              <w:rPr>
                <w:noProof/>
                <w:webHidden/>
              </w:rPr>
            </w:r>
            <w:r w:rsidR="00C218E3">
              <w:rPr>
                <w:noProof/>
                <w:webHidden/>
              </w:rPr>
              <w:fldChar w:fldCharType="separate"/>
            </w:r>
            <w:r w:rsidR="00C218E3">
              <w:rPr>
                <w:noProof/>
                <w:webHidden/>
              </w:rPr>
              <w:t>10</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858" w:history="1">
            <w:r w:rsidR="00C218E3" w:rsidRPr="001514F2">
              <w:rPr>
                <w:rStyle w:val="Hyperlink"/>
                <w:noProof/>
              </w:rPr>
              <w:t>5.1. Feature functions</w:t>
            </w:r>
            <w:r w:rsidR="00C218E3">
              <w:rPr>
                <w:noProof/>
                <w:webHidden/>
              </w:rPr>
              <w:tab/>
            </w:r>
            <w:r w:rsidR="00C218E3">
              <w:rPr>
                <w:noProof/>
                <w:webHidden/>
              </w:rPr>
              <w:fldChar w:fldCharType="begin"/>
            </w:r>
            <w:r w:rsidR="00C218E3">
              <w:rPr>
                <w:noProof/>
                <w:webHidden/>
              </w:rPr>
              <w:instrText xml:space="preserve"> PAGEREF _Toc420171858 \h </w:instrText>
            </w:r>
            <w:r w:rsidR="00C218E3">
              <w:rPr>
                <w:noProof/>
                <w:webHidden/>
              </w:rPr>
            </w:r>
            <w:r w:rsidR="00C218E3">
              <w:rPr>
                <w:noProof/>
                <w:webHidden/>
              </w:rPr>
              <w:fldChar w:fldCharType="separate"/>
            </w:r>
            <w:r w:rsidR="00C218E3">
              <w:rPr>
                <w:noProof/>
                <w:webHidden/>
              </w:rPr>
              <w:t>10</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859" w:history="1">
            <w:r w:rsidR="00C218E3" w:rsidRPr="001514F2">
              <w:rPr>
                <w:rStyle w:val="Hyperlink"/>
                <w:noProof/>
              </w:rPr>
              <w:t>5.2. Advantage and disadvantages</w:t>
            </w:r>
            <w:r w:rsidR="00C218E3">
              <w:rPr>
                <w:noProof/>
                <w:webHidden/>
              </w:rPr>
              <w:tab/>
            </w:r>
            <w:r w:rsidR="00C218E3">
              <w:rPr>
                <w:noProof/>
                <w:webHidden/>
              </w:rPr>
              <w:fldChar w:fldCharType="begin"/>
            </w:r>
            <w:r w:rsidR="00C218E3">
              <w:rPr>
                <w:noProof/>
                <w:webHidden/>
              </w:rPr>
              <w:instrText xml:space="preserve"> PAGEREF _Toc420171859 \h </w:instrText>
            </w:r>
            <w:r w:rsidR="00C218E3">
              <w:rPr>
                <w:noProof/>
                <w:webHidden/>
              </w:rPr>
            </w:r>
            <w:r w:rsidR="00C218E3">
              <w:rPr>
                <w:noProof/>
                <w:webHidden/>
              </w:rPr>
              <w:fldChar w:fldCharType="separate"/>
            </w:r>
            <w:r w:rsidR="00C218E3">
              <w:rPr>
                <w:noProof/>
                <w:webHidden/>
              </w:rPr>
              <w:t>11</w:t>
            </w:r>
            <w:r w:rsidR="00C218E3">
              <w:rPr>
                <w:noProof/>
                <w:webHidden/>
              </w:rPr>
              <w:fldChar w:fldCharType="end"/>
            </w:r>
          </w:hyperlink>
        </w:p>
        <w:p w:rsidR="00C218E3" w:rsidRDefault="008E49F4">
          <w:pPr>
            <w:pStyle w:val="TOC2"/>
            <w:rPr>
              <w:rFonts w:asciiTheme="minorHAnsi" w:hAnsiTheme="minorHAnsi"/>
              <w:noProof/>
              <w:sz w:val="22"/>
              <w:lang w:val="en-US"/>
            </w:rPr>
          </w:pPr>
          <w:hyperlink w:anchor="_Toc420171860" w:history="1">
            <w:r w:rsidR="00C218E3" w:rsidRPr="001514F2">
              <w:rPr>
                <w:rStyle w:val="Hyperlink"/>
                <w:noProof/>
              </w:rPr>
              <w:t>6. Functional Requirements</w:t>
            </w:r>
            <w:r w:rsidR="00C218E3">
              <w:rPr>
                <w:noProof/>
                <w:webHidden/>
              </w:rPr>
              <w:tab/>
            </w:r>
            <w:r w:rsidR="00C218E3">
              <w:rPr>
                <w:noProof/>
                <w:webHidden/>
              </w:rPr>
              <w:fldChar w:fldCharType="begin"/>
            </w:r>
            <w:r w:rsidR="00C218E3">
              <w:rPr>
                <w:noProof/>
                <w:webHidden/>
              </w:rPr>
              <w:instrText xml:space="preserve"> PAGEREF _Toc420171860 \h </w:instrText>
            </w:r>
            <w:r w:rsidR="00C218E3">
              <w:rPr>
                <w:noProof/>
                <w:webHidden/>
              </w:rPr>
            </w:r>
            <w:r w:rsidR="00C218E3">
              <w:rPr>
                <w:noProof/>
                <w:webHidden/>
              </w:rPr>
              <w:fldChar w:fldCharType="separate"/>
            </w:r>
            <w:r w:rsidR="00C218E3">
              <w:rPr>
                <w:noProof/>
                <w:webHidden/>
              </w:rPr>
              <w:t>11</w:t>
            </w:r>
            <w:r w:rsidR="00C218E3">
              <w:rPr>
                <w:noProof/>
                <w:webHidden/>
              </w:rPr>
              <w:fldChar w:fldCharType="end"/>
            </w:r>
          </w:hyperlink>
        </w:p>
        <w:p w:rsidR="00C218E3" w:rsidRDefault="008E49F4">
          <w:pPr>
            <w:pStyle w:val="TOC2"/>
            <w:rPr>
              <w:rFonts w:asciiTheme="minorHAnsi" w:hAnsiTheme="minorHAnsi"/>
              <w:noProof/>
              <w:sz w:val="22"/>
              <w:lang w:val="en-US"/>
            </w:rPr>
          </w:pPr>
          <w:hyperlink w:anchor="_Toc420171861" w:history="1">
            <w:r w:rsidR="00C218E3" w:rsidRPr="001514F2">
              <w:rPr>
                <w:rStyle w:val="Hyperlink"/>
                <w:noProof/>
              </w:rPr>
              <w:t>7. Role and Responsibility</w:t>
            </w:r>
            <w:r w:rsidR="00C218E3">
              <w:rPr>
                <w:noProof/>
                <w:webHidden/>
              </w:rPr>
              <w:tab/>
            </w:r>
            <w:r w:rsidR="00C218E3">
              <w:rPr>
                <w:noProof/>
                <w:webHidden/>
              </w:rPr>
              <w:fldChar w:fldCharType="begin"/>
            </w:r>
            <w:r w:rsidR="00C218E3">
              <w:rPr>
                <w:noProof/>
                <w:webHidden/>
              </w:rPr>
              <w:instrText xml:space="preserve"> PAGEREF _Toc420171861 \h </w:instrText>
            </w:r>
            <w:r w:rsidR="00C218E3">
              <w:rPr>
                <w:noProof/>
                <w:webHidden/>
              </w:rPr>
            </w:r>
            <w:r w:rsidR="00C218E3">
              <w:rPr>
                <w:noProof/>
                <w:webHidden/>
              </w:rPr>
              <w:fldChar w:fldCharType="separate"/>
            </w:r>
            <w:r w:rsidR="00C218E3">
              <w:rPr>
                <w:noProof/>
                <w:webHidden/>
              </w:rPr>
              <w:t>12</w:t>
            </w:r>
            <w:r w:rsidR="00C218E3">
              <w:rPr>
                <w:noProof/>
                <w:webHidden/>
              </w:rPr>
              <w:fldChar w:fldCharType="end"/>
            </w:r>
          </w:hyperlink>
        </w:p>
        <w:p w:rsidR="00C218E3" w:rsidRDefault="008E49F4">
          <w:pPr>
            <w:pStyle w:val="TOC1"/>
            <w:rPr>
              <w:rFonts w:asciiTheme="minorHAnsi" w:hAnsiTheme="minorHAnsi"/>
              <w:noProof/>
              <w:sz w:val="22"/>
              <w:lang w:val="en-US"/>
            </w:rPr>
          </w:pPr>
          <w:hyperlink w:anchor="_Toc420171862" w:history="1">
            <w:r w:rsidR="00C218E3" w:rsidRPr="001514F2">
              <w:rPr>
                <w:rStyle w:val="Hyperlink"/>
                <w:noProof/>
              </w:rPr>
              <w:t>B. Report No. 2 Software Project Management Plan</w:t>
            </w:r>
            <w:r w:rsidR="00C218E3">
              <w:rPr>
                <w:noProof/>
                <w:webHidden/>
              </w:rPr>
              <w:tab/>
            </w:r>
            <w:r w:rsidR="00C218E3">
              <w:rPr>
                <w:noProof/>
                <w:webHidden/>
              </w:rPr>
              <w:fldChar w:fldCharType="begin"/>
            </w:r>
            <w:r w:rsidR="00C218E3">
              <w:rPr>
                <w:noProof/>
                <w:webHidden/>
              </w:rPr>
              <w:instrText xml:space="preserve"> PAGEREF _Toc420171862 \h </w:instrText>
            </w:r>
            <w:r w:rsidR="00C218E3">
              <w:rPr>
                <w:noProof/>
                <w:webHidden/>
              </w:rPr>
            </w:r>
            <w:r w:rsidR="00C218E3">
              <w:rPr>
                <w:noProof/>
                <w:webHidden/>
              </w:rPr>
              <w:fldChar w:fldCharType="separate"/>
            </w:r>
            <w:r w:rsidR="00C218E3">
              <w:rPr>
                <w:noProof/>
                <w:webHidden/>
              </w:rPr>
              <w:t>13</w:t>
            </w:r>
            <w:r w:rsidR="00C218E3">
              <w:rPr>
                <w:noProof/>
                <w:webHidden/>
              </w:rPr>
              <w:fldChar w:fldCharType="end"/>
            </w:r>
          </w:hyperlink>
        </w:p>
        <w:p w:rsidR="00C218E3" w:rsidRDefault="008E49F4">
          <w:pPr>
            <w:pStyle w:val="TOC2"/>
            <w:rPr>
              <w:rFonts w:asciiTheme="minorHAnsi" w:hAnsiTheme="minorHAnsi"/>
              <w:noProof/>
              <w:sz w:val="22"/>
              <w:lang w:val="en-US"/>
            </w:rPr>
          </w:pPr>
          <w:hyperlink w:anchor="_Toc420171863" w:history="1">
            <w:r w:rsidR="00C218E3" w:rsidRPr="001514F2">
              <w:rPr>
                <w:rStyle w:val="Hyperlink"/>
                <w:noProof/>
              </w:rPr>
              <w:t>1. Problem Definition</w:t>
            </w:r>
            <w:r w:rsidR="00C218E3">
              <w:rPr>
                <w:noProof/>
                <w:webHidden/>
              </w:rPr>
              <w:tab/>
            </w:r>
            <w:r w:rsidR="00C218E3">
              <w:rPr>
                <w:noProof/>
                <w:webHidden/>
              </w:rPr>
              <w:fldChar w:fldCharType="begin"/>
            </w:r>
            <w:r w:rsidR="00C218E3">
              <w:rPr>
                <w:noProof/>
                <w:webHidden/>
              </w:rPr>
              <w:instrText xml:space="preserve"> PAGEREF _Toc420171863 \h </w:instrText>
            </w:r>
            <w:r w:rsidR="00C218E3">
              <w:rPr>
                <w:noProof/>
                <w:webHidden/>
              </w:rPr>
            </w:r>
            <w:r w:rsidR="00C218E3">
              <w:rPr>
                <w:noProof/>
                <w:webHidden/>
              </w:rPr>
              <w:fldChar w:fldCharType="separate"/>
            </w:r>
            <w:r w:rsidR="00C218E3">
              <w:rPr>
                <w:noProof/>
                <w:webHidden/>
              </w:rPr>
              <w:t>13</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864" w:history="1">
            <w:r w:rsidR="00C218E3" w:rsidRPr="001514F2">
              <w:rPr>
                <w:rStyle w:val="Hyperlink"/>
                <w:noProof/>
              </w:rPr>
              <w:t>1.1. Name of this Capstone Project</w:t>
            </w:r>
            <w:r w:rsidR="00C218E3">
              <w:rPr>
                <w:noProof/>
                <w:webHidden/>
              </w:rPr>
              <w:tab/>
            </w:r>
            <w:r w:rsidR="00C218E3">
              <w:rPr>
                <w:noProof/>
                <w:webHidden/>
              </w:rPr>
              <w:fldChar w:fldCharType="begin"/>
            </w:r>
            <w:r w:rsidR="00C218E3">
              <w:rPr>
                <w:noProof/>
                <w:webHidden/>
              </w:rPr>
              <w:instrText xml:space="preserve"> PAGEREF _Toc420171864 \h </w:instrText>
            </w:r>
            <w:r w:rsidR="00C218E3">
              <w:rPr>
                <w:noProof/>
                <w:webHidden/>
              </w:rPr>
            </w:r>
            <w:r w:rsidR="00C218E3">
              <w:rPr>
                <w:noProof/>
                <w:webHidden/>
              </w:rPr>
              <w:fldChar w:fldCharType="separate"/>
            </w:r>
            <w:r w:rsidR="00C218E3">
              <w:rPr>
                <w:noProof/>
                <w:webHidden/>
              </w:rPr>
              <w:t>13</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865" w:history="1">
            <w:r w:rsidR="00C218E3" w:rsidRPr="001514F2">
              <w:rPr>
                <w:rStyle w:val="Hyperlink"/>
                <w:noProof/>
              </w:rPr>
              <w:t>1.2. Problem Abstract</w:t>
            </w:r>
            <w:r w:rsidR="00C218E3">
              <w:rPr>
                <w:noProof/>
                <w:webHidden/>
              </w:rPr>
              <w:tab/>
            </w:r>
            <w:r w:rsidR="00C218E3">
              <w:rPr>
                <w:noProof/>
                <w:webHidden/>
              </w:rPr>
              <w:fldChar w:fldCharType="begin"/>
            </w:r>
            <w:r w:rsidR="00C218E3">
              <w:rPr>
                <w:noProof/>
                <w:webHidden/>
              </w:rPr>
              <w:instrText xml:space="preserve"> PAGEREF _Toc420171865 \h </w:instrText>
            </w:r>
            <w:r w:rsidR="00C218E3">
              <w:rPr>
                <w:noProof/>
                <w:webHidden/>
              </w:rPr>
            </w:r>
            <w:r w:rsidR="00C218E3">
              <w:rPr>
                <w:noProof/>
                <w:webHidden/>
              </w:rPr>
              <w:fldChar w:fldCharType="separate"/>
            </w:r>
            <w:r w:rsidR="00C218E3">
              <w:rPr>
                <w:noProof/>
                <w:webHidden/>
              </w:rPr>
              <w:t>13</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866" w:history="1">
            <w:r w:rsidR="00C218E3" w:rsidRPr="001514F2">
              <w:rPr>
                <w:rStyle w:val="Hyperlink"/>
                <w:noProof/>
                <w:lang w:val="vi-VN"/>
              </w:rPr>
              <w:t>1.3.</w:t>
            </w:r>
            <w:r w:rsidR="00C218E3" w:rsidRPr="001514F2">
              <w:rPr>
                <w:rStyle w:val="Hyperlink"/>
                <w:noProof/>
              </w:rPr>
              <w:t xml:space="preserve"> Project Overview</w:t>
            </w:r>
            <w:r w:rsidR="00C218E3">
              <w:rPr>
                <w:noProof/>
                <w:webHidden/>
              </w:rPr>
              <w:tab/>
            </w:r>
            <w:r w:rsidR="00C218E3">
              <w:rPr>
                <w:noProof/>
                <w:webHidden/>
              </w:rPr>
              <w:fldChar w:fldCharType="begin"/>
            </w:r>
            <w:r w:rsidR="00C218E3">
              <w:rPr>
                <w:noProof/>
                <w:webHidden/>
              </w:rPr>
              <w:instrText xml:space="preserve"> PAGEREF _Toc420171866 \h </w:instrText>
            </w:r>
            <w:r w:rsidR="00C218E3">
              <w:rPr>
                <w:noProof/>
                <w:webHidden/>
              </w:rPr>
            </w:r>
            <w:r w:rsidR="00C218E3">
              <w:rPr>
                <w:noProof/>
                <w:webHidden/>
              </w:rPr>
              <w:fldChar w:fldCharType="separate"/>
            </w:r>
            <w:r w:rsidR="00C218E3">
              <w:rPr>
                <w:noProof/>
                <w:webHidden/>
              </w:rPr>
              <w:t>13</w:t>
            </w:r>
            <w:r w:rsidR="00C218E3">
              <w:rPr>
                <w:noProof/>
                <w:webHidden/>
              </w:rPr>
              <w:fldChar w:fldCharType="end"/>
            </w:r>
          </w:hyperlink>
        </w:p>
        <w:p w:rsidR="00C218E3" w:rsidRDefault="008E49F4">
          <w:pPr>
            <w:pStyle w:val="TOC2"/>
            <w:rPr>
              <w:rFonts w:asciiTheme="minorHAnsi" w:hAnsiTheme="minorHAnsi"/>
              <w:noProof/>
              <w:sz w:val="22"/>
              <w:lang w:val="en-US"/>
            </w:rPr>
          </w:pPr>
          <w:hyperlink w:anchor="_Toc420171867" w:history="1">
            <w:r w:rsidR="00C218E3" w:rsidRPr="001514F2">
              <w:rPr>
                <w:rStyle w:val="Hyperlink"/>
                <w:noProof/>
                <w:lang w:val="vi-VN"/>
              </w:rPr>
              <w:t>2. Project Organization</w:t>
            </w:r>
            <w:r w:rsidR="00C218E3">
              <w:rPr>
                <w:noProof/>
                <w:webHidden/>
              </w:rPr>
              <w:tab/>
            </w:r>
            <w:r w:rsidR="00C218E3">
              <w:rPr>
                <w:noProof/>
                <w:webHidden/>
              </w:rPr>
              <w:fldChar w:fldCharType="begin"/>
            </w:r>
            <w:r w:rsidR="00C218E3">
              <w:rPr>
                <w:noProof/>
                <w:webHidden/>
              </w:rPr>
              <w:instrText xml:space="preserve"> PAGEREF _Toc420171867 \h </w:instrText>
            </w:r>
            <w:r w:rsidR="00C218E3">
              <w:rPr>
                <w:noProof/>
                <w:webHidden/>
              </w:rPr>
            </w:r>
            <w:r w:rsidR="00C218E3">
              <w:rPr>
                <w:noProof/>
                <w:webHidden/>
              </w:rPr>
              <w:fldChar w:fldCharType="separate"/>
            </w:r>
            <w:r w:rsidR="00C218E3">
              <w:rPr>
                <w:noProof/>
                <w:webHidden/>
              </w:rPr>
              <w:t>15</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868" w:history="1">
            <w:r w:rsidR="00C218E3" w:rsidRPr="001514F2">
              <w:rPr>
                <w:rStyle w:val="Hyperlink"/>
                <w:noProof/>
                <w:lang w:val="vi-VN"/>
              </w:rPr>
              <w:t>2.1. Software Process Model</w:t>
            </w:r>
            <w:r w:rsidR="00C218E3">
              <w:rPr>
                <w:noProof/>
                <w:webHidden/>
              </w:rPr>
              <w:tab/>
            </w:r>
            <w:r w:rsidR="00C218E3">
              <w:rPr>
                <w:noProof/>
                <w:webHidden/>
              </w:rPr>
              <w:fldChar w:fldCharType="begin"/>
            </w:r>
            <w:r w:rsidR="00C218E3">
              <w:rPr>
                <w:noProof/>
                <w:webHidden/>
              </w:rPr>
              <w:instrText xml:space="preserve"> PAGEREF _Toc420171868 \h </w:instrText>
            </w:r>
            <w:r w:rsidR="00C218E3">
              <w:rPr>
                <w:noProof/>
                <w:webHidden/>
              </w:rPr>
            </w:r>
            <w:r w:rsidR="00C218E3">
              <w:rPr>
                <w:noProof/>
                <w:webHidden/>
              </w:rPr>
              <w:fldChar w:fldCharType="separate"/>
            </w:r>
            <w:r w:rsidR="00C218E3">
              <w:rPr>
                <w:noProof/>
                <w:webHidden/>
              </w:rPr>
              <w:t>15</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869" w:history="1">
            <w:r w:rsidR="00C218E3" w:rsidRPr="001514F2">
              <w:rPr>
                <w:rStyle w:val="Hyperlink"/>
                <w:noProof/>
                <w:lang w:val="vi-VN"/>
              </w:rPr>
              <w:t>2.2. Roles and Responsibilities</w:t>
            </w:r>
            <w:r w:rsidR="00C218E3">
              <w:rPr>
                <w:noProof/>
                <w:webHidden/>
              </w:rPr>
              <w:tab/>
            </w:r>
            <w:r w:rsidR="00C218E3">
              <w:rPr>
                <w:noProof/>
                <w:webHidden/>
              </w:rPr>
              <w:fldChar w:fldCharType="begin"/>
            </w:r>
            <w:r w:rsidR="00C218E3">
              <w:rPr>
                <w:noProof/>
                <w:webHidden/>
              </w:rPr>
              <w:instrText xml:space="preserve"> PAGEREF _Toc420171869 \h </w:instrText>
            </w:r>
            <w:r w:rsidR="00C218E3">
              <w:rPr>
                <w:noProof/>
                <w:webHidden/>
              </w:rPr>
            </w:r>
            <w:r w:rsidR="00C218E3">
              <w:rPr>
                <w:noProof/>
                <w:webHidden/>
              </w:rPr>
              <w:fldChar w:fldCharType="separate"/>
            </w:r>
            <w:r w:rsidR="00C218E3">
              <w:rPr>
                <w:noProof/>
                <w:webHidden/>
              </w:rPr>
              <w:t>19</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870" w:history="1">
            <w:r w:rsidR="00C218E3" w:rsidRPr="001514F2">
              <w:rPr>
                <w:rStyle w:val="Hyperlink"/>
                <w:noProof/>
              </w:rPr>
              <w:t>2.3.</w:t>
            </w:r>
            <w:r w:rsidR="00C218E3" w:rsidRPr="001514F2">
              <w:rPr>
                <w:rStyle w:val="Hyperlink"/>
                <w:noProof/>
                <w:lang w:val="vi-VN"/>
              </w:rPr>
              <w:t xml:space="preserve"> Tools and Techniques</w:t>
            </w:r>
            <w:r w:rsidR="00C218E3">
              <w:rPr>
                <w:noProof/>
                <w:webHidden/>
              </w:rPr>
              <w:tab/>
            </w:r>
            <w:r w:rsidR="00C218E3">
              <w:rPr>
                <w:noProof/>
                <w:webHidden/>
              </w:rPr>
              <w:fldChar w:fldCharType="begin"/>
            </w:r>
            <w:r w:rsidR="00C218E3">
              <w:rPr>
                <w:noProof/>
                <w:webHidden/>
              </w:rPr>
              <w:instrText xml:space="preserve"> PAGEREF _Toc420171870 \h </w:instrText>
            </w:r>
            <w:r w:rsidR="00C218E3">
              <w:rPr>
                <w:noProof/>
                <w:webHidden/>
              </w:rPr>
            </w:r>
            <w:r w:rsidR="00C218E3">
              <w:rPr>
                <w:noProof/>
                <w:webHidden/>
              </w:rPr>
              <w:fldChar w:fldCharType="separate"/>
            </w:r>
            <w:r w:rsidR="00C218E3">
              <w:rPr>
                <w:noProof/>
                <w:webHidden/>
              </w:rPr>
              <w:t>19</w:t>
            </w:r>
            <w:r w:rsidR="00C218E3">
              <w:rPr>
                <w:noProof/>
                <w:webHidden/>
              </w:rPr>
              <w:fldChar w:fldCharType="end"/>
            </w:r>
          </w:hyperlink>
        </w:p>
        <w:p w:rsidR="00C218E3" w:rsidRDefault="008E49F4">
          <w:pPr>
            <w:pStyle w:val="TOC2"/>
            <w:rPr>
              <w:rFonts w:asciiTheme="minorHAnsi" w:hAnsiTheme="minorHAnsi"/>
              <w:noProof/>
              <w:sz w:val="22"/>
              <w:lang w:val="en-US"/>
            </w:rPr>
          </w:pPr>
          <w:hyperlink w:anchor="_Toc420171871" w:history="1">
            <w:r w:rsidR="00C218E3" w:rsidRPr="001514F2">
              <w:rPr>
                <w:rStyle w:val="Hyperlink"/>
                <w:noProof/>
                <w:lang w:val="vi-VN"/>
              </w:rPr>
              <w:t>3. Project Management Plan</w:t>
            </w:r>
            <w:r w:rsidR="00C218E3">
              <w:rPr>
                <w:noProof/>
                <w:webHidden/>
              </w:rPr>
              <w:tab/>
            </w:r>
            <w:r w:rsidR="00C218E3">
              <w:rPr>
                <w:noProof/>
                <w:webHidden/>
              </w:rPr>
              <w:fldChar w:fldCharType="begin"/>
            </w:r>
            <w:r w:rsidR="00C218E3">
              <w:rPr>
                <w:noProof/>
                <w:webHidden/>
              </w:rPr>
              <w:instrText xml:space="preserve"> PAGEREF _Toc420171871 \h </w:instrText>
            </w:r>
            <w:r w:rsidR="00C218E3">
              <w:rPr>
                <w:noProof/>
                <w:webHidden/>
              </w:rPr>
            </w:r>
            <w:r w:rsidR="00C218E3">
              <w:rPr>
                <w:noProof/>
                <w:webHidden/>
              </w:rPr>
              <w:fldChar w:fldCharType="separate"/>
            </w:r>
            <w:r w:rsidR="00C218E3">
              <w:rPr>
                <w:noProof/>
                <w:webHidden/>
              </w:rPr>
              <w:t>21</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872" w:history="1">
            <w:r w:rsidR="00C218E3" w:rsidRPr="001514F2">
              <w:rPr>
                <w:rStyle w:val="Hyperlink"/>
                <w:noProof/>
              </w:rPr>
              <w:t>3.1.</w:t>
            </w:r>
            <w:r w:rsidR="00C218E3" w:rsidRPr="001514F2">
              <w:rPr>
                <w:rStyle w:val="Hyperlink"/>
                <w:noProof/>
                <w:lang w:val="vi-VN"/>
              </w:rPr>
              <w:t xml:space="preserve"> Software developement life cycle</w:t>
            </w:r>
            <w:r w:rsidR="00C218E3">
              <w:rPr>
                <w:noProof/>
                <w:webHidden/>
              </w:rPr>
              <w:tab/>
            </w:r>
            <w:r w:rsidR="00C218E3">
              <w:rPr>
                <w:noProof/>
                <w:webHidden/>
              </w:rPr>
              <w:fldChar w:fldCharType="begin"/>
            </w:r>
            <w:r w:rsidR="00C218E3">
              <w:rPr>
                <w:noProof/>
                <w:webHidden/>
              </w:rPr>
              <w:instrText xml:space="preserve"> PAGEREF _Toc420171872 \h </w:instrText>
            </w:r>
            <w:r w:rsidR="00C218E3">
              <w:rPr>
                <w:noProof/>
                <w:webHidden/>
              </w:rPr>
            </w:r>
            <w:r w:rsidR="00C218E3">
              <w:rPr>
                <w:noProof/>
                <w:webHidden/>
              </w:rPr>
              <w:fldChar w:fldCharType="separate"/>
            </w:r>
            <w:r w:rsidR="00C218E3">
              <w:rPr>
                <w:noProof/>
                <w:webHidden/>
              </w:rPr>
              <w:t>21</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873" w:history="1">
            <w:r w:rsidR="00C218E3" w:rsidRPr="001514F2">
              <w:rPr>
                <w:rStyle w:val="Hyperlink"/>
                <w:noProof/>
                <w:lang w:val="vi-VN"/>
              </w:rPr>
              <w:t>3.2. Phase Detail</w:t>
            </w:r>
            <w:r w:rsidR="00C218E3">
              <w:rPr>
                <w:noProof/>
                <w:webHidden/>
              </w:rPr>
              <w:tab/>
            </w:r>
            <w:r w:rsidR="00C218E3">
              <w:rPr>
                <w:noProof/>
                <w:webHidden/>
              </w:rPr>
              <w:fldChar w:fldCharType="begin"/>
            </w:r>
            <w:r w:rsidR="00C218E3">
              <w:rPr>
                <w:noProof/>
                <w:webHidden/>
              </w:rPr>
              <w:instrText xml:space="preserve"> PAGEREF _Toc420171873 \h </w:instrText>
            </w:r>
            <w:r w:rsidR="00C218E3">
              <w:rPr>
                <w:noProof/>
                <w:webHidden/>
              </w:rPr>
            </w:r>
            <w:r w:rsidR="00C218E3">
              <w:rPr>
                <w:noProof/>
                <w:webHidden/>
              </w:rPr>
              <w:fldChar w:fldCharType="separate"/>
            </w:r>
            <w:r w:rsidR="00C218E3">
              <w:rPr>
                <w:noProof/>
                <w:webHidden/>
              </w:rPr>
              <w:t>25</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874" w:history="1">
            <w:r w:rsidR="00C218E3" w:rsidRPr="001514F2">
              <w:rPr>
                <w:rStyle w:val="Hyperlink"/>
                <w:noProof/>
              </w:rPr>
              <w:t>3.3.</w:t>
            </w:r>
            <w:r w:rsidR="00C218E3" w:rsidRPr="001514F2">
              <w:rPr>
                <w:rStyle w:val="Hyperlink"/>
                <w:noProof/>
                <w:lang w:val="vi-VN"/>
              </w:rPr>
              <w:t xml:space="preserve"> All Meeting Minutes</w:t>
            </w:r>
            <w:r w:rsidR="00C218E3">
              <w:rPr>
                <w:noProof/>
                <w:webHidden/>
              </w:rPr>
              <w:tab/>
            </w:r>
            <w:r w:rsidR="00C218E3">
              <w:rPr>
                <w:noProof/>
                <w:webHidden/>
              </w:rPr>
              <w:fldChar w:fldCharType="begin"/>
            </w:r>
            <w:r w:rsidR="00C218E3">
              <w:rPr>
                <w:noProof/>
                <w:webHidden/>
              </w:rPr>
              <w:instrText xml:space="preserve"> PAGEREF _Toc420171874 \h </w:instrText>
            </w:r>
            <w:r w:rsidR="00C218E3">
              <w:rPr>
                <w:noProof/>
                <w:webHidden/>
              </w:rPr>
            </w:r>
            <w:r w:rsidR="00C218E3">
              <w:rPr>
                <w:noProof/>
                <w:webHidden/>
              </w:rPr>
              <w:fldChar w:fldCharType="separate"/>
            </w:r>
            <w:r w:rsidR="00C218E3">
              <w:rPr>
                <w:noProof/>
                <w:webHidden/>
              </w:rPr>
              <w:t>29</w:t>
            </w:r>
            <w:r w:rsidR="00C218E3">
              <w:rPr>
                <w:noProof/>
                <w:webHidden/>
              </w:rPr>
              <w:fldChar w:fldCharType="end"/>
            </w:r>
          </w:hyperlink>
        </w:p>
        <w:p w:rsidR="00C218E3" w:rsidRDefault="008E49F4">
          <w:pPr>
            <w:pStyle w:val="TOC2"/>
            <w:rPr>
              <w:rFonts w:asciiTheme="minorHAnsi" w:hAnsiTheme="minorHAnsi"/>
              <w:noProof/>
              <w:sz w:val="22"/>
              <w:lang w:val="en-US"/>
            </w:rPr>
          </w:pPr>
          <w:hyperlink w:anchor="_Toc420171875" w:history="1">
            <w:r w:rsidR="00C218E3" w:rsidRPr="001514F2">
              <w:rPr>
                <w:rStyle w:val="Hyperlink"/>
                <w:noProof/>
                <w:lang w:val="vi-VN"/>
              </w:rPr>
              <w:t>4. Coding Convention</w:t>
            </w:r>
            <w:r w:rsidR="00C218E3">
              <w:rPr>
                <w:noProof/>
                <w:webHidden/>
              </w:rPr>
              <w:tab/>
            </w:r>
            <w:r w:rsidR="00C218E3">
              <w:rPr>
                <w:noProof/>
                <w:webHidden/>
              </w:rPr>
              <w:fldChar w:fldCharType="begin"/>
            </w:r>
            <w:r w:rsidR="00C218E3">
              <w:rPr>
                <w:noProof/>
                <w:webHidden/>
              </w:rPr>
              <w:instrText xml:space="preserve"> PAGEREF _Toc420171875 \h </w:instrText>
            </w:r>
            <w:r w:rsidR="00C218E3">
              <w:rPr>
                <w:noProof/>
                <w:webHidden/>
              </w:rPr>
            </w:r>
            <w:r w:rsidR="00C218E3">
              <w:rPr>
                <w:noProof/>
                <w:webHidden/>
              </w:rPr>
              <w:fldChar w:fldCharType="separate"/>
            </w:r>
            <w:r w:rsidR="00C218E3">
              <w:rPr>
                <w:noProof/>
                <w:webHidden/>
              </w:rPr>
              <w:t>30</w:t>
            </w:r>
            <w:r w:rsidR="00C218E3">
              <w:rPr>
                <w:noProof/>
                <w:webHidden/>
              </w:rPr>
              <w:fldChar w:fldCharType="end"/>
            </w:r>
          </w:hyperlink>
        </w:p>
        <w:p w:rsidR="00C218E3" w:rsidRDefault="008E49F4">
          <w:pPr>
            <w:pStyle w:val="TOC1"/>
            <w:rPr>
              <w:rFonts w:asciiTheme="minorHAnsi" w:hAnsiTheme="minorHAnsi"/>
              <w:noProof/>
              <w:sz w:val="22"/>
              <w:lang w:val="en-US"/>
            </w:rPr>
          </w:pPr>
          <w:hyperlink w:anchor="_Toc420171876" w:history="1">
            <w:r w:rsidR="00C218E3" w:rsidRPr="001514F2">
              <w:rPr>
                <w:rStyle w:val="Hyperlink"/>
                <w:noProof/>
                <w:lang w:val="vi-VN"/>
              </w:rPr>
              <w:t>C. Report No. 3 Software Requirement Specification</w:t>
            </w:r>
            <w:r w:rsidR="00C218E3">
              <w:rPr>
                <w:noProof/>
                <w:webHidden/>
              </w:rPr>
              <w:tab/>
            </w:r>
            <w:r w:rsidR="00C218E3">
              <w:rPr>
                <w:noProof/>
                <w:webHidden/>
              </w:rPr>
              <w:fldChar w:fldCharType="begin"/>
            </w:r>
            <w:r w:rsidR="00C218E3">
              <w:rPr>
                <w:noProof/>
                <w:webHidden/>
              </w:rPr>
              <w:instrText xml:space="preserve"> PAGEREF _Toc420171876 \h </w:instrText>
            </w:r>
            <w:r w:rsidR="00C218E3">
              <w:rPr>
                <w:noProof/>
                <w:webHidden/>
              </w:rPr>
            </w:r>
            <w:r w:rsidR="00C218E3">
              <w:rPr>
                <w:noProof/>
                <w:webHidden/>
              </w:rPr>
              <w:fldChar w:fldCharType="separate"/>
            </w:r>
            <w:r w:rsidR="00C218E3">
              <w:rPr>
                <w:noProof/>
                <w:webHidden/>
              </w:rPr>
              <w:t>31</w:t>
            </w:r>
            <w:r w:rsidR="00C218E3">
              <w:rPr>
                <w:noProof/>
                <w:webHidden/>
              </w:rPr>
              <w:fldChar w:fldCharType="end"/>
            </w:r>
          </w:hyperlink>
        </w:p>
        <w:p w:rsidR="00C218E3" w:rsidRDefault="008E49F4">
          <w:pPr>
            <w:pStyle w:val="TOC2"/>
            <w:rPr>
              <w:rFonts w:asciiTheme="minorHAnsi" w:hAnsiTheme="minorHAnsi"/>
              <w:noProof/>
              <w:sz w:val="22"/>
              <w:lang w:val="en-US"/>
            </w:rPr>
          </w:pPr>
          <w:hyperlink w:anchor="_Toc420171877" w:history="1">
            <w:r w:rsidR="00C218E3" w:rsidRPr="001514F2">
              <w:rPr>
                <w:rStyle w:val="Hyperlink"/>
                <w:noProof/>
                <w:lang w:val="vi-VN"/>
              </w:rPr>
              <w:t>1. User Requirement Specification</w:t>
            </w:r>
            <w:r w:rsidR="00C218E3">
              <w:rPr>
                <w:noProof/>
                <w:webHidden/>
              </w:rPr>
              <w:tab/>
            </w:r>
            <w:r w:rsidR="00C218E3">
              <w:rPr>
                <w:noProof/>
                <w:webHidden/>
              </w:rPr>
              <w:fldChar w:fldCharType="begin"/>
            </w:r>
            <w:r w:rsidR="00C218E3">
              <w:rPr>
                <w:noProof/>
                <w:webHidden/>
              </w:rPr>
              <w:instrText xml:space="preserve"> PAGEREF _Toc420171877 \h </w:instrText>
            </w:r>
            <w:r w:rsidR="00C218E3">
              <w:rPr>
                <w:noProof/>
                <w:webHidden/>
              </w:rPr>
            </w:r>
            <w:r w:rsidR="00C218E3">
              <w:rPr>
                <w:noProof/>
                <w:webHidden/>
              </w:rPr>
              <w:fldChar w:fldCharType="separate"/>
            </w:r>
            <w:r w:rsidR="00C218E3">
              <w:rPr>
                <w:noProof/>
                <w:webHidden/>
              </w:rPr>
              <w:t>31</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878" w:history="1">
            <w:r w:rsidR="00C218E3" w:rsidRPr="001514F2">
              <w:rPr>
                <w:rStyle w:val="Hyperlink"/>
                <w:noProof/>
                <w:lang w:val="vi-VN"/>
              </w:rPr>
              <w:t>1.1. Guest Requirement</w:t>
            </w:r>
            <w:r w:rsidR="00C218E3">
              <w:rPr>
                <w:noProof/>
                <w:webHidden/>
              </w:rPr>
              <w:tab/>
            </w:r>
            <w:r w:rsidR="00C218E3">
              <w:rPr>
                <w:noProof/>
                <w:webHidden/>
              </w:rPr>
              <w:fldChar w:fldCharType="begin"/>
            </w:r>
            <w:r w:rsidR="00C218E3">
              <w:rPr>
                <w:noProof/>
                <w:webHidden/>
              </w:rPr>
              <w:instrText xml:space="preserve"> PAGEREF _Toc420171878 \h </w:instrText>
            </w:r>
            <w:r w:rsidR="00C218E3">
              <w:rPr>
                <w:noProof/>
                <w:webHidden/>
              </w:rPr>
            </w:r>
            <w:r w:rsidR="00C218E3">
              <w:rPr>
                <w:noProof/>
                <w:webHidden/>
              </w:rPr>
              <w:fldChar w:fldCharType="separate"/>
            </w:r>
            <w:r w:rsidR="00C218E3">
              <w:rPr>
                <w:noProof/>
                <w:webHidden/>
              </w:rPr>
              <w:t>31</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879" w:history="1">
            <w:r w:rsidR="00C218E3" w:rsidRPr="001514F2">
              <w:rPr>
                <w:rStyle w:val="Hyperlink"/>
                <w:noProof/>
                <w:lang w:val="vi-VN"/>
              </w:rPr>
              <w:t>1.2. Member Requirement</w:t>
            </w:r>
            <w:r w:rsidR="00C218E3">
              <w:rPr>
                <w:noProof/>
                <w:webHidden/>
              </w:rPr>
              <w:tab/>
            </w:r>
            <w:r w:rsidR="00C218E3">
              <w:rPr>
                <w:noProof/>
                <w:webHidden/>
              </w:rPr>
              <w:fldChar w:fldCharType="begin"/>
            </w:r>
            <w:r w:rsidR="00C218E3">
              <w:rPr>
                <w:noProof/>
                <w:webHidden/>
              </w:rPr>
              <w:instrText xml:space="preserve"> PAGEREF _Toc420171879 \h </w:instrText>
            </w:r>
            <w:r w:rsidR="00C218E3">
              <w:rPr>
                <w:noProof/>
                <w:webHidden/>
              </w:rPr>
            </w:r>
            <w:r w:rsidR="00C218E3">
              <w:rPr>
                <w:noProof/>
                <w:webHidden/>
              </w:rPr>
              <w:fldChar w:fldCharType="separate"/>
            </w:r>
            <w:r w:rsidR="00C218E3">
              <w:rPr>
                <w:noProof/>
                <w:webHidden/>
              </w:rPr>
              <w:t>31</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880" w:history="1">
            <w:r w:rsidR="00C218E3" w:rsidRPr="001514F2">
              <w:rPr>
                <w:rStyle w:val="Hyperlink"/>
                <w:noProof/>
                <w:lang w:val="vi-VN"/>
              </w:rPr>
              <w:t>1.3. Partner Requirement</w:t>
            </w:r>
            <w:r w:rsidR="00C218E3">
              <w:rPr>
                <w:noProof/>
                <w:webHidden/>
              </w:rPr>
              <w:tab/>
            </w:r>
            <w:r w:rsidR="00C218E3">
              <w:rPr>
                <w:noProof/>
                <w:webHidden/>
              </w:rPr>
              <w:fldChar w:fldCharType="begin"/>
            </w:r>
            <w:r w:rsidR="00C218E3">
              <w:rPr>
                <w:noProof/>
                <w:webHidden/>
              </w:rPr>
              <w:instrText xml:space="preserve"> PAGEREF _Toc420171880 \h </w:instrText>
            </w:r>
            <w:r w:rsidR="00C218E3">
              <w:rPr>
                <w:noProof/>
                <w:webHidden/>
              </w:rPr>
            </w:r>
            <w:r w:rsidR="00C218E3">
              <w:rPr>
                <w:noProof/>
                <w:webHidden/>
              </w:rPr>
              <w:fldChar w:fldCharType="separate"/>
            </w:r>
            <w:r w:rsidR="00C218E3">
              <w:rPr>
                <w:noProof/>
                <w:webHidden/>
              </w:rPr>
              <w:t>31</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881" w:history="1">
            <w:r w:rsidR="00C218E3" w:rsidRPr="001514F2">
              <w:rPr>
                <w:rStyle w:val="Hyperlink"/>
                <w:noProof/>
                <w:lang w:val="vi-VN"/>
              </w:rPr>
              <w:t>1.4. Staff Requirement</w:t>
            </w:r>
            <w:r w:rsidR="00C218E3">
              <w:rPr>
                <w:noProof/>
                <w:webHidden/>
              </w:rPr>
              <w:tab/>
            </w:r>
            <w:r w:rsidR="00C218E3">
              <w:rPr>
                <w:noProof/>
                <w:webHidden/>
              </w:rPr>
              <w:fldChar w:fldCharType="begin"/>
            </w:r>
            <w:r w:rsidR="00C218E3">
              <w:rPr>
                <w:noProof/>
                <w:webHidden/>
              </w:rPr>
              <w:instrText xml:space="preserve"> PAGEREF _Toc420171881 \h </w:instrText>
            </w:r>
            <w:r w:rsidR="00C218E3">
              <w:rPr>
                <w:noProof/>
                <w:webHidden/>
              </w:rPr>
            </w:r>
            <w:r w:rsidR="00C218E3">
              <w:rPr>
                <w:noProof/>
                <w:webHidden/>
              </w:rPr>
              <w:fldChar w:fldCharType="separate"/>
            </w:r>
            <w:r w:rsidR="00C218E3">
              <w:rPr>
                <w:noProof/>
                <w:webHidden/>
              </w:rPr>
              <w:t>31</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882" w:history="1">
            <w:r w:rsidR="00C218E3" w:rsidRPr="001514F2">
              <w:rPr>
                <w:rStyle w:val="Hyperlink"/>
                <w:noProof/>
                <w:lang w:val="vi-VN"/>
              </w:rPr>
              <w:t>1.5. Admin Requirement</w:t>
            </w:r>
            <w:r w:rsidR="00C218E3">
              <w:rPr>
                <w:noProof/>
                <w:webHidden/>
              </w:rPr>
              <w:tab/>
            </w:r>
            <w:r w:rsidR="00C218E3">
              <w:rPr>
                <w:noProof/>
                <w:webHidden/>
              </w:rPr>
              <w:fldChar w:fldCharType="begin"/>
            </w:r>
            <w:r w:rsidR="00C218E3">
              <w:rPr>
                <w:noProof/>
                <w:webHidden/>
              </w:rPr>
              <w:instrText xml:space="preserve"> PAGEREF _Toc420171882 \h </w:instrText>
            </w:r>
            <w:r w:rsidR="00C218E3">
              <w:rPr>
                <w:noProof/>
                <w:webHidden/>
              </w:rPr>
            </w:r>
            <w:r w:rsidR="00C218E3">
              <w:rPr>
                <w:noProof/>
                <w:webHidden/>
              </w:rPr>
              <w:fldChar w:fldCharType="separate"/>
            </w:r>
            <w:r w:rsidR="00C218E3">
              <w:rPr>
                <w:noProof/>
                <w:webHidden/>
              </w:rPr>
              <w:t>31</w:t>
            </w:r>
            <w:r w:rsidR="00C218E3">
              <w:rPr>
                <w:noProof/>
                <w:webHidden/>
              </w:rPr>
              <w:fldChar w:fldCharType="end"/>
            </w:r>
          </w:hyperlink>
        </w:p>
        <w:p w:rsidR="00C218E3" w:rsidRDefault="008E49F4">
          <w:pPr>
            <w:pStyle w:val="TOC2"/>
            <w:rPr>
              <w:rFonts w:asciiTheme="minorHAnsi" w:hAnsiTheme="minorHAnsi"/>
              <w:noProof/>
              <w:sz w:val="22"/>
              <w:lang w:val="en-US"/>
            </w:rPr>
          </w:pPr>
          <w:hyperlink w:anchor="_Toc420171883" w:history="1">
            <w:r w:rsidR="00C218E3" w:rsidRPr="001514F2">
              <w:rPr>
                <w:rStyle w:val="Hyperlink"/>
                <w:noProof/>
                <w:lang w:val="vi-VN"/>
              </w:rPr>
              <w:t>2. System Requirement Specification</w:t>
            </w:r>
            <w:r w:rsidR="00C218E3">
              <w:rPr>
                <w:noProof/>
                <w:webHidden/>
              </w:rPr>
              <w:tab/>
            </w:r>
            <w:r w:rsidR="00C218E3">
              <w:rPr>
                <w:noProof/>
                <w:webHidden/>
              </w:rPr>
              <w:fldChar w:fldCharType="begin"/>
            </w:r>
            <w:r w:rsidR="00C218E3">
              <w:rPr>
                <w:noProof/>
                <w:webHidden/>
              </w:rPr>
              <w:instrText xml:space="preserve"> PAGEREF _Toc420171883 \h </w:instrText>
            </w:r>
            <w:r w:rsidR="00C218E3">
              <w:rPr>
                <w:noProof/>
                <w:webHidden/>
              </w:rPr>
            </w:r>
            <w:r w:rsidR="00C218E3">
              <w:rPr>
                <w:noProof/>
                <w:webHidden/>
              </w:rPr>
              <w:fldChar w:fldCharType="separate"/>
            </w:r>
            <w:r w:rsidR="00C218E3">
              <w:rPr>
                <w:noProof/>
                <w:webHidden/>
              </w:rPr>
              <w:t>31</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884" w:history="1">
            <w:r w:rsidR="00C218E3" w:rsidRPr="001514F2">
              <w:rPr>
                <w:rStyle w:val="Hyperlink"/>
                <w:noProof/>
                <w:lang w:val="vi-VN"/>
              </w:rPr>
              <w:t>2.1. External Interface Requirement</w:t>
            </w:r>
            <w:r w:rsidR="00C218E3">
              <w:rPr>
                <w:noProof/>
                <w:webHidden/>
              </w:rPr>
              <w:tab/>
            </w:r>
            <w:r w:rsidR="00C218E3">
              <w:rPr>
                <w:noProof/>
                <w:webHidden/>
              </w:rPr>
              <w:fldChar w:fldCharType="begin"/>
            </w:r>
            <w:r w:rsidR="00C218E3">
              <w:rPr>
                <w:noProof/>
                <w:webHidden/>
              </w:rPr>
              <w:instrText xml:space="preserve"> PAGEREF _Toc420171884 \h </w:instrText>
            </w:r>
            <w:r w:rsidR="00C218E3">
              <w:rPr>
                <w:noProof/>
                <w:webHidden/>
              </w:rPr>
            </w:r>
            <w:r w:rsidR="00C218E3">
              <w:rPr>
                <w:noProof/>
                <w:webHidden/>
              </w:rPr>
              <w:fldChar w:fldCharType="separate"/>
            </w:r>
            <w:r w:rsidR="00C218E3">
              <w:rPr>
                <w:noProof/>
                <w:webHidden/>
              </w:rPr>
              <w:t>31</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885" w:history="1">
            <w:r w:rsidR="00C218E3" w:rsidRPr="001514F2">
              <w:rPr>
                <w:rStyle w:val="Hyperlink"/>
                <w:noProof/>
                <w:lang w:val="vi-VN"/>
              </w:rPr>
              <w:t>2.2. System Overview Use Case</w:t>
            </w:r>
            <w:r w:rsidR="00C218E3">
              <w:rPr>
                <w:noProof/>
                <w:webHidden/>
              </w:rPr>
              <w:tab/>
            </w:r>
            <w:r w:rsidR="00C218E3">
              <w:rPr>
                <w:noProof/>
                <w:webHidden/>
              </w:rPr>
              <w:fldChar w:fldCharType="begin"/>
            </w:r>
            <w:r w:rsidR="00C218E3">
              <w:rPr>
                <w:noProof/>
                <w:webHidden/>
              </w:rPr>
              <w:instrText xml:space="preserve"> PAGEREF _Toc420171885 \h </w:instrText>
            </w:r>
            <w:r w:rsidR="00C218E3">
              <w:rPr>
                <w:noProof/>
                <w:webHidden/>
              </w:rPr>
            </w:r>
            <w:r w:rsidR="00C218E3">
              <w:rPr>
                <w:noProof/>
                <w:webHidden/>
              </w:rPr>
              <w:fldChar w:fldCharType="separate"/>
            </w:r>
            <w:r w:rsidR="00C218E3">
              <w:rPr>
                <w:noProof/>
                <w:webHidden/>
              </w:rPr>
              <w:t>32</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886" w:history="1">
            <w:r w:rsidR="00C218E3" w:rsidRPr="001514F2">
              <w:rPr>
                <w:rStyle w:val="Hyperlink"/>
                <w:noProof/>
              </w:rPr>
              <w:t>2.3. List of Use Case</w:t>
            </w:r>
            <w:r w:rsidR="00C218E3">
              <w:rPr>
                <w:noProof/>
                <w:webHidden/>
              </w:rPr>
              <w:tab/>
            </w:r>
            <w:r w:rsidR="00C218E3">
              <w:rPr>
                <w:noProof/>
                <w:webHidden/>
              </w:rPr>
              <w:fldChar w:fldCharType="begin"/>
            </w:r>
            <w:r w:rsidR="00C218E3">
              <w:rPr>
                <w:noProof/>
                <w:webHidden/>
              </w:rPr>
              <w:instrText xml:space="preserve"> PAGEREF _Toc420171886 \h </w:instrText>
            </w:r>
            <w:r w:rsidR="00C218E3">
              <w:rPr>
                <w:noProof/>
                <w:webHidden/>
              </w:rPr>
            </w:r>
            <w:r w:rsidR="00C218E3">
              <w:rPr>
                <w:noProof/>
                <w:webHidden/>
              </w:rPr>
              <w:fldChar w:fldCharType="separate"/>
            </w:r>
            <w:r w:rsidR="00C218E3">
              <w:rPr>
                <w:noProof/>
                <w:webHidden/>
              </w:rPr>
              <w:t>34</w:t>
            </w:r>
            <w:r w:rsidR="00C218E3">
              <w:rPr>
                <w:noProof/>
                <w:webHidden/>
              </w:rPr>
              <w:fldChar w:fldCharType="end"/>
            </w:r>
          </w:hyperlink>
        </w:p>
        <w:p w:rsidR="00C218E3" w:rsidRDefault="008E49F4">
          <w:pPr>
            <w:pStyle w:val="TOC2"/>
            <w:rPr>
              <w:rFonts w:asciiTheme="minorHAnsi" w:hAnsiTheme="minorHAnsi"/>
              <w:noProof/>
              <w:sz w:val="22"/>
              <w:lang w:val="en-US"/>
            </w:rPr>
          </w:pPr>
          <w:hyperlink w:anchor="_Toc420171887" w:history="1">
            <w:r w:rsidR="00C218E3" w:rsidRPr="001514F2">
              <w:rPr>
                <w:rStyle w:val="Hyperlink"/>
                <w:noProof/>
              </w:rPr>
              <w:t>3. Software System Attribute</w:t>
            </w:r>
            <w:r w:rsidR="00C218E3">
              <w:rPr>
                <w:noProof/>
                <w:webHidden/>
              </w:rPr>
              <w:tab/>
            </w:r>
            <w:r w:rsidR="00C218E3">
              <w:rPr>
                <w:noProof/>
                <w:webHidden/>
              </w:rPr>
              <w:fldChar w:fldCharType="begin"/>
            </w:r>
            <w:r w:rsidR="00C218E3">
              <w:rPr>
                <w:noProof/>
                <w:webHidden/>
              </w:rPr>
              <w:instrText xml:space="preserve"> PAGEREF _Toc420171887 \h </w:instrText>
            </w:r>
            <w:r w:rsidR="00C218E3">
              <w:rPr>
                <w:noProof/>
                <w:webHidden/>
              </w:rPr>
            </w:r>
            <w:r w:rsidR="00C218E3">
              <w:rPr>
                <w:noProof/>
                <w:webHidden/>
              </w:rPr>
              <w:fldChar w:fldCharType="separate"/>
            </w:r>
            <w:r w:rsidR="00C218E3">
              <w:rPr>
                <w:noProof/>
                <w:webHidden/>
              </w:rPr>
              <w:t>36</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888" w:history="1">
            <w:r w:rsidR="00C218E3" w:rsidRPr="001514F2">
              <w:rPr>
                <w:rStyle w:val="Hyperlink"/>
                <w:noProof/>
              </w:rPr>
              <w:t>3.1. Usability</w:t>
            </w:r>
            <w:r w:rsidR="00C218E3">
              <w:rPr>
                <w:noProof/>
                <w:webHidden/>
              </w:rPr>
              <w:tab/>
            </w:r>
            <w:r w:rsidR="00C218E3">
              <w:rPr>
                <w:noProof/>
                <w:webHidden/>
              </w:rPr>
              <w:fldChar w:fldCharType="begin"/>
            </w:r>
            <w:r w:rsidR="00C218E3">
              <w:rPr>
                <w:noProof/>
                <w:webHidden/>
              </w:rPr>
              <w:instrText xml:space="preserve"> PAGEREF _Toc420171888 \h </w:instrText>
            </w:r>
            <w:r w:rsidR="00C218E3">
              <w:rPr>
                <w:noProof/>
                <w:webHidden/>
              </w:rPr>
            </w:r>
            <w:r w:rsidR="00C218E3">
              <w:rPr>
                <w:noProof/>
                <w:webHidden/>
              </w:rPr>
              <w:fldChar w:fldCharType="separate"/>
            </w:r>
            <w:r w:rsidR="00C218E3">
              <w:rPr>
                <w:noProof/>
                <w:webHidden/>
              </w:rPr>
              <w:t>36</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889" w:history="1">
            <w:r w:rsidR="00C218E3" w:rsidRPr="001514F2">
              <w:rPr>
                <w:rStyle w:val="Hyperlink"/>
                <w:noProof/>
              </w:rPr>
              <w:t>3.2. Reliability</w:t>
            </w:r>
            <w:r w:rsidR="00C218E3">
              <w:rPr>
                <w:noProof/>
                <w:webHidden/>
              </w:rPr>
              <w:tab/>
            </w:r>
            <w:r w:rsidR="00C218E3">
              <w:rPr>
                <w:noProof/>
                <w:webHidden/>
              </w:rPr>
              <w:fldChar w:fldCharType="begin"/>
            </w:r>
            <w:r w:rsidR="00C218E3">
              <w:rPr>
                <w:noProof/>
                <w:webHidden/>
              </w:rPr>
              <w:instrText xml:space="preserve"> PAGEREF _Toc420171889 \h </w:instrText>
            </w:r>
            <w:r w:rsidR="00C218E3">
              <w:rPr>
                <w:noProof/>
                <w:webHidden/>
              </w:rPr>
            </w:r>
            <w:r w:rsidR="00C218E3">
              <w:rPr>
                <w:noProof/>
                <w:webHidden/>
              </w:rPr>
              <w:fldChar w:fldCharType="separate"/>
            </w:r>
            <w:r w:rsidR="00C218E3">
              <w:rPr>
                <w:noProof/>
                <w:webHidden/>
              </w:rPr>
              <w:t>36</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890" w:history="1">
            <w:r w:rsidR="00C218E3" w:rsidRPr="001514F2">
              <w:rPr>
                <w:rStyle w:val="Hyperlink"/>
                <w:noProof/>
              </w:rPr>
              <w:t>3.3. Availability</w:t>
            </w:r>
            <w:r w:rsidR="00C218E3">
              <w:rPr>
                <w:noProof/>
                <w:webHidden/>
              </w:rPr>
              <w:tab/>
            </w:r>
            <w:r w:rsidR="00C218E3">
              <w:rPr>
                <w:noProof/>
                <w:webHidden/>
              </w:rPr>
              <w:fldChar w:fldCharType="begin"/>
            </w:r>
            <w:r w:rsidR="00C218E3">
              <w:rPr>
                <w:noProof/>
                <w:webHidden/>
              </w:rPr>
              <w:instrText xml:space="preserve"> PAGEREF _Toc420171890 \h </w:instrText>
            </w:r>
            <w:r w:rsidR="00C218E3">
              <w:rPr>
                <w:noProof/>
                <w:webHidden/>
              </w:rPr>
            </w:r>
            <w:r w:rsidR="00C218E3">
              <w:rPr>
                <w:noProof/>
                <w:webHidden/>
              </w:rPr>
              <w:fldChar w:fldCharType="separate"/>
            </w:r>
            <w:r w:rsidR="00C218E3">
              <w:rPr>
                <w:noProof/>
                <w:webHidden/>
              </w:rPr>
              <w:t>36</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891" w:history="1">
            <w:r w:rsidR="00C218E3" w:rsidRPr="001514F2">
              <w:rPr>
                <w:rStyle w:val="Hyperlink"/>
                <w:noProof/>
              </w:rPr>
              <w:t>3.4. Security</w:t>
            </w:r>
            <w:r w:rsidR="00C218E3">
              <w:rPr>
                <w:noProof/>
                <w:webHidden/>
              </w:rPr>
              <w:tab/>
            </w:r>
            <w:r w:rsidR="00C218E3">
              <w:rPr>
                <w:noProof/>
                <w:webHidden/>
              </w:rPr>
              <w:fldChar w:fldCharType="begin"/>
            </w:r>
            <w:r w:rsidR="00C218E3">
              <w:rPr>
                <w:noProof/>
                <w:webHidden/>
              </w:rPr>
              <w:instrText xml:space="preserve"> PAGEREF _Toc420171891 \h </w:instrText>
            </w:r>
            <w:r w:rsidR="00C218E3">
              <w:rPr>
                <w:noProof/>
                <w:webHidden/>
              </w:rPr>
            </w:r>
            <w:r w:rsidR="00C218E3">
              <w:rPr>
                <w:noProof/>
                <w:webHidden/>
              </w:rPr>
              <w:fldChar w:fldCharType="separate"/>
            </w:r>
            <w:r w:rsidR="00C218E3">
              <w:rPr>
                <w:noProof/>
                <w:webHidden/>
              </w:rPr>
              <w:t>36</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892" w:history="1">
            <w:r w:rsidR="00C218E3" w:rsidRPr="001514F2">
              <w:rPr>
                <w:rStyle w:val="Hyperlink"/>
                <w:noProof/>
              </w:rPr>
              <w:t>3.5. Maintainability</w:t>
            </w:r>
            <w:r w:rsidR="00C218E3">
              <w:rPr>
                <w:noProof/>
                <w:webHidden/>
              </w:rPr>
              <w:tab/>
            </w:r>
            <w:r w:rsidR="00C218E3">
              <w:rPr>
                <w:noProof/>
                <w:webHidden/>
              </w:rPr>
              <w:fldChar w:fldCharType="begin"/>
            </w:r>
            <w:r w:rsidR="00C218E3">
              <w:rPr>
                <w:noProof/>
                <w:webHidden/>
              </w:rPr>
              <w:instrText xml:space="preserve"> PAGEREF _Toc420171892 \h </w:instrText>
            </w:r>
            <w:r w:rsidR="00C218E3">
              <w:rPr>
                <w:noProof/>
                <w:webHidden/>
              </w:rPr>
            </w:r>
            <w:r w:rsidR="00C218E3">
              <w:rPr>
                <w:noProof/>
                <w:webHidden/>
              </w:rPr>
              <w:fldChar w:fldCharType="separate"/>
            </w:r>
            <w:r w:rsidR="00C218E3">
              <w:rPr>
                <w:noProof/>
                <w:webHidden/>
              </w:rPr>
              <w:t>36</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893" w:history="1">
            <w:r w:rsidR="00C218E3" w:rsidRPr="001514F2">
              <w:rPr>
                <w:rStyle w:val="Hyperlink"/>
                <w:noProof/>
              </w:rPr>
              <w:t>3.6. Portability</w:t>
            </w:r>
            <w:r w:rsidR="00C218E3">
              <w:rPr>
                <w:noProof/>
                <w:webHidden/>
              </w:rPr>
              <w:tab/>
            </w:r>
            <w:r w:rsidR="00C218E3">
              <w:rPr>
                <w:noProof/>
                <w:webHidden/>
              </w:rPr>
              <w:fldChar w:fldCharType="begin"/>
            </w:r>
            <w:r w:rsidR="00C218E3">
              <w:rPr>
                <w:noProof/>
                <w:webHidden/>
              </w:rPr>
              <w:instrText xml:space="preserve"> PAGEREF _Toc420171893 \h </w:instrText>
            </w:r>
            <w:r w:rsidR="00C218E3">
              <w:rPr>
                <w:noProof/>
                <w:webHidden/>
              </w:rPr>
            </w:r>
            <w:r w:rsidR="00C218E3">
              <w:rPr>
                <w:noProof/>
                <w:webHidden/>
              </w:rPr>
              <w:fldChar w:fldCharType="separate"/>
            </w:r>
            <w:r w:rsidR="00C218E3">
              <w:rPr>
                <w:noProof/>
                <w:webHidden/>
              </w:rPr>
              <w:t>36</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894" w:history="1">
            <w:r w:rsidR="00C218E3" w:rsidRPr="001514F2">
              <w:rPr>
                <w:rStyle w:val="Hyperlink"/>
                <w:noProof/>
              </w:rPr>
              <w:t>3.7. Performance</w:t>
            </w:r>
            <w:r w:rsidR="00C218E3">
              <w:rPr>
                <w:noProof/>
                <w:webHidden/>
              </w:rPr>
              <w:tab/>
            </w:r>
            <w:r w:rsidR="00C218E3">
              <w:rPr>
                <w:noProof/>
                <w:webHidden/>
              </w:rPr>
              <w:fldChar w:fldCharType="begin"/>
            </w:r>
            <w:r w:rsidR="00C218E3">
              <w:rPr>
                <w:noProof/>
                <w:webHidden/>
              </w:rPr>
              <w:instrText xml:space="preserve"> PAGEREF _Toc420171894 \h </w:instrText>
            </w:r>
            <w:r w:rsidR="00C218E3">
              <w:rPr>
                <w:noProof/>
                <w:webHidden/>
              </w:rPr>
            </w:r>
            <w:r w:rsidR="00C218E3">
              <w:rPr>
                <w:noProof/>
                <w:webHidden/>
              </w:rPr>
              <w:fldChar w:fldCharType="separate"/>
            </w:r>
            <w:r w:rsidR="00C218E3">
              <w:rPr>
                <w:noProof/>
                <w:webHidden/>
              </w:rPr>
              <w:t>36</w:t>
            </w:r>
            <w:r w:rsidR="00C218E3">
              <w:rPr>
                <w:noProof/>
                <w:webHidden/>
              </w:rPr>
              <w:fldChar w:fldCharType="end"/>
            </w:r>
          </w:hyperlink>
        </w:p>
        <w:p w:rsidR="00C218E3" w:rsidRDefault="008E49F4">
          <w:pPr>
            <w:pStyle w:val="TOC2"/>
            <w:rPr>
              <w:rFonts w:asciiTheme="minorHAnsi" w:hAnsiTheme="minorHAnsi"/>
              <w:noProof/>
              <w:sz w:val="22"/>
              <w:lang w:val="en-US"/>
            </w:rPr>
          </w:pPr>
          <w:hyperlink w:anchor="_Toc420171895" w:history="1">
            <w:r w:rsidR="00C218E3" w:rsidRPr="001514F2">
              <w:rPr>
                <w:rStyle w:val="Hyperlink"/>
                <w:noProof/>
              </w:rPr>
              <w:t>4. Conceptual Diagram</w:t>
            </w:r>
            <w:r w:rsidR="00C218E3">
              <w:rPr>
                <w:noProof/>
                <w:webHidden/>
              </w:rPr>
              <w:tab/>
            </w:r>
            <w:r w:rsidR="00C218E3">
              <w:rPr>
                <w:noProof/>
                <w:webHidden/>
              </w:rPr>
              <w:fldChar w:fldCharType="begin"/>
            </w:r>
            <w:r w:rsidR="00C218E3">
              <w:rPr>
                <w:noProof/>
                <w:webHidden/>
              </w:rPr>
              <w:instrText xml:space="preserve"> PAGEREF _Toc420171895 \h </w:instrText>
            </w:r>
            <w:r w:rsidR="00C218E3">
              <w:rPr>
                <w:noProof/>
                <w:webHidden/>
              </w:rPr>
            </w:r>
            <w:r w:rsidR="00C218E3">
              <w:rPr>
                <w:noProof/>
                <w:webHidden/>
              </w:rPr>
              <w:fldChar w:fldCharType="separate"/>
            </w:r>
            <w:r w:rsidR="00C218E3">
              <w:rPr>
                <w:noProof/>
                <w:webHidden/>
              </w:rPr>
              <w:t>36</w:t>
            </w:r>
            <w:r w:rsidR="00C218E3">
              <w:rPr>
                <w:noProof/>
                <w:webHidden/>
              </w:rPr>
              <w:fldChar w:fldCharType="end"/>
            </w:r>
          </w:hyperlink>
        </w:p>
        <w:p w:rsidR="00C218E3" w:rsidRDefault="008E49F4">
          <w:pPr>
            <w:pStyle w:val="TOC1"/>
            <w:rPr>
              <w:rFonts w:asciiTheme="minorHAnsi" w:hAnsiTheme="minorHAnsi"/>
              <w:noProof/>
              <w:sz w:val="22"/>
              <w:lang w:val="en-US"/>
            </w:rPr>
          </w:pPr>
          <w:hyperlink w:anchor="_Toc420171896" w:history="1">
            <w:r w:rsidR="00C218E3" w:rsidRPr="001514F2">
              <w:rPr>
                <w:rStyle w:val="Hyperlink"/>
                <w:noProof/>
              </w:rPr>
              <w:t>D. Report No. 4 Software Design Description</w:t>
            </w:r>
            <w:r w:rsidR="00C218E3">
              <w:rPr>
                <w:noProof/>
                <w:webHidden/>
              </w:rPr>
              <w:tab/>
            </w:r>
            <w:r w:rsidR="00C218E3">
              <w:rPr>
                <w:noProof/>
                <w:webHidden/>
              </w:rPr>
              <w:fldChar w:fldCharType="begin"/>
            </w:r>
            <w:r w:rsidR="00C218E3">
              <w:rPr>
                <w:noProof/>
                <w:webHidden/>
              </w:rPr>
              <w:instrText xml:space="preserve"> PAGEREF _Toc420171896 \h </w:instrText>
            </w:r>
            <w:r w:rsidR="00C218E3">
              <w:rPr>
                <w:noProof/>
                <w:webHidden/>
              </w:rPr>
            </w:r>
            <w:r w:rsidR="00C218E3">
              <w:rPr>
                <w:noProof/>
                <w:webHidden/>
              </w:rPr>
              <w:fldChar w:fldCharType="separate"/>
            </w:r>
            <w:r w:rsidR="00C218E3">
              <w:rPr>
                <w:noProof/>
                <w:webHidden/>
              </w:rPr>
              <w:t>38</w:t>
            </w:r>
            <w:r w:rsidR="00C218E3">
              <w:rPr>
                <w:noProof/>
                <w:webHidden/>
              </w:rPr>
              <w:fldChar w:fldCharType="end"/>
            </w:r>
          </w:hyperlink>
        </w:p>
        <w:p w:rsidR="00C218E3" w:rsidRDefault="008E49F4">
          <w:pPr>
            <w:pStyle w:val="TOC2"/>
            <w:rPr>
              <w:rFonts w:asciiTheme="minorHAnsi" w:hAnsiTheme="minorHAnsi"/>
              <w:noProof/>
              <w:sz w:val="22"/>
              <w:lang w:val="en-US"/>
            </w:rPr>
          </w:pPr>
          <w:hyperlink w:anchor="_Toc420171897" w:history="1">
            <w:r w:rsidR="00C218E3" w:rsidRPr="001514F2">
              <w:rPr>
                <w:rStyle w:val="Hyperlink"/>
                <w:noProof/>
              </w:rPr>
              <w:t>1. Design Overview</w:t>
            </w:r>
            <w:r w:rsidR="00C218E3">
              <w:rPr>
                <w:noProof/>
                <w:webHidden/>
              </w:rPr>
              <w:tab/>
            </w:r>
            <w:r w:rsidR="00C218E3">
              <w:rPr>
                <w:noProof/>
                <w:webHidden/>
              </w:rPr>
              <w:fldChar w:fldCharType="begin"/>
            </w:r>
            <w:r w:rsidR="00C218E3">
              <w:rPr>
                <w:noProof/>
                <w:webHidden/>
              </w:rPr>
              <w:instrText xml:space="preserve"> PAGEREF _Toc420171897 \h </w:instrText>
            </w:r>
            <w:r w:rsidR="00C218E3">
              <w:rPr>
                <w:noProof/>
                <w:webHidden/>
              </w:rPr>
            </w:r>
            <w:r w:rsidR="00C218E3">
              <w:rPr>
                <w:noProof/>
                <w:webHidden/>
              </w:rPr>
              <w:fldChar w:fldCharType="separate"/>
            </w:r>
            <w:r w:rsidR="00C218E3">
              <w:rPr>
                <w:noProof/>
                <w:webHidden/>
              </w:rPr>
              <w:t>38</w:t>
            </w:r>
            <w:r w:rsidR="00C218E3">
              <w:rPr>
                <w:noProof/>
                <w:webHidden/>
              </w:rPr>
              <w:fldChar w:fldCharType="end"/>
            </w:r>
          </w:hyperlink>
        </w:p>
        <w:p w:rsidR="00C218E3" w:rsidRDefault="008E49F4">
          <w:pPr>
            <w:pStyle w:val="TOC2"/>
            <w:rPr>
              <w:rFonts w:asciiTheme="minorHAnsi" w:hAnsiTheme="minorHAnsi"/>
              <w:noProof/>
              <w:sz w:val="22"/>
              <w:lang w:val="en-US"/>
            </w:rPr>
          </w:pPr>
          <w:hyperlink w:anchor="_Toc420171898" w:history="1">
            <w:r w:rsidR="00C218E3" w:rsidRPr="001514F2">
              <w:rPr>
                <w:rStyle w:val="Hyperlink"/>
                <w:noProof/>
              </w:rPr>
              <w:t>2. System Architectural Design</w:t>
            </w:r>
            <w:r w:rsidR="00C218E3">
              <w:rPr>
                <w:noProof/>
                <w:webHidden/>
              </w:rPr>
              <w:tab/>
            </w:r>
            <w:r w:rsidR="00C218E3">
              <w:rPr>
                <w:noProof/>
                <w:webHidden/>
              </w:rPr>
              <w:fldChar w:fldCharType="begin"/>
            </w:r>
            <w:r w:rsidR="00C218E3">
              <w:rPr>
                <w:noProof/>
                <w:webHidden/>
              </w:rPr>
              <w:instrText xml:space="preserve"> PAGEREF _Toc420171898 \h </w:instrText>
            </w:r>
            <w:r w:rsidR="00C218E3">
              <w:rPr>
                <w:noProof/>
                <w:webHidden/>
              </w:rPr>
            </w:r>
            <w:r w:rsidR="00C218E3">
              <w:rPr>
                <w:noProof/>
                <w:webHidden/>
              </w:rPr>
              <w:fldChar w:fldCharType="separate"/>
            </w:r>
            <w:r w:rsidR="00C218E3">
              <w:rPr>
                <w:noProof/>
                <w:webHidden/>
              </w:rPr>
              <w:t>38</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899" w:history="1">
            <w:r w:rsidR="00C218E3" w:rsidRPr="001514F2">
              <w:rPr>
                <w:rStyle w:val="Hyperlink"/>
                <w:noProof/>
              </w:rPr>
              <w:t>2.1. Web application architecture description</w:t>
            </w:r>
            <w:r w:rsidR="00C218E3">
              <w:rPr>
                <w:noProof/>
                <w:webHidden/>
              </w:rPr>
              <w:tab/>
            </w:r>
            <w:r w:rsidR="00C218E3">
              <w:rPr>
                <w:noProof/>
                <w:webHidden/>
              </w:rPr>
              <w:fldChar w:fldCharType="begin"/>
            </w:r>
            <w:r w:rsidR="00C218E3">
              <w:rPr>
                <w:noProof/>
                <w:webHidden/>
              </w:rPr>
              <w:instrText xml:space="preserve"> PAGEREF _Toc420171899 \h </w:instrText>
            </w:r>
            <w:r w:rsidR="00C218E3">
              <w:rPr>
                <w:noProof/>
                <w:webHidden/>
              </w:rPr>
            </w:r>
            <w:r w:rsidR="00C218E3">
              <w:rPr>
                <w:noProof/>
                <w:webHidden/>
              </w:rPr>
              <w:fldChar w:fldCharType="separate"/>
            </w:r>
            <w:r w:rsidR="00C218E3">
              <w:rPr>
                <w:noProof/>
                <w:webHidden/>
              </w:rPr>
              <w:t>39</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900" w:history="1">
            <w:r w:rsidR="00C218E3" w:rsidRPr="001514F2">
              <w:rPr>
                <w:rStyle w:val="Hyperlink"/>
                <w:noProof/>
              </w:rPr>
              <w:t>2.2. Mobile application architecture description</w:t>
            </w:r>
            <w:r w:rsidR="00C218E3">
              <w:rPr>
                <w:noProof/>
                <w:webHidden/>
              </w:rPr>
              <w:tab/>
            </w:r>
            <w:r w:rsidR="00C218E3">
              <w:rPr>
                <w:noProof/>
                <w:webHidden/>
              </w:rPr>
              <w:fldChar w:fldCharType="begin"/>
            </w:r>
            <w:r w:rsidR="00C218E3">
              <w:rPr>
                <w:noProof/>
                <w:webHidden/>
              </w:rPr>
              <w:instrText xml:space="preserve"> PAGEREF _Toc420171900 \h </w:instrText>
            </w:r>
            <w:r w:rsidR="00C218E3">
              <w:rPr>
                <w:noProof/>
                <w:webHidden/>
              </w:rPr>
            </w:r>
            <w:r w:rsidR="00C218E3">
              <w:rPr>
                <w:noProof/>
                <w:webHidden/>
              </w:rPr>
              <w:fldChar w:fldCharType="separate"/>
            </w:r>
            <w:r w:rsidR="00C218E3">
              <w:rPr>
                <w:noProof/>
                <w:webHidden/>
              </w:rPr>
              <w:t>39</w:t>
            </w:r>
            <w:r w:rsidR="00C218E3">
              <w:rPr>
                <w:noProof/>
                <w:webHidden/>
              </w:rPr>
              <w:fldChar w:fldCharType="end"/>
            </w:r>
          </w:hyperlink>
        </w:p>
        <w:p w:rsidR="00C218E3" w:rsidRDefault="008E49F4">
          <w:pPr>
            <w:pStyle w:val="TOC2"/>
            <w:rPr>
              <w:rFonts w:asciiTheme="minorHAnsi" w:hAnsiTheme="minorHAnsi"/>
              <w:noProof/>
              <w:sz w:val="22"/>
              <w:lang w:val="en-US"/>
            </w:rPr>
          </w:pPr>
          <w:hyperlink w:anchor="_Toc420171901" w:history="1">
            <w:r w:rsidR="00C218E3" w:rsidRPr="001514F2">
              <w:rPr>
                <w:rStyle w:val="Hyperlink"/>
                <w:noProof/>
              </w:rPr>
              <w:t>3. Component Diagram</w:t>
            </w:r>
            <w:r w:rsidR="00C218E3">
              <w:rPr>
                <w:noProof/>
                <w:webHidden/>
              </w:rPr>
              <w:tab/>
            </w:r>
            <w:r w:rsidR="00C218E3">
              <w:rPr>
                <w:noProof/>
                <w:webHidden/>
              </w:rPr>
              <w:fldChar w:fldCharType="begin"/>
            </w:r>
            <w:r w:rsidR="00C218E3">
              <w:rPr>
                <w:noProof/>
                <w:webHidden/>
              </w:rPr>
              <w:instrText xml:space="preserve"> PAGEREF _Toc420171901 \h </w:instrText>
            </w:r>
            <w:r w:rsidR="00C218E3">
              <w:rPr>
                <w:noProof/>
                <w:webHidden/>
              </w:rPr>
            </w:r>
            <w:r w:rsidR="00C218E3">
              <w:rPr>
                <w:noProof/>
                <w:webHidden/>
              </w:rPr>
              <w:fldChar w:fldCharType="separate"/>
            </w:r>
            <w:r w:rsidR="00C218E3">
              <w:rPr>
                <w:noProof/>
                <w:webHidden/>
              </w:rPr>
              <w:t>39</w:t>
            </w:r>
            <w:r w:rsidR="00C218E3">
              <w:rPr>
                <w:noProof/>
                <w:webHidden/>
              </w:rPr>
              <w:fldChar w:fldCharType="end"/>
            </w:r>
          </w:hyperlink>
        </w:p>
        <w:p w:rsidR="00C218E3" w:rsidRDefault="008E49F4">
          <w:pPr>
            <w:pStyle w:val="TOC2"/>
            <w:rPr>
              <w:rFonts w:asciiTheme="minorHAnsi" w:hAnsiTheme="minorHAnsi"/>
              <w:noProof/>
              <w:sz w:val="22"/>
              <w:lang w:val="en-US"/>
            </w:rPr>
          </w:pPr>
          <w:hyperlink w:anchor="_Toc420171902" w:history="1">
            <w:r w:rsidR="00C218E3" w:rsidRPr="001514F2">
              <w:rPr>
                <w:rStyle w:val="Hyperlink"/>
                <w:noProof/>
              </w:rPr>
              <w:t>4. Detailed Description</w:t>
            </w:r>
            <w:r w:rsidR="00C218E3">
              <w:rPr>
                <w:noProof/>
                <w:webHidden/>
              </w:rPr>
              <w:tab/>
            </w:r>
            <w:r w:rsidR="00C218E3">
              <w:rPr>
                <w:noProof/>
                <w:webHidden/>
              </w:rPr>
              <w:fldChar w:fldCharType="begin"/>
            </w:r>
            <w:r w:rsidR="00C218E3">
              <w:rPr>
                <w:noProof/>
                <w:webHidden/>
              </w:rPr>
              <w:instrText xml:space="preserve"> PAGEREF _Toc420171902 \h </w:instrText>
            </w:r>
            <w:r w:rsidR="00C218E3">
              <w:rPr>
                <w:noProof/>
                <w:webHidden/>
              </w:rPr>
            </w:r>
            <w:r w:rsidR="00C218E3">
              <w:rPr>
                <w:noProof/>
                <w:webHidden/>
              </w:rPr>
              <w:fldChar w:fldCharType="separate"/>
            </w:r>
            <w:r w:rsidR="00C218E3">
              <w:rPr>
                <w:noProof/>
                <w:webHidden/>
              </w:rPr>
              <w:t>39</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903" w:history="1">
            <w:r w:rsidR="00C218E3" w:rsidRPr="001514F2">
              <w:rPr>
                <w:rStyle w:val="Hyperlink"/>
                <w:noProof/>
              </w:rPr>
              <w:t>4.1. Class Diagram</w:t>
            </w:r>
            <w:r w:rsidR="00C218E3">
              <w:rPr>
                <w:noProof/>
                <w:webHidden/>
              </w:rPr>
              <w:tab/>
            </w:r>
            <w:r w:rsidR="00C218E3">
              <w:rPr>
                <w:noProof/>
                <w:webHidden/>
              </w:rPr>
              <w:fldChar w:fldCharType="begin"/>
            </w:r>
            <w:r w:rsidR="00C218E3">
              <w:rPr>
                <w:noProof/>
                <w:webHidden/>
              </w:rPr>
              <w:instrText xml:space="preserve"> PAGEREF _Toc420171903 \h </w:instrText>
            </w:r>
            <w:r w:rsidR="00C218E3">
              <w:rPr>
                <w:noProof/>
                <w:webHidden/>
              </w:rPr>
            </w:r>
            <w:r w:rsidR="00C218E3">
              <w:rPr>
                <w:noProof/>
                <w:webHidden/>
              </w:rPr>
              <w:fldChar w:fldCharType="separate"/>
            </w:r>
            <w:r w:rsidR="00C218E3">
              <w:rPr>
                <w:noProof/>
                <w:webHidden/>
              </w:rPr>
              <w:t>39</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904" w:history="1">
            <w:r w:rsidR="00C218E3" w:rsidRPr="001514F2">
              <w:rPr>
                <w:rStyle w:val="Hyperlink"/>
                <w:noProof/>
              </w:rPr>
              <w:t>4.2. Class Diagram Explanation</w:t>
            </w:r>
            <w:r w:rsidR="00C218E3">
              <w:rPr>
                <w:noProof/>
                <w:webHidden/>
              </w:rPr>
              <w:tab/>
            </w:r>
            <w:r w:rsidR="00C218E3">
              <w:rPr>
                <w:noProof/>
                <w:webHidden/>
              </w:rPr>
              <w:fldChar w:fldCharType="begin"/>
            </w:r>
            <w:r w:rsidR="00C218E3">
              <w:rPr>
                <w:noProof/>
                <w:webHidden/>
              </w:rPr>
              <w:instrText xml:space="preserve"> PAGEREF _Toc420171904 \h </w:instrText>
            </w:r>
            <w:r w:rsidR="00C218E3">
              <w:rPr>
                <w:noProof/>
                <w:webHidden/>
              </w:rPr>
            </w:r>
            <w:r w:rsidR="00C218E3">
              <w:rPr>
                <w:noProof/>
                <w:webHidden/>
              </w:rPr>
              <w:fldChar w:fldCharType="separate"/>
            </w:r>
            <w:r w:rsidR="00C218E3">
              <w:rPr>
                <w:noProof/>
                <w:webHidden/>
              </w:rPr>
              <w:t>39</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905" w:history="1">
            <w:r w:rsidR="00C218E3" w:rsidRPr="001514F2">
              <w:rPr>
                <w:rStyle w:val="Hyperlink"/>
                <w:noProof/>
              </w:rPr>
              <w:t>4.3. Interaction Diagram</w:t>
            </w:r>
            <w:r w:rsidR="00C218E3">
              <w:rPr>
                <w:noProof/>
                <w:webHidden/>
              </w:rPr>
              <w:tab/>
            </w:r>
            <w:r w:rsidR="00C218E3">
              <w:rPr>
                <w:noProof/>
                <w:webHidden/>
              </w:rPr>
              <w:fldChar w:fldCharType="begin"/>
            </w:r>
            <w:r w:rsidR="00C218E3">
              <w:rPr>
                <w:noProof/>
                <w:webHidden/>
              </w:rPr>
              <w:instrText xml:space="preserve"> PAGEREF _Toc420171905 \h </w:instrText>
            </w:r>
            <w:r w:rsidR="00C218E3">
              <w:rPr>
                <w:noProof/>
                <w:webHidden/>
              </w:rPr>
            </w:r>
            <w:r w:rsidR="00C218E3">
              <w:rPr>
                <w:noProof/>
                <w:webHidden/>
              </w:rPr>
              <w:fldChar w:fldCharType="separate"/>
            </w:r>
            <w:r w:rsidR="00C218E3">
              <w:rPr>
                <w:noProof/>
                <w:webHidden/>
              </w:rPr>
              <w:t>40</w:t>
            </w:r>
            <w:r w:rsidR="00C218E3">
              <w:rPr>
                <w:noProof/>
                <w:webHidden/>
              </w:rPr>
              <w:fldChar w:fldCharType="end"/>
            </w:r>
          </w:hyperlink>
        </w:p>
        <w:p w:rsidR="00C218E3" w:rsidRDefault="008E49F4">
          <w:pPr>
            <w:pStyle w:val="TOC2"/>
            <w:rPr>
              <w:rFonts w:asciiTheme="minorHAnsi" w:hAnsiTheme="minorHAnsi"/>
              <w:noProof/>
              <w:sz w:val="22"/>
              <w:lang w:val="en-US"/>
            </w:rPr>
          </w:pPr>
          <w:hyperlink w:anchor="_Toc420171906" w:history="1">
            <w:r w:rsidR="00C218E3" w:rsidRPr="001514F2">
              <w:rPr>
                <w:rStyle w:val="Hyperlink"/>
                <w:noProof/>
              </w:rPr>
              <w:t>5. User Interface Design</w:t>
            </w:r>
            <w:r w:rsidR="00C218E3">
              <w:rPr>
                <w:noProof/>
                <w:webHidden/>
              </w:rPr>
              <w:tab/>
            </w:r>
            <w:r w:rsidR="00C218E3">
              <w:rPr>
                <w:noProof/>
                <w:webHidden/>
              </w:rPr>
              <w:fldChar w:fldCharType="begin"/>
            </w:r>
            <w:r w:rsidR="00C218E3">
              <w:rPr>
                <w:noProof/>
                <w:webHidden/>
              </w:rPr>
              <w:instrText xml:space="preserve"> PAGEREF _Toc420171906 \h </w:instrText>
            </w:r>
            <w:r w:rsidR="00C218E3">
              <w:rPr>
                <w:noProof/>
                <w:webHidden/>
              </w:rPr>
            </w:r>
            <w:r w:rsidR="00C218E3">
              <w:rPr>
                <w:noProof/>
                <w:webHidden/>
              </w:rPr>
              <w:fldChar w:fldCharType="separate"/>
            </w:r>
            <w:r w:rsidR="00C218E3">
              <w:rPr>
                <w:noProof/>
                <w:webHidden/>
              </w:rPr>
              <w:t>42</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907" w:history="1">
            <w:r w:rsidR="00C218E3" w:rsidRPr="001514F2">
              <w:rPr>
                <w:rStyle w:val="Hyperlink"/>
                <w:noProof/>
              </w:rPr>
              <w:t>5.1. Guest Interface Design</w:t>
            </w:r>
            <w:r w:rsidR="00C218E3">
              <w:rPr>
                <w:noProof/>
                <w:webHidden/>
              </w:rPr>
              <w:tab/>
            </w:r>
            <w:r w:rsidR="00C218E3">
              <w:rPr>
                <w:noProof/>
                <w:webHidden/>
              </w:rPr>
              <w:fldChar w:fldCharType="begin"/>
            </w:r>
            <w:r w:rsidR="00C218E3">
              <w:rPr>
                <w:noProof/>
                <w:webHidden/>
              </w:rPr>
              <w:instrText xml:space="preserve"> PAGEREF _Toc420171907 \h </w:instrText>
            </w:r>
            <w:r w:rsidR="00C218E3">
              <w:rPr>
                <w:noProof/>
                <w:webHidden/>
              </w:rPr>
            </w:r>
            <w:r w:rsidR="00C218E3">
              <w:rPr>
                <w:noProof/>
                <w:webHidden/>
              </w:rPr>
              <w:fldChar w:fldCharType="separate"/>
            </w:r>
            <w:r w:rsidR="00C218E3">
              <w:rPr>
                <w:noProof/>
                <w:webHidden/>
              </w:rPr>
              <w:t>43</w:t>
            </w:r>
            <w:r w:rsidR="00C218E3">
              <w:rPr>
                <w:noProof/>
                <w:webHidden/>
              </w:rPr>
              <w:fldChar w:fldCharType="end"/>
            </w:r>
          </w:hyperlink>
        </w:p>
        <w:p w:rsidR="00C218E3" w:rsidRDefault="008E49F4">
          <w:pPr>
            <w:pStyle w:val="TOC2"/>
            <w:rPr>
              <w:rFonts w:asciiTheme="minorHAnsi" w:hAnsiTheme="minorHAnsi"/>
              <w:noProof/>
              <w:sz w:val="22"/>
              <w:lang w:val="en-US"/>
            </w:rPr>
          </w:pPr>
          <w:hyperlink w:anchor="_Toc420171908" w:history="1">
            <w:r w:rsidR="00C218E3" w:rsidRPr="001514F2">
              <w:rPr>
                <w:rStyle w:val="Hyperlink"/>
                <w:noProof/>
              </w:rPr>
              <w:t>6. Database Design</w:t>
            </w:r>
            <w:r w:rsidR="00C218E3">
              <w:rPr>
                <w:noProof/>
                <w:webHidden/>
              </w:rPr>
              <w:tab/>
            </w:r>
            <w:r w:rsidR="00C218E3">
              <w:rPr>
                <w:noProof/>
                <w:webHidden/>
              </w:rPr>
              <w:fldChar w:fldCharType="begin"/>
            </w:r>
            <w:r w:rsidR="00C218E3">
              <w:rPr>
                <w:noProof/>
                <w:webHidden/>
              </w:rPr>
              <w:instrText xml:space="preserve"> PAGEREF _Toc420171908 \h </w:instrText>
            </w:r>
            <w:r w:rsidR="00C218E3">
              <w:rPr>
                <w:noProof/>
                <w:webHidden/>
              </w:rPr>
            </w:r>
            <w:r w:rsidR="00C218E3">
              <w:rPr>
                <w:noProof/>
                <w:webHidden/>
              </w:rPr>
              <w:fldChar w:fldCharType="separate"/>
            </w:r>
            <w:r w:rsidR="00C218E3">
              <w:rPr>
                <w:noProof/>
                <w:webHidden/>
              </w:rPr>
              <w:t>43</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909" w:history="1">
            <w:r w:rsidR="00C218E3" w:rsidRPr="001514F2">
              <w:rPr>
                <w:rStyle w:val="Hyperlink"/>
                <w:noProof/>
              </w:rPr>
              <w:t>6.1. Logical Diagram</w:t>
            </w:r>
            <w:r w:rsidR="00C218E3">
              <w:rPr>
                <w:noProof/>
                <w:webHidden/>
              </w:rPr>
              <w:tab/>
            </w:r>
            <w:r w:rsidR="00C218E3">
              <w:rPr>
                <w:noProof/>
                <w:webHidden/>
              </w:rPr>
              <w:fldChar w:fldCharType="begin"/>
            </w:r>
            <w:r w:rsidR="00C218E3">
              <w:rPr>
                <w:noProof/>
                <w:webHidden/>
              </w:rPr>
              <w:instrText xml:space="preserve"> PAGEREF _Toc420171909 \h </w:instrText>
            </w:r>
            <w:r w:rsidR="00C218E3">
              <w:rPr>
                <w:noProof/>
                <w:webHidden/>
              </w:rPr>
            </w:r>
            <w:r w:rsidR="00C218E3">
              <w:rPr>
                <w:noProof/>
                <w:webHidden/>
              </w:rPr>
              <w:fldChar w:fldCharType="separate"/>
            </w:r>
            <w:r w:rsidR="00C218E3">
              <w:rPr>
                <w:noProof/>
                <w:webHidden/>
              </w:rPr>
              <w:t>43</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910" w:history="1">
            <w:r w:rsidR="00C218E3" w:rsidRPr="001514F2">
              <w:rPr>
                <w:rStyle w:val="Hyperlink"/>
                <w:noProof/>
              </w:rPr>
              <w:t>6.2. Data Dictionary</w:t>
            </w:r>
            <w:r w:rsidR="00C218E3">
              <w:rPr>
                <w:noProof/>
                <w:webHidden/>
              </w:rPr>
              <w:tab/>
            </w:r>
            <w:r w:rsidR="00C218E3">
              <w:rPr>
                <w:noProof/>
                <w:webHidden/>
              </w:rPr>
              <w:fldChar w:fldCharType="begin"/>
            </w:r>
            <w:r w:rsidR="00C218E3">
              <w:rPr>
                <w:noProof/>
                <w:webHidden/>
              </w:rPr>
              <w:instrText xml:space="preserve"> PAGEREF _Toc420171910 \h </w:instrText>
            </w:r>
            <w:r w:rsidR="00C218E3">
              <w:rPr>
                <w:noProof/>
                <w:webHidden/>
              </w:rPr>
            </w:r>
            <w:r w:rsidR="00C218E3">
              <w:rPr>
                <w:noProof/>
                <w:webHidden/>
              </w:rPr>
              <w:fldChar w:fldCharType="separate"/>
            </w:r>
            <w:r w:rsidR="00C218E3">
              <w:rPr>
                <w:noProof/>
                <w:webHidden/>
              </w:rPr>
              <w:t>43</w:t>
            </w:r>
            <w:r w:rsidR="00C218E3">
              <w:rPr>
                <w:noProof/>
                <w:webHidden/>
              </w:rPr>
              <w:fldChar w:fldCharType="end"/>
            </w:r>
          </w:hyperlink>
        </w:p>
        <w:p w:rsidR="00C218E3" w:rsidRDefault="008E49F4">
          <w:pPr>
            <w:pStyle w:val="TOC2"/>
            <w:rPr>
              <w:rFonts w:asciiTheme="minorHAnsi" w:hAnsiTheme="minorHAnsi"/>
              <w:noProof/>
              <w:sz w:val="22"/>
              <w:lang w:val="en-US"/>
            </w:rPr>
          </w:pPr>
          <w:hyperlink w:anchor="_Toc420171911" w:history="1">
            <w:r w:rsidR="00C218E3" w:rsidRPr="001514F2">
              <w:rPr>
                <w:rStyle w:val="Hyperlink"/>
                <w:noProof/>
              </w:rPr>
              <w:t>7. Algorithms</w:t>
            </w:r>
            <w:r w:rsidR="00C218E3">
              <w:rPr>
                <w:noProof/>
                <w:webHidden/>
              </w:rPr>
              <w:tab/>
            </w:r>
            <w:r w:rsidR="00C218E3">
              <w:rPr>
                <w:noProof/>
                <w:webHidden/>
              </w:rPr>
              <w:fldChar w:fldCharType="begin"/>
            </w:r>
            <w:r w:rsidR="00C218E3">
              <w:rPr>
                <w:noProof/>
                <w:webHidden/>
              </w:rPr>
              <w:instrText xml:space="preserve"> PAGEREF _Toc420171911 \h </w:instrText>
            </w:r>
            <w:r w:rsidR="00C218E3">
              <w:rPr>
                <w:noProof/>
                <w:webHidden/>
              </w:rPr>
            </w:r>
            <w:r w:rsidR="00C218E3">
              <w:rPr>
                <w:noProof/>
                <w:webHidden/>
              </w:rPr>
              <w:fldChar w:fldCharType="separate"/>
            </w:r>
            <w:r w:rsidR="00C218E3">
              <w:rPr>
                <w:noProof/>
                <w:webHidden/>
              </w:rPr>
              <w:t>44</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912" w:history="1">
            <w:r w:rsidR="00C218E3" w:rsidRPr="001514F2">
              <w:rPr>
                <w:rStyle w:val="Hyperlink"/>
                <w:noProof/>
              </w:rPr>
              <w:t>7.1. Document Breakdown</w:t>
            </w:r>
            <w:r w:rsidR="00C218E3">
              <w:rPr>
                <w:noProof/>
                <w:webHidden/>
              </w:rPr>
              <w:tab/>
            </w:r>
            <w:r w:rsidR="00C218E3">
              <w:rPr>
                <w:noProof/>
                <w:webHidden/>
              </w:rPr>
              <w:fldChar w:fldCharType="begin"/>
            </w:r>
            <w:r w:rsidR="00C218E3">
              <w:rPr>
                <w:noProof/>
                <w:webHidden/>
              </w:rPr>
              <w:instrText xml:space="preserve"> PAGEREF _Toc420171912 \h </w:instrText>
            </w:r>
            <w:r w:rsidR="00C218E3">
              <w:rPr>
                <w:noProof/>
                <w:webHidden/>
              </w:rPr>
            </w:r>
            <w:r w:rsidR="00C218E3">
              <w:rPr>
                <w:noProof/>
                <w:webHidden/>
              </w:rPr>
              <w:fldChar w:fldCharType="separate"/>
            </w:r>
            <w:r w:rsidR="00C218E3">
              <w:rPr>
                <w:noProof/>
                <w:webHidden/>
              </w:rPr>
              <w:t>44</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913" w:history="1">
            <w:r w:rsidR="00C218E3" w:rsidRPr="001514F2">
              <w:rPr>
                <w:rStyle w:val="Hyperlink"/>
                <w:noProof/>
              </w:rPr>
              <w:t>7.2. String Comparison</w:t>
            </w:r>
            <w:r w:rsidR="00C218E3">
              <w:rPr>
                <w:noProof/>
                <w:webHidden/>
              </w:rPr>
              <w:tab/>
            </w:r>
            <w:r w:rsidR="00C218E3">
              <w:rPr>
                <w:noProof/>
                <w:webHidden/>
              </w:rPr>
              <w:fldChar w:fldCharType="begin"/>
            </w:r>
            <w:r w:rsidR="00C218E3">
              <w:rPr>
                <w:noProof/>
                <w:webHidden/>
              </w:rPr>
              <w:instrText xml:space="preserve"> PAGEREF _Toc420171913 \h </w:instrText>
            </w:r>
            <w:r w:rsidR="00C218E3">
              <w:rPr>
                <w:noProof/>
                <w:webHidden/>
              </w:rPr>
            </w:r>
            <w:r w:rsidR="00C218E3">
              <w:rPr>
                <w:noProof/>
                <w:webHidden/>
              </w:rPr>
              <w:fldChar w:fldCharType="separate"/>
            </w:r>
            <w:r w:rsidR="00C218E3">
              <w:rPr>
                <w:noProof/>
                <w:webHidden/>
              </w:rPr>
              <w:t>47</w:t>
            </w:r>
            <w:r w:rsidR="00C218E3">
              <w:rPr>
                <w:noProof/>
                <w:webHidden/>
              </w:rPr>
              <w:fldChar w:fldCharType="end"/>
            </w:r>
          </w:hyperlink>
        </w:p>
        <w:p w:rsidR="00C218E3" w:rsidRDefault="008E49F4">
          <w:pPr>
            <w:pStyle w:val="TOC1"/>
            <w:rPr>
              <w:rFonts w:asciiTheme="minorHAnsi" w:hAnsiTheme="minorHAnsi"/>
              <w:noProof/>
              <w:sz w:val="22"/>
              <w:lang w:val="en-US"/>
            </w:rPr>
          </w:pPr>
          <w:hyperlink w:anchor="_Toc420171914" w:history="1">
            <w:r w:rsidR="00C218E3" w:rsidRPr="001514F2">
              <w:rPr>
                <w:rStyle w:val="Hyperlink"/>
                <w:noProof/>
              </w:rPr>
              <w:t>E. System Implementation &amp; Test</w:t>
            </w:r>
            <w:r w:rsidR="00C218E3">
              <w:rPr>
                <w:noProof/>
                <w:webHidden/>
              </w:rPr>
              <w:tab/>
            </w:r>
            <w:r w:rsidR="00C218E3">
              <w:rPr>
                <w:noProof/>
                <w:webHidden/>
              </w:rPr>
              <w:fldChar w:fldCharType="begin"/>
            </w:r>
            <w:r w:rsidR="00C218E3">
              <w:rPr>
                <w:noProof/>
                <w:webHidden/>
              </w:rPr>
              <w:instrText xml:space="preserve"> PAGEREF _Toc420171914 \h </w:instrText>
            </w:r>
            <w:r w:rsidR="00C218E3">
              <w:rPr>
                <w:noProof/>
                <w:webHidden/>
              </w:rPr>
            </w:r>
            <w:r w:rsidR="00C218E3">
              <w:rPr>
                <w:noProof/>
                <w:webHidden/>
              </w:rPr>
              <w:fldChar w:fldCharType="separate"/>
            </w:r>
            <w:r w:rsidR="00C218E3">
              <w:rPr>
                <w:noProof/>
                <w:webHidden/>
              </w:rPr>
              <w:t>48</w:t>
            </w:r>
            <w:r w:rsidR="00C218E3">
              <w:rPr>
                <w:noProof/>
                <w:webHidden/>
              </w:rPr>
              <w:fldChar w:fldCharType="end"/>
            </w:r>
          </w:hyperlink>
        </w:p>
        <w:p w:rsidR="00C218E3" w:rsidRDefault="008E49F4">
          <w:pPr>
            <w:pStyle w:val="TOC2"/>
            <w:rPr>
              <w:rFonts w:asciiTheme="minorHAnsi" w:hAnsiTheme="minorHAnsi"/>
              <w:noProof/>
              <w:sz w:val="22"/>
              <w:lang w:val="en-US"/>
            </w:rPr>
          </w:pPr>
          <w:hyperlink w:anchor="_Toc420171915" w:history="1">
            <w:r w:rsidR="00C218E3" w:rsidRPr="001514F2">
              <w:rPr>
                <w:rStyle w:val="Hyperlink"/>
                <w:noProof/>
              </w:rPr>
              <w:t>1. Introduction</w:t>
            </w:r>
            <w:r w:rsidR="00C218E3">
              <w:rPr>
                <w:noProof/>
                <w:webHidden/>
              </w:rPr>
              <w:tab/>
            </w:r>
            <w:r w:rsidR="00C218E3">
              <w:rPr>
                <w:noProof/>
                <w:webHidden/>
              </w:rPr>
              <w:fldChar w:fldCharType="begin"/>
            </w:r>
            <w:r w:rsidR="00C218E3">
              <w:rPr>
                <w:noProof/>
                <w:webHidden/>
              </w:rPr>
              <w:instrText xml:space="preserve"> PAGEREF _Toc420171915 \h </w:instrText>
            </w:r>
            <w:r w:rsidR="00C218E3">
              <w:rPr>
                <w:noProof/>
                <w:webHidden/>
              </w:rPr>
            </w:r>
            <w:r w:rsidR="00C218E3">
              <w:rPr>
                <w:noProof/>
                <w:webHidden/>
              </w:rPr>
              <w:fldChar w:fldCharType="separate"/>
            </w:r>
            <w:r w:rsidR="00C218E3">
              <w:rPr>
                <w:noProof/>
                <w:webHidden/>
              </w:rPr>
              <w:t>48</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916" w:history="1">
            <w:r w:rsidR="00C218E3" w:rsidRPr="001514F2">
              <w:rPr>
                <w:rStyle w:val="Hyperlink"/>
                <w:noProof/>
              </w:rPr>
              <w:t>1.1. Overview</w:t>
            </w:r>
            <w:r w:rsidR="00C218E3">
              <w:rPr>
                <w:noProof/>
                <w:webHidden/>
              </w:rPr>
              <w:tab/>
            </w:r>
            <w:r w:rsidR="00C218E3">
              <w:rPr>
                <w:noProof/>
                <w:webHidden/>
              </w:rPr>
              <w:fldChar w:fldCharType="begin"/>
            </w:r>
            <w:r w:rsidR="00C218E3">
              <w:rPr>
                <w:noProof/>
                <w:webHidden/>
              </w:rPr>
              <w:instrText xml:space="preserve"> PAGEREF _Toc420171916 \h </w:instrText>
            </w:r>
            <w:r w:rsidR="00C218E3">
              <w:rPr>
                <w:noProof/>
                <w:webHidden/>
              </w:rPr>
            </w:r>
            <w:r w:rsidR="00C218E3">
              <w:rPr>
                <w:noProof/>
                <w:webHidden/>
              </w:rPr>
              <w:fldChar w:fldCharType="separate"/>
            </w:r>
            <w:r w:rsidR="00C218E3">
              <w:rPr>
                <w:noProof/>
                <w:webHidden/>
              </w:rPr>
              <w:t>48</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917" w:history="1">
            <w:r w:rsidR="00C218E3" w:rsidRPr="001514F2">
              <w:rPr>
                <w:rStyle w:val="Hyperlink"/>
                <w:noProof/>
              </w:rPr>
              <w:t>1.2. Test Approach</w:t>
            </w:r>
            <w:r w:rsidR="00C218E3">
              <w:rPr>
                <w:noProof/>
                <w:webHidden/>
              </w:rPr>
              <w:tab/>
            </w:r>
            <w:r w:rsidR="00C218E3">
              <w:rPr>
                <w:noProof/>
                <w:webHidden/>
              </w:rPr>
              <w:fldChar w:fldCharType="begin"/>
            </w:r>
            <w:r w:rsidR="00C218E3">
              <w:rPr>
                <w:noProof/>
                <w:webHidden/>
              </w:rPr>
              <w:instrText xml:space="preserve"> PAGEREF _Toc420171917 \h </w:instrText>
            </w:r>
            <w:r w:rsidR="00C218E3">
              <w:rPr>
                <w:noProof/>
                <w:webHidden/>
              </w:rPr>
            </w:r>
            <w:r w:rsidR="00C218E3">
              <w:rPr>
                <w:noProof/>
                <w:webHidden/>
              </w:rPr>
              <w:fldChar w:fldCharType="separate"/>
            </w:r>
            <w:r w:rsidR="00C218E3">
              <w:rPr>
                <w:noProof/>
                <w:webHidden/>
              </w:rPr>
              <w:t>48</w:t>
            </w:r>
            <w:r w:rsidR="00C218E3">
              <w:rPr>
                <w:noProof/>
                <w:webHidden/>
              </w:rPr>
              <w:fldChar w:fldCharType="end"/>
            </w:r>
          </w:hyperlink>
        </w:p>
        <w:p w:rsidR="00C218E3" w:rsidRDefault="008E49F4">
          <w:pPr>
            <w:pStyle w:val="TOC2"/>
            <w:rPr>
              <w:rFonts w:asciiTheme="minorHAnsi" w:hAnsiTheme="minorHAnsi"/>
              <w:noProof/>
              <w:sz w:val="22"/>
              <w:lang w:val="en-US"/>
            </w:rPr>
          </w:pPr>
          <w:hyperlink w:anchor="_Toc420171918" w:history="1">
            <w:r w:rsidR="00C218E3" w:rsidRPr="001514F2">
              <w:rPr>
                <w:rStyle w:val="Hyperlink"/>
                <w:noProof/>
              </w:rPr>
              <w:t>2. Database Relationship Diagram</w:t>
            </w:r>
            <w:r w:rsidR="00C218E3">
              <w:rPr>
                <w:noProof/>
                <w:webHidden/>
              </w:rPr>
              <w:tab/>
            </w:r>
            <w:r w:rsidR="00C218E3">
              <w:rPr>
                <w:noProof/>
                <w:webHidden/>
              </w:rPr>
              <w:fldChar w:fldCharType="begin"/>
            </w:r>
            <w:r w:rsidR="00C218E3">
              <w:rPr>
                <w:noProof/>
                <w:webHidden/>
              </w:rPr>
              <w:instrText xml:space="preserve"> PAGEREF _Toc420171918 \h </w:instrText>
            </w:r>
            <w:r w:rsidR="00C218E3">
              <w:rPr>
                <w:noProof/>
                <w:webHidden/>
              </w:rPr>
            </w:r>
            <w:r w:rsidR="00C218E3">
              <w:rPr>
                <w:noProof/>
                <w:webHidden/>
              </w:rPr>
              <w:fldChar w:fldCharType="separate"/>
            </w:r>
            <w:r w:rsidR="00C218E3">
              <w:rPr>
                <w:noProof/>
                <w:webHidden/>
              </w:rPr>
              <w:t>48</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919" w:history="1">
            <w:r w:rsidR="00C218E3" w:rsidRPr="001514F2">
              <w:rPr>
                <w:rStyle w:val="Hyperlink"/>
                <w:noProof/>
              </w:rPr>
              <w:t>2.1. Physical Diagram</w:t>
            </w:r>
            <w:r w:rsidR="00C218E3">
              <w:rPr>
                <w:noProof/>
                <w:webHidden/>
              </w:rPr>
              <w:tab/>
            </w:r>
            <w:r w:rsidR="00C218E3">
              <w:rPr>
                <w:noProof/>
                <w:webHidden/>
              </w:rPr>
              <w:fldChar w:fldCharType="begin"/>
            </w:r>
            <w:r w:rsidR="00C218E3">
              <w:rPr>
                <w:noProof/>
                <w:webHidden/>
              </w:rPr>
              <w:instrText xml:space="preserve"> PAGEREF _Toc420171919 \h </w:instrText>
            </w:r>
            <w:r w:rsidR="00C218E3">
              <w:rPr>
                <w:noProof/>
                <w:webHidden/>
              </w:rPr>
            </w:r>
            <w:r w:rsidR="00C218E3">
              <w:rPr>
                <w:noProof/>
                <w:webHidden/>
              </w:rPr>
              <w:fldChar w:fldCharType="separate"/>
            </w:r>
            <w:r w:rsidR="00C218E3">
              <w:rPr>
                <w:noProof/>
                <w:webHidden/>
              </w:rPr>
              <w:t>48</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920" w:history="1">
            <w:r w:rsidR="00C218E3" w:rsidRPr="001514F2">
              <w:rPr>
                <w:rStyle w:val="Hyperlink"/>
                <w:noProof/>
              </w:rPr>
              <w:t>2.2. Data Dictionary</w:t>
            </w:r>
            <w:r w:rsidR="00C218E3">
              <w:rPr>
                <w:noProof/>
                <w:webHidden/>
              </w:rPr>
              <w:tab/>
            </w:r>
            <w:r w:rsidR="00C218E3">
              <w:rPr>
                <w:noProof/>
                <w:webHidden/>
              </w:rPr>
              <w:fldChar w:fldCharType="begin"/>
            </w:r>
            <w:r w:rsidR="00C218E3">
              <w:rPr>
                <w:noProof/>
                <w:webHidden/>
              </w:rPr>
              <w:instrText xml:space="preserve"> PAGEREF _Toc420171920 \h </w:instrText>
            </w:r>
            <w:r w:rsidR="00C218E3">
              <w:rPr>
                <w:noProof/>
                <w:webHidden/>
              </w:rPr>
            </w:r>
            <w:r w:rsidR="00C218E3">
              <w:rPr>
                <w:noProof/>
                <w:webHidden/>
              </w:rPr>
              <w:fldChar w:fldCharType="separate"/>
            </w:r>
            <w:r w:rsidR="00C218E3">
              <w:rPr>
                <w:noProof/>
                <w:webHidden/>
              </w:rPr>
              <w:t>48</w:t>
            </w:r>
            <w:r w:rsidR="00C218E3">
              <w:rPr>
                <w:noProof/>
                <w:webHidden/>
              </w:rPr>
              <w:fldChar w:fldCharType="end"/>
            </w:r>
          </w:hyperlink>
        </w:p>
        <w:p w:rsidR="00C218E3" w:rsidRDefault="008E49F4">
          <w:pPr>
            <w:pStyle w:val="TOC2"/>
            <w:rPr>
              <w:rFonts w:asciiTheme="minorHAnsi" w:hAnsiTheme="minorHAnsi"/>
              <w:noProof/>
              <w:sz w:val="22"/>
              <w:lang w:val="en-US"/>
            </w:rPr>
          </w:pPr>
          <w:hyperlink w:anchor="_Toc420171921" w:history="1">
            <w:r w:rsidR="00C218E3" w:rsidRPr="001514F2">
              <w:rPr>
                <w:rStyle w:val="Hyperlink"/>
                <w:noProof/>
              </w:rPr>
              <w:t>3. Performance Measures</w:t>
            </w:r>
            <w:r w:rsidR="00C218E3">
              <w:rPr>
                <w:noProof/>
                <w:webHidden/>
              </w:rPr>
              <w:tab/>
            </w:r>
            <w:r w:rsidR="00C218E3">
              <w:rPr>
                <w:noProof/>
                <w:webHidden/>
              </w:rPr>
              <w:fldChar w:fldCharType="begin"/>
            </w:r>
            <w:r w:rsidR="00C218E3">
              <w:rPr>
                <w:noProof/>
                <w:webHidden/>
              </w:rPr>
              <w:instrText xml:space="preserve"> PAGEREF _Toc420171921 \h </w:instrText>
            </w:r>
            <w:r w:rsidR="00C218E3">
              <w:rPr>
                <w:noProof/>
                <w:webHidden/>
              </w:rPr>
            </w:r>
            <w:r w:rsidR="00C218E3">
              <w:rPr>
                <w:noProof/>
                <w:webHidden/>
              </w:rPr>
              <w:fldChar w:fldCharType="separate"/>
            </w:r>
            <w:r w:rsidR="00C218E3">
              <w:rPr>
                <w:noProof/>
                <w:webHidden/>
              </w:rPr>
              <w:t>49</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922" w:history="1">
            <w:r w:rsidR="00C218E3" w:rsidRPr="001514F2">
              <w:rPr>
                <w:rStyle w:val="Hyperlink"/>
                <w:noProof/>
              </w:rPr>
              <w:t>3.1. Clustering Performance</w:t>
            </w:r>
            <w:r w:rsidR="00C218E3">
              <w:rPr>
                <w:noProof/>
                <w:webHidden/>
              </w:rPr>
              <w:tab/>
            </w:r>
            <w:r w:rsidR="00C218E3">
              <w:rPr>
                <w:noProof/>
                <w:webHidden/>
              </w:rPr>
              <w:fldChar w:fldCharType="begin"/>
            </w:r>
            <w:r w:rsidR="00C218E3">
              <w:rPr>
                <w:noProof/>
                <w:webHidden/>
              </w:rPr>
              <w:instrText xml:space="preserve"> PAGEREF _Toc420171922 \h </w:instrText>
            </w:r>
            <w:r w:rsidR="00C218E3">
              <w:rPr>
                <w:noProof/>
                <w:webHidden/>
              </w:rPr>
            </w:r>
            <w:r w:rsidR="00C218E3">
              <w:rPr>
                <w:noProof/>
                <w:webHidden/>
              </w:rPr>
              <w:fldChar w:fldCharType="separate"/>
            </w:r>
            <w:r w:rsidR="00C218E3">
              <w:rPr>
                <w:noProof/>
                <w:webHidden/>
              </w:rPr>
              <w:t>49</w:t>
            </w:r>
            <w:r w:rsidR="00C218E3">
              <w:rPr>
                <w:noProof/>
                <w:webHidden/>
              </w:rPr>
              <w:fldChar w:fldCharType="end"/>
            </w:r>
          </w:hyperlink>
        </w:p>
        <w:p w:rsidR="00C218E3" w:rsidRDefault="008E49F4">
          <w:pPr>
            <w:pStyle w:val="TOC2"/>
            <w:rPr>
              <w:rFonts w:asciiTheme="minorHAnsi" w:hAnsiTheme="minorHAnsi"/>
              <w:noProof/>
              <w:sz w:val="22"/>
              <w:lang w:val="en-US"/>
            </w:rPr>
          </w:pPr>
          <w:hyperlink w:anchor="_Toc420171923" w:history="1">
            <w:r w:rsidR="00C218E3" w:rsidRPr="001514F2">
              <w:rPr>
                <w:rStyle w:val="Hyperlink"/>
                <w:noProof/>
              </w:rPr>
              <w:t>4. Test Plan</w:t>
            </w:r>
            <w:r w:rsidR="00C218E3">
              <w:rPr>
                <w:noProof/>
                <w:webHidden/>
              </w:rPr>
              <w:tab/>
            </w:r>
            <w:r w:rsidR="00C218E3">
              <w:rPr>
                <w:noProof/>
                <w:webHidden/>
              </w:rPr>
              <w:fldChar w:fldCharType="begin"/>
            </w:r>
            <w:r w:rsidR="00C218E3">
              <w:rPr>
                <w:noProof/>
                <w:webHidden/>
              </w:rPr>
              <w:instrText xml:space="preserve"> PAGEREF _Toc420171923 \h </w:instrText>
            </w:r>
            <w:r w:rsidR="00C218E3">
              <w:rPr>
                <w:noProof/>
                <w:webHidden/>
              </w:rPr>
            </w:r>
            <w:r w:rsidR="00C218E3">
              <w:rPr>
                <w:noProof/>
                <w:webHidden/>
              </w:rPr>
              <w:fldChar w:fldCharType="separate"/>
            </w:r>
            <w:r w:rsidR="00C218E3">
              <w:rPr>
                <w:noProof/>
                <w:webHidden/>
              </w:rPr>
              <w:t>49</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924" w:history="1">
            <w:r w:rsidR="00C218E3" w:rsidRPr="001514F2">
              <w:rPr>
                <w:rStyle w:val="Hyperlink"/>
                <w:noProof/>
              </w:rPr>
              <w:t>4.1. Features to be tested</w:t>
            </w:r>
            <w:r w:rsidR="00C218E3">
              <w:rPr>
                <w:noProof/>
                <w:webHidden/>
              </w:rPr>
              <w:tab/>
            </w:r>
            <w:r w:rsidR="00C218E3">
              <w:rPr>
                <w:noProof/>
                <w:webHidden/>
              </w:rPr>
              <w:fldChar w:fldCharType="begin"/>
            </w:r>
            <w:r w:rsidR="00C218E3">
              <w:rPr>
                <w:noProof/>
                <w:webHidden/>
              </w:rPr>
              <w:instrText xml:space="preserve"> PAGEREF _Toc420171924 \h </w:instrText>
            </w:r>
            <w:r w:rsidR="00C218E3">
              <w:rPr>
                <w:noProof/>
                <w:webHidden/>
              </w:rPr>
            </w:r>
            <w:r w:rsidR="00C218E3">
              <w:rPr>
                <w:noProof/>
                <w:webHidden/>
              </w:rPr>
              <w:fldChar w:fldCharType="separate"/>
            </w:r>
            <w:r w:rsidR="00C218E3">
              <w:rPr>
                <w:noProof/>
                <w:webHidden/>
              </w:rPr>
              <w:t>49</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925" w:history="1">
            <w:r w:rsidR="00C218E3" w:rsidRPr="001514F2">
              <w:rPr>
                <w:rStyle w:val="Hyperlink"/>
                <w:noProof/>
              </w:rPr>
              <w:t>4.2. Features not to be tested</w:t>
            </w:r>
            <w:r w:rsidR="00C218E3">
              <w:rPr>
                <w:noProof/>
                <w:webHidden/>
              </w:rPr>
              <w:tab/>
            </w:r>
            <w:r w:rsidR="00C218E3">
              <w:rPr>
                <w:noProof/>
                <w:webHidden/>
              </w:rPr>
              <w:fldChar w:fldCharType="begin"/>
            </w:r>
            <w:r w:rsidR="00C218E3">
              <w:rPr>
                <w:noProof/>
                <w:webHidden/>
              </w:rPr>
              <w:instrText xml:space="preserve"> PAGEREF _Toc420171925 \h </w:instrText>
            </w:r>
            <w:r w:rsidR="00C218E3">
              <w:rPr>
                <w:noProof/>
                <w:webHidden/>
              </w:rPr>
            </w:r>
            <w:r w:rsidR="00C218E3">
              <w:rPr>
                <w:noProof/>
                <w:webHidden/>
              </w:rPr>
              <w:fldChar w:fldCharType="separate"/>
            </w:r>
            <w:r w:rsidR="00C218E3">
              <w:rPr>
                <w:noProof/>
                <w:webHidden/>
              </w:rPr>
              <w:t>49</w:t>
            </w:r>
            <w:r w:rsidR="00C218E3">
              <w:rPr>
                <w:noProof/>
                <w:webHidden/>
              </w:rPr>
              <w:fldChar w:fldCharType="end"/>
            </w:r>
          </w:hyperlink>
        </w:p>
        <w:p w:rsidR="00C218E3" w:rsidRDefault="008E49F4">
          <w:pPr>
            <w:pStyle w:val="TOC2"/>
            <w:rPr>
              <w:rFonts w:asciiTheme="minorHAnsi" w:hAnsiTheme="minorHAnsi"/>
              <w:noProof/>
              <w:sz w:val="22"/>
              <w:lang w:val="en-US"/>
            </w:rPr>
          </w:pPr>
          <w:hyperlink w:anchor="_Toc420171926" w:history="1">
            <w:r w:rsidR="00C218E3" w:rsidRPr="001514F2">
              <w:rPr>
                <w:rStyle w:val="Hyperlink"/>
                <w:noProof/>
              </w:rPr>
              <w:t>5. System Testing Test Case</w:t>
            </w:r>
            <w:r w:rsidR="00C218E3">
              <w:rPr>
                <w:noProof/>
                <w:webHidden/>
              </w:rPr>
              <w:tab/>
            </w:r>
            <w:r w:rsidR="00C218E3">
              <w:rPr>
                <w:noProof/>
                <w:webHidden/>
              </w:rPr>
              <w:fldChar w:fldCharType="begin"/>
            </w:r>
            <w:r w:rsidR="00C218E3">
              <w:rPr>
                <w:noProof/>
                <w:webHidden/>
              </w:rPr>
              <w:instrText xml:space="preserve"> PAGEREF _Toc420171926 \h </w:instrText>
            </w:r>
            <w:r w:rsidR="00C218E3">
              <w:rPr>
                <w:noProof/>
                <w:webHidden/>
              </w:rPr>
            </w:r>
            <w:r w:rsidR="00C218E3">
              <w:rPr>
                <w:noProof/>
                <w:webHidden/>
              </w:rPr>
              <w:fldChar w:fldCharType="separate"/>
            </w:r>
            <w:r w:rsidR="00C218E3">
              <w:rPr>
                <w:noProof/>
                <w:webHidden/>
              </w:rPr>
              <w:t>50</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927" w:history="1">
            <w:r w:rsidR="00C218E3" w:rsidRPr="001514F2">
              <w:rPr>
                <w:rStyle w:val="Hyperlink"/>
                <w:noProof/>
              </w:rPr>
              <w:t>5.1. Guest Test Case</w:t>
            </w:r>
            <w:r w:rsidR="00C218E3">
              <w:rPr>
                <w:noProof/>
                <w:webHidden/>
              </w:rPr>
              <w:tab/>
            </w:r>
            <w:r w:rsidR="00C218E3">
              <w:rPr>
                <w:noProof/>
                <w:webHidden/>
              </w:rPr>
              <w:fldChar w:fldCharType="begin"/>
            </w:r>
            <w:r w:rsidR="00C218E3">
              <w:rPr>
                <w:noProof/>
                <w:webHidden/>
              </w:rPr>
              <w:instrText xml:space="preserve"> PAGEREF _Toc420171927 \h </w:instrText>
            </w:r>
            <w:r w:rsidR="00C218E3">
              <w:rPr>
                <w:noProof/>
                <w:webHidden/>
              </w:rPr>
            </w:r>
            <w:r w:rsidR="00C218E3">
              <w:rPr>
                <w:noProof/>
                <w:webHidden/>
              </w:rPr>
              <w:fldChar w:fldCharType="separate"/>
            </w:r>
            <w:r w:rsidR="00C218E3">
              <w:rPr>
                <w:noProof/>
                <w:webHidden/>
              </w:rPr>
              <w:t>51</w:t>
            </w:r>
            <w:r w:rsidR="00C218E3">
              <w:rPr>
                <w:noProof/>
                <w:webHidden/>
              </w:rPr>
              <w:fldChar w:fldCharType="end"/>
            </w:r>
          </w:hyperlink>
        </w:p>
        <w:p w:rsidR="00C218E3" w:rsidRDefault="008E49F4">
          <w:pPr>
            <w:pStyle w:val="TOC1"/>
            <w:rPr>
              <w:rFonts w:asciiTheme="minorHAnsi" w:hAnsiTheme="minorHAnsi"/>
              <w:noProof/>
              <w:sz w:val="22"/>
              <w:lang w:val="en-US"/>
            </w:rPr>
          </w:pPr>
          <w:hyperlink w:anchor="_Toc420171928" w:history="1">
            <w:r w:rsidR="00C218E3" w:rsidRPr="001514F2">
              <w:rPr>
                <w:rStyle w:val="Hyperlink"/>
                <w:noProof/>
              </w:rPr>
              <w:t>F. Software User’s Manual</w:t>
            </w:r>
            <w:r w:rsidR="00C218E3">
              <w:rPr>
                <w:noProof/>
                <w:webHidden/>
              </w:rPr>
              <w:tab/>
            </w:r>
            <w:r w:rsidR="00C218E3">
              <w:rPr>
                <w:noProof/>
                <w:webHidden/>
              </w:rPr>
              <w:fldChar w:fldCharType="begin"/>
            </w:r>
            <w:r w:rsidR="00C218E3">
              <w:rPr>
                <w:noProof/>
                <w:webHidden/>
              </w:rPr>
              <w:instrText xml:space="preserve"> PAGEREF _Toc420171928 \h </w:instrText>
            </w:r>
            <w:r w:rsidR="00C218E3">
              <w:rPr>
                <w:noProof/>
                <w:webHidden/>
              </w:rPr>
            </w:r>
            <w:r w:rsidR="00C218E3">
              <w:rPr>
                <w:noProof/>
                <w:webHidden/>
              </w:rPr>
              <w:fldChar w:fldCharType="separate"/>
            </w:r>
            <w:r w:rsidR="00C218E3">
              <w:rPr>
                <w:noProof/>
                <w:webHidden/>
              </w:rPr>
              <w:t>53</w:t>
            </w:r>
            <w:r w:rsidR="00C218E3">
              <w:rPr>
                <w:noProof/>
                <w:webHidden/>
              </w:rPr>
              <w:fldChar w:fldCharType="end"/>
            </w:r>
          </w:hyperlink>
        </w:p>
        <w:p w:rsidR="00C218E3" w:rsidRDefault="008E49F4">
          <w:pPr>
            <w:pStyle w:val="TOC2"/>
            <w:rPr>
              <w:rFonts w:asciiTheme="minorHAnsi" w:hAnsiTheme="minorHAnsi"/>
              <w:noProof/>
              <w:sz w:val="22"/>
              <w:lang w:val="en-US"/>
            </w:rPr>
          </w:pPr>
          <w:hyperlink w:anchor="_Toc420171929" w:history="1">
            <w:r w:rsidR="00C218E3" w:rsidRPr="001514F2">
              <w:rPr>
                <w:rStyle w:val="Hyperlink"/>
                <w:noProof/>
              </w:rPr>
              <w:t>1. Installation Guide</w:t>
            </w:r>
            <w:r w:rsidR="00C218E3">
              <w:rPr>
                <w:noProof/>
                <w:webHidden/>
              </w:rPr>
              <w:tab/>
            </w:r>
            <w:r w:rsidR="00C218E3">
              <w:rPr>
                <w:noProof/>
                <w:webHidden/>
              </w:rPr>
              <w:fldChar w:fldCharType="begin"/>
            </w:r>
            <w:r w:rsidR="00C218E3">
              <w:rPr>
                <w:noProof/>
                <w:webHidden/>
              </w:rPr>
              <w:instrText xml:space="preserve"> PAGEREF _Toc420171929 \h </w:instrText>
            </w:r>
            <w:r w:rsidR="00C218E3">
              <w:rPr>
                <w:noProof/>
                <w:webHidden/>
              </w:rPr>
            </w:r>
            <w:r w:rsidR="00C218E3">
              <w:rPr>
                <w:noProof/>
                <w:webHidden/>
              </w:rPr>
              <w:fldChar w:fldCharType="separate"/>
            </w:r>
            <w:r w:rsidR="00C218E3">
              <w:rPr>
                <w:noProof/>
                <w:webHidden/>
              </w:rPr>
              <w:t>53</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930" w:history="1">
            <w:r w:rsidR="00C218E3" w:rsidRPr="001514F2">
              <w:rPr>
                <w:rStyle w:val="Hyperlink"/>
                <w:noProof/>
              </w:rPr>
              <w:t>1.1. Setting up environment at server side</w:t>
            </w:r>
            <w:r w:rsidR="00C218E3">
              <w:rPr>
                <w:noProof/>
                <w:webHidden/>
              </w:rPr>
              <w:tab/>
            </w:r>
            <w:r w:rsidR="00C218E3">
              <w:rPr>
                <w:noProof/>
                <w:webHidden/>
              </w:rPr>
              <w:fldChar w:fldCharType="begin"/>
            </w:r>
            <w:r w:rsidR="00C218E3">
              <w:rPr>
                <w:noProof/>
                <w:webHidden/>
              </w:rPr>
              <w:instrText xml:space="preserve"> PAGEREF _Toc420171930 \h </w:instrText>
            </w:r>
            <w:r w:rsidR="00C218E3">
              <w:rPr>
                <w:noProof/>
                <w:webHidden/>
              </w:rPr>
            </w:r>
            <w:r w:rsidR="00C218E3">
              <w:rPr>
                <w:noProof/>
                <w:webHidden/>
              </w:rPr>
              <w:fldChar w:fldCharType="separate"/>
            </w:r>
            <w:r w:rsidR="00C218E3">
              <w:rPr>
                <w:noProof/>
                <w:webHidden/>
              </w:rPr>
              <w:t>53</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931" w:history="1">
            <w:r w:rsidR="00C218E3" w:rsidRPr="001514F2">
              <w:rPr>
                <w:rStyle w:val="Hyperlink"/>
                <w:noProof/>
              </w:rPr>
              <w:t>1.2. Deployment at server side</w:t>
            </w:r>
            <w:r w:rsidR="00C218E3">
              <w:rPr>
                <w:noProof/>
                <w:webHidden/>
              </w:rPr>
              <w:tab/>
            </w:r>
            <w:r w:rsidR="00C218E3">
              <w:rPr>
                <w:noProof/>
                <w:webHidden/>
              </w:rPr>
              <w:fldChar w:fldCharType="begin"/>
            </w:r>
            <w:r w:rsidR="00C218E3">
              <w:rPr>
                <w:noProof/>
                <w:webHidden/>
              </w:rPr>
              <w:instrText xml:space="preserve"> PAGEREF _Toc420171931 \h </w:instrText>
            </w:r>
            <w:r w:rsidR="00C218E3">
              <w:rPr>
                <w:noProof/>
                <w:webHidden/>
              </w:rPr>
            </w:r>
            <w:r w:rsidR="00C218E3">
              <w:rPr>
                <w:noProof/>
                <w:webHidden/>
              </w:rPr>
              <w:fldChar w:fldCharType="separate"/>
            </w:r>
            <w:r w:rsidR="00C218E3">
              <w:rPr>
                <w:noProof/>
                <w:webHidden/>
              </w:rPr>
              <w:t>53</w:t>
            </w:r>
            <w:r w:rsidR="00C218E3">
              <w:rPr>
                <w:noProof/>
                <w:webHidden/>
              </w:rPr>
              <w:fldChar w:fldCharType="end"/>
            </w:r>
          </w:hyperlink>
        </w:p>
        <w:p w:rsidR="00C218E3" w:rsidRDefault="008E49F4">
          <w:pPr>
            <w:pStyle w:val="TOC3"/>
            <w:rPr>
              <w:rFonts w:asciiTheme="minorHAnsi" w:hAnsiTheme="minorHAnsi"/>
              <w:noProof/>
              <w:sz w:val="22"/>
              <w:lang w:val="en-US"/>
            </w:rPr>
          </w:pPr>
          <w:hyperlink w:anchor="_Toc420171932" w:history="1">
            <w:r w:rsidR="00C218E3" w:rsidRPr="001514F2">
              <w:rPr>
                <w:rStyle w:val="Hyperlink"/>
                <w:noProof/>
              </w:rPr>
              <w:t>1.3. Setting up the environment at client side</w:t>
            </w:r>
            <w:r w:rsidR="00C218E3">
              <w:rPr>
                <w:noProof/>
                <w:webHidden/>
              </w:rPr>
              <w:tab/>
            </w:r>
            <w:r w:rsidR="00C218E3">
              <w:rPr>
                <w:noProof/>
                <w:webHidden/>
              </w:rPr>
              <w:fldChar w:fldCharType="begin"/>
            </w:r>
            <w:r w:rsidR="00C218E3">
              <w:rPr>
                <w:noProof/>
                <w:webHidden/>
              </w:rPr>
              <w:instrText xml:space="preserve"> PAGEREF _Toc420171932 \h </w:instrText>
            </w:r>
            <w:r w:rsidR="00C218E3">
              <w:rPr>
                <w:noProof/>
                <w:webHidden/>
              </w:rPr>
            </w:r>
            <w:r w:rsidR="00C218E3">
              <w:rPr>
                <w:noProof/>
                <w:webHidden/>
              </w:rPr>
              <w:fldChar w:fldCharType="separate"/>
            </w:r>
            <w:r w:rsidR="00C218E3">
              <w:rPr>
                <w:noProof/>
                <w:webHidden/>
              </w:rPr>
              <w:t>53</w:t>
            </w:r>
            <w:r w:rsidR="00C218E3">
              <w:rPr>
                <w:noProof/>
                <w:webHidden/>
              </w:rPr>
              <w:fldChar w:fldCharType="end"/>
            </w:r>
          </w:hyperlink>
        </w:p>
        <w:p w:rsidR="00C218E3" w:rsidRDefault="008E49F4">
          <w:pPr>
            <w:pStyle w:val="TOC2"/>
            <w:rPr>
              <w:rFonts w:asciiTheme="minorHAnsi" w:hAnsiTheme="minorHAnsi"/>
              <w:noProof/>
              <w:sz w:val="22"/>
              <w:lang w:val="en-US"/>
            </w:rPr>
          </w:pPr>
          <w:hyperlink w:anchor="_Toc420171933" w:history="1">
            <w:r w:rsidR="00C218E3" w:rsidRPr="001514F2">
              <w:rPr>
                <w:rStyle w:val="Hyperlink"/>
                <w:noProof/>
              </w:rPr>
              <w:t>2. User Guide</w:t>
            </w:r>
            <w:r w:rsidR="00C218E3">
              <w:rPr>
                <w:noProof/>
                <w:webHidden/>
              </w:rPr>
              <w:tab/>
            </w:r>
            <w:r w:rsidR="00C218E3">
              <w:rPr>
                <w:noProof/>
                <w:webHidden/>
              </w:rPr>
              <w:fldChar w:fldCharType="begin"/>
            </w:r>
            <w:r w:rsidR="00C218E3">
              <w:rPr>
                <w:noProof/>
                <w:webHidden/>
              </w:rPr>
              <w:instrText xml:space="preserve"> PAGEREF _Toc420171933 \h </w:instrText>
            </w:r>
            <w:r w:rsidR="00C218E3">
              <w:rPr>
                <w:noProof/>
                <w:webHidden/>
              </w:rPr>
            </w:r>
            <w:r w:rsidR="00C218E3">
              <w:rPr>
                <w:noProof/>
                <w:webHidden/>
              </w:rPr>
              <w:fldChar w:fldCharType="separate"/>
            </w:r>
            <w:r w:rsidR="00C218E3">
              <w:rPr>
                <w:noProof/>
                <w:webHidden/>
              </w:rPr>
              <w:t>53</w:t>
            </w:r>
            <w:r w:rsidR="00C218E3">
              <w:rPr>
                <w:noProof/>
                <w:webHidden/>
              </w:rPr>
              <w:fldChar w:fldCharType="end"/>
            </w:r>
          </w:hyperlink>
        </w:p>
        <w:p w:rsidR="00C218E3" w:rsidRDefault="008E49F4">
          <w:pPr>
            <w:pStyle w:val="TOC1"/>
            <w:rPr>
              <w:rFonts w:asciiTheme="minorHAnsi" w:hAnsiTheme="minorHAnsi"/>
              <w:noProof/>
              <w:sz w:val="22"/>
              <w:lang w:val="en-US"/>
            </w:rPr>
          </w:pPr>
          <w:hyperlink w:anchor="_Toc420171934" w:history="1">
            <w:r w:rsidR="00C218E3" w:rsidRPr="001514F2">
              <w:rPr>
                <w:rStyle w:val="Hyperlink"/>
                <w:noProof/>
              </w:rPr>
              <w:t>G. Appendix</w:t>
            </w:r>
            <w:r w:rsidR="00C218E3">
              <w:rPr>
                <w:noProof/>
                <w:webHidden/>
              </w:rPr>
              <w:tab/>
            </w:r>
            <w:r w:rsidR="00C218E3">
              <w:rPr>
                <w:noProof/>
                <w:webHidden/>
              </w:rPr>
              <w:fldChar w:fldCharType="begin"/>
            </w:r>
            <w:r w:rsidR="00C218E3">
              <w:rPr>
                <w:noProof/>
                <w:webHidden/>
              </w:rPr>
              <w:instrText xml:space="preserve"> PAGEREF _Toc420171934 \h </w:instrText>
            </w:r>
            <w:r w:rsidR="00C218E3">
              <w:rPr>
                <w:noProof/>
                <w:webHidden/>
              </w:rPr>
            </w:r>
            <w:r w:rsidR="00C218E3">
              <w:rPr>
                <w:noProof/>
                <w:webHidden/>
              </w:rPr>
              <w:fldChar w:fldCharType="separate"/>
            </w:r>
            <w:r w:rsidR="00C218E3">
              <w:rPr>
                <w:noProof/>
                <w:webHidden/>
              </w:rPr>
              <w:t>54</w:t>
            </w:r>
            <w:r w:rsidR="00C218E3">
              <w:rPr>
                <w:noProof/>
                <w:webHidden/>
              </w:rPr>
              <w:fldChar w:fldCharType="end"/>
            </w:r>
          </w:hyperlink>
        </w:p>
        <w:p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rsidR="00AF7685" w:rsidRPr="001D7DBC" w:rsidRDefault="00AF7685" w:rsidP="00681FD6">
      <w:pPr>
        <w:pStyle w:val="Heading2NoNumber"/>
      </w:pPr>
      <w:bookmarkStart w:id="1" w:name="_Toc420171849"/>
      <w:bookmarkStart w:id="2" w:name="_Toc395974117"/>
      <w:r w:rsidRPr="001D7DBC">
        <w:lastRenderedPageBreak/>
        <w:t>List of Tables</w:t>
      </w:r>
      <w:bookmarkEnd w:id="1"/>
    </w:p>
    <w:p w:rsidR="00FF2FE4" w:rsidRDefault="004A7432">
      <w:pPr>
        <w:pStyle w:val="TableofFigures"/>
        <w:tabs>
          <w:tab w:val="right" w:leader="dot" w:pos="8791"/>
        </w:tabs>
        <w:rPr>
          <w:noProof/>
          <w:sz w:val="22"/>
          <w:lang w:val="en-US"/>
        </w:rPr>
      </w:pPr>
      <w:r>
        <w:fldChar w:fldCharType="begin"/>
      </w:r>
      <w:r>
        <w:instrText xml:space="preserve"> TOC \h \z \c "Table" </w:instrText>
      </w:r>
      <w:r>
        <w:fldChar w:fldCharType="separate"/>
      </w:r>
      <w:hyperlink w:anchor="_Toc419810278" w:history="1">
        <w:r w:rsidR="00FF2FE4" w:rsidRPr="003A45F4">
          <w:rPr>
            <w:rStyle w:val="Hyperlink"/>
            <w:noProof/>
          </w:rPr>
          <w:t>Table 1: Roles and Responsibilities</w:t>
        </w:r>
        <w:r w:rsidR="00FF2FE4">
          <w:rPr>
            <w:noProof/>
            <w:webHidden/>
          </w:rPr>
          <w:tab/>
        </w:r>
        <w:r w:rsidR="00FF2FE4">
          <w:rPr>
            <w:noProof/>
            <w:webHidden/>
          </w:rPr>
          <w:fldChar w:fldCharType="begin"/>
        </w:r>
        <w:r w:rsidR="00FF2FE4">
          <w:rPr>
            <w:noProof/>
            <w:webHidden/>
          </w:rPr>
          <w:instrText xml:space="preserve"> PAGEREF _Toc419810278 \h </w:instrText>
        </w:r>
        <w:r w:rsidR="00FF2FE4">
          <w:rPr>
            <w:noProof/>
            <w:webHidden/>
          </w:rPr>
        </w:r>
        <w:r w:rsidR="00FF2FE4">
          <w:rPr>
            <w:noProof/>
            <w:webHidden/>
          </w:rPr>
          <w:fldChar w:fldCharType="separate"/>
        </w:r>
        <w:r w:rsidR="00FF2FE4">
          <w:rPr>
            <w:noProof/>
            <w:webHidden/>
          </w:rPr>
          <w:t>12</w:t>
        </w:r>
        <w:r w:rsidR="00FF2FE4">
          <w:rPr>
            <w:noProof/>
            <w:webHidden/>
          </w:rPr>
          <w:fldChar w:fldCharType="end"/>
        </w:r>
      </w:hyperlink>
    </w:p>
    <w:p w:rsidR="00FF2FE4" w:rsidRDefault="008E49F4">
      <w:pPr>
        <w:pStyle w:val="TableofFigures"/>
        <w:tabs>
          <w:tab w:val="right" w:leader="dot" w:pos="8791"/>
        </w:tabs>
        <w:rPr>
          <w:noProof/>
          <w:sz w:val="22"/>
          <w:lang w:val="en-US"/>
        </w:rPr>
      </w:pPr>
      <w:hyperlink w:anchor="_Toc419810279" w:history="1">
        <w:r w:rsidR="00FF2FE4" w:rsidRPr="003A45F4">
          <w:rPr>
            <w:rStyle w:val="Hyperlink"/>
            <w:noProof/>
          </w:rPr>
          <w:t>Table 2: Hardware Requirement for Server</w:t>
        </w:r>
        <w:r w:rsidR="00FF2FE4">
          <w:rPr>
            <w:noProof/>
            <w:webHidden/>
          </w:rPr>
          <w:tab/>
        </w:r>
        <w:r w:rsidR="00FF2FE4">
          <w:rPr>
            <w:noProof/>
            <w:webHidden/>
          </w:rPr>
          <w:fldChar w:fldCharType="begin"/>
        </w:r>
        <w:r w:rsidR="00FF2FE4">
          <w:rPr>
            <w:noProof/>
            <w:webHidden/>
          </w:rPr>
          <w:instrText xml:space="preserve"> PAGEREF _Toc419810279 \h </w:instrText>
        </w:r>
        <w:r w:rsidR="00FF2FE4">
          <w:rPr>
            <w:noProof/>
            <w:webHidden/>
          </w:rPr>
        </w:r>
        <w:r w:rsidR="00FF2FE4">
          <w:rPr>
            <w:noProof/>
            <w:webHidden/>
          </w:rPr>
          <w:fldChar w:fldCharType="separate"/>
        </w:r>
        <w:r w:rsidR="00FF2FE4">
          <w:rPr>
            <w:noProof/>
            <w:webHidden/>
          </w:rPr>
          <w:t>15</w:t>
        </w:r>
        <w:r w:rsidR="00FF2FE4">
          <w:rPr>
            <w:noProof/>
            <w:webHidden/>
          </w:rPr>
          <w:fldChar w:fldCharType="end"/>
        </w:r>
      </w:hyperlink>
    </w:p>
    <w:p w:rsidR="00FF2FE4" w:rsidRDefault="008E49F4">
      <w:pPr>
        <w:pStyle w:val="TableofFigures"/>
        <w:tabs>
          <w:tab w:val="right" w:leader="dot" w:pos="8791"/>
        </w:tabs>
        <w:rPr>
          <w:noProof/>
          <w:sz w:val="22"/>
          <w:lang w:val="en-US"/>
        </w:rPr>
      </w:pPr>
      <w:hyperlink w:anchor="_Toc419810280" w:history="1">
        <w:r w:rsidR="00FF2FE4" w:rsidRPr="003A45F4">
          <w:rPr>
            <w:rStyle w:val="Hyperlink"/>
            <w:noProof/>
          </w:rPr>
          <w:t>Table 3: Software Process Guideline Question Decision</w:t>
        </w:r>
        <w:r w:rsidR="00FF2FE4">
          <w:rPr>
            <w:noProof/>
            <w:webHidden/>
          </w:rPr>
          <w:tab/>
        </w:r>
        <w:r w:rsidR="00FF2FE4">
          <w:rPr>
            <w:noProof/>
            <w:webHidden/>
          </w:rPr>
          <w:fldChar w:fldCharType="begin"/>
        </w:r>
        <w:r w:rsidR="00FF2FE4">
          <w:rPr>
            <w:noProof/>
            <w:webHidden/>
          </w:rPr>
          <w:instrText xml:space="preserve"> PAGEREF _Toc419810280 \h </w:instrText>
        </w:r>
        <w:r w:rsidR="00FF2FE4">
          <w:rPr>
            <w:noProof/>
            <w:webHidden/>
          </w:rPr>
        </w:r>
        <w:r w:rsidR="00FF2FE4">
          <w:rPr>
            <w:noProof/>
            <w:webHidden/>
          </w:rPr>
          <w:fldChar w:fldCharType="separate"/>
        </w:r>
        <w:r w:rsidR="00FF2FE4">
          <w:rPr>
            <w:noProof/>
            <w:webHidden/>
          </w:rPr>
          <w:t>18</w:t>
        </w:r>
        <w:r w:rsidR="00FF2FE4">
          <w:rPr>
            <w:noProof/>
            <w:webHidden/>
          </w:rPr>
          <w:fldChar w:fldCharType="end"/>
        </w:r>
      </w:hyperlink>
    </w:p>
    <w:p w:rsidR="00FF2FE4" w:rsidRDefault="008E49F4">
      <w:pPr>
        <w:pStyle w:val="TableofFigures"/>
        <w:tabs>
          <w:tab w:val="right" w:leader="dot" w:pos="8791"/>
        </w:tabs>
        <w:rPr>
          <w:noProof/>
          <w:sz w:val="22"/>
          <w:lang w:val="en-US"/>
        </w:rPr>
      </w:pPr>
      <w:hyperlink w:anchor="_Toc419810281" w:history="1">
        <w:r w:rsidR="00FF2FE4" w:rsidRPr="003A45F4">
          <w:rPr>
            <w:rStyle w:val="Hyperlink"/>
            <w:noProof/>
          </w:rPr>
          <w:t>Table 4: Roles and Responsibilities Details</w:t>
        </w:r>
        <w:r w:rsidR="00FF2FE4">
          <w:rPr>
            <w:noProof/>
            <w:webHidden/>
          </w:rPr>
          <w:tab/>
        </w:r>
        <w:r w:rsidR="00FF2FE4">
          <w:rPr>
            <w:noProof/>
            <w:webHidden/>
          </w:rPr>
          <w:fldChar w:fldCharType="begin"/>
        </w:r>
        <w:r w:rsidR="00FF2FE4">
          <w:rPr>
            <w:noProof/>
            <w:webHidden/>
          </w:rPr>
          <w:instrText xml:space="preserve"> PAGEREF _Toc419810281 \h </w:instrText>
        </w:r>
        <w:r w:rsidR="00FF2FE4">
          <w:rPr>
            <w:noProof/>
            <w:webHidden/>
          </w:rPr>
        </w:r>
        <w:r w:rsidR="00FF2FE4">
          <w:rPr>
            <w:noProof/>
            <w:webHidden/>
          </w:rPr>
          <w:fldChar w:fldCharType="separate"/>
        </w:r>
        <w:r w:rsidR="00FF2FE4">
          <w:rPr>
            <w:noProof/>
            <w:webHidden/>
          </w:rPr>
          <w:t>19</w:t>
        </w:r>
        <w:r w:rsidR="00FF2FE4">
          <w:rPr>
            <w:noProof/>
            <w:webHidden/>
          </w:rPr>
          <w:fldChar w:fldCharType="end"/>
        </w:r>
      </w:hyperlink>
    </w:p>
    <w:p w:rsidR="00FF2FE4" w:rsidRDefault="008E49F4">
      <w:pPr>
        <w:pStyle w:val="TableofFigures"/>
        <w:tabs>
          <w:tab w:val="right" w:leader="dot" w:pos="8791"/>
        </w:tabs>
        <w:rPr>
          <w:noProof/>
          <w:sz w:val="22"/>
          <w:lang w:val="en-US"/>
        </w:rPr>
      </w:pPr>
      <w:hyperlink w:anchor="_Toc419810282" w:history="1">
        <w:r w:rsidR="00FF2FE4" w:rsidRPr="003A45F4">
          <w:rPr>
            <w:rStyle w:val="Hyperlink"/>
            <w:noProof/>
          </w:rPr>
          <w:t>Table 5: Software Development Life Cycle Detail</w:t>
        </w:r>
        <w:r w:rsidR="00FF2FE4">
          <w:rPr>
            <w:noProof/>
            <w:webHidden/>
          </w:rPr>
          <w:tab/>
        </w:r>
        <w:r w:rsidR="00FF2FE4">
          <w:rPr>
            <w:noProof/>
            <w:webHidden/>
          </w:rPr>
          <w:fldChar w:fldCharType="begin"/>
        </w:r>
        <w:r w:rsidR="00FF2FE4">
          <w:rPr>
            <w:noProof/>
            <w:webHidden/>
          </w:rPr>
          <w:instrText xml:space="preserve"> PAGEREF _Toc419810282 \h </w:instrText>
        </w:r>
        <w:r w:rsidR="00FF2FE4">
          <w:rPr>
            <w:noProof/>
            <w:webHidden/>
          </w:rPr>
        </w:r>
        <w:r w:rsidR="00FF2FE4">
          <w:rPr>
            <w:noProof/>
            <w:webHidden/>
          </w:rPr>
          <w:fldChar w:fldCharType="separate"/>
        </w:r>
        <w:r w:rsidR="00FF2FE4">
          <w:rPr>
            <w:noProof/>
            <w:webHidden/>
          </w:rPr>
          <w:t>23</w:t>
        </w:r>
        <w:r w:rsidR="00FF2FE4">
          <w:rPr>
            <w:noProof/>
            <w:webHidden/>
          </w:rPr>
          <w:fldChar w:fldCharType="end"/>
        </w:r>
      </w:hyperlink>
    </w:p>
    <w:p w:rsidR="00FF2FE4" w:rsidRDefault="008E49F4">
      <w:pPr>
        <w:pStyle w:val="TableofFigures"/>
        <w:tabs>
          <w:tab w:val="right" w:leader="dot" w:pos="8791"/>
        </w:tabs>
        <w:rPr>
          <w:noProof/>
          <w:sz w:val="22"/>
          <w:lang w:val="en-US"/>
        </w:rPr>
      </w:pPr>
      <w:hyperlink w:anchor="_Toc419810283" w:history="1">
        <w:r w:rsidR="00FF2FE4" w:rsidRPr="003A45F4">
          <w:rPr>
            <w:rStyle w:val="Hyperlink"/>
            <w:noProof/>
          </w:rPr>
          <w:t>Table 6: Phase 1: Requirement Analysis</w:t>
        </w:r>
        <w:r w:rsidR="00FF2FE4">
          <w:rPr>
            <w:noProof/>
            <w:webHidden/>
          </w:rPr>
          <w:tab/>
        </w:r>
        <w:r w:rsidR="00FF2FE4">
          <w:rPr>
            <w:noProof/>
            <w:webHidden/>
          </w:rPr>
          <w:fldChar w:fldCharType="begin"/>
        </w:r>
        <w:r w:rsidR="00FF2FE4">
          <w:rPr>
            <w:noProof/>
            <w:webHidden/>
          </w:rPr>
          <w:instrText xml:space="preserve"> PAGEREF _Toc419810283 \h </w:instrText>
        </w:r>
        <w:r w:rsidR="00FF2FE4">
          <w:rPr>
            <w:noProof/>
            <w:webHidden/>
          </w:rPr>
        </w:r>
        <w:r w:rsidR="00FF2FE4">
          <w:rPr>
            <w:noProof/>
            <w:webHidden/>
          </w:rPr>
          <w:fldChar w:fldCharType="separate"/>
        </w:r>
        <w:r w:rsidR="00FF2FE4">
          <w:rPr>
            <w:noProof/>
            <w:webHidden/>
          </w:rPr>
          <w:t>24</w:t>
        </w:r>
        <w:r w:rsidR="00FF2FE4">
          <w:rPr>
            <w:noProof/>
            <w:webHidden/>
          </w:rPr>
          <w:fldChar w:fldCharType="end"/>
        </w:r>
      </w:hyperlink>
    </w:p>
    <w:p w:rsidR="00FF2FE4" w:rsidRDefault="008E49F4">
      <w:pPr>
        <w:pStyle w:val="TableofFigures"/>
        <w:tabs>
          <w:tab w:val="right" w:leader="dot" w:pos="8791"/>
        </w:tabs>
        <w:rPr>
          <w:noProof/>
          <w:sz w:val="22"/>
          <w:lang w:val="en-US"/>
        </w:rPr>
      </w:pPr>
      <w:hyperlink w:anchor="_Toc419810284" w:history="1">
        <w:r w:rsidR="00FF2FE4" w:rsidRPr="003A45F4">
          <w:rPr>
            <w:rStyle w:val="Hyperlink"/>
            <w:noProof/>
          </w:rPr>
          <w:t>Table 7: Phase 2: System and Software Design</w:t>
        </w:r>
        <w:r w:rsidR="00FF2FE4">
          <w:rPr>
            <w:noProof/>
            <w:webHidden/>
          </w:rPr>
          <w:tab/>
        </w:r>
        <w:r w:rsidR="00FF2FE4">
          <w:rPr>
            <w:noProof/>
            <w:webHidden/>
          </w:rPr>
          <w:fldChar w:fldCharType="begin"/>
        </w:r>
        <w:r w:rsidR="00FF2FE4">
          <w:rPr>
            <w:noProof/>
            <w:webHidden/>
          </w:rPr>
          <w:instrText xml:space="preserve"> PAGEREF _Toc419810284 \h </w:instrText>
        </w:r>
        <w:r w:rsidR="00FF2FE4">
          <w:rPr>
            <w:noProof/>
            <w:webHidden/>
          </w:rPr>
        </w:r>
        <w:r w:rsidR="00FF2FE4">
          <w:rPr>
            <w:noProof/>
            <w:webHidden/>
          </w:rPr>
          <w:fldChar w:fldCharType="separate"/>
        </w:r>
        <w:r w:rsidR="00FF2FE4">
          <w:rPr>
            <w:noProof/>
            <w:webHidden/>
          </w:rPr>
          <w:t>25</w:t>
        </w:r>
        <w:r w:rsidR="00FF2FE4">
          <w:rPr>
            <w:noProof/>
            <w:webHidden/>
          </w:rPr>
          <w:fldChar w:fldCharType="end"/>
        </w:r>
      </w:hyperlink>
    </w:p>
    <w:p w:rsidR="00FF2FE4" w:rsidRDefault="008E49F4">
      <w:pPr>
        <w:pStyle w:val="TableofFigures"/>
        <w:tabs>
          <w:tab w:val="right" w:leader="dot" w:pos="8791"/>
        </w:tabs>
        <w:rPr>
          <w:noProof/>
          <w:sz w:val="22"/>
          <w:lang w:val="en-US"/>
        </w:rPr>
      </w:pPr>
      <w:hyperlink w:anchor="_Toc419810285" w:history="1">
        <w:r w:rsidR="00FF2FE4" w:rsidRPr="003A45F4">
          <w:rPr>
            <w:rStyle w:val="Hyperlink"/>
            <w:noProof/>
          </w:rPr>
          <w:t>Table 8: Phase 3: Implementation and Unit Testing</w:t>
        </w:r>
        <w:r w:rsidR="00FF2FE4">
          <w:rPr>
            <w:noProof/>
            <w:webHidden/>
          </w:rPr>
          <w:tab/>
        </w:r>
        <w:r w:rsidR="00FF2FE4">
          <w:rPr>
            <w:noProof/>
            <w:webHidden/>
          </w:rPr>
          <w:fldChar w:fldCharType="begin"/>
        </w:r>
        <w:r w:rsidR="00FF2FE4">
          <w:rPr>
            <w:noProof/>
            <w:webHidden/>
          </w:rPr>
          <w:instrText xml:space="preserve"> PAGEREF _Toc419810285 \h </w:instrText>
        </w:r>
        <w:r w:rsidR="00FF2FE4">
          <w:rPr>
            <w:noProof/>
            <w:webHidden/>
          </w:rPr>
        </w:r>
        <w:r w:rsidR="00FF2FE4">
          <w:rPr>
            <w:noProof/>
            <w:webHidden/>
          </w:rPr>
          <w:fldChar w:fldCharType="separate"/>
        </w:r>
        <w:r w:rsidR="00FF2FE4">
          <w:rPr>
            <w:noProof/>
            <w:webHidden/>
          </w:rPr>
          <w:t>27</w:t>
        </w:r>
        <w:r w:rsidR="00FF2FE4">
          <w:rPr>
            <w:noProof/>
            <w:webHidden/>
          </w:rPr>
          <w:fldChar w:fldCharType="end"/>
        </w:r>
      </w:hyperlink>
    </w:p>
    <w:p w:rsidR="00FF2FE4" w:rsidRDefault="008E49F4">
      <w:pPr>
        <w:pStyle w:val="TableofFigures"/>
        <w:tabs>
          <w:tab w:val="right" w:leader="dot" w:pos="8791"/>
        </w:tabs>
        <w:rPr>
          <w:noProof/>
          <w:sz w:val="22"/>
          <w:lang w:val="en-US"/>
        </w:rPr>
      </w:pPr>
      <w:hyperlink w:anchor="_Toc419810286" w:history="1">
        <w:r w:rsidR="00FF2FE4" w:rsidRPr="003A45F4">
          <w:rPr>
            <w:rStyle w:val="Hyperlink"/>
            <w:noProof/>
          </w:rPr>
          <w:t>Table 9: Phase 4: Integration and System Testing</w:t>
        </w:r>
        <w:r w:rsidR="00FF2FE4">
          <w:rPr>
            <w:noProof/>
            <w:webHidden/>
          </w:rPr>
          <w:tab/>
        </w:r>
        <w:r w:rsidR="00FF2FE4">
          <w:rPr>
            <w:noProof/>
            <w:webHidden/>
          </w:rPr>
          <w:fldChar w:fldCharType="begin"/>
        </w:r>
        <w:r w:rsidR="00FF2FE4">
          <w:rPr>
            <w:noProof/>
            <w:webHidden/>
          </w:rPr>
          <w:instrText xml:space="preserve"> PAGEREF _Toc419810286 \h </w:instrText>
        </w:r>
        <w:r w:rsidR="00FF2FE4">
          <w:rPr>
            <w:noProof/>
            <w:webHidden/>
          </w:rPr>
        </w:r>
        <w:r w:rsidR="00FF2FE4">
          <w:rPr>
            <w:noProof/>
            <w:webHidden/>
          </w:rPr>
          <w:fldChar w:fldCharType="separate"/>
        </w:r>
        <w:r w:rsidR="00FF2FE4">
          <w:rPr>
            <w:noProof/>
            <w:webHidden/>
          </w:rPr>
          <w:t>27</w:t>
        </w:r>
        <w:r w:rsidR="00FF2FE4">
          <w:rPr>
            <w:noProof/>
            <w:webHidden/>
          </w:rPr>
          <w:fldChar w:fldCharType="end"/>
        </w:r>
      </w:hyperlink>
    </w:p>
    <w:p w:rsidR="00FF2FE4" w:rsidRDefault="008E49F4">
      <w:pPr>
        <w:pStyle w:val="TableofFigures"/>
        <w:tabs>
          <w:tab w:val="right" w:leader="dot" w:pos="8791"/>
        </w:tabs>
        <w:rPr>
          <w:noProof/>
          <w:sz w:val="22"/>
          <w:lang w:val="en-US"/>
        </w:rPr>
      </w:pPr>
      <w:hyperlink w:anchor="_Toc419810287" w:history="1">
        <w:r w:rsidR="00FF2FE4" w:rsidRPr="003A45F4">
          <w:rPr>
            <w:rStyle w:val="Hyperlink"/>
            <w:noProof/>
          </w:rPr>
          <w:t>Table 10: Phase 5: Operation and Maintenance</w:t>
        </w:r>
        <w:r w:rsidR="00FF2FE4">
          <w:rPr>
            <w:noProof/>
            <w:webHidden/>
          </w:rPr>
          <w:tab/>
        </w:r>
        <w:r w:rsidR="00FF2FE4">
          <w:rPr>
            <w:noProof/>
            <w:webHidden/>
          </w:rPr>
          <w:fldChar w:fldCharType="begin"/>
        </w:r>
        <w:r w:rsidR="00FF2FE4">
          <w:rPr>
            <w:noProof/>
            <w:webHidden/>
          </w:rPr>
          <w:instrText xml:space="preserve"> PAGEREF _Toc419810287 \h </w:instrText>
        </w:r>
        <w:r w:rsidR="00FF2FE4">
          <w:rPr>
            <w:noProof/>
            <w:webHidden/>
          </w:rPr>
        </w:r>
        <w:r w:rsidR="00FF2FE4">
          <w:rPr>
            <w:noProof/>
            <w:webHidden/>
          </w:rPr>
          <w:fldChar w:fldCharType="separate"/>
        </w:r>
        <w:r w:rsidR="00FF2FE4">
          <w:rPr>
            <w:noProof/>
            <w:webHidden/>
          </w:rPr>
          <w:t>28</w:t>
        </w:r>
        <w:r w:rsidR="00FF2FE4">
          <w:rPr>
            <w:noProof/>
            <w:webHidden/>
          </w:rPr>
          <w:fldChar w:fldCharType="end"/>
        </w:r>
      </w:hyperlink>
    </w:p>
    <w:p w:rsidR="00FF2FE4" w:rsidRDefault="008E49F4">
      <w:pPr>
        <w:pStyle w:val="TableofFigures"/>
        <w:tabs>
          <w:tab w:val="right" w:leader="dot" w:pos="8791"/>
        </w:tabs>
        <w:rPr>
          <w:noProof/>
          <w:sz w:val="22"/>
          <w:lang w:val="en-US"/>
        </w:rPr>
      </w:pPr>
      <w:hyperlink w:anchor="_Toc419810288" w:history="1">
        <w:r w:rsidR="00FF2FE4" w:rsidRPr="003A45F4">
          <w:rPr>
            <w:rStyle w:val="Hyperlink"/>
            <w:noProof/>
          </w:rPr>
          <w:t>Table 11: Entity Data Dictionary</w:t>
        </w:r>
        <w:r w:rsidR="00FF2FE4">
          <w:rPr>
            <w:noProof/>
            <w:webHidden/>
          </w:rPr>
          <w:tab/>
        </w:r>
        <w:r w:rsidR="00FF2FE4">
          <w:rPr>
            <w:noProof/>
            <w:webHidden/>
          </w:rPr>
          <w:fldChar w:fldCharType="begin"/>
        </w:r>
        <w:r w:rsidR="00FF2FE4">
          <w:rPr>
            <w:noProof/>
            <w:webHidden/>
          </w:rPr>
          <w:instrText xml:space="preserve"> PAGEREF _Toc419810288 \h </w:instrText>
        </w:r>
        <w:r w:rsidR="00FF2FE4">
          <w:rPr>
            <w:noProof/>
            <w:webHidden/>
          </w:rPr>
        </w:r>
        <w:r w:rsidR="00FF2FE4">
          <w:rPr>
            <w:noProof/>
            <w:webHidden/>
          </w:rPr>
          <w:fldChar w:fldCharType="separate"/>
        </w:r>
        <w:r w:rsidR="00FF2FE4">
          <w:rPr>
            <w:noProof/>
            <w:webHidden/>
          </w:rPr>
          <w:t>43</w:t>
        </w:r>
        <w:r w:rsidR="00FF2FE4">
          <w:rPr>
            <w:noProof/>
            <w:webHidden/>
          </w:rPr>
          <w:fldChar w:fldCharType="end"/>
        </w:r>
      </w:hyperlink>
    </w:p>
    <w:p w:rsidR="00FF2FE4" w:rsidRDefault="008E49F4">
      <w:pPr>
        <w:pStyle w:val="TableofFigures"/>
        <w:tabs>
          <w:tab w:val="right" w:leader="dot" w:pos="8791"/>
        </w:tabs>
        <w:rPr>
          <w:noProof/>
          <w:sz w:val="22"/>
          <w:lang w:val="en-US"/>
        </w:rPr>
      </w:pPr>
      <w:hyperlink w:anchor="_Toc419810289" w:history="1">
        <w:r w:rsidR="00FF2FE4" w:rsidRPr="003A45F4">
          <w:rPr>
            <w:rStyle w:val="Hyperlink"/>
            <w:noProof/>
          </w:rPr>
          <w:t>Table 12: Data Dictionary</w:t>
        </w:r>
        <w:r w:rsidR="00FF2FE4">
          <w:rPr>
            <w:noProof/>
            <w:webHidden/>
          </w:rPr>
          <w:tab/>
        </w:r>
        <w:r w:rsidR="00FF2FE4">
          <w:rPr>
            <w:noProof/>
            <w:webHidden/>
          </w:rPr>
          <w:fldChar w:fldCharType="begin"/>
        </w:r>
        <w:r w:rsidR="00FF2FE4">
          <w:rPr>
            <w:noProof/>
            <w:webHidden/>
          </w:rPr>
          <w:instrText xml:space="preserve"> PAGEREF _Toc419810289 \h </w:instrText>
        </w:r>
        <w:r w:rsidR="00FF2FE4">
          <w:rPr>
            <w:noProof/>
            <w:webHidden/>
          </w:rPr>
        </w:r>
        <w:r w:rsidR="00FF2FE4">
          <w:rPr>
            <w:noProof/>
            <w:webHidden/>
          </w:rPr>
          <w:fldChar w:fldCharType="separate"/>
        </w:r>
        <w:r w:rsidR="00FF2FE4">
          <w:rPr>
            <w:noProof/>
            <w:webHidden/>
          </w:rPr>
          <w:t>47</w:t>
        </w:r>
        <w:r w:rsidR="00FF2FE4">
          <w:rPr>
            <w:noProof/>
            <w:webHidden/>
          </w:rPr>
          <w:fldChar w:fldCharType="end"/>
        </w:r>
      </w:hyperlink>
    </w:p>
    <w:p w:rsidR="00FF2FE4" w:rsidRDefault="008E49F4">
      <w:pPr>
        <w:pStyle w:val="TableofFigures"/>
        <w:tabs>
          <w:tab w:val="right" w:leader="dot" w:pos="8791"/>
        </w:tabs>
        <w:rPr>
          <w:noProof/>
          <w:sz w:val="22"/>
          <w:lang w:val="en-US"/>
        </w:rPr>
      </w:pPr>
      <w:hyperlink w:anchor="_Toc419810290" w:history="1">
        <w:r w:rsidR="00FF2FE4" w:rsidRPr="003A45F4">
          <w:rPr>
            <w:rStyle w:val="Hyperlink"/>
            <w:noProof/>
          </w:rPr>
          <w:t>Table 13: Attribute Data Dictionary</w:t>
        </w:r>
        <w:r w:rsidR="00FF2FE4">
          <w:rPr>
            <w:noProof/>
            <w:webHidden/>
          </w:rPr>
          <w:tab/>
        </w:r>
        <w:r w:rsidR="00FF2FE4">
          <w:rPr>
            <w:noProof/>
            <w:webHidden/>
          </w:rPr>
          <w:fldChar w:fldCharType="begin"/>
        </w:r>
        <w:r w:rsidR="00FF2FE4">
          <w:rPr>
            <w:noProof/>
            <w:webHidden/>
          </w:rPr>
          <w:instrText xml:space="preserve"> PAGEREF _Toc419810290 \h </w:instrText>
        </w:r>
        <w:r w:rsidR="00FF2FE4">
          <w:rPr>
            <w:noProof/>
            <w:webHidden/>
          </w:rPr>
        </w:r>
        <w:r w:rsidR="00FF2FE4">
          <w:rPr>
            <w:noProof/>
            <w:webHidden/>
          </w:rPr>
          <w:fldChar w:fldCharType="separate"/>
        </w:r>
        <w:r w:rsidR="00FF2FE4">
          <w:rPr>
            <w:noProof/>
            <w:webHidden/>
          </w:rPr>
          <w:t>48</w:t>
        </w:r>
        <w:r w:rsidR="00FF2FE4">
          <w:rPr>
            <w:noProof/>
            <w:webHidden/>
          </w:rPr>
          <w:fldChar w:fldCharType="end"/>
        </w:r>
      </w:hyperlink>
    </w:p>
    <w:p w:rsidR="00AF7685" w:rsidRPr="001D7DBC" w:rsidRDefault="004A7432" w:rsidP="00AF7685">
      <w:r>
        <w:rPr>
          <w:b/>
          <w:bCs/>
          <w:noProof/>
        </w:rPr>
        <w:fldChar w:fldCharType="end"/>
      </w:r>
    </w:p>
    <w:p w:rsidR="00A04B53" w:rsidRPr="001D7DBC" w:rsidRDefault="00A04B53" w:rsidP="00681FD6">
      <w:pPr>
        <w:pStyle w:val="Heading2NoNumber"/>
      </w:pPr>
      <w:bookmarkStart w:id="3" w:name="_Toc420171850"/>
      <w:r w:rsidRPr="001D7DBC">
        <w:lastRenderedPageBreak/>
        <w:t>List of Figures</w:t>
      </w:r>
      <w:bookmarkEnd w:id="2"/>
      <w:bookmarkEnd w:id="3"/>
    </w:p>
    <w:p w:rsidR="0003666F" w:rsidRDefault="00A04B53">
      <w:pPr>
        <w:pStyle w:val="TableofFigures"/>
        <w:tabs>
          <w:tab w:val="right" w:leader="dot" w:pos="8791"/>
        </w:tabs>
        <w:rPr>
          <w:noProof/>
          <w:sz w:val="22"/>
          <w:lang w:val="en-US"/>
        </w:rPr>
      </w:pPr>
      <w:r w:rsidRPr="001D7DBC">
        <w:rPr>
          <w:rFonts w:asciiTheme="majorHAnsi" w:hAnsiTheme="majorHAnsi"/>
        </w:rPr>
        <w:fldChar w:fldCharType="begin"/>
      </w:r>
      <w:r w:rsidRPr="001D7DBC">
        <w:rPr>
          <w:rFonts w:asciiTheme="majorHAnsi" w:hAnsiTheme="majorHAnsi"/>
        </w:rPr>
        <w:instrText xml:space="preserve"> TOC \h \z \c "Figure" </w:instrText>
      </w:r>
      <w:r w:rsidRPr="001D7DBC">
        <w:rPr>
          <w:rFonts w:asciiTheme="majorHAnsi" w:hAnsiTheme="majorHAnsi"/>
        </w:rPr>
        <w:fldChar w:fldCharType="separate"/>
      </w:r>
      <w:hyperlink w:anchor="_Toc419810031" w:history="1">
        <w:r w:rsidR="0003666F" w:rsidRPr="00C84E79">
          <w:rPr>
            <w:rStyle w:val="Hyperlink"/>
            <w:noProof/>
          </w:rPr>
          <w:t>Figure 1: The Waterfall Model</w:t>
        </w:r>
        <w:r w:rsidR="0003666F" w:rsidRPr="00C84E79">
          <w:rPr>
            <w:rStyle w:val="Hyperlink"/>
            <w:noProof/>
            <w:lang w:val="en-US"/>
          </w:rPr>
          <w:t xml:space="preserve"> (Sommerville, Software Engineering, 2011)</w:t>
        </w:r>
        <w:r w:rsidR="0003666F">
          <w:rPr>
            <w:noProof/>
            <w:webHidden/>
          </w:rPr>
          <w:tab/>
        </w:r>
        <w:r w:rsidR="0003666F">
          <w:rPr>
            <w:noProof/>
            <w:webHidden/>
          </w:rPr>
          <w:fldChar w:fldCharType="begin"/>
        </w:r>
        <w:r w:rsidR="0003666F">
          <w:rPr>
            <w:noProof/>
            <w:webHidden/>
          </w:rPr>
          <w:instrText xml:space="preserve"> PAGEREF _Toc419810031 \h </w:instrText>
        </w:r>
        <w:r w:rsidR="0003666F">
          <w:rPr>
            <w:noProof/>
            <w:webHidden/>
          </w:rPr>
        </w:r>
        <w:r w:rsidR="0003666F">
          <w:rPr>
            <w:noProof/>
            <w:webHidden/>
          </w:rPr>
          <w:fldChar w:fldCharType="separate"/>
        </w:r>
        <w:r w:rsidR="0003666F">
          <w:rPr>
            <w:noProof/>
            <w:webHidden/>
          </w:rPr>
          <w:t>18</w:t>
        </w:r>
        <w:r w:rsidR="0003666F">
          <w:rPr>
            <w:noProof/>
            <w:webHidden/>
          </w:rPr>
          <w:fldChar w:fldCharType="end"/>
        </w:r>
      </w:hyperlink>
    </w:p>
    <w:p w:rsidR="0003666F" w:rsidRDefault="008E49F4">
      <w:pPr>
        <w:pStyle w:val="TableofFigures"/>
        <w:tabs>
          <w:tab w:val="right" w:leader="dot" w:pos="8791"/>
        </w:tabs>
        <w:rPr>
          <w:noProof/>
          <w:sz w:val="22"/>
          <w:lang w:val="en-US"/>
        </w:rPr>
      </w:pPr>
      <w:hyperlink w:anchor="_Toc419810032" w:history="1">
        <w:r w:rsidR="0003666F" w:rsidRPr="00C84E79">
          <w:rPr>
            <w:rStyle w:val="Hyperlink"/>
            <w:noProof/>
          </w:rPr>
          <w:t>Figure 2: System Overview Use Case</w:t>
        </w:r>
        <w:r w:rsidR="0003666F">
          <w:rPr>
            <w:noProof/>
            <w:webHidden/>
          </w:rPr>
          <w:tab/>
        </w:r>
        <w:r w:rsidR="0003666F">
          <w:rPr>
            <w:noProof/>
            <w:webHidden/>
          </w:rPr>
          <w:fldChar w:fldCharType="begin"/>
        </w:r>
        <w:r w:rsidR="0003666F">
          <w:rPr>
            <w:noProof/>
            <w:webHidden/>
          </w:rPr>
          <w:instrText xml:space="preserve"> PAGEREF _Toc419810032 \h </w:instrText>
        </w:r>
        <w:r w:rsidR="0003666F">
          <w:rPr>
            <w:noProof/>
            <w:webHidden/>
          </w:rPr>
        </w:r>
        <w:r w:rsidR="0003666F">
          <w:rPr>
            <w:noProof/>
            <w:webHidden/>
          </w:rPr>
          <w:fldChar w:fldCharType="separate"/>
        </w:r>
        <w:r w:rsidR="0003666F">
          <w:rPr>
            <w:noProof/>
            <w:webHidden/>
          </w:rPr>
          <w:t>31</w:t>
        </w:r>
        <w:r w:rsidR="0003666F">
          <w:rPr>
            <w:noProof/>
            <w:webHidden/>
          </w:rPr>
          <w:fldChar w:fldCharType="end"/>
        </w:r>
      </w:hyperlink>
    </w:p>
    <w:p w:rsidR="0003666F" w:rsidRDefault="008E49F4">
      <w:pPr>
        <w:pStyle w:val="TableofFigures"/>
        <w:tabs>
          <w:tab w:val="right" w:leader="dot" w:pos="8791"/>
        </w:tabs>
        <w:rPr>
          <w:noProof/>
          <w:sz w:val="22"/>
          <w:lang w:val="en-US"/>
        </w:rPr>
      </w:pPr>
      <w:hyperlink w:anchor="_Toc419810033" w:history="1">
        <w:r w:rsidR="0003666F" w:rsidRPr="00C84E79">
          <w:rPr>
            <w:rStyle w:val="Hyperlink"/>
            <w:noProof/>
          </w:rPr>
          <w:t>Figure 3: &lt;Guest&gt; Overview Use Case</w:t>
        </w:r>
        <w:r w:rsidR="0003666F">
          <w:rPr>
            <w:noProof/>
            <w:webHidden/>
          </w:rPr>
          <w:tab/>
        </w:r>
        <w:r w:rsidR="0003666F">
          <w:rPr>
            <w:noProof/>
            <w:webHidden/>
          </w:rPr>
          <w:fldChar w:fldCharType="begin"/>
        </w:r>
        <w:r w:rsidR="0003666F">
          <w:rPr>
            <w:noProof/>
            <w:webHidden/>
          </w:rPr>
          <w:instrText xml:space="preserve"> PAGEREF _Toc419810033 \h </w:instrText>
        </w:r>
        <w:r w:rsidR="0003666F">
          <w:rPr>
            <w:noProof/>
            <w:webHidden/>
          </w:rPr>
        </w:r>
        <w:r w:rsidR="0003666F">
          <w:rPr>
            <w:noProof/>
            <w:webHidden/>
          </w:rPr>
          <w:fldChar w:fldCharType="separate"/>
        </w:r>
        <w:r w:rsidR="0003666F">
          <w:rPr>
            <w:noProof/>
            <w:webHidden/>
          </w:rPr>
          <w:t>32</w:t>
        </w:r>
        <w:r w:rsidR="0003666F">
          <w:rPr>
            <w:noProof/>
            <w:webHidden/>
          </w:rPr>
          <w:fldChar w:fldCharType="end"/>
        </w:r>
      </w:hyperlink>
    </w:p>
    <w:p w:rsidR="0003666F" w:rsidRDefault="008E49F4">
      <w:pPr>
        <w:pStyle w:val="TableofFigures"/>
        <w:tabs>
          <w:tab w:val="right" w:leader="dot" w:pos="8791"/>
        </w:tabs>
        <w:rPr>
          <w:noProof/>
          <w:sz w:val="22"/>
          <w:lang w:val="en-US"/>
        </w:rPr>
      </w:pPr>
      <w:hyperlink w:anchor="_Toc419810034" w:history="1">
        <w:r w:rsidR="0003666F" w:rsidRPr="00C84E79">
          <w:rPr>
            <w:rStyle w:val="Hyperlink"/>
            <w:noProof/>
          </w:rPr>
          <w:t>Figure 4: &lt;Guest&gt; Register</w:t>
        </w:r>
        <w:r w:rsidR="0003666F">
          <w:rPr>
            <w:noProof/>
            <w:webHidden/>
          </w:rPr>
          <w:tab/>
        </w:r>
        <w:r w:rsidR="0003666F">
          <w:rPr>
            <w:noProof/>
            <w:webHidden/>
          </w:rPr>
          <w:fldChar w:fldCharType="begin"/>
        </w:r>
        <w:r w:rsidR="0003666F">
          <w:rPr>
            <w:noProof/>
            <w:webHidden/>
          </w:rPr>
          <w:instrText xml:space="preserve"> PAGEREF _Toc419810034 \h </w:instrText>
        </w:r>
        <w:r w:rsidR="0003666F">
          <w:rPr>
            <w:noProof/>
            <w:webHidden/>
          </w:rPr>
        </w:r>
        <w:r w:rsidR="0003666F">
          <w:rPr>
            <w:noProof/>
            <w:webHidden/>
          </w:rPr>
          <w:fldChar w:fldCharType="separate"/>
        </w:r>
        <w:r w:rsidR="0003666F">
          <w:rPr>
            <w:noProof/>
            <w:webHidden/>
          </w:rPr>
          <w:t>32</w:t>
        </w:r>
        <w:r w:rsidR="0003666F">
          <w:rPr>
            <w:noProof/>
            <w:webHidden/>
          </w:rPr>
          <w:fldChar w:fldCharType="end"/>
        </w:r>
      </w:hyperlink>
    </w:p>
    <w:p w:rsidR="0003666F" w:rsidRDefault="008E49F4">
      <w:pPr>
        <w:pStyle w:val="TableofFigures"/>
        <w:tabs>
          <w:tab w:val="right" w:leader="dot" w:pos="8791"/>
        </w:tabs>
        <w:rPr>
          <w:noProof/>
          <w:sz w:val="22"/>
          <w:lang w:val="en-US"/>
        </w:rPr>
      </w:pPr>
      <w:hyperlink w:anchor="_Toc419810035" w:history="1">
        <w:r w:rsidR="0003666F" w:rsidRPr="00C84E79">
          <w:rPr>
            <w:rStyle w:val="Hyperlink"/>
            <w:noProof/>
          </w:rPr>
          <w:t>Figure 5: &lt;Member&gt; View Friend List</w:t>
        </w:r>
        <w:r w:rsidR="0003666F">
          <w:rPr>
            <w:noProof/>
            <w:webHidden/>
          </w:rPr>
          <w:tab/>
        </w:r>
        <w:r w:rsidR="0003666F">
          <w:rPr>
            <w:noProof/>
            <w:webHidden/>
          </w:rPr>
          <w:fldChar w:fldCharType="begin"/>
        </w:r>
        <w:r w:rsidR="0003666F">
          <w:rPr>
            <w:noProof/>
            <w:webHidden/>
          </w:rPr>
          <w:instrText xml:space="preserve"> PAGEREF _Toc419810035 \h </w:instrText>
        </w:r>
        <w:r w:rsidR="0003666F">
          <w:rPr>
            <w:noProof/>
            <w:webHidden/>
          </w:rPr>
        </w:r>
        <w:r w:rsidR="0003666F">
          <w:rPr>
            <w:noProof/>
            <w:webHidden/>
          </w:rPr>
          <w:fldChar w:fldCharType="separate"/>
        </w:r>
        <w:r w:rsidR="0003666F">
          <w:rPr>
            <w:noProof/>
            <w:webHidden/>
          </w:rPr>
          <w:t>39</w:t>
        </w:r>
        <w:r w:rsidR="0003666F">
          <w:rPr>
            <w:noProof/>
            <w:webHidden/>
          </w:rPr>
          <w:fldChar w:fldCharType="end"/>
        </w:r>
      </w:hyperlink>
    </w:p>
    <w:p w:rsidR="0003666F" w:rsidRDefault="008E49F4">
      <w:pPr>
        <w:pStyle w:val="TableofFigures"/>
        <w:tabs>
          <w:tab w:val="right" w:leader="dot" w:pos="8791"/>
        </w:tabs>
        <w:rPr>
          <w:noProof/>
          <w:sz w:val="22"/>
          <w:lang w:val="en-US"/>
        </w:rPr>
      </w:pPr>
      <w:hyperlink w:anchor="_Toc419810036" w:history="1">
        <w:r w:rsidR="0003666F" w:rsidRPr="00C84E79">
          <w:rPr>
            <w:rStyle w:val="Hyperlink"/>
            <w:noProof/>
          </w:rPr>
          <w:t>Figure 6: &lt;Member&gt; Payment</w:t>
        </w:r>
        <w:r w:rsidR="0003666F">
          <w:rPr>
            <w:noProof/>
            <w:webHidden/>
          </w:rPr>
          <w:tab/>
        </w:r>
        <w:r w:rsidR="0003666F">
          <w:rPr>
            <w:noProof/>
            <w:webHidden/>
          </w:rPr>
          <w:fldChar w:fldCharType="begin"/>
        </w:r>
        <w:r w:rsidR="0003666F">
          <w:rPr>
            <w:noProof/>
            <w:webHidden/>
          </w:rPr>
          <w:instrText xml:space="preserve"> PAGEREF _Toc419810036 \h </w:instrText>
        </w:r>
        <w:r w:rsidR="0003666F">
          <w:rPr>
            <w:noProof/>
            <w:webHidden/>
          </w:rPr>
        </w:r>
        <w:r w:rsidR="0003666F">
          <w:rPr>
            <w:noProof/>
            <w:webHidden/>
          </w:rPr>
          <w:fldChar w:fldCharType="separate"/>
        </w:r>
        <w:r w:rsidR="0003666F">
          <w:rPr>
            <w:noProof/>
            <w:webHidden/>
          </w:rPr>
          <w:t>40</w:t>
        </w:r>
        <w:r w:rsidR="0003666F">
          <w:rPr>
            <w:noProof/>
            <w:webHidden/>
          </w:rPr>
          <w:fldChar w:fldCharType="end"/>
        </w:r>
      </w:hyperlink>
    </w:p>
    <w:p w:rsidR="0003666F" w:rsidRDefault="008E49F4">
      <w:pPr>
        <w:pStyle w:val="TableofFigures"/>
        <w:tabs>
          <w:tab w:val="right" w:leader="dot" w:pos="8791"/>
        </w:tabs>
        <w:rPr>
          <w:noProof/>
          <w:sz w:val="22"/>
          <w:lang w:val="en-US"/>
        </w:rPr>
      </w:pPr>
      <w:hyperlink w:anchor="_Toc419810037" w:history="1">
        <w:r w:rsidR="0003666F" w:rsidRPr="00C84E79">
          <w:rPr>
            <w:rStyle w:val="Hyperlink"/>
            <w:noProof/>
          </w:rPr>
          <w:t>Figure 7: Login</w:t>
        </w:r>
        <w:r w:rsidR="0003666F">
          <w:rPr>
            <w:noProof/>
            <w:webHidden/>
          </w:rPr>
          <w:tab/>
        </w:r>
        <w:r w:rsidR="0003666F">
          <w:rPr>
            <w:noProof/>
            <w:webHidden/>
          </w:rPr>
          <w:fldChar w:fldCharType="begin"/>
        </w:r>
        <w:r w:rsidR="0003666F">
          <w:rPr>
            <w:noProof/>
            <w:webHidden/>
          </w:rPr>
          <w:instrText xml:space="preserve"> PAGEREF _Toc419810037 \h </w:instrText>
        </w:r>
        <w:r w:rsidR="0003666F">
          <w:rPr>
            <w:noProof/>
            <w:webHidden/>
          </w:rPr>
        </w:r>
        <w:r w:rsidR="0003666F">
          <w:rPr>
            <w:noProof/>
            <w:webHidden/>
          </w:rPr>
          <w:fldChar w:fldCharType="separate"/>
        </w:r>
        <w:r w:rsidR="0003666F">
          <w:rPr>
            <w:noProof/>
            <w:webHidden/>
          </w:rPr>
          <w:t>41</w:t>
        </w:r>
        <w:r w:rsidR="0003666F">
          <w:rPr>
            <w:noProof/>
            <w:webHidden/>
          </w:rPr>
          <w:fldChar w:fldCharType="end"/>
        </w:r>
      </w:hyperlink>
    </w:p>
    <w:p w:rsidR="0003666F" w:rsidRDefault="008E49F4">
      <w:pPr>
        <w:pStyle w:val="TableofFigures"/>
        <w:tabs>
          <w:tab w:val="right" w:leader="dot" w:pos="8791"/>
        </w:tabs>
        <w:rPr>
          <w:noProof/>
          <w:sz w:val="22"/>
          <w:lang w:val="en-US"/>
        </w:rPr>
      </w:pPr>
      <w:hyperlink w:anchor="_Toc419810038" w:history="1">
        <w:r w:rsidR="0003666F" w:rsidRPr="00C84E79">
          <w:rPr>
            <w:rStyle w:val="Hyperlink"/>
            <w:noProof/>
          </w:rPr>
          <w:t>Figure 8: Breakdown document flow chart</w:t>
        </w:r>
        <w:r w:rsidR="0003666F">
          <w:rPr>
            <w:noProof/>
            <w:webHidden/>
          </w:rPr>
          <w:tab/>
        </w:r>
        <w:r w:rsidR="0003666F">
          <w:rPr>
            <w:noProof/>
            <w:webHidden/>
          </w:rPr>
          <w:fldChar w:fldCharType="begin"/>
        </w:r>
        <w:r w:rsidR="0003666F">
          <w:rPr>
            <w:noProof/>
            <w:webHidden/>
          </w:rPr>
          <w:instrText xml:space="preserve"> PAGEREF _Toc419810038 \h </w:instrText>
        </w:r>
        <w:r w:rsidR="0003666F">
          <w:rPr>
            <w:noProof/>
            <w:webHidden/>
          </w:rPr>
        </w:r>
        <w:r w:rsidR="0003666F">
          <w:rPr>
            <w:noProof/>
            <w:webHidden/>
          </w:rPr>
          <w:fldChar w:fldCharType="separate"/>
        </w:r>
        <w:r w:rsidR="0003666F">
          <w:rPr>
            <w:noProof/>
            <w:webHidden/>
          </w:rPr>
          <w:t>45</w:t>
        </w:r>
        <w:r w:rsidR="0003666F">
          <w:rPr>
            <w:noProof/>
            <w:webHidden/>
          </w:rPr>
          <w:fldChar w:fldCharType="end"/>
        </w:r>
      </w:hyperlink>
    </w:p>
    <w:p w:rsidR="0003666F" w:rsidRDefault="008E49F4">
      <w:pPr>
        <w:pStyle w:val="TableofFigures"/>
        <w:tabs>
          <w:tab w:val="right" w:leader="dot" w:pos="8791"/>
        </w:tabs>
        <w:rPr>
          <w:noProof/>
          <w:sz w:val="22"/>
          <w:lang w:val="en-US"/>
        </w:rPr>
      </w:pPr>
      <w:hyperlink w:anchor="_Toc419810039" w:history="1">
        <w:r w:rsidR="0003666F" w:rsidRPr="00C84E79">
          <w:rPr>
            <w:rStyle w:val="Hyperlink"/>
            <w:noProof/>
          </w:rPr>
          <w:t>Figure 9: Guest, Member Core Flow</w:t>
        </w:r>
        <w:r w:rsidR="0003666F">
          <w:rPr>
            <w:noProof/>
            <w:webHidden/>
          </w:rPr>
          <w:tab/>
        </w:r>
        <w:r w:rsidR="0003666F">
          <w:rPr>
            <w:noProof/>
            <w:webHidden/>
          </w:rPr>
          <w:fldChar w:fldCharType="begin"/>
        </w:r>
        <w:r w:rsidR="0003666F">
          <w:rPr>
            <w:noProof/>
            <w:webHidden/>
          </w:rPr>
          <w:instrText xml:space="preserve"> PAGEREF _Toc419810039 \h </w:instrText>
        </w:r>
        <w:r w:rsidR="0003666F">
          <w:rPr>
            <w:noProof/>
            <w:webHidden/>
          </w:rPr>
        </w:r>
        <w:r w:rsidR="0003666F">
          <w:rPr>
            <w:noProof/>
            <w:webHidden/>
          </w:rPr>
          <w:fldChar w:fldCharType="separate"/>
        </w:r>
        <w:r w:rsidR="0003666F">
          <w:rPr>
            <w:noProof/>
            <w:webHidden/>
          </w:rPr>
          <w:t>48</w:t>
        </w:r>
        <w:r w:rsidR="0003666F">
          <w:rPr>
            <w:noProof/>
            <w:webHidden/>
          </w:rPr>
          <w:fldChar w:fldCharType="end"/>
        </w:r>
      </w:hyperlink>
    </w:p>
    <w:p w:rsidR="00956D94" w:rsidRPr="001D7DBC" w:rsidRDefault="00A04B53" w:rsidP="00AF7685">
      <w:pPr>
        <w:spacing w:line="200" w:lineRule="exact"/>
        <w:rPr>
          <w:rFonts w:asciiTheme="majorHAnsi" w:hAnsiTheme="majorHAnsi"/>
        </w:rPr>
      </w:pPr>
      <w:r w:rsidRPr="001D7DBC">
        <w:rPr>
          <w:rFonts w:asciiTheme="majorHAnsi" w:hAnsiTheme="majorHAnsi"/>
        </w:rPr>
        <w:fldChar w:fldCharType="end"/>
      </w:r>
    </w:p>
    <w:p w:rsidR="00AD68DB" w:rsidRPr="001D7DBC" w:rsidRDefault="00D724A8" w:rsidP="00681FD6">
      <w:pPr>
        <w:pStyle w:val="Heading2NoNumber"/>
      </w:pPr>
      <w:bookmarkStart w:id="4" w:name="_Toc420171851"/>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4"/>
    </w:p>
    <w:tbl>
      <w:tblPr>
        <w:tblStyle w:val="LightGrid-Accent1"/>
        <w:tblW w:w="5000" w:type="pct"/>
        <w:tblLook w:val="06A0" w:firstRow="1" w:lastRow="0" w:firstColumn="1" w:lastColumn="0" w:noHBand="1" w:noVBand="1"/>
      </w:tblPr>
      <w:tblGrid>
        <w:gridCol w:w="1882"/>
        <w:gridCol w:w="6939"/>
      </w:tblGrid>
      <w:tr w:rsidR="007314E3" w:rsidRPr="001D7DBC"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rsidR="007314E3" w:rsidRPr="001D7DBC" w:rsidRDefault="007314E3" w:rsidP="006457C9">
            <w:pPr>
              <w:rPr>
                <w:b w:val="0"/>
              </w:rPr>
            </w:pPr>
            <w:r w:rsidRPr="001D7DBC">
              <w:t>Name</w:t>
            </w:r>
          </w:p>
        </w:tc>
        <w:tc>
          <w:tcPr>
            <w:tcW w:w="3933" w:type="pct"/>
            <w:hideMark/>
          </w:tcPr>
          <w:p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7314E3" w:rsidRPr="001D7DBC" w:rsidRDefault="00B175C4" w:rsidP="00D865B6">
            <w:r w:rsidRPr="001D7DBC">
              <w:t>HPS</w:t>
            </w:r>
          </w:p>
        </w:tc>
        <w:tc>
          <w:tcPr>
            <w:tcW w:w="3933" w:type="pct"/>
          </w:tcPr>
          <w:p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F306DC" w:rsidRPr="001D7DBC" w:rsidRDefault="00F306DC" w:rsidP="00D865B6"/>
        </w:tc>
        <w:tc>
          <w:tcPr>
            <w:tcW w:w="3933" w:type="pct"/>
          </w:tcPr>
          <w:p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rsidR="00740545" w:rsidRPr="001D7DBC" w:rsidRDefault="00740545">
      <w:pPr>
        <w:spacing w:line="200" w:lineRule="exact"/>
        <w:rPr>
          <w:rFonts w:asciiTheme="majorHAnsi" w:hAnsiTheme="majorHAnsi"/>
        </w:rPr>
      </w:pPr>
    </w:p>
    <w:p w:rsidR="001C4638" w:rsidRPr="001E340B" w:rsidRDefault="000F6825" w:rsidP="001E340B">
      <w:pPr>
        <w:pStyle w:val="Heading1"/>
      </w:pPr>
      <w:bookmarkStart w:id="5" w:name="_Toc420171852"/>
      <w:r w:rsidRPr="001E340B">
        <w:lastRenderedPageBreak/>
        <w:t>Report No.1</w:t>
      </w:r>
      <w:r w:rsidR="00782B4E" w:rsidRPr="001E340B">
        <w:t xml:space="preserve"> </w:t>
      </w:r>
      <w:r w:rsidRPr="001E340B">
        <w:t>Introduction</w:t>
      </w:r>
      <w:bookmarkEnd w:id="5"/>
    </w:p>
    <w:p w:rsidR="001C4638" w:rsidRPr="001D7DBC" w:rsidRDefault="00A734D4" w:rsidP="00F57EBD">
      <w:pPr>
        <w:pStyle w:val="Heading2"/>
      </w:pPr>
      <w:bookmarkStart w:id="6" w:name="_Toc420171853"/>
      <w:r w:rsidRPr="001D7DBC">
        <w:t>Project Information</w:t>
      </w:r>
      <w:bookmarkEnd w:id="6"/>
    </w:p>
    <w:p w:rsidR="006E1034" w:rsidRPr="006F4F4C" w:rsidRDefault="006E1034" w:rsidP="004B6576">
      <w:pPr>
        <w:pStyle w:val="ListParagraph"/>
        <w:numPr>
          <w:ilvl w:val="0"/>
          <w:numId w:val="4"/>
        </w:numPr>
      </w:pPr>
      <w:r w:rsidRPr="006F4F4C">
        <w:t>Project name: Hanging Product Store</w:t>
      </w:r>
    </w:p>
    <w:p w:rsidR="006E1034" w:rsidRPr="006F4F4C" w:rsidRDefault="006E1034" w:rsidP="004B6576">
      <w:pPr>
        <w:pStyle w:val="ListParagraph"/>
        <w:numPr>
          <w:ilvl w:val="0"/>
          <w:numId w:val="4"/>
        </w:numPr>
      </w:pPr>
      <w:r w:rsidRPr="006F4F4C">
        <w:t>Project code: HPS</w:t>
      </w:r>
    </w:p>
    <w:p w:rsidR="006E1034" w:rsidRPr="006F4F4C" w:rsidRDefault="006E1034" w:rsidP="004B6576">
      <w:pPr>
        <w:pStyle w:val="ListParagraph"/>
        <w:numPr>
          <w:ilvl w:val="0"/>
          <w:numId w:val="4"/>
        </w:numPr>
      </w:pPr>
      <w:r w:rsidRPr="006F4F4C">
        <w:t>Product Type: Website Application</w:t>
      </w:r>
    </w:p>
    <w:p w:rsidR="006E1034" w:rsidRPr="006F4F4C" w:rsidRDefault="006E1034" w:rsidP="004B6576">
      <w:pPr>
        <w:pStyle w:val="ListParagraph"/>
        <w:numPr>
          <w:ilvl w:val="0"/>
          <w:numId w:val="4"/>
        </w:numPr>
      </w:pPr>
      <w:r w:rsidRPr="006F4F4C">
        <w:t>Start Date: May, 11th, 2015</w:t>
      </w:r>
    </w:p>
    <w:p w:rsidR="006E1034" w:rsidRPr="006F4F4C" w:rsidRDefault="006E1034" w:rsidP="004B6576">
      <w:pPr>
        <w:pStyle w:val="ListParagraph"/>
        <w:numPr>
          <w:ilvl w:val="0"/>
          <w:numId w:val="4"/>
        </w:numPr>
      </w:pPr>
      <w:r w:rsidRPr="006F4F4C">
        <w:t>End Date: August, 28th, 2015</w:t>
      </w:r>
    </w:p>
    <w:p w:rsidR="00580B19" w:rsidRPr="001D7DBC" w:rsidRDefault="00A734D4" w:rsidP="00F57EBD">
      <w:pPr>
        <w:pStyle w:val="Heading2"/>
      </w:pPr>
      <w:bookmarkStart w:id="7" w:name="_Toc420171854"/>
      <w:r w:rsidRPr="001D7DBC">
        <w:t>Introduction</w:t>
      </w:r>
      <w:bookmarkEnd w:id="7"/>
    </w:p>
    <w:p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rsidR="005179E9" w:rsidRDefault="005179E9" w:rsidP="005179E9">
      <w:r>
        <w:t>Currently, in Viet Nam consignment services becomes more popular. There are some consignment sales services but they require consignor brings items to the s</w:t>
      </w:r>
      <w:r w:rsidR="00791D5A">
        <w:t xml:space="preserve">tore and some use manually </w:t>
      </w:r>
      <w:r>
        <w:t xml:space="preserve">process </w:t>
      </w:r>
      <w:r w:rsidR="00791D5A">
        <w:t xml:space="preserve">in management </w:t>
      </w:r>
      <w:r>
        <w:t>(give receipt</w:t>
      </w:r>
      <w:r w:rsidR="00791D5A">
        <w:t>s</w:t>
      </w:r>
      <w:r>
        <w:t xml:space="preserve"> to consignor for tracking).</w:t>
      </w:r>
    </w:p>
    <w:p w:rsidR="00B75D0B" w:rsidRPr="006F4F4C" w:rsidRDefault="005179E9" w:rsidP="005179E9">
      <w:r>
        <w:t>From above mentioned reasons, this project is going to build an online system for consignment sales service.</w:t>
      </w:r>
    </w:p>
    <w:p w:rsidR="00A734D4" w:rsidRPr="001D7DBC" w:rsidRDefault="00A734D4" w:rsidP="00F57EBD">
      <w:pPr>
        <w:pStyle w:val="Heading2"/>
      </w:pPr>
      <w:bookmarkStart w:id="8" w:name="_Toc420171855"/>
      <w:r w:rsidRPr="001D7DBC">
        <w:t>Current Situation</w:t>
      </w:r>
      <w:bookmarkEnd w:id="8"/>
    </w:p>
    <w:p w:rsidR="006E1034" w:rsidRPr="006F4F4C" w:rsidRDefault="005179E9" w:rsidP="006F4F4C">
      <w:r w:rsidRPr="005179E9">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rsidR="00A734D4" w:rsidRPr="001D7DBC" w:rsidRDefault="00A734D4" w:rsidP="00F57EBD">
      <w:pPr>
        <w:pStyle w:val="Heading2"/>
      </w:pPr>
      <w:bookmarkStart w:id="9" w:name="_Toc420171856"/>
      <w:r w:rsidRPr="001D7DBC">
        <w:t>Problem Definition</w:t>
      </w:r>
      <w:bookmarkEnd w:id="9"/>
    </w:p>
    <w:p w:rsidR="006E1034" w:rsidRDefault="005179E9" w:rsidP="006F4F4C">
      <w:r w:rsidRPr="005179E9">
        <w:t>Here</w:t>
      </w:r>
      <w:r w:rsidR="00906A76">
        <w:t xml:space="preserve"> is their advantages and disadvantages</w:t>
      </w:r>
      <w:r w:rsidRPr="005179E9">
        <w:t>:</w:t>
      </w:r>
    </w:p>
    <w:p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LALA-Save&amp;Share:</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lastRenderedPageBreak/>
        <w:t>Doesn’t support online payment for consignor when consigned-items are sold.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KhoHangHoa.com:</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many types of product.</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F27F6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can</w:t>
      </w:r>
      <w:r w:rsidR="005179E9">
        <w:rPr>
          <w:rFonts w:asciiTheme="majorHAnsi" w:hAnsiTheme="majorHAnsi"/>
          <w:szCs w:val="24"/>
        </w:rPr>
        <w:t>not track their consigned-items status immediately.</w:t>
      </w:r>
    </w:p>
    <w:p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TheRealReal.com:</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w:t>
      </w:r>
      <w:r w:rsidR="00906A76">
        <w:rPr>
          <w:rFonts w:asciiTheme="majorHAnsi" w:hAnsiTheme="majorHAnsi"/>
          <w:szCs w:val="24"/>
        </w:rPr>
        <w:t>tages</w:t>
      </w:r>
      <w:r>
        <w:rPr>
          <w:rFonts w:asciiTheme="majorHAnsi" w:hAnsiTheme="majorHAnsi"/>
          <w:szCs w:val="24"/>
        </w:rPr>
        <w:t>:</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P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A734D4" w:rsidRPr="001D7DBC" w:rsidRDefault="00A734D4" w:rsidP="00F57EBD">
      <w:pPr>
        <w:pStyle w:val="Heading2"/>
      </w:pPr>
      <w:bookmarkStart w:id="10" w:name="_Toc420171857"/>
      <w:r w:rsidRPr="001D7DBC">
        <w:t>Proposed Solution</w:t>
      </w:r>
      <w:bookmarkEnd w:id="10"/>
    </w:p>
    <w:p w:rsidR="00B75D0B" w:rsidRDefault="0041071F" w:rsidP="006F4F4C">
      <w:r>
        <w:t xml:space="preserve">Our </w:t>
      </w:r>
      <w:r w:rsidR="0085201F">
        <w:t>system include a web app helps user sell consigned products.</w:t>
      </w:r>
    </w:p>
    <w:p w:rsidR="0085201F" w:rsidRPr="006F4F4C" w:rsidRDefault="0085201F" w:rsidP="006F4F4C">
      <w:r>
        <w:t>In more detail, our system has the following functions:</w:t>
      </w:r>
    </w:p>
    <w:p w:rsidR="00B75D0B" w:rsidRPr="001D7DBC" w:rsidRDefault="0036650E" w:rsidP="004C257C">
      <w:pPr>
        <w:pStyle w:val="Heading3"/>
      </w:pPr>
      <w:bookmarkStart w:id="11" w:name="_Toc420171858"/>
      <w:r w:rsidRPr="001D7DBC">
        <w:t>Feature functions</w:t>
      </w:r>
      <w:bookmarkEnd w:id="11"/>
    </w:p>
    <w:p w:rsidR="00D42F15" w:rsidRPr="00F05B24" w:rsidRDefault="00D42F15" w:rsidP="00D42F15">
      <w:pPr>
        <w:pStyle w:val="ListParagraph"/>
        <w:numPr>
          <w:ilvl w:val="0"/>
          <w:numId w:val="24"/>
        </w:numPr>
        <w:spacing w:before="0" w:after="160" w:line="256" w:lineRule="auto"/>
        <w:rPr>
          <w:rFonts w:asciiTheme="majorHAnsi" w:hAnsiTheme="majorHAnsi"/>
        </w:rPr>
      </w:pPr>
      <w:r>
        <w:rPr>
          <w:rFonts w:asciiTheme="majorHAnsi" w:hAnsiTheme="majorHAnsi"/>
        </w:rPr>
        <w:t>Admin can create account and manage account.</w:t>
      </w:r>
    </w:p>
    <w:p w:rsidR="00D42F15" w:rsidRPr="00B42848" w:rsidRDefault="00D42F15" w:rsidP="00D42F15">
      <w:pPr>
        <w:pStyle w:val="ListParagraph"/>
        <w:numPr>
          <w:ilvl w:val="0"/>
          <w:numId w:val="24"/>
        </w:numPr>
        <w:spacing w:before="0" w:after="160" w:line="256" w:lineRule="auto"/>
        <w:rPr>
          <w:rFonts w:asciiTheme="majorHAnsi" w:hAnsiTheme="majorHAnsi"/>
        </w:rPr>
      </w:pPr>
      <w:r>
        <w:rPr>
          <w:rFonts w:asciiTheme="majorHAnsi" w:hAnsiTheme="majorHAnsi"/>
        </w:rPr>
        <w:t>Guest can make product consignment request, negotiate with Store owner, search product and buy product. The system support Guest tracking their product status,</w:t>
      </w:r>
      <w:r w:rsidRPr="0047635F">
        <w:rPr>
          <w:rFonts w:asciiTheme="majorHAnsi" w:hAnsiTheme="majorHAnsi"/>
        </w:rPr>
        <w:t xml:space="preserve"> </w:t>
      </w:r>
      <w:r>
        <w:rPr>
          <w:rFonts w:asciiTheme="majorHAnsi" w:hAnsiTheme="majorHAnsi"/>
        </w:rPr>
        <w:t>receive notification about their product status, payment online method and price suggestion.</w:t>
      </w:r>
    </w:p>
    <w:p w:rsidR="00D42F15" w:rsidRDefault="00D42F15" w:rsidP="00D42F15">
      <w:pPr>
        <w:pStyle w:val="ListParagraph"/>
        <w:numPr>
          <w:ilvl w:val="0"/>
          <w:numId w:val="24"/>
        </w:numPr>
        <w:spacing w:before="0" w:after="160" w:line="256" w:lineRule="auto"/>
        <w:rPr>
          <w:rFonts w:asciiTheme="majorHAnsi" w:hAnsiTheme="majorHAnsi"/>
        </w:rPr>
      </w:pPr>
      <w:r>
        <w:rPr>
          <w:rFonts w:asciiTheme="majorHAnsi" w:hAnsiTheme="majorHAnsi"/>
        </w:rPr>
        <w:t>Customer can edit profile, search and review their transaction history.</w:t>
      </w:r>
    </w:p>
    <w:p w:rsidR="00D42F15" w:rsidRPr="00B42848" w:rsidRDefault="00D42F15" w:rsidP="00D42F15">
      <w:pPr>
        <w:pStyle w:val="ListParagraph"/>
        <w:numPr>
          <w:ilvl w:val="0"/>
          <w:numId w:val="24"/>
        </w:numPr>
        <w:spacing w:before="0" w:after="160" w:line="256" w:lineRule="auto"/>
        <w:rPr>
          <w:rFonts w:asciiTheme="majorHAnsi" w:hAnsiTheme="majorHAnsi"/>
        </w:rPr>
      </w:pPr>
      <w:r w:rsidRPr="00A202B8">
        <w:rPr>
          <w:rFonts w:asciiTheme="majorHAnsi" w:hAnsiTheme="majorHAnsi"/>
        </w:rPr>
        <w:t>Store owner can nego</w:t>
      </w:r>
      <w:r>
        <w:rPr>
          <w:rFonts w:asciiTheme="majorHAnsi" w:hAnsiTheme="majorHAnsi"/>
        </w:rPr>
        <w:t>tiate with Guest about consigned product, raise their products on website and manage their products. The system support Store owner tracking consigned product status, receive notification about consigned product status,</w:t>
      </w:r>
      <w:r w:rsidRPr="0047635F">
        <w:rPr>
          <w:rFonts w:asciiTheme="majorHAnsi" w:hAnsiTheme="majorHAnsi"/>
        </w:rPr>
        <w:t xml:space="preserve"> </w:t>
      </w:r>
      <w:r>
        <w:rPr>
          <w:rFonts w:asciiTheme="majorHAnsi" w:hAnsiTheme="majorHAnsi"/>
        </w:rPr>
        <w:t>payment online method, price suggestion,</w:t>
      </w:r>
      <w:r w:rsidRPr="0047635F">
        <w:rPr>
          <w:rFonts w:asciiTheme="majorHAnsi" w:hAnsiTheme="majorHAnsi"/>
        </w:rPr>
        <w:t xml:space="preserve"> </w:t>
      </w:r>
      <w:r>
        <w:rPr>
          <w:rFonts w:asciiTheme="majorHAnsi" w:hAnsiTheme="majorHAnsi"/>
        </w:rPr>
        <w:t>website statistics.</w:t>
      </w:r>
    </w:p>
    <w:p w:rsidR="00D42F15" w:rsidRDefault="00D42F15" w:rsidP="00D42F15">
      <w:pPr>
        <w:pStyle w:val="ListParagraph"/>
        <w:spacing w:before="0" w:after="160" w:line="256" w:lineRule="auto"/>
        <w:rPr>
          <w:rFonts w:asciiTheme="majorHAnsi" w:hAnsiTheme="majorHAnsi"/>
        </w:rPr>
      </w:pPr>
      <w:r>
        <w:rPr>
          <w:rFonts w:asciiTheme="majorHAnsi" w:hAnsiTheme="majorHAnsi"/>
        </w:rPr>
        <w:t>Store owner can have payment online method.</w:t>
      </w:r>
    </w:p>
    <w:p w:rsidR="00663C78" w:rsidRPr="001D7DBC" w:rsidRDefault="0036650E" w:rsidP="004C257C">
      <w:pPr>
        <w:pStyle w:val="Heading3"/>
      </w:pPr>
      <w:bookmarkStart w:id="12" w:name="_Toc420171859"/>
      <w:r w:rsidRPr="001D7DBC">
        <w:lastRenderedPageBreak/>
        <w:t>Advantage and disadvantages</w:t>
      </w:r>
      <w:bookmarkEnd w:id="12"/>
    </w:p>
    <w:p w:rsidR="00743552" w:rsidRDefault="00743552" w:rsidP="004B6576">
      <w:pPr>
        <w:pStyle w:val="ListParagraph"/>
        <w:numPr>
          <w:ilvl w:val="0"/>
          <w:numId w:val="25"/>
        </w:numPr>
        <w:rPr>
          <w:rFonts w:asciiTheme="majorHAnsi" w:hAnsiTheme="majorHAnsi"/>
        </w:rPr>
      </w:pPr>
      <w:r>
        <w:rPr>
          <w:rFonts w:asciiTheme="majorHAnsi" w:hAnsiTheme="majorHAnsi"/>
        </w:rPr>
        <w:t>Advantages:</w:t>
      </w:r>
    </w:p>
    <w:p w:rsidR="00743552" w:rsidRDefault="00743552" w:rsidP="004B6576">
      <w:pPr>
        <w:pStyle w:val="TextBody"/>
        <w:numPr>
          <w:ilvl w:val="1"/>
          <w:numId w:val="25"/>
        </w:numPr>
        <w:rPr>
          <w:rFonts w:asciiTheme="majorHAnsi" w:hAnsiTheme="majorHAnsi"/>
        </w:rPr>
      </w:pPr>
      <w:r>
        <w:rPr>
          <w:rFonts w:asciiTheme="majorHAnsi" w:hAnsiTheme="majorHAnsi"/>
        </w:rPr>
        <w:t xml:space="preserve">Support </w:t>
      </w:r>
      <w:r w:rsidR="005A59BE">
        <w:rPr>
          <w:rFonts w:asciiTheme="majorHAnsi" w:hAnsiTheme="majorHAnsi"/>
        </w:rPr>
        <w:t>price suggestion</w:t>
      </w:r>
      <w:r>
        <w:rPr>
          <w:rFonts w:asciiTheme="majorHAnsi" w:hAnsiTheme="majorHAnsi"/>
        </w:rPr>
        <w:t>.</w:t>
      </w:r>
    </w:p>
    <w:p w:rsidR="00743552" w:rsidRDefault="00743552" w:rsidP="004B6576">
      <w:pPr>
        <w:pStyle w:val="TextBody"/>
        <w:numPr>
          <w:ilvl w:val="1"/>
          <w:numId w:val="25"/>
        </w:numPr>
        <w:rPr>
          <w:rFonts w:asciiTheme="majorHAnsi" w:hAnsiTheme="majorHAnsi"/>
        </w:rPr>
      </w:pPr>
      <w:r>
        <w:rPr>
          <w:rFonts w:asciiTheme="majorHAnsi" w:hAnsiTheme="majorHAnsi"/>
        </w:rPr>
        <w:t>Support online payment method.</w:t>
      </w:r>
    </w:p>
    <w:p w:rsidR="00743552" w:rsidRDefault="00743552" w:rsidP="004B6576">
      <w:pPr>
        <w:pStyle w:val="TextBody"/>
        <w:numPr>
          <w:ilvl w:val="1"/>
          <w:numId w:val="25"/>
        </w:numPr>
        <w:rPr>
          <w:rFonts w:asciiTheme="majorHAnsi" w:hAnsiTheme="majorHAnsi"/>
        </w:rPr>
      </w:pPr>
      <w:r>
        <w:rPr>
          <w:rFonts w:asciiTheme="majorHAnsi" w:hAnsiTheme="majorHAnsi"/>
        </w:rPr>
        <w:t>Support website statistics.</w:t>
      </w:r>
    </w:p>
    <w:p w:rsidR="00743552" w:rsidRDefault="00743552" w:rsidP="004B6576">
      <w:pPr>
        <w:pStyle w:val="TextBody"/>
        <w:numPr>
          <w:ilvl w:val="1"/>
          <w:numId w:val="25"/>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w:t>
      </w:r>
      <w:r w:rsidR="00B03BA3">
        <w:rPr>
          <w:rFonts w:asciiTheme="majorHAnsi" w:hAnsiTheme="majorHAnsi"/>
        </w:rPr>
        <w:t>.</w:t>
      </w:r>
    </w:p>
    <w:p w:rsidR="005A59BE" w:rsidRDefault="00743552" w:rsidP="004B6576">
      <w:pPr>
        <w:pStyle w:val="TextBody"/>
        <w:numPr>
          <w:ilvl w:val="1"/>
          <w:numId w:val="25"/>
        </w:numPr>
        <w:rPr>
          <w:rFonts w:asciiTheme="majorHAnsi" w:hAnsiTheme="majorHAnsi"/>
        </w:rPr>
      </w:pPr>
      <w:r>
        <w:rPr>
          <w:rFonts w:asciiTheme="majorHAnsi" w:hAnsiTheme="majorHAnsi"/>
        </w:rPr>
        <w:t>Support tracking product</w:t>
      </w:r>
      <w:r w:rsidR="005A59BE">
        <w:rPr>
          <w:rFonts w:asciiTheme="majorHAnsi" w:hAnsiTheme="majorHAnsi"/>
        </w:rPr>
        <w:t xml:space="preserve"> status.</w:t>
      </w:r>
    </w:p>
    <w:p w:rsidR="00B03BA3" w:rsidRDefault="00B03BA3" w:rsidP="004B6576">
      <w:pPr>
        <w:pStyle w:val="TextBody"/>
        <w:numPr>
          <w:ilvl w:val="1"/>
          <w:numId w:val="25"/>
        </w:numPr>
        <w:rPr>
          <w:rFonts w:asciiTheme="majorHAnsi" w:hAnsiTheme="majorHAnsi"/>
        </w:rPr>
      </w:pPr>
      <w:r>
        <w:rPr>
          <w:rFonts w:asciiTheme="majorHAnsi" w:hAnsiTheme="majorHAnsi"/>
        </w:rPr>
        <w:t>Support price negotiation.</w:t>
      </w:r>
    </w:p>
    <w:p w:rsidR="00B03BA3" w:rsidRPr="0036575F" w:rsidRDefault="00B03BA3" w:rsidP="004B6576">
      <w:pPr>
        <w:pStyle w:val="TextBody"/>
        <w:numPr>
          <w:ilvl w:val="1"/>
          <w:numId w:val="25"/>
        </w:numPr>
        <w:rPr>
          <w:rFonts w:asciiTheme="majorHAnsi" w:hAnsiTheme="majorHAnsi"/>
        </w:rPr>
      </w:pPr>
      <w:r>
        <w:rPr>
          <w:rFonts w:asciiTheme="majorHAnsi" w:hAnsiTheme="majorHAnsi"/>
        </w:rPr>
        <w:t>Support advantage product searching.</w:t>
      </w:r>
    </w:p>
    <w:p w:rsidR="00743552" w:rsidRDefault="00743552" w:rsidP="004B6576">
      <w:pPr>
        <w:pStyle w:val="ListParagraph"/>
        <w:numPr>
          <w:ilvl w:val="0"/>
          <w:numId w:val="25"/>
        </w:numPr>
        <w:rPr>
          <w:rFonts w:asciiTheme="majorHAnsi" w:hAnsiTheme="majorHAnsi"/>
        </w:rPr>
      </w:pPr>
      <w:r>
        <w:rPr>
          <w:rFonts w:asciiTheme="majorHAnsi" w:hAnsiTheme="majorHAnsi"/>
        </w:rPr>
        <w:t>Disadvantages:</w:t>
      </w:r>
    </w:p>
    <w:p w:rsidR="00743552" w:rsidRDefault="00743552" w:rsidP="004B6576">
      <w:pPr>
        <w:pStyle w:val="TextBody"/>
        <w:numPr>
          <w:ilvl w:val="1"/>
          <w:numId w:val="25"/>
        </w:numPr>
        <w:rPr>
          <w:rFonts w:asciiTheme="majorHAnsi" w:hAnsiTheme="majorHAnsi"/>
        </w:rPr>
      </w:pPr>
      <w:r>
        <w:rPr>
          <w:rFonts w:asciiTheme="majorHAnsi" w:hAnsiTheme="majorHAnsi"/>
        </w:rPr>
        <w:t>High price products are not support.</w:t>
      </w:r>
    </w:p>
    <w:p w:rsidR="00B75D0B" w:rsidRPr="00743552" w:rsidRDefault="00743552" w:rsidP="004B6576">
      <w:pPr>
        <w:pStyle w:val="TextBody"/>
        <w:numPr>
          <w:ilvl w:val="1"/>
          <w:numId w:val="25"/>
        </w:numPr>
        <w:rPr>
          <w:rFonts w:asciiTheme="majorHAnsi" w:hAnsiTheme="majorHAnsi"/>
        </w:rPr>
      </w:pPr>
      <w:r>
        <w:rPr>
          <w:rFonts w:asciiTheme="majorHAnsi" w:hAnsiTheme="majorHAnsi"/>
        </w:rPr>
        <w:t>Support only fashion product.</w:t>
      </w:r>
    </w:p>
    <w:p w:rsidR="00A734D4" w:rsidRPr="001D7DBC" w:rsidRDefault="00A734D4" w:rsidP="00F57EBD">
      <w:pPr>
        <w:pStyle w:val="Heading2"/>
      </w:pPr>
      <w:bookmarkStart w:id="13" w:name="_Toc420171860"/>
      <w:r w:rsidRPr="001D7DBC">
        <w:t>Functional Requirements</w:t>
      </w:r>
      <w:bookmarkEnd w:id="13"/>
    </w:p>
    <w:p w:rsidR="00B75D0B" w:rsidRPr="006F4F4C" w:rsidRDefault="00B75D0B" w:rsidP="006F4F4C">
      <w:r w:rsidRPr="006F4F4C">
        <w:t>Function requirements of the system are listed as below:</w:t>
      </w:r>
    </w:p>
    <w:p w:rsidR="00743552" w:rsidRDefault="00743552" w:rsidP="004B6576">
      <w:pPr>
        <w:pStyle w:val="TextBody"/>
        <w:numPr>
          <w:ilvl w:val="0"/>
          <w:numId w:val="26"/>
        </w:numPr>
        <w:rPr>
          <w:rFonts w:asciiTheme="majorHAnsi" w:hAnsiTheme="majorHAnsi"/>
        </w:rPr>
      </w:pPr>
      <w:r>
        <w:rPr>
          <w:rFonts w:asciiTheme="majorHAnsi" w:hAnsiTheme="majorHAnsi"/>
        </w:rPr>
        <w:t>Account management</w:t>
      </w:r>
    </w:p>
    <w:p w:rsidR="00743552" w:rsidRDefault="00743552" w:rsidP="004B6576">
      <w:pPr>
        <w:pStyle w:val="TextBody"/>
        <w:numPr>
          <w:ilvl w:val="0"/>
          <w:numId w:val="26"/>
        </w:numPr>
        <w:rPr>
          <w:rFonts w:asciiTheme="majorHAnsi" w:hAnsiTheme="majorHAnsi"/>
        </w:rPr>
      </w:pPr>
      <w:r>
        <w:rPr>
          <w:rFonts w:asciiTheme="majorHAnsi" w:hAnsiTheme="majorHAnsi"/>
        </w:rPr>
        <w:t>Advantage product searching</w:t>
      </w:r>
    </w:p>
    <w:p w:rsidR="00363CB7" w:rsidRDefault="00363CB7" w:rsidP="004B6576">
      <w:pPr>
        <w:pStyle w:val="TextBody"/>
        <w:numPr>
          <w:ilvl w:val="0"/>
          <w:numId w:val="26"/>
        </w:numPr>
        <w:rPr>
          <w:rFonts w:asciiTheme="majorHAnsi" w:hAnsiTheme="majorHAnsi"/>
        </w:rPr>
      </w:pPr>
      <w:r>
        <w:rPr>
          <w:rFonts w:asciiTheme="majorHAnsi" w:hAnsiTheme="majorHAnsi"/>
        </w:rPr>
        <w:t>Product items management</w:t>
      </w:r>
    </w:p>
    <w:p w:rsidR="00363CB7" w:rsidRDefault="00363CB7" w:rsidP="004B6576">
      <w:pPr>
        <w:pStyle w:val="TextBody"/>
        <w:numPr>
          <w:ilvl w:val="0"/>
          <w:numId w:val="26"/>
        </w:numPr>
        <w:rPr>
          <w:rFonts w:asciiTheme="majorHAnsi" w:hAnsiTheme="majorHAnsi"/>
        </w:rPr>
      </w:pPr>
      <w:r>
        <w:rPr>
          <w:rFonts w:asciiTheme="majorHAnsi" w:hAnsiTheme="majorHAnsi"/>
        </w:rPr>
        <w:t>Raise products on website</w:t>
      </w:r>
    </w:p>
    <w:p w:rsidR="00363CB7" w:rsidRPr="00363CB7" w:rsidRDefault="00BC2F50" w:rsidP="004B6576">
      <w:pPr>
        <w:pStyle w:val="TextBody"/>
        <w:numPr>
          <w:ilvl w:val="0"/>
          <w:numId w:val="26"/>
        </w:numPr>
        <w:rPr>
          <w:rFonts w:asciiTheme="majorHAnsi" w:hAnsiTheme="majorHAnsi"/>
        </w:rPr>
      </w:pPr>
      <w:r>
        <w:rPr>
          <w:rFonts w:asciiTheme="majorHAnsi" w:hAnsiTheme="majorHAnsi"/>
        </w:rPr>
        <w:t>Website’s statistics</w:t>
      </w:r>
    </w:p>
    <w:p w:rsidR="00743552" w:rsidRDefault="00743552" w:rsidP="004B6576">
      <w:pPr>
        <w:pStyle w:val="TextBody"/>
        <w:numPr>
          <w:ilvl w:val="0"/>
          <w:numId w:val="26"/>
        </w:numPr>
        <w:rPr>
          <w:rFonts w:asciiTheme="majorHAnsi" w:hAnsiTheme="majorHAnsi"/>
        </w:rPr>
      </w:pPr>
      <w:r>
        <w:rPr>
          <w:rFonts w:asciiTheme="majorHAnsi" w:hAnsiTheme="majorHAnsi"/>
        </w:rPr>
        <w:t>Price suggestion</w:t>
      </w:r>
    </w:p>
    <w:p w:rsidR="00743552" w:rsidRDefault="00743552" w:rsidP="004B6576">
      <w:pPr>
        <w:pStyle w:val="TextBody"/>
        <w:numPr>
          <w:ilvl w:val="0"/>
          <w:numId w:val="26"/>
        </w:numPr>
        <w:rPr>
          <w:rFonts w:asciiTheme="majorHAnsi" w:hAnsiTheme="majorHAnsi"/>
        </w:rPr>
      </w:pPr>
      <w:r>
        <w:rPr>
          <w:rFonts w:asciiTheme="majorHAnsi" w:hAnsiTheme="majorHAnsi"/>
        </w:rPr>
        <w:t>Online payment method</w:t>
      </w:r>
    </w:p>
    <w:p w:rsidR="00B75D0B" w:rsidRDefault="00363CB7" w:rsidP="004B6576">
      <w:pPr>
        <w:pStyle w:val="TextBody"/>
        <w:numPr>
          <w:ilvl w:val="0"/>
          <w:numId w:val="26"/>
        </w:numPr>
        <w:rPr>
          <w:rFonts w:asciiTheme="majorHAnsi" w:hAnsiTheme="majorHAnsi"/>
        </w:rPr>
      </w:pPr>
      <w:r>
        <w:rPr>
          <w:rFonts w:asciiTheme="majorHAnsi" w:hAnsiTheme="majorHAnsi"/>
        </w:rPr>
        <w:t>Product status notification</w:t>
      </w:r>
    </w:p>
    <w:p w:rsidR="00363CB7" w:rsidRDefault="00363CB7" w:rsidP="004B6576">
      <w:pPr>
        <w:pStyle w:val="TextBody"/>
        <w:numPr>
          <w:ilvl w:val="0"/>
          <w:numId w:val="26"/>
        </w:numPr>
        <w:rPr>
          <w:rFonts w:asciiTheme="majorHAnsi" w:hAnsiTheme="majorHAnsi"/>
        </w:rPr>
      </w:pPr>
      <w:r>
        <w:rPr>
          <w:rFonts w:asciiTheme="majorHAnsi" w:hAnsiTheme="majorHAnsi"/>
        </w:rPr>
        <w:t>Product status tracking</w:t>
      </w:r>
    </w:p>
    <w:p w:rsidR="005F300F" w:rsidRDefault="00F51C72" w:rsidP="004B6576">
      <w:pPr>
        <w:pStyle w:val="TextBody"/>
        <w:numPr>
          <w:ilvl w:val="0"/>
          <w:numId w:val="26"/>
        </w:numPr>
        <w:rPr>
          <w:rFonts w:asciiTheme="majorHAnsi" w:hAnsiTheme="majorHAnsi"/>
        </w:rPr>
      </w:pPr>
      <w:r>
        <w:rPr>
          <w:rFonts w:asciiTheme="majorHAnsi" w:hAnsiTheme="majorHAnsi"/>
        </w:rPr>
        <w:t>Product price negotiation</w:t>
      </w:r>
    </w:p>
    <w:p w:rsidR="00843CED" w:rsidRPr="001D7DBC" w:rsidRDefault="00A734D4" w:rsidP="00F57EBD">
      <w:pPr>
        <w:pStyle w:val="Heading2"/>
      </w:pPr>
      <w:bookmarkStart w:id="14" w:name="_Toc420171861"/>
      <w:r w:rsidRPr="001D7DBC">
        <w:lastRenderedPageBreak/>
        <w:t>Role and Responsibility</w:t>
      </w:r>
      <w:bookmarkEnd w:id="14"/>
    </w:p>
    <w:tbl>
      <w:tblPr>
        <w:tblStyle w:val="LightShading-Accent1"/>
        <w:tblW w:w="5134" w:type="pct"/>
        <w:tblLook w:val="04A0" w:firstRow="1" w:lastRow="0" w:firstColumn="1" w:lastColumn="0" w:noHBand="0" w:noVBand="1"/>
      </w:tblPr>
      <w:tblGrid>
        <w:gridCol w:w="573"/>
        <w:gridCol w:w="2263"/>
        <w:gridCol w:w="1404"/>
        <w:gridCol w:w="1433"/>
        <w:gridCol w:w="3364"/>
      </w:tblGrid>
      <w:tr w:rsidR="00E3141B" w:rsidRPr="001D7DBC" w:rsidTr="00E31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B75D0B" w:rsidP="006F4F4C">
            <w:pPr>
              <w:rPr>
                <w:rFonts w:eastAsia="Cambria"/>
              </w:rPr>
            </w:pPr>
            <w:r w:rsidRPr="001D7DBC">
              <w:rPr>
                <w:rFonts w:eastAsia="Cambria"/>
              </w:rPr>
              <w:t>No</w:t>
            </w:r>
            <w:r w:rsidR="00743552">
              <w:rPr>
                <w:rFonts w:eastAsia="Cambria"/>
              </w:rPr>
              <w:t>.</w:t>
            </w:r>
          </w:p>
        </w:tc>
        <w:tc>
          <w:tcPr>
            <w:tcW w:w="1252"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777"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793"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1861"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1.</w:t>
            </w:r>
          </w:p>
        </w:tc>
        <w:tc>
          <w:tcPr>
            <w:tcW w:w="1252" w:type="pct"/>
          </w:tcPr>
          <w:p w:rsidR="00B75D0B" w:rsidRPr="001D7DBC" w:rsidRDefault="008A03DE"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Kieu </w:t>
            </w:r>
            <w:r w:rsidR="00743552">
              <w:rPr>
                <w:rFonts w:eastAsia="Cambria"/>
              </w:rPr>
              <w:t>Trong Khanh</w:t>
            </w:r>
          </w:p>
        </w:tc>
        <w:tc>
          <w:tcPr>
            <w:tcW w:w="777" w:type="pct"/>
          </w:tcPr>
          <w:p w:rsidR="00B75D0B" w:rsidRPr="001D7DBC" w:rsidRDefault="00E3141B"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Senior Manager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Instructor</w:t>
            </w:r>
          </w:p>
        </w:tc>
        <w:tc>
          <w:tcPr>
            <w:tcW w:w="1861" w:type="pct"/>
          </w:tcPr>
          <w:p w:rsidR="00B75D0B" w:rsidRPr="001D7DBC" w:rsidRDefault="008E49F4"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0" w:history="1">
              <w:r w:rsidR="00743552" w:rsidRPr="006B1D11">
                <w:rPr>
                  <w:rStyle w:val="Hyperlink"/>
                  <w:rFonts w:eastAsia="Cambria"/>
                </w:rPr>
                <w:t>KhanhKT@fpt.edu.vn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Quan Tien Dan</w:t>
            </w:r>
          </w:p>
        </w:tc>
        <w:tc>
          <w:tcPr>
            <w:tcW w:w="777" w:type="pct"/>
          </w:tcPr>
          <w:p w:rsidR="00B75D0B" w:rsidRPr="001D7DBC" w:rsidRDefault="00E3141B"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Project Manager, </w:t>
            </w:r>
            <w:r w:rsidR="006A65E8">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Leader</w:t>
            </w:r>
          </w:p>
        </w:tc>
        <w:tc>
          <w:tcPr>
            <w:tcW w:w="1861" w:type="pct"/>
          </w:tcPr>
          <w:p w:rsidR="00B75D0B" w:rsidRPr="001D7DBC" w:rsidRDefault="008E49F4"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1" w:history="1">
              <w:r w:rsidR="00743552" w:rsidRPr="006B1D11">
                <w:rPr>
                  <w:rStyle w:val="Hyperlink"/>
                  <w:rFonts w:eastAsia="Cambria"/>
                </w:rPr>
                <w:t>DanQTSE61144@fpt.edu.vn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Tran Quang Phuc</w:t>
            </w:r>
          </w:p>
        </w:tc>
        <w:tc>
          <w:tcPr>
            <w:tcW w:w="777"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8E49F4"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2" w:history="1">
              <w:r w:rsidR="00743552" w:rsidRPr="006B1D11">
                <w:rPr>
                  <w:rStyle w:val="Hyperlink"/>
                  <w:rFonts w:eastAsia="Cambria"/>
                </w:rPr>
                <w:t>PhucTQSE60993@fpt.edu.vn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3.</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Nguyen Huy Hoang</w:t>
            </w:r>
          </w:p>
        </w:tc>
        <w:tc>
          <w:tcPr>
            <w:tcW w:w="777"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8E49F4"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3" w:history="1">
              <w:r w:rsidR="00743552" w:rsidRPr="006B1D11">
                <w:rPr>
                  <w:rStyle w:val="Hyperlink"/>
                  <w:rFonts w:eastAsia="Cambria"/>
                </w:rPr>
                <w:t>HoangNHSE61007@fpt.edu.vn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743552" w:rsidRDefault="00743552" w:rsidP="006F4F4C">
            <w:pPr>
              <w:rPr>
                <w:rFonts w:eastAsia="Cambria"/>
              </w:rPr>
            </w:pPr>
            <w:r>
              <w:rPr>
                <w:rFonts w:eastAsia="Cambria"/>
              </w:rPr>
              <w:t>5.</w:t>
            </w:r>
          </w:p>
        </w:tc>
        <w:tc>
          <w:tcPr>
            <w:tcW w:w="1252" w:type="pct"/>
          </w:tcPr>
          <w:p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Huynh Cong Duc</w:t>
            </w:r>
          </w:p>
        </w:tc>
        <w:tc>
          <w:tcPr>
            <w:tcW w:w="777" w:type="pct"/>
          </w:tcPr>
          <w:p w:rsidR="00743552"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743552"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743552" w:rsidRDefault="008E49F4"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4" w:history="1">
              <w:r w:rsidR="00743552" w:rsidRPr="006B1D11">
                <w:rPr>
                  <w:rStyle w:val="Hyperlink"/>
                  <w:rFonts w:eastAsia="Cambria"/>
                </w:rPr>
                <w:t>DucHCSE61024@fpt.edu.vn</w:t>
              </w:r>
            </w:hyperlink>
          </w:p>
        </w:tc>
      </w:tr>
    </w:tbl>
    <w:p w:rsidR="00B75D0B" w:rsidRPr="006D162F" w:rsidRDefault="00B75D0B" w:rsidP="006D162F">
      <w:pPr>
        <w:pStyle w:val="Caption"/>
      </w:pPr>
      <w:bookmarkStart w:id="15" w:name="_Toc419810278"/>
      <w:r w:rsidRPr="006D162F">
        <w:t xml:space="preserve">Table </w:t>
      </w:r>
      <w:r w:rsidRPr="006D162F">
        <w:fldChar w:fldCharType="begin"/>
      </w:r>
      <w:r w:rsidRPr="006D162F">
        <w:instrText xml:space="preserve"> SEQ Table \* ARABIC </w:instrText>
      </w:r>
      <w:r w:rsidRPr="006D162F">
        <w:fldChar w:fldCharType="separate"/>
      </w:r>
      <w:r w:rsidR="00D6493A">
        <w:rPr>
          <w:noProof/>
        </w:rPr>
        <w:t>1</w:t>
      </w:r>
      <w:r w:rsidRPr="006D162F">
        <w:fldChar w:fldCharType="end"/>
      </w:r>
      <w:r w:rsidRPr="006D162F">
        <w:t>: Roles and Responsibilities</w:t>
      </w:r>
      <w:bookmarkEnd w:id="15"/>
    </w:p>
    <w:p w:rsidR="007C30A4" w:rsidRPr="001D7DBC" w:rsidRDefault="007C30A4" w:rsidP="001E340B">
      <w:pPr>
        <w:pStyle w:val="Heading1"/>
        <w:rPr>
          <w:lang w:eastAsia="ja-JP"/>
        </w:rPr>
      </w:pPr>
      <w:bookmarkStart w:id="16" w:name="_Toc420171862"/>
      <w:r w:rsidRPr="001D7DBC">
        <w:rPr>
          <w:lang w:eastAsia="ja-JP"/>
        </w:rPr>
        <w:lastRenderedPageBreak/>
        <w:t>Report No. 2 Software Project Management Plan</w:t>
      </w:r>
      <w:bookmarkEnd w:id="16"/>
    </w:p>
    <w:p w:rsidR="00E36E73" w:rsidRPr="001D7DBC" w:rsidRDefault="00E36E73" w:rsidP="004C257C">
      <w:pPr>
        <w:pStyle w:val="Heading2"/>
        <w:rPr>
          <w:lang w:eastAsia="ja-JP"/>
        </w:rPr>
      </w:pPr>
      <w:bookmarkStart w:id="17" w:name="_Toc420171863"/>
      <w:r w:rsidRPr="001D7DBC">
        <w:rPr>
          <w:lang w:eastAsia="ja-JP"/>
        </w:rPr>
        <w:t>Problem Definition</w:t>
      </w:r>
      <w:bookmarkEnd w:id="17"/>
    </w:p>
    <w:p w:rsidR="00E36E73" w:rsidRDefault="00E36E73" w:rsidP="004C257C">
      <w:pPr>
        <w:pStyle w:val="Heading3"/>
        <w:rPr>
          <w:lang w:eastAsia="ja-JP"/>
        </w:rPr>
      </w:pPr>
      <w:bookmarkStart w:id="18" w:name="_Toc420171864"/>
      <w:r w:rsidRPr="001D7DBC">
        <w:rPr>
          <w:lang w:eastAsia="ja-JP"/>
        </w:rPr>
        <w:t>Name of this Capstone Project</w:t>
      </w:r>
      <w:bookmarkEnd w:id="18"/>
    </w:p>
    <w:p w:rsidR="000A2266" w:rsidRPr="000A2266" w:rsidRDefault="000A2266" w:rsidP="004B6576">
      <w:pPr>
        <w:pStyle w:val="ListParagraph"/>
        <w:numPr>
          <w:ilvl w:val="0"/>
          <w:numId w:val="27"/>
        </w:numPr>
      </w:pPr>
      <w:r w:rsidRPr="000A2266">
        <w:t>Ha</w:t>
      </w:r>
      <w:r w:rsidR="00E3141B">
        <w:t>n</w:t>
      </w:r>
      <w:r w:rsidRPr="000A2266">
        <w:t>ging Product Store (HPS)</w:t>
      </w:r>
    </w:p>
    <w:p w:rsidR="00E36E73" w:rsidRDefault="00E36E73" w:rsidP="004C257C">
      <w:pPr>
        <w:pStyle w:val="Heading3"/>
        <w:rPr>
          <w:lang w:eastAsia="ja-JP"/>
        </w:rPr>
      </w:pPr>
      <w:bookmarkStart w:id="19" w:name="_Toc420171865"/>
      <w:r w:rsidRPr="001D7DBC">
        <w:rPr>
          <w:lang w:eastAsia="ja-JP"/>
        </w:rPr>
        <w:t>Problem Abstract</w:t>
      </w:r>
      <w:bookmarkEnd w:id="19"/>
    </w:p>
    <w:p w:rsidR="000A2266" w:rsidRPr="001A359C" w:rsidRDefault="004C7EF5" w:rsidP="000A2266">
      <w:pPr>
        <w:rPr>
          <w:lang w:eastAsia="ja-JP"/>
        </w:rPr>
      </w:pPr>
      <w:r w:rsidRPr="001A359C">
        <w:rPr>
          <w:lang w:eastAsia="ja-JP"/>
        </w:rPr>
        <w:t>With the increasing of shopping in community, the number of consignment store has started to increase too. A consignor has so many choices to consign his/her product and consignor may receive a lots of consigned product every day. Both consignor and consignee look for a way to perform business transaction online without worries. We propose a solution to solve this problem: a website where consignor and consignee can meet and do consignment business online. For consignor, we provide an easy way to get consignees’ attentions, make contract with them and track consigned product’s status. For consignee, we provide a useful tool to check the consigned products and deal with consignors.</w:t>
      </w:r>
    </w:p>
    <w:p w:rsidR="00E36E73" w:rsidRPr="00354719" w:rsidRDefault="00E36E73" w:rsidP="004C257C">
      <w:pPr>
        <w:pStyle w:val="Heading3"/>
        <w:rPr>
          <w:lang w:val="vi-VN" w:eastAsia="ja-JP"/>
        </w:rPr>
      </w:pPr>
      <w:bookmarkStart w:id="20" w:name="_Toc420171866"/>
      <w:r w:rsidRPr="00354719">
        <w:rPr>
          <w:lang w:eastAsia="ja-JP"/>
        </w:rPr>
        <w:t>Project Overview</w:t>
      </w:r>
      <w:bookmarkEnd w:id="20"/>
    </w:p>
    <w:p w:rsidR="001D7DBC" w:rsidRDefault="001D7DBC" w:rsidP="001D7DBC">
      <w:pPr>
        <w:pStyle w:val="Heading4"/>
        <w:rPr>
          <w:lang w:eastAsia="ja-JP"/>
        </w:rPr>
      </w:pPr>
      <w:r>
        <w:rPr>
          <w:lang w:val="vi-VN" w:eastAsia="ja-JP"/>
        </w:rPr>
        <w:t>Current Situation</w:t>
      </w:r>
    </w:p>
    <w:p w:rsidR="000A2266" w:rsidRPr="001A359C" w:rsidRDefault="00C51EE2" w:rsidP="000A2266">
      <w:pPr>
        <w:rPr>
          <w:lang w:eastAsia="ja-JP"/>
        </w:rPr>
      </w:pPr>
      <w:r w:rsidRPr="001A359C">
        <w:rPr>
          <w:lang w:eastAsia="ja-JP"/>
        </w:rPr>
        <w:t>Although there are some shops running this service, most of them are not really effective in helping consignor tracking product’s status, negotiating price between consignor and consignee. When a consignor, especially inexperienced consignor is in need of consignment, they couldn't know how to find a good consignee and wonder if that consignee is reliable. And when product has already been consigned, how could he/she know if consigned product is in store or is being sold? That problem goes to consignees as well. With many consigned products, how could they track each item efficiently? They also need a better way to automatically notify consignors when any actions is applied to consigned products.</w:t>
      </w:r>
    </w:p>
    <w:p w:rsidR="001D7DBC" w:rsidRDefault="001D7DBC" w:rsidP="001D7DBC">
      <w:pPr>
        <w:pStyle w:val="Heading4"/>
        <w:rPr>
          <w:lang w:eastAsia="ja-JP"/>
        </w:rPr>
      </w:pPr>
      <w:r>
        <w:rPr>
          <w:lang w:val="vi-VN" w:eastAsia="ja-JP"/>
        </w:rPr>
        <w:t>The Proposed System</w:t>
      </w:r>
    </w:p>
    <w:p w:rsidR="000A2266" w:rsidRDefault="000A2266" w:rsidP="000A2266">
      <w:pPr>
        <w:rPr>
          <w:lang w:eastAsia="ja-JP"/>
        </w:rPr>
      </w:pPr>
      <w:r w:rsidRPr="000A2266">
        <w:rPr>
          <w:lang w:eastAsia="ja-JP"/>
        </w:rPr>
        <w:t>Here are functions of each actor our system will provi</w:t>
      </w:r>
      <w:r w:rsidR="00151F29">
        <w:rPr>
          <w:lang w:eastAsia="ja-JP"/>
        </w:rPr>
        <w:t>d</w:t>
      </w:r>
      <w:r w:rsidRPr="000A2266">
        <w:rPr>
          <w:lang w:eastAsia="ja-JP"/>
        </w:rPr>
        <w:t>e:</w:t>
      </w:r>
    </w:p>
    <w:p w:rsidR="000A2266" w:rsidRPr="00AB4905" w:rsidRDefault="000A2266" w:rsidP="004B6576">
      <w:pPr>
        <w:pStyle w:val="ListParagraph"/>
        <w:numPr>
          <w:ilvl w:val="0"/>
          <w:numId w:val="28"/>
        </w:numPr>
        <w:spacing w:before="0" w:after="160" w:line="256" w:lineRule="auto"/>
      </w:pPr>
      <w:r w:rsidRPr="00AB4905">
        <w:t>Admin</w:t>
      </w:r>
    </w:p>
    <w:p w:rsidR="000A2266" w:rsidRPr="00AB4905" w:rsidRDefault="00795137" w:rsidP="004B6576">
      <w:pPr>
        <w:pStyle w:val="ListParagraph"/>
        <w:numPr>
          <w:ilvl w:val="1"/>
          <w:numId w:val="28"/>
        </w:numPr>
        <w:spacing w:before="0" w:after="160" w:line="256" w:lineRule="auto"/>
      </w:pPr>
      <w:r w:rsidRPr="001A359C">
        <w:t>Account management</w:t>
      </w:r>
      <w:r w:rsidR="00866770" w:rsidRPr="001A359C">
        <w:t>.</w:t>
      </w:r>
    </w:p>
    <w:p w:rsidR="002C1EA9" w:rsidRPr="003500B7" w:rsidRDefault="002C1EA9" w:rsidP="004B6576">
      <w:pPr>
        <w:pStyle w:val="ListParagraph"/>
        <w:numPr>
          <w:ilvl w:val="0"/>
          <w:numId w:val="28"/>
        </w:numPr>
        <w:spacing w:before="0" w:after="160" w:line="256" w:lineRule="auto"/>
      </w:pPr>
      <w:r w:rsidRPr="003500B7">
        <w:t>Guest</w:t>
      </w:r>
    </w:p>
    <w:p w:rsidR="002C1EA9" w:rsidRDefault="004D07CD" w:rsidP="004B6576">
      <w:pPr>
        <w:pStyle w:val="ListParagraph"/>
        <w:numPr>
          <w:ilvl w:val="1"/>
          <w:numId w:val="28"/>
        </w:numPr>
        <w:spacing w:before="0" w:after="160" w:line="256" w:lineRule="auto"/>
      </w:pPr>
      <w:r>
        <w:t>Make product consignment request</w:t>
      </w:r>
      <w:r w:rsidR="00866770">
        <w:t>.</w:t>
      </w:r>
    </w:p>
    <w:p w:rsidR="004D07CD" w:rsidRDefault="004D07CD" w:rsidP="004B6576">
      <w:pPr>
        <w:pStyle w:val="ListParagraph"/>
        <w:numPr>
          <w:ilvl w:val="1"/>
          <w:numId w:val="28"/>
        </w:numPr>
        <w:spacing w:before="0" w:after="160" w:line="256" w:lineRule="auto"/>
      </w:pPr>
      <w:r>
        <w:t>Negotiate with store owner</w:t>
      </w:r>
      <w:r w:rsidR="00866770">
        <w:t>.</w:t>
      </w:r>
    </w:p>
    <w:p w:rsidR="004D07CD" w:rsidRDefault="004D07CD" w:rsidP="004B6576">
      <w:pPr>
        <w:pStyle w:val="ListParagraph"/>
        <w:numPr>
          <w:ilvl w:val="1"/>
          <w:numId w:val="28"/>
        </w:numPr>
        <w:spacing w:before="0" w:after="160" w:line="256" w:lineRule="auto"/>
      </w:pPr>
      <w:r>
        <w:lastRenderedPageBreak/>
        <w:t>Receive notification about their product status</w:t>
      </w:r>
      <w:r w:rsidR="00866770">
        <w:t>.</w:t>
      </w:r>
    </w:p>
    <w:p w:rsidR="004D07CD" w:rsidRDefault="004D07CD" w:rsidP="004B6576">
      <w:pPr>
        <w:pStyle w:val="ListParagraph"/>
        <w:numPr>
          <w:ilvl w:val="1"/>
          <w:numId w:val="28"/>
        </w:numPr>
        <w:spacing w:before="0" w:after="160" w:line="256" w:lineRule="auto"/>
      </w:pPr>
      <w:r>
        <w:t>Track product status</w:t>
      </w:r>
      <w:r w:rsidR="00866770">
        <w:t>.</w:t>
      </w:r>
    </w:p>
    <w:p w:rsidR="004D07CD" w:rsidRDefault="004D07CD" w:rsidP="004B6576">
      <w:pPr>
        <w:pStyle w:val="ListParagraph"/>
        <w:numPr>
          <w:ilvl w:val="1"/>
          <w:numId w:val="28"/>
        </w:numPr>
        <w:spacing w:before="0" w:after="160" w:line="256" w:lineRule="auto"/>
      </w:pPr>
      <w:r>
        <w:t>Search product</w:t>
      </w:r>
      <w:r w:rsidR="00866770">
        <w:t>.</w:t>
      </w:r>
    </w:p>
    <w:p w:rsidR="004D07CD" w:rsidRDefault="004D07CD" w:rsidP="004B6576">
      <w:pPr>
        <w:pStyle w:val="ListParagraph"/>
        <w:numPr>
          <w:ilvl w:val="1"/>
          <w:numId w:val="28"/>
        </w:numPr>
        <w:spacing w:before="0" w:after="160" w:line="256" w:lineRule="auto"/>
      </w:pPr>
      <w:r>
        <w:t>Buy product with online payment</w:t>
      </w:r>
      <w:r w:rsidR="003500B7">
        <w:t xml:space="preserve"> method</w:t>
      </w:r>
      <w:r w:rsidR="00866770">
        <w:t>.</w:t>
      </w:r>
    </w:p>
    <w:p w:rsidR="000A2266" w:rsidRPr="003500B7" w:rsidRDefault="000A2266" w:rsidP="004B6576">
      <w:pPr>
        <w:pStyle w:val="ListParagraph"/>
        <w:numPr>
          <w:ilvl w:val="0"/>
          <w:numId w:val="28"/>
        </w:numPr>
        <w:spacing w:before="0" w:after="160" w:line="256" w:lineRule="auto"/>
      </w:pPr>
      <w:r w:rsidRPr="003500B7">
        <w:t>Customer</w:t>
      </w:r>
    </w:p>
    <w:p w:rsidR="003500B7" w:rsidRPr="003500B7" w:rsidRDefault="003500B7" w:rsidP="004B6576">
      <w:pPr>
        <w:pStyle w:val="ListParagraph"/>
        <w:numPr>
          <w:ilvl w:val="1"/>
          <w:numId w:val="28"/>
        </w:numPr>
        <w:spacing w:before="0" w:after="160" w:line="256" w:lineRule="auto"/>
      </w:pPr>
      <w:r w:rsidRPr="003500B7">
        <w:t>Edit profile</w:t>
      </w:r>
      <w:r w:rsidR="00866770">
        <w:t>.</w:t>
      </w:r>
    </w:p>
    <w:p w:rsidR="003500B7" w:rsidRPr="003500B7" w:rsidRDefault="003500B7" w:rsidP="004B6576">
      <w:pPr>
        <w:pStyle w:val="ListParagraph"/>
        <w:numPr>
          <w:ilvl w:val="1"/>
          <w:numId w:val="28"/>
        </w:numPr>
        <w:spacing w:before="0" w:after="160" w:line="256" w:lineRule="auto"/>
      </w:pPr>
      <w:r w:rsidRPr="003500B7">
        <w:t>Review transaction history</w:t>
      </w:r>
      <w:r w:rsidR="00866770">
        <w:t>.</w:t>
      </w:r>
    </w:p>
    <w:p w:rsidR="000A2266" w:rsidRPr="003500B7" w:rsidRDefault="001B6287" w:rsidP="004B6576">
      <w:pPr>
        <w:pStyle w:val="ListParagraph"/>
        <w:numPr>
          <w:ilvl w:val="0"/>
          <w:numId w:val="28"/>
        </w:numPr>
        <w:spacing w:before="0" w:after="160" w:line="256" w:lineRule="auto"/>
      </w:pPr>
      <w:r>
        <w:t>Store</w:t>
      </w:r>
      <w:r w:rsidR="000A2266" w:rsidRPr="003500B7">
        <w:t xml:space="preserve"> owner</w:t>
      </w:r>
    </w:p>
    <w:p w:rsidR="000A2266" w:rsidRPr="00AB4905" w:rsidRDefault="000A2266" w:rsidP="004B6576">
      <w:pPr>
        <w:pStyle w:val="ListParagraph"/>
        <w:numPr>
          <w:ilvl w:val="1"/>
          <w:numId w:val="28"/>
        </w:numPr>
        <w:spacing w:before="0" w:after="160" w:line="256" w:lineRule="auto"/>
      </w:pPr>
      <w:r w:rsidRPr="00AB4905">
        <w:t>Negotiate with customer about consigned product</w:t>
      </w:r>
      <w:r w:rsidR="00866770">
        <w:t>.</w:t>
      </w:r>
    </w:p>
    <w:p w:rsidR="00267A03" w:rsidRPr="001A359C" w:rsidRDefault="00B3691B" w:rsidP="004B6576">
      <w:pPr>
        <w:pStyle w:val="ListParagraph"/>
        <w:numPr>
          <w:ilvl w:val="1"/>
          <w:numId w:val="28"/>
        </w:numPr>
        <w:spacing w:before="0" w:after="160" w:line="256" w:lineRule="auto"/>
      </w:pPr>
      <w:r w:rsidRPr="001A359C">
        <w:t>Receive</w:t>
      </w:r>
      <w:r w:rsidR="000A2266" w:rsidRPr="001A359C">
        <w:t xml:space="preserve"> suggested price for product</w:t>
      </w:r>
      <w:r w:rsidR="00866770" w:rsidRPr="001A359C">
        <w:t>.</w:t>
      </w:r>
    </w:p>
    <w:p w:rsidR="003500B7" w:rsidRPr="001A359C" w:rsidRDefault="003500B7" w:rsidP="004B6576">
      <w:pPr>
        <w:pStyle w:val="ListParagraph"/>
        <w:numPr>
          <w:ilvl w:val="1"/>
          <w:numId w:val="28"/>
        </w:numPr>
        <w:spacing w:before="0" w:after="160" w:line="256" w:lineRule="auto"/>
      </w:pPr>
      <w:r w:rsidRPr="001A359C">
        <w:t>Raise product on website</w:t>
      </w:r>
      <w:r w:rsidR="00866770" w:rsidRPr="001A359C">
        <w:t>.</w:t>
      </w:r>
    </w:p>
    <w:p w:rsidR="000A2266" w:rsidRPr="001A359C" w:rsidRDefault="00866770" w:rsidP="004B6576">
      <w:pPr>
        <w:pStyle w:val="ListParagraph"/>
        <w:numPr>
          <w:ilvl w:val="1"/>
          <w:numId w:val="28"/>
        </w:numPr>
        <w:spacing w:before="0" w:after="160" w:line="256" w:lineRule="auto"/>
      </w:pPr>
      <w:r w:rsidRPr="001A359C">
        <w:t>Manage</w:t>
      </w:r>
      <w:r w:rsidR="00267A03" w:rsidRPr="001A359C">
        <w:t xml:space="preserve"> consigned </w:t>
      </w:r>
      <w:r w:rsidR="000A2266" w:rsidRPr="001A359C">
        <w:t>product</w:t>
      </w:r>
      <w:r w:rsidRPr="001A359C">
        <w:t>.</w:t>
      </w:r>
    </w:p>
    <w:p w:rsidR="000A2266" w:rsidRPr="001A359C" w:rsidRDefault="003500B7" w:rsidP="004B6576">
      <w:pPr>
        <w:pStyle w:val="ListParagraph"/>
        <w:numPr>
          <w:ilvl w:val="1"/>
          <w:numId w:val="28"/>
        </w:numPr>
        <w:spacing w:before="0" w:after="160" w:line="256" w:lineRule="auto"/>
      </w:pPr>
      <w:r w:rsidRPr="001A359C">
        <w:t>Have o</w:t>
      </w:r>
      <w:r w:rsidR="000A2266" w:rsidRPr="001A359C">
        <w:t>nline payment</w:t>
      </w:r>
      <w:r w:rsidRPr="001A359C">
        <w:t xml:space="preserve"> method</w:t>
      </w:r>
      <w:r w:rsidR="00D327A0" w:rsidRPr="001A359C">
        <w:t xml:space="preserve"> </w:t>
      </w:r>
      <w:r w:rsidR="00FA547B" w:rsidRPr="001A359C">
        <w:t>for shopping activities</w:t>
      </w:r>
      <w:r w:rsidR="00866770" w:rsidRPr="001A359C">
        <w:t>.</w:t>
      </w:r>
    </w:p>
    <w:p w:rsidR="003500B7" w:rsidRDefault="00B04A8F" w:rsidP="004B6576">
      <w:pPr>
        <w:pStyle w:val="ListParagraph"/>
        <w:numPr>
          <w:ilvl w:val="1"/>
          <w:numId w:val="28"/>
        </w:numPr>
        <w:spacing w:before="0" w:after="160" w:line="256" w:lineRule="auto"/>
      </w:pPr>
      <w:r>
        <w:t>Track</w:t>
      </w:r>
      <w:r w:rsidR="003500B7">
        <w:t xml:space="preserve"> consigned product status</w:t>
      </w:r>
      <w:r w:rsidR="00866770">
        <w:t>.</w:t>
      </w:r>
    </w:p>
    <w:p w:rsidR="003500B7" w:rsidRDefault="003500B7" w:rsidP="004B6576">
      <w:pPr>
        <w:pStyle w:val="ListParagraph"/>
        <w:numPr>
          <w:ilvl w:val="1"/>
          <w:numId w:val="28"/>
        </w:numPr>
        <w:spacing w:before="0" w:after="160" w:line="256" w:lineRule="auto"/>
      </w:pPr>
      <w:r>
        <w:t>Receive notification about consigned product status</w:t>
      </w:r>
      <w:r w:rsidR="00866770">
        <w:t>.</w:t>
      </w:r>
    </w:p>
    <w:p w:rsidR="003500B7" w:rsidRPr="00AB4905" w:rsidRDefault="003500B7" w:rsidP="004B6576">
      <w:pPr>
        <w:pStyle w:val="ListParagraph"/>
        <w:numPr>
          <w:ilvl w:val="1"/>
          <w:numId w:val="28"/>
        </w:numPr>
        <w:spacing w:before="0" w:after="160" w:line="256" w:lineRule="auto"/>
      </w:pPr>
      <w:r>
        <w:t xml:space="preserve">Have website </w:t>
      </w:r>
      <w:r w:rsidR="00B04A8F">
        <w:t xml:space="preserve">financial </w:t>
      </w:r>
      <w:r>
        <w:t>statistics</w:t>
      </w:r>
      <w:r w:rsidR="00B04A8F">
        <w:t xml:space="preserve"> of all business in history</w:t>
      </w:r>
      <w:r w:rsidR="00866770">
        <w:t>.</w:t>
      </w:r>
    </w:p>
    <w:p w:rsidR="000A2266" w:rsidRPr="00AB4905" w:rsidRDefault="000A2266" w:rsidP="004B6576">
      <w:pPr>
        <w:pStyle w:val="ListParagraph"/>
        <w:numPr>
          <w:ilvl w:val="0"/>
          <w:numId w:val="28"/>
        </w:numPr>
        <w:spacing w:before="0" w:after="160" w:line="256" w:lineRule="auto"/>
      </w:pPr>
      <w:r w:rsidRPr="00AB4905">
        <w:t>System</w:t>
      </w:r>
    </w:p>
    <w:p w:rsidR="000A2266" w:rsidRPr="001A359C" w:rsidRDefault="003500B7" w:rsidP="004B6576">
      <w:pPr>
        <w:pStyle w:val="ListParagraph"/>
        <w:numPr>
          <w:ilvl w:val="1"/>
          <w:numId w:val="28"/>
        </w:numPr>
        <w:spacing w:before="0" w:after="160" w:line="256" w:lineRule="auto"/>
      </w:pPr>
      <w:r w:rsidRPr="001A359C">
        <w:t>Support send and receive notification</w:t>
      </w:r>
      <w:r w:rsidR="00B04A8F" w:rsidRPr="001A359C">
        <w:t xml:space="preserve"> of negotiating activities and</w:t>
      </w:r>
      <w:r w:rsidR="005C5271" w:rsidRPr="001A359C">
        <w:t xml:space="preserve"> </w:t>
      </w:r>
      <w:r w:rsidR="00B04A8F" w:rsidRPr="001A359C">
        <w:t>online payment</w:t>
      </w:r>
      <w:r w:rsidR="00FF7856" w:rsidRPr="001A359C">
        <w:t xml:space="preserve"> activities</w:t>
      </w:r>
      <w:r w:rsidR="00866770" w:rsidRPr="001A359C">
        <w:t>.</w:t>
      </w:r>
    </w:p>
    <w:p w:rsidR="000A2266" w:rsidRDefault="003500B7" w:rsidP="004B6576">
      <w:pPr>
        <w:pStyle w:val="ListParagraph"/>
        <w:numPr>
          <w:ilvl w:val="1"/>
          <w:numId w:val="28"/>
        </w:numPr>
        <w:spacing w:before="0" w:after="160" w:line="256" w:lineRule="auto"/>
      </w:pPr>
      <w:r>
        <w:t>Support online payment method</w:t>
      </w:r>
      <w:r w:rsidR="00866770">
        <w:t>.</w:t>
      </w:r>
    </w:p>
    <w:p w:rsidR="003500B7" w:rsidRPr="00AB4905" w:rsidRDefault="003500B7" w:rsidP="004B6576">
      <w:pPr>
        <w:pStyle w:val="ListParagraph"/>
        <w:numPr>
          <w:ilvl w:val="1"/>
          <w:numId w:val="28"/>
        </w:numPr>
        <w:spacing w:before="0" w:after="160" w:line="256" w:lineRule="auto"/>
      </w:pPr>
      <w:r>
        <w:t>Support price suggestion</w:t>
      </w:r>
      <w:r w:rsidR="00866770">
        <w:t>.</w:t>
      </w:r>
    </w:p>
    <w:p w:rsidR="000A2266" w:rsidRDefault="003500B7" w:rsidP="004B6576">
      <w:pPr>
        <w:pStyle w:val="ListParagraph"/>
        <w:numPr>
          <w:ilvl w:val="1"/>
          <w:numId w:val="28"/>
        </w:numPr>
        <w:spacing w:before="0" w:after="160" w:line="256" w:lineRule="auto"/>
      </w:pPr>
      <w:r>
        <w:t>Support advanced product searching</w:t>
      </w:r>
      <w:r w:rsidR="00866770">
        <w:t>.</w:t>
      </w:r>
    </w:p>
    <w:p w:rsidR="003500B7" w:rsidRPr="00AB4905" w:rsidRDefault="003500B7" w:rsidP="004B6576">
      <w:pPr>
        <w:pStyle w:val="ListParagraph"/>
        <w:numPr>
          <w:ilvl w:val="1"/>
          <w:numId w:val="28"/>
        </w:numPr>
        <w:spacing w:before="0" w:after="160" w:line="256" w:lineRule="auto"/>
      </w:pPr>
      <w:r>
        <w:t>Support website</w:t>
      </w:r>
      <w:r w:rsidR="00341DDF">
        <w:t xml:space="preserve"> financial</w:t>
      </w:r>
      <w:r>
        <w:t xml:space="preserve"> statistics</w:t>
      </w:r>
      <w:r w:rsidR="00866770">
        <w:t>.</w:t>
      </w:r>
    </w:p>
    <w:p w:rsidR="001D7DBC" w:rsidRDefault="001D7DBC" w:rsidP="001D7DBC">
      <w:pPr>
        <w:pStyle w:val="Heading4"/>
        <w:rPr>
          <w:lang w:eastAsia="ja-JP"/>
        </w:rPr>
      </w:pPr>
      <w:r>
        <w:rPr>
          <w:lang w:val="vi-VN" w:eastAsia="ja-JP"/>
        </w:rPr>
        <w:t>Boundaries of the System</w:t>
      </w:r>
    </w:p>
    <w:p w:rsidR="000A2266" w:rsidRPr="00AB4905" w:rsidRDefault="000A2266" w:rsidP="004B6576">
      <w:pPr>
        <w:pStyle w:val="ListParagraph"/>
        <w:numPr>
          <w:ilvl w:val="0"/>
          <w:numId w:val="29"/>
        </w:numPr>
        <w:spacing w:before="0" w:after="160" w:line="256" w:lineRule="auto"/>
      </w:pPr>
      <w:r w:rsidRPr="00AB4905">
        <w:t>People who have computer, laptop or smartphone with internet connection and could run web browser can use this website.</w:t>
      </w:r>
    </w:p>
    <w:p w:rsidR="000A2266" w:rsidRPr="00AB4905" w:rsidRDefault="000A2266" w:rsidP="004B6576">
      <w:pPr>
        <w:pStyle w:val="ListParagraph"/>
        <w:numPr>
          <w:ilvl w:val="0"/>
          <w:numId w:val="29"/>
        </w:numPr>
        <w:spacing w:before="0" w:after="160" w:line="256" w:lineRule="auto"/>
      </w:pPr>
      <w:r w:rsidRPr="00AB4905">
        <w:t>The complete product of this project includes:</w:t>
      </w:r>
    </w:p>
    <w:p w:rsidR="000A2266" w:rsidRPr="00AB4905" w:rsidRDefault="000A2266" w:rsidP="004B6576">
      <w:pPr>
        <w:pStyle w:val="ListParagraph"/>
        <w:numPr>
          <w:ilvl w:val="1"/>
          <w:numId w:val="29"/>
        </w:numPr>
        <w:spacing w:before="0" w:after="160" w:line="256" w:lineRule="auto"/>
      </w:pPr>
      <w:r w:rsidRPr="00AB4905">
        <w:t>The website application</w:t>
      </w:r>
      <w:r w:rsidR="00866770">
        <w:t>.</w:t>
      </w:r>
    </w:p>
    <w:p w:rsidR="000A2266" w:rsidRPr="00AB4905" w:rsidRDefault="000A2266" w:rsidP="004B6576">
      <w:pPr>
        <w:pStyle w:val="ListParagraph"/>
        <w:numPr>
          <w:ilvl w:val="1"/>
          <w:numId w:val="29"/>
        </w:numPr>
        <w:spacing w:before="0" w:after="160" w:line="256" w:lineRule="auto"/>
      </w:pPr>
      <w:r w:rsidRPr="00AB4905">
        <w:t>All related documents.</w:t>
      </w:r>
    </w:p>
    <w:p w:rsidR="000A2266" w:rsidRPr="00AB4905" w:rsidRDefault="000A2266" w:rsidP="004B6576">
      <w:pPr>
        <w:pStyle w:val="ListParagraph"/>
        <w:numPr>
          <w:ilvl w:val="0"/>
          <w:numId w:val="29"/>
        </w:numPr>
        <w:spacing w:before="0" w:after="160" w:line="256" w:lineRule="auto"/>
      </w:pPr>
      <w:r w:rsidRPr="00AB4905">
        <w:t>Language</w:t>
      </w:r>
      <w:r w:rsidR="007B77AE" w:rsidRPr="00AB4905">
        <w:t>:</w:t>
      </w:r>
      <w:r w:rsidRPr="00AB4905">
        <w:t xml:space="preserve"> </w:t>
      </w:r>
      <w:r w:rsidR="00795137" w:rsidRPr="004503B9">
        <w:rPr>
          <w:color w:val="000000" w:themeColor="text1"/>
        </w:rPr>
        <w:t>English</w:t>
      </w:r>
      <w:r w:rsidR="004F1DF1">
        <w:rPr>
          <w:color w:val="000000" w:themeColor="text1"/>
        </w:rPr>
        <w:t>.</w:t>
      </w:r>
    </w:p>
    <w:p w:rsidR="000A2266" w:rsidRPr="005C5271" w:rsidRDefault="000A2266" w:rsidP="004B6576">
      <w:pPr>
        <w:pStyle w:val="ListParagraph"/>
        <w:numPr>
          <w:ilvl w:val="0"/>
          <w:numId w:val="29"/>
        </w:numPr>
        <w:spacing w:before="0" w:after="160" w:line="256" w:lineRule="auto"/>
        <w:rPr>
          <w:i/>
        </w:rPr>
      </w:pPr>
      <w:r w:rsidRPr="00AB4905">
        <w:t>This project doesn’t support online financial account managing.</w:t>
      </w:r>
    </w:p>
    <w:p w:rsidR="001D7DBC" w:rsidRDefault="001D7DBC" w:rsidP="001D7DBC">
      <w:pPr>
        <w:pStyle w:val="Heading4"/>
        <w:rPr>
          <w:lang w:val="vi-VN" w:eastAsia="ja-JP"/>
        </w:rPr>
      </w:pPr>
      <w:r>
        <w:rPr>
          <w:lang w:val="vi-VN" w:eastAsia="ja-JP"/>
        </w:rPr>
        <w:lastRenderedPageBreak/>
        <w:t>Development Environment</w:t>
      </w:r>
    </w:p>
    <w:p w:rsidR="001D7DBC" w:rsidRDefault="001D7DBC" w:rsidP="001D7DBC">
      <w:pPr>
        <w:pStyle w:val="Heading5"/>
        <w:rPr>
          <w:lang w:val="vi-VN" w:eastAsia="ja-JP"/>
        </w:rPr>
      </w:pPr>
      <w:r>
        <w:rPr>
          <w:lang w:val="vi-VN" w:eastAsia="ja-JP"/>
        </w:rPr>
        <w:t>Hardware requirements</w:t>
      </w:r>
    </w:p>
    <w:p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11"/>
        <w:gridCol w:w="3315"/>
        <w:gridCol w:w="3795"/>
      </w:tblGrid>
      <w:tr w:rsidR="008B3A50" w:rsidTr="00B30F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70" w:type="pct"/>
          </w:tcPr>
          <w:p w:rsidR="008B3A50" w:rsidRDefault="008B3A50" w:rsidP="00A36980">
            <w:pPr>
              <w:keepNext/>
              <w:rPr>
                <w:lang w:val="vi-VN" w:eastAsia="ja-JP"/>
              </w:rPr>
            </w:pPr>
            <w:r>
              <w:rPr>
                <w:lang w:val="vi-VN" w:eastAsia="ja-JP"/>
              </w:rPr>
              <w:t>Windows</w:t>
            </w:r>
          </w:p>
        </w:tc>
        <w:tc>
          <w:tcPr>
            <w:tcW w:w="1879" w:type="pct"/>
          </w:tcPr>
          <w:p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A36980">
            <w:pPr>
              <w:keepNext/>
              <w:rPr>
                <w:lang w:val="vi-VN" w:eastAsia="ja-JP"/>
              </w:rPr>
            </w:pPr>
            <w:r>
              <w:rPr>
                <w:lang w:val="vi-VN" w:eastAsia="ja-JP"/>
              </w:rPr>
              <w:t>Internet Connection</w:t>
            </w:r>
          </w:p>
        </w:tc>
        <w:tc>
          <w:tcPr>
            <w:tcW w:w="1879" w:type="pct"/>
          </w:tcPr>
          <w:p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(4Mbps)</w:t>
            </w:r>
          </w:p>
        </w:tc>
        <w:tc>
          <w:tcPr>
            <w:tcW w:w="2151" w:type="pct"/>
          </w:tcPr>
          <w:p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(8Mbps)</w:t>
            </w:r>
          </w:p>
        </w:tc>
      </w:tr>
      <w:tr w:rsidR="000A2266"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A36980">
            <w:pPr>
              <w:keepNext/>
              <w:rPr>
                <w:lang w:val="vi-VN" w:eastAsia="ja-JP"/>
              </w:rPr>
            </w:pPr>
            <w:r>
              <w:rPr>
                <w:lang w:val="vi-VN" w:eastAsia="ja-JP"/>
              </w:rPr>
              <w:t>Operating System</w:t>
            </w:r>
          </w:p>
        </w:tc>
        <w:tc>
          <w:tcPr>
            <w:tcW w:w="1879" w:type="pct"/>
          </w:tcPr>
          <w:p w:rsidR="000A2266" w:rsidRPr="00D0006E" w:rsidRDefault="00AB4905" w:rsidP="00A36980">
            <w:pPr>
              <w:keepNext/>
              <w:cnfStyle w:val="000000010000" w:firstRow="0" w:lastRow="0" w:firstColumn="0" w:lastColumn="0" w:oddVBand="0" w:evenVBand="0" w:oddHBand="0" w:evenHBand="1" w:firstRowFirstColumn="0" w:firstRowLastColumn="0" w:lastRowFirstColumn="0" w:lastRowLastColumn="0"/>
            </w:pPr>
            <w:r>
              <w:t>Window Server 2008 Enterprise</w:t>
            </w:r>
          </w:p>
        </w:tc>
        <w:tc>
          <w:tcPr>
            <w:tcW w:w="2151" w:type="pct"/>
          </w:tcPr>
          <w:p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 xml:space="preserve">Window </w:t>
            </w:r>
            <w:r w:rsidR="00BC2F50">
              <w:t>S</w:t>
            </w:r>
            <w:r w:rsidR="0085201F">
              <w:t>erver 2012 Enterprise</w:t>
            </w:r>
          </w:p>
        </w:tc>
      </w:tr>
      <w:tr w:rsidR="000A2266"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A36980">
            <w:pPr>
              <w:keepNext/>
              <w:rPr>
                <w:lang w:val="vi-VN" w:eastAsia="ja-JP"/>
              </w:rPr>
            </w:pPr>
            <w:r>
              <w:rPr>
                <w:lang w:val="vi-VN" w:eastAsia="ja-JP"/>
              </w:rPr>
              <w:t>Computer Processor</w:t>
            </w:r>
          </w:p>
        </w:tc>
        <w:tc>
          <w:tcPr>
            <w:tcW w:w="1879" w:type="pct"/>
          </w:tcPr>
          <w:p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 2 Duo</w:t>
            </w:r>
          </w:p>
        </w:tc>
        <w:tc>
          <w:tcPr>
            <w:tcW w:w="2151" w:type="pct"/>
          </w:tcPr>
          <w:p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Core(TM) i5 CPU , M 460 @ 2.53Gz</w:t>
            </w:r>
          </w:p>
        </w:tc>
      </w:tr>
      <w:tr w:rsidR="000A2266"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A36980">
            <w:pPr>
              <w:keepNext/>
              <w:rPr>
                <w:lang w:val="vi-VN" w:eastAsia="ja-JP"/>
              </w:rPr>
            </w:pPr>
            <w:r>
              <w:rPr>
                <w:lang w:val="vi-VN" w:eastAsia="ja-JP"/>
              </w:rPr>
              <w:t>Computer Memory</w:t>
            </w:r>
          </w:p>
        </w:tc>
        <w:tc>
          <w:tcPr>
            <w:tcW w:w="1879" w:type="pct"/>
          </w:tcPr>
          <w:p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1.5 GB RAM</w:t>
            </w:r>
          </w:p>
        </w:tc>
        <w:tc>
          <w:tcPr>
            <w:tcW w:w="2151" w:type="pct"/>
          </w:tcPr>
          <w:p w:rsidR="000A2266"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4 GB RAM</w:t>
            </w:r>
          </w:p>
        </w:tc>
      </w:tr>
    </w:tbl>
    <w:p w:rsidR="008B3A50" w:rsidRPr="006D162F" w:rsidRDefault="008B3A50" w:rsidP="006D162F">
      <w:pPr>
        <w:pStyle w:val="Caption"/>
      </w:pPr>
      <w:bookmarkStart w:id="21" w:name="_Toc419810279"/>
      <w:r w:rsidRPr="006D162F">
        <w:t xml:space="preserve">Table </w:t>
      </w:r>
      <w:r w:rsidRPr="006D162F">
        <w:fldChar w:fldCharType="begin"/>
      </w:r>
      <w:r w:rsidRPr="006D162F">
        <w:instrText xml:space="preserve"> SEQ Table \* ARABIC </w:instrText>
      </w:r>
      <w:r w:rsidRPr="006D162F">
        <w:fldChar w:fldCharType="separate"/>
      </w:r>
      <w:r w:rsidR="00D6493A">
        <w:rPr>
          <w:noProof/>
        </w:rPr>
        <w:t>2</w:t>
      </w:r>
      <w:r w:rsidRPr="006D162F">
        <w:fldChar w:fldCharType="end"/>
      </w:r>
      <w:r w:rsidR="00371E1C" w:rsidRPr="006D162F">
        <w:t>: Hardware Requirement for Server</w:t>
      </w:r>
      <w:bookmarkEnd w:id="21"/>
    </w:p>
    <w:p w:rsidR="001D7DBC" w:rsidRDefault="001D7DBC" w:rsidP="001D7DBC">
      <w:pPr>
        <w:pStyle w:val="Heading5"/>
        <w:rPr>
          <w:lang w:eastAsia="ja-JP"/>
        </w:rPr>
      </w:pPr>
      <w:r>
        <w:rPr>
          <w:lang w:val="vi-VN" w:eastAsia="ja-JP"/>
        </w:rPr>
        <w:t>Software requirement</w:t>
      </w:r>
    </w:p>
    <w:p w:rsidR="002349A8" w:rsidRDefault="000A2266" w:rsidP="002349A8">
      <w:pPr>
        <w:pStyle w:val="ListParagraph"/>
        <w:numPr>
          <w:ilvl w:val="0"/>
          <w:numId w:val="30"/>
        </w:numPr>
        <w:spacing w:before="0" w:after="160" w:line="256" w:lineRule="auto"/>
      </w:pPr>
      <w:r w:rsidRPr="00AB4905">
        <w:t xml:space="preserve">GitHub &amp; TortoiseGit: </w:t>
      </w:r>
      <w:r w:rsidR="00377CE1">
        <w:t xml:space="preserve">used for </w:t>
      </w:r>
      <w:r w:rsidRPr="00AB4905">
        <w:t>source control</w:t>
      </w:r>
      <w:r w:rsidR="00377CE1">
        <w:t>.</w:t>
      </w:r>
    </w:p>
    <w:p w:rsidR="001A359C" w:rsidRPr="002349A8" w:rsidRDefault="00D0038B" w:rsidP="002349A8">
      <w:pPr>
        <w:pStyle w:val="ListParagraph"/>
        <w:numPr>
          <w:ilvl w:val="0"/>
          <w:numId w:val="30"/>
        </w:numPr>
        <w:spacing w:before="0" w:after="160" w:line="256" w:lineRule="auto"/>
      </w:pPr>
      <w:r w:rsidRPr="002349A8">
        <w:t>NetBean 8</w:t>
      </w:r>
      <w:r>
        <w:t>.0.2 and</w:t>
      </w:r>
      <w:r w:rsidR="000A2266" w:rsidRPr="00AB4905">
        <w:t xml:space="preserve"> Apache Tomcat 8.0.15</w:t>
      </w:r>
      <w:r>
        <w:t xml:space="preserve">: </w:t>
      </w:r>
      <w:r w:rsidR="001A359C">
        <w:t>used to develop and implement.</w:t>
      </w:r>
      <w:r w:rsidR="001A359C" w:rsidRPr="002349A8">
        <w:rPr>
          <w:color w:val="FF0000"/>
        </w:rPr>
        <w:t xml:space="preserve"> </w:t>
      </w:r>
    </w:p>
    <w:p w:rsidR="00231540" w:rsidRPr="001A359C" w:rsidRDefault="00F77C6C" w:rsidP="004B6576">
      <w:pPr>
        <w:pStyle w:val="ListParagraph"/>
        <w:numPr>
          <w:ilvl w:val="0"/>
          <w:numId w:val="30"/>
        </w:numPr>
        <w:spacing w:before="0" w:after="160" w:line="256" w:lineRule="auto"/>
      </w:pPr>
      <w:r w:rsidRPr="001A359C">
        <w:t>Database:</w:t>
      </w:r>
      <w:r w:rsidR="001A359C" w:rsidRPr="001A359C">
        <w:t xml:space="preserve"> Microsoft SQL Server 2008.</w:t>
      </w:r>
      <w:bookmarkStart w:id="22" w:name="_GoBack"/>
      <w:bookmarkEnd w:id="22"/>
    </w:p>
    <w:p w:rsidR="00F77C6C" w:rsidRPr="001A359C" w:rsidRDefault="00F77C6C" w:rsidP="004B6576">
      <w:pPr>
        <w:pStyle w:val="ListParagraph"/>
        <w:numPr>
          <w:ilvl w:val="0"/>
          <w:numId w:val="30"/>
        </w:numPr>
        <w:spacing w:before="0" w:after="160" w:line="256" w:lineRule="auto"/>
      </w:pPr>
      <w:r w:rsidRPr="001A359C">
        <w:t>Models and diagram</w:t>
      </w:r>
      <w:r w:rsidR="001A359C">
        <w:t>: StarUML 2.1.4</w:t>
      </w:r>
    </w:p>
    <w:p w:rsidR="001D7DBC" w:rsidRDefault="001D7DBC" w:rsidP="001D7DBC">
      <w:pPr>
        <w:pStyle w:val="Heading2"/>
        <w:rPr>
          <w:lang w:val="vi-VN" w:eastAsia="ja-JP"/>
        </w:rPr>
      </w:pPr>
      <w:bookmarkStart w:id="23" w:name="_Toc420171867"/>
      <w:r>
        <w:rPr>
          <w:lang w:val="vi-VN" w:eastAsia="ja-JP"/>
        </w:rPr>
        <w:t>Project Organization</w:t>
      </w:r>
      <w:bookmarkEnd w:id="23"/>
    </w:p>
    <w:p w:rsidR="001D7DBC" w:rsidRDefault="001D7DBC" w:rsidP="004C257C">
      <w:pPr>
        <w:pStyle w:val="Heading3"/>
        <w:rPr>
          <w:lang w:val="vi-VN" w:eastAsia="ja-JP"/>
        </w:rPr>
      </w:pPr>
      <w:bookmarkStart w:id="24" w:name="_Toc420171868"/>
      <w:r>
        <w:rPr>
          <w:lang w:val="vi-VN" w:eastAsia="ja-JP"/>
        </w:rPr>
        <w:t>Software Process Model</w:t>
      </w:r>
      <w:bookmarkEnd w:id="24"/>
    </w:p>
    <w:p w:rsidR="00D17090" w:rsidRDefault="0070494D" w:rsidP="006F4F4C">
      <w:r>
        <w:t xml:space="preserve">To determine the right process model for the </w:t>
      </w:r>
      <w:r w:rsidR="00B0561E">
        <w:t>software process</w:t>
      </w:r>
      <w:r w:rsidR="00E3141B">
        <w:t>, we answer ten</w:t>
      </w:r>
      <w:r>
        <w:t xml:space="preserve"> guidelines questions</w:t>
      </w:r>
      <w:sdt>
        <w:sdtPr>
          <w:id w:val="1721090940"/>
          <w:citation/>
        </w:sdtPr>
        <w:sdtEnd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3"/>
        <w:gridCol w:w="4107"/>
        <w:gridCol w:w="2293"/>
        <w:gridCol w:w="1032"/>
        <w:gridCol w:w="796"/>
      </w:tblGrid>
      <w:tr w:rsidR="006B4908" w:rsidRPr="003370C4"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t>No.</w:t>
            </w:r>
          </w:p>
        </w:tc>
        <w:tc>
          <w:tcPr>
            <w:tcW w:w="2328"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1.</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2.</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54719">
              <w:t>3.</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rsidR="006B4908" w:rsidRPr="003370C4" w:rsidRDefault="005F5D7A" w:rsidP="005F5D7A">
            <w:pPr>
              <w:cnfStyle w:val="000000000000" w:firstRow="0" w:lastRow="0" w:firstColumn="0" w:lastColumn="0" w:oddVBand="0" w:evenVBand="0" w:oddHBand="0" w:evenHBand="0" w:firstRowFirstColumn="0" w:firstRowLastColumn="0" w:lastRowFirstColumn="0" w:lastRowLastColumn="0"/>
            </w:pPr>
            <w:r>
              <w:t>This system will be developed in four month by five people, so we think it is a medium system.</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4.</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w:t>
            </w:r>
            <w:r w:rsidR="005F5D7A">
              <w:t>. Core components require analysis carefully.</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5.</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6.</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We have a good tool to tracking change.</w:t>
            </w:r>
            <w:r w:rsidR="005F5D7A">
              <w:t xml:space="preserve"> The IDE support tracking phase.</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7.</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We are a small with four people and we are all living in Ho Chi Minh city. We can make meeting every day.</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8.</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r w:rsidR="00FD314A">
              <w:t xml:space="preserve"> However, we come from difference part of country and we never met before.</w:t>
            </w:r>
          </w:p>
        </w:tc>
        <w:tc>
          <w:tcPr>
            <w:tcW w:w="585" w:type="pct"/>
          </w:tcPr>
          <w:p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9.</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experience.</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10.</w:t>
            </w:r>
          </w:p>
        </w:tc>
        <w:tc>
          <w:tcPr>
            <w:tcW w:w="2328" w:type="pct"/>
          </w:tcPr>
          <w:p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rsidR="006B4908" w:rsidRPr="003370C4" w:rsidRDefault="00FD314A" w:rsidP="00292E02">
            <w:pPr>
              <w:cnfStyle w:val="000000000000" w:firstRow="0" w:lastRow="0" w:firstColumn="0" w:lastColumn="0" w:oddVBand="0" w:evenVBand="0" w:oddHBand="0" w:evenHBand="0" w:firstRowFirstColumn="0" w:firstRowLastColumn="0" w:lastRowFirstColumn="0" w:lastRowLastColumn="0"/>
            </w:pPr>
            <w:r>
              <w:t>No</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rsidR="006B4908" w:rsidRDefault="006B4908" w:rsidP="0060337C">
            <w:r>
              <w:t>Total</w:t>
            </w:r>
          </w:p>
        </w:tc>
        <w:tc>
          <w:tcPr>
            <w:tcW w:w="585" w:type="pct"/>
          </w:tcPr>
          <w:p w:rsidR="006B4908" w:rsidRPr="003370C4" w:rsidRDefault="005F5D7A" w:rsidP="0060337C">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6</w:t>
            </w:r>
            <w:r>
              <w:fldChar w:fldCharType="end"/>
            </w:r>
          </w:p>
        </w:tc>
        <w:tc>
          <w:tcPr>
            <w:tcW w:w="451" w:type="pct"/>
          </w:tcPr>
          <w:p w:rsidR="006B4908" w:rsidRPr="003370C4" w:rsidRDefault="005F5D7A" w:rsidP="004F659A">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3</w:t>
            </w:r>
            <w:r>
              <w:fldChar w:fldCharType="end"/>
            </w:r>
          </w:p>
        </w:tc>
      </w:tr>
    </w:tbl>
    <w:p w:rsidR="004F659A" w:rsidRDefault="004F659A">
      <w:pPr>
        <w:pStyle w:val="Caption"/>
      </w:pPr>
      <w:bookmarkStart w:id="25" w:name="_Toc419810280"/>
      <w:r>
        <w:t xml:space="preserve">Table </w:t>
      </w:r>
      <w:r>
        <w:fldChar w:fldCharType="begin"/>
      </w:r>
      <w:r>
        <w:instrText xml:space="preserve"> SEQ Table \* ARABIC </w:instrText>
      </w:r>
      <w:r>
        <w:fldChar w:fldCharType="separate"/>
      </w:r>
      <w:r w:rsidR="00D6493A">
        <w:rPr>
          <w:noProof/>
        </w:rPr>
        <w:t>3</w:t>
      </w:r>
      <w:r>
        <w:fldChar w:fldCharType="end"/>
      </w:r>
      <w:r>
        <w:t>: Software Process Guideline Question Decision</w:t>
      </w:r>
      <w:bookmarkEnd w:id="25"/>
    </w:p>
    <w:p w:rsidR="009257CA" w:rsidRDefault="001E5009" w:rsidP="006F4F4C">
      <w:pPr>
        <w:rPr>
          <w:rFonts w:eastAsia="Cambria"/>
        </w:rPr>
      </w:pPr>
      <w:r>
        <w:rPr>
          <w:rFonts w:eastAsia="Cambria"/>
        </w:rPr>
        <w:t>As the</w:t>
      </w:r>
      <w:r w:rsidR="00B0561E">
        <w:rPr>
          <w:rFonts w:eastAsia="Cambria"/>
        </w:rPr>
        <w:t xml:space="preserve"> result, the plan-driven process we choose is waterfall model because of its easy to use and commonly used in software process.</w:t>
      </w:r>
    </w:p>
    <w:p w:rsidR="009257CA" w:rsidRDefault="009257CA" w:rsidP="009257CA">
      <w:pPr>
        <w:keepNext/>
      </w:pPr>
      <w:r>
        <w:rPr>
          <w:rFonts w:eastAsia="Cambria"/>
          <w:noProof/>
          <w:lang w:eastAsia="ja-JP"/>
        </w:rPr>
        <w:drawing>
          <wp:inline distT="0" distB="0" distL="0" distR="0" wp14:anchorId="6C59CEC9" wp14:editId="4C5EF76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rsidR="009257CA" w:rsidRDefault="009257CA" w:rsidP="009257CA">
      <w:pPr>
        <w:pStyle w:val="Caption"/>
        <w:jc w:val="both"/>
        <w:rPr>
          <w:rFonts w:eastAsia="Cambria"/>
        </w:rPr>
      </w:pPr>
      <w:bookmarkStart w:id="26" w:name="_Toc419810031"/>
      <w:r>
        <w:t xml:space="preserve">Figure </w:t>
      </w:r>
      <w:r>
        <w:fldChar w:fldCharType="begin"/>
      </w:r>
      <w:r>
        <w:instrText xml:space="preserve"> SEQ Figure \* ARABIC </w:instrText>
      </w:r>
      <w:r>
        <w:fldChar w:fldCharType="separate"/>
      </w:r>
      <w:r>
        <w:rPr>
          <w:noProof/>
        </w:rPr>
        <w:t>1</w:t>
      </w:r>
      <w:r>
        <w:fldChar w:fldCharType="end"/>
      </w:r>
      <w:r>
        <w:t>: The Waterfall Model</w:t>
      </w:r>
      <w:sdt>
        <w:sdtPr>
          <w:id w:val="-2057846188"/>
          <w:citation/>
        </w:sdtPr>
        <w:sdtEnd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bookmarkEnd w:id="26"/>
    </w:p>
    <w:p w:rsidR="00FD314A" w:rsidRDefault="00FD314A" w:rsidP="00FD314A">
      <w:pPr>
        <w:rPr>
          <w:rFonts w:eastAsia="Cambria"/>
        </w:rPr>
      </w:pPr>
      <w:r>
        <w:rPr>
          <w:rFonts w:eastAsia="Cambria"/>
        </w:rPr>
        <w:t>Because of the small size of the team (four people included project manager), we may overlap five phases in waterfall model</w:t>
      </w:r>
      <w:r w:rsidR="00406DCE">
        <w:rPr>
          <w:rFonts w:eastAsia="Cambria"/>
        </w:rPr>
        <w:t xml:space="preserve"> to cope with change better and to reduce the wasted time (due to the blocking nature of the waterfall model – the following phase must wait until the previous phase has finished)</w:t>
      </w:r>
      <w:r>
        <w:rPr>
          <w:rFonts w:eastAsia="Cambria"/>
        </w:rPr>
        <w:t>.</w:t>
      </w:r>
    </w:p>
    <w:p w:rsidR="009257CA" w:rsidRDefault="00FD314A" w:rsidP="00FD314A">
      <w:pPr>
        <w:rPr>
          <w:rFonts w:eastAsia="Cambria"/>
        </w:rPr>
      </w:pPr>
      <w:r>
        <w:rPr>
          <w:rFonts w:eastAsia="Cambria"/>
        </w:rPr>
        <w:t xml:space="preserve">During Requirement Definition, we will design some component that has clear requirement. </w:t>
      </w:r>
      <w:r w:rsidR="00F1236A">
        <w:rPr>
          <w:rFonts w:eastAsia="Cambria"/>
        </w:rPr>
        <w:t xml:space="preserve">During coding, </w:t>
      </w:r>
      <w:r>
        <w:rPr>
          <w:rFonts w:eastAsia="Cambria"/>
        </w:rPr>
        <w:t>we will fix design problem</w:t>
      </w:r>
      <w:r w:rsidR="00406DCE">
        <w:rPr>
          <w:rFonts w:eastAsia="Cambria"/>
        </w:rPr>
        <w:t xml:space="preserve"> and so on</w:t>
      </w:r>
      <w:r w:rsidR="00F1236A">
        <w:rPr>
          <w:rFonts w:eastAsia="Cambria"/>
        </w:rPr>
        <w:t xml:space="preserve">. </w:t>
      </w:r>
      <w:r w:rsidR="008B1101">
        <w:rPr>
          <w:rFonts w:eastAsia="Cambria"/>
        </w:rPr>
        <w:t xml:space="preserve">We </w:t>
      </w:r>
      <w:r>
        <w:rPr>
          <w:rFonts w:eastAsia="Cambria"/>
        </w:rPr>
        <w:t>will</w:t>
      </w:r>
      <w:r w:rsidR="008B1101">
        <w:rPr>
          <w:rFonts w:eastAsia="Cambria"/>
        </w:rPr>
        <w:t xml:space="preserve"> modify the d</w:t>
      </w:r>
      <w:r w:rsidR="00F1236A">
        <w:rPr>
          <w:rFonts w:eastAsia="Cambria"/>
        </w:rPr>
        <w:t>ocument produced in each phase to reflect the changes made.</w:t>
      </w:r>
    </w:p>
    <w:p w:rsidR="001D7DBC" w:rsidRDefault="001D7DBC" w:rsidP="004C257C">
      <w:pPr>
        <w:pStyle w:val="Heading3"/>
        <w:rPr>
          <w:lang w:val="vi-VN" w:eastAsia="ja-JP"/>
        </w:rPr>
      </w:pPr>
      <w:bookmarkStart w:id="27" w:name="_Toc420171869"/>
      <w:r>
        <w:rPr>
          <w:lang w:val="vi-VN" w:eastAsia="ja-JP"/>
        </w:rPr>
        <w:lastRenderedPageBreak/>
        <w:t>Roles and Responsibilities</w:t>
      </w:r>
      <w:bookmarkEnd w:id="27"/>
    </w:p>
    <w:tbl>
      <w:tblPr>
        <w:tblStyle w:val="LightGrid-Accent1"/>
        <w:tblW w:w="5022" w:type="pct"/>
        <w:tblLook w:val="06A0" w:firstRow="1" w:lastRow="0" w:firstColumn="1" w:lastColumn="0" w:noHBand="1" w:noVBand="1"/>
      </w:tblPr>
      <w:tblGrid>
        <w:gridCol w:w="593"/>
        <w:gridCol w:w="2272"/>
        <w:gridCol w:w="2382"/>
        <w:gridCol w:w="3613"/>
      </w:tblGrid>
      <w:tr w:rsidR="00371E1C"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371E1C" w:rsidP="000D6DB9">
            <w:pPr>
              <w:rPr>
                <w:lang w:eastAsia="ja-JP"/>
              </w:rPr>
            </w:pPr>
            <w:r>
              <w:rPr>
                <w:lang w:val="vi-VN" w:eastAsia="ja-JP"/>
              </w:rPr>
              <w:t>No</w:t>
            </w:r>
            <w:r w:rsidR="00BB7FAA">
              <w:rPr>
                <w:lang w:eastAsia="ja-JP"/>
              </w:rPr>
              <w:t>.</w:t>
            </w:r>
          </w:p>
        </w:tc>
        <w:tc>
          <w:tcPr>
            <w:tcW w:w="1282"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1.</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Kieu Trong Khanh</w:t>
            </w:r>
          </w:p>
        </w:tc>
        <w:tc>
          <w:tcPr>
            <w:tcW w:w="1344" w:type="pct"/>
          </w:tcPr>
          <w:p w:rsidR="00371E1C" w:rsidRPr="00E200D8" w:rsidRDefault="00E3141B" w:rsidP="004B6576">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Senior Manager</w:t>
            </w:r>
          </w:p>
          <w:p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5E4F03" w:rsidRDefault="005E4F03"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4071D9" w:rsidRPr="00E200D8" w:rsidRDefault="004071D9"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Mentor </w:t>
            </w:r>
            <w:r w:rsidR="00E3141B">
              <w:rPr>
                <w:rFonts w:eastAsia="Cambria"/>
              </w:rPr>
              <w:t>Project Manager</w:t>
            </w:r>
          </w:p>
          <w:p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2.</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Quan Tien Dan</w:t>
            </w:r>
          </w:p>
        </w:tc>
        <w:tc>
          <w:tcPr>
            <w:tcW w:w="1344" w:type="pct"/>
          </w:tcPr>
          <w:p w:rsidR="00371E1C" w:rsidRPr="00E200D8" w:rsidRDefault="00D33833"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rsidR="00BB7FAA" w:rsidRPr="00E200D8" w:rsidRDefault="00E3141B"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D33833" w:rsidRDefault="005E4F03"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rsidR="003B3AF2"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rsidR="003B3AF2"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rsidR="003B3AF2" w:rsidRPr="00E200D8"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3.</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 Quang Phuc</w:t>
            </w:r>
          </w:p>
        </w:tc>
        <w:tc>
          <w:tcPr>
            <w:tcW w:w="1344" w:type="pct"/>
          </w:tcPr>
          <w:p w:rsidR="00371E1C"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rsidR="00BB7FAA" w:rsidRPr="00E200D8" w:rsidRDefault="00E3141B"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371E1C"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4.</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Nguyen Huy Hoang</w:t>
            </w:r>
          </w:p>
        </w:tc>
        <w:tc>
          <w:tcPr>
            <w:tcW w:w="1344" w:type="pct"/>
          </w:tcPr>
          <w:p w:rsidR="00BB7FAA"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5.</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Huynh Cong Duc</w:t>
            </w:r>
          </w:p>
        </w:tc>
        <w:tc>
          <w:tcPr>
            <w:tcW w:w="1344" w:type="pct"/>
          </w:tcPr>
          <w:p w:rsidR="00BB7FAA"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rsidR="00371E1C" w:rsidRPr="006D162F" w:rsidRDefault="00371E1C" w:rsidP="006D162F">
      <w:pPr>
        <w:pStyle w:val="Caption"/>
      </w:pPr>
      <w:bookmarkStart w:id="28" w:name="_Toc419810281"/>
      <w:r w:rsidRPr="006D162F">
        <w:t xml:space="preserve">Table </w:t>
      </w:r>
      <w:r w:rsidRPr="006D162F">
        <w:fldChar w:fldCharType="begin"/>
      </w:r>
      <w:r w:rsidRPr="006D162F">
        <w:instrText xml:space="preserve"> SEQ Table \* ARABIC </w:instrText>
      </w:r>
      <w:r w:rsidRPr="006D162F">
        <w:fldChar w:fldCharType="separate"/>
      </w:r>
      <w:r w:rsidR="00D6493A">
        <w:rPr>
          <w:noProof/>
        </w:rPr>
        <w:t>4</w:t>
      </w:r>
      <w:r w:rsidRPr="006D162F">
        <w:fldChar w:fldCharType="end"/>
      </w:r>
      <w:r w:rsidRPr="006D162F">
        <w:t>: Roles and Responsibilities Details</w:t>
      </w:r>
      <w:bookmarkEnd w:id="28"/>
    </w:p>
    <w:p w:rsidR="001D7DBC" w:rsidRDefault="001D7DBC" w:rsidP="004C257C">
      <w:pPr>
        <w:pStyle w:val="Heading3"/>
        <w:rPr>
          <w:lang w:eastAsia="ja-JP"/>
        </w:rPr>
      </w:pPr>
      <w:bookmarkStart w:id="29" w:name="_Toc420171870"/>
      <w:r>
        <w:rPr>
          <w:lang w:val="vi-VN" w:eastAsia="ja-JP"/>
        </w:rPr>
        <w:t>Tools and Techniques</w:t>
      </w:r>
      <w:bookmarkEnd w:id="29"/>
    </w:p>
    <w:p w:rsidR="002103FA" w:rsidRDefault="002103FA" w:rsidP="004B6576">
      <w:pPr>
        <w:pStyle w:val="ListParagraph"/>
        <w:numPr>
          <w:ilvl w:val="0"/>
          <w:numId w:val="22"/>
        </w:numPr>
      </w:pPr>
      <w:r>
        <w:t>Domain knowledge: Principle of Accounting</w:t>
      </w:r>
      <w:r w:rsidR="00B006D1">
        <w:t xml:space="preserve">, </w:t>
      </w:r>
      <w:r w:rsidR="00B006D1" w:rsidRPr="00354719">
        <w:t>Consignment</w:t>
      </w:r>
      <w:r w:rsidR="00354719">
        <w:t xml:space="preserve"> Process</w:t>
      </w:r>
      <w:r w:rsidR="00B006D1">
        <w:t>.</w:t>
      </w:r>
    </w:p>
    <w:p w:rsidR="00617438" w:rsidRDefault="00617438" w:rsidP="004B6576">
      <w:pPr>
        <w:pStyle w:val="ListParagraph"/>
        <w:numPr>
          <w:ilvl w:val="0"/>
          <w:numId w:val="22"/>
        </w:numPr>
      </w:pPr>
      <w:r>
        <w:t>Server side technique: Database d</w:t>
      </w:r>
      <w:r w:rsidR="00AB7734">
        <w:t>esign, OOA, OOD, OOP, MVC, Java.</w:t>
      </w:r>
    </w:p>
    <w:p w:rsidR="00617438" w:rsidRDefault="00617438" w:rsidP="004B6576">
      <w:pPr>
        <w:pStyle w:val="ListParagraph"/>
        <w:numPr>
          <w:ilvl w:val="0"/>
          <w:numId w:val="22"/>
        </w:numPr>
      </w:pPr>
      <w:r>
        <w:lastRenderedPageBreak/>
        <w:t xml:space="preserve">Client side technique: </w:t>
      </w:r>
      <w:r w:rsidR="002103FA">
        <w:t xml:space="preserve">Responsive design, </w:t>
      </w:r>
      <w:r>
        <w:t>HTML5, CSS, JavaScript, AngularJS.</w:t>
      </w:r>
    </w:p>
    <w:p w:rsidR="00AB7734" w:rsidRDefault="00617438" w:rsidP="004B6576">
      <w:pPr>
        <w:pStyle w:val="ListParagraph"/>
        <w:numPr>
          <w:ilvl w:val="0"/>
          <w:numId w:val="22"/>
        </w:numPr>
      </w:pPr>
      <w:r>
        <w:t>Communication technique</w:t>
      </w:r>
      <w:r w:rsidR="00354719">
        <w:t>: HTTP, SMTP</w:t>
      </w:r>
      <w:r w:rsidR="00D3305C">
        <w:t>.</w:t>
      </w:r>
    </w:p>
    <w:p w:rsidR="00AB7734" w:rsidRDefault="005F300F" w:rsidP="004B6576">
      <w:pPr>
        <w:pStyle w:val="ListParagraph"/>
        <w:numPr>
          <w:ilvl w:val="0"/>
          <w:numId w:val="22"/>
        </w:numPr>
      </w:pPr>
      <w:r>
        <w:t>Web server: Tomcat.</w:t>
      </w:r>
    </w:p>
    <w:p w:rsidR="00AB7734" w:rsidRDefault="00AB7734" w:rsidP="004B6576">
      <w:pPr>
        <w:pStyle w:val="ListParagraph"/>
        <w:numPr>
          <w:ilvl w:val="0"/>
          <w:numId w:val="22"/>
        </w:numPr>
      </w:pPr>
      <w:r>
        <w:t xml:space="preserve">Web Service: </w:t>
      </w:r>
      <w:r w:rsidR="002103FA">
        <w:t>Amazon Product Advertising API.</w:t>
      </w:r>
    </w:p>
    <w:p w:rsidR="004F4390" w:rsidRDefault="002103FA" w:rsidP="004B6576">
      <w:pPr>
        <w:pStyle w:val="ListParagraph"/>
        <w:numPr>
          <w:ilvl w:val="0"/>
          <w:numId w:val="22"/>
        </w:numPr>
      </w:pPr>
      <w:r>
        <w:t>Payment Gateway:</w:t>
      </w:r>
      <w:r w:rsidR="001A359C">
        <w:t xml:space="preserve"> Paypal</w:t>
      </w:r>
    </w:p>
    <w:p w:rsidR="004F4390" w:rsidRDefault="004F4390" w:rsidP="004F4390"/>
    <w:p w:rsidR="004F4390" w:rsidRDefault="004F4390" w:rsidP="004F4390">
      <w:pPr>
        <w:sectPr w:rsidR="004F4390" w:rsidSect="00102371">
          <w:pgSz w:w="11920" w:h="16840"/>
          <w:pgMar w:top="1418" w:right="1134" w:bottom="1418" w:left="1985" w:header="0" w:footer="288" w:gutter="0"/>
          <w:cols w:space="720"/>
          <w:docGrid w:linePitch="272"/>
        </w:sectPr>
      </w:pPr>
    </w:p>
    <w:p w:rsidR="001D7DBC" w:rsidRDefault="001D7DBC" w:rsidP="001D7DBC">
      <w:pPr>
        <w:pStyle w:val="Heading2"/>
        <w:rPr>
          <w:lang w:val="vi-VN" w:eastAsia="ja-JP"/>
        </w:rPr>
      </w:pPr>
      <w:bookmarkStart w:id="30" w:name="_Toc420171871"/>
      <w:r>
        <w:rPr>
          <w:lang w:val="vi-VN" w:eastAsia="ja-JP"/>
        </w:rPr>
        <w:lastRenderedPageBreak/>
        <w:t>Project Management Plan</w:t>
      </w:r>
      <w:bookmarkEnd w:id="30"/>
    </w:p>
    <w:p w:rsidR="001D7DBC" w:rsidRDefault="001D7DBC" w:rsidP="004C257C">
      <w:pPr>
        <w:pStyle w:val="Heading3"/>
        <w:rPr>
          <w:lang w:eastAsia="ja-JP"/>
        </w:rPr>
      </w:pPr>
      <w:bookmarkStart w:id="31" w:name="_Toc420171872"/>
      <w:r>
        <w:rPr>
          <w:lang w:val="vi-VN" w:eastAsia="ja-JP"/>
        </w:rPr>
        <w:t>Software developement life cycle</w:t>
      </w:r>
      <w:bookmarkEnd w:id="31"/>
    </w:p>
    <w:tbl>
      <w:tblPr>
        <w:tblStyle w:val="LightGrid-Accent1"/>
        <w:tblW w:w="5000" w:type="pct"/>
        <w:tblLook w:val="06A0" w:firstRow="1" w:lastRow="0" w:firstColumn="1" w:lastColumn="0" w:noHBand="1" w:noVBand="1"/>
      </w:tblPr>
      <w:tblGrid>
        <w:gridCol w:w="2172"/>
        <w:gridCol w:w="3499"/>
        <w:gridCol w:w="2321"/>
        <w:gridCol w:w="1329"/>
        <w:gridCol w:w="1949"/>
        <w:gridCol w:w="2754"/>
      </w:tblGrid>
      <w:tr w:rsidR="004F4390" w:rsidTr="004F439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74" w:type="pct"/>
          </w:tcPr>
          <w:p w:rsidR="004F4390" w:rsidRDefault="004F4390" w:rsidP="00003253">
            <w:pPr>
              <w:rPr>
                <w:lang w:val="vi-VN" w:eastAsia="ja-JP"/>
              </w:rPr>
            </w:pPr>
            <w:r>
              <w:rPr>
                <w:lang w:val="vi-VN" w:eastAsia="ja-JP"/>
              </w:rPr>
              <w:t>Phase</w:t>
            </w:r>
          </w:p>
        </w:tc>
        <w:tc>
          <w:tcPr>
            <w:tcW w:w="1247"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827"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474"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695"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982"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Pr="00D327A0" w:rsidRDefault="004F4390" w:rsidP="00003253">
            <w:pPr>
              <w:rPr>
                <w:lang w:eastAsia="ja-JP"/>
              </w:rPr>
            </w:pPr>
            <w:r>
              <w:rPr>
                <w:lang w:val="vi-VN" w:eastAsia="ja-JP"/>
              </w:rPr>
              <w:t xml:space="preserve">Requirement </w:t>
            </w:r>
            <w:r>
              <w:rPr>
                <w:lang w:eastAsia="ja-JP"/>
              </w:rPr>
              <w:t>Definition</w:t>
            </w:r>
          </w:p>
        </w:tc>
        <w:tc>
          <w:tcPr>
            <w:tcW w:w="1247" w:type="pct"/>
          </w:tcPr>
          <w:p w:rsidR="004F4390" w:rsidRPr="00D7579E"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process of establishing what services are required and the constraints on the system’s operation and development.</w:t>
            </w:r>
          </w:p>
        </w:tc>
        <w:tc>
          <w:tcPr>
            <w:tcW w:w="82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Software </w:t>
            </w:r>
            <w:r>
              <w:rPr>
                <w:rFonts w:eastAsia="Cambria"/>
              </w:rPr>
              <w:t>r</w:t>
            </w:r>
            <w:r w:rsidRPr="00C62739">
              <w:rPr>
                <w:rFonts w:eastAsia="Cambria"/>
              </w:rPr>
              <w:t xml:space="preserve">equirement </w:t>
            </w:r>
            <w:r>
              <w:rPr>
                <w:rFonts w:eastAsia="Cambria"/>
              </w:rPr>
              <w:t>s</w:t>
            </w:r>
            <w:r w:rsidRPr="00C62739">
              <w:rPr>
                <w:rFonts w:eastAsia="Cambria"/>
              </w:rPr>
              <w:t>pecification</w:t>
            </w:r>
            <w:r>
              <w:rPr>
                <w:rFonts w:eastAsia="Cambria"/>
              </w:rPr>
              <w:t>:</w:t>
            </w:r>
          </w:p>
          <w:p w:rsidR="004F4390" w:rsidRPr="006F1A66" w:rsidRDefault="004F4390" w:rsidP="004B6576">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System models</w:t>
            </w:r>
          </w:p>
          <w:p w:rsidR="004F4390" w:rsidRPr="006F1A66" w:rsidRDefault="004F4390" w:rsidP="004B6576">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User and system requirements</w:t>
            </w:r>
          </w:p>
          <w:p w:rsidR="004F4390" w:rsidRPr="00C62739"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Executable </w:t>
            </w:r>
            <w:r>
              <w:rPr>
                <w:rFonts w:eastAsia="Cambria"/>
              </w:rPr>
              <w:t>p</w:t>
            </w:r>
            <w:r w:rsidRPr="00C62739">
              <w:rPr>
                <w:rFonts w:eastAsia="Cambria"/>
              </w:rPr>
              <w:t>rototype</w:t>
            </w:r>
          </w:p>
          <w:p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rsidR="00ED5E44" w:rsidRPr="00D7579E"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370FBF">
              <w:rPr>
                <w:rFonts w:eastAsia="Cambria"/>
              </w:rPr>
              <w:t>Lack of domain knowledge.</w:t>
            </w:r>
          </w:p>
          <w:p w:rsidR="004F4390" w:rsidRDefault="00E071A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Communication</w:t>
            </w:r>
            <w:r w:rsidR="004F4390" w:rsidRPr="00370FBF">
              <w:rPr>
                <w:rFonts w:eastAsia="Cambria"/>
              </w:rPr>
              <w:t xml:space="preserve"> misunderstanding</w:t>
            </w:r>
            <w:r w:rsidR="004F4390">
              <w:rPr>
                <w:rFonts w:eastAsia="Cambria"/>
              </w:rPr>
              <w:t>.</w:t>
            </w:r>
          </w:p>
          <w:p w:rsidR="00B90E35" w:rsidRDefault="00D206CA" w:rsidP="00B90E35">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w:t>
            </w:r>
            <w:r w:rsidR="00B90E35">
              <w:rPr>
                <w:rFonts w:eastAsia="Cambria"/>
              </w:rPr>
              <w:t>onflict objectives, conflict viewpoints.</w:t>
            </w:r>
          </w:p>
          <w:p w:rsidR="00B90E35" w:rsidRPr="00370FBF" w:rsidRDefault="00B90E35" w:rsidP="00B90E35">
            <w:pPr>
              <w:cnfStyle w:val="000000000000" w:firstRow="0" w:lastRow="0" w:firstColumn="0" w:lastColumn="0" w:oddVBand="0" w:evenVBand="0" w:oddHBand="0" w:evenHBand="0" w:firstRowFirstColumn="0" w:firstRowLastColumn="0" w:lastRowFirstColumn="0" w:lastRowLastColumn="0"/>
              <w:rPr>
                <w:rFonts w:eastAsia="Cambria"/>
              </w:rPr>
            </w:pP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Pr="00D327A0" w:rsidRDefault="004F4390" w:rsidP="00003253">
            <w:pPr>
              <w:rPr>
                <w:lang w:eastAsia="ja-JP"/>
              </w:rPr>
            </w:pPr>
            <w:r>
              <w:rPr>
                <w:lang w:eastAsia="ja-JP"/>
              </w:rPr>
              <w:lastRenderedPageBreak/>
              <w:t>System and Software Design</w:t>
            </w:r>
          </w:p>
        </w:tc>
        <w:tc>
          <w:tcPr>
            <w:tcW w:w="1247" w:type="pct"/>
          </w:tcPr>
          <w:p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a software structure and an overall system architecture that realizes the specification.</w:t>
            </w:r>
          </w:p>
        </w:tc>
        <w:tc>
          <w:tcPr>
            <w:tcW w:w="827" w:type="pct"/>
          </w:tcPr>
          <w:p w:rsidR="004F4390" w:rsidRDefault="004F4390" w:rsidP="00003253">
            <w:pPr>
              <w:pStyle w:val="BlockText"/>
              <w:cnfStyle w:val="000000000000" w:firstRow="0" w:lastRow="0" w:firstColumn="0" w:lastColumn="0" w:oddVBand="0" w:evenVBand="0" w:oddHBand="0" w:evenHBand="0" w:firstRowFirstColumn="0" w:firstRowLastColumn="0" w:lastRowFirstColumn="0" w:lastRowLastColumn="0"/>
            </w:pPr>
            <w:r w:rsidRPr="00C62739">
              <w:t xml:space="preserve">System </w:t>
            </w:r>
            <w:r>
              <w:t>d</w:t>
            </w:r>
            <w:r w:rsidRPr="00C62739">
              <w:t xml:space="preserve">esign </w:t>
            </w:r>
            <w:r>
              <w:t>d</w:t>
            </w:r>
            <w:r w:rsidRPr="00C62739">
              <w:t>escription</w:t>
            </w:r>
            <w:r>
              <w:t>:</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System architecture</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Database specification</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Interface specification</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Component Specification</w:t>
            </w:r>
          </w:p>
          <w:p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integration test plan</w:t>
            </w:r>
          </w:p>
          <w:p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Platform information</w:t>
            </w:r>
          </w:p>
          <w:p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 xml:space="preserve">Software </w:t>
            </w:r>
            <w:r>
              <w:rPr>
                <w:rFonts w:eastAsia="Cambria"/>
              </w:rPr>
              <w:t>requirement s</w:t>
            </w:r>
            <w:r w:rsidRPr="00753268">
              <w:rPr>
                <w:rFonts w:eastAsia="Cambria"/>
              </w:rPr>
              <w:t>pecification</w:t>
            </w:r>
          </w:p>
          <w:p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Data d</w:t>
            </w:r>
            <w:r w:rsidRPr="00753268">
              <w:rPr>
                <w:rFonts w:eastAsia="Cambria"/>
              </w:rPr>
              <w:t>escription</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Change to requirements that require major design rework are proposed.</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Specifications of essential interfaces are not available on schedule.</w:t>
            </w:r>
          </w:p>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size of the system has been underestimated.</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Pr="00D327A0" w:rsidRDefault="004F4390" w:rsidP="00003253">
            <w:pPr>
              <w:rPr>
                <w:lang w:eastAsia="ja-JP"/>
              </w:rPr>
            </w:pPr>
            <w:r>
              <w:rPr>
                <w:lang w:eastAsia="ja-JP"/>
              </w:rPr>
              <w:lastRenderedPageBreak/>
              <w:t>Implementation and Unit Testing</w:t>
            </w:r>
          </w:p>
        </w:tc>
        <w:tc>
          <w:tcPr>
            <w:tcW w:w="124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Translate design structure into an executable program or program unit.</w:t>
            </w:r>
          </w:p>
          <w:p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Unit testing involves verifying that each unit meets its specification.</w:t>
            </w:r>
          </w:p>
        </w:tc>
        <w:tc>
          <w:tcPr>
            <w:tcW w:w="82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Program Units</w:t>
            </w:r>
          </w:p>
          <w:p w:rsidR="004F4390" w:rsidRPr="007D10F1"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case</w:t>
            </w:r>
          </w:p>
        </w:tc>
        <w:tc>
          <w:tcPr>
            <w:tcW w:w="474" w:type="pct"/>
          </w:tcPr>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90 man days</w:t>
            </w:r>
          </w:p>
        </w:tc>
        <w:tc>
          <w:tcPr>
            <w:tcW w:w="695" w:type="pct"/>
          </w:tcPr>
          <w:p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d</w:t>
            </w:r>
            <w:r w:rsidRPr="00C62739">
              <w:t xml:space="preserve">esign </w:t>
            </w:r>
            <w:r>
              <w:t>d</w:t>
            </w:r>
            <w:r w:rsidRPr="00C62739">
              <w:t>escription</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tool cannot be integrated.</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time required to develop the software is underestimated.</w:t>
            </w:r>
          </w:p>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underlying technology on which the system is build is superseded by new technology.</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Default="004F4390" w:rsidP="00003253">
            <w:pPr>
              <w:rPr>
                <w:lang w:eastAsia="ja-JP"/>
              </w:rPr>
            </w:pPr>
            <w:r>
              <w:rPr>
                <w:lang w:eastAsia="ja-JP"/>
              </w:rPr>
              <w:t>Integration and System Testing</w:t>
            </w:r>
          </w:p>
        </w:tc>
        <w:tc>
          <w:tcPr>
            <w:tcW w:w="124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Integrated the individual program unit.</w:t>
            </w:r>
          </w:p>
          <w:p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the complete system to ensure that the software requirements have been meet.</w:t>
            </w:r>
          </w:p>
        </w:tc>
        <w:tc>
          <w:tcPr>
            <w:tcW w:w="82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rsidR="004F4390" w:rsidRPr="006F1A66"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result</w:t>
            </w:r>
          </w:p>
        </w:tc>
        <w:tc>
          <w:tcPr>
            <w:tcW w:w="474" w:type="pct"/>
          </w:tcPr>
          <w:p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58 man days</w:t>
            </w:r>
          </w:p>
        </w:tc>
        <w:tc>
          <w:tcPr>
            <w:tcW w:w="695"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design description</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integration test plan</w:t>
            </w:r>
          </w:p>
          <w:p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rsidR="00ED5E44" w:rsidRPr="00ED5E44"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982" w:type="pct"/>
          </w:tcPr>
          <w:p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Reusable software components contain defects that mean they cannot be used as planned.</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Default="004F4390" w:rsidP="00003253">
            <w:pPr>
              <w:rPr>
                <w:lang w:eastAsia="ja-JP"/>
              </w:rPr>
            </w:pPr>
            <w:r>
              <w:rPr>
                <w:lang w:eastAsia="ja-JP"/>
              </w:rPr>
              <w:lastRenderedPageBreak/>
              <w:t>Operation and Maintenance</w:t>
            </w:r>
          </w:p>
        </w:tc>
        <w:tc>
          <w:tcPr>
            <w:tcW w:w="124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This is the longest life cycle phase.</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system is installed and put into practical use.</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Maintenance involves correcting errors which were not discovered in earlier stages of the life cycle, improving the implementation of system units and enhancing the system’s services as new requirements are discovered.</w:t>
            </w:r>
          </w:p>
        </w:tc>
        <w:tc>
          <w:tcPr>
            <w:tcW w:w="82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Installation guide</w:t>
            </w:r>
          </w:p>
          <w:p w:rsidR="004F4390" w:rsidRPr="00392054"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User guide</w:t>
            </w:r>
          </w:p>
        </w:tc>
        <w:tc>
          <w:tcPr>
            <w:tcW w:w="474" w:type="pct"/>
          </w:tcPr>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92 man days</w:t>
            </w:r>
          </w:p>
        </w:tc>
        <w:tc>
          <w:tcPr>
            <w:tcW w:w="695"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requirement specification</w:t>
            </w:r>
          </w:p>
        </w:tc>
        <w:tc>
          <w:tcPr>
            <w:tcW w:w="982"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 competitive product is marketed before the system is completed.</w:t>
            </w:r>
          </w:p>
          <w:p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database used in the system cannot process as many transactions per second as expected.</w:t>
            </w:r>
          </w:p>
        </w:tc>
      </w:tr>
    </w:tbl>
    <w:p w:rsidR="00371E1C" w:rsidRPr="006D162F" w:rsidRDefault="00371E1C" w:rsidP="006D162F">
      <w:pPr>
        <w:pStyle w:val="Caption"/>
      </w:pPr>
      <w:bookmarkStart w:id="32" w:name="_Toc419810282"/>
      <w:r w:rsidRPr="006D162F">
        <w:t xml:space="preserve">Table </w:t>
      </w:r>
      <w:r w:rsidRPr="006D162F">
        <w:fldChar w:fldCharType="begin"/>
      </w:r>
      <w:r w:rsidRPr="006D162F">
        <w:instrText xml:space="preserve"> SEQ Table \* ARABIC </w:instrText>
      </w:r>
      <w:r w:rsidRPr="006D162F">
        <w:fldChar w:fldCharType="separate"/>
      </w:r>
      <w:r w:rsidR="00D6493A">
        <w:rPr>
          <w:noProof/>
        </w:rPr>
        <w:t>5</w:t>
      </w:r>
      <w:r w:rsidRPr="006D162F">
        <w:fldChar w:fldCharType="end"/>
      </w:r>
      <w:r w:rsidRPr="006D162F">
        <w:t>: Software Development Life Cycle Detail</w:t>
      </w:r>
      <w:bookmarkEnd w:id="32"/>
    </w:p>
    <w:p w:rsidR="001D7DBC" w:rsidRDefault="001D7DBC" w:rsidP="004C257C">
      <w:pPr>
        <w:pStyle w:val="Heading3"/>
        <w:rPr>
          <w:lang w:val="vi-VN" w:eastAsia="ja-JP"/>
        </w:rPr>
      </w:pPr>
      <w:bookmarkStart w:id="33" w:name="_Toc420171873"/>
      <w:r>
        <w:rPr>
          <w:lang w:val="vi-VN" w:eastAsia="ja-JP"/>
        </w:rPr>
        <w:lastRenderedPageBreak/>
        <w:t>Phase Detail</w:t>
      </w:r>
      <w:bookmarkEnd w:id="33"/>
    </w:p>
    <w:p w:rsidR="001D7DBC" w:rsidRDefault="00003253" w:rsidP="001D7DBC">
      <w:pPr>
        <w:pStyle w:val="Heading4"/>
        <w:rPr>
          <w:lang w:val="vi-VN" w:eastAsia="ja-JP"/>
        </w:rPr>
      </w:pPr>
      <w:r w:rsidRPr="006D162F">
        <w:t>Phase 1</w:t>
      </w:r>
      <w:r>
        <w:t xml:space="preserve">: </w:t>
      </w:r>
      <w:r w:rsidR="001D7DBC">
        <w:rPr>
          <w:lang w:val="vi-VN" w:eastAsia="ja-JP"/>
        </w:rPr>
        <w:t xml:space="preserve">Requirement </w:t>
      </w:r>
      <w:r>
        <w:rPr>
          <w:lang w:eastAsia="ja-JP"/>
        </w:rPr>
        <w:t>Definition</w:t>
      </w:r>
    </w:p>
    <w:tbl>
      <w:tblPr>
        <w:tblStyle w:val="LightGrid-Accent1"/>
        <w:tblW w:w="5000" w:type="pct"/>
        <w:tblLook w:val="06A0" w:firstRow="1" w:lastRow="0" w:firstColumn="1" w:lastColumn="0" w:noHBand="1" w:noVBand="1"/>
      </w:tblPr>
      <w:tblGrid>
        <w:gridCol w:w="4717"/>
        <w:gridCol w:w="4673"/>
        <w:gridCol w:w="4634"/>
      </w:tblGrid>
      <w:tr w:rsidR="007D5880" w:rsidTr="00003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3D51B7">
            <w:pPr>
              <w:keepNext/>
              <w:ind w:left="115" w:right="115"/>
              <w:rPr>
                <w:lang w:val="vi-VN" w:eastAsia="ja-JP"/>
              </w:rPr>
            </w:pPr>
            <w:r>
              <w:rPr>
                <w:lang w:val="vi-VN" w:eastAsia="ja-JP"/>
              </w:rPr>
              <w:t>Task</w:t>
            </w:r>
          </w:p>
        </w:tc>
        <w:tc>
          <w:tcPr>
            <w:tcW w:w="1666" w:type="pct"/>
          </w:tcPr>
          <w:p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Pr="004C52D8" w:rsidRDefault="007D5880" w:rsidP="003D51B7">
            <w:pPr>
              <w:keepNext/>
              <w:ind w:left="115" w:right="115"/>
            </w:pPr>
            <w:r w:rsidRPr="004C52D8">
              <w:t>Collect requirements</w:t>
            </w:r>
          </w:p>
        </w:tc>
        <w:tc>
          <w:tcPr>
            <w:tcW w:w="1666" w:type="pct"/>
          </w:tcPr>
          <w:p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Find which systems currently provide similar service, their advantages and dis advantages.</w:t>
            </w:r>
          </w:p>
        </w:tc>
        <w:tc>
          <w:tcPr>
            <w:tcW w:w="1652" w:type="pct"/>
          </w:tcPr>
          <w:p w:rsidR="007D5880" w:rsidRPr="004C52D8" w:rsidRDefault="001A359C"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Pr="004C52D8" w:rsidRDefault="007D5880" w:rsidP="003D51B7">
            <w:pPr>
              <w:keepNext/>
              <w:ind w:left="115" w:right="115"/>
            </w:pPr>
            <w:r w:rsidRPr="004C52D8">
              <w:t>Identify and clarify main functions</w:t>
            </w:r>
          </w:p>
        </w:tc>
        <w:tc>
          <w:tcPr>
            <w:tcW w:w="1666" w:type="pct"/>
          </w:tcPr>
          <w:p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Define main functions of system.</w:t>
            </w:r>
          </w:p>
        </w:tc>
        <w:tc>
          <w:tcPr>
            <w:tcW w:w="1652" w:type="pct"/>
          </w:tcPr>
          <w:p w:rsidR="007D5880" w:rsidRDefault="001A359C"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D5880">
              <w:rPr>
                <w:rFonts w:eastAsia="Cambria"/>
                <w:lang w:eastAsia="ja-JP"/>
              </w:rPr>
              <w:t>,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Pr="004C52D8" w:rsidRDefault="007D5880" w:rsidP="003D51B7">
            <w:pPr>
              <w:keepNext/>
              <w:ind w:left="115" w:right="115"/>
              <w:rPr>
                <w:rFonts w:eastAsia="Cambria"/>
                <w:lang w:eastAsia="ja-JP"/>
              </w:rPr>
            </w:pPr>
            <w:r>
              <w:rPr>
                <w:rFonts w:eastAsia="Cambria"/>
                <w:lang w:eastAsia="ja-JP"/>
              </w:rPr>
              <w:t>Create System Introduction</w:t>
            </w:r>
          </w:p>
        </w:tc>
        <w:tc>
          <w:tcPr>
            <w:tcW w:w="1666" w:type="pct"/>
          </w:tcPr>
          <w:p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Introduction Report.</w:t>
            </w:r>
          </w:p>
        </w:tc>
        <w:tc>
          <w:tcPr>
            <w:tcW w:w="1652" w:type="pct"/>
          </w:tcPr>
          <w:p w:rsidR="007D5880" w:rsidRDefault="001A359C"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D5880">
              <w:rPr>
                <w:rFonts w:eastAsia="Cambria"/>
                <w:lang w:eastAsia="ja-JP"/>
              </w:rPr>
              <w:t>,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3D51B7">
            <w:pPr>
              <w:keepNext/>
              <w:ind w:left="115" w:right="115"/>
              <w:rPr>
                <w:rFonts w:eastAsia="Cambria"/>
                <w:lang w:eastAsia="ja-JP"/>
              </w:rPr>
            </w:pPr>
            <w:r>
              <w:rPr>
                <w:rFonts w:eastAsia="Cambria"/>
                <w:lang w:eastAsia="ja-JP"/>
              </w:rPr>
              <w:t>Software Project Management Plan.</w:t>
            </w:r>
          </w:p>
        </w:tc>
        <w:tc>
          <w:tcPr>
            <w:tcW w:w="1666"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Prepare Project Management Plan.</w:t>
            </w:r>
          </w:p>
        </w:tc>
        <w:tc>
          <w:tcPr>
            <w:tcW w:w="1652" w:type="pct"/>
          </w:tcPr>
          <w:p w:rsidR="007D5880" w:rsidRDefault="001A359C"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3D51B7">
            <w:pPr>
              <w:keepNext/>
              <w:ind w:left="115" w:right="115"/>
              <w:rPr>
                <w:rFonts w:eastAsia="Cambria"/>
                <w:lang w:eastAsia="ja-JP"/>
              </w:rPr>
            </w:pPr>
            <w:r>
              <w:rPr>
                <w:rFonts w:eastAsia="Cambria"/>
                <w:lang w:eastAsia="ja-JP"/>
              </w:rPr>
              <w:t>Website Prototype.</w:t>
            </w:r>
          </w:p>
        </w:tc>
        <w:tc>
          <w:tcPr>
            <w:tcW w:w="1666"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Build a prototype of system.</w:t>
            </w:r>
          </w:p>
        </w:tc>
        <w:tc>
          <w:tcPr>
            <w:tcW w:w="1652" w:type="pct"/>
          </w:tcPr>
          <w:p w:rsidR="007D5880" w:rsidRDefault="001A359C"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3D51B7">
            <w:pPr>
              <w:keepNext/>
              <w:ind w:left="115" w:right="115"/>
              <w:rPr>
                <w:rFonts w:eastAsia="Cambria"/>
                <w:lang w:eastAsia="ja-JP"/>
              </w:rPr>
            </w:pPr>
            <w:r>
              <w:rPr>
                <w:rFonts w:eastAsia="Cambria"/>
                <w:lang w:eastAsia="ja-JP"/>
              </w:rPr>
              <w:t>SRS</w:t>
            </w:r>
          </w:p>
        </w:tc>
        <w:tc>
          <w:tcPr>
            <w:tcW w:w="1666"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SRS document.</w:t>
            </w:r>
          </w:p>
        </w:tc>
        <w:tc>
          <w:tcPr>
            <w:tcW w:w="1652" w:type="pct"/>
          </w:tcPr>
          <w:p w:rsidR="007D5880" w:rsidRDefault="001A359C"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bl>
    <w:p w:rsidR="00371E1C" w:rsidRDefault="00371E1C" w:rsidP="006D162F">
      <w:pPr>
        <w:pStyle w:val="Caption"/>
      </w:pPr>
      <w:bookmarkStart w:id="34" w:name="_Toc419810283"/>
      <w:r w:rsidRPr="006D162F">
        <w:t xml:space="preserve">Table </w:t>
      </w:r>
      <w:r w:rsidRPr="006D162F">
        <w:fldChar w:fldCharType="begin"/>
      </w:r>
      <w:r w:rsidRPr="006D162F">
        <w:instrText xml:space="preserve"> SEQ Table \* ARABIC </w:instrText>
      </w:r>
      <w:r w:rsidRPr="006D162F">
        <w:fldChar w:fldCharType="separate"/>
      </w:r>
      <w:r w:rsidR="00D6493A">
        <w:rPr>
          <w:noProof/>
        </w:rPr>
        <w:t>6</w:t>
      </w:r>
      <w:r w:rsidRPr="006D162F">
        <w:fldChar w:fldCharType="end"/>
      </w:r>
      <w:r w:rsidRPr="006D162F">
        <w:t>: Phase 1: Requirement Analysis</w:t>
      </w:r>
      <w:bookmarkEnd w:id="34"/>
    </w:p>
    <w:p w:rsidR="00003253" w:rsidRDefault="00003253" w:rsidP="00003253">
      <w:pPr>
        <w:pStyle w:val="Heading4"/>
        <w:rPr>
          <w:lang w:eastAsia="ja-JP"/>
        </w:rPr>
      </w:pPr>
      <w:r>
        <w:lastRenderedPageBreak/>
        <w:t xml:space="preserve">Phase 2: </w:t>
      </w:r>
      <w:r>
        <w:rPr>
          <w:lang w:eastAsia="ja-JP"/>
        </w:rPr>
        <w:t>System and Software Design</w:t>
      </w:r>
    </w:p>
    <w:tbl>
      <w:tblPr>
        <w:tblStyle w:val="LightGrid-Accent1"/>
        <w:tblW w:w="5000" w:type="pct"/>
        <w:tblLook w:val="06A0" w:firstRow="1" w:lastRow="0" w:firstColumn="1" w:lastColumn="0" w:noHBand="1" w:noVBand="1"/>
      </w:tblPr>
      <w:tblGrid>
        <w:gridCol w:w="4717"/>
        <w:gridCol w:w="4673"/>
        <w:gridCol w:w="4634"/>
      </w:tblGrid>
      <w:tr w:rsidR="0038595D"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38595D" w:rsidRDefault="0038595D" w:rsidP="00B90E35">
            <w:pPr>
              <w:keepNext/>
              <w:ind w:left="115" w:right="115"/>
              <w:rPr>
                <w:lang w:val="vi-VN" w:eastAsia="ja-JP"/>
              </w:rPr>
            </w:pPr>
            <w:r>
              <w:rPr>
                <w:lang w:val="vi-VN" w:eastAsia="ja-JP"/>
              </w:rPr>
              <w:t>Task</w:t>
            </w:r>
          </w:p>
        </w:tc>
        <w:tc>
          <w:tcPr>
            <w:tcW w:w="1666" w:type="pct"/>
          </w:tcPr>
          <w:p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38595D" w:rsidTr="00B90E35">
        <w:tc>
          <w:tcPr>
            <w:cnfStyle w:val="001000000000" w:firstRow="0" w:lastRow="0" w:firstColumn="1" w:lastColumn="0" w:oddVBand="0" w:evenVBand="0" w:oddHBand="0" w:evenHBand="0" w:firstRowFirstColumn="0" w:firstRowLastColumn="0" w:lastRowFirstColumn="0" w:lastRowLastColumn="0"/>
            <w:tcW w:w="1682" w:type="pct"/>
          </w:tcPr>
          <w:p w:rsidR="0038595D" w:rsidRPr="004C52D8" w:rsidRDefault="0038595D" w:rsidP="00B90E35">
            <w:pPr>
              <w:keepNext/>
              <w:ind w:left="115" w:right="115"/>
            </w:pPr>
            <w:r>
              <w:t>Architecture Design</w:t>
            </w:r>
          </w:p>
        </w:tc>
        <w:tc>
          <w:tcPr>
            <w:tcW w:w="1666" w:type="pct"/>
          </w:tcPr>
          <w:p w:rsidR="0038595D" w:rsidRPr="004C52D8"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an architecture design that can meet system requirements.</w:t>
            </w:r>
          </w:p>
        </w:tc>
        <w:tc>
          <w:tcPr>
            <w:tcW w:w="1652" w:type="pct"/>
          </w:tcPr>
          <w:p w:rsidR="0038595D" w:rsidRPr="004C52D8" w:rsidRDefault="001A359C"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38595D">
              <w:rPr>
                <w:rFonts w:eastAsia="Cambria"/>
                <w:lang w:eastAsia="ja-JP"/>
              </w:rPr>
              <w:t>, PhucTQ, HoangNH, DucHC</w:t>
            </w:r>
          </w:p>
        </w:tc>
      </w:tr>
      <w:tr w:rsidR="0038595D" w:rsidTr="00B90E35">
        <w:tc>
          <w:tcPr>
            <w:cnfStyle w:val="001000000000" w:firstRow="0" w:lastRow="0" w:firstColumn="1" w:lastColumn="0" w:oddVBand="0" w:evenVBand="0" w:oddHBand="0" w:evenHBand="0" w:firstRowFirstColumn="0" w:firstRowLastColumn="0" w:lastRowFirstColumn="0" w:lastRowLastColumn="0"/>
            <w:tcW w:w="1682" w:type="pct"/>
          </w:tcPr>
          <w:p w:rsidR="0038595D" w:rsidRPr="004C52D8" w:rsidRDefault="0038595D" w:rsidP="00B90E35">
            <w:pPr>
              <w:keepNext/>
              <w:ind w:left="115" w:right="115"/>
            </w:pPr>
            <w:r>
              <w:t>Detailed Design</w:t>
            </w:r>
          </w:p>
        </w:tc>
        <w:tc>
          <w:tcPr>
            <w:tcW w:w="1666" w:type="pct"/>
          </w:tcPr>
          <w:p w:rsidR="0038595D" w:rsidRPr="004C52D8"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 detailed design with diagrams and relevant artifacts.</w:t>
            </w:r>
          </w:p>
        </w:tc>
        <w:tc>
          <w:tcPr>
            <w:tcW w:w="1652" w:type="pct"/>
          </w:tcPr>
          <w:p w:rsidR="0038595D" w:rsidRDefault="001A359C"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38595D">
              <w:rPr>
                <w:rFonts w:eastAsia="Cambria"/>
                <w:lang w:eastAsia="ja-JP"/>
              </w:rPr>
              <w:t>, PhucTQ, HoangNH, DucHC</w:t>
            </w:r>
          </w:p>
        </w:tc>
      </w:tr>
      <w:tr w:rsidR="0038595D" w:rsidTr="00B90E35">
        <w:tc>
          <w:tcPr>
            <w:cnfStyle w:val="001000000000" w:firstRow="0" w:lastRow="0" w:firstColumn="1" w:lastColumn="0" w:oddVBand="0" w:evenVBand="0" w:oddHBand="0" w:evenHBand="0" w:firstRowFirstColumn="0" w:firstRowLastColumn="0" w:lastRowFirstColumn="0" w:lastRowLastColumn="0"/>
            <w:tcW w:w="1682" w:type="pct"/>
          </w:tcPr>
          <w:p w:rsidR="0038595D" w:rsidRPr="004C52D8" w:rsidRDefault="0038595D" w:rsidP="00B90E35">
            <w:pPr>
              <w:keepNext/>
              <w:ind w:left="115" w:right="115"/>
              <w:rPr>
                <w:rFonts w:eastAsia="Cambria"/>
                <w:lang w:eastAsia="ja-JP"/>
              </w:rPr>
            </w:pPr>
            <w:r>
              <w:rPr>
                <w:rFonts w:eastAsia="Cambria"/>
                <w:lang w:eastAsia="ja-JP"/>
              </w:rPr>
              <w:t>Database Design</w:t>
            </w:r>
          </w:p>
        </w:tc>
        <w:tc>
          <w:tcPr>
            <w:tcW w:w="1666" w:type="pct"/>
          </w:tcPr>
          <w:p w:rsidR="0038595D" w:rsidRPr="004C52D8"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database.</w:t>
            </w:r>
          </w:p>
        </w:tc>
        <w:tc>
          <w:tcPr>
            <w:tcW w:w="1652" w:type="pct"/>
          </w:tcPr>
          <w:p w:rsidR="0038595D" w:rsidRDefault="001A359C"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38595D">
              <w:rPr>
                <w:rFonts w:eastAsia="Cambria"/>
                <w:lang w:eastAsia="ja-JP"/>
              </w:rPr>
              <w:t>, PhucTQ, HoangNH, DucHC</w:t>
            </w:r>
          </w:p>
        </w:tc>
      </w:tr>
      <w:tr w:rsidR="0038595D" w:rsidTr="00B90E35">
        <w:tc>
          <w:tcPr>
            <w:cnfStyle w:val="001000000000" w:firstRow="0" w:lastRow="0" w:firstColumn="1" w:lastColumn="0" w:oddVBand="0" w:evenVBand="0" w:oddHBand="0" w:evenHBand="0" w:firstRowFirstColumn="0" w:firstRowLastColumn="0" w:lastRowFirstColumn="0" w:lastRowLastColumn="0"/>
            <w:tcW w:w="1682" w:type="pct"/>
          </w:tcPr>
          <w:p w:rsidR="0038595D" w:rsidRDefault="0038595D" w:rsidP="00B90E35">
            <w:pPr>
              <w:keepNext/>
              <w:ind w:left="115" w:right="115"/>
              <w:rPr>
                <w:rFonts w:eastAsia="Cambria"/>
                <w:lang w:eastAsia="ja-JP"/>
              </w:rPr>
            </w:pPr>
            <w:r>
              <w:rPr>
                <w:rFonts w:eastAsia="Cambria"/>
                <w:lang w:eastAsia="ja-JP"/>
              </w:rPr>
              <w:t>Technology research</w:t>
            </w:r>
          </w:p>
        </w:tc>
        <w:tc>
          <w:tcPr>
            <w:tcW w:w="1666" w:type="pct"/>
          </w:tcPr>
          <w:p w:rsidR="0038595D"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Research solution for order</w:t>
            </w:r>
            <w:r w:rsidR="00A34CE6">
              <w:rPr>
                <w:rFonts w:eastAsia="Cambria"/>
                <w:lang w:eastAsia="ja-JP"/>
              </w:rPr>
              <w:t>ed</w:t>
            </w:r>
            <w:r>
              <w:rPr>
                <w:rFonts w:eastAsia="Cambria"/>
                <w:lang w:eastAsia="ja-JP"/>
              </w:rPr>
              <w:t xml:space="preserve"> function</w:t>
            </w:r>
            <w:r w:rsidR="00A34CE6">
              <w:rPr>
                <w:rFonts w:eastAsia="Cambria"/>
                <w:lang w:eastAsia="ja-JP"/>
              </w:rPr>
              <w:t>s</w:t>
            </w:r>
            <w:r>
              <w:rPr>
                <w:rFonts w:eastAsia="Cambria"/>
                <w:lang w:eastAsia="ja-JP"/>
              </w:rPr>
              <w:t>.</w:t>
            </w:r>
          </w:p>
        </w:tc>
        <w:tc>
          <w:tcPr>
            <w:tcW w:w="1652" w:type="pct"/>
          </w:tcPr>
          <w:p w:rsidR="0038595D" w:rsidRDefault="001A359C" w:rsidP="0003666F">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38595D">
              <w:rPr>
                <w:rFonts w:eastAsia="Cambria"/>
                <w:lang w:eastAsia="ja-JP"/>
              </w:rPr>
              <w:t>, PhucTQ, HoangNH, DucHC</w:t>
            </w:r>
          </w:p>
        </w:tc>
      </w:tr>
    </w:tbl>
    <w:p w:rsidR="0003666F" w:rsidRDefault="0003666F">
      <w:pPr>
        <w:pStyle w:val="Caption"/>
      </w:pPr>
      <w:bookmarkStart w:id="35" w:name="_Toc419810284"/>
      <w:r>
        <w:t xml:space="preserve">Table </w:t>
      </w:r>
      <w:r>
        <w:fldChar w:fldCharType="begin"/>
      </w:r>
      <w:r>
        <w:instrText xml:space="preserve"> SEQ Table \* ARABIC </w:instrText>
      </w:r>
      <w:r>
        <w:fldChar w:fldCharType="separate"/>
      </w:r>
      <w:r w:rsidR="00D6493A">
        <w:rPr>
          <w:noProof/>
        </w:rPr>
        <w:t>7</w:t>
      </w:r>
      <w:r>
        <w:fldChar w:fldCharType="end"/>
      </w:r>
      <w:r>
        <w:t>: Phase 2: System and Software Design</w:t>
      </w:r>
      <w:bookmarkEnd w:id="35"/>
    </w:p>
    <w:p w:rsidR="00003253" w:rsidRDefault="00003253" w:rsidP="00003253">
      <w:pPr>
        <w:pStyle w:val="Heading4"/>
        <w:rPr>
          <w:lang w:eastAsia="ja-JP"/>
        </w:rPr>
      </w:pPr>
      <w:r>
        <w:lastRenderedPageBreak/>
        <w:t xml:space="preserve">Phase 3: </w:t>
      </w:r>
      <w:r>
        <w:rPr>
          <w:lang w:eastAsia="ja-JP"/>
        </w:rPr>
        <w:t>Implementation and Unit Testing</w:t>
      </w:r>
    </w:p>
    <w:tbl>
      <w:tblPr>
        <w:tblStyle w:val="LightGrid-Accent1"/>
        <w:tblW w:w="5000" w:type="pct"/>
        <w:tblLook w:val="06A0" w:firstRow="1" w:lastRow="0" w:firstColumn="1" w:lastColumn="0" w:noHBand="1" w:noVBand="1"/>
      </w:tblPr>
      <w:tblGrid>
        <w:gridCol w:w="4717"/>
        <w:gridCol w:w="4673"/>
        <w:gridCol w:w="4634"/>
      </w:tblGrid>
      <w:tr w:rsidR="00003253" w:rsidTr="002A6DA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2" w:type="pct"/>
          </w:tcPr>
          <w:p w:rsidR="00003253" w:rsidRDefault="00003253" w:rsidP="002A6DA6">
            <w:pPr>
              <w:keepNext/>
              <w:keepLines/>
              <w:ind w:left="113" w:right="113"/>
              <w:rPr>
                <w:lang w:val="vi-VN" w:eastAsia="ja-JP"/>
              </w:rPr>
            </w:pPr>
            <w:r>
              <w:rPr>
                <w:lang w:val="vi-VN" w:eastAsia="ja-JP"/>
              </w:rPr>
              <w:t>Task</w:t>
            </w:r>
          </w:p>
        </w:tc>
        <w:tc>
          <w:tcPr>
            <w:tcW w:w="1666" w:type="pct"/>
          </w:tcPr>
          <w:p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733529" w:rsidP="002A6DA6">
            <w:pPr>
              <w:keepNext/>
              <w:keepLines/>
              <w:ind w:left="113" w:right="113"/>
            </w:pPr>
            <w:r>
              <w:t>Price suggestion and payment function</w:t>
            </w:r>
            <w:r w:rsidR="002A6DA6">
              <w:t>.</w:t>
            </w: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Suggest price for consignor and consignee.</w:t>
            </w:r>
          </w:p>
          <w:p w:rsidR="00733529" w:rsidRPr="004C52D8"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Perform online payment method.</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646707" w:rsidP="002A6DA6">
            <w:pPr>
              <w:keepNext/>
              <w:keepLines/>
              <w:ind w:left="113" w:right="113"/>
            </w:pPr>
            <w:r>
              <w:t>Price negotiation between consignor and consignee.</w:t>
            </w:r>
          </w:p>
        </w:tc>
        <w:tc>
          <w:tcPr>
            <w:tcW w:w="1666" w:type="pct"/>
          </w:tcPr>
          <w:p w:rsidR="00733529"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Submit desirable price.</w:t>
            </w:r>
          </w:p>
          <w:p w:rsidR="00646707"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 suggested price.</w:t>
            </w:r>
          </w:p>
          <w:p w:rsidR="00646707" w:rsidRPr="004C52D8"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Refuse suggested price.</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646707" w:rsidP="002A6DA6">
            <w:pPr>
              <w:keepNext/>
              <w:keepLines/>
              <w:ind w:left="113" w:right="113"/>
              <w:rPr>
                <w:rFonts w:eastAsia="Cambria"/>
                <w:lang w:eastAsia="ja-JP"/>
              </w:rPr>
            </w:pPr>
            <w:r>
              <w:rPr>
                <w:rFonts w:eastAsia="Cambria"/>
                <w:lang w:eastAsia="ja-JP"/>
              </w:rPr>
              <w:t>Raise product on web and advanced search function.</w:t>
            </w:r>
          </w:p>
        </w:tc>
        <w:tc>
          <w:tcPr>
            <w:tcW w:w="1666" w:type="pct"/>
          </w:tcPr>
          <w:p w:rsidR="00733529"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Raise product on web by season.</w:t>
            </w:r>
          </w:p>
          <w:p w:rsidR="00646707"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Search product function.</w:t>
            </w:r>
          </w:p>
          <w:p w:rsidR="00646707" w:rsidRPr="004C52D8"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Support shopping online.</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tcPr>
          <w:p w:rsidR="00733529" w:rsidRDefault="00646707" w:rsidP="002A6DA6">
            <w:pPr>
              <w:keepNext/>
              <w:keepLines/>
              <w:ind w:left="113" w:right="113"/>
              <w:rPr>
                <w:rFonts w:eastAsia="Cambria"/>
                <w:lang w:eastAsia="ja-JP"/>
              </w:rPr>
            </w:pPr>
            <w:r>
              <w:rPr>
                <w:rFonts w:eastAsia="Cambria"/>
                <w:lang w:eastAsia="ja-JP"/>
              </w:rPr>
              <w:t>Consign product and track consigned-product status.</w:t>
            </w:r>
          </w:p>
        </w:tc>
        <w:tc>
          <w:tcPr>
            <w:tcW w:w="1666" w:type="pct"/>
          </w:tcPr>
          <w:p w:rsidR="00733529"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Consign product.</w:t>
            </w:r>
          </w:p>
          <w:p w:rsidR="00646707"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Support tracking </w:t>
            </w:r>
            <w:r w:rsidR="002A6DA6">
              <w:rPr>
                <w:rFonts w:eastAsia="Cambria"/>
                <w:lang w:eastAsia="ja-JP"/>
              </w:rPr>
              <w:t xml:space="preserve">and notification </w:t>
            </w:r>
            <w:r>
              <w:rPr>
                <w:rFonts w:eastAsia="Cambria"/>
                <w:lang w:eastAsia="ja-JP"/>
              </w:rPr>
              <w:t>consigned</w:t>
            </w:r>
            <w:r w:rsidR="002A6DA6">
              <w:rPr>
                <w:rFonts w:eastAsia="Cambria"/>
                <w:lang w:eastAsia="ja-JP"/>
              </w:rPr>
              <w:t>-product status.</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vMerge w:val="restart"/>
          </w:tcPr>
          <w:p w:rsidR="00733529" w:rsidRDefault="00733529" w:rsidP="002A6DA6">
            <w:pPr>
              <w:keepNext/>
              <w:keepLines/>
              <w:ind w:left="113" w:right="113"/>
              <w:rPr>
                <w:rFonts w:eastAsia="Cambria"/>
                <w:lang w:eastAsia="ja-JP"/>
              </w:rPr>
            </w:pPr>
            <w:r>
              <w:rPr>
                <w:rFonts w:eastAsia="Cambria"/>
                <w:lang w:eastAsia="ja-JP"/>
              </w:rPr>
              <w:t>Unit testing</w:t>
            </w:r>
            <w:r w:rsidR="002A6DA6">
              <w:rPr>
                <w:rFonts w:eastAsia="Cambria"/>
                <w:lang w:eastAsia="ja-JP"/>
              </w:rPr>
              <w:t>.</w:t>
            </w: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price suggestion and </w:t>
            </w:r>
            <w:r w:rsidR="00646707">
              <w:rPr>
                <w:rFonts w:eastAsia="Cambria"/>
                <w:lang w:eastAsia="ja-JP"/>
              </w:rPr>
              <w:t xml:space="preserve">online </w:t>
            </w:r>
            <w:r>
              <w:rPr>
                <w:rFonts w:eastAsia="Cambria"/>
                <w:lang w:eastAsia="ja-JP"/>
              </w:rPr>
              <w:t>payment function</w:t>
            </w:r>
            <w:r w:rsidR="002A6DA6">
              <w:rPr>
                <w:rFonts w:eastAsia="Cambria"/>
                <w:lang w:eastAsia="ja-JP"/>
              </w:rPr>
              <w:t>.</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vMerge/>
          </w:tcPr>
          <w:p w:rsidR="00733529" w:rsidRDefault="00733529" w:rsidP="002A6DA6">
            <w:pPr>
              <w:keepNext/>
              <w:keepLines/>
              <w:ind w:left="113" w:right="113"/>
              <w:rPr>
                <w:rFonts w:eastAsia="Cambria"/>
                <w:lang w:eastAsia="ja-JP"/>
              </w:rPr>
            </w:pP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unit testing for</w:t>
            </w:r>
            <w:r w:rsidR="002A6DA6">
              <w:rPr>
                <w:rFonts w:eastAsia="Cambria"/>
                <w:lang w:eastAsia="ja-JP"/>
              </w:rPr>
              <w:t xml:space="preserve"> price negotiation</w:t>
            </w:r>
            <w:r>
              <w:rPr>
                <w:rFonts w:eastAsia="Cambria"/>
                <w:lang w:eastAsia="ja-JP"/>
              </w:rPr>
              <w:t xml:space="preserve"> function</w:t>
            </w:r>
            <w:r w:rsidR="002A6DA6">
              <w:rPr>
                <w:rFonts w:eastAsia="Cambria"/>
                <w:lang w:eastAsia="ja-JP"/>
              </w:rPr>
              <w:t>.</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vMerge/>
          </w:tcPr>
          <w:p w:rsidR="00733529" w:rsidRDefault="00733529" w:rsidP="002A6DA6">
            <w:pPr>
              <w:keepNext/>
              <w:keepLines/>
              <w:ind w:left="113" w:right="113"/>
              <w:rPr>
                <w:rFonts w:eastAsia="Cambria"/>
                <w:lang w:eastAsia="ja-JP"/>
              </w:rPr>
            </w:pP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raise product on web and advanced search </w:t>
            </w:r>
            <w:r>
              <w:rPr>
                <w:rFonts w:eastAsia="Cambria"/>
                <w:lang w:eastAsia="ja-JP"/>
              </w:rPr>
              <w:t>function</w:t>
            </w:r>
            <w:r w:rsidR="002A6DA6">
              <w:rPr>
                <w:rFonts w:eastAsia="Cambria"/>
                <w:lang w:eastAsia="ja-JP"/>
              </w:rPr>
              <w:t>.</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vMerge/>
          </w:tcPr>
          <w:p w:rsidR="00733529" w:rsidRDefault="00733529" w:rsidP="002A6DA6">
            <w:pPr>
              <w:keepNext/>
              <w:keepLines/>
              <w:ind w:left="113" w:right="113"/>
              <w:rPr>
                <w:rFonts w:eastAsia="Cambria"/>
                <w:lang w:eastAsia="ja-JP"/>
              </w:rPr>
            </w:pP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consign product and tracking consigned-product status </w:t>
            </w:r>
            <w:r>
              <w:rPr>
                <w:rFonts w:eastAsia="Cambria"/>
                <w:lang w:eastAsia="ja-JP"/>
              </w:rPr>
              <w:t>function</w:t>
            </w:r>
            <w:r w:rsidR="002A6DA6">
              <w:rPr>
                <w:rFonts w:eastAsia="Cambria"/>
                <w:lang w:eastAsia="ja-JP"/>
              </w:rPr>
              <w:t>.</w:t>
            </w:r>
          </w:p>
        </w:tc>
        <w:tc>
          <w:tcPr>
            <w:tcW w:w="1652" w:type="pct"/>
          </w:tcPr>
          <w:p w:rsidR="00733529" w:rsidRDefault="00733529" w:rsidP="00753FD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bl>
    <w:p w:rsidR="00753FD6" w:rsidRDefault="00753FD6">
      <w:pPr>
        <w:pStyle w:val="Caption"/>
      </w:pPr>
      <w:bookmarkStart w:id="36" w:name="_Toc419810285"/>
      <w:r>
        <w:t xml:space="preserve">Table </w:t>
      </w:r>
      <w:r>
        <w:fldChar w:fldCharType="begin"/>
      </w:r>
      <w:r>
        <w:instrText xml:space="preserve"> SEQ Table \* ARABIC </w:instrText>
      </w:r>
      <w:r>
        <w:fldChar w:fldCharType="separate"/>
      </w:r>
      <w:r w:rsidR="00D6493A">
        <w:rPr>
          <w:noProof/>
        </w:rPr>
        <w:t>8</w:t>
      </w:r>
      <w:r>
        <w:fldChar w:fldCharType="end"/>
      </w:r>
      <w:r>
        <w:t xml:space="preserve">: </w:t>
      </w:r>
      <w:r w:rsidR="00F54722">
        <w:t xml:space="preserve">Phase 3: </w:t>
      </w:r>
      <w:r>
        <w:t>Implementation and Unit Testing</w:t>
      </w:r>
      <w:bookmarkEnd w:id="36"/>
    </w:p>
    <w:p w:rsidR="00003253" w:rsidRDefault="00003253" w:rsidP="00003253">
      <w:pPr>
        <w:pStyle w:val="Heading4"/>
        <w:rPr>
          <w:lang w:eastAsia="ja-JP"/>
        </w:rPr>
      </w:pPr>
      <w:r>
        <w:t xml:space="preserve">Phase 4: </w:t>
      </w:r>
      <w:r>
        <w:rPr>
          <w:lang w:eastAsia="ja-JP"/>
        </w:rPr>
        <w:t>Integration and System Testing</w:t>
      </w:r>
    </w:p>
    <w:tbl>
      <w:tblPr>
        <w:tblStyle w:val="LightGrid-Accent1"/>
        <w:tblW w:w="5000" w:type="pct"/>
        <w:tblLook w:val="06A0" w:firstRow="1" w:lastRow="0" w:firstColumn="1" w:lastColumn="0" w:noHBand="1" w:noVBand="1"/>
      </w:tblPr>
      <w:tblGrid>
        <w:gridCol w:w="4717"/>
        <w:gridCol w:w="4673"/>
        <w:gridCol w:w="4634"/>
      </w:tblGrid>
      <w:tr w:rsidR="00D6493A"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D6493A" w:rsidRDefault="00D6493A" w:rsidP="00B90E35">
            <w:pPr>
              <w:keepNext/>
              <w:ind w:left="115" w:right="115"/>
              <w:rPr>
                <w:lang w:val="vi-VN" w:eastAsia="ja-JP"/>
              </w:rPr>
            </w:pPr>
            <w:r>
              <w:rPr>
                <w:lang w:val="vi-VN" w:eastAsia="ja-JP"/>
              </w:rPr>
              <w:t>Task</w:t>
            </w:r>
          </w:p>
        </w:tc>
        <w:tc>
          <w:tcPr>
            <w:tcW w:w="1666" w:type="pct"/>
          </w:tcPr>
          <w:p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D6493A" w:rsidTr="00B90E35">
        <w:tc>
          <w:tcPr>
            <w:cnfStyle w:val="001000000000" w:firstRow="0" w:lastRow="0" w:firstColumn="1" w:lastColumn="0" w:oddVBand="0" w:evenVBand="0" w:oddHBand="0" w:evenHBand="0" w:firstRowFirstColumn="0" w:firstRowLastColumn="0" w:lastRowFirstColumn="0" w:lastRowLastColumn="0"/>
            <w:tcW w:w="1682" w:type="pct"/>
          </w:tcPr>
          <w:p w:rsidR="00D6493A" w:rsidRPr="004C52D8" w:rsidRDefault="001F01DF" w:rsidP="00B90E35">
            <w:pPr>
              <w:keepNext/>
              <w:ind w:left="115" w:right="115"/>
            </w:pPr>
            <w:r>
              <w:t xml:space="preserve">Integration Testing </w:t>
            </w:r>
          </w:p>
        </w:tc>
        <w:tc>
          <w:tcPr>
            <w:tcW w:w="1666" w:type="pct"/>
          </w:tcPr>
          <w:p w:rsidR="00D6493A" w:rsidRPr="004C52D8" w:rsidRDefault="001F01DF"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integrate functions.</w:t>
            </w:r>
          </w:p>
        </w:tc>
        <w:tc>
          <w:tcPr>
            <w:tcW w:w="1652" w:type="pct"/>
          </w:tcPr>
          <w:p w:rsidR="00D6493A" w:rsidRPr="004C52D8" w:rsidRDefault="001A359C"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D6493A">
              <w:rPr>
                <w:rFonts w:eastAsia="Cambria"/>
                <w:lang w:eastAsia="ja-JP"/>
              </w:rPr>
              <w:t>, PhucTQ, HoangNH, DucHC</w:t>
            </w:r>
          </w:p>
        </w:tc>
      </w:tr>
      <w:tr w:rsidR="00D6493A" w:rsidTr="00B90E35">
        <w:tc>
          <w:tcPr>
            <w:cnfStyle w:val="001000000000" w:firstRow="0" w:lastRow="0" w:firstColumn="1" w:lastColumn="0" w:oddVBand="0" w:evenVBand="0" w:oddHBand="0" w:evenHBand="0" w:firstRowFirstColumn="0" w:firstRowLastColumn="0" w:lastRowFirstColumn="0" w:lastRowLastColumn="0"/>
            <w:tcW w:w="1682" w:type="pct"/>
          </w:tcPr>
          <w:p w:rsidR="00D6493A" w:rsidRPr="004C52D8" w:rsidRDefault="001F01DF" w:rsidP="00B90E35">
            <w:pPr>
              <w:keepNext/>
              <w:ind w:left="115" w:right="115"/>
            </w:pPr>
            <w:r>
              <w:t>System Testing</w:t>
            </w:r>
          </w:p>
        </w:tc>
        <w:tc>
          <w:tcPr>
            <w:tcW w:w="1666" w:type="pct"/>
          </w:tcPr>
          <w:p w:rsidR="00D6493A" w:rsidRPr="004C52D8" w:rsidRDefault="001F01DF" w:rsidP="001F01DF">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whole system.</w:t>
            </w:r>
          </w:p>
        </w:tc>
        <w:tc>
          <w:tcPr>
            <w:tcW w:w="1652" w:type="pct"/>
          </w:tcPr>
          <w:p w:rsidR="00D6493A" w:rsidRDefault="001A359C"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D6493A">
              <w:rPr>
                <w:rFonts w:eastAsia="Cambria"/>
                <w:lang w:eastAsia="ja-JP"/>
              </w:rPr>
              <w:t>, PhucTQ, HoangNH, DucHC</w:t>
            </w:r>
          </w:p>
        </w:tc>
      </w:tr>
    </w:tbl>
    <w:p w:rsidR="00D6493A" w:rsidRPr="00D6493A" w:rsidRDefault="00D6493A" w:rsidP="00D6493A">
      <w:pPr>
        <w:pStyle w:val="Caption"/>
      </w:pPr>
      <w:bookmarkStart w:id="37" w:name="_Toc419810286"/>
      <w:r>
        <w:t xml:space="preserve">Table </w:t>
      </w:r>
      <w:r>
        <w:fldChar w:fldCharType="begin"/>
      </w:r>
      <w:r>
        <w:instrText xml:space="preserve"> SEQ Table \* ARABIC </w:instrText>
      </w:r>
      <w:r>
        <w:fldChar w:fldCharType="separate"/>
      </w:r>
      <w:r>
        <w:rPr>
          <w:noProof/>
        </w:rPr>
        <w:t>9</w:t>
      </w:r>
      <w:r>
        <w:fldChar w:fldCharType="end"/>
      </w:r>
      <w:r>
        <w:t xml:space="preserve">: </w:t>
      </w:r>
      <w:r w:rsidR="00FD5B8B">
        <w:t xml:space="preserve">Phase 4: </w:t>
      </w:r>
      <w:r w:rsidRPr="00D6493A">
        <w:t>Integration and System Testing</w:t>
      </w:r>
      <w:bookmarkEnd w:id="37"/>
    </w:p>
    <w:p w:rsidR="00003253" w:rsidRPr="00003253" w:rsidRDefault="00003253" w:rsidP="00003253">
      <w:pPr>
        <w:pStyle w:val="Heading4"/>
        <w:rPr>
          <w:lang w:eastAsia="ja-JP"/>
        </w:rPr>
      </w:pPr>
      <w:r>
        <w:lastRenderedPageBreak/>
        <w:t xml:space="preserve">Phase 5: </w:t>
      </w:r>
      <w:r>
        <w:rPr>
          <w:lang w:eastAsia="ja-JP"/>
        </w:rPr>
        <w:t>Operation and Maintenance</w:t>
      </w:r>
    </w:p>
    <w:tbl>
      <w:tblPr>
        <w:tblStyle w:val="LightGrid-Accent1"/>
        <w:tblW w:w="5000" w:type="pct"/>
        <w:tblLook w:val="06A0" w:firstRow="1" w:lastRow="0" w:firstColumn="1" w:lastColumn="0" w:noHBand="1" w:noVBand="1"/>
      </w:tblPr>
      <w:tblGrid>
        <w:gridCol w:w="4717"/>
        <w:gridCol w:w="4673"/>
        <w:gridCol w:w="4634"/>
      </w:tblGrid>
      <w:tr w:rsidR="00733529"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733529" w:rsidRDefault="00733529" w:rsidP="00B90E35">
            <w:pPr>
              <w:keepNext/>
              <w:ind w:left="115" w:right="115"/>
              <w:rPr>
                <w:lang w:val="vi-VN" w:eastAsia="ja-JP"/>
              </w:rPr>
            </w:pPr>
            <w:r>
              <w:rPr>
                <w:lang w:val="vi-VN" w:eastAsia="ja-JP"/>
              </w:rPr>
              <w:t>Task</w:t>
            </w:r>
          </w:p>
        </w:tc>
        <w:tc>
          <w:tcPr>
            <w:tcW w:w="1666" w:type="pct"/>
          </w:tcPr>
          <w:p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rsidTr="00B90E35">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733529" w:rsidP="00B90E35">
            <w:pPr>
              <w:keepNext/>
              <w:ind w:left="115" w:right="115"/>
            </w:pPr>
            <w:r>
              <w:t>Installation Guide</w:t>
            </w:r>
          </w:p>
        </w:tc>
        <w:tc>
          <w:tcPr>
            <w:tcW w:w="1666" w:type="pct"/>
          </w:tcPr>
          <w:p w:rsidR="00733529" w:rsidRPr="004C52D8" w:rsidRDefault="00733529"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installation guide</w:t>
            </w:r>
          </w:p>
        </w:tc>
        <w:tc>
          <w:tcPr>
            <w:tcW w:w="1652" w:type="pct"/>
          </w:tcPr>
          <w:p w:rsidR="00733529" w:rsidRPr="004C52D8" w:rsidRDefault="001A359C"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33529">
              <w:rPr>
                <w:rFonts w:eastAsia="Cambria"/>
                <w:lang w:eastAsia="ja-JP"/>
              </w:rPr>
              <w:t>, PhucTQ, HoangNH, DucHC</w:t>
            </w:r>
          </w:p>
        </w:tc>
      </w:tr>
      <w:tr w:rsidR="00733529" w:rsidTr="00B90E35">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733529" w:rsidP="00B90E35">
            <w:pPr>
              <w:keepNext/>
              <w:ind w:left="115" w:right="115"/>
            </w:pPr>
            <w:r>
              <w:t>User’s Guide</w:t>
            </w:r>
          </w:p>
        </w:tc>
        <w:tc>
          <w:tcPr>
            <w:tcW w:w="1666" w:type="pct"/>
          </w:tcPr>
          <w:p w:rsidR="00733529" w:rsidRPr="004C52D8" w:rsidRDefault="00733529"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user’s guide</w:t>
            </w:r>
          </w:p>
        </w:tc>
        <w:tc>
          <w:tcPr>
            <w:tcW w:w="1652" w:type="pct"/>
          </w:tcPr>
          <w:p w:rsidR="00733529" w:rsidRDefault="001A359C" w:rsidP="00D6493A">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33529">
              <w:rPr>
                <w:rFonts w:eastAsia="Cambria"/>
                <w:lang w:eastAsia="ja-JP"/>
              </w:rPr>
              <w:t>, PhucTQ, HoangNH, DucHC</w:t>
            </w:r>
          </w:p>
        </w:tc>
      </w:tr>
    </w:tbl>
    <w:p w:rsidR="00D6493A" w:rsidRDefault="00D6493A">
      <w:pPr>
        <w:pStyle w:val="Caption"/>
      </w:pPr>
      <w:bookmarkStart w:id="38" w:name="_Toc419810287"/>
      <w:r>
        <w:t xml:space="preserve">Table </w:t>
      </w:r>
      <w:r>
        <w:fldChar w:fldCharType="begin"/>
      </w:r>
      <w:r>
        <w:instrText xml:space="preserve"> SEQ Table \* ARABIC </w:instrText>
      </w:r>
      <w:r>
        <w:fldChar w:fldCharType="separate"/>
      </w:r>
      <w:r>
        <w:rPr>
          <w:noProof/>
        </w:rPr>
        <w:t>10</w:t>
      </w:r>
      <w:r>
        <w:fldChar w:fldCharType="end"/>
      </w:r>
      <w:r>
        <w:t xml:space="preserve">: </w:t>
      </w:r>
      <w:r w:rsidR="002F7C2D">
        <w:t xml:space="preserve">Phase 5: </w:t>
      </w:r>
      <w:r w:rsidRPr="00D6493A">
        <w:t>Operation and Maintenance</w:t>
      </w:r>
      <w:bookmarkEnd w:id="38"/>
    </w:p>
    <w:p w:rsidR="001D7DBC" w:rsidRDefault="001D7DBC" w:rsidP="004C257C">
      <w:pPr>
        <w:pStyle w:val="Heading3"/>
        <w:rPr>
          <w:lang w:eastAsia="ja-JP"/>
        </w:rPr>
      </w:pPr>
      <w:bookmarkStart w:id="39" w:name="_Toc420171874"/>
      <w:r>
        <w:rPr>
          <w:lang w:val="vi-VN" w:eastAsia="ja-JP"/>
        </w:rPr>
        <w:t>All Meeting Minutes</w:t>
      </w:r>
      <w:bookmarkEnd w:id="39"/>
    </w:p>
    <w:p w:rsidR="004F4390" w:rsidRDefault="004F4390" w:rsidP="004F4390">
      <w:pPr>
        <w:rPr>
          <w:lang w:eastAsia="ja-JP"/>
        </w:rPr>
      </w:pPr>
    </w:p>
    <w:p w:rsidR="004F4390" w:rsidRDefault="004F4390" w:rsidP="004F4390">
      <w:pPr>
        <w:rPr>
          <w:lang w:eastAsia="ja-JP"/>
        </w:rPr>
        <w:sectPr w:rsidR="004F4390" w:rsidSect="004F4390">
          <w:pgSz w:w="16840" w:h="11920" w:orient="landscape"/>
          <w:pgMar w:top="1985" w:right="1418" w:bottom="1134" w:left="1418" w:header="0" w:footer="288" w:gutter="0"/>
          <w:cols w:space="720"/>
          <w:docGrid w:linePitch="326"/>
        </w:sectPr>
      </w:pPr>
    </w:p>
    <w:p w:rsidR="001D7DBC" w:rsidRDefault="001D7DBC" w:rsidP="001D7DBC">
      <w:pPr>
        <w:pStyle w:val="Heading2"/>
        <w:rPr>
          <w:lang w:val="vi-VN" w:eastAsia="ja-JP"/>
        </w:rPr>
      </w:pPr>
      <w:bookmarkStart w:id="40" w:name="_Toc420171875"/>
      <w:r>
        <w:rPr>
          <w:lang w:val="vi-VN" w:eastAsia="ja-JP"/>
        </w:rPr>
        <w:lastRenderedPageBreak/>
        <w:t>Coding Convention</w:t>
      </w:r>
      <w:bookmarkEnd w:id="40"/>
    </w:p>
    <w:p w:rsidR="00F62AE4" w:rsidRPr="00F62AE4" w:rsidRDefault="00F62AE4" w:rsidP="004B6576">
      <w:pPr>
        <w:pStyle w:val="ListParagraph"/>
        <w:numPr>
          <w:ilvl w:val="0"/>
          <w:numId w:val="41"/>
        </w:numPr>
      </w:pPr>
      <w:r w:rsidRPr="00F62AE4">
        <w:t>Naming</w:t>
      </w:r>
      <w:r w:rsidR="00C270EE">
        <w:t xml:space="preserve"> Convention</w:t>
      </w:r>
      <w:r w:rsidRPr="00F62AE4">
        <w:t>:</w:t>
      </w:r>
    </w:p>
    <w:p w:rsidR="00F62AE4" w:rsidRPr="00F62AE4" w:rsidRDefault="00C270EE" w:rsidP="004B6576">
      <w:pPr>
        <w:pStyle w:val="ListParagraph"/>
        <w:numPr>
          <w:ilvl w:val="1"/>
          <w:numId w:val="41"/>
        </w:numPr>
      </w:pPr>
      <w:r>
        <w:t>For v</w:t>
      </w:r>
      <w:r w:rsidR="00C74FB1">
        <w:t>ariable and function name: C</w:t>
      </w:r>
      <w:r w:rsidR="00F62AE4" w:rsidRPr="00F62AE4">
        <w:t>amel case</w:t>
      </w:r>
    </w:p>
    <w:p w:rsidR="00F62AE4" w:rsidRPr="00F62AE4" w:rsidRDefault="00C270EE" w:rsidP="004B6576">
      <w:pPr>
        <w:pStyle w:val="ListParagraph"/>
        <w:numPr>
          <w:ilvl w:val="1"/>
          <w:numId w:val="41"/>
        </w:numPr>
      </w:pPr>
      <w:r>
        <w:t>For c</w:t>
      </w:r>
      <w:r w:rsidR="00C74FB1">
        <w:t>lass name: P</w:t>
      </w:r>
      <w:r w:rsidR="00F62AE4" w:rsidRPr="00F62AE4">
        <w:t>ascal case</w:t>
      </w:r>
    </w:p>
    <w:p w:rsidR="00F62AE4" w:rsidRPr="00F62AE4" w:rsidRDefault="00F62AE4" w:rsidP="004B6576">
      <w:pPr>
        <w:pStyle w:val="ListParagraph"/>
        <w:numPr>
          <w:ilvl w:val="0"/>
          <w:numId w:val="41"/>
        </w:numPr>
      </w:pPr>
      <w:r w:rsidRPr="00F62AE4">
        <w:t>Code Examples</w:t>
      </w:r>
    </w:p>
    <w:p w:rsidR="00F62AE4" w:rsidRPr="00F62AE4" w:rsidRDefault="00F62AE4" w:rsidP="004B6576">
      <w:pPr>
        <w:pStyle w:val="ListParagraph"/>
        <w:numPr>
          <w:ilvl w:val="1"/>
          <w:numId w:val="41"/>
        </w:numPr>
      </w:pPr>
      <w:r w:rsidRPr="00F62AE4">
        <w:t>Follow “Code Conventions for the Java TM Programming Language, by Sun Microsystems, rev April 20, 1999”.</w:t>
      </w:r>
      <w:r>
        <w:t xml:space="preserve"> </w:t>
      </w:r>
      <w:hyperlink r:id="rId16" w:history="1">
        <w:r w:rsidRPr="00F62AE4">
          <w:rPr>
            <w:rStyle w:val="Hyperlink"/>
            <w:rFonts w:eastAsiaTheme="majorEastAsia"/>
          </w:rPr>
          <w:t>http://www.oracle.com/technetwork/java/codeconventions-150003.pdf</w:t>
        </w:r>
      </w:hyperlink>
    </w:p>
    <w:p w:rsidR="009E7A17" w:rsidRDefault="004C257C" w:rsidP="001E340B">
      <w:pPr>
        <w:pStyle w:val="Heading1"/>
        <w:rPr>
          <w:lang w:val="vi-VN"/>
        </w:rPr>
      </w:pPr>
      <w:bookmarkStart w:id="41" w:name="_Toc420171876"/>
      <w:r>
        <w:rPr>
          <w:lang w:val="vi-VN"/>
        </w:rPr>
        <w:lastRenderedPageBreak/>
        <w:t>Report No. 3 Software Requirement Specification</w:t>
      </w:r>
      <w:bookmarkEnd w:id="41"/>
    </w:p>
    <w:p w:rsidR="004C257C" w:rsidRDefault="004C257C" w:rsidP="004C257C">
      <w:pPr>
        <w:pStyle w:val="Heading2"/>
        <w:rPr>
          <w:lang w:val="vi-VN"/>
        </w:rPr>
      </w:pPr>
      <w:bookmarkStart w:id="42" w:name="_Toc420171877"/>
      <w:r>
        <w:rPr>
          <w:lang w:val="vi-VN"/>
        </w:rPr>
        <w:t>User Requirement Specification</w:t>
      </w:r>
      <w:bookmarkEnd w:id="42"/>
    </w:p>
    <w:p w:rsidR="004C257C" w:rsidRPr="004C257C" w:rsidRDefault="004C257C" w:rsidP="004C257C">
      <w:pPr>
        <w:rPr>
          <w:rFonts w:eastAsia="Cambria"/>
          <w:lang w:val="vi-VN"/>
        </w:rPr>
      </w:pPr>
      <w:r w:rsidRPr="004C257C">
        <w:rPr>
          <w:rFonts w:eastAsia="Cambria"/>
          <w:lang w:val="vi-VN"/>
        </w:rPr>
        <w:t>&lt;Liệt kê các yêu cầu về tính năng theo vai trò trong dự án&gt;</w:t>
      </w:r>
    </w:p>
    <w:p w:rsidR="004C257C" w:rsidRDefault="004C257C" w:rsidP="004C257C">
      <w:pPr>
        <w:pStyle w:val="Heading3"/>
        <w:rPr>
          <w:lang w:val="vi-VN"/>
        </w:rPr>
      </w:pPr>
      <w:bookmarkStart w:id="43" w:name="_Toc420171878"/>
      <w:r>
        <w:rPr>
          <w:lang w:val="vi-VN"/>
        </w:rPr>
        <w:t>Guest Requirement</w:t>
      </w:r>
      <w:bookmarkEnd w:id="43"/>
    </w:p>
    <w:p w:rsidR="004C257C" w:rsidRPr="0021795B" w:rsidRDefault="004C257C" w:rsidP="0021795B">
      <w:pPr>
        <w:rPr>
          <w:rFonts w:eastAsia="Cambria"/>
          <w:lang w:val="vi-VN"/>
        </w:rPr>
      </w:pPr>
      <w:r w:rsidRPr="0021795B">
        <w:rPr>
          <w:rFonts w:eastAsia="Cambria"/>
          <w:lang w:val="vi-VN"/>
        </w:rPr>
        <w:t>Guest is a person who doesn’t have access to the system. Guest can use some functions in the system. To use all functions, guest must login. These are some functions guest can use:</w:t>
      </w:r>
    </w:p>
    <w:p w:rsidR="004C257C" w:rsidRPr="00BB2520" w:rsidRDefault="004C257C" w:rsidP="004B6576">
      <w:pPr>
        <w:pStyle w:val="ListParagraph"/>
        <w:numPr>
          <w:ilvl w:val="0"/>
          <w:numId w:val="21"/>
        </w:numPr>
        <w:rPr>
          <w:rFonts w:eastAsia="Cambria"/>
          <w:lang w:val="vi-VN"/>
        </w:rPr>
      </w:pPr>
      <w:r w:rsidRPr="00BB2520">
        <w:rPr>
          <w:rFonts w:eastAsia="Cambria"/>
          <w:lang w:val="vi-VN"/>
        </w:rPr>
        <w:t>Register.</w:t>
      </w:r>
    </w:p>
    <w:p w:rsidR="004C257C" w:rsidRPr="00BB2520" w:rsidRDefault="004C257C" w:rsidP="004B6576">
      <w:pPr>
        <w:pStyle w:val="ListParagraph"/>
        <w:numPr>
          <w:ilvl w:val="1"/>
          <w:numId w:val="21"/>
        </w:numPr>
        <w:rPr>
          <w:rFonts w:eastAsia="Cambria"/>
          <w:lang w:val="vi-VN"/>
        </w:rPr>
      </w:pPr>
      <w:r w:rsidRPr="00BB2520">
        <w:rPr>
          <w:rFonts w:eastAsia="Cambria"/>
          <w:lang w:val="vi-VN"/>
        </w:rPr>
        <w:t>Login.</w:t>
      </w:r>
    </w:p>
    <w:p w:rsidR="004C257C" w:rsidRPr="00BB2520" w:rsidRDefault="004C257C" w:rsidP="004B6576">
      <w:pPr>
        <w:pStyle w:val="ListParagraph"/>
        <w:numPr>
          <w:ilvl w:val="2"/>
          <w:numId w:val="21"/>
        </w:numPr>
        <w:rPr>
          <w:rFonts w:eastAsia="Cambria"/>
          <w:lang w:val="vi-VN"/>
        </w:rPr>
      </w:pPr>
      <w:r w:rsidRPr="00BB2520">
        <w:rPr>
          <w:rFonts w:eastAsia="Cambria"/>
          <w:lang w:val="vi-VN"/>
        </w:rPr>
        <w:t>Search event.</w:t>
      </w:r>
    </w:p>
    <w:p w:rsidR="004C257C" w:rsidRPr="00BB2520" w:rsidRDefault="004C257C" w:rsidP="004B6576">
      <w:pPr>
        <w:pStyle w:val="ListParagraph"/>
        <w:numPr>
          <w:ilvl w:val="0"/>
          <w:numId w:val="21"/>
        </w:numPr>
        <w:rPr>
          <w:rFonts w:eastAsia="Cambria"/>
          <w:lang w:val="vi-VN"/>
        </w:rPr>
      </w:pPr>
      <w:r w:rsidRPr="00BB2520">
        <w:rPr>
          <w:rFonts w:eastAsia="Cambria"/>
          <w:lang w:val="vi-VN"/>
        </w:rPr>
        <w:t>View event detail.</w:t>
      </w:r>
    </w:p>
    <w:p w:rsidR="004C257C" w:rsidRPr="00BB2520" w:rsidRDefault="004C257C" w:rsidP="004B6576">
      <w:pPr>
        <w:pStyle w:val="ListParagraph"/>
        <w:numPr>
          <w:ilvl w:val="0"/>
          <w:numId w:val="21"/>
        </w:numPr>
        <w:rPr>
          <w:rFonts w:eastAsia="Cambria"/>
          <w:lang w:val="vi-VN"/>
        </w:rPr>
      </w:pPr>
      <w:r w:rsidRPr="00BB2520">
        <w:rPr>
          <w:rFonts w:eastAsia="Cambria"/>
          <w:lang w:val="vi-VN"/>
        </w:rPr>
        <w:t>Booking and payment for event tickets.</w:t>
      </w:r>
    </w:p>
    <w:p w:rsidR="004C257C" w:rsidRDefault="004C257C" w:rsidP="004C257C">
      <w:pPr>
        <w:pStyle w:val="Heading3"/>
        <w:rPr>
          <w:lang w:val="vi-VN"/>
        </w:rPr>
      </w:pPr>
      <w:bookmarkStart w:id="44" w:name="_Toc420171879"/>
      <w:r>
        <w:rPr>
          <w:lang w:val="vi-VN"/>
        </w:rPr>
        <w:t>Member Requirement</w:t>
      </w:r>
      <w:bookmarkEnd w:id="44"/>
    </w:p>
    <w:p w:rsidR="004C257C" w:rsidRDefault="004C257C" w:rsidP="004C257C">
      <w:pPr>
        <w:pStyle w:val="Heading3"/>
        <w:rPr>
          <w:lang w:val="vi-VN"/>
        </w:rPr>
      </w:pPr>
      <w:bookmarkStart w:id="45" w:name="_Toc420171880"/>
      <w:r>
        <w:rPr>
          <w:lang w:val="vi-VN"/>
        </w:rPr>
        <w:t>Partner Requirement</w:t>
      </w:r>
      <w:bookmarkEnd w:id="45"/>
    </w:p>
    <w:p w:rsidR="004C257C" w:rsidRDefault="004C257C" w:rsidP="004C257C">
      <w:pPr>
        <w:pStyle w:val="Heading3"/>
        <w:rPr>
          <w:lang w:val="vi-VN"/>
        </w:rPr>
      </w:pPr>
      <w:bookmarkStart w:id="46" w:name="_Toc420171881"/>
      <w:r>
        <w:rPr>
          <w:lang w:val="vi-VN"/>
        </w:rPr>
        <w:t>Staff Requirement</w:t>
      </w:r>
      <w:bookmarkEnd w:id="46"/>
    </w:p>
    <w:p w:rsidR="004C257C" w:rsidRDefault="004C257C" w:rsidP="004C257C">
      <w:pPr>
        <w:pStyle w:val="Heading3"/>
        <w:rPr>
          <w:lang w:val="vi-VN"/>
        </w:rPr>
      </w:pPr>
      <w:bookmarkStart w:id="47" w:name="_Toc420171882"/>
      <w:r>
        <w:rPr>
          <w:lang w:val="vi-VN"/>
        </w:rPr>
        <w:t>Admin Requirement</w:t>
      </w:r>
      <w:bookmarkEnd w:id="47"/>
    </w:p>
    <w:p w:rsidR="004C257C" w:rsidRDefault="004C257C" w:rsidP="004C257C">
      <w:pPr>
        <w:pStyle w:val="Heading2"/>
        <w:rPr>
          <w:lang w:val="vi-VN"/>
        </w:rPr>
      </w:pPr>
      <w:bookmarkStart w:id="48" w:name="_Toc420171883"/>
      <w:r w:rsidRPr="004C257C">
        <w:rPr>
          <w:lang w:val="vi-VN"/>
        </w:rPr>
        <w:t>System Requirement Specification</w:t>
      </w:r>
      <w:bookmarkEnd w:id="48"/>
    </w:p>
    <w:p w:rsidR="004C257C" w:rsidRPr="004C257C" w:rsidRDefault="004C257C" w:rsidP="004C257C">
      <w:pPr>
        <w:pStyle w:val="Heading3"/>
        <w:rPr>
          <w:lang w:val="vi-VN"/>
        </w:rPr>
      </w:pPr>
      <w:bookmarkStart w:id="49" w:name="_Toc420171884"/>
      <w:r w:rsidRPr="004C257C">
        <w:rPr>
          <w:lang w:val="vi-VN"/>
        </w:rPr>
        <w:t>External Interface Requirement</w:t>
      </w:r>
      <w:bookmarkEnd w:id="49"/>
    </w:p>
    <w:p w:rsidR="004C257C" w:rsidRPr="004C257C" w:rsidRDefault="004C257C" w:rsidP="004C257C">
      <w:pPr>
        <w:pStyle w:val="Heading4"/>
        <w:rPr>
          <w:lang w:val="vi-VN"/>
        </w:rPr>
      </w:pPr>
      <w:r w:rsidRPr="004C257C">
        <w:rPr>
          <w:lang w:val="vi-VN"/>
        </w:rPr>
        <w:t>User Interface</w:t>
      </w:r>
    </w:p>
    <w:p w:rsidR="004C257C" w:rsidRPr="004C257C" w:rsidRDefault="004C257C" w:rsidP="004C257C">
      <w:pPr>
        <w:rPr>
          <w:rFonts w:eastAsia="Cambria"/>
          <w:lang w:val="vi-VN"/>
        </w:rPr>
      </w:pPr>
      <w:r w:rsidRPr="004C257C">
        <w:rPr>
          <w:rFonts w:eastAsia="Cambria"/>
          <w:lang w:val="vi-VN"/>
        </w:rPr>
        <w:t>&lt;Các yêu cầu về giao diện&gt;</w:t>
      </w:r>
    </w:p>
    <w:p w:rsidR="004C257C" w:rsidRPr="004C257C" w:rsidRDefault="004C257C" w:rsidP="004C257C">
      <w:pPr>
        <w:rPr>
          <w:rFonts w:eastAsia="Cambria"/>
          <w:lang w:val="vi-VN"/>
        </w:rPr>
      </w:pPr>
      <w:r w:rsidRPr="004C257C">
        <w:rPr>
          <w:rFonts w:eastAsia="Cambria"/>
          <w:lang w:val="vi-VN"/>
        </w:rPr>
        <w:t>Ví dụ</w:t>
      </w:r>
    </w:p>
    <w:p w:rsidR="004C257C" w:rsidRPr="007E7D30" w:rsidRDefault="004C257C" w:rsidP="004B6576">
      <w:pPr>
        <w:pStyle w:val="ListParagraph"/>
        <w:numPr>
          <w:ilvl w:val="0"/>
          <w:numId w:val="7"/>
        </w:numPr>
        <w:rPr>
          <w:rFonts w:eastAsia="Cambria"/>
          <w:lang w:val="vi-VN"/>
        </w:rPr>
      </w:pPr>
      <w:r w:rsidRPr="007E7D30">
        <w:rPr>
          <w:rFonts w:eastAsia="Cambria"/>
          <w:lang w:val="vi-VN"/>
        </w:rPr>
        <w:t>General requirement for graphics user interface is the GUI should be simple, clear, intuitive, and reminiscent.</w:t>
      </w:r>
    </w:p>
    <w:p w:rsidR="004C257C" w:rsidRPr="007E7D30" w:rsidRDefault="004C257C" w:rsidP="004B6576">
      <w:pPr>
        <w:pStyle w:val="ListParagraph"/>
        <w:numPr>
          <w:ilvl w:val="0"/>
          <w:numId w:val="7"/>
        </w:numPr>
        <w:rPr>
          <w:rFonts w:eastAsia="Cambria"/>
          <w:lang w:val="vi-VN"/>
        </w:rPr>
      </w:pPr>
      <w:r w:rsidRPr="007E7D30">
        <w:rPr>
          <w:rFonts w:eastAsia="Cambria"/>
          <w:lang w:val="vi-VN"/>
        </w:rPr>
        <w:t>The interface design is an iterate process includes: design, sketching</w:t>
      </w:r>
      <w:r w:rsidR="007E7D30" w:rsidRPr="007E7D30">
        <w:rPr>
          <w:rFonts w:eastAsia="Cambria"/>
          <w:lang w:val="vi-VN"/>
        </w:rPr>
        <w:t xml:space="preserve"> </w:t>
      </w:r>
      <w:r w:rsidRPr="007E7D30">
        <w:rPr>
          <w:rFonts w:eastAsia="Cambria"/>
          <w:lang w:val="vi-VN"/>
        </w:rPr>
        <w:t>prototyping, user assessment.</w:t>
      </w:r>
    </w:p>
    <w:p w:rsidR="004C257C" w:rsidRPr="007E7D30" w:rsidRDefault="004C257C" w:rsidP="004B6576">
      <w:pPr>
        <w:pStyle w:val="ListParagraph"/>
        <w:numPr>
          <w:ilvl w:val="0"/>
          <w:numId w:val="7"/>
        </w:numPr>
        <w:rPr>
          <w:rFonts w:eastAsia="Cambria"/>
          <w:lang w:val="vi-VN"/>
        </w:rPr>
      </w:pPr>
      <w:r w:rsidRPr="007E7D30">
        <w:rPr>
          <w:rFonts w:eastAsia="Cambria"/>
          <w:lang w:val="vi-VN"/>
        </w:rPr>
        <w:lastRenderedPageBreak/>
        <w:t>Some design principles will be taken into consideration:</w:t>
      </w:r>
    </w:p>
    <w:p w:rsidR="004C257C" w:rsidRPr="007E7D30" w:rsidRDefault="004C257C" w:rsidP="004B6576">
      <w:pPr>
        <w:pStyle w:val="ListParagraph"/>
        <w:numPr>
          <w:ilvl w:val="1"/>
          <w:numId w:val="7"/>
        </w:numPr>
        <w:rPr>
          <w:rFonts w:eastAsia="Cambria"/>
          <w:lang w:val="vi-VN"/>
        </w:rPr>
      </w:pPr>
      <w:r w:rsidRPr="007E7D30">
        <w:rPr>
          <w:rFonts w:eastAsia="Cambria"/>
          <w:lang w:val="vi-VN"/>
        </w:rPr>
        <w:t>UI for businesss web applications - Janko Jovanovic [Ref:</w:t>
      </w:r>
      <w:r w:rsidR="007E7D30" w:rsidRPr="007E7D30">
        <w:rPr>
          <w:rFonts w:eastAsia="Cambria"/>
          <w:lang w:val="vi-VN"/>
        </w:rPr>
        <w:t xml:space="preserve"> </w:t>
      </w:r>
      <w:hyperlink r:id="rId17" w:history="1">
        <w:r w:rsidR="007E7D30" w:rsidRPr="00690508">
          <w:rPr>
            <w:rStyle w:val="Hyperlink"/>
            <w:rFonts w:eastAsia="Cambria"/>
            <w:lang w:val="vi-VN"/>
          </w:rPr>
          <w:t>http://www.smashingmagazine.com/2010/02/25/designinguser-interfaces-for-business-web-applications/</w:t>
        </w:r>
      </w:hyperlink>
      <w:r w:rsidRPr="007E7D30">
        <w:rPr>
          <w:rFonts w:eastAsia="Cambria"/>
          <w:lang w:val="vi-VN"/>
        </w:rPr>
        <w:t>]</w:t>
      </w:r>
    </w:p>
    <w:p w:rsidR="004C257C" w:rsidRPr="007E7D30" w:rsidRDefault="004C257C" w:rsidP="004B6576">
      <w:pPr>
        <w:pStyle w:val="ListParagraph"/>
        <w:numPr>
          <w:ilvl w:val="1"/>
          <w:numId w:val="7"/>
        </w:numPr>
        <w:rPr>
          <w:rFonts w:eastAsia="Cambria"/>
          <w:lang w:val="vi-VN"/>
        </w:rPr>
      </w:pPr>
      <w:r w:rsidRPr="007E7D30">
        <w:rPr>
          <w:rFonts w:eastAsia="Cambria"/>
          <w:lang w:val="vi-VN"/>
        </w:rPr>
        <w:t>Ten principles of effective web design – Vitaly Friedman [Ref:</w:t>
      </w:r>
      <w:r w:rsidR="007E7D30">
        <w:rPr>
          <w:rFonts w:eastAsia="Cambria"/>
          <w:lang w:val="vi-VN"/>
        </w:rPr>
        <w:t xml:space="preserve"> </w:t>
      </w:r>
      <w:hyperlink r:id="rId18" w:history="1">
        <w:r w:rsidR="007E7D30" w:rsidRPr="00690508">
          <w:rPr>
            <w:rStyle w:val="Hyperlink"/>
            <w:rFonts w:eastAsia="Cambria"/>
            <w:lang w:val="vi-VN"/>
          </w:rPr>
          <w:t>http://www.smashingmagazine.com/2008/01/31/10-principles-of-effective-web-design/</w:t>
        </w:r>
      </w:hyperlink>
      <w:r w:rsidRPr="007E7D30">
        <w:rPr>
          <w:rFonts w:eastAsia="Cambria"/>
          <w:lang w:val="vi-VN"/>
        </w:rPr>
        <w:t>]</w:t>
      </w:r>
    </w:p>
    <w:p w:rsidR="004C257C" w:rsidRDefault="004C257C" w:rsidP="004B6576">
      <w:pPr>
        <w:pStyle w:val="ListParagraph"/>
        <w:numPr>
          <w:ilvl w:val="1"/>
          <w:numId w:val="7"/>
        </w:numPr>
        <w:rPr>
          <w:rFonts w:eastAsia="Cambria"/>
          <w:lang w:val="vi-VN"/>
        </w:rPr>
      </w:pPr>
      <w:r w:rsidRPr="007E7D30">
        <w:rPr>
          <w:rFonts w:eastAsia="Cambria"/>
          <w:lang w:val="vi-VN"/>
        </w:rPr>
        <w:t>Principles of mobile interface design – Jonathan Stark [Ref:</w:t>
      </w:r>
      <w:r w:rsidR="007E7D30">
        <w:rPr>
          <w:rFonts w:eastAsia="Cambria"/>
          <w:lang w:val="vi-VN"/>
        </w:rPr>
        <w:t xml:space="preserve"> </w:t>
      </w:r>
      <w:hyperlink r:id="rId19" w:history="1">
        <w:r w:rsidR="007E7D30" w:rsidRPr="00690508">
          <w:rPr>
            <w:rStyle w:val="Hyperlink"/>
            <w:rFonts w:eastAsia="Cambria"/>
            <w:lang w:val="vi-VN"/>
          </w:rPr>
          <w:t>http://www.oreilly.com/pub/e/2144</w:t>
        </w:r>
      </w:hyperlink>
      <w:r w:rsidRPr="007E7D30">
        <w:rPr>
          <w:rFonts w:eastAsia="Cambria"/>
          <w:lang w:val="vi-VN"/>
        </w:rPr>
        <w:t>]</w:t>
      </w:r>
    </w:p>
    <w:p w:rsidR="00B577CD" w:rsidRPr="00B577CD" w:rsidRDefault="00B577CD" w:rsidP="00B577CD">
      <w:pPr>
        <w:pStyle w:val="Heading4"/>
        <w:rPr>
          <w:lang w:val="vi-VN"/>
        </w:rPr>
      </w:pPr>
      <w:r w:rsidRPr="00B577CD">
        <w:rPr>
          <w:lang w:val="vi-VN"/>
        </w:rPr>
        <w:t>Hardware Interface</w:t>
      </w:r>
    </w:p>
    <w:p w:rsidR="00B577CD" w:rsidRPr="00B577CD" w:rsidRDefault="00B577CD" w:rsidP="00B577CD">
      <w:pPr>
        <w:pStyle w:val="Heading4"/>
        <w:rPr>
          <w:lang w:val="vi-VN"/>
        </w:rPr>
      </w:pPr>
      <w:r w:rsidRPr="00B577CD">
        <w:rPr>
          <w:lang w:val="vi-VN"/>
        </w:rPr>
        <w:t>Software Interface</w:t>
      </w:r>
    </w:p>
    <w:p w:rsidR="00B577CD" w:rsidRPr="00B577CD" w:rsidRDefault="00B577CD" w:rsidP="00B577CD">
      <w:pPr>
        <w:rPr>
          <w:rFonts w:eastAsia="Cambria"/>
          <w:lang w:val="vi-VN"/>
        </w:rPr>
      </w:pPr>
      <w:r w:rsidRPr="00B577CD">
        <w:rPr>
          <w:rFonts w:eastAsia="Cambria"/>
          <w:lang w:val="vi-VN"/>
        </w:rPr>
        <w:t>&lt;Yêu cầu về phần mềm chú ý ghi rõ phiên bản cũng như kích thước màn</w:t>
      </w:r>
      <w:r w:rsidRPr="00791D5A">
        <w:rPr>
          <w:rFonts w:eastAsia="Cambria"/>
          <w:lang w:val="vi-VN"/>
        </w:rPr>
        <w:t xml:space="preserve"> </w:t>
      </w:r>
      <w:r w:rsidRPr="00B577CD">
        <w:rPr>
          <w:rFonts w:eastAsia="Cambria"/>
          <w:lang w:val="vi-VN"/>
        </w:rPr>
        <w:t>hình&gt;</w:t>
      </w:r>
    </w:p>
    <w:p w:rsidR="00B577CD" w:rsidRPr="00B577CD" w:rsidRDefault="00B577CD" w:rsidP="00B577CD">
      <w:pPr>
        <w:pStyle w:val="Heading4"/>
        <w:rPr>
          <w:lang w:val="vi-VN"/>
        </w:rPr>
      </w:pPr>
      <w:r w:rsidRPr="00B577CD">
        <w:rPr>
          <w:lang w:val="vi-VN"/>
        </w:rPr>
        <w:t>Communication Protocol</w:t>
      </w:r>
    </w:p>
    <w:p w:rsidR="00B577CD" w:rsidRPr="00B577CD" w:rsidRDefault="00B577CD" w:rsidP="00B577CD">
      <w:pPr>
        <w:rPr>
          <w:rFonts w:eastAsia="Cambria"/>
          <w:lang w:val="vi-VN"/>
        </w:rPr>
      </w:pPr>
      <w:r w:rsidRPr="00B577CD">
        <w:rPr>
          <w:rFonts w:eastAsia="Cambria"/>
          <w:lang w:val="vi-VN"/>
        </w:rPr>
        <w:t>&lt;Yêu cầu về giao tiếp giữa các thành phần trong ứng dụng&gt;</w:t>
      </w:r>
    </w:p>
    <w:p w:rsidR="00B577CD" w:rsidRPr="00B577CD" w:rsidRDefault="00B577CD" w:rsidP="00B577CD">
      <w:pPr>
        <w:pStyle w:val="Heading3"/>
        <w:rPr>
          <w:lang w:val="vi-VN"/>
        </w:rPr>
      </w:pPr>
      <w:bookmarkStart w:id="50" w:name="_Toc420171885"/>
      <w:r w:rsidRPr="00B577CD">
        <w:rPr>
          <w:lang w:val="vi-VN"/>
        </w:rPr>
        <w:t>System Overview Use Case</w:t>
      </w:r>
      <w:bookmarkEnd w:id="50"/>
    </w:p>
    <w:p w:rsidR="00B577CD" w:rsidRPr="00B577CD" w:rsidRDefault="00B577CD" w:rsidP="00B577CD">
      <w:pPr>
        <w:rPr>
          <w:rFonts w:eastAsia="Cambria"/>
          <w:lang w:val="vi-VN"/>
        </w:rPr>
      </w:pPr>
      <w:r w:rsidRPr="00B577CD">
        <w:rPr>
          <w:rFonts w:eastAsia="Cambria"/>
          <w:lang w:val="vi-VN"/>
        </w:rPr>
        <w:t>&lt;Hình Overall Use case của hệ thống: chú ý sử dụng bộ kí hiệu phù hợp ý</w:t>
      </w:r>
      <w:r w:rsidRPr="00791D5A">
        <w:rPr>
          <w:rFonts w:eastAsia="Cambria"/>
          <w:lang w:val="vi-VN"/>
        </w:rPr>
        <w:t xml:space="preserve"> </w:t>
      </w:r>
      <w:r w:rsidRPr="00B577CD">
        <w:rPr>
          <w:rFonts w:eastAsia="Cambria"/>
          <w:lang w:val="vi-VN"/>
        </w:rPr>
        <w:t>nghĩa và phiên bản UML sử dụng để ghi trong mô tả use case&gt;</w:t>
      </w:r>
    </w:p>
    <w:p w:rsidR="00B577CD" w:rsidRPr="00B577CD" w:rsidRDefault="00B577CD" w:rsidP="00B577CD">
      <w:pPr>
        <w:rPr>
          <w:rFonts w:eastAsia="Cambria"/>
          <w:lang w:val="vi-VN"/>
        </w:rPr>
      </w:pPr>
      <w:r w:rsidRPr="00B577CD">
        <w:rPr>
          <w:rFonts w:eastAsia="Cambria"/>
          <w:lang w:val="vi-VN"/>
        </w:rPr>
        <w:t>Ví dụ</w:t>
      </w:r>
    </w:p>
    <w:p w:rsidR="00B577CD" w:rsidRPr="00B577CD" w:rsidRDefault="00B577CD" w:rsidP="00B577CD">
      <w:pPr>
        <w:rPr>
          <w:rFonts w:eastAsia="Cambria"/>
          <w:lang w:val="vi-VN"/>
        </w:rPr>
      </w:pPr>
      <w:r w:rsidRPr="00B577CD">
        <w:rPr>
          <w:rFonts w:eastAsia="Cambria"/>
          <w:lang w:val="vi-VN"/>
        </w:rPr>
        <w:t>Thông tin mô tả về đặc tả UML tham khảo tại</w:t>
      </w:r>
      <w:r w:rsidRPr="00791D5A">
        <w:rPr>
          <w:rFonts w:eastAsia="Cambria"/>
          <w:lang w:val="vi-VN"/>
        </w:rPr>
        <w:t xml:space="preserve"> </w:t>
      </w:r>
      <w:r w:rsidRPr="00B577CD">
        <w:rPr>
          <w:rFonts w:eastAsia="Cambria"/>
          <w:lang w:val="vi-VN"/>
        </w:rPr>
        <w:t>http://www.omg.org/spec/UML/2.0/</w:t>
      </w:r>
    </w:p>
    <w:p w:rsidR="00B577CD" w:rsidRPr="00B577CD" w:rsidRDefault="00B577CD" w:rsidP="00B577CD">
      <w:pPr>
        <w:rPr>
          <w:rFonts w:eastAsia="Cambria"/>
          <w:lang w:val="vi-VN"/>
        </w:rPr>
      </w:pPr>
      <w:r w:rsidRPr="00B577CD">
        <w:rPr>
          <w:rFonts w:eastAsia="Cambria"/>
          <w:lang w:val="vi-VN"/>
        </w:rPr>
        <w:t>Chú ý</w:t>
      </w:r>
    </w:p>
    <w:p w:rsidR="00B577CD" w:rsidRPr="00B577CD" w:rsidRDefault="00B577CD" w:rsidP="00B577CD">
      <w:pPr>
        <w:rPr>
          <w:rFonts w:eastAsia="Cambria"/>
          <w:lang w:val="vi-VN"/>
        </w:rPr>
      </w:pPr>
      <w:r w:rsidRPr="00B577CD">
        <w:rPr>
          <w:rFonts w:eastAsia="Cambria"/>
          <w:lang w:val="vi-VN"/>
        </w:rPr>
        <w:t>- Các quan hệ giữa các use case và khi dùng extend phải ghi rõ</w:t>
      </w:r>
      <w:r w:rsidRPr="00791D5A">
        <w:rPr>
          <w:rFonts w:eastAsia="Cambria"/>
          <w:lang w:val="vi-VN"/>
        </w:rPr>
        <w:t xml:space="preserve"> </w:t>
      </w:r>
      <w:r w:rsidRPr="00B577CD">
        <w:rPr>
          <w:rFonts w:eastAsia="Cambria"/>
          <w:lang w:val="vi-VN"/>
        </w:rPr>
        <w:t>&lt;extension point&gt; và condition</w:t>
      </w:r>
    </w:p>
    <w:p w:rsidR="00B577CD" w:rsidRPr="00B577CD" w:rsidRDefault="00B577CD" w:rsidP="00B577CD">
      <w:pPr>
        <w:rPr>
          <w:rFonts w:eastAsia="Cambria"/>
          <w:lang w:val="vi-VN"/>
        </w:rPr>
      </w:pPr>
      <w:r w:rsidRPr="00B577CD">
        <w:rPr>
          <w:rFonts w:eastAsia="Cambria"/>
          <w:lang w:val="vi-VN"/>
        </w:rPr>
        <w:t>- Overview usercase phải thể hiện ràng buộc giữa các usecase trong hệ</w:t>
      </w:r>
      <w:r w:rsidRPr="00791D5A">
        <w:rPr>
          <w:rFonts w:eastAsia="Cambria"/>
          <w:lang w:val="vi-VN"/>
        </w:rPr>
        <w:t xml:space="preserve"> </w:t>
      </w:r>
      <w:r w:rsidRPr="00B577CD">
        <w:rPr>
          <w:rFonts w:eastAsia="Cambria"/>
          <w:lang w:val="vi-VN"/>
        </w:rPr>
        <w:t>thống, tuyệt đối không được liệt kê usecase</w:t>
      </w:r>
    </w:p>
    <w:p w:rsidR="007E7D30" w:rsidRDefault="00B577CD" w:rsidP="00B577CD">
      <w:pPr>
        <w:rPr>
          <w:rFonts w:eastAsia="Cambria"/>
        </w:rPr>
      </w:pPr>
      <w:r w:rsidRPr="00B577CD">
        <w:rPr>
          <w:rFonts w:eastAsia="Cambria"/>
          <w:lang w:val="vi-VN"/>
        </w:rPr>
        <w:t>Ví dụ</w:t>
      </w:r>
    </w:p>
    <w:p w:rsidR="00B577CD" w:rsidRPr="00B577CD" w:rsidRDefault="00B577CD" w:rsidP="00B577CD">
      <w:pPr>
        <w:rPr>
          <w:rFonts w:eastAsia="Cambria"/>
        </w:rPr>
      </w:pPr>
    </w:p>
    <w:p w:rsidR="00B577CD" w:rsidRDefault="00B577CD" w:rsidP="00B577CD">
      <w:pPr>
        <w:keepNext/>
      </w:pPr>
      <w:r>
        <w:rPr>
          <w:rFonts w:eastAsia="Cambria"/>
          <w:noProof/>
          <w:lang w:eastAsia="ja-JP"/>
        </w:rPr>
        <w:lastRenderedPageBreak/>
        <w:drawing>
          <wp:inline distT="0" distB="0" distL="0" distR="0" wp14:anchorId="23E4D1A2" wp14:editId="1C4AF6EA">
            <wp:extent cx="5324067" cy="8516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3916" cy="8516439"/>
                    </a:xfrm>
                    <a:prstGeom prst="rect">
                      <a:avLst/>
                    </a:prstGeom>
                    <a:noFill/>
                    <a:ln>
                      <a:noFill/>
                    </a:ln>
                  </pic:spPr>
                </pic:pic>
              </a:graphicData>
            </a:graphic>
          </wp:inline>
        </w:drawing>
      </w:r>
    </w:p>
    <w:p w:rsidR="00B577CD" w:rsidRPr="006D162F" w:rsidRDefault="00B577CD" w:rsidP="006D162F">
      <w:pPr>
        <w:pStyle w:val="Caption"/>
      </w:pPr>
      <w:bookmarkStart w:id="51" w:name="_Toc419810032"/>
      <w:r w:rsidRPr="006D162F">
        <w:t xml:space="preserve">Figure </w:t>
      </w:r>
      <w:r w:rsidRPr="006D162F">
        <w:fldChar w:fldCharType="begin"/>
      </w:r>
      <w:r w:rsidRPr="006D162F">
        <w:instrText xml:space="preserve"> SEQ Figure \* ARABIC </w:instrText>
      </w:r>
      <w:r w:rsidRPr="006D162F">
        <w:fldChar w:fldCharType="separate"/>
      </w:r>
      <w:r w:rsidR="009257CA">
        <w:rPr>
          <w:noProof/>
        </w:rPr>
        <w:t>2</w:t>
      </w:r>
      <w:r w:rsidRPr="006D162F">
        <w:fldChar w:fldCharType="end"/>
      </w:r>
      <w:r w:rsidRPr="006D162F">
        <w:t>: System Overview Use Case</w:t>
      </w:r>
      <w:bookmarkEnd w:id="51"/>
    </w:p>
    <w:p w:rsidR="00B577CD" w:rsidRPr="00B577CD" w:rsidRDefault="00B577CD" w:rsidP="00B577CD">
      <w:pPr>
        <w:pStyle w:val="Heading3"/>
        <w:rPr>
          <w:lang w:val="en-GB" w:eastAsia="ja-JP"/>
        </w:rPr>
      </w:pPr>
      <w:bookmarkStart w:id="52" w:name="_Toc420171886"/>
      <w:r w:rsidRPr="00B577CD">
        <w:rPr>
          <w:lang w:val="en-GB" w:eastAsia="ja-JP"/>
        </w:rPr>
        <w:lastRenderedPageBreak/>
        <w:t>List of Use Case</w:t>
      </w:r>
      <w:bookmarkEnd w:id="52"/>
    </w:p>
    <w:p w:rsidR="00B577CD" w:rsidRPr="00B577CD" w:rsidRDefault="00B577CD" w:rsidP="00B577CD">
      <w:pPr>
        <w:rPr>
          <w:rFonts w:eastAsia="Cambria"/>
          <w:lang w:val="en-GB" w:eastAsia="ja-JP"/>
        </w:rPr>
      </w:pPr>
      <w:r w:rsidRPr="00B577CD">
        <w:rPr>
          <w:rFonts w:eastAsia="Cambria"/>
          <w:lang w:val="en-GB" w:eastAsia="ja-JP"/>
        </w:rPr>
        <w:t>&lt;Đặc tả chi tiêt Use case theo từng role&gt;</w:t>
      </w:r>
    </w:p>
    <w:p w:rsidR="00B577CD" w:rsidRPr="00B577CD" w:rsidRDefault="00B577CD" w:rsidP="00B577CD">
      <w:pPr>
        <w:rPr>
          <w:rFonts w:eastAsia="Cambria"/>
          <w:lang w:val="en-GB" w:eastAsia="ja-JP"/>
        </w:rPr>
      </w:pPr>
      <w:r w:rsidRPr="00B577CD">
        <w:rPr>
          <w:rFonts w:eastAsia="Cambria"/>
          <w:lang w:val="en-GB" w:eastAsia="ja-JP"/>
        </w:rPr>
        <w:t>Tách nhỏ thành phần usecase trong overview thành từng nhóm theo vai trò</w:t>
      </w:r>
      <w:r>
        <w:rPr>
          <w:rFonts w:eastAsia="Cambria"/>
          <w:lang w:val="en-GB" w:eastAsia="ja-JP"/>
        </w:rPr>
        <w:t xml:space="preserve"> </w:t>
      </w:r>
      <w:r w:rsidRPr="00B577CD">
        <w:rPr>
          <w:rFonts w:eastAsia="Cambria"/>
          <w:lang w:val="en-GB" w:eastAsia="ja-JP"/>
        </w:rPr>
        <w:t>actor trong hệ thống đã được phân tích</w:t>
      </w:r>
    </w:p>
    <w:p w:rsidR="00B577CD" w:rsidRDefault="00B577CD" w:rsidP="00B577CD">
      <w:pPr>
        <w:rPr>
          <w:rFonts w:eastAsia="Cambria"/>
          <w:lang w:val="en-GB" w:eastAsia="ja-JP"/>
        </w:rPr>
      </w:pPr>
      <w:r w:rsidRPr="00B577CD">
        <w:rPr>
          <w:rFonts w:eastAsia="Cambria"/>
          <w:lang w:val="en-GB" w:eastAsia="ja-JP"/>
        </w:rPr>
        <w:t>Ví dụ</w:t>
      </w:r>
    </w:p>
    <w:p w:rsidR="00B577CD" w:rsidRDefault="00B577CD" w:rsidP="00B577CD">
      <w:pPr>
        <w:pStyle w:val="Heading4"/>
        <w:rPr>
          <w:lang w:val="en-GB" w:eastAsia="ja-JP"/>
        </w:rPr>
      </w:pPr>
      <w:r w:rsidRPr="00B577CD">
        <w:rPr>
          <w:lang w:val="en-GB" w:eastAsia="ja-JP"/>
        </w:rPr>
        <w:t>&lt;Guest&gt;Overview Use Case</w:t>
      </w:r>
    </w:p>
    <w:p w:rsidR="00B577CD" w:rsidRDefault="00B577CD" w:rsidP="00B577CD">
      <w:pPr>
        <w:keepNext/>
      </w:pPr>
      <w:r w:rsidRPr="00B577CD">
        <w:rPr>
          <w:rFonts w:eastAsia="Cambria"/>
          <w:noProof/>
          <w:lang w:eastAsia="ja-JP"/>
        </w:rPr>
        <w:drawing>
          <wp:inline distT="0" distB="0" distL="0" distR="0" wp14:anchorId="02EF384B" wp14:editId="2E4F3B16">
            <wp:extent cx="5588635" cy="29569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8635" cy="2956958"/>
                    </a:xfrm>
                    <a:prstGeom prst="rect">
                      <a:avLst/>
                    </a:prstGeom>
                    <a:noFill/>
                    <a:ln>
                      <a:noFill/>
                    </a:ln>
                  </pic:spPr>
                </pic:pic>
              </a:graphicData>
            </a:graphic>
          </wp:inline>
        </w:drawing>
      </w:r>
    </w:p>
    <w:p w:rsidR="00B577CD" w:rsidRPr="006D162F" w:rsidRDefault="00B577CD" w:rsidP="006D162F">
      <w:pPr>
        <w:pStyle w:val="Caption"/>
      </w:pPr>
      <w:bookmarkStart w:id="53" w:name="_Toc419810033"/>
      <w:r w:rsidRPr="006D162F">
        <w:t xml:space="preserve">Figure </w:t>
      </w:r>
      <w:r w:rsidRPr="006D162F">
        <w:fldChar w:fldCharType="begin"/>
      </w:r>
      <w:r w:rsidRPr="006D162F">
        <w:instrText xml:space="preserve"> SEQ Figure \* ARABIC </w:instrText>
      </w:r>
      <w:r w:rsidRPr="006D162F">
        <w:fldChar w:fldCharType="separate"/>
      </w:r>
      <w:r w:rsidR="009257CA">
        <w:rPr>
          <w:noProof/>
        </w:rPr>
        <w:t>3</w:t>
      </w:r>
      <w:r w:rsidRPr="006D162F">
        <w:fldChar w:fldCharType="end"/>
      </w:r>
      <w:r w:rsidRPr="006D162F">
        <w:t>: &lt;Guest&gt; Overview Use Case</w:t>
      </w:r>
      <w:bookmarkEnd w:id="53"/>
    </w:p>
    <w:p w:rsidR="00B577CD" w:rsidRPr="00B577CD" w:rsidRDefault="00B577CD" w:rsidP="00B577CD">
      <w:pPr>
        <w:rPr>
          <w:rFonts w:eastAsia="Cambria"/>
          <w:lang w:val="en-GB" w:eastAsia="ja-JP"/>
        </w:rPr>
      </w:pPr>
      <w:r w:rsidRPr="00B577CD">
        <w:rPr>
          <w:rFonts w:eastAsia="Cambria"/>
          <w:lang w:val="en-GB" w:eastAsia="ja-JP"/>
        </w:rPr>
        <w:t>Tách riêng từng usecase để đặc tả trong usecase specification, lưu ý nều có</w:t>
      </w:r>
      <w:r>
        <w:rPr>
          <w:rFonts w:eastAsia="Cambria"/>
          <w:lang w:val="en-GB" w:eastAsia="ja-JP"/>
        </w:rPr>
        <w:t xml:space="preserve"> </w:t>
      </w:r>
      <w:r w:rsidRPr="00B577CD">
        <w:rPr>
          <w:rFonts w:eastAsia="Cambria"/>
          <w:lang w:val="en-GB" w:eastAsia="ja-JP"/>
        </w:rPr>
        <w:t>quan hệ thì phải vẽ hình có luôn quan hệ</w:t>
      </w:r>
    </w:p>
    <w:p w:rsidR="00B577CD" w:rsidRPr="00B577CD" w:rsidRDefault="00B577CD" w:rsidP="00B577CD">
      <w:pPr>
        <w:rPr>
          <w:rFonts w:eastAsia="Cambria"/>
          <w:lang w:val="en-GB" w:eastAsia="ja-JP"/>
        </w:rPr>
      </w:pPr>
      <w:r w:rsidRPr="00B577CD">
        <w:rPr>
          <w:rFonts w:eastAsia="Cambria"/>
          <w:lang w:val="en-GB" w:eastAsia="ja-JP"/>
        </w:rPr>
        <w:t>Ví dụ</w:t>
      </w:r>
    </w:p>
    <w:p w:rsidR="00B577CD" w:rsidRPr="00B577CD" w:rsidRDefault="00B577CD" w:rsidP="00B577CD">
      <w:pPr>
        <w:pStyle w:val="Heading5"/>
        <w:rPr>
          <w:lang w:val="en-GB" w:eastAsia="ja-JP"/>
        </w:rPr>
      </w:pPr>
      <w:r w:rsidRPr="00B577CD">
        <w:rPr>
          <w:lang w:val="en-GB" w:eastAsia="ja-JP"/>
        </w:rPr>
        <w:t>&lt;Guest&gt; Register</w:t>
      </w:r>
    </w:p>
    <w:p w:rsidR="00B577CD" w:rsidRDefault="00B577CD" w:rsidP="00BA41D0">
      <w:pPr>
        <w:pStyle w:val="FreeCaption"/>
      </w:pPr>
      <w:r w:rsidRPr="00B577CD">
        <w:t>Use Case Diagram</w:t>
      </w:r>
    </w:p>
    <w:p w:rsidR="00B12D7F" w:rsidRDefault="00B12D7F" w:rsidP="00B12D7F">
      <w:pPr>
        <w:keepNext/>
      </w:pPr>
      <w:r>
        <w:rPr>
          <w:rFonts w:eastAsia="Cambria"/>
          <w:noProof/>
          <w:lang w:eastAsia="ja-JP"/>
        </w:rPr>
        <w:drawing>
          <wp:inline distT="0" distB="0" distL="0" distR="0" wp14:anchorId="309A8A6B" wp14:editId="33BD0A08">
            <wp:extent cx="3912870" cy="1595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2870" cy="1595120"/>
                    </a:xfrm>
                    <a:prstGeom prst="rect">
                      <a:avLst/>
                    </a:prstGeom>
                    <a:noFill/>
                    <a:ln>
                      <a:noFill/>
                    </a:ln>
                  </pic:spPr>
                </pic:pic>
              </a:graphicData>
            </a:graphic>
          </wp:inline>
        </w:drawing>
      </w:r>
    </w:p>
    <w:p w:rsidR="00B12D7F" w:rsidRPr="006D162F" w:rsidRDefault="00B12D7F" w:rsidP="006D162F">
      <w:pPr>
        <w:pStyle w:val="Caption"/>
      </w:pPr>
      <w:bookmarkStart w:id="54" w:name="_Toc419810034"/>
      <w:r w:rsidRPr="006D162F">
        <w:t xml:space="preserve">Figure </w:t>
      </w:r>
      <w:r w:rsidRPr="006D162F">
        <w:fldChar w:fldCharType="begin"/>
      </w:r>
      <w:r w:rsidRPr="006D162F">
        <w:instrText xml:space="preserve"> SEQ Figure \* ARABIC </w:instrText>
      </w:r>
      <w:r w:rsidRPr="006D162F">
        <w:fldChar w:fldCharType="separate"/>
      </w:r>
      <w:r w:rsidR="009257CA">
        <w:rPr>
          <w:noProof/>
        </w:rPr>
        <w:t>4</w:t>
      </w:r>
      <w:r w:rsidRPr="006D162F">
        <w:fldChar w:fldCharType="end"/>
      </w:r>
      <w:r w:rsidRPr="006D162F">
        <w:t>: &lt;Guest&gt; Register</w:t>
      </w:r>
      <w:bookmarkEnd w:id="54"/>
    </w:p>
    <w:p w:rsidR="00B577CD" w:rsidRPr="00B577CD" w:rsidRDefault="00B577CD" w:rsidP="00BA41D0">
      <w:pPr>
        <w:pStyle w:val="FreeCaption"/>
      </w:pPr>
      <w:r w:rsidRPr="00B577CD">
        <w:lastRenderedPageBreak/>
        <w:t>Use Case Specification</w:t>
      </w:r>
    </w:p>
    <w:p w:rsidR="00B577CD" w:rsidRDefault="00B577CD" w:rsidP="00FE3A4E">
      <w:pPr>
        <w:rPr>
          <w:rFonts w:eastAsia="Cambria"/>
          <w:lang w:val="en-GB" w:eastAsia="ja-JP"/>
        </w:rPr>
      </w:pPr>
      <w:r w:rsidRPr="00B577CD">
        <w:rPr>
          <w:rFonts w:eastAsia="Cambria"/>
          <w:lang w:val="en-GB" w:eastAsia="ja-JP"/>
        </w:rPr>
        <w:t>GuideLine: Đây là giai đoạn lấy requirement nên đừng quá nghiên về phía</w:t>
      </w:r>
      <w:r w:rsidR="00FE3A4E">
        <w:rPr>
          <w:rFonts w:eastAsia="Cambria"/>
          <w:lang w:val="en-GB" w:eastAsia="ja-JP"/>
        </w:rPr>
        <w:t xml:space="preserve"> </w:t>
      </w:r>
      <w:r w:rsidRPr="00B577CD">
        <w:rPr>
          <w:rFonts w:eastAsia="Cambria"/>
          <w:lang w:val="en-GB" w:eastAsia="ja-JP"/>
        </w:rPr>
        <w:t>giao diện ứng dụng sau khi làm xong. Ngoài ra, đây chính là nơi thể hiện rõ vai</w:t>
      </w:r>
      <w:r w:rsidR="00FE3A4E">
        <w:rPr>
          <w:rFonts w:eastAsia="Cambria"/>
          <w:lang w:val="en-GB" w:eastAsia="ja-JP"/>
        </w:rPr>
        <w:t xml:space="preserve"> </w:t>
      </w:r>
      <w:r w:rsidR="00FE3A4E" w:rsidRPr="00FE3A4E">
        <w:rPr>
          <w:rFonts w:eastAsia="Cambria"/>
          <w:lang w:val="en-GB" w:eastAsia="ja-JP"/>
        </w:rPr>
        <w:t>trò lấy requirement với phương pháp ethnography - observate để chuẩn bị</w:t>
      </w:r>
      <w:r w:rsidR="006D162F">
        <w:rPr>
          <w:rFonts w:eastAsia="Cambria"/>
          <w:lang w:val="en-GB" w:eastAsia="ja-JP"/>
        </w:rPr>
        <w:t xml:space="preserve"> </w:t>
      </w:r>
      <w:r w:rsidR="00FE3A4E" w:rsidRPr="00FE3A4E">
        <w:rPr>
          <w:rFonts w:eastAsia="Cambria"/>
          <w:lang w:val="en-GB" w:eastAsia="ja-JP"/>
        </w:rPr>
        <w:t>thông tin cho thiết kế và thực hiện</w:t>
      </w:r>
    </w:p>
    <w:tbl>
      <w:tblPr>
        <w:tblStyle w:val="TableGrid"/>
        <w:tblW w:w="0" w:type="auto"/>
        <w:tblLook w:val="04A0" w:firstRow="1" w:lastRow="0" w:firstColumn="1" w:lastColumn="0" w:noHBand="0" w:noVBand="1"/>
      </w:tblPr>
      <w:tblGrid>
        <w:gridCol w:w="2251"/>
        <w:gridCol w:w="2251"/>
        <w:gridCol w:w="2251"/>
        <w:gridCol w:w="2251"/>
      </w:tblGrid>
      <w:tr w:rsidR="00DE575B" w:rsidRPr="00107A7F" w:rsidTr="00107A7F">
        <w:tc>
          <w:tcPr>
            <w:tcW w:w="9004" w:type="dxa"/>
            <w:gridSpan w:val="4"/>
            <w:shd w:val="clear" w:color="auto" w:fill="D9D9D9" w:themeFill="background1" w:themeFillShade="D9"/>
          </w:tcPr>
          <w:p w:rsidR="00DE575B" w:rsidRPr="00107A7F" w:rsidRDefault="00DE575B" w:rsidP="00BA41D0">
            <w:pPr>
              <w:pStyle w:val="TableofFigures"/>
              <w:widowControl w:val="0"/>
              <w:spacing w:line="240" w:lineRule="auto"/>
              <w:rPr>
                <w:rFonts w:ascii="Cambria" w:hAnsi="Cambria"/>
                <w:b/>
                <w:sz w:val="24"/>
                <w:szCs w:val="24"/>
              </w:rPr>
            </w:pPr>
            <w:r w:rsidRPr="00107A7F">
              <w:rPr>
                <w:rFonts w:ascii="Cambria" w:hAnsi="Cambria"/>
                <w:b/>
                <w:sz w:val="24"/>
                <w:szCs w:val="24"/>
              </w:rPr>
              <w:t xml:space="preserve">USE CASE – </w:t>
            </w:r>
            <w:sdt>
              <w:sdtPr>
                <w:rPr>
                  <w:b/>
                  <w:szCs w:val="24"/>
                </w:rPr>
                <w:alias w:val="UC Number"/>
                <w:tag w:val="UC Number"/>
                <w:id w:val="1004010795"/>
                <w:lock w:val="sdtLocked"/>
                <w:showingPlcHdr/>
                <w:text/>
              </w:sdtPr>
              <w:sdtEndPr/>
              <w:sdtContent>
                <w:r w:rsidR="00B3639C" w:rsidRPr="00107A7F">
                  <w:rPr>
                    <w:rStyle w:val="PlaceholderText"/>
                    <w:rFonts w:ascii="Cambria" w:hAnsi="Cambria"/>
                    <w:sz w:val="24"/>
                    <w:szCs w:val="24"/>
                  </w:rPr>
                  <w:t>Click here to enter text.</w:t>
                </w:r>
              </w:sdtContent>
            </w:sdt>
          </w:p>
        </w:tc>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No.</w:t>
            </w:r>
          </w:p>
        </w:tc>
        <w:sdt>
          <w:sdtPr>
            <w:alias w:val="UC Number"/>
            <w:tag w:val="UC Number"/>
            <w:id w:val="668593266"/>
            <w:lock w:val="sdtLocked"/>
            <w:showingPlcHdr/>
            <w:text/>
          </w:sdtPr>
          <w:sdtEnd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Use Case Version</w:t>
            </w:r>
          </w:p>
        </w:tc>
        <w:sdt>
          <w:sdtPr>
            <w:alias w:val="UC Version"/>
            <w:tag w:val="UC Version"/>
            <w:id w:val="-903295550"/>
            <w:lock w:val="sdtLocked"/>
            <w:showingPlcHdr/>
            <w:text/>
          </w:sdtPr>
          <w:sdtEnd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Name</w:t>
            </w:r>
          </w:p>
        </w:tc>
        <w:sdt>
          <w:sdtPr>
            <w:alias w:val="UC Name"/>
            <w:tag w:val="UC Name"/>
            <w:id w:val="821244914"/>
            <w:lock w:val="sdtLocked"/>
            <w:showingPlcHdr/>
            <w:text/>
          </w:sdtPr>
          <w:sdtEndPr/>
          <w:sdtContent>
            <w:tc>
              <w:tcPr>
                <w:tcW w:w="6753" w:type="dxa"/>
                <w:gridSpan w:val="3"/>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EndPr/>
          <w:sdtContent>
            <w:tc>
              <w:tcPr>
                <w:tcW w:w="6753" w:type="dxa"/>
                <w:gridSpan w:val="3"/>
              </w:tcPr>
              <w:p w:rsidR="00DE575B" w:rsidRPr="00107A7F" w:rsidRDefault="00D720B9" w:rsidP="00BA41D0">
                <w:pPr>
                  <w:widowControl w:val="0"/>
                  <w:rPr>
                    <w:rFonts w:ascii="Cambria" w:hAnsi="Cambria"/>
                    <w:sz w:val="24"/>
                    <w:szCs w:val="24"/>
                  </w:rPr>
                </w:pPr>
                <w:r w:rsidRPr="00107A7F">
                  <w:rPr>
                    <w:rFonts w:ascii="Cambria" w:hAnsi="Cambria"/>
                    <w:sz w:val="24"/>
                    <w:szCs w:val="24"/>
                  </w:rPr>
                  <w:t>DanQT</w:t>
                </w:r>
              </w:p>
            </w:tc>
          </w:sdtContent>
        </w:sdt>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Date</w:t>
            </w:r>
          </w:p>
        </w:tc>
        <w:sdt>
          <w:sdtPr>
            <w:alias w:val="Created Date"/>
            <w:tag w:val="Created Date"/>
            <w:id w:val="420302541"/>
            <w:lock w:val="sdtLocked"/>
            <w:date w:fullDate="2015-05-13T00:00:00Z">
              <w:dateFormat w:val="MMMM d, yyyy"/>
              <w:lid w:val="en-US"/>
              <w:storeMappedDataAs w:val="dateTime"/>
              <w:calendar w:val="gregorian"/>
            </w:date>
          </w:sdtPr>
          <w:sdtEnd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May 13, 2015</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End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High</w:t>
                </w:r>
              </w:p>
            </w:tc>
          </w:sdtContent>
        </w:sdt>
      </w:tr>
      <w:tr w:rsidR="00DE575B" w:rsidRPr="00107A7F" w:rsidTr="00107A7F">
        <w:tc>
          <w:tcPr>
            <w:tcW w:w="9004" w:type="dxa"/>
            <w:gridSpan w:val="4"/>
          </w:tcPr>
          <w:p w:rsidR="004C199A" w:rsidRPr="00107A7F" w:rsidRDefault="004C199A" w:rsidP="00BA41D0">
            <w:pPr>
              <w:widowControl w:val="0"/>
              <w:rPr>
                <w:rFonts w:ascii="Cambria" w:hAnsi="Cambria"/>
                <w:sz w:val="24"/>
                <w:szCs w:val="24"/>
              </w:rPr>
            </w:pPr>
            <w:r w:rsidRPr="00107A7F">
              <w:rPr>
                <w:rFonts w:ascii="Cambria" w:hAnsi="Cambria"/>
                <w:b/>
                <w:sz w:val="24"/>
                <w:szCs w:val="24"/>
              </w:rPr>
              <w:t>Actor</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pStyle w:val="BodyText"/>
              <w:keepNext/>
              <w:spacing w:after="0" w:line="240" w:lineRule="auto"/>
              <w:rPr>
                <w:rFonts w:ascii="Cambria" w:hAnsi="Cambria"/>
                <w:sz w:val="24"/>
                <w:szCs w:val="24"/>
              </w:rPr>
            </w:pPr>
            <w:r w:rsidRPr="00107A7F">
              <w:rPr>
                <w:rFonts w:ascii="Cambria" w:hAnsi="Cambria"/>
                <w:b/>
                <w:sz w:val="24"/>
                <w:szCs w:val="24"/>
              </w:rPr>
              <w:t>Summary</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keepNext/>
              <w:rPr>
                <w:rFonts w:ascii="Cambria" w:hAnsi="Cambria"/>
                <w:sz w:val="24"/>
                <w:szCs w:val="24"/>
              </w:rPr>
            </w:pPr>
            <w:r w:rsidRPr="00107A7F">
              <w:rPr>
                <w:rFonts w:ascii="Cambria" w:hAnsi="Cambria"/>
                <w:b/>
                <w:sz w:val="24"/>
                <w:szCs w:val="24"/>
              </w:rPr>
              <w:t>Goal</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keepNext/>
              <w:rPr>
                <w:rFonts w:ascii="Cambria" w:hAnsi="Cambria"/>
                <w:sz w:val="24"/>
                <w:szCs w:val="24"/>
              </w:rPr>
            </w:pPr>
            <w:r w:rsidRPr="00107A7F">
              <w:rPr>
                <w:rFonts w:ascii="Cambria" w:hAnsi="Cambria"/>
                <w:b/>
                <w:sz w:val="24"/>
                <w:szCs w:val="24"/>
              </w:rPr>
              <w:t>Triggers</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keepNext/>
              <w:rPr>
                <w:rFonts w:ascii="Cambria" w:hAnsi="Cambria"/>
                <w:sz w:val="24"/>
                <w:szCs w:val="24"/>
              </w:rPr>
            </w:pPr>
            <w:r w:rsidRPr="00107A7F">
              <w:rPr>
                <w:rFonts w:ascii="Cambria" w:hAnsi="Cambria"/>
                <w:b/>
                <w:sz w:val="24"/>
                <w:szCs w:val="24"/>
              </w:rPr>
              <w:t>Preconditions</w:t>
            </w:r>
            <w:r w:rsidRPr="00107A7F">
              <w:rPr>
                <w:rFonts w:ascii="Cambria" w:hAnsi="Cambria"/>
                <w:sz w:val="24"/>
                <w:szCs w:val="24"/>
              </w:rPr>
              <w:t>:</w:t>
            </w:r>
          </w:p>
          <w:p w:rsidR="004C199A" w:rsidRPr="00107A7F" w:rsidRDefault="004C199A" w:rsidP="004B6576">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Post Conditions</w:t>
            </w:r>
            <w:r w:rsidRPr="00107A7F">
              <w:rPr>
                <w:rFonts w:ascii="Cambria" w:hAnsi="Cambria"/>
                <w:sz w:val="24"/>
                <w:szCs w:val="24"/>
              </w:rPr>
              <w:t>:</w:t>
            </w:r>
          </w:p>
          <w:p w:rsidR="004C199A" w:rsidRPr="00107A7F" w:rsidRDefault="004C199A" w:rsidP="004B6576">
            <w:pPr>
              <w:pStyle w:val="ListParagraph"/>
              <w:widowControl w:val="0"/>
              <w:numPr>
                <w:ilvl w:val="0"/>
                <w:numId w:val="10"/>
              </w:numPr>
            </w:pPr>
          </w:p>
          <w:p w:rsidR="00DE575B" w:rsidRPr="00107A7F" w:rsidRDefault="00FC05B6" w:rsidP="00115C3F">
            <w:pPr>
              <w:keepNext/>
              <w:rPr>
                <w:rFonts w:ascii="Cambria" w:hAnsi="Cambria"/>
                <w:sz w:val="24"/>
                <w:szCs w:val="24"/>
              </w:rPr>
            </w:pPr>
            <w:r w:rsidRPr="00107A7F">
              <w:rPr>
                <w:rFonts w:ascii="Cambria" w:hAnsi="Cambria"/>
                <w:b/>
                <w:sz w:val="24"/>
                <w:szCs w:val="24"/>
              </w:rPr>
              <w:t>Main Success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107A7F"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Step</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pStyle w:val="NormalWeb"/>
                    <w:widowControl w:val="0"/>
                    <w:spacing w:before="0" w:beforeAutospacing="0" w:after="0" w:afterAutospacing="0"/>
                    <w:jc w:val="right"/>
                    <w:rPr>
                      <w:lang w:eastAsia="ja-JP"/>
                    </w:rPr>
                  </w:pPr>
                  <w:r w:rsidRPr="00107A7F">
                    <w:rPr>
                      <w:lang w:eastAsia="ja-JP"/>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2</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t>Alternative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lastRenderedPageBreak/>
              <w:t>Exceptions</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AA0802" w:rsidRDefault="00DE575B" w:rsidP="00115C3F">
            <w:pPr>
              <w:keepNext/>
              <w:rPr>
                <w:rFonts w:ascii="Cambria" w:hAnsi="Cambria"/>
                <w:sz w:val="24"/>
                <w:szCs w:val="24"/>
              </w:rPr>
            </w:pPr>
            <w:r w:rsidRPr="00107A7F">
              <w:rPr>
                <w:rFonts w:ascii="Cambria" w:hAnsi="Cambria"/>
                <w:b/>
                <w:sz w:val="24"/>
                <w:szCs w:val="24"/>
              </w:rPr>
              <w:t>Relationships</w:t>
            </w:r>
            <w:r w:rsidR="00AA0802">
              <w:rPr>
                <w:rFonts w:ascii="Cambria" w:hAnsi="Cambria"/>
                <w:sz w:val="24"/>
                <w:szCs w:val="24"/>
              </w:rPr>
              <w:t>:</w:t>
            </w:r>
          </w:p>
          <w:p w:rsidR="00AA0802" w:rsidRDefault="00AA0802" w:rsidP="004B6576">
            <w:pPr>
              <w:pStyle w:val="ListParagraph"/>
              <w:widowControl w:val="0"/>
              <w:numPr>
                <w:ilvl w:val="0"/>
                <w:numId w:val="10"/>
              </w:numPr>
            </w:pPr>
            <w:r>
              <w:t>Extending Use-cases:</w:t>
            </w:r>
          </w:p>
          <w:p w:rsidR="00FC05B6" w:rsidRPr="00AA0802" w:rsidRDefault="00AA0802" w:rsidP="004B6576">
            <w:pPr>
              <w:pStyle w:val="ListParagraph"/>
              <w:widowControl w:val="0"/>
              <w:numPr>
                <w:ilvl w:val="0"/>
                <w:numId w:val="10"/>
              </w:numPr>
            </w:pPr>
            <w:r>
              <w:t>Included Use-cases:</w:t>
            </w:r>
          </w:p>
          <w:p w:rsidR="00DE575B" w:rsidRPr="00107A7F" w:rsidRDefault="00DE575B" w:rsidP="00115C3F">
            <w:pPr>
              <w:keepNext/>
              <w:rPr>
                <w:rFonts w:ascii="Cambria" w:hAnsi="Cambria"/>
                <w:sz w:val="24"/>
                <w:szCs w:val="24"/>
              </w:rPr>
            </w:pPr>
            <w:r w:rsidRPr="00107A7F">
              <w:rPr>
                <w:rFonts w:ascii="Cambria" w:hAnsi="Cambria"/>
                <w:b/>
                <w:sz w:val="24"/>
                <w:szCs w:val="24"/>
              </w:rPr>
              <w:t>Business Rules</w:t>
            </w:r>
            <w:r w:rsidRPr="00107A7F">
              <w:rPr>
                <w:rFonts w:ascii="Cambria" w:hAnsi="Cambria"/>
                <w:sz w:val="24"/>
                <w:szCs w:val="24"/>
              </w:rPr>
              <w:t>:</w:t>
            </w:r>
          </w:p>
          <w:p w:rsidR="00DE575B" w:rsidRPr="00107A7F" w:rsidRDefault="00DE575B" w:rsidP="004B6576">
            <w:pPr>
              <w:pStyle w:val="ListParagraph"/>
              <w:widowControl w:val="0"/>
              <w:numPr>
                <w:ilvl w:val="0"/>
                <w:numId w:val="11"/>
              </w:numPr>
            </w:pPr>
          </w:p>
        </w:tc>
      </w:tr>
    </w:tbl>
    <w:p w:rsidR="00FE3A4E" w:rsidRDefault="00FE3A4E" w:rsidP="00FE3A4E">
      <w:pPr>
        <w:rPr>
          <w:rFonts w:eastAsia="Cambria"/>
          <w:lang w:val="en-GB" w:eastAsia="ja-JP"/>
        </w:rPr>
      </w:pPr>
    </w:p>
    <w:p w:rsidR="00045DE0" w:rsidRDefault="00045DE0" w:rsidP="00045DE0">
      <w:pPr>
        <w:pStyle w:val="Heading2"/>
        <w:rPr>
          <w:lang w:val="en-GB" w:eastAsia="ja-JP"/>
        </w:rPr>
      </w:pPr>
      <w:bookmarkStart w:id="55" w:name="_Toc420171887"/>
      <w:r>
        <w:rPr>
          <w:lang w:val="en-GB" w:eastAsia="ja-JP"/>
        </w:rPr>
        <w:t>Software System Attribute</w:t>
      </w:r>
      <w:bookmarkEnd w:id="55"/>
    </w:p>
    <w:p w:rsidR="00045DE0" w:rsidRPr="00045DE0" w:rsidRDefault="00045DE0" w:rsidP="00045DE0">
      <w:pPr>
        <w:rPr>
          <w:rFonts w:eastAsia="Cambria"/>
          <w:lang w:val="en-GB" w:eastAsia="ja-JP"/>
        </w:rPr>
      </w:pPr>
      <w:r w:rsidRPr="00045DE0">
        <w:rPr>
          <w:rFonts w:eastAsia="Cambria"/>
          <w:lang w:val="en-GB" w:eastAsia="ja-JP"/>
        </w:rPr>
        <w:t>&lt;Mô tả nonfunctional, biết thì ghi, ghi thì phải có dẫn chứng về việc đã đo đạc,</w:t>
      </w:r>
    </w:p>
    <w:p w:rsidR="00045DE0" w:rsidRDefault="00045DE0" w:rsidP="00045DE0">
      <w:pPr>
        <w:rPr>
          <w:rFonts w:eastAsia="Cambria"/>
          <w:lang w:val="en-GB" w:eastAsia="ja-JP"/>
        </w:rPr>
      </w:pPr>
      <w:r w:rsidRPr="00045DE0">
        <w:rPr>
          <w:rFonts w:eastAsia="Cambria"/>
          <w:lang w:val="en-GB" w:eastAsia="ja-JP"/>
        </w:rPr>
        <w:t>có định lượng như thế nào&gt;</w:t>
      </w:r>
    </w:p>
    <w:p w:rsidR="00045DE0" w:rsidRPr="00045DE0" w:rsidRDefault="00045DE0" w:rsidP="00045DE0">
      <w:pPr>
        <w:pStyle w:val="Heading3"/>
        <w:rPr>
          <w:lang w:val="en-GB" w:eastAsia="ja-JP"/>
        </w:rPr>
      </w:pPr>
      <w:bookmarkStart w:id="56" w:name="_Toc420171888"/>
      <w:r w:rsidRPr="00045DE0">
        <w:rPr>
          <w:lang w:val="en-GB" w:eastAsia="ja-JP"/>
        </w:rPr>
        <w:t>Usability</w:t>
      </w:r>
      <w:bookmarkEnd w:id="56"/>
    </w:p>
    <w:p w:rsidR="00045DE0" w:rsidRPr="00045DE0" w:rsidRDefault="00045DE0" w:rsidP="00045DE0">
      <w:pPr>
        <w:pStyle w:val="Heading3"/>
        <w:rPr>
          <w:lang w:val="en-GB" w:eastAsia="ja-JP"/>
        </w:rPr>
      </w:pPr>
      <w:bookmarkStart w:id="57" w:name="_Toc420171889"/>
      <w:r w:rsidRPr="00045DE0">
        <w:rPr>
          <w:lang w:val="en-GB" w:eastAsia="ja-JP"/>
        </w:rPr>
        <w:t>Reliability</w:t>
      </w:r>
      <w:bookmarkEnd w:id="57"/>
    </w:p>
    <w:p w:rsidR="00045DE0" w:rsidRPr="00045DE0" w:rsidRDefault="00045DE0" w:rsidP="00045DE0">
      <w:pPr>
        <w:pStyle w:val="Heading3"/>
        <w:rPr>
          <w:lang w:val="en-GB" w:eastAsia="ja-JP"/>
        </w:rPr>
      </w:pPr>
      <w:bookmarkStart w:id="58" w:name="_Toc420171890"/>
      <w:r w:rsidRPr="00045DE0">
        <w:rPr>
          <w:lang w:val="en-GB" w:eastAsia="ja-JP"/>
        </w:rPr>
        <w:t>Availability</w:t>
      </w:r>
      <w:bookmarkEnd w:id="58"/>
    </w:p>
    <w:p w:rsidR="00045DE0" w:rsidRPr="00045DE0" w:rsidRDefault="00045DE0" w:rsidP="00045DE0">
      <w:pPr>
        <w:pStyle w:val="Heading3"/>
        <w:rPr>
          <w:lang w:val="en-GB" w:eastAsia="ja-JP"/>
        </w:rPr>
      </w:pPr>
      <w:bookmarkStart w:id="59" w:name="_Toc420171891"/>
      <w:r w:rsidRPr="00045DE0">
        <w:rPr>
          <w:lang w:val="en-GB" w:eastAsia="ja-JP"/>
        </w:rPr>
        <w:t>Security</w:t>
      </w:r>
      <w:bookmarkEnd w:id="59"/>
    </w:p>
    <w:p w:rsidR="00045DE0" w:rsidRPr="00045DE0" w:rsidRDefault="00045DE0" w:rsidP="00045DE0">
      <w:pPr>
        <w:pStyle w:val="Heading3"/>
        <w:rPr>
          <w:lang w:val="en-GB" w:eastAsia="ja-JP"/>
        </w:rPr>
      </w:pPr>
      <w:bookmarkStart w:id="60" w:name="_Toc420171892"/>
      <w:r w:rsidRPr="00045DE0">
        <w:rPr>
          <w:lang w:val="en-GB" w:eastAsia="ja-JP"/>
        </w:rPr>
        <w:t>Maintainability</w:t>
      </w:r>
      <w:bookmarkEnd w:id="60"/>
    </w:p>
    <w:p w:rsidR="00045DE0" w:rsidRPr="00045DE0" w:rsidRDefault="00045DE0" w:rsidP="00045DE0">
      <w:pPr>
        <w:pStyle w:val="Heading3"/>
        <w:rPr>
          <w:lang w:val="en-GB" w:eastAsia="ja-JP"/>
        </w:rPr>
      </w:pPr>
      <w:bookmarkStart w:id="61" w:name="_Toc420171893"/>
      <w:r w:rsidRPr="00045DE0">
        <w:rPr>
          <w:lang w:val="en-GB" w:eastAsia="ja-JP"/>
        </w:rPr>
        <w:t>Portability</w:t>
      </w:r>
      <w:bookmarkEnd w:id="61"/>
    </w:p>
    <w:p w:rsidR="00045DE0" w:rsidRDefault="00045DE0" w:rsidP="00045DE0">
      <w:pPr>
        <w:pStyle w:val="Heading3"/>
        <w:rPr>
          <w:lang w:val="en-GB" w:eastAsia="ja-JP"/>
        </w:rPr>
      </w:pPr>
      <w:bookmarkStart w:id="62" w:name="_Toc420171894"/>
      <w:r w:rsidRPr="00045DE0">
        <w:rPr>
          <w:lang w:val="en-GB" w:eastAsia="ja-JP"/>
        </w:rPr>
        <w:t>Performance</w:t>
      </w:r>
      <w:bookmarkEnd w:id="62"/>
    </w:p>
    <w:p w:rsidR="00045DE0" w:rsidRPr="00045DE0" w:rsidRDefault="00045DE0" w:rsidP="00045DE0">
      <w:pPr>
        <w:pStyle w:val="Heading2"/>
        <w:rPr>
          <w:lang w:val="en-GB" w:eastAsia="ja-JP"/>
        </w:rPr>
      </w:pPr>
      <w:bookmarkStart w:id="63" w:name="_Toc420171895"/>
      <w:r w:rsidRPr="00045DE0">
        <w:rPr>
          <w:lang w:val="en-GB" w:eastAsia="ja-JP"/>
        </w:rPr>
        <w:t>Conceptual Diagram</w:t>
      </w:r>
      <w:bookmarkEnd w:id="63"/>
    </w:p>
    <w:p w:rsidR="00045DE0" w:rsidRPr="00045DE0" w:rsidRDefault="00045DE0" w:rsidP="00045DE0">
      <w:pPr>
        <w:rPr>
          <w:rFonts w:eastAsia="Cambria"/>
          <w:lang w:val="en-GB" w:eastAsia="ja-JP"/>
        </w:rPr>
      </w:pPr>
      <w:r w:rsidRPr="00045DE0">
        <w:rPr>
          <w:rFonts w:eastAsia="Cambria"/>
          <w:lang w:val="en-GB" w:eastAsia="ja-JP"/>
        </w:rPr>
        <w:t>&lt;Hình mô tả về conceptual diagram của nhóm: chú ý chỉ sử dụng một tập kí</w:t>
      </w:r>
      <w:r>
        <w:rPr>
          <w:rFonts w:eastAsia="Cambria"/>
          <w:lang w:val="en-GB" w:eastAsia="ja-JP"/>
        </w:rPr>
        <w:t xml:space="preserve"> </w:t>
      </w:r>
      <w:r w:rsidRPr="00045DE0">
        <w:rPr>
          <w:rFonts w:eastAsia="Cambria"/>
          <w:lang w:val="en-GB" w:eastAsia="ja-JP"/>
        </w:rPr>
        <w:t>hiệu và cần tham khảo mô tả tập kí hiệu để sử dụng cho chính xác.&gt;</w:t>
      </w:r>
    </w:p>
    <w:p w:rsidR="00045DE0" w:rsidRDefault="00045DE0" w:rsidP="00045DE0">
      <w:pPr>
        <w:rPr>
          <w:rFonts w:eastAsia="Cambria"/>
          <w:lang w:val="en-GB" w:eastAsia="ja-JP"/>
        </w:rPr>
      </w:pPr>
      <w:r w:rsidRPr="00045DE0">
        <w:rPr>
          <w:rFonts w:eastAsia="Cambria"/>
          <w:lang w:val="en-GB" w:eastAsia="ja-JP"/>
        </w:rPr>
        <w:t>Các Diagram cần lớn rõ ràng, phải dàn trang cho phù hợp và nên dùng trang</w:t>
      </w:r>
      <w:r>
        <w:rPr>
          <w:rFonts w:eastAsia="Cambria"/>
          <w:lang w:val="en-GB" w:eastAsia="ja-JP"/>
        </w:rPr>
        <w:t xml:space="preserve"> </w:t>
      </w:r>
      <w:r w:rsidRPr="00045DE0">
        <w:rPr>
          <w:rFonts w:eastAsia="Cambria"/>
          <w:lang w:val="en-GB" w:eastAsia="ja-JP"/>
        </w:rPr>
        <w:t>A3 để in</w:t>
      </w:r>
    </w:p>
    <w:tbl>
      <w:tblPr>
        <w:tblStyle w:val="LightGrid-Accent1"/>
        <w:tblW w:w="0" w:type="auto"/>
        <w:tblLook w:val="06A0" w:firstRow="1" w:lastRow="0" w:firstColumn="1" w:lastColumn="0" w:noHBand="1" w:noVBand="1"/>
      </w:tblPr>
      <w:tblGrid>
        <w:gridCol w:w="4402"/>
        <w:gridCol w:w="4419"/>
      </w:tblGrid>
      <w:tr w:rsidR="006A7DEB"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6A7DEB">
            <w:pPr>
              <w:jc w:val="center"/>
              <w:rPr>
                <w:rFonts w:eastAsia="Cambria"/>
                <w:lang w:val="en-GB" w:eastAsia="ja-JP"/>
              </w:rPr>
            </w:pPr>
            <w:r>
              <w:rPr>
                <w:rFonts w:eastAsia="Cambria"/>
                <w:lang w:val="en-GB" w:eastAsia="ja-JP"/>
              </w:rPr>
              <w:lastRenderedPageBreak/>
              <w:t>Entity Data dictionary: describe content of all entities</w:t>
            </w:r>
          </w:p>
        </w:tc>
      </w:tr>
      <w:tr w:rsidR="00045DE0"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r>
              <w:rPr>
                <w:rFonts w:eastAsia="Cambria"/>
                <w:lang w:val="en-GB" w:eastAsia="ja-JP"/>
              </w:rPr>
              <w:t>Entity Name</w:t>
            </w:r>
          </w:p>
        </w:tc>
        <w:tc>
          <w:tcPr>
            <w:tcW w:w="4419" w:type="dxa"/>
          </w:tcPr>
          <w:p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rsidTr="006A7DEB">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p>
        </w:tc>
        <w:tc>
          <w:tcPr>
            <w:tcW w:w="4419" w:type="dxa"/>
          </w:tcPr>
          <w:p w:rsidR="00045DE0" w:rsidRDefault="00045DE0"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33410A" w:rsidRDefault="0033410A" w:rsidP="001E340B">
      <w:pPr>
        <w:pStyle w:val="Heading1"/>
        <w:rPr>
          <w:lang w:val="en-GB" w:eastAsia="ja-JP"/>
        </w:rPr>
      </w:pPr>
      <w:bookmarkStart w:id="64" w:name="_Toc420171896"/>
      <w:r>
        <w:rPr>
          <w:lang w:val="en-GB" w:eastAsia="ja-JP"/>
        </w:rPr>
        <w:lastRenderedPageBreak/>
        <w:t>Report No. 4 Software Design Description</w:t>
      </w:r>
      <w:bookmarkEnd w:id="64"/>
    </w:p>
    <w:p w:rsidR="0033410A" w:rsidRPr="0033410A" w:rsidRDefault="0033410A" w:rsidP="0033410A">
      <w:pPr>
        <w:pStyle w:val="Heading2"/>
        <w:rPr>
          <w:lang w:val="en-GB" w:eastAsia="ja-JP"/>
        </w:rPr>
      </w:pPr>
      <w:bookmarkStart w:id="65" w:name="_Toc420171897"/>
      <w:r w:rsidRPr="0033410A">
        <w:rPr>
          <w:lang w:val="en-GB" w:eastAsia="ja-JP"/>
        </w:rPr>
        <w:t>Design Overview</w:t>
      </w:r>
      <w:bookmarkEnd w:id="65"/>
    </w:p>
    <w:p w:rsidR="0033410A" w:rsidRPr="0033410A" w:rsidRDefault="0033410A" w:rsidP="0033410A">
      <w:pPr>
        <w:rPr>
          <w:rFonts w:eastAsia="Cambria"/>
          <w:lang w:val="en-GB" w:eastAsia="ja-JP"/>
        </w:rPr>
      </w:pPr>
      <w:r w:rsidRPr="0033410A">
        <w:rPr>
          <w:rFonts w:eastAsia="Cambria"/>
          <w:lang w:val="en-GB" w:eastAsia="ja-JP"/>
        </w:rPr>
        <w:t>&lt;Tham khảo&gt;</w:t>
      </w:r>
    </w:p>
    <w:p w:rsidR="0033410A" w:rsidRPr="0033410A" w:rsidRDefault="0033410A" w:rsidP="004B6576">
      <w:pPr>
        <w:pStyle w:val="ListParagraph"/>
        <w:numPr>
          <w:ilvl w:val="0"/>
          <w:numId w:val="12"/>
        </w:numPr>
        <w:rPr>
          <w:rFonts w:eastAsia="Cambria"/>
        </w:rPr>
      </w:pPr>
      <w:r w:rsidRPr="0033410A">
        <w:rPr>
          <w:rFonts w:eastAsia="Cambria"/>
        </w:rPr>
        <w:t>This document describes the technical and user interface design of MSSC</w:t>
      </w:r>
    </w:p>
    <w:p w:rsidR="0033410A" w:rsidRPr="0033410A" w:rsidRDefault="0033410A" w:rsidP="004B6576">
      <w:pPr>
        <w:pStyle w:val="ListParagraph"/>
        <w:numPr>
          <w:ilvl w:val="0"/>
          <w:numId w:val="12"/>
        </w:numPr>
        <w:rPr>
          <w:rFonts w:eastAsia="Cambria"/>
        </w:rPr>
      </w:pPr>
      <w:r w:rsidRPr="0033410A">
        <w:rPr>
          <w:rFonts w:eastAsia="Cambria"/>
        </w:rPr>
        <w:t>System. It includes the architectural design, the detailed design of common functions and business functions and the design of database model.</w:t>
      </w:r>
    </w:p>
    <w:p w:rsidR="0033410A" w:rsidRPr="0033410A" w:rsidRDefault="0033410A" w:rsidP="004B6576">
      <w:pPr>
        <w:pStyle w:val="ListParagraph"/>
        <w:numPr>
          <w:ilvl w:val="0"/>
          <w:numId w:val="12"/>
        </w:numPr>
        <w:rPr>
          <w:rFonts w:eastAsia="Cambria"/>
        </w:rPr>
      </w:pPr>
      <w:r w:rsidRPr="0033410A">
        <w:rPr>
          <w:rFonts w:eastAsia="Cambria"/>
        </w:rPr>
        <w:t>The architectural design describes the overall architecture of the system and the architecture of each main component and subsystem.</w:t>
      </w:r>
    </w:p>
    <w:p w:rsidR="0033410A" w:rsidRPr="0033410A" w:rsidRDefault="0033410A" w:rsidP="004B6576">
      <w:pPr>
        <w:pStyle w:val="ListParagraph"/>
        <w:numPr>
          <w:ilvl w:val="0"/>
          <w:numId w:val="12"/>
        </w:numPr>
        <w:rPr>
          <w:rFonts w:eastAsia="Cambria"/>
        </w:rPr>
      </w:pPr>
      <w:r w:rsidRPr="0033410A">
        <w:rPr>
          <w:rFonts w:eastAsia="Cambria"/>
        </w:rPr>
        <w:t>The detailed design describes static and dynamic structure for each component and functions. It includes class diagrams, class explanations and sequence diagrams for each use cases.</w:t>
      </w:r>
    </w:p>
    <w:p w:rsidR="0033410A" w:rsidRPr="0033410A" w:rsidRDefault="0033410A" w:rsidP="004B6576">
      <w:pPr>
        <w:pStyle w:val="ListParagraph"/>
        <w:numPr>
          <w:ilvl w:val="0"/>
          <w:numId w:val="12"/>
        </w:numPr>
        <w:rPr>
          <w:rFonts w:eastAsia="Cambria"/>
        </w:rPr>
      </w:pPr>
      <w:r w:rsidRPr="0033410A">
        <w:rPr>
          <w:rFonts w:eastAsia="Cambria"/>
        </w:rPr>
        <w:t>The database design describes the relationships between entities and details of each entity.</w:t>
      </w:r>
    </w:p>
    <w:p w:rsidR="0033410A" w:rsidRPr="0033410A" w:rsidRDefault="0033410A" w:rsidP="004B6576">
      <w:pPr>
        <w:pStyle w:val="ListParagraph"/>
        <w:numPr>
          <w:ilvl w:val="0"/>
          <w:numId w:val="12"/>
        </w:numPr>
        <w:rPr>
          <w:rFonts w:eastAsia="Cambria"/>
        </w:rPr>
      </w:pPr>
      <w:r w:rsidRPr="0033410A">
        <w:rPr>
          <w:rFonts w:eastAsia="Cambria"/>
        </w:rPr>
        <w:t>Document overview:</w:t>
      </w:r>
    </w:p>
    <w:p w:rsidR="0033410A" w:rsidRPr="0033410A" w:rsidRDefault="0033410A" w:rsidP="004B6576">
      <w:pPr>
        <w:pStyle w:val="ListParagraph"/>
        <w:numPr>
          <w:ilvl w:val="1"/>
          <w:numId w:val="12"/>
        </w:numPr>
        <w:rPr>
          <w:rFonts w:eastAsia="Cambria"/>
        </w:rPr>
      </w:pPr>
      <w:r w:rsidRPr="0033410A">
        <w:rPr>
          <w:rFonts w:eastAsia="Cambria"/>
        </w:rPr>
        <w:t>Section 2: gives an overall description of the system architecture design.</w:t>
      </w:r>
    </w:p>
    <w:p w:rsidR="0033410A" w:rsidRPr="0033410A" w:rsidRDefault="0033410A" w:rsidP="004B6576">
      <w:pPr>
        <w:pStyle w:val="ListParagraph"/>
        <w:numPr>
          <w:ilvl w:val="1"/>
          <w:numId w:val="12"/>
        </w:numPr>
        <w:rPr>
          <w:rFonts w:eastAsia="Cambria"/>
        </w:rPr>
      </w:pPr>
      <w:r w:rsidRPr="0033410A">
        <w:rPr>
          <w:rFonts w:eastAsia="Cambria"/>
        </w:rPr>
        <w:t>Section 3: gives component diagrams that describe the connection and integration of the system.</w:t>
      </w:r>
    </w:p>
    <w:p w:rsidR="0033410A" w:rsidRPr="0033410A" w:rsidRDefault="0033410A" w:rsidP="004B6576">
      <w:pPr>
        <w:pStyle w:val="ListParagraph"/>
        <w:numPr>
          <w:ilvl w:val="1"/>
          <w:numId w:val="12"/>
        </w:numPr>
        <w:rPr>
          <w:rFonts w:eastAsia="Cambria"/>
        </w:rPr>
      </w:pPr>
      <w:r w:rsidRPr="0033410A">
        <w:rPr>
          <w:rFonts w:eastAsia="Cambria"/>
        </w:rPr>
        <w:t>Section 4: gives the detail design description which includes class diagram, class explanation, and sequence diagram to details the application functions.</w:t>
      </w:r>
    </w:p>
    <w:p w:rsidR="0033410A" w:rsidRPr="0033410A" w:rsidRDefault="0033410A" w:rsidP="004B6576">
      <w:pPr>
        <w:pStyle w:val="ListParagraph"/>
        <w:numPr>
          <w:ilvl w:val="1"/>
          <w:numId w:val="12"/>
        </w:numPr>
        <w:rPr>
          <w:rFonts w:eastAsia="Cambria"/>
        </w:rPr>
      </w:pPr>
      <w:r w:rsidRPr="0033410A">
        <w:rPr>
          <w:rFonts w:eastAsia="Cambria"/>
        </w:rPr>
        <w:t>Section 5: describe screens design.</w:t>
      </w:r>
    </w:p>
    <w:p w:rsidR="0033410A" w:rsidRPr="0033410A" w:rsidRDefault="0033410A" w:rsidP="004B6576">
      <w:pPr>
        <w:pStyle w:val="ListParagraph"/>
        <w:numPr>
          <w:ilvl w:val="1"/>
          <w:numId w:val="12"/>
        </w:numPr>
        <w:rPr>
          <w:rFonts w:eastAsia="Cambria"/>
        </w:rPr>
      </w:pPr>
      <w:r w:rsidRPr="0033410A">
        <w:rPr>
          <w:rFonts w:eastAsia="Cambria"/>
        </w:rPr>
        <w:t>Section 6: describe a fully attributed ERD.</w:t>
      </w:r>
    </w:p>
    <w:p w:rsidR="0033410A" w:rsidRDefault="0033410A" w:rsidP="004B6576">
      <w:pPr>
        <w:pStyle w:val="ListParagraph"/>
        <w:numPr>
          <w:ilvl w:val="1"/>
          <w:numId w:val="12"/>
        </w:numPr>
        <w:rPr>
          <w:rFonts w:eastAsia="Cambria"/>
        </w:rPr>
      </w:pPr>
      <w:r w:rsidRPr="0033410A">
        <w:rPr>
          <w:rFonts w:eastAsia="Cambria"/>
        </w:rPr>
        <w:t>Section 7: describe algorithms (HOW).</w:t>
      </w:r>
    </w:p>
    <w:p w:rsidR="0033410A" w:rsidRPr="0033410A" w:rsidRDefault="0033410A" w:rsidP="0033410A">
      <w:pPr>
        <w:pStyle w:val="Heading2"/>
      </w:pPr>
      <w:bookmarkStart w:id="66" w:name="_Toc420171898"/>
      <w:r w:rsidRPr="0033410A">
        <w:t>System Architectural Design</w:t>
      </w:r>
      <w:bookmarkEnd w:id="66"/>
    </w:p>
    <w:p w:rsidR="0033410A" w:rsidRPr="0033410A" w:rsidRDefault="0033410A" w:rsidP="0033410A">
      <w:pPr>
        <w:rPr>
          <w:rFonts w:eastAsia="Cambria"/>
        </w:rPr>
      </w:pPr>
      <w:r w:rsidRPr="0033410A">
        <w:rPr>
          <w:rFonts w:eastAsia="Cambria"/>
        </w:rPr>
        <w:t>&lt;Kiến trúc hệ thống mà nhóm xây dựng: chú ý hình trên mạng là không chính</w:t>
      </w:r>
      <w:r>
        <w:rPr>
          <w:rFonts w:eastAsia="Cambria"/>
        </w:rPr>
        <w:t xml:space="preserve"> </w:t>
      </w:r>
      <w:r w:rsidRPr="0033410A">
        <w:rPr>
          <w:rFonts w:eastAsia="Cambria"/>
        </w:rPr>
        <w:t>xác tự vẽ sẽ là chính xác nhất, không sao chép, vay mượn và chế kí hiệu. Nếu</w:t>
      </w:r>
      <w:r>
        <w:rPr>
          <w:rFonts w:eastAsia="Cambria"/>
        </w:rPr>
        <w:t xml:space="preserve"> </w:t>
      </w:r>
      <w:r w:rsidRPr="0033410A">
        <w:rPr>
          <w:rFonts w:eastAsia="Cambria"/>
        </w:rPr>
        <w:t>dùng kí hiệu ngoài UML thì vui lòng ghi chú giải kí hiệu ngay cạnh hình vẽ.&gt;</w:t>
      </w:r>
    </w:p>
    <w:p w:rsidR="0033410A" w:rsidRPr="0033410A" w:rsidRDefault="0033410A" w:rsidP="0033410A">
      <w:pPr>
        <w:rPr>
          <w:rFonts w:eastAsia="Cambria"/>
        </w:rPr>
      </w:pPr>
      <w:r w:rsidRPr="0033410A">
        <w:rPr>
          <w:rFonts w:eastAsia="Cambria"/>
        </w:rPr>
        <w:t>&lt;Giải thích lý do tại sao lựa chọn mô hình này dựa trên SRS và Introduction</w:t>
      </w:r>
      <w:r>
        <w:rPr>
          <w:rFonts w:eastAsia="Cambria"/>
        </w:rPr>
        <w:t xml:space="preserve"> </w:t>
      </w:r>
      <w:r w:rsidRPr="0033410A">
        <w:rPr>
          <w:rFonts w:eastAsia="Cambria"/>
        </w:rPr>
        <w:t>của dự án đang thực hiện.&gt;</w:t>
      </w:r>
    </w:p>
    <w:p w:rsidR="0033410A" w:rsidRPr="0033410A" w:rsidRDefault="0033410A" w:rsidP="0033410A">
      <w:pPr>
        <w:rPr>
          <w:rFonts w:eastAsia="Cambria"/>
        </w:rPr>
      </w:pPr>
      <w:r w:rsidRPr="0033410A">
        <w:rPr>
          <w:rFonts w:eastAsia="Cambria"/>
        </w:rPr>
        <w:t>&lt;Mô tả các thành phần của kiến trúc theo dạng bảng, và sự tương tác giữa các</w:t>
      </w:r>
      <w:r>
        <w:rPr>
          <w:rFonts w:eastAsia="Cambria"/>
        </w:rPr>
        <w:t xml:space="preserve"> </w:t>
      </w:r>
      <w:r w:rsidRPr="0033410A">
        <w:rPr>
          <w:rFonts w:eastAsia="Cambria"/>
        </w:rPr>
        <w:t>thành phần theo kiến trúc.&gt;</w:t>
      </w:r>
    </w:p>
    <w:p w:rsidR="0033410A" w:rsidRPr="0033410A" w:rsidRDefault="0033410A" w:rsidP="0033410A">
      <w:pPr>
        <w:rPr>
          <w:rFonts w:eastAsia="Cambria"/>
        </w:rPr>
      </w:pPr>
      <w:r w:rsidRPr="0033410A">
        <w:rPr>
          <w:rFonts w:eastAsia="Cambria"/>
        </w:rPr>
        <w:t>&lt;Mô tả kiến trúc của từng thành phần trong ứng dụng nếu có.&gt;</w:t>
      </w:r>
    </w:p>
    <w:p w:rsidR="0033410A" w:rsidRPr="0033410A" w:rsidRDefault="0033410A" w:rsidP="0033410A">
      <w:pPr>
        <w:rPr>
          <w:rFonts w:eastAsia="Cambria"/>
        </w:rPr>
      </w:pPr>
      <w:r w:rsidRPr="0033410A">
        <w:rPr>
          <w:rFonts w:eastAsia="Cambria"/>
        </w:rPr>
        <w:t>Ví dụ</w:t>
      </w:r>
    </w:p>
    <w:p w:rsidR="0033410A" w:rsidRPr="0033410A" w:rsidRDefault="0033410A" w:rsidP="0033410A">
      <w:pPr>
        <w:rPr>
          <w:rFonts w:eastAsia="Cambria"/>
        </w:rPr>
      </w:pPr>
      <w:r w:rsidRPr="0033410A">
        <w:rPr>
          <w:rFonts w:eastAsia="Cambria"/>
        </w:rPr>
        <w:t>Nếu ứng dụng làm web và mobile thì việc đặc tả theo mục 2.1 và 2.2</w:t>
      </w:r>
    </w:p>
    <w:p w:rsidR="0033410A" w:rsidRPr="0033410A" w:rsidRDefault="0033410A" w:rsidP="0033410A">
      <w:pPr>
        <w:pStyle w:val="Heading3"/>
      </w:pPr>
      <w:bookmarkStart w:id="67" w:name="_Toc420171899"/>
      <w:r w:rsidRPr="0033410A">
        <w:lastRenderedPageBreak/>
        <w:t>Web application architecture description</w:t>
      </w:r>
      <w:bookmarkEnd w:id="67"/>
    </w:p>
    <w:p w:rsidR="0033410A" w:rsidRPr="0033410A" w:rsidRDefault="0033410A" w:rsidP="0033410A">
      <w:pPr>
        <w:rPr>
          <w:rFonts w:eastAsia="Cambria"/>
        </w:rPr>
      </w:pPr>
      <w:r w:rsidRPr="0033410A">
        <w:rPr>
          <w:rFonts w:eastAsia="Cambria"/>
        </w:rPr>
        <w:t>&lt;Mô tả cụ thể&gt;</w:t>
      </w:r>
    </w:p>
    <w:p w:rsidR="0033410A" w:rsidRPr="0033410A" w:rsidRDefault="0033410A" w:rsidP="0033410A">
      <w:pPr>
        <w:pStyle w:val="Heading3"/>
      </w:pPr>
      <w:bookmarkStart w:id="68" w:name="_Toc420171900"/>
      <w:r w:rsidRPr="0033410A">
        <w:t>Mobile application architecture description</w:t>
      </w:r>
      <w:bookmarkEnd w:id="68"/>
    </w:p>
    <w:p w:rsidR="0033410A" w:rsidRDefault="0033410A" w:rsidP="0033410A">
      <w:pPr>
        <w:rPr>
          <w:rFonts w:eastAsia="Cambria"/>
        </w:rPr>
      </w:pPr>
      <w:r w:rsidRPr="0033410A">
        <w:rPr>
          <w:rFonts w:eastAsia="Cambria"/>
        </w:rPr>
        <w:t>&lt;Mô tả cụ thể&gt;</w:t>
      </w:r>
    </w:p>
    <w:p w:rsidR="006A7DEB" w:rsidRPr="006A7DEB" w:rsidRDefault="006A7DEB" w:rsidP="006A7DEB">
      <w:pPr>
        <w:pStyle w:val="Heading2"/>
      </w:pPr>
      <w:bookmarkStart w:id="69" w:name="_Toc420171901"/>
      <w:r w:rsidRPr="006A7DEB">
        <w:t>Component Diagram</w:t>
      </w:r>
      <w:bookmarkEnd w:id="69"/>
    </w:p>
    <w:p w:rsidR="006A7DEB" w:rsidRPr="006A7DEB" w:rsidRDefault="006A7DEB" w:rsidP="006A7DEB">
      <w:pPr>
        <w:rPr>
          <w:rFonts w:eastAsia="Cambria"/>
        </w:rPr>
      </w:pPr>
      <w:r w:rsidRPr="006A7DEB">
        <w:rPr>
          <w:rFonts w:eastAsia="Cambria"/>
        </w:rPr>
        <w:t>&lt;Thể hiện góc nhìn hệ thống dưới sự tương tác của các thành phần</w:t>
      </w:r>
      <w:r>
        <w:rPr>
          <w:rFonts w:eastAsia="Cambria"/>
        </w:rPr>
        <w:t xml:space="preserve"> </w:t>
      </w:r>
      <w:r w:rsidRPr="006A7DEB">
        <w:rPr>
          <w:rFonts w:eastAsia="Cambria"/>
        </w:rPr>
        <w:t>component. Xem lại bộ quy ước kí hiệu của UML 2.0 trước khi vẽ các mối</w:t>
      </w:r>
      <w:r>
        <w:rPr>
          <w:rFonts w:eastAsia="Cambria"/>
        </w:rPr>
        <w:t xml:space="preserve"> </w:t>
      </w:r>
      <w:r w:rsidRPr="006A7DEB">
        <w:rPr>
          <w:rFonts w:eastAsia="Cambria"/>
        </w:rPr>
        <w:t>quan hệ cũng như hiểu rõ thiết kế để vẽ chính xác. Nếu tool không phù hợp thì</w:t>
      </w:r>
      <w:r>
        <w:rPr>
          <w:rFonts w:eastAsia="Cambria"/>
        </w:rPr>
        <w:t xml:space="preserve"> </w:t>
      </w:r>
      <w:r w:rsidRPr="006A7DEB">
        <w:rPr>
          <w:rFonts w:eastAsia="Cambria"/>
        </w:rPr>
        <w:t>nhóm nên dùng Paint để vẽ&gt;</w:t>
      </w:r>
    </w:p>
    <w:p w:rsidR="006A7DEB" w:rsidRDefault="006A7DEB" w:rsidP="006A7DEB">
      <w:pPr>
        <w:rPr>
          <w:rFonts w:eastAsia="Cambria"/>
        </w:rPr>
      </w:pPr>
      <w:r w:rsidRPr="006A7DEB">
        <w:rPr>
          <w:rFonts w:eastAsia="Cambria"/>
        </w:rPr>
        <w:t>&lt;Mô tả từng thành phần trong hình vẽ theo bảng biểu bên dưới.&gt;</w:t>
      </w:r>
    </w:p>
    <w:tbl>
      <w:tblPr>
        <w:tblStyle w:val="LightGrid-Accent1"/>
        <w:tblW w:w="0" w:type="auto"/>
        <w:tblLook w:val="06A0" w:firstRow="1" w:lastRow="0" w:firstColumn="1" w:lastColumn="0" w:noHBand="1" w:noVBand="1"/>
      </w:tblPr>
      <w:tblGrid>
        <w:gridCol w:w="4410"/>
        <w:gridCol w:w="4411"/>
      </w:tblGrid>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BA41D0">
            <w:pPr>
              <w:jc w:val="center"/>
              <w:rPr>
                <w:rFonts w:eastAsia="Cambria"/>
              </w:rPr>
            </w:pPr>
            <w:r>
              <w:rPr>
                <w:rFonts w:eastAsia="Cambria"/>
              </w:rPr>
              <w:t>Component dictionary: describe component</w:t>
            </w:r>
          </w:p>
        </w:tc>
      </w:tr>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r>
              <w:rPr>
                <w:rFonts w:eastAsia="Cambria"/>
              </w:rPr>
              <w:t>Component Name</w:t>
            </w:r>
          </w:p>
        </w:tc>
        <w:tc>
          <w:tcPr>
            <w:tcW w:w="4411" w:type="dxa"/>
          </w:tcPr>
          <w:p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rsidTr="00DC2BA1">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p>
        </w:tc>
        <w:tc>
          <w:tcPr>
            <w:tcW w:w="4411" w:type="dxa"/>
          </w:tcPr>
          <w:p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2"/>
      </w:pPr>
      <w:bookmarkStart w:id="70" w:name="_Toc420171902"/>
      <w:r w:rsidRPr="00DC2BA1">
        <w:t>Detailed Description</w:t>
      </w:r>
      <w:bookmarkEnd w:id="70"/>
    </w:p>
    <w:p w:rsidR="00DC2BA1" w:rsidRPr="00DC2BA1" w:rsidRDefault="00DC2BA1" w:rsidP="00DC2BA1">
      <w:pPr>
        <w:pStyle w:val="Heading3"/>
      </w:pPr>
      <w:bookmarkStart w:id="71" w:name="_Toc420171903"/>
      <w:r w:rsidRPr="00DC2BA1">
        <w:t>Class Diagram</w:t>
      </w:r>
      <w:bookmarkEnd w:id="71"/>
    </w:p>
    <w:p w:rsidR="00DC2BA1" w:rsidRPr="00DC2BA1" w:rsidRDefault="00DC2BA1" w:rsidP="00DC2BA1">
      <w:pPr>
        <w:rPr>
          <w:rFonts w:eastAsia="Cambria"/>
        </w:rPr>
      </w:pPr>
      <w:r w:rsidRPr="00DC2BA1">
        <w:rPr>
          <w:rFonts w:eastAsia="Cambria"/>
        </w:rPr>
        <w:t>&lt;Hình thiết kế class diagram: tham khảo các mối quan hệ giữa các lớp trong</w:t>
      </w:r>
      <w:r>
        <w:rPr>
          <w:rFonts w:eastAsia="Cambria"/>
        </w:rPr>
        <w:t xml:space="preserve"> </w:t>
      </w:r>
      <w:r w:rsidRPr="00DC2BA1">
        <w:rPr>
          <w:rFonts w:eastAsia="Cambria"/>
        </w:rPr>
        <w:t>đặc tả UML, nắm rõ về dependency, association, composition, aggregation,</w:t>
      </w:r>
      <w:r>
        <w:rPr>
          <w:rFonts w:eastAsia="Cambria"/>
        </w:rPr>
        <w:t xml:space="preserve"> </w:t>
      </w:r>
      <w:r w:rsidRPr="00DC2BA1">
        <w:rPr>
          <w:rFonts w:eastAsia="Cambria"/>
        </w:rPr>
        <w:t>inheritance&gt;</w:t>
      </w:r>
    </w:p>
    <w:p w:rsidR="00DC2BA1" w:rsidRPr="00DC2BA1" w:rsidRDefault="00DC2BA1" w:rsidP="00DC2BA1">
      <w:pPr>
        <w:rPr>
          <w:rFonts w:eastAsia="Cambria"/>
        </w:rPr>
      </w:pPr>
      <w:r w:rsidRPr="00DC2BA1">
        <w:rPr>
          <w:rFonts w:eastAsia="Cambria"/>
        </w:rPr>
        <w:t>Lời khuyên là tự vẽ, tránh lệ thuộc công nghệ</w:t>
      </w:r>
    </w:p>
    <w:p w:rsidR="006A7DEB" w:rsidRDefault="00DC2BA1" w:rsidP="00DC2BA1">
      <w:pPr>
        <w:rPr>
          <w:rFonts w:eastAsia="Cambria"/>
        </w:rPr>
      </w:pPr>
      <w:r w:rsidRPr="00DC2BA1">
        <w:rPr>
          <w:rFonts w:eastAsia="Cambria"/>
        </w:rPr>
        <w:t>&lt;Mô tả từng thành phần component theo bảng biểu bên dưới.&gt;</w:t>
      </w:r>
    </w:p>
    <w:tbl>
      <w:tblPr>
        <w:tblStyle w:val="LightGrid-Accent1"/>
        <w:tblW w:w="0" w:type="auto"/>
        <w:tblLook w:val="06A0" w:firstRow="1" w:lastRow="0" w:firstColumn="1" w:lastColumn="0" w:noHBand="1" w:noVBand="1"/>
      </w:tblPr>
      <w:tblGrid>
        <w:gridCol w:w="4400"/>
        <w:gridCol w:w="4421"/>
      </w:tblGrid>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DC2BA1" w:rsidRDefault="00DC2BA1" w:rsidP="00BA41D0">
            <w:pPr>
              <w:jc w:val="center"/>
              <w:rPr>
                <w:rFonts w:eastAsia="Cambria"/>
              </w:rPr>
            </w:pPr>
            <w:r>
              <w:rPr>
                <w:rFonts w:eastAsia="Cambria"/>
              </w:rPr>
              <w:t xml:space="preserve">Class dictionary: describe </w:t>
            </w:r>
            <w:r w:rsidR="00BA41D0">
              <w:rPr>
                <w:rFonts w:eastAsia="Cambria"/>
              </w:rPr>
              <w:t>C</w:t>
            </w:r>
            <w:r>
              <w:rPr>
                <w:rFonts w:eastAsia="Cambria"/>
              </w:rPr>
              <w:t>lass</w:t>
            </w:r>
          </w:p>
        </w:tc>
      </w:tr>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r>
              <w:rPr>
                <w:rFonts w:eastAsia="Cambria"/>
              </w:rPr>
              <w:t>Class Name</w:t>
            </w:r>
          </w:p>
        </w:tc>
        <w:tc>
          <w:tcPr>
            <w:tcW w:w="44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p>
        </w:tc>
        <w:tc>
          <w:tcPr>
            <w:tcW w:w="44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72" w:name="_Toc420171904"/>
      <w:r w:rsidRPr="00DC2BA1">
        <w:t>Class Diagram Explanation</w:t>
      </w:r>
      <w:bookmarkEnd w:id="72"/>
    </w:p>
    <w:p w:rsidR="00DC2BA1" w:rsidRDefault="00DC2BA1" w:rsidP="00DC2BA1">
      <w:pPr>
        <w:rPr>
          <w:rFonts w:eastAsia="Cambria"/>
        </w:rPr>
      </w:pPr>
      <w:r w:rsidRPr="00DC2BA1">
        <w:rPr>
          <w:rFonts w:eastAsia="Cambria"/>
        </w:rPr>
        <w:t>&lt;Mô tả cụ thể cho các lớp&gt;</w:t>
      </w:r>
    </w:p>
    <w:p w:rsidR="00DC2BA1" w:rsidRPr="00DC2BA1" w:rsidRDefault="00DC2BA1" w:rsidP="00DC2BA1">
      <w:pPr>
        <w:rPr>
          <w:rFonts w:eastAsia="Cambria"/>
        </w:rPr>
      </w:pPr>
      <w:r w:rsidRPr="00DC2BA1">
        <w:rPr>
          <w:rFonts w:eastAsia="Cambria"/>
        </w:rPr>
        <w:t>Ví dụ</w:t>
      </w:r>
    </w:p>
    <w:p w:rsidR="00DC2BA1" w:rsidRDefault="00DC2BA1" w:rsidP="00DC2BA1">
      <w:pPr>
        <w:pStyle w:val="Heading4"/>
      </w:pPr>
      <w:r w:rsidRPr="00DC2BA1">
        <w:lastRenderedPageBreak/>
        <w:t>Role</w:t>
      </w:r>
    </w:p>
    <w:p w:rsidR="00DC2BA1" w:rsidRPr="00DC2BA1" w:rsidRDefault="00DC2BA1" w:rsidP="00BA41D0">
      <w:pPr>
        <w:pStyle w:val="FreeCaption"/>
      </w:pPr>
      <w:r>
        <w:t>Attribute</w:t>
      </w:r>
    </w:p>
    <w:tbl>
      <w:tblPr>
        <w:tblStyle w:val="LightGrid-Accent1"/>
        <w:tblW w:w="0" w:type="auto"/>
        <w:tblLook w:val="06A0" w:firstRow="1" w:lastRow="0" w:firstColumn="1" w:lastColumn="0" w:noHBand="1" w:noVBand="1"/>
      </w:tblPr>
      <w:tblGrid>
        <w:gridCol w:w="2208"/>
        <w:gridCol w:w="2186"/>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r>
              <w:rPr>
                <w:rFonts w:eastAsia="Cambria"/>
              </w:rPr>
              <w:t>Attribute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5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Default="00DC2BA1" w:rsidP="00BA41D0">
      <w:pPr>
        <w:pStyle w:val="FreeCaption"/>
      </w:pPr>
      <w:r>
        <w:t>Method</w:t>
      </w:r>
    </w:p>
    <w:tbl>
      <w:tblPr>
        <w:tblStyle w:val="LightGrid-Accent1"/>
        <w:tblW w:w="0" w:type="auto"/>
        <w:tblLook w:val="06A0" w:firstRow="1" w:lastRow="0" w:firstColumn="1" w:lastColumn="0" w:noHBand="1" w:noVBand="1"/>
      </w:tblPr>
      <w:tblGrid>
        <w:gridCol w:w="2199"/>
        <w:gridCol w:w="2195"/>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r>
              <w:rPr>
                <w:rFonts w:eastAsia="Cambria"/>
              </w:rPr>
              <w:t>Method</w:t>
            </w:r>
          </w:p>
        </w:tc>
        <w:tc>
          <w:tcPr>
            <w:tcW w:w="219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2206"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73" w:name="_Toc420171905"/>
      <w:r w:rsidRPr="00DC2BA1">
        <w:t>Interaction Diagram</w:t>
      </w:r>
      <w:bookmarkEnd w:id="73"/>
    </w:p>
    <w:p w:rsidR="00DC2BA1" w:rsidRPr="00DC2BA1" w:rsidRDefault="00DC2BA1" w:rsidP="00DC2BA1">
      <w:pPr>
        <w:pStyle w:val="Heading4"/>
      </w:pPr>
      <w:r w:rsidRPr="00DC2BA1">
        <w:t>Tên Interaction Diagram</w:t>
      </w:r>
    </w:p>
    <w:p w:rsidR="00DC2BA1" w:rsidRPr="00DC2BA1" w:rsidRDefault="00DC2BA1" w:rsidP="00DC2BA1">
      <w:pPr>
        <w:rPr>
          <w:rFonts w:eastAsia="Cambria"/>
        </w:rPr>
      </w:pPr>
      <w:r w:rsidRPr="00DC2BA1">
        <w:rPr>
          <w:rFonts w:eastAsia="Cambria"/>
        </w:rPr>
        <w:t>Summary: &lt;Nên có phần tóm tắt trước 1 diagram nói về mục</w:t>
      </w:r>
      <w:r>
        <w:rPr>
          <w:rFonts w:eastAsia="Cambria"/>
        </w:rPr>
        <w:t xml:space="preserve"> </w:t>
      </w:r>
      <w:r w:rsidRPr="00DC2BA1">
        <w:rPr>
          <w:rFonts w:eastAsia="Cambria"/>
        </w:rPr>
        <w:t>đích của diagram trước khi thể hiện hình vẽ&gt;.</w:t>
      </w:r>
    </w:p>
    <w:p w:rsidR="00DC2BA1" w:rsidRPr="00DC2BA1" w:rsidRDefault="00DC2BA1" w:rsidP="00DC2BA1">
      <w:pPr>
        <w:rPr>
          <w:rFonts w:eastAsia="Cambria"/>
        </w:rPr>
      </w:pPr>
      <w:r w:rsidRPr="00DC2BA1">
        <w:rPr>
          <w:rFonts w:eastAsia="Cambria"/>
        </w:rPr>
        <w:t>Ví dụ</w:t>
      </w:r>
    </w:p>
    <w:p w:rsidR="00DC2BA1" w:rsidRPr="00DC2BA1" w:rsidRDefault="00DC2BA1" w:rsidP="00DC2BA1">
      <w:pPr>
        <w:pStyle w:val="Heading5"/>
      </w:pPr>
      <w:r w:rsidRPr="00DC2BA1">
        <w:t>&lt;Member&gt; View Friend List</w:t>
      </w:r>
    </w:p>
    <w:p w:rsidR="00DC2BA1" w:rsidRDefault="00DC2BA1" w:rsidP="00DC2BA1">
      <w:pPr>
        <w:rPr>
          <w:rFonts w:eastAsia="Cambria"/>
        </w:rPr>
      </w:pPr>
      <w:r w:rsidRPr="00813A56">
        <w:rPr>
          <w:rStyle w:val="Strong"/>
          <w:rFonts w:eastAsia="Cambria"/>
        </w:rPr>
        <w:t>Summary</w:t>
      </w:r>
      <w:r w:rsidRPr="00DC2BA1">
        <w:rPr>
          <w:rFonts w:eastAsia="Cambria"/>
        </w:rPr>
        <w:t>: This diagram shows how member views all contacts</w:t>
      </w:r>
      <w:r>
        <w:rPr>
          <w:rFonts w:eastAsia="Cambria"/>
        </w:rPr>
        <w:t xml:space="preserve"> </w:t>
      </w:r>
      <w:r w:rsidRPr="00DC2BA1">
        <w:rPr>
          <w:rFonts w:eastAsia="Cambria"/>
        </w:rPr>
        <w:t>that include MSSC contacts and android cell phone contacts.</w:t>
      </w:r>
    </w:p>
    <w:p w:rsidR="00DC2BA1" w:rsidRDefault="00DC2BA1" w:rsidP="00DC2BA1">
      <w:pPr>
        <w:keepNext/>
      </w:pPr>
      <w:r>
        <w:rPr>
          <w:rFonts w:eastAsia="Cambria"/>
          <w:noProof/>
          <w:lang w:eastAsia="ja-JP"/>
        </w:rPr>
        <w:lastRenderedPageBreak/>
        <w:drawing>
          <wp:inline distT="0" distB="0" distL="0" distR="0" wp14:anchorId="7636A29B" wp14:editId="2908FC03">
            <wp:extent cx="5588635" cy="4983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8635" cy="4983144"/>
                    </a:xfrm>
                    <a:prstGeom prst="rect">
                      <a:avLst/>
                    </a:prstGeom>
                    <a:noFill/>
                    <a:ln>
                      <a:noFill/>
                    </a:ln>
                  </pic:spPr>
                </pic:pic>
              </a:graphicData>
            </a:graphic>
          </wp:inline>
        </w:drawing>
      </w:r>
    </w:p>
    <w:p w:rsidR="00DC2BA1" w:rsidRPr="006D162F" w:rsidRDefault="00DC2BA1" w:rsidP="006D162F">
      <w:pPr>
        <w:pStyle w:val="Caption"/>
      </w:pPr>
      <w:bookmarkStart w:id="74" w:name="_Toc419810035"/>
      <w:r w:rsidRPr="006D162F">
        <w:t xml:space="preserve">Figure </w:t>
      </w:r>
      <w:r w:rsidRPr="006D162F">
        <w:fldChar w:fldCharType="begin"/>
      </w:r>
      <w:r w:rsidRPr="006D162F">
        <w:instrText xml:space="preserve"> SEQ Figure \* ARABIC </w:instrText>
      </w:r>
      <w:r w:rsidRPr="006D162F">
        <w:fldChar w:fldCharType="separate"/>
      </w:r>
      <w:r w:rsidR="009257CA">
        <w:rPr>
          <w:noProof/>
        </w:rPr>
        <w:t>5</w:t>
      </w:r>
      <w:r w:rsidRPr="006D162F">
        <w:fldChar w:fldCharType="end"/>
      </w:r>
      <w:r w:rsidRPr="006D162F">
        <w:t>: &lt;Member&gt; View Friend List</w:t>
      </w:r>
      <w:bookmarkEnd w:id="74"/>
    </w:p>
    <w:p w:rsidR="00DC2BA1" w:rsidRPr="00DC2BA1" w:rsidRDefault="00DC2BA1" w:rsidP="00DC2BA1">
      <w:pPr>
        <w:pStyle w:val="Heading4"/>
        <w:rPr>
          <w:lang w:val="en-GB" w:eastAsia="ja-JP"/>
        </w:rPr>
      </w:pPr>
      <w:r w:rsidRPr="00DC2BA1">
        <w:rPr>
          <w:lang w:val="en-GB" w:eastAsia="ja-JP"/>
        </w:rPr>
        <w:t>&lt;Member&gt; Payment</w:t>
      </w:r>
    </w:p>
    <w:p w:rsidR="00DC2BA1" w:rsidRDefault="00DC2BA1" w:rsidP="00DC2BA1">
      <w:pPr>
        <w:rPr>
          <w:rFonts w:eastAsia="Cambria"/>
          <w:lang w:val="en-GB" w:eastAsia="ja-JP"/>
        </w:rPr>
      </w:pPr>
      <w:r w:rsidRPr="00813A56">
        <w:rPr>
          <w:rStyle w:val="Strong"/>
          <w:rFonts w:eastAsia="Cambria"/>
        </w:rPr>
        <w:t>Summary</w:t>
      </w:r>
      <w:r w:rsidRPr="00DC2BA1">
        <w:rPr>
          <w:rFonts w:eastAsia="Cambria"/>
          <w:lang w:val="en-GB" w:eastAsia="ja-JP"/>
        </w:rPr>
        <w:t>: This diagram shows how members make payment</w:t>
      </w:r>
      <w:r>
        <w:rPr>
          <w:rFonts w:eastAsia="Cambria"/>
          <w:lang w:val="en-GB" w:eastAsia="ja-JP"/>
        </w:rPr>
        <w:t xml:space="preserve"> </w:t>
      </w:r>
      <w:r w:rsidRPr="00DC2BA1">
        <w:rPr>
          <w:rFonts w:eastAsia="Cambria"/>
          <w:lang w:val="en-GB" w:eastAsia="ja-JP"/>
        </w:rPr>
        <w:t>for a booking.</w:t>
      </w:r>
    </w:p>
    <w:p w:rsidR="00DC2BA1" w:rsidRDefault="00DC2BA1" w:rsidP="00DC2BA1">
      <w:pPr>
        <w:keepNext/>
      </w:pPr>
      <w:r w:rsidRPr="00DC2BA1">
        <w:rPr>
          <w:rFonts w:eastAsia="Cambria"/>
          <w:noProof/>
          <w:lang w:eastAsia="ja-JP"/>
        </w:rPr>
        <w:lastRenderedPageBreak/>
        <w:drawing>
          <wp:inline distT="0" distB="0" distL="0" distR="0" wp14:anchorId="58B8C18D" wp14:editId="42E61C7C">
            <wp:extent cx="5588635" cy="5408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8635" cy="5408418"/>
                    </a:xfrm>
                    <a:prstGeom prst="rect">
                      <a:avLst/>
                    </a:prstGeom>
                    <a:noFill/>
                    <a:ln>
                      <a:noFill/>
                    </a:ln>
                  </pic:spPr>
                </pic:pic>
              </a:graphicData>
            </a:graphic>
          </wp:inline>
        </w:drawing>
      </w:r>
    </w:p>
    <w:p w:rsidR="00DC2BA1" w:rsidRPr="006D162F" w:rsidRDefault="00DC2BA1" w:rsidP="006D162F">
      <w:pPr>
        <w:pStyle w:val="Caption"/>
      </w:pPr>
      <w:bookmarkStart w:id="75" w:name="_Toc419810036"/>
      <w:r w:rsidRPr="006D162F">
        <w:t xml:space="preserve">Figure </w:t>
      </w:r>
      <w:r w:rsidRPr="006D162F">
        <w:fldChar w:fldCharType="begin"/>
      </w:r>
      <w:r w:rsidRPr="006D162F">
        <w:instrText xml:space="preserve"> SEQ Figure \* ARABIC </w:instrText>
      </w:r>
      <w:r w:rsidRPr="006D162F">
        <w:fldChar w:fldCharType="separate"/>
      </w:r>
      <w:r w:rsidR="009257CA">
        <w:rPr>
          <w:noProof/>
        </w:rPr>
        <w:t>6</w:t>
      </w:r>
      <w:r w:rsidRPr="006D162F">
        <w:fldChar w:fldCharType="end"/>
      </w:r>
      <w:r w:rsidRPr="006D162F">
        <w:t>: &lt;Member&gt; Payment</w:t>
      </w:r>
      <w:bookmarkEnd w:id="75"/>
    </w:p>
    <w:p w:rsidR="00DC2BA1" w:rsidRPr="00DC2BA1" w:rsidRDefault="00DC2BA1" w:rsidP="00DC2BA1">
      <w:pPr>
        <w:pStyle w:val="Heading2"/>
        <w:rPr>
          <w:lang w:val="en-GB" w:eastAsia="ja-JP"/>
        </w:rPr>
      </w:pPr>
      <w:bookmarkStart w:id="76" w:name="_Toc420171906"/>
      <w:r w:rsidRPr="00DC2BA1">
        <w:rPr>
          <w:lang w:val="en-GB" w:eastAsia="ja-JP"/>
        </w:rPr>
        <w:t>User Interface Design</w:t>
      </w:r>
      <w:bookmarkEnd w:id="76"/>
    </w:p>
    <w:p w:rsidR="00DC2BA1" w:rsidRPr="00DC2BA1" w:rsidRDefault="00DC2BA1" w:rsidP="00DC2BA1">
      <w:pPr>
        <w:rPr>
          <w:rFonts w:eastAsia="Cambria"/>
          <w:lang w:val="en-GB" w:eastAsia="ja-JP"/>
        </w:rPr>
      </w:pPr>
      <w:r w:rsidRPr="00DC2BA1">
        <w:rPr>
          <w:rFonts w:eastAsia="Cambria"/>
          <w:lang w:val="en-GB" w:eastAsia="ja-JP"/>
        </w:rPr>
        <w:t>&lt;Chụp và mô tả màn hình&gt;. Lưu ý phải đánh số đặc tả các</w:t>
      </w:r>
      <w:r>
        <w:rPr>
          <w:rFonts w:eastAsia="Cambria"/>
          <w:lang w:val="en-GB" w:eastAsia="ja-JP"/>
        </w:rPr>
        <w:t xml:space="preserve"> </w:t>
      </w:r>
      <w:r w:rsidRPr="00DC2BA1">
        <w:rPr>
          <w:rFonts w:eastAsia="Cambria"/>
          <w:lang w:val="en-GB" w:eastAsia="ja-JP"/>
        </w:rPr>
        <w:t>control trên giao diện cùng với các thành phần trong ràng</w:t>
      </w:r>
      <w:r>
        <w:rPr>
          <w:rFonts w:eastAsia="Cambria"/>
          <w:lang w:val="en-GB" w:eastAsia="ja-JP"/>
        </w:rPr>
        <w:t xml:space="preserve"> </w:t>
      </w:r>
      <w:r w:rsidRPr="00DC2BA1">
        <w:rPr>
          <w:rFonts w:eastAsia="Cambria"/>
          <w:lang w:val="en-GB" w:eastAsia="ja-JP"/>
        </w:rPr>
        <w:t>buộc</w:t>
      </w:r>
    </w:p>
    <w:p w:rsidR="00DC2BA1" w:rsidRPr="00DC2BA1" w:rsidRDefault="00DC2BA1" w:rsidP="00DC2BA1">
      <w:pPr>
        <w:rPr>
          <w:rFonts w:eastAsia="Cambria"/>
          <w:lang w:val="en-GB" w:eastAsia="ja-JP"/>
        </w:rPr>
      </w:pPr>
      <w:r w:rsidRPr="00DC2BA1">
        <w:rPr>
          <w:rFonts w:eastAsia="Cambria"/>
          <w:lang w:val="en-GB" w:eastAsia="ja-JP"/>
        </w:rPr>
        <w:t>Ví dụ</w:t>
      </w:r>
    </w:p>
    <w:p w:rsidR="00DC2BA1" w:rsidRPr="00DC2BA1" w:rsidRDefault="00DC2BA1" w:rsidP="00DC2BA1">
      <w:pPr>
        <w:pStyle w:val="Heading3"/>
        <w:rPr>
          <w:lang w:val="en-GB" w:eastAsia="ja-JP"/>
        </w:rPr>
      </w:pPr>
      <w:bookmarkStart w:id="77" w:name="_Toc420171907"/>
      <w:r w:rsidRPr="00DC2BA1">
        <w:rPr>
          <w:lang w:val="en-GB" w:eastAsia="ja-JP"/>
        </w:rPr>
        <w:lastRenderedPageBreak/>
        <w:t>Guest Interface Design</w:t>
      </w:r>
      <w:bookmarkEnd w:id="77"/>
    </w:p>
    <w:p w:rsidR="00DC2BA1" w:rsidRDefault="00DC2BA1" w:rsidP="00DC2BA1">
      <w:pPr>
        <w:pStyle w:val="Heading4"/>
        <w:rPr>
          <w:lang w:val="en-GB" w:eastAsia="ja-JP"/>
        </w:rPr>
      </w:pPr>
      <w:r w:rsidRPr="00DC2BA1">
        <w:rPr>
          <w:lang w:val="en-GB" w:eastAsia="ja-JP"/>
        </w:rPr>
        <w:t>Login</w:t>
      </w:r>
    </w:p>
    <w:p w:rsidR="00537A75" w:rsidRDefault="00537A75" w:rsidP="00537A75">
      <w:pPr>
        <w:keepNext/>
      </w:pPr>
      <w:r>
        <w:rPr>
          <w:noProof/>
          <w:lang w:eastAsia="ja-JP"/>
        </w:rPr>
        <w:drawing>
          <wp:inline distT="0" distB="0" distL="0" distR="0" wp14:anchorId="10DF87DB" wp14:editId="6A6BA8FC">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rsidR="00537A75" w:rsidRPr="006D162F" w:rsidRDefault="00537A75" w:rsidP="006D162F">
      <w:pPr>
        <w:pStyle w:val="Caption"/>
      </w:pPr>
      <w:bookmarkStart w:id="78" w:name="_Toc419810037"/>
      <w:r w:rsidRPr="006D162F">
        <w:t xml:space="preserve">Figure </w:t>
      </w:r>
      <w:r w:rsidRPr="006D162F">
        <w:fldChar w:fldCharType="begin"/>
      </w:r>
      <w:r w:rsidRPr="006D162F">
        <w:instrText xml:space="preserve"> SEQ Figure \* ARABIC </w:instrText>
      </w:r>
      <w:r w:rsidRPr="006D162F">
        <w:fldChar w:fldCharType="separate"/>
      </w:r>
      <w:r w:rsidR="009257CA">
        <w:rPr>
          <w:noProof/>
        </w:rPr>
        <w:t>7</w:t>
      </w:r>
      <w:r w:rsidRPr="006D162F">
        <w:fldChar w:fldCharType="end"/>
      </w:r>
      <w:r w:rsidRPr="006D162F">
        <w:t>: Login</w:t>
      </w:r>
      <w:bookmarkEnd w:id="78"/>
    </w:p>
    <w:p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810"/>
        <w:gridCol w:w="989"/>
        <w:gridCol w:w="1530"/>
        <w:gridCol w:w="948"/>
        <w:gridCol w:w="1447"/>
        <w:gridCol w:w="1094"/>
        <w:gridCol w:w="945"/>
        <w:gridCol w:w="1058"/>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r>
              <w:rPr>
                <w:rFonts w:eastAsia="Cambria"/>
              </w:rPr>
              <w:t>No</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23"/>
        <w:gridCol w:w="1766"/>
        <w:gridCol w:w="1786"/>
        <w:gridCol w:w="1778"/>
        <w:gridCol w:w="1768"/>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r>
              <w:rPr>
                <w:rFonts w:eastAsia="Cambria"/>
              </w:rPr>
              <w:t>No</w:t>
            </w:r>
          </w:p>
        </w:tc>
        <w:tc>
          <w:tcPr>
            <w:tcW w:w="176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rsidTr="00537A75">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p>
        </w:tc>
        <w:tc>
          <w:tcPr>
            <w:tcW w:w="176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Pr>
        <w:pStyle w:val="Heading2"/>
        <w:rPr>
          <w:lang w:val="en-GB" w:eastAsia="ja-JP"/>
        </w:rPr>
      </w:pPr>
      <w:bookmarkStart w:id="79" w:name="_Toc420171908"/>
      <w:r w:rsidRPr="00537A75">
        <w:rPr>
          <w:lang w:val="en-GB" w:eastAsia="ja-JP"/>
        </w:rPr>
        <w:t>Database Design</w:t>
      </w:r>
      <w:bookmarkEnd w:id="79"/>
    </w:p>
    <w:p w:rsidR="00537A75" w:rsidRPr="00537A75" w:rsidRDefault="00537A75" w:rsidP="00537A75">
      <w:pPr>
        <w:pStyle w:val="Heading3"/>
        <w:rPr>
          <w:lang w:val="en-GB" w:eastAsia="ja-JP"/>
        </w:rPr>
      </w:pPr>
      <w:bookmarkStart w:id="80" w:name="_Toc420171909"/>
      <w:r w:rsidRPr="00537A75">
        <w:rPr>
          <w:lang w:val="en-GB" w:eastAsia="ja-JP"/>
        </w:rPr>
        <w:t>Logical Diagram</w:t>
      </w:r>
      <w:bookmarkEnd w:id="80"/>
    </w:p>
    <w:p w:rsidR="00537A75" w:rsidRPr="00537A75" w:rsidRDefault="00537A75" w:rsidP="00537A75">
      <w:pPr>
        <w:rPr>
          <w:rFonts w:eastAsia="Cambria"/>
          <w:lang w:val="en-GB" w:eastAsia="ja-JP"/>
        </w:rPr>
      </w:pPr>
      <w:r w:rsidRPr="00537A75">
        <w:rPr>
          <w:rFonts w:eastAsia="Cambria"/>
          <w:lang w:val="en-GB" w:eastAsia="ja-JP"/>
        </w:rPr>
        <w:t>&lt;Thiết kế logical&gt;</w:t>
      </w:r>
    </w:p>
    <w:p w:rsidR="00537A75" w:rsidRPr="00537A75" w:rsidRDefault="00537A75" w:rsidP="00537A75">
      <w:pPr>
        <w:pStyle w:val="Heading3"/>
        <w:rPr>
          <w:lang w:val="en-GB" w:eastAsia="ja-JP"/>
        </w:rPr>
      </w:pPr>
      <w:bookmarkStart w:id="81" w:name="_Toc420171910"/>
      <w:r w:rsidRPr="00537A75">
        <w:rPr>
          <w:lang w:val="en-GB" w:eastAsia="ja-JP"/>
        </w:rPr>
        <w:t>Data Dictionary</w:t>
      </w:r>
      <w:bookmarkEnd w:id="81"/>
    </w:p>
    <w:p w:rsidR="00537A75" w:rsidRDefault="00537A75" w:rsidP="00537A75">
      <w:pPr>
        <w:rPr>
          <w:rFonts w:eastAsia="Cambria"/>
          <w:lang w:val="en-GB" w:eastAsia="ja-JP"/>
        </w:rPr>
      </w:pPr>
      <w:r w:rsidRPr="00537A75">
        <w:rPr>
          <w:rFonts w:eastAsia="Cambria"/>
          <w:lang w:val="en-GB" w:eastAsia="ja-JP"/>
        </w:rPr>
        <w:t>&lt;Mô tả về các thực thể&gt;</w:t>
      </w:r>
    </w:p>
    <w:tbl>
      <w:tblPr>
        <w:tblStyle w:val="LightGrid-Accent1"/>
        <w:tblW w:w="0" w:type="auto"/>
        <w:tblLook w:val="06A0" w:firstRow="1" w:lastRow="0" w:firstColumn="1" w:lastColumn="0" w:noHBand="1" w:noVBand="1"/>
      </w:tblPr>
      <w:tblGrid>
        <w:gridCol w:w="4401"/>
        <w:gridCol w:w="4420"/>
      </w:tblGrid>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r>
              <w:rPr>
                <w:rFonts w:eastAsia="Cambria"/>
              </w:rPr>
              <w:t>Entity Name</w:t>
            </w:r>
          </w:p>
        </w:tc>
        <w:tc>
          <w:tcPr>
            <w:tcW w:w="4509"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rsidTr="00537A75">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p>
        </w:tc>
        <w:tc>
          <w:tcPr>
            <w:tcW w:w="4509"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6D162F" w:rsidRDefault="00537A75" w:rsidP="006D162F">
      <w:pPr>
        <w:pStyle w:val="Caption"/>
      </w:pPr>
      <w:bookmarkStart w:id="82" w:name="_Toc419810288"/>
      <w:r w:rsidRPr="006D162F">
        <w:t xml:space="preserve">Table </w:t>
      </w:r>
      <w:r w:rsidRPr="006D162F">
        <w:fldChar w:fldCharType="begin"/>
      </w:r>
      <w:r w:rsidRPr="006D162F">
        <w:instrText xml:space="preserve"> SEQ Table \* ARABIC </w:instrText>
      </w:r>
      <w:r w:rsidRPr="006D162F">
        <w:fldChar w:fldCharType="separate"/>
      </w:r>
      <w:r w:rsidR="00D6493A">
        <w:rPr>
          <w:noProof/>
        </w:rPr>
        <w:t>11</w:t>
      </w:r>
      <w:r w:rsidRPr="006D162F">
        <w:fldChar w:fldCharType="end"/>
      </w:r>
      <w:r w:rsidRPr="006D162F">
        <w:t>: Entity Data Dictionary</w:t>
      </w:r>
      <w:bookmarkEnd w:id="82"/>
    </w:p>
    <w:tbl>
      <w:tblPr>
        <w:tblStyle w:val="LightGrid-Accent1"/>
        <w:tblW w:w="0" w:type="auto"/>
        <w:tblLook w:val="06A0" w:firstRow="1" w:lastRow="0" w:firstColumn="1" w:lastColumn="0" w:noHBand="1" w:noVBand="1"/>
      </w:tblPr>
      <w:tblGrid>
        <w:gridCol w:w="1753"/>
        <w:gridCol w:w="1773"/>
        <w:gridCol w:w="1788"/>
        <w:gridCol w:w="1765"/>
        <w:gridCol w:w="1742"/>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r>
              <w:rPr>
                <w:rFonts w:eastAsia="Cambria"/>
              </w:rPr>
              <w:t>Entity Name</w:t>
            </w:r>
          </w:p>
        </w:tc>
        <w:tc>
          <w:tcPr>
            <w:tcW w:w="1773"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 w:rsidR="00537A75" w:rsidRPr="00537A75" w:rsidRDefault="00537A75" w:rsidP="00537A75">
      <w:pPr>
        <w:pStyle w:val="Heading2"/>
        <w:rPr>
          <w:lang w:val="en-GB" w:eastAsia="ja-JP"/>
        </w:rPr>
      </w:pPr>
      <w:bookmarkStart w:id="83" w:name="_Toc420171911"/>
      <w:r w:rsidRPr="00537A75">
        <w:rPr>
          <w:lang w:val="en-GB" w:eastAsia="ja-JP"/>
        </w:rPr>
        <w:t>Algorithms</w:t>
      </w:r>
      <w:bookmarkEnd w:id="83"/>
    </w:p>
    <w:p w:rsidR="00537A75" w:rsidRPr="00537A75" w:rsidRDefault="00537A75" w:rsidP="00537A75">
      <w:pPr>
        <w:rPr>
          <w:rFonts w:eastAsia="Cambria"/>
          <w:lang w:val="en-GB" w:eastAsia="ja-JP"/>
        </w:rPr>
      </w:pPr>
      <w:r w:rsidRPr="00537A75">
        <w:rPr>
          <w:rFonts w:eastAsia="Cambria"/>
          <w:lang w:val="en-GB" w:eastAsia="ja-JP"/>
        </w:rPr>
        <w:t>&lt;Các thành phần thuật toán mà nhóm đã áp dụng, chú ý không nhất thiết phải là</w:t>
      </w:r>
      <w:r>
        <w:rPr>
          <w:rFonts w:eastAsia="Cambria"/>
          <w:lang w:val="en-GB" w:eastAsia="ja-JP"/>
        </w:rPr>
        <w:t xml:space="preserve"> </w:t>
      </w:r>
      <w:r w:rsidRPr="00537A75">
        <w:rPr>
          <w:rFonts w:eastAsia="Cambria"/>
          <w:lang w:val="en-GB" w:eastAsia="ja-JP"/>
        </w:rPr>
        <w:t>thuật toán nổi tiếng mà có thể là cách tổ chức dữ liệu cũng như giải thuật do nhóm</w:t>
      </w:r>
      <w:r>
        <w:rPr>
          <w:rFonts w:eastAsia="Cambria"/>
          <w:lang w:val="en-GB" w:eastAsia="ja-JP"/>
        </w:rPr>
        <w:t xml:space="preserve"> </w:t>
      </w:r>
      <w:r w:rsidRPr="00537A75">
        <w:rPr>
          <w:rFonts w:eastAsia="Cambria"/>
          <w:lang w:val="en-GB" w:eastAsia="ja-JP"/>
        </w:rPr>
        <w:t>đang thực hiện ở bên trong hệ thống: ghi rõ bản chất, phân tích về độ phức tạp, nếu</w:t>
      </w:r>
      <w:r>
        <w:rPr>
          <w:rFonts w:eastAsia="Cambria"/>
          <w:lang w:val="en-GB" w:eastAsia="ja-JP"/>
        </w:rPr>
        <w:t xml:space="preserve"> </w:t>
      </w:r>
      <w:r w:rsidRPr="00537A75">
        <w:rPr>
          <w:rFonts w:eastAsia="Cambria"/>
          <w:lang w:val="en-GB" w:eastAsia="ja-JP"/>
        </w:rPr>
        <w:t>tham khảo phải ghi rõ nguồn&gt;</w:t>
      </w:r>
    </w:p>
    <w:p w:rsidR="00537A75" w:rsidRPr="00537A75" w:rsidRDefault="00537A75" w:rsidP="00537A75">
      <w:pPr>
        <w:rPr>
          <w:rFonts w:eastAsia="Cambria"/>
          <w:lang w:val="en-GB" w:eastAsia="ja-JP"/>
        </w:rPr>
      </w:pPr>
      <w:r w:rsidRPr="00537A75">
        <w:rPr>
          <w:rFonts w:eastAsia="Cambria"/>
          <w:lang w:val="en-GB" w:eastAsia="ja-JP"/>
        </w:rPr>
        <w:t>Cách giải quyết hay cách áp dụng các qui trình nghiệp vụ hay cách chuyển đổi bài</w:t>
      </w:r>
      <w:r>
        <w:rPr>
          <w:rFonts w:eastAsia="Cambria"/>
          <w:lang w:val="en-GB" w:eastAsia="ja-JP"/>
        </w:rPr>
        <w:t xml:space="preserve"> </w:t>
      </w:r>
      <w:r w:rsidRPr="00537A75">
        <w:rPr>
          <w:rFonts w:eastAsia="Cambria"/>
          <w:lang w:val="en-GB" w:eastAsia="ja-JP"/>
        </w:rPr>
        <w:t>toán khi làm bằng tay - chưa áp dụng máy tính và chương trình để cho thấy việc áp</w:t>
      </w:r>
      <w:r>
        <w:rPr>
          <w:rFonts w:eastAsia="Cambria"/>
          <w:lang w:val="en-GB" w:eastAsia="ja-JP"/>
        </w:rPr>
        <w:t xml:space="preserve"> </w:t>
      </w:r>
      <w:r w:rsidRPr="00537A75">
        <w:rPr>
          <w:rFonts w:eastAsia="Cambria"/>
          <w:lang w:val="en-GB" w:eastAsia="ja-JP"/>
        </w:rPr>
        <w:t>dụng giải bài toán hay giải quyết vấn đề rồi chuyển đổi cách đó sang thành chương</w:t>
      </w:r>
      <w:r>
        <w:rPr>
          <w:rFonts w:eastAsia="Cambria"/>
          <w:lang w:val="en-GB" w:eastAsia="ja-JP"/>
        </w:rPr>
        <w:t xml:space="preserve"> </w:t>
      </w:r>
      <w:r w:rsidRPr="00537A75">
        <w:rPr>
          <w:rFonts w:eastAsia="Cambria"/>
          <w:lang w:val="en-GB" w:eastAsia="ja-JP"/>
        </w:rPr>
        <w:t>trình máy tính</w:t>
      </w:r>
    </w:p>
    <w:p w:rsidR="00537A75" w:rsidRPr="00537A75" w:rsidRDefault="00537A75" w:rsidP="00537A75">
      <w:pPr>
        <w:rPr>
          <w:rFonts w:eastAsia="Cambria"/>
          <w:lang w:val="en-GB" w:eastAsia="ja-JP"/>
        </w:rPr>
      </w:pPr>
      <w:r w:rsidRPr="00537A75">
        <w:rPr>
          <w:rFonts w:eastAsia="Cambria"/>
          <w:lang w:val="en-GB" w:eastAsia="ja-JP"/>
        </w:rPr>
        <w:t>Ví dụ</w:t>
      </w:r>
    </w:p>
    <w:p w:rsidR="00537A75" w:rsidRPr="00537A75" w:rsidRDefault="00537A75" w:rsidP="00537A75">
      <w:pPr>
        <w:pStyle w:val="Heading3"/>
        <w:rPr>
          <w:lang w:val="en-GB" w:eastAsia="ja-JP"/>
        </w:rPr>
      </w:pPr>
      <w:bookmarkStart w:id="84" w:name="_Toc420171912"/>
      <w:r w:rsidRPr="00537A75">
        <w:rPr>
          <w:lang w:val="en-GB" w:eastAsia="ja-JP"/>
        </w:rPr>
        <w:t>Document Breakdown</w:t>
      </w:r>
      <w:bookmarkEnd w:id="84"/>
    </w:p>
    <w:p w:rsidR="00537A75" w:rsidRPr="00537A75" w:rsidRDefault="00537A75" w:rsidP="00537A75">
      <w:pPr>
        <w:pStyle w:val="Heading4"/>
        <w:rPr>
          <w:lang w:val="en-GB" w:eastAsia="ja-JP"/>
        </w:rPr>
      </w:pPr>
      <w:r w:rsidRPr="00537A75">
        <w:rPr>
          <w:lang w:val="en-GB" w:eastAsia="ja-JP"/>
        </w:rPr>
        <w:t>Definition</w:t>
      </w:r>
    </w:p>
    <w:p w:rsidR="00537A75" w:rsidRPr="00537A75" w:rsidRDefault="00537A75" w:rsidP="00537A75">
      <w:pPr>
        <w:rPr>
          <w:rFonts w:eastAsia="Cambria"/>
          <w:lang w:val="en-GB" w:eastAsia="ja-JP"/>
        </w:rPr>
      </w:pPr>
      <w:r w:rsidRPr="00537A75">
        <w:rPr>
          <w:rFonts w:eastAsia="Cambria"/>
          <w:lang w:val="en-GB" w:eastAsia="ja-JP"/>
        </w:rPr>
        <w:t>Document breakdown is the way to break the document into many small</w:t>
      </w:r>
      <w:r>
        <w:rPr>
          <w:rFonts w:eastAsia="Cambria"/>
          <w:lang w:val="en-GB" w:eastAsia="ja-JP"/>
        </w:rPr>
        <w:t xml:space="preserve"> </w:t>
      </w:r>
      <w:r w:rsidRPr="00537A75">
        <w:rPr>
          <w:rFonts w:eastAsia="Cambria"/>
          <w:lang w:val="en-GB" w:eastAsia="ja-JP"/>
        </w:rPr>
        <w:t>parts. Each part has it own title and contents of it. And the final data has</w:t>
      </w:r>
      <w:r>
        <w:rPr>
          <w:rFonts w:eastAsia="Cambria"/>
          <w:lang w:val="en-GB" w:eastAsia="ja-JP"/>
        </w:rPr>
        <w:t xml:space="preserve"> </w:t>
      </w:r>
      <w:r w:rsidRPr="00537A75">
        <w:rPr>
          <w:rFonts w:eastAsia="Cambria"/>
          <w:lang w:val="en-GB" w:eastAsia="ja-JP"/>
        </w:rPr>
        <w:t>tree structure.</w:t>
      </w:r>
    </w:p>
    <w:p w:rsidR="00537A75" w:rsidRPr="00537A75" w:rsidRDefault="00537A75" w:rsidP="00537A75">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 xml:space="preserve">All content of document is quite difficute for manage so we must </w:t>
      </w:r>
      <w:r>
        <w:rPr>
          <w:rFonts w:eastAsia="Cambria"/>
          <w:lang w:val="en-GB" w:eastAsia="ja-JP"/>
        </w:rPr>
        <w:t xml:space="preserve">reconstruct </w:t>
      </w:r>
      <w:r w:rsidRPr="00537A75">
        <w:rPr>
          <w:rFonts w:eastAsia="Cambria"/>
          <w:lang w:val="en-GB" w:eastAsia="ja-JP"/>
        </w:rPr>
        <w:t>structure of document for using.</w:t>
      </w:r>
    </w:p>
    <w:p w:rsidR="00537A75" w:rsidRPr="00537A75" w:rsidRDefault="00537A75" w:rsidP="00537A75">
      <w:pPr>
        <w:pStyle w:val="Heading4"/>
        <w:rPr>
          <w:lang w:val="en-GB" w:eastAsia="ja-JP"/>
        </w:rPr>
      </w:pPr>
      <w:r w:rsidRPr="00537A75">
        <w:rPr>
          <w:lang w:val="en-GB" w:eastAsia="ja-JP"/>
        </w:rPr>
        <w:t>Solution</w:t>
      </w:r>
    </w:p>
    <w:p w:rsidR="00537A75" w:rsidRPr="00537A75" w:rsidRDefault="00537A75" w:rsidP="00537A75">
      <w:pPr>
        <w:rPr>
          <w:rFonts w:eastAsia="Cambria"/>
          <w:lang w:val="en-GB" w:eastAsia="ja-JP"/>
        </w:rPr>
      </w:pPr>
      <w:r w:rsidRPr="00537A75">
        <w:rPr>
          <w:rFonts w:eastAsia="Cambria"/>
          <w:lang w:val="en-GB" w:eastAsia="ja-JP"/>
        </w:rPr>
        <w:t>To solve this problem, we should follow these steps:</w:t>
      </w:r>
    </w:p>
    <w:p w:rsidR="00537A75" w:rsidRPr="00537A75" w:rsidRDefault="00537A75" w:rsidP="004B6576">
      <w:pPr>
        <w:pStyle w:val="ListParagraph"/>
        <w:numPr>
          <w:ilvl w:val="0"/>
          <w:numId w:val="13"/>
        </w:numPr>
        <w:rPr>
          <w:rFonts w:eastAsia="Cambria"/>
        </w:rPr>
      </w:pPr>
      <w:r w:rsidRPr="00537A75">
        <w:rPr>
          <w:rFonts w:eastAsia="Cambria"/>
        </w:rPr>
        <w:t>Convert (save) document DOCX file as html type by using Microsoft Word save as Web Filtered.</w:t>
      </w:r>
    </w:p>
    <w:p w:rsidR="00537A75" w:rsidRPr="00537A75" w:rsidRDefault="00537A75" w:rsidP="004B6576">
      <w:pPr>
        <w:pStyle w:val="ListParagraph"/>
        <w:numPr>
          <w:ilvl w:val="0"/>
          <w:numId w:val="13"/>
        </w:numPr>
        <w:rPr>
          <w:rFonts w:eastAsia="Cambria"/>
        </w:rPr>
      </w:pPr>
      <w:r w:rsidRPr="00537A75">
        <w:rPr>
          <w:rFonts w:eastAsia="Cambria"/>
        </w:rPr>
        <w:t>Import both html file and directory that incluses all pictures of document.</w:t>
      </w:r>
    </w:p>
    <w:p w:rsidR="00537A75" w:rsidRPr="00537A75" w:rsidRDefault="00537A75" w:rsidP="004B6576">
      <w:pPr>
        <w:pStyle w:val="ListParagraph"/>
        <w:numPr>
          <w:ilvl w:val="0"/>
          <w:numId w:val="14"/>
        </w:numPr>
        <w:rPr>
          <w:rFonts w:eastAsia="Cambria"/>
        </w:rPr>
      </w:pPr>
      <w:r w:rsidRPr="00537A75">
        <w:rPr>
          <w:rFonts w:eastAsia="Cambria"/>
        </w:rPr>
        <w:lastRenderedPageBreak/>
        <w:t>Using xpath to get data of html file as we need, include h1, h2, h3,…, image, text content,..</w:t>
      </w:r>
    </w:p>
    <w:p w:rsidR="00537A75" w:rsidRPr="00537A75" w:rsidRDefault="00537A75" w:rsidP="004B6576">
      <w:pPr>
        <w:pStyle w:val="ListParagraph"/>
        <w:numPr>
          <w:ilvl w:val="0"/>
          <w:numId w:val="14"/>
        </w:numPr>
        <w:rPr>
          <w:rFonts w:eastAsia="Cambria"/>
        </w:rPr>
      </w:pPr>
      <w:r w:rsidRPr="00537A75">
        <w:rPr>
          <w:rFonts w:eastAsia="Cambria"/>
        </w:rPr>
        <w:t>Save them with structure as below:</w:t>
      </w:r>
    </w:p>
    <w:p w:rsidR="00537A75" w:rsidRPr="00537A75" w:rsidRDefault="00537A75" w:rsidP="00537A75">
      <w:pPr>
        <w:ind w:left="567"/>
        <w:rPr>
          <w:rFonts w:eastAsia="Cambria"/>
          <w:lang w:val="en-GB" w:eastAsia="ja-JP"/>
        </w:rPr>
      </w:pPr>
      <w:r w:rsidRPr="00537A75">
        <w:rPr>
          <w:rFonts w:eastAsia="Cambria"/>
          <w:lang w:val="en-GB" w:eastAsia="ja-JP"/>
        </w:rPr>
        <w:t>-TitleA: contentA</w:t>
      </w:r>
    </w:p>
    <w:p w:rsidR="00537A75" w:rsidRPr="00537A75" w:rsidRDefault="00537A75" w:rsidP="00537A75">
      <w:pPr>
        <w:ind w:left="567"/>
        <w:rPr>
          <w:rFonts w:eastAsia="Cambria"/>
          <w:lang w:val="en-GB" w:eastAsia="ja-JP"/>
        </w:rPr>
      </w:pPr>
      <w:r w:rsidRPr="00537A75">
        <w:rPr>
          <w:rFonts w:eastAsia="Cambria"/>
          <w:lang w:val="en-GB" w:eastAsia="ja-JP"/>
        </w:rPr>
        <w:t>---TitleA1: contentA1</w:t>
      </w:r>
    </w:p>
    <w:p w:rsidR="00537A75" w:rsidRPr="00537A75" w:rsidRDefault="00537A75" w:rsidP="00537A75">
      <w:pPr>
        <w:ind w:left="567"/>
        <w:rPr>
          <w:rFonts w:eastAsia="Cambria"/>
          <w:lang w:val="en-GB" w:eastAsia="ja-JP"/>
        </w:rPr>
      </w:pPr>
      <w:r w:rsidRPr="00537A75">
        <w:rPr>
          <w:rFonts w:eastAsia="Cambria"/>
          <w:lang w:val="en-GB" w:eastAsia="ja-JP"/>
        </w:rPr>
        <w:t>------TitleA1.1: contentA1.1</w:t>
      </w:r>
    </w:p>
    <w:p w:rsidR="00537A75" w:rsidRPr="00537A75" w:rsidRDefault="00537A75" w:rsidP="00537A75">
      <w:pPr>
        <w:ind w:left="567"/>
        <w:rPr>
          <w:rFonts w:eastAsia="Cambria"/>
          <w:lang w:val="en-GB" w:eastAsia="ja-JP"/>
        </w:rPr>
      </w:pPr>
      <w:r w:rsidRPr="00537A75">
        <w:rPr>
          <w:rFonts w:eastAsia="Cambria"/>
          <w:lang w:val="en-GB" w:eastAsia="ja-JP"/>
        </w:rPr>
        <w:t>------TitleA1.2: contentA1.2</w:t>
      </w:r>
    </w:p>
    <w:p w:rsidR="00537A75" w:rsidRPr="00537A75" w:rsidRDefault="00537A75" w:rsidP="00537A75">
      <w:pPr>
        <w:ind w:left="567"/>
        <w:rPr>
          <w:rFonts w:eastAsia="Cambria"/>
          <w:lang w:val="en-GB" w:eastAsia="ja-JP"/>
        </w:rPr>
      </w:pPr>
      <w:r w:rsidRPr="00537A75">
        <w:rPr>
          <w:rFonts w:eastAsia="Cambria"/>
          <w:lang w:val="en-GB" w:eastAsia="ja-JP"/>
        </w:rPr>
        <w:t>---TitleA2: contentA2</w:t>
      </w:r>
    </w:p>
    <w:p w:rsidR="00537A75" w:rsidRPr="00537A75" w:rsidRDefault="00537A75" w:rsidP="00537A75">
      <w:pPr>
        <w:pStyle w:val="Heading4"/>
        <w:rPr>
          <w:lang w:val="en-GB" w:eastAsia="ja-JP"/>
        </w:rPr>
      </w:pPr>
      <w:r w:rsidRPr="00537A75">
        <w:rPr>
          <w:lang w:val="en-GB" w:eastAsia="ja-JP"/>
        </w:rPr>
        <w:t>Complexity</w:t>
      </w:r>
    </w:p>
    <w:p w:rsidR="00537A75" w:rsidRPr="00537A75" w:rsidRDefault="00537A75" w:rsidP="004B6576">
      <w:pPr>
        <w:pStyle w:val="ListParagraph"/>
        <w:numPr>
          <w:ilvl w:val="0"/>
          <w:numId w:val="15"/>
        </w:numPr>
        <w:rPr>
          <w:rFonts w:eastAsia="Cambria"/>
        </w:rPr>
      </w:pPr>
      <w:r w:rsidRPr="00537A75">
        <w:rPr>
          <w:rFonts w:eastAsia="Cambria"/>
        </w:rPr>
        <w:t>In total, the complexity of this algorithm is</w:t>
      </w:r>
    </w:p>
    <w:p w:rsidR="00537A75" w:rsidRDefault="00537A75" w:rsidP="00537A75">
      <w:pPr>
        <w:pStyle w:val="Heading4"/>
        <w:rPr>
          <w:lang w:val="en-GB" w:eastAsia="ja-JP"/>
        </w:rPr>
      </w:pPr>
      <w:r w:rsidRPr="00537A75">
        <w:rPr>
          <w:lang w:val="en-GB" w:eastAsia="ja-JP"/>
        </w:rPr>
        <w:lastRenderedPageBreak/>
        <w:t>Flowchart</w:t>
      </w:r>
    </w:p>
    <w:p w:rsidR="00537A75" w:rsidRDefault="00537A75" w:rsidP="00537A75">
      <w:pPr>
        <w:keepNext/>
      </w:pPr>
      <w:r>
        <w:rPr>
          <w:rFonts w:eastAsia="Cambria"/>
          <w:noProof/>
          <w:lang w:eastAsia="ja-JP"/>
        </w:rPr>
        <w:drawing>
          <wp:inline distT="0" distB="0" distL="0" distR="0" wp14:anchorId="3F3EAFE0" wp14:editId="62EE0687">
            <wp:extent cx="4353067" cy="8304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t="2300" b="7229"/>
                    <a:stretch/>
                  </pic:blipFill>
                  <pic:spPr bwMode="auto">
                    <a:xfrm>
                      <a:off x="0" y="0"/>
                      <a:ext cx="4352941" cy="8303788"/>
                    </a:xfrm>
                    <a:prstGeom prst="rect">
                      <a:avLst/>
                    </a:prstGeom>
                    <a:noFill/>
                    <a:ln>
                      <a:noFill/>
                    </a:ln>
                    <a:extLst>
                      <a:ext uri="{53640926-AAD7-44D8-BBD7-CCE9431645EC}">
                        <a14:shadowObscured xmlns:a14="http://schemas.microsoft.com/office/drawing/2010/main"/>
                      </a:ext>
                    </a:extLst>
                  </pic:spPr>
                </pic:pic>
              </a:graphicData>
            </a:graphic>
          </wp:inline>
        </w:drawing>
      </w:r>
    </w:p>
    <w:p w:rsidR="00537A75" w:rsidRPr="006D162F" w:rsidRDefault="00537A75" w:rsidP="006D162F">
      <w:pPr>
        <w:pStyle w:val="Caption"/>
      </w:pPr>
      <w:bookmarkStart w:id="85" w:name="_Toc419810038"/>
      <w:r w:rsidRPr="006D162F">
        <w:lastRenderedPageBreak/>
        <w:t xml:space="preserve">Figure </w:t>
      </w:r>
      <w:r w:rsidRPr="006D162F">
        <w:fldChar w:fldCharType="begin"/>
      </w:r>
      <w:r w:rsidRPr="006D162F">
        <w:instrText xml:space="preserve"> SEQ Figure \* ARABIC </w:instrText>
      </w:r>
      <w:r w:rsidRPr="006D162F">
        <w:fldChar w:fldCharType="separate"/>
      </w:r>
      <w:r w:rsidR="009257CA">
        <w:rPr>
          <w:noProof/>
        </w:rPr>
        <w:t>8</w:t>
      </w:r>
      <w:r w:rsidRPr="006D162F">
        <w:fldChar w:fldCharType="end"/>
      </w:r>
      <w:r w:rsidRPr="006D162F">
        <w:t>: Breakdown document flow chart</w:t>
      </w:r>
      <w:bookmarkEnd w:id="85"/>
    </w:p>
    <w:p w:rsidR="00537A75" w:rsidRPr="00537A75" w:rsidRDefault="00537A75" w:rsidP="00537A75">
      <w:pPr>
        <w:pStyle w:val="Heading3"/>
        <w:rPr>
          <w:lang w:val="en-GB" w:eastAsia="ja-JP"/>
        </w:rPr>
      </w:pPr>
      <w:bookmarkStart w:id="86" w:name="_Toc420171913"/>
      <w:r w:rsidRPr="00537A75">
        <w:rPr>
          <w:lang w:val="en-GB" w:eastAsia="ja-JP"/>
        </w:rPr>
        <w:t>String Comparison</w:t>
      </w:r>
      <w:bookmarkEnd w:id="86"/>
    </w:p>
    <w:p w:rsidR="00537A75" w:rsidRPr="00537A75" w:rsidRDefault="00537A75" w:rsidP="004C4E0B">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Given two strings. Calculate their matching percent.</w:t>
      </w:r>
    </w:p>
    <w:p w:rsidR="00537A75" w:rsidRPr="00537A75" w:rsidRDefault="00537A75" w:rsidP="004C4E0B">
      <w:pPr>
        <w:pStyle w:val="Heading4"/>
        <w:rPr>
          <w:lang w:val="en-GB" w:eastAsia="ja-JP"/>
        </w:rPr>
      </w:pPr>
      <w:r w:rsidRPr="00537A75">
        <w:rPr>
          <w:lang w:val="en-GB" w:eastAsia="ja-JP"/>
        </w:rPr>
        <w:t>Requirement</w:t>
      </w:r>
    </w:p>
    <w:p w:rsidR="00537A75" w:rsidRPr="004C4E0B" w:rsidRDefault="00537A75" w:rsidP="004B6576">
      <w:pPr>
        <w:pStyle w:val="ListParagraph"/>
        <w:numPr>
          <w:ilvl w:val="0"/>
          <w:numId w:val="16"/>
        </w:numPr>
        <w:rPr>
          <w:rFonts w:eastAsia="Cambria"/>
        </w:rPr>
      </w:pPr>
      <w:r w:rsidRPr="004C4E0B">
        <w:rPr>
          <w:rFonts w:eastAsia="Cambria"/>
        </w:rPr>
        <w:t>Robustness to changes of word order: two strings which contain the</w:t>
      </w:r>
      <w:r w:rsidR="004C4E0B" w:rsidRPr="004C4E0B">
        <w:rPr>
          <w:rFonts w:eastAsia="Cambria"/>
        </w:rPr>
        <w:t xml:space="preserve"> </w:t>
      </w:r>
      <w:r w:rsidRPr="004C4E0B">
        <w:rPr>
          <w:rFonts w:eastAsia="Cambria"/>
        </w:rPr>
        <w:t>same words, but in a different order, should be recognised as being</w:t>
      </w:r>
      <w:r w:rsidR="004C4E0B" w:rsidRPr="004C4E0B">
        <w:rPr>
          <w:rFonts w:eastAsia="Cambria"/>
        </w:rPr>
        <w:t xml:space="preserve"> </w:t>
      </w:r>
      <w:r w:rsidRPr="004C4E0B">
        <w:rPr>
          <w:rFonts w:eastAsia="Cambria"/>
        </w:rPr>
        <w:t>similar.</w:t>
      </w:r>
    </w:p>
    <w:p w:rsidR="00537A75" w:rsidRPr="004C4E0B" w:rsidRDefault="00537A75" w:rsidP="004B6576">
      <w:pPr>
        <w:pStyle w:val="ListParagraph"/>
        <w:numPr>
          <w:ilvl w:val="0"/>
          <w:numId w:val="16"/>
        </w:numPr>
        <w:rPr>
          <w:rFonts w:eastAsia="Cambria"/>
        </w:rPr>
      </w:pPr>
      <w:r w:rsidRPr="004C4E0B">
        <w:rPr>
          <w:rFonts w:eastAsia="Cambria"/>
        </w:rPr>
        <w:t>Language independence: the algorithm should work not only in</w:t>
      </w:r>
      <w:r w:rsidR="004C4E0B" w:rsidRPr="004C4E0B">
        <w:rPr>
          <w:rFonts w:eastAsia="Cambria"/>
        </w:rPr>
        <w:t xml:space="preserve"> </w:t>
      </w:r>
      <w:r w:rsidRPr="004C4E0B">
        <w:rPr>
          <w:rFonts w:eastAsia="Cambria"/>
        </w:rPr>
        <w:t>English, but in many different languages.</w:t>
      </w:r>
    </w:p>
    <w:p w:rsidR="00537A75" w:rsidRPr="00537A75" w:rsidRDefault="00537A75" w:rsidP="004C4E0B">
      <w:pPr>
        <w:pStyle w:val="Heading4"/>
        <w:rPr>
          <w:lang w:val="en-GB" w:eastAsia="ja-JP"/>
        </w:rPr>
      </w:pPr>
      <w:r w:rsidRPr="00537A75">
        <w:rPr>
          <w:lang w:val="en-GB" w:eastAsia="ja-JP"/>
        </w:rPr>
        <w:t>Solution</w:t>
      </w:r>
    </w:p>
    <w:p w:rsidR="00537A75" w:rsidRPr="004C4E0B" w:rsidRDefault="00537A75" w:rsidP="004B6576">
      <w:pPr>
        <w:pStyle w:val="ListParagraph"/>
        <w:numPr>
          <w:ilvl w:val="0"/>
          <w:numId w:val="17"/>
        </w:numPr>
        <w:rPr>
          <w:rFonts w:eastAsia="Cambria"/>
        </w:rPr>
      </w:pPr>
      <w:r w:rsidRPr="004C4E0B">
        <w:rPr>
          <w:rFonts w:eastAsia="Cambria"/>
        </w:rPr>
        <w:t>If a string contains many words, break it into a list of words.</w:t>
      </w:r>
    </w:p>
    <w:p w:rsidR="00537A75" w:rsidRPr="004C4E0B" w:rsidRDefault="00537A75" w:rsidP="004B6576">
      <w:pPr>
        <w:pStyle w:val="ListParagraph"/>
        <w:numPr>
          <w:ilvl w:val="0"/>
          <w:numId w:val="17"/>
        </w:numPr>
        <w:rPr>
          <w:rFonts w:eastAsia="Cambria"/>
        </w:rPr>
      </w:pPr>
      <w:r w:rsidRPr="004C4E0B">
        <w:rPr>
          <w:rFonts w:eastAsia="Cambria"/>
        </w:rPr>
        <w:t>For each word, we find out how many adjacent character pairs are</w:t>
      </w:r>
      <w:r w:rsidR="004C4E0B" w:rsidRPr="004C4E0B">
        <w:rPr>
          <w:rFonts w:eastAsia="Cambria"/>
        </w:rPr>
        <w:t xml:space="preserve"> </w:t>
      </w:r>
      <w:r w:rsidRPr="004C4E0B">
        <w:rPr>
          <w:rFonts w:eastAsia="Cambria"/>
        </w:rPr>
        <w:t>contained in it.</w:t>
      </w:r>
    </w:p>
    <w:p w:rsidR="00537A75" w:rsidRPr="004C4E0B" w:rsidRDefault="00537A75" w:rsidP="004B6576">
      <w:pPr>
        <w:pStyle w:val="ListParagraph"/>
        <w:numPr>
          <w:ilvl w:val="0"/>
          <w:numId w:val="17"/>
        </w:numPr>
        <w:rPr>
          <w:rFonts w:eastAsia="Cambria"/>
        </w:rPr>
      </w:pPr>
      <w:r w:rsidRPr="004C4E0B">
        <w:rPr>
          <w:rFonts w:eastAsia="Cambria"/>
        </w:rPr>
        <w:t>Create a function pairs(s) which returns a list of adjacent character</w:t>
      </w:r>
      <w:r w:rsidR="004C4E0B" w:rsidRPr="004C4E0B">
        <w:rPr>
          <w:rFonts w:eastAsia="Cambria"/>
        </w:rPr>
        <w:t xml:space="preserve"> </w:t>
      </w:r>
      <w:r w:rsidRPr="004C4E0B">
        <w:rPr>
          <w:rFonts w:eastAsia="Cambria"/>
        </w:rPr>
        <w:t>pairs of string s.</w:t>
      </w:r>
    </w:p>
    <w:p w:rsidR="00537A75" w:rsidRPr="004C4E0B" w:rsidRDefault="00537A75" w:rsidP="004B6576">
      <w:pPr>
        <w:pStyle w:val="ListParagraph"/>
        <w:numPr>
          <w:ilvl w:val="0"/>
          <w:numId w:val="17"/>
        </w:numPr>
        <w:rPr>
          <w:rFonts w:eastAsia="Cambria"/>
        </w:rPr>
      </w:pPr>
      <w:r w:rsidRPr="004C4E0B">
        <w:rPr>
          <w:rFonts w:eastAsia="Cambria"/>
        </w:rPr>
        <w:t>Then, we use below formula to calculate matching percent.</w:t>
      </w:r>
      <w:r w:rsidR="004C4E0B">
        <w:rPr>
          <w:rFonts w:eastAsia="Cambria"/>
        </w:rPr>
        <w:t xml:space="preserve"> </w:t>
      </w:r>
    </w:p>
    <w:p w:rsidR="00537A75" w:rsidRPr="00537A75" w:rsidRDefault="00537A75" w:rsidP="004C4E0B">
      <w:pPr>
        <w:pStyle w:val="Heading4"/>
        <w:rPr>
          <w:lang w:val="en-GB" w:eastAsia="ja-JP"/>
        </w:rPr>
      </w:pPr>
      <w:r w:rsidRPr="00537A75">
        <w:rPr>
          <w:lang w:val="en-GB" w:eastAsia="ja-JP"/>
        </w:rPr>
        <w:t>Example</w:t>
      </w:r>
    </w:p>
    <w:p w:rsidR="00537A75" w:rsidRPr="00537A75" w:rsidRDefault="00537A75" w:rsidP="00537A75">
      <w:pPr>
        <w:rPr>
          <w:rFonts w:eastAsia="Cambria"/>
          <w:lang w:val="en-GB" w:eastAsia="ja-JP"/>
        </w:rPr>
      </w:pPr>
      <w:r w:rsidRPr="00537A75">
        <w:rPr>
          <w:rFonts w:eastAsia="Cambria"/>
          <w:lang w:val="en-GB" w:eastAsia="ja-JP"/>
        </w:rPr>
        <w:t>Calculate the matching percent of 2 strings: France and French.</w:t>
      </w:r>
    </w:p>
    <w:p w:rsidR="00537A75" w:rsidRPr="004C4E0B" w:rsidRDefault="00537A75" w:rsidP="004B6576">
      <w:pPr>
        <w:pStyle w:val="ListParagraph"/>
        <w:numPr>
          <w:ilvl w:val="0"/>
          <w:numId w:val="18"/>
        </w:numPr>
        <w:rPr>
          <w:rFonts w:eastAsia="Cambria"/>
        </w:rPr>
      </w:pPr>
      <w:r w:rsidRPr="004C4E0B">
        <w:rPr>
          <w:rFonts w:eastAsia="Cambria"/>
        </w:rPr>
        <w:t>Upper case 2 strings:</w:t>
      </w:r>
    </w:p>
    <w:p w:rsidR="00537A75" w:rsidRPr="004C4E0B" w:rsidRDefault="00537A75" w:rsidP="004B6576">
      <w:pPr>
        <w:pStyle w:val="ListParagraph"/>
        <w:numPr>
          <w:ilvl w:val="1"/>
          <w:numId w:val="18"/>
        </w:numPr>
        <w:rPr>
          <w:rFonts w:eastAsia="Cambria"/>
        </w:rPr>
      </w:pPr>
      <w:r w:rsidRPr="004C4E0B">
        <w:rPr>
          <w:rFonts w:eastAsia="Cambria"/>
        </w:rPr>
        <w:t>France FRANCE.</w:t>
      </w:r>
    </w:p>
    <w:p w:rsidR="00537A75" w:rsidRPr="004C4E0B" w:rsidRDefault="00537A75" w:rsidP="004B6576">
      <w:pPr>
        <w:pStyle w:val="ListParagraph"/>
        <w:numPr>
          <w:ilvl w:val="1"/>
          <w:numId w:val="18"/>
        </w:numPr>
        <w:rPr>
          <w:rFonts w:eastAsia="Cambria"/>
        </w:rPr>
      </w:pPr>
      <w:r w:rsidRPr="004C4E0B">
        <w:rPr>
          <w:rFonts w:eastAsia="Cambria"/>
        </w:rPr>
        <w:t>French FRENCH.</w:t>
      </w:r>
    </w:p>
    <w:p w:rsidR="00537A75" w:rsidRPr="004C4E0B" w:rsidRDefault="00537A75" w:rsidP="004B6576">
      <w:pPr>
        <w:pStyle w:val="ListParagraph"/>
        <w:numPr>
          <w:ilvl w:val="0"/>
          <w:numId w:val="18"/>
        </w:numPr>
        <w:rPr>
          <w:rFonts w:eastAsia="Cambria"/>
        </w:rPr>
      </w:pPr>
      <w:r w:rsidRPr="004C4E0B">
        <w:rPr>
          <w:rFonts w:eastAsia="Cambria"/>
        </w:rPr>
        <w:t>Break string into list of adjacent character pairs:</w:t>
      </w:r>
    </w:p>
    <w:p w:rsidR="00537A75" w:rsidRPr="004C4E0B" w:rsidRDefault="00537A75" w:rsidP="004B6576">
      <w:pPr>
        <w:pStyle w:val="ListParagraph"/>
        <w:numPr>
          <w:ilvl w:val="1"/>
          <w:numId w:val="18"/>
        </w:numPr>
        <w:rPr>
          <w:rFonts w:eastAsia="Cambria"/>
        </w:rPr>
      </w:pPr>
      <w:r w:rsidRPr="004C4E0B">
        <w:rPr>
          <w:rFonts w:eastAsia="Cambria"/>
        </w:rPr>
        <w:t>FRANCE</w:t>
      </w:r>
    </w:p>
    <w:p w:rsidR="00537A75" w:rsidRPr="004C4E0B" w:rsidRDefault="00537A75" w:rsidP="004B6576">
      <w:pPr>
        <w:pStyle w:val="ListParagraph"/>
        <w:numPr>
          <w:ilvl w:val="1"/>
          <w:numId w:val="18"/>
        </w:numPr>
        <w:rPr>
          <w:rFonts w:eastAsia="Cambria"/>
        </w:rPr>
      </w:pPr>
      <w:r w:rsidRPr="004C4E0B">
        <w:rPr>
          <w:rFonts w:eastAsia="Cambria"/>
        </w:rPr>
        <w:t>FRENCH</w:t>
      </w:r>
    </w:p>
    <w:p w:rsidR="00537A75" w:rsidRDefault="00537A75" w:rsidP="004B6576">
      <w:pPr>
        <w:pStyle w:val="ListParagraph"/>
        <w:numPr>
          <w:ilvl w:val="0"/>
          <w:numId w:val="18"/>
        </w:numPr>
        <w:rPr>
          <w:rFonts w:eastAsia="Cambria"/>
        </w:rPr>
      </w:pPr>
      <w:r w:rsidRPr="004C4E0B">
        <w:rPr>
          <w:rFonts w:eastAsia="Cambria"/>
        </w:rPr>
        <w:t>Calculate its matching percent.</w:t>
      </w:r>
    </w:p>
    <w:p w:rsidR="004C4E0B" w:rsidRPr="004C4E0B" w:rsidRDefault="004C4E0B" w:rsidP="001E340B">
      <w:pPr>
        <w:pStyle w:val="Heading1"/>
      </w:pPr>
      <w:bookmarkStart w:id="87" w:name="_Toc420171914"/>
      <w:r w:rsidRPr="004C4E0B">
        <w:lastRenderedPageBreak/>
        <w:t>System Implementation &amp; Test</w:t>
      </w:r>
      <w:bookmarkEnd w:id="87"/>
    </w:p>
    <w:p w:rsidR="004C4E0B" w:rsidRPr="004C4E0B" w:rsidRDefault="004C4E0B" w:rsidP="004C4E0B">
      <w:pPr>
        <w:pStyle w:val="Heading2"/>
      </w:pPr>
      <w:bookmarkStart w:id="88" w:name="_Toc420171915"/>
      <w:r w:rsidRPr="004C4E0B">
        <w:t>Introduction</w:t>
      </w:r>
      <w:bookmarkEnd w:id="88"/>
    </w:p>
    <w:p w:rsidR="004C4E0B" w:rsidRPr="004C4E0B" w:rsidRDefault="004C4E0B" w:rsidP="004C4E0B">
      <w:pPr>
        <w:pStyle w:val="Heading3"/>
      </w:pPr>
      <w:bookmarkStart w:id="89" w:name="_Toc420171916"/>
      <w:r w:rsidRPr="004C4E0B">
        <w:t>Overview</w:t>
      </w:r>
      <w:bookmarkEnd w:id="89"/>
    </w:p>
    <w:p w:rsidR="004C4E0B" w:rsidRPr="004C4E0B" w:rsidRDefault="004C4E0B" w:rsidP="004C4E0B">
      <w:pPr>
        <w:rPr>
          <w:rFonts w:eastAsia="Cambria"/>
        </w:rPr>
      </w:pPr>
      <w:r w:rsidRPr="004C4E0B">
        <w:rPr>
          <w:rFonts w:eastAsia="Cambria"/>
        </w:rPr>
        <w:t>&lt;Mô tả tống quát mục đích test chủ yếu với thời gian và scope và số lượng nhân lực</w:t>
      </w:r>
      <w:r>
        <w:rPr>
          <w:rFonts w:eastAsia="Cambria"/>
        </w:rPr>
        <w:t xml:space="preserve"> </w:t>
      </w:r>
      <w:r w:rsidRPr="004C4E0B">
        <w:rPr>
          <w:rFonts w:eastAsia="Cambria"/>
        </w:rPr>
        <w:t>thì nhóm áp dụng phương pháp gì cho việc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rsidR="004C4E0B" w:rsidRPr="004C4E0B" w:rsidRDefault="004C4E0B" w:rsidP="004C4E0B">
      <w:pPr>
        <w:pStyle w:val="Heading3"/>
      </w:pPr>
      <w:bookmarkStart w:id="90" w:name="_Toc420171917"/>
      <w:r w:rsidRPr="004C4E0B">
        <w:t>Test Approach</w:t>
      </w:r>
      <w:bookmarkEnd w:id="90"/>
    </w:p>
    <w:p w:rsidR="004C4E0B" w:rsidRPr="004C4E0B" w:rsidRDefault="004C4E0B" w:rsidP="004C4E0B">
      <w:pPr>
        <w:rPr>
          <w:rFonts w:eastAsia="Cambria"/>
        </w:rPr>
      </w:pPr>
      <w:r w:rsidRPr="004C4E0B">
        <w:rPr>
          <w:rFonts w:eastAsia="Cambria"/>
        </w:rPr>
        <w:t>&lt;Phương pháp kiểm thử của nhóm : black box, white box ...&gt;</w:t>
      </w:r>
    </w:p>
    <w:p w:rsidR="004C4E0B" w:rsidRPr="004C4E0B" w:rsidRDefault="004C4E0B" w:rsidP="004C4E0B">
      <w:pPr>
        <w:pStyle w:val="Heading2"/>
      </w:pPr>
      <w:bookmarkStart w:id="91" w:name="_Toc420171918"/>
      <w:r w:rsidRPr="004C4E0B">
        <w:t>Database Relationship Diagram</w:t>
      </w:r>
      <w:bookmarkEnd w:id="91"/>
    </w:p>
    <w:p w:rsidR="004C4E0B" w:rsidRPr="004C4E0B" w:rsidRDefault="004C4E0B" w:rsidP="004C4E0B">
      <w:pPr>
        <w:pStyle w:val="Heading3"/>
      </w:pPr>
      <w:bookmarkStart w:id="92" w:name="_Toc420171919"/>
      <w:r w:rsidRPr="004C4E0B">
        <w:t>Physical Diagram</w:t>
      </w:r>
      <w:bookmarkEnd w:id="92"/>
    </w:p>
    <w:p w:rsidR="004C4E0B" w:rsidRPr="004C4E0B" w:rsidRDefault="004C4E0B" w:rsidP="004C4E0B">
      <w:pPr>
        <w:rPr>
          <w:rFonts w:eastAsia="Cambria"/>
        </w:rPr>
      </w:pPr>
      <w:r w:rsidRPr="004C4E0B">
        <w:rPr>
          <w:rFonts w:eastAsia="Cambria"/>
        </w:rPr>
        <w:t>&lt;Vẽ database khi cài đặt vật lý: chú ý bố cục cũng nhu kích thước cho dễ đọc thể</w:t>
      </w:r>
      <w:r>
        <w:rPr>
          <w:rFonts w:eastAsia="Cambria"/>
        </w:rPr>
        <w:t xml:space="preserve"> </w:t>
      </w:r>
      <w:r w:rsidRPr="004C4E0B">
        <w:rPr>
          <w:rFonts w:eastAsia="Cambria"/>
        </w:rPr>
        <w:t>hiện tôn trọng với người xem tài liệu&gt;</w:t>
      </w:r>
    </w:p>
    <w:p w:rsidR="004C4E0B" w:rsidRPr="004C4E0B" w:rsidRDefault="004C4E0B" w:rsidP="004C4E0B">
      <w:pPr>
        <w:pStyle w:val="Heading3"/>
      </w:pPr>
      <w:bookmarkStart w:id="93" w:name="_Toc420171920"/>
      <w:r w:rsidRPr="004C4E0B">
        <w:t>Data Dictionary</w:t>
      </w:r>
      <w:bookmarkEnd w:id="93"/>
    </w:p>
    <w:p w:rsidR="004C4E0B" w:rsidRDefault="004C4E0B" w:rsidP="004C4E0B">
      <w:pPr>
        <w:rPr>
          <w:rFonts w:eastAsia="Cambria"/>
        </w:rPr>
      </w:pPr>
      <w:r w:rsidRPr="004C4E0B">
        <w:rPr>
          <w:rFonts w:eastAsia="Cambria"/>
        </w:rPr>
        <w:t>Mô tả thành phần theo bảng biểu bên dưới</w:t>
      </w:r>
    </w:p>
    <w:tbl>
      <w:tblPr>
        <w:tblStyle w:val="LightGrid-Accent1"/>
        <w:tblW w:w="0" w:type="auto"/>
        <w:tblLook w:val="06A0" w:firstRow="1" w:lastRow="0" w:firstColumn="1" w:lastColumn="0" w:noHBand="1" w:noVBand="1"/>
      </w:tblPr>
      <w:tblGrid>
        <w:gridCol w:w="4400"/>
        <w:gridCol w:w="4421"/>
      </w:tblGrid>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4C4E0B" w:rsidRDefault="004C4E0B" w:rsidP="004C4E0B">
            <w:pPr>
              <w:rPr>
                <w:rFonts w:eastAsia="Cambria"/>
              </w:rPr>
            </w:pPr>
            <w:r>
              <w:rPr>
                <w:rFonts w:eastAsia="Cambria"/>
              </w:rPr>
              <w:t>Data dictionary: describe content of all tables</w:t>
            </w:r>
          </w:p>
        </w:tc>
      </w:tr>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r>
              <w:rPr>
                <w:rFonts w:eastAsia="Cambria"/>
              </w:rPr>
              <w:t>Table Name</w:t>
            </w:r>
          </w:p>
        </w:tc>
        <w:tc>
          <w:tcPr>
            <w:tcW w:w="4509"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rsidTr="004C4E0B">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p>
        </w:tc>
        <w:tc>
          <w:tcPr>
            <w:tcW w:w="4509"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rsidR="004C4E0B" w:rsidRPr="006D162F" w:rsidRDefault="004C4E0B" w:rsidP="006D162F">
      <w:pPr>
        <w:pStyle w:val="Caption"/>
      </w:pPr>
      <w:bookmarkStart w:id="94" w:name="_Toc419810289"/>
      <w:r w:rsidRPr="006D162F">
        <w:t xml:space="preserve">Table </w:t>
      </w:r>
      <w:r w:rsidRPr="006D162F">
        <w:fldChar w:fldCharType="begin"/>
      </w:r>
      <w:r w:rsidRPr="006D162F">
        <w:instrText xml:space="preserve"> SEQ Table \* ARABIC </w:instrText>
      </w:r>
      <w:r w:rsidRPr="006D162F">
        <w:fldChar w:fldCharType="separate"/>
      </w:r>
      <w:r w:rsidR="00D6493A">
        <w:rPr>
          <w:noProof/>
        </w:rPr>
        <w:t>12</w:t>
      </w:r>
      <w:r w:rsidRPr="006D162F">
        <w:fldChar w:fldCharType="end"/>
      </w:r>
      <w:r w:rsidRPr="006D162F">
        <w:t>: Data Dictionary</w:t>
      </w:r>
      <w:bookmarkEnd w:id="94"/>
    </w:p>
    <w:tbl>
      <w:tblPr>
        <w:tblStyle w:val="LightGrid-Accent1"/>
        <w:tblW w:w="0" w:type="auto"/>
        <w:tblLook w:val="06A0" w:firstRow="1" w:lastRow="0" w:firstColumn="1" w:lastColumn="0" w:noHBand="1" w:noVBand="1"/>
      </w:tblPr>
      <w:tblGrid>
        <w:gridCol w:w="1750"/>
        <w:gridCol w:w="1778"/>
        <w:gridCol w:w="1788"/>
        <w:gridCol w:w="1764"/>
        <w:gridCol w:w="1741"/>
      </w:tblGrid>
      <w:tr w:rsidR="004C4E0B"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r>
              <w:rPr>
                <w:rFonts w:eastAsia="Cambria"/>
              </w:rPr>
              <w:t>Table Name</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4C4E0B" w:rsidRPr="006D162F" w:rsidRDefault="004C4E0B" w:rsidP="006D162F">
      <w:pPr>
        <w:pStyle w:val="Caption"/>
      </w:pPr>
      <w:bookmarkStart w:id="95" w:name="_Toc419810290"/>
      <w:r w:rsidRPr="006D162F">
        <w:t xml:space="preserve">Table </w:t>
      </w:r>
      <w:r w:rsidRPr="006D162F">
        <w:fldChar w:fldCharType="begin"/>
      </w:r>
      <w:r w:rsidRPr="006D162F">
        <w:instrText xml:space="preserve"> SEQ Table \* ARABIC </w:instrText>
      </w:r>
      <w:r w:rsidRPr="006D162F">
        <w:fldChar w:fldCharType="separate"/>
      </w:r>
      <w:r w:rsidR="00D6493A">
        <w:rPr>
          <w:noProof/>
        </w:rPr>
        <w:t>13</w:t>
      </w:r>
      <w:r w:rsidRPr="006D162F">
        <w:fldChar w:fldCharType="end"/>
      </w:r>
      <w:r w:rsidRPr="006D162F">
        <w:t>: Attribute Data Dictionary</w:t>
      </w:r>
      <w:bookmarkEnd w:id="95"/>
    </w:p>
    <w:p w:rsidR="004C4E0B" w:rsidRPr="004C4E0B" w:rsidRDefault="004C4E0B" w:rsidP="004C4E0B">
      <w:pPr>
        <w:pStyle w:val="Heading2"/>
        <w:rPr>
          <w:lang w:val="en-GB" w:eastAsia="ja-JP"/>
        </w:rPr>
      </w:pPr>
      <w:bookmarkStart w:id="96" w:name="_Toc420171921"/>
      <w:r w:rsidRPr="004C4E0B">
        <w:rPr>
          <w:lang w:val="en-GB" w:eastAsia="ja-JP"/>
        </w:rPr>
        <w:t>Performance Measures</w:t>
      </w:r>
      <w:bookmarkEnd w:id="96"/>
    </w:p>
    <w:p w:rsidR="004C4E0B" w:rsidRPr="004C4E0B" w:rsidRDefault="004C4E0B" w:rsidP="004C4E0B">
      <w:pPr>
        <w:rPr>
          <w:rFonts w:eastAsia="Cambria"/>
          <w:lang w:val="en-GB" w:eastAsia="ja-JP"/>
        </w:rPr>
      </w:pPr>
      <w:r w:rsidRPr="004C4E0B">
        <w:rPr>
          <w:rFonts w:eastAsia="Cambria"/>
          <w:lang w:val="en-GB" w:eastAsia="ja-JP"/>
        </w:rPr>
        <w:t>&lt;Cách nhóm ước lượng cũng nhu đo đạc hệ thống&gt;</w:t>
      </w:r>
    </w:p>
    <w:p w:rsidR="004C4E0B" w:rsidRPr="004C4E0B" w:rsidRDefault="004C4E0B" w:rsidP="004C4E0B">
      <w:pPr>
        <w:rPr>
          <w:rFonts w:eastAsia="Cambria"/>
          <w:lang w:val="en-GB" w:eastAsia="ja-JP"/>
        </w:rPr>
      </w:pPr>
      <w:r w:rsidRPr="004C4E0B">
        <w:rPr>
          <w:rFonts w:eastAsia="Cambria"/>
          <w:lang w:val="en-GB" w:eastAsia="ja-JP"/>
        </w:rPr>
        <w:t>Ví dụ</w:t>
      </w:r>
    </w:p>
    <w:p w:rsidR="004C4E0B" w:rsidRPr="004C4E0B" w:rsidRDefault="004C4E0B" w:rsidP="004C4E0B">
      <w:pPr>
        <w:pStyle w:val="Heading3"/>
        <w:rPr>
          <w:lang w:val="en-GB" w:eastAsia="ja-JP"/>
        </w:rPr>
      </w:pPr>
      <w:bookmarkStart w:id="97" w:name="_Toc420171922"/>
      <w:r w:rsidRPr="004C4E0B">
        <w:rPr>
          <w:lang w:val="en-GB" w:eastAsia="ja-JP"/>
        </w:rPr>
        <w:t>Clustering Performance</w:t>
      </w:r>
      <w:bookmarkEnd w:id="97"/>
    </w:p>
    <w:p w:rsidR="004C4E0B" w:rsidRPr="004C4E0B" w:rsidRDefault="004C4E0B" w:rsidP="004B6576">
      <w:pPr>
        <w:pStyle w:val="ListParagraph"/>
        <w:numPr>
          <w:ilvl w:val="0"/>
          <w:numId w:val="19"/>
        </w:numPr>
        <w:rPr>
          <w:rFonts w:eastAsia="Cambria"/>
        </w:rPr>
      </w:pPr>
      <w:r w:rsidRPr="004C4E0B">
        <w:rPr>
          <w:rFonts w:eastAsia="Cambria"/>
        </w:rPr>
        <w:t>Clustering is performed by running K Mean Algorithm which has complexity of : O(n * k * I * d)</w:t>
      </w:r>
    </w:p>
    <w:p w:rsidR="004C4E0B" w:rsidRPr="004C4E0B" w:rsidRDefault="004C4E0B" w:rsidP="004B6576">
      <w:pPr>
        <w:pStyle w:val="ListParagraph"/>
        <w:numPr>
          <w:ilvl w:val="1"/>
          <w:numId w:val="19"/>
        </w:numPr>
        <w:rPr>
          <w:rFonts w:eastAsia="Cambria"/>
        </w:rPr>
      </w:pPr>
      <w:r w:rsidRPr="004C4E0B">
        <w:rPr>
          <w:rFonts w:eastAsia="Cambria"/>
        </w:rPr>
        <w:t>n : number of points</w:t>
      </w:r>
    </w:p>
    <w:p w:rsidR="004C4E0B" w:rsidRDefault="004C4E0B" w:rsidP="004B6576">
      <w:pPr>
        <w:pStyle w:val="ListParagraph"/>
        <w:numPr>
          <w:ilvl w:val="1"/>
          <w:numId w:val="19"/>
        </w:numPr>
        <w:rPr>
          <w:rFonts w:eastAsia="Cambria"/>
        </w:rPr>
      </w:pPr>
      <w:r w:rsidRPr="004C4E0B">
        <w:rPr>
          <w:rFonts w:eastAsia="Cambria"/>
        </w:rPr>
        <w:t>k : number of cluster</w:t>
      </w:r>
    </w:p>
    <w:p w:rsidR="004C4E0B" w:rsidRDefault="004C4E0B" w:rsidP="004B6576">
      <w:pPr>
        <w:pStyle w:val="ListParagraph"/>
        <w:numPr>
          <w:ilvl w:val="1"/>
          <w:numId w:val="19"/>
        </w:numPr>
        <w:rPr>
          <w:rFonts w:eastAsia="Cambria"/>
        </w:rPr>
      </w:pPr>
      <w:r w:rsidRPr="004C4E0B">
        <w:rPr>
          <w:rFonts w:eastAsia="Cambria"/>
        </w:rPr>
        <w:t>I : number of iteration</w:t>
      </w:r>
    </w:p>
    <w:p w:rsidR="004C4E0B" w:rsidRDefault="004C4E0B" w:rsidP="004B6576">
      <w:pPr>
        <w:pStyle w:val="ListParagraph"/>
        <w:numPr>
          <w:ilvl w:val="1"/>
          <w:numId w:val="19"/>
        </w:numPr>
        <w:rPr>
          <w:rFonts w:eastAsia="Cambria"/>
        </w:rPr>
      </w:pPr>
      <w:r w:rsidRPr="004C4E0B">
        <w:rPr>
          <w:rFonts w:eastAsia="Cambria"/>
        </w:rPr>
        <w:t>d : number of attributes (3)</w:t>
      </w:r>
    </w:p>
    <w:p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rsidR="004C4E0B" w:rsidRDefault="004C4E0B" w:rsidP="004C4E0B">
      <w:pPr>
        <w:rPr>
          <w:rFonts w:eastAsia="Cambria"/>
        </w:rPr>
      </w:pPr>
      <w:r w:rsidRPr="004C4E0B">
        <w:rPr>
          <w:rFonts w:eastAsia="Cambria"/>
        </w:rPr>
        <w:t>Moreover, the clustering is designed to run by staff, wait time is acceptable.</w:t>
      </w:r>
    </w:p>
    <w:p w:rsidR="004C4E0B" w:rsidRPr="004C4E0B" w:rsidRDefault="004C4E0B" w:rsidP="004C4E0B">
      <w:pPr>
        <w:pStyle w:val="Heading2"/>
      </w:pPr>
      <w:bookmarkStart w:id="98" w:name="_Toc420171923"/>
      <w:r w:rsidRPr="004C4E0B">
        <w:t>Test Plan</w:t>
      </w:r>
      <w:bookmarkEnd w:id="98"/>
    </w:p>
    <w:p w:rsidR="004C4E0B" w:rsidRPr="004C4E0B" w:rsidRDefault="004C4E0B" w:rsidP="004C4E0B">
      <w:pPr>
        <w:rPr>
          <w:rFonts w:eastAsia="Cambria"/>
        </w:rPr>
      </w:pPr>
      <w:r w:rsidRPr="004C4E0B">
        <w:rPr>
          <w:rFonts w:eastAsia="Cambria"/>
        </w:rPr>
        <w:t>&lt;Đưa ra kế hoạch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rsidR="004C4E0B" w:rsidRPr="004C4E0B" w:rsidRDefault="004C4E0B" w:rsidP="004C4E0B">
      <w:pPr>
        <w:pStyle w:val="Heading3"/>
      </w:pPr>
      <w:bookmarkStart w:id="99" w:name="_Toc420171924"/>
      <w:r w:rsidRPr="004C4E0B">
        <w:t>Features to be tested</w:t>
      </w:r>
      <w:bookmarkEnd w:id="99"/>
    </w:p>
    <w:p w:rsidR="004C4E0B" w:rsidRPr="004C4E0B" w:rsidRDefault="004C4E0B" w:rsidP="004C4E0B">
      <w:pPr>
        <w:rPr>
          <w:rFonts w:eastAsia="Cambria"/>
        </w:rPr>
      </w:pPr>
      <w:r w:rsidRPr="004C4E0B">
        <w:rPr>
          <w:rFonts w:eastAsia="Cambria"/>
        </w:rPr>
        <w:t>&lt;Tính năng sẽ kiểm thử&gt;</w:t>
      </w:r>
    </w:p>
    <w:p w:rsidR="004C4E0B" w:rsidRPr="004C4E0B" w:rsidRDefault="004C4E0B" w:rsidP="004C4E0B">
      <w:pPr>
        <w:pStyle w:val="Heading3"/>
      </w:pPr>
      <w:bookmarkStart w:id="100" w:name="_Toc420171925"/>
      <w:r w:rsidRPr="004C4E0B">
        <w:t>Features not to be tested</w:t>
      </w:r>
      <w:bookmarkEnd w:id="100"/>
    </w:p>
    <w:p w:rsidR="004C4E0B" w:rsidRPr="004C4E0B" w:rsidRDefault="004C4E0B" w:rsidP="004C4E0B">
      <w:pPr>
        <w:rPr>
          <w:rFonts w:eastAsia="Cambria"/>
        </w:rPr>
      </w:pPr>
      <w:r w:rsidRPr="004C4E0B">
        <w:rPr>
          <w:rFonts w:eastAsia="Cambria"/>
        </w:rPr>
        <w:t>&lt;Tính năng sẽ không kiểm thử&gt;</w:t>
      </w:r>
    </w:p>
    <w:p w:rsidR="004C4E0B" w:rsidRPr="004C4E0B" w:rsidRDefault="004C4E0B" w:rsidP="004C4E0B">
      <w:pPr>
        <w:pStyle w:val="Heading2"/>
      </w:pPr>
      <w:bookmarkStart w:id="101" w:name="_Toc420171926"/>
      <w:r w:rsidRPr="004C4E0B">
        <w:lastRenderedPageBreak/>
        <w:t>System Testing Test Case</w:t>
      </w:r>
      <w:bookmarkEnd w:id="101"/>
    </w:p>
    <w:p w:rsidR="004C4E0B" w:rsidRPr="004C4E0B" w:rsidRDefault="004C4E0B" w:rsidP="004C4E0B">
      <w:pPr>
        <w:rPr>
          <w:rFonts w:eastAsia="Cambria"/>
        </w:rPr>
      </w:pPr>
      <w:r w:rsidRPr="004C4E0B">
        <w:rPr>
          <w:rFonts w:eastAsia="Cambria"/>
        </w:rPr>
        <w:t>&lt;Nên vẽ các workflow tính năng sẽ test để dể hình dung, chú ý dàn trang in</w:t>
      </w:r>
      <w:r>
        <w:rPr>
          <w:rFonts w:eastAsia="Cambria"/>
        </w:rPr>
        <w:t xml:space="preserve"> </w:t>
      </w:r>
      <w:r w:rsidRPr="004C4E0B">
        <w:rPr>
          <w:rFonts w:eastAsia="Cambria"/>
        </w:rPr>
        <w:t>ngang, chú ý đánh số, ngày tháng, kết quả, không sao chép&gt;</w:t>
      </w:r>
    </w:p>
    <w:p w:rsidR="004C4E0B" w:rsidRDefault="004C4E0B" w:rsidP="004C4E0B">
      <w:pPr>
        <w:rPr>
          <w:rFonts w:eastAsia="Cambria"/>
        </w:rPr>
      </w:pPr>
      <w:r w:rsidRPr="004C4E0B">
        <w:rPr>
          <w:rFonts w:eastAsia="Cambria"/>
        </w:rPr>
        <w:t>Ví dụ</w:t>
      </w:r>
    </w:p>
    <w:p w:rsidR="004C4E0B" w:rsidRDefault="004C4E0B" w:rsidP="004C4E0B">
      <w:pPr>
        <w:keepNext/>
      </w:pPr>
      <w:r>
        <w:rPr>
          <w:rFonts w:eastAsia="Cambria"/>
          <w:noProof/>
          <w:lang w:eastAsia="ja-JP"/>
        </w:rPr>
        <w:drawing>
          <wp:inline distT="0" distB="0" distL="0" distR="0" wp14:anchorId="607D674C" wp14:editId="45F0AAEC">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rsidR="004C4E0B" w:rsidRPr="006D162F" w:rsidRDefault="004C4E0B" w:rsidP="006D162F">
      <w:pPr>
        <w:pStyle w:val="Caption"/>
      </w:pPr>
      <w:bookmarkStart w:id="102" w:name="_Toc419810039"/>
      <w:r w:rsidRPr="006D162F">
        <w:t xml:space="preserve">Figure </w:t>
      </w:r>
      <w:r w:rsidRPr="006D162F">
        <w:fldChar w:fldCharType="begin"/>
      </w:r>
      <w:r w:rsidRPr="006D162F">
        <w:instrText xml:space="preserve"> SEQ Figure \* ARABIC </w:instrText>
      </w:r>
      <w:r w:rsidRPr="006D162F">
        <w:fldChar w:fldCharType="separate"/>
      </w:r>
      <w:r w:rsidR="009257CA">
        <w:rPr>
          <w:noProof/>
        </w:rPr>
        <w:t>9</w:t>
      </w:r>
      <w:r w:rsidRPr="006D162F">
        <w:fldChar w:fldCharType="end"/>
      </w:r>
      <w:r w:rsidRPr="006D162F">
        <w:t>: Guest, Member Core Flow</w:t>
      </w:r>
      <w:bookmarkEnd w:id="102"/>
    </w:p>
    <w:p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rsidR="005E0516" w:rsidRPr="005E0516" w:rsidRDefault="005E0516" w:rsidP="005E0516">
      <w:pPr>
        <w:pStyle w:val="Heading3"/>
        <w:rPr>
          <w:lang w:val="en-GB" w:eastAsia="ja-JP"/>
        </w:rPr>
      </w:pPr>
      <w:bookmarkStart w:id="103" w:name="_Toc420171927"/>
      <w:r w:rsidRPr="005E0516">
        <w:rPr>
          <w:lang w:val="en-GB" w:eastAsia="ja-JP"/>
        </w:rPr>
        <w:lastRenderedPageBreak/>
        <w:t>Guest Test Case</w:t>
      </w:r>
      <w:bookmarkEnd w:id="103"/>
    </w:p>
    <w:p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77"/>
        <w:gridCol w:w="1777"/>
        <w:gridCol w:w="1777"/>
        <w:gridCol w:w="1777"/>
        <w:gridCol w:w="1778"/>
        <w:gridCol w:w="1778"/>
        <w:gridCol w:w="1778"/>
        <w:gridCol w:w="1778"/>
      </w:tblGrid>
      <w:tr w:rsidR="005E0516" w:rsidTr="005E0516">
        <w:tc>
          <w:tcPr>
            <w:tcW w:w="1777" w:type="dxa"/>
          </w:tcPr>
          <w:p w:rsidR="005E0516" w:rsidRDefault="005E0516" w:rsidP="005E0516">
            <w:r>
              <w:t>ID</w:t>
            </w:r>
          </w:p>
        </w:tc>
        <w:tc>
          <w:tcPr>
            <w:tcW w:w="1777" w:type="dxa"/>
          </w:tcPr>
          <w:p w:rsidR="005E0516" w:rsidRDefault="005E0516" w:rsidP="005E0516">
            <w:r>
              <w:t>Test Case Description</w:t>
            </w:r>
          </w:p>
        </w:tc>
        <w:tc>
          <w:tcPr>
            <w:tcW w:w="1777" w:type="dxa"/>
          </w:tcPr>
          <w:p w:rsidR="005E0516" w:rsidRDefault="005E0516" w:rsidP="005E0516">
            <w:r>
              <w:t>Test Case Procedure</w:t>
            </w:r>
          </w:p>
        </w:tc>
        <w:tc>
          <w:tcPr>
            <w:tcW w:w="1777" w:type="dxa"/>
          </w:tcPr>
          <w:p w:rsidR="005E0516" w:rsidRDefault="005E0516" w:rsidP="005E0516">
            <w:r>
              <w:t>Expected output</w:t>
            </w:r>
          </w:p>
        </w:tc>
        <w:tc>
          <w:tcPr>
            <w:tcW w:w="1778" w:type="dxa"/>
          </w:tcPr>
          <w:p w:rsidR="005E0516" w:rsidRDefault="005E0516" w:rsidP="005E0516">
            <w:r>
              <w:t>Inter-test Case Dependence</w:t>
            </w:r>
          </w:p>
        </w:tc>
        <w:tc>
          <w:tcPr>
            <w:tcW w:w="1778" w:type="dxa"/>
          </w:tcPr>
          <w:p w:rsidR="005E0516" w:rsidRDefault="005E0516" w:rsidP="005E0516">
            <w:r>
              <w:t>Result</w:t>
            </w:r>
          </w:p>
        </w:tc>
        <w:tc>
          <w:tcPr>
            <w:tcW w:w="1778" w:type="dxa"/>
          </w:tcPr>
          <w:p w:rsidR="005E0516" w:rsidRDefault="005E0516" w:rsidP="005E0516">
            <w:r>
              <w:t>Test Date</w:t>
            </w:r>
          </w:p>
        </w:tc>
        <w:tc>
          <w:tcPr>
            <w:tcW w:w="1778" w:type="dxa"/>
          </w:tcPr>
          <w:p w:rsidR="005E0516" w:rsidRDefault="005E0516" w:rsidP="005E0516">
            <w:r>
              <w:t>Note</w:t>
            </w:r>
          </w:p>
        </w:tc>
      </w:tr>
      <w:tr w:rsidR="005E0516" w:rsidTr="005E0516">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r>
    </w:tbl>
    <w:p w:rsidR="005E0516" w:rsidRDefault="005E0516" w:rsidP="005E0516">
      <w:pPr>
        <w:rPr>
          <w:lang w:val="en-GB" w:eastAsia="ja-JP"/>
        </w:rPr>
      </w:pPr>
    </w:p>
    <w:p w:rsidR="005E0516" w:rsidRDefault="005E0516" w:rsidP="005E0516">
      <w:pPr>
        <w:rPr>
          <w:lang w:val="en-GB" w:eastAsia="ja-JP"/>
        </w:rPr>
      </w:pPr>
    </w:p>
    <w:p w:rsidR="005E0516" w:rsidRDefault="005E0516" w:rsidP="005E0516">
      <w:pPr>
        <w:rPr>
          <w:lang w:val="en-GB" w:eastAsia="ja-JP"/>
        </w:rPr>
      </w:pPr>
    </w:p>
    <w:p w:rsidR="005E0516" w:rsidRDefault="005E0516">
      <w:pPr>
        <w:spacing w:after="0"/>
        <w:jc w:val="left"/>
        <w:rPr>
          <w:lang w:val="en-GB" w:eastAsia="ja-JP"/>
        </w:rPr>
      </w:pPr>
      <w:r>
        <w:rPr>
          <w:lang w:val="en-GB" w:eastAsia="ja-JP"/>
        </w:rPr>
        <w:br w:type="page"/>
      </w:r>
    </w:p>
    <w:p w:rsidR="005E0516" w:rsidRPr="005E0516" w:rsidRDefault="005E0516" w:rsidP="005E0516">
      <w:pPr>
        <w:rPr>
          <w:lang w:val="en-GB" w:eastAsia="ja-JP"/>
        </w:rPr>
      </w:pPr>
    </w:p>
    <w:p w:rsidR="005E0516" w:rsidRDefault="005E0516" w:rsidP="005E0516">
      <w:pPr>
        <w:rPr>
          <w:rFonts w:eastAsia="Cambria"/>
          <w:lang w:val="en-GB" w:eastAsia="ja-JP"/>
        </w:rPr>
      </w:pPr>
    </w:p>
    <w:p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rsidR="005A34BF" w:rsidRPr="005A34BF" w:rsidRDefault="005A34BF" w:rsidP="001E340B">
      <w:pPr>
        <w:pStyle w:val="Heading1"/>
        <w:rPr>
          <w:lang w:val="en-GB" w:eastAsia="ja-JP"/>
        </w:rPr>
      </w:pPr>
      <w:bookmarkStart w:id="104" w:name="_Toc420171928"/>
      <w:r w:rsidRPr="005A34BF">
        <w:rPr>
          <w:lang w:val="en-GB" w:eastAsia="ja-JP"/>
        </w:rPr>
        <w:lastRenderedPageBreak/>
        <w:t>Software User’s Manual</w:t>
      </w:r>
      <w:bookmarkEnd w:id="104"/>
    </w:p>
    <w:p w:rsidR="005A34BF" w:rsidRPr="005A34BF" w:rsidRDefault="005A34BF" w:rsidP="005A34BF">
      <w:pPr>
        <w:pStyle w:val="Heading2"/>
        <w:rPr>
          <w:lang w:val="en-GB" w:eastAsia="ja-JP"/>
        </w:rPr>
      </w:pPr>
      <w:bookmarkStart w:id="105" w:name="_Toc420171929"/>
      <w:r w:rsidRPr="005A34BF">
        <w:rPr>
          <w:lang w:val="en-GB" w:eastAsia="ja-JP"/>
        </w:rPr>
        <w:t>Installation Guide</w:t>
      </w:r>
      <w:bookmarkEnd w:id="105"/>
    </w:p>
    <w:p w:rsidR="005A34BF" w:rsidRPr="005A34BF" w:rsidRDefault="005A34BF" w:rsidP="005A34BF">
      <w:pPr>
        <w:pStyle w:val="Heading3"/>
        <w:rPr>
          <w:lang w:val="en-GB" w:eastAsia="ja-JP"/>
        </w:rPr>
      </w:pPr>
      <w:bookmarkStart w:id="106" w:name="_Toc420171930"/>
      <w:r w:rsidRPr="005A34BF">
        <w:rPr>
          <w:lang w:val="en-GB" w:eastAsia="ja-JP"/>
        </w:rPr>
        <w:t>Setting up environment at server side</w:t>
      </w:r>
      <w:bookmarkEnd w:id="106"/>
    </w:p>
    <w:p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rsidR="005A34BF" w:rsidRPr="005A34BF" w:rsidRDefault="005A34BF" w:rsidP="005A34BF">
      <w:pPr>
        <w:pStyle w:val="Heading4"/>
        <w:rPr>
          <w:lang w:val="en-GB" w:eastAsia="ja-JP"/>
        </w:rPr>
      </w:pPr>
      <w:r w:rsidRPr="005A34BF">
        <w:rPr>
          <w:lang w:val="en-GB" w:eastAsia="ja-JP"/>
        </w:rPr>
        <w:t>Hardware requirements</w:t>
      </w:r>
    </w:p>
    <w:p w:rsidR="005A34BF" w:rsidRPr="005A34BF" w:rsidRDefault="005A34BF" w:rsidP="005A34BF">
      <w:pPr>
        <w:rPr>
          <w:rFonts w:eastAsia="Cambria"/>
          <w:lang w:val="en-GB" w:eastAsia="ja-JP"/>
        </w:rPr>
      </w:pPr>
      <w:r w:rsidRPr="005A34BF">
        <w:rPr>
          <w:rFonts w:eastAsia="Cambria"/>
          <w:lang w:val="en-GB" w:eastAsia="ja-JP"/>
        </w:rPr>
        <w:t>&lt;Yêu cầu phần cứng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4"/>
        <w:rPr>
          <w:lang w:val="en-GB" w:eastAsia="ja-JP"/>
        </w:rPr>
      </w:pPr>
      <w:r w:rsidRPr="005A34BF">
        <w:rPr>
          <w:lang w:val="en-GB" w:eastAsia="ja-JP"/>
        </w:rPr>
        <w:t>Software requirements</w:t>
      </w:r>
    </w:p>
    <w:p w:rsidR="005A34BF" w:rsidRPr="005A34BF" w:rsidRDefault="005A34BF" w:rsidP="005A34BF">
      <w:pPr>
        <w:rPr>
          <w:rFonts w:eastAsia="Cambria"/>
          <w:lang w:val="en-GB" w:eastAsia="ja-JP"/>
        </w:rPr>
      </w:pPr>
      <w:r w:rsidRPr="005A34BF">
        <w:rPr>
          <w:rFonts w:eastAsia="Cambria"/>
          <w:lang w:val="en-GB" w:eastAsia="ja-JP"/>
        </w:rPr>
        <w:t>&lt;Yêu cầu phần mềm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3"/>
        <w:rPr>
          <w:lang w:val="en-GB" w:eastAsia="ja-JP"/>
        </w:rPr>
      </w:pPr>
      <w:bookmarkStart w:id="107" w:name="_Toc420171931"/>
      <w:r w:rsidRPr="005A34BF">
        <w:rPr>
          <w:lang w:val="en-GB" w:eastAsia="ja-JP"/>
        </w:rPr>
        <w:t>Deployment at server side</w:t>
      </w:r>
      <w:bookmarkEnd w:id="107"/>
    </w:p>
    <w:p w:rsidR="005A34BF" w:rsidRPr="005A34BF" w:rsidRDefault="005A34BF" w:rsidP="005A34BF">
      <w:pPr>
        <w:rPr>
          <w:rFonts w:eastAsia="Cambria"/>
          <w:lang w:val="en-GB" w:eastAsia="ja-JP"/>
        </w:rPr>
      </w:pPr>
      <w:r w:rsidRPr="005A34BF">
        <w:rPr>
          <w:rFonts w:eastAsia="Cambria"/>
          <w:lang w:val="en-GB" w:eastAsia="ja-JP"/>
        </w:rPr>
        <w:t>&lt;Mô tả quá trình triển khai lên server thực tế, gợi ý có thể gồm các</w:t>
      </w:r>
      <w:r w:rsidR="00586BCC">
        <w:rPr>
          <w:rFonts w:eastAsia="Cambria"/>
          <w:lang w:val="en-GB" w:eastAsia="ja-JP"/>
        </w:rPr>
        <w:t xml:space="preserve"> </w:t>
      </w:r>
      <w:r w:rsidRPr="005A34BF">
        <w:rPr>
          <w:rFonts w:eastAsia="Cambria"/>
          <w:lang w:val="en-GB" w:eastAsia="ja-JP"/>
        </w:rPr>
        <w:t>bước sau, chú ý khi làm phải chụp hình cụ thể để hướng dẫn cũng</w:t>
      </w:r>
      <w:r w:rsidR="00586BCC">
        <w:rPr>
          <w:rFonts w:eastAsia="Cambria"/>
          <w:lang w:val="en-GB" w:eastAsia="ja-JP"/>
        </w:rPr>
        <w:t xml:space="preserve"> </w:t>
      </w:r>
      <w:r w:rsidRPr="005A34BF">
        <w:rPr>
          <w:rFonts w:eastAsia="Cambria"/>
          <w:lang w:val="en-GB" w:eastAsia="ja-JP"/>
        </w:rPr>
        <w:t>như so sánh kết quả thành công&gt;</w:t>
      </w:r>
    </w:p>
    <w:p w:rsidR="005A34BF" w:rsidRPr="005A34BF" w:rsidRDefault="005A34BF" w:rsidP="005A34BF">
      <w:pPr>
        <w:pStyle w:val="Heading4"/>
        <w:rPr>
          <w:lang w:val="en-GB" w:eastAsia="ja-JP"/>
        </w:rPr>
      </w:pPr>
      <w:r w:rsidRPr="005A34BF">
        <w:rPr>
          <w:lang w:val="en-GB" w:eastAsia="ja-JP"/>
        </w:rPr>
        <w:t>Prepare deployment package</w:t>
      </w:r>
    </w:p>
    <w:p w:rsidR="005A34BF" w:rsidRPr="005A34BF" w:rsidRDefault="005A34BF" w:rsidP="005A34BF">
      <w:pPr>
        <w:pStyle w:val="Heading4"/>
        <w:rPr>
          <w:lang w:val="en-GB" w:eastAsia="ja-JP"/>
        </w:rPr>
      </w:pPr>
      <w:r w:rsidRPr="005A34BF">
        <w:rPr>
          <w:lang w:val="en-GB" w:eastAsia="ja-JP"/>
        </w:rPr>
        <w:t>Configure Server before deploy</w:t>
      </w:r>
    </w:p>
    <w:p w:rsidR="005A34BF" w:rsidRPr="005A34BF" w:rsidRDefault="005A34BF" w:rsidP="005A34BF">
      <w:pPr>
        <w:pStyle w:val="Heading4"/>
        <w:rPr>
          <w:lang w:val="en-GB" w:eastAsia="ja-JP"/>
        </w:rPr>
      </w:pPr>
      <w:r w:rsidRPr="005A34BF">
        <w:rPr>
          <w:lang w:val="en-GB" w:eastAsia="ja-JP"/>
        </w:rPr>
        <w:t>Deploy web application on server</w:t>
      </w:r>
    </w:p>
    <w:p w:rsidR="005A34BF" w:rsidRPr="005A34BF" w:rsidRDefault="005A34BF" w:rsidP="005A34BF">
      <w:pPr>
        <w:pStyle w:val="Heading3"/>
        <w:rPr>
          <w:lang w:val="en-GB" w:eastAsia="ja-JP"/>
        </w:rPr>
      </w:pPr>
      <w:bookmarkStart w:id="108" w:name="_Toc420171932"/>
      <w:r w:rsidRPr="005A34BF">
        <w:rPr>
          <w:lang w:val="en-GB" w:eastAsia="ja-JP"/>
        </w:rPr>
        <w:t>Setting up the environment at client side</w:t>
      </w:r>
      <w:bookmarkEnd w:id="108"/>
    </w:p>
    <w:p w:rsidR="005A34BF" w:rsidRPr="005A34BF" w:rsidRDefault="005A34BF" w:rsidP="005A34BF">
      <w:pPr>
        <w:pStyle w:val="Heading4"/>
        <w:rPr>
          <w:lang w:val="en-GB" w:eastAsia="ja-JP"/>
        </w:rPr>
      </w:pPr>
      <w:r w:rsidRPr="005A34BF">
        <w:rPr>
          <w:lang w:val="en-GB" w:eastAsia="ja-JP"/>
        </w:rPr>
        <w:t>Setting up for computer</w:t>
      </w:r>
    </w:p>
    <w:p w:rsidR="005A34BF" w:rsidRPr="005A34BF" w:rsidRDefault="005A34BF" w:rsidP="005A34BF">
      <w:pPr>
        <w:rPr>
          <w:rFonts w:eastAsia="Cambria"/>
          <w:lang w:val="en-GB" w:eastAsia="ja-JP"/>
        </w:rPr>
      </w:pPr>
      <w:r w:rsidRPr="005A34BF">
        <w:rPr>
          <w:rFonts w:eastAsia="Cambria"/>
          <w:lang w:val="en-GB" w:eastAsia="ja-JP"/>
        </w:rPr>
        <w:t>&lt;Ghi rõ phiên bản tối thiểu để sử dụng&gt;</w:t>
      </w:r>
    </w:p>
    <w:p w:rsidR="005A34BF" w:rsidRPr="005A34BF" w:rsidRDefault="005A34BF" w:rsidP="005A34BF">
      <w:pPr>
        <w:pStyle w:val="Heading2"/>
        <w:rPr>
          <w:lang w:val="en-GB" w:eastAsia="ja-JP"/>
        </w:rPr>
      </w:pPr>
      <w:bookmarkStart w:id="109" w:name="_Toc420171933"/>
      <w:r w:rsidRPr="005A34BF">
        <w:rPr>
          <w:lang w:val="en-GB" w:eastAsia="ja-JP"/>
        </w:rPr>
        <w:t>User Guide</w:t>
      </w:r>
      <w:bookmarkEnd w:id="109"/>
    </w:p>
    <w:p w:rsidR="005A34BF" w:rsidRPr="005A34BF" w:rsidRDefault="005A34BF" w:rsidP="005A34BF">
      <w:pPr>
        <w:rPr>
          <w:rFonts w:eastAsia="Cambria"/>
          <w:lang w:val="en-GB" w:eastAsia="ja-JP"/>
        </w:rPr>
      </w:pPr>
      <w:r w:rsidRPr="005A34BF">
        <w:rPr>
          <w:rFonts w:eastAsia="Cambria"/>
          <w:lang w:val="en-GB" w:eastAsia="ja-JP"/>
        </w:rPr>
        <w:t>&lt;Viết hướng dẫn sử dụng cho người dùng&gt;</w:t>
      </w:r>
    </w:p>
    <w:p w:rsidR="005A34BF" w:rsidRDefault="005A34BF" w:rsidP="001E340B">
      <w:pPr>
        <w:pStyle w:val="Heading1"/>
        <w:rPr>
          <w:lang w:val="en-GB" w:eastAsia="ja-JP"/>
        </w:rPr>
      </w:pPr>
      <w:bookmarkStart w:id="110" w:name="_Toc420171934"/>
      <w:r w:rsidRPr="005A34BF">
        <w:rPr>
          <w:lang w:val="en-GB" w:eastAsia="ja-JP"/>
        </w:rPr>
        <w:lastRenderedPageBreak/>
        <w:t>Appendix</w:t>
      </w:r>
      <w:bookmarkEnd w:id="110"/>
    </w:p>
    <w:p w:rsidR="005E0516" w:rsidRDefault="005A34BF" w:rsidP="005A34BF">
      <w:pPr>
        <w:rPr>
          <w:rFonts w:eastAsia="Cambria"/>
          <w:lang w:val="en-GB" w:eastAsia="ja-JP"/>
        </w:rPr>
      </w:pPr>
      <w:r w:rsidRPr="005A34BF">
        <w:rPr>
          <w:rFonts w:eastAsia="Cambria"/>
          <w:lang w:val="en-GB" w:eastAsia="ja-JP"/>
        </w:rPr>
        <w:t>&lt;Các thành phần tham khảo của tài liệu chú ý tham khảo thêm cách ghi tại</w:t>
      </w:r>
      <w:r>
        <w:rPr>
          <w:rFonts w:eastAsia="Cambria"/>
          <w:lang w:val="en-GB" w:eastAsia="ja-JP"/>
        </w:rPr>
        <w:t xml:space="preserve"> </w:t>
      </w:r>
      <w:hyperlink r:id="rId28"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rsidR="005A34BF" w:rsidRDefault="005A34BF" w:rsidP="005A34BF">
      <w:pPr>
        <w:rPr>
          <w:rFonts w:eastAsia="Cambria"/>
          <w:color w:val="FF0000"/>
          <w:lang w:val="en-GB" w:eastAsia="ja-JP"/>
        </w:rPr>
      </w:pPr>
      <w:r w:rsidRPr="005A34BF">
        <w:rPr>
          <w:rFonts w:eastAsia="Cambria"/>
          <w:color w:val="FF0000"/>
          <w:lang w:val="en-GB" w:eastAsia="ja-JP"/>
        </w:rPr>
        <w:t>Dùng chức năng Citation and Bibliography của MS Word, khỏi tham khảo chi mệt</w:t>
      </w:r>
    </w:p>
    <w:p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49F4" w:rsidRDefault="008E49F4">
      <w:r>
        <w:separator/>
      </w:r>
    </w:p>
  </w:endnote>
  <w:endnote w:type="continuationSeparator" w:id="0">
    <w:p w:rsidR="008E49F4" w:rsidRDefault="008E49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A3"/>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4F81BD" w:themeFill="accent1"/>
      <w:tblLook w:val="04A0" w:firstRow="1" w:lastRow="0" w:firstColumn="1" w:lastColumn="0" w:noHBand="0" w:noVBand="1"/>
    </w:tblPr>
    <w:tblGrid>
      <w:gridCol w:w="9017"/>
    </w:tblGrid>
    <w:tr w:rsidR="00B90E35" w:rsidRPr="00B42D98" w:rsidTr="00B42D98">
      <w:trPr>
        <w:trHeight w:val="454"/>
      </w:trPr>
      <w:tc>
        <w:tcPr>
          <w:tcW w:w="9017" w:type="dxa"/>
          <w:shd w:val="clear" w:color="auto" w:fill="4F81BD" w:themeFill="accent1"/>
          <w:vAlign w:val="center"/>
        </w:tcPr>
        <w:sdt>
          <w:sdtPr>
            <w:rPr>
              <w:b w:val="0"/>
            </w:rPr>
            <w:id w:val="1344442055"/>
            <w:docPartObj>
              <w:docPartGallery w:val="Page Numbers (Bottom of Page)"/>
              <w:docPartUnique/>
            </w:docPartObj>
          </w:sdtPr>
          <w:sdtEndPr>
            <w:rPr>
              <w:noProof/>
            </w:rPr>
          </w:sdtEndPr>
          <w:sdtContent>
            <w:p w:rsidR="00B90E35" w:rsidRPr="00B42D98" w:rsidRDefault="00B90E35" w:rsidP="00813A56">
              <w:pPr>
                <w:pStyle w:val="Footer"/>
                <w:rPr>
                  <w:b w:val="0"/>
                </w:rPr>
              </w:pPr>
              <w:r w:rsidRPr="00B42D98">
                <w:t xml:space="preserve">PAGE </w:t>
              </w:r>
              <w:r w:rsidRPr="00B42D98">
                <w:rPr>
                  <w:b w:val="0"/>
                </w:rPr>
                <w:fldChar w:fldCharType="begin"/>
              </w:r>
              <w:r w:rsidRPr="00B42D98">
                <w:instrText xml:space="preserve"> PAGE   \* MERGEFORMAT </w:instrText>
              </w:r>
              <w:r w:rsidRPr="00B42D98">
                <w:rPr>
                  <w:b w:val="0"/>
                </w:rPr>
                <w:fldChar w:fldCharType="separate"/>
              </w:r>
              <w:r w:rsidR="002349A8">
                <w:rPr>
                  <w:noProof/>
                </w:rPr>
                <w:t>16</w:t>
              </w:r>
              <w:r w:rsidRPr="00B42D98">
                <w:rPr>
                  <w:b w:val="0"/>
                  <w:noProof/>
                </w:rPr>
                <w:fldChar w:fldCharType="end"/>
              </w:r>
            </w:p>
          </w:sdtContent>
        </w:sdt>
      </w:tc>
    </w:tr>
  </w:tbl>
  <w:p w:rsidR="00B90E35" w:rsidRDefault="00B90E35" w:rsidP="00B42D98">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49F4" w:rsidRDefault="008E49F4">
      <w:r>
        <w:separator/>
      </w:r>
    </w:p>
  </w:footnote>
  <w:footnote w:type="continuationSeparator" w:id="0">
    <w:p w:rsidR="008E49F4" w:rsidRDefault="008E49F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102BF"/>
    <w:multiLevelType w:val="multilevel"/>
    <w:tmpl w:val="06C4E77E"/>
    <w:numStyleLink w:val="ULStyle2"/>
  </w:abstractNum>
  <w:abstractNum w:abstractNumId="1">
    <w:nsid w:val="02563C45"/>
    <w:multiLevelType w:val="multilevel"/>
    <w:tmpl w:val="06C4E77E"/>
    <w:numStyleLink w:val="ULStyle2"/>
  </w:abstractNum>
  <w:abstractNum w:abstractNumId="2">
    <w:nsid w:val="051071EE"/>
    <w:multiLevelType w:val="multilevel"/>
    <w:tmpl w:val="06C4E77E"/>
    <w:numStyleLink w:val="ULStyle2"/>
  </w:abstractNum>
  <w:abstractNum w:abstractNumId="3">
    <w:nsid w:val="06D257CD"/>
    <w:multiLevelType w:val="multilevel"/>
    <w:tmpl w:val="BCA81C4A"/>
    <w:numStyleLink w:val="ULStyle1"/>
  </w:abstractNum>
  <w:abstractNum w:abstractNumId="4">
    <w:nsid w:val="079D498A"/>
    <w:multiLevelType w:val="multilevel"/>
    <w:tmpl w:val="8BF0EEF4"/>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8C23948"/>
    <w:multiLevelType w:val="multilevel"/>
    <w:tmpl w:val="06C4E77E"/>
    <w:numStyleLink w:val="ULStyle2"/>
  </w:abstractNum>
  <w:abstractNum w:abstractNumId="6">
    <w:nsid w:val="0DB21330"/>
    <w:multiLevelType w:val="multilevel"/>
    <w:tmpl w:val="BCA81C4A"/>
    <w:numStyleLink w:val="ULStyle1"/>
  </w:abstractNum>
  <w:abstractNum w:abstractNumId="7">
    <w:nsid w:val="10B810F4"/>
    <w:multiLevelType w:val="multilevel"/>
    <w:tmpl w:val="BCA81C4A"/>
    <w:numStyleLink w:val="ULStyle1"/>
  </w:abstractNum>
  <w:abstractNum w:abstractNumId="8">
    <w:nsid w:val="133B62A1"/>
    <w:multiLevelType w:val="multilevel"/>
    <w:tmpl w:val="BCA81C4A"/>
    <w:numStyleLink w:val="ULStyle1"/>
  </w:abstractNum>
  <w:abstractNum w:abstractNumId="9">
    <w:nsid w:val="1D84022D"/>
    <w:multiLevelType w:val="multilevel"/>
    <w:tmpl w:val="BCA81C4A"/>
    <w:numStyleLink w:val="ULStyle1"/>
  </w:abstractNum>
  <w:abstractNum w:abstractNumId="10">
    <w:nsid w:val="1E2D60C9"/>
    <w:multiLevelType w:val="hybridMultilevel"/>
    <w:tmpl w:val="0BBA26EC"/>
    <w:lvl w:ilvl="0" w:tplc="572E06B8">
      <w:start w:val="1"/>
      <w:numFmt w:val="decimal"/>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217E62"/>
    <w:multiLevelType w:val="multilevel"/>
    <w:tmpl w:val="BCA81C4A"/>
    <w:numStyleLink w:val="ULStyle1"/>
  </w:abstractNum>
  <w:abstractNum w:abstractNumId="12">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5">
    <w:nsid w:val="341F4B4E"/>
    <w:multiLevelType w:val="multilevel"/>
    <w:tmpl w:val="BCA81C4A"/>
    <w:numStyleLink w:val="ULStyle1"/>
  </w:abstractNum>
  <w:abstractNum w:abstractNumId="16">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7">
    <w:nsid w:val="35EC6DA3"/>
    <w:multiLevelType w:val="multilevel"/>
    <w:tmpl w:val="06C4E77E"/>
    <w:numStyleLink w:val="ULStyle2"/>
  </w:abstractNum>
  <w:abstractNum w:abstractNumId="18">
    <w:nsid w:val="37921246"/>
    <w:multiLevelType w:val="multilevel"/>
    <w:tmpl w:val="BCA81C4A"/>
    <w:numStyleLink w:val="ULStyle1"/>
  </w:abstractNum>
  <w:abstractNum w:abstractNumId="19">
    <w:nsid w:val="380A0540"/>
    <w:multiLevelType w:val="multilevel"/>
    <w:tmpl w:val="BCA81C4A"/>
    <w:numStyleLink w:val="ULStyle1"/>
  </w:abstractNum>
  <w:abstractNum w:abstractNumId="2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9C866B9"/>
    <w:multiLevelType w:val="multilevel"/>
    <w:tmpl w:val="BCA81C4A"/>
    <w:numStyleLink w:val="ULStyle1"/>
  </w:abstractNum>
  <w:abstractNum w:abstractNumId="22">
    <w:nsid w:val="40E00EF7"/>
    <w:multiLevelType w:val="multilevel"/>
    <w:tmpl w:val="BCA81C4A"/>
    <w:numStyleLink w:val="ULStyle1"/>
  </w:abstractNum>
  <w:abstractNum w:abstractNumId="23">
    <w:nsid w:val="42B0100B"/>
    <w:multiLevelType w:val="multilevel"/>
    <w:tmpl w:val="06C4E77E"/>
    <w:numStyleLink w:val="ULStyle2"/>
  </w:abstractNum>
  <w:abstractNum w:abstractNumId="24">
    <w:nsid w:val="47350B79"/>
    <w:multiLevelType w:val="multilevel"/>
    <w:tmpl w:val="BCA81C4A"/>
    <w:numStyleLink w:val="ULStyle1"/>
  </w:abstractNum>
  <w:abstractNum w:abstractNumId="25">
    <w:nsid w:val="485F2896"/>
    <w:multiLevelType w:val="multilevel"/>
    <w:tmpl w:val="06C4E77E"/>
    <w:numStyleLink w:val="ULStyle2"/>
  </w:abstractNum>
  <w:abstractNum w:abstractNumId="26">
    <w:nsid w:val="48727A55"/>
    <w:multiLevelType w:val="multilevel"/>
    <w:tmpl w:val="06C4E77E"/>
    <w:numStyleLink w:val="ULStyle2"/>
  </w:abstractNum>
  <w:abstractNum w:abstractNumId="27">
    <w:nsid w:val="48EF2FBB"/>
    <w:multiLevelType w:val="multilevel"/>
    <w:tmpl w:val="BCA81C4A"/>
    <w:numStyleLink w:val="ULStyle1"/>
  </w:abstractNum>
  <w:abstractNum w:abstractNumId="28">
    <w:nsid w:val="4CD8300E"/>
    <w:multiLevelType w:val="multilevel"/>
    <w:tmpl w:val="BCA81C4A"/>
    <w:numStyleLink w:val="ULStyle1"/>
  </w:abstractNum>
  <w:abstractNum w:abstractNumId="29">
    <w:nsid w:val="50A9249B"/>
    <w:multiLevelType w:val="multilevel"/>
    <w:tmpl w:val="06C4E77E"/>
    <w:numStyleLink w:val="ULStyle2"/>
  </w:abstractNum>
  <w:abstractNum w:abstractNumId="30">
    <w:nsid w:val="57FF2945"/>
    <w:multiLevelType w:val="multilevel"/>
    <w:tmpl w:val="06C4E77E"/>
    <w:numStyleLink w:val="ULStyle2"/>
  </w:abstractNum>
  <w:abstractNum w:abstractNumId="31">
    <w:nsid w:val="5A7D2A1F"/>
    <w:multiLevelType w:val="multilevel"/>
    <w:tmpl w:val="40FEA59C"/>
    <w:numStyleLink w:val="OLStyle1"/>
  </w:abstractNum>
  <w:abstractNum w:abstractNumId="32">
    <w:nsid w:val="5BA93C81"/>
    <w:multiLevelType w:val="multilevel"/>
    <w:tmpl w:val="BCA81C4A"/>
    <w:numStyleLink w:val="ULStyle1"/>
  </w:abstractNum>
  <w:abstractNum w:abstractNumId="33">
    <w:nsid w:val="607957E4"/>
    <w:multiLevelType w:val="multilevel"/>
    <w:tmpl w:val="06C4E77E"/>
    <w:numStyleLink w:val="ULStyle2"/>
  </w:abstractNum>
  <w:abstractNum w:abstractNumId="34">
    <w:nsid w:val="60C3604C"/>
    <w:multiLevelType w:val="multilevel"/>
    <w:tmpl w:val="06C4E77E"/>
    <w:numStyleLink w:val="ULStyle2"/>
  </w:abstractNum>
  <w:abstractNum w:abstractNumId="35">
    <w:nsid w:val="6116649A"/>
    <w:multiLevelType w:val="multilevel"/>
    <w:tmpl w:val="BCA81C4A"/>
    <w:numStyleLink w:val="ULStyle1"/>
  </w:abstractNum>
  <w:abstractNum w:abstractNumId="36">
    <w:nsid w:val="66E106F9"/>
    <w:multiLevelType w:val="multilevel"/>
    <w:tmpl w:val="06C4E77E"/>
    <w:numStyleLink w:val="ULStyle2"/>
  </w:abstractNum>
  <w:abstractNum w:abstractNumId="37">
    <w:nsid w:val="68154CFC"/>
    <w:multiLevelType w:val="multilevel"/>
    <w:tmpl w:val="06C4E77E"/>
    <w:numStyleLink w:val="ULStyle2"/>
  </w:abstractNum>
  <w:abstractNum w:abstractNumId="38">
    <w:nsid w:val="68572548"/>
    <w:multiLevelType w:val="multilevel"/>
    <w:tmpl w:val="BCA81C4A"/>
    <w:numStyleLink w:val="ULStyle1"/>
  </w:abstractNum>
  <w:abstractNum w:abstractNumId="39">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3F1244"/>
    <w:multiLevelType w:val="multilevel"/>
    <w:tmpl w:val="BCA81C4A"/>
    <w:numStyleLink w:val="ULStyle1"/>
  </w:abstractNum>
  <w:abstractNum w:abstractNumId="41">
    <w:nsid w:val="737E06B2"/>
    <w:multiLevelType w:val="multilevel"/>
    <w:tmpl w:val="BCA81C4A"/>
    <w:numStyleLink w:val="ULStyle1"/>
  </w:abstractNum>
  <w:abstractNum w:abstractNumId="42">
    <w:nsid w:val="78367CA4"/>
    <w:multiLevelType w:val="multilevel"/>
    <w:tmpl w:val="BCA81C4A"/>
    <w:numStyleLink w:val="ULStyle1"/>
  </w:abstractNum>
  <w:abstractNum w:abstractNumId="43">
    <w:nsid w:val="7AE2777D"/>
    <w:multiLevelType w:val="multilevel"/>
    <w:tmpl w:val="BCA81C4A"/>
    <w:numStyleLink w:val="ULStyle1"/>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14"/>
  </w:num>
  <w:num w:numId="4">
    <w:abstractNumId w:val="39"/>
  </w:num>
  <w:num w:numId="5">
    <w:abstractNumId w:val="13"/>
  </w:num>
  <w:num w:numId="6">
    <w:abstractNumId w:val="10"/>
  </w:num>
  <w:num w:numId="7">
    <w:abstractNumId w:val="40"/>
  </w:num>
  <w:num w:numId="8">
    <w:abstractNumId w:val="29"/>
  </w:num>
  <w:num w:numId="9">
    <w:abstractNumId w:val="30"/>
  </w:num>
  <w:num w:numId="10">
    <w:abstractNumId w:val="36"/>
  </w:num>
  <w:num w:numId="11">
    <w:abstractNumId w:val="25"/>
  </w:num>
  <w:num w:numId="12">
    <w:abstractNumId w:val="17"/>
  </w:num>
  <w:num w:numId="13">
    <w:abstractNumId w:val="5"/>
  </w:num>
  <w:num w:numId="14">
    <w:abstractNumId w:val="37"/>
  </w:num>
  <w:num w:numId="15">
    <w:abstractNumId w:val="1"/>
  </w:num>
  <w:num w:numId="16">
    <w:abstractNumId w:val="23"/>
  </w:num>
  <w:num w:numId="17">
    <w:abstractNumId w:val="34"/>
  </w:num>
  <w:num w:numId="18">
    <w:abstractNumId w:val="26"/>
  </w:num>
  <w:num w:numId="19">
    <w:abstractNumId w:val="35"/>
  </w:num>
  <w:num w:numId="20">
    <w:abstractNumId w:val="12"/>
  </w:num>
  <w:num w:numId="21">
    <w:abstractNumId w:val="31"/>
  </w:num>
  <w:num w:numId="22">
    <w:abstractNumId w:val="33"/>
  </w:num>
  <w:num w:numId="23">
    <w:abstractNumId w:val="43"/>
  </w:num>
  <w:num w:numId="24">
    <w:abstractNumId w:val="28"/>
  </w:num>
  <w:num w:numId="25">
    <w:abstractNumId w:val="41"/>
  </w:num>
  <w:num w:numId="26">
    <w:abstractNumId w:val="0"/>
  </w:num>
  <w:num w:numId="27">
    <w:abstractNumId w:val="2"/>
  </w:num>
  <w:num w:numId="28">
    <w:abstractNumId w:val="8"/>
  </w:num>
  <w:num w:numId="29">
    <w:abstractNumId w:val="38"/>
  </w:num>
  <w:num w:numId="30">
    <w:abstractNumId w:val="21"/>
  </w:num>
  <w:num w:numId="31">
    <w:abstractNumId w:val="9"/>
  </w:num>
  <w:num w:numId="32">
    <w:abstractNumId w:val="24"/>
  </w:num>
  <w:num w:numId="33">
    <w:abstractNumId w:val="32"/>
  </w:num>
  <w:num w:numId="34">
    <w:abstractNumId w:val="27"/>
  </w:num>
  <w:num w:numId="35">
    <w:abstractNumId w:val="15"/>
  </w:num>
  <w:num w:numId="36">
    <w:abstractNumId w:val="42"/>
  </w:num>
  <w:num w:numId="37">
    <w:abstractNumId w:val="19"/>
  </w:num>
  <w:num w:numId="38">
    <w:abstractNumId w:val="11"/>
  </w:num>
  <w:num w:numId="39">
    <w:abstractNumId w:val="3"/>
  </w:num>
  <w:num w:numId="40">
    <w:abstractNumId w:val="7"/>
  </w:num>
  <w:num w:numId="41">
    <w:abstractNumId w:val="6"/>
  </w:num>
  <w:num w:numId="42">
    <w:abstractNumId w:val="4"/>
  </w:num>
  <w:num w:numId="43">
    <w:abstractNumId w:val="18"/>
  </w:num>
  <w:num w:numId="44">
    <w:abstractNumId w:val="2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908"/>
    <w:rsid w:val="000021F3"/>
    <w:rsid w:val="00003253"/>
    <w:rsid w:val="00004AFC"/>
    <w:rsid w:val="00007873"/>
    <w:rsid w:val="00010CB3"/>
    <w:rsid w:val="00011F21"/>
    <w:rsid w:val="00014EA1"/>
    <w:rsid w:val="00015F9E"/>
    <w:rsid w:val="00020BAB"/>
    <w:rsid w:val="00022358"/>
    <w:rsid w:val="00024A8F"/>
    <w:rsid w:val="00025896"/>
    <w:rsid w:val="0002729D"/>
    <w:rsid w:val="00030910"/>
    <w:rsid w:val="00032FC4"/>
    <w:rsid w:val="00034AFF"/>
    <w:rsid w:val="0003666F"/>
    <w:rsid w:val="000369CC"/>
    <w:rsid w:val="00036EB9"/>
    <w:rsid w:val="00037CDB"/>
    <w:rsid w:val="00037D15"/>
    <w:rsid w:val="00044663"/>
    <w:rsid w:val="00044D5C"/>
    <w:rsid w:val="00045DE0"/>
    <w:rsid w:val="000558A7"/>
    <w:rsid w:val="00061C32"/>
    <w:rsid w:val="000631E3"/>
    <w:rsid w:val="00065168"/>
    <w:rsid w:val="00067E5F"/>
    <w:rsid w:val="000706EF"/>
    <w:rsid w:val="00070765"/>
    <w:rsid w:val="00075A10"/>
    <w:rsid w:val="0007600B"/>
    <w:rsid w:val="000772E1"/>
    <w:rsid w:val="000830B4"/>
    <w:rsid w:val="00084404"/>
    <w:rsid w:val="00087133"/>
    <w:rsid w:val="0009456D"/>
    <w:rsid w:val="000A2266"/>
    <w:rsid w:val="000A287E"/>
    <w:rsid w:val="000A52DD"/>
    <w:rsid w:val="000A6E08"/>
    <w:rsid w:val="000B1E96"/>
    <w:rsid w:val="000B21C2"/>
    <w:rsid w:val="000B59C6"/>
    <w:rsid w:val="000B5AC8"/>
    <w:rsid w:val="000B5D36"/>
    <w:rsid w:val="000B645E"/>
    <w:rsid w:val="000C07DF"/>
    <w:rsid w:val="000C2384"/>
    <w:rsid w:val="000D251E"/>
    <w:rsid w:val="000D506E"/>
    <w:rsid w:val="000D6DB9"/>
    <w:rsid w:val="000D76ED"/>
    <w:rsid w:val="000E2300"/>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20EC9"/>
    <w:rsid w:val="00124287"/>
    <w:rsid w:val="00126DA5"/>
    <w:rsid w:val="00131DED"/>
    <w:rsid w:val="00132F41"/>
    <w:rsid w:val="0014080C"/>
    <w:rsid w:val="001466D4"/>
    <w:rsid w:val="00147DAE"/>
    <w:rsid w:val="0015061F"/>
    <w:rsid w:val="001515FA"/>
    <w:rsid w:val="00151F29"/>
    <w:rsid w:val="0015278B"/>
    <w:rsid w:val="001557BA"/>
    <w:rsid w:val="001615DD"/>
    <w:rsid w:val="0016503B"/>
    <w:rsid w:val="00165A3C"/>
    <w:rsid w:val="00166FC4"/>
    <w:rsid w:val="00172ADE"/>
    <w:rsid w:val="001738DD"/>
    <w:rsid w:val="00174CB3"/>
    <w:rsid w:val="001754F8"/>
    <w:rsid w:val="00176080"/>
    <w:rsid w:val="00177228"/>
    <w:rsid w:val="00182253"/>
    <w:rsid w:val="00182C9E"/>
    <w:rsid w:val="00183D85"/>
    <w:rsid w:val="00183F3B"/>
    <w:rsid w:val="00184C2D"/>
    <w:rsid w:val="00186D5F"/>
    <w:rsid w:val="001905C5"/>
    <w:rsid w:val="00196731"/>
    <w:rsid w:val="001A0AAA"/>
    <w:rsid w:val="001A0B6A"/>
    <w:rsid w:val="001A0CCF"/>
    <w:rsid w:val="001A359C"/>
    <w:rsid w:val="001A4335"/>
    <w:rsid w:val="001A4BCF"/>
    <w:rsid w:val="001A7249"/>
    <w:rsid w:val="001B0DDE"/>
    <w:rsid w:val="001B15C5"/>
    <w:rsid w:val="001B1F00"/>
    <w:rsid w:val="001B617A"/>
    <w:rsid w:val="001B6287"/>
    <w:rsid w:val="001B7F66"/>
    <w:rsid w:val="001C2810"/>
    <w:rsid w:val="001C40DE"/>
    <w:rsid w:val="001C4638"/>
    <w:rsid w:val="001C50AC"/>
    <w:rsid w:val="001C7107"/>
    <w:rsid w:val="001D011A"/>
    <w:rsid w:val="001D1861"/>
    <w:rsid w:val="001D3809"/>
    <w:rsid w:val="001D4612"/>
    <w:rsid w:val="001D604A"/>
    <w:rsid w:val="001D7DBC"/>
    <w:rsid w:val="001E340B"/>
    <w:rsid w:val="001E3617"/>
    <w:rsid w:val="001E409A"/>
    <w:rsid w:val="001E5009"/>
    <w:rsid w:val="001E6DD3"/>
    <w:rsid w:val="001E732E"/>
    <w:rsid w:val="001E7DE6"/>
    <w:rsid w:val="001F01DF"/>
    <w:rsid w:val="002010AA"/>
    <w:rsid w:val="00203E33"/>
    <w:rsid w:val="002103FA"/>
    <w:rsid w:val="00210CD1"/>
    <w:rsid w:val="00211A21"/>
    <w:rsid w:val="00212AC9"/>
    <w:rsid w:val="00212C60"/>
    <w:rsid w:val="0021340A"/>
    <w:rsid w:val="00215600"/>
    <w:rsid w:val="0021769C"/>
    <w:rsid w:val="0021795B"/>
    <w:rsid w:val="00217A23"/>
    <w:rsid w:val="002205C4"/>
    <w:rsid w:val="00225BD1"/>
    <w:rsid w:val="00226D36"/>
    <w:rsid w:val="0022726D"/>
    <w:rsid w:val="00227777"/>
    <w:rsid w:val="002305A0"/>
    <w:rsid w:val="00231527"/>
    <w:rsid w:val="00231540"/>
    <w:rsid w:val="00233E14"/>
    <w:rsid w:val="002349A8"/>
    <w:rsid w:val="00234E25"/>
    <w:rsid w:val="002419A1"/>
    <w:rsid w:val="00241E8C"/>
    <w:rsid w:val="00251DFC"/>
    <w:rsid w:val="002642D0"/>
    <w:rsid w:val="002664E4"/>
    <w:rsid w:val="00266B3F"/>
    <w:rsid w:val="002678CF"/>
    <w:rsid w:val="00267A03"/>
    <w:rsid w:val="00270641"/>
    <w:rsid w:val="00273880"/>
    <w:rsid w:val="0027536D"/>
    <w:rsid w:val="00275423"/>
    <w:rsid w:val="00275590"/>
    <w:rsid w:val="00275DC8"/>
    <w:rsid w:val="0027627F"/>
    <w:rsid w:val="00281B53"/>
    <w:rsid w:val="002821A8"/>
    <w:rsid w:val="002853A4"/>
    <w:rsid w:val="00287427"/>
    <w:rsid w:val="00290F42"/>
    <w:rsid w:val="00292A96"/>
    <w:rsid w:val="00292E02"/>
    <w:rsid w:val="002948A5"/>
    <w:rsid w:val="002A0596"/>
    <w:rsid w:val="002A128C"/>
    <w:rsid w:val="002A49FA"/>
    <w:rsid w:val="002A579D"/>
    <w:rsid w:val="002A6224"/>
    <w:rsid w:val="002A6DA6"/>
    <w:rsid w:val="002B19C1"/>
    <w:rsid w:val="002B3BD8"/>
    <w:rsid w:val="002B43FB"/>
    <w:rsid w:val="002B4826"/>
    <w:rsid w:val="002B5647"/>
    <w:rsid w:val="002C1EA9"/>
    <w:rsid w:val="002C2FB5"/>
    <w:rsid w:val="002C31C6"/>
    <w:rsid w:val="002C6758"/>
    <w:rsid w:val="002D01A8"/>
    <w:rsid w:val="002D0C22"/>
    <w:rsid w:val="002D3690"/>
    <w:rsid w:val="002D4630"/>
    <w:rsid w:val="002D58DB"/>
    <w:rsid w:val="002D637D"/>
    <w:rsid w:val="002D6984"/>
    <w:rsid w:val="002E2B09"/>
    <w:rsid w:val="002E56E9"/>
    <w:rsid w:val="002E5FB2"/>
    <w:rsid w:val="002F52E6"/>
    <w:rsid w:val="002F602F"/>
    <w:rsid w:val="002F738F"/>
    <w:rsid w:val="002F7438"/>
    <w:rsid w:val="002F7C2D"/>
    <w:rsid w:val="002F7D76"/>
    <w:rsid w:val="00301EDD"/>
    <w:rsid w:val="00304F58"/>
    <w:rsid w:val="00305623"/>
    <w:rsid w:val="00311B82"/>
    <w:rsid w:val="00312967"/>
    <w:rsid w:val="00312A81"/>
    <w:rsid w:val="0031324B"/>
    <w:rsid w:val="003169A1"/>
    <w:rsid w:val="00317537"/>
    <w:rsid w:val="00317A65"/>
    <w:rsid w:val="00321039"/>
    <w:rsid w:val="003246BD"/>
    <w:rsid w:val="003270E5"/>
    <w:rsid w:val="0033312C"/>
    <w:rsid w:val="00333149"/>
    <w:rsid w:val="0033410A"/>
    <w:rsid w:val="00341DDF"/>
    <w:rsid w:val="003433CA"/>
    <w:rsid w:val="0035002D"/>
    <w:rsid w:val="003500B7"/>
    <w:rsid w:val="00350106"/>
    <w:rsid w:val="003513E0"/>
    <w:rsid w:val="00351BB4"/>
    <w:rsid w:val="00354719"/>
    <w:rsid w:val="0035563C"/>
    <w:rsid w:val="00363CB7"/>
    <w:rsid w:val="0036575F"/>
    <w:rsid w:val="00366068"/>
    <w:rsid w:val="0036650E"/>
    <w:rsid w:val="00371E1C"/>
    <w:rsid w:val="00372743"/>
    <w:rsid w:val="00373B57"/>
    <w:rsid w:val="00377CE1"/>
    <w:rsid w:val="00381528"/>
    <w:rsid w:val="00382163"/>
    <w:rsid w:val="0038595D"/>
    <w:rsid w:val="00390638"/>
    <w:rsid w:val="0039083B"/>
    <w:rsid w:val="0039277B"/>
    <w:rsid w:val="00393C50"/>
    <w:rsid w:val="00393D37"/>
    <w:rsid w:val="00396DE7"/>
    <w:rsid w:val="003A07EA"/>
    <w:rsid w:val="003A3584"/>
    <w:rsid w:val="003B06B7"/>
    <w:rsid w:val="003B3AF2"/>
    <w:rsid w:val="003B6DDB"/>
    <w:rsid w:val="003C0853"/>
    <w:rsid w:val="003C3570"/>
    <w:rsid w:val="003C7CD6"/>
    <w:rsid w:val="003D2552"/>
    <w:rsid w:val="003D51B7"/>
    <w:rsid w:val="003D5F85"/>
    <w:rsid w:val="003D67D6"/>
    <w:rsid w:val="003E0C04"/>
    <w:rsid w:val="003E2DE1"/>
    <w:rsid w:val="003E5223"/>
    <w:rsid w:val="003E5289"/>
    <w:rsid w:val="003E6F76"/>
    <w:rsid w:val="003F4559"/>
    <w:rsid w:val="003F563F"/>
    <w:rsid w:val="00404DDB"/>
    <w:rsid w:val="00404F22"/>
    <w:rsid w:val="0040563B"/>
    <w:rsid w:val="00406DCE"/>
    <w:rsid w:val="00407138"/>
    <w:rsid w:val="004071D9"/>
    <w:rsid w:val="0041071F"/>
    <w:rsid w:val="0041224B"/>
    <w:rsid w:val="004122FF"/>
    <w:rsid w:val="004128A0"/>
    <w:rsid w:val="00413885"/>
    <w:rsid w:val="0041394B"/>
    <w:rsid w:val="00413E4D"/>
    <w:rsid w:val="00415168"/>
    <w:rsid w:val="00417D6F"/>
    <w:rsid w:val="0042144D"/>
    <w:rsid w:val="00427812"/>
    <w:rsid w:val="0043478D"/>
    <w:rsid w:val="00434B27"/>
    <w:rsid w:val="00435629"/>
    <w:rsid w:val="00436A91"/>
    <w:rsid w:val="00443D85"/>
    <w:rsid w:val="00443EAF"/>
    <w:rsid w:val="00445EA4"/>
    <w:rsid w:val="00446F8D"/>
    <w:rsid w:val="00447B50"/>
    <w:rsid w:val="004500E2"/>
    <w:rsid w:val="004503B9"/>
    <w:rsid w:val="004516D5"/>
    <w:rsid w:val="004518BA"/>
    <w:rsid w:val="00452544"/>
    <w:rsid w:val="0045371D"/>
    <w:rsid w:val="00461D32"/>
    <w:rsid w:val="0046541C"/>
    <w:rsid w:val="00467A0C"/>
    <w:rsid w:val="00467A8D"/>
    <w:rsid w:val="00470DC4"/>
    <w:rsid w:val="00471785"/>
    <w:rsid w:val="00474A2F"/>
    <w:rsid w:val="004753BC"/>
    <w:rsid w:val="004804C1"/>
    <w:rsid w:val="00480F60"/>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4979"/>
    <w:rsid w:val="004B6576"/>
    <w:rsid w:val="004B7051"/>
    <w:rsid w:val="004C199A"/>
    <w:rsid w:val="004C1E8C"/>
    <w:rsid w:val="004C257C"/>
    <w:rsid w:val="004C4E0B"/>
    <w:rsid w:val="004C6790"/>
    <w:rsid w:val="004C7EF5"/>
    <w:rsid w:val="004D07CD"/>
    <w:rsid w:val="004D175D"/>
    <w:rsid w:val="004D1C39"/>
    <w:rsid w:val="004D286F"/>
    <w:rsid w:val="004D39EE"/>
    <w:rsid w:val="004D6445"/>
    <w:rsid w:val="004E479A"/>
    <w:rsid w:val="004E4F32"/>
    <w:rsid w:val="004F11B2"/>
    <w:rsid w:val="004F1DF1"/>
    <w:rsid w:val="004F341E"/>
    <w:rsid w:val="004F41B2"/>
    <w:rsid w:val="004F4390"/>
    <w:rsid w:val="004F4473"/>
    <w:rsid w:val="004F659A"/>
    <w:rsid w:val="0050024A"/>
    <w:rsid w:val="00504ED5"/>
    <w:rsid w:val="0050606A"/>
    <w:rsid w:val="00507F5F"/>
    <w:rsid w:val="005107E3"/>
    <w:rsid w:val="00512036"/>
    <w:rsid w:val="005134D6"/>
    <w:rsid w:val="00515469"/>
    <w:rsid w:val="00516879"/>
    <w:rsid w:val="00516B68"/>
    <w:rsid w:val="0051761C"/>
    <w:rsid w:val="00517963"/>
    <w:rsid w:val="005179E9"/>
    <w:rsid w:val="00517EE2"/>
    <w:rsid w:val="00517F6C"/>
    <w:rsid w:val="00520799"/>
    <w:rsid w:val="00522926"/>
    <w:rsid w:val="0052371F"/>
    <w:rsid w:val="00527149"/>
    <w:rsid w:val="0053252F"/>
    <w:rsid w:val="00532590"/>
    <w:rsid w:val="005360F9"/>
    <w:rsid w:val="00537A75"/>
    <w:rsid w:val="00540DD3"/>
    <w:rsid w:val="0054222A"/>
    <w:rsid w:val="0055063F"/>
    <w:rsid w:val="00550FA5"/>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76885"/>
    <w:rsid w:val="00580B19"/>
    <w:rsid w:val="00581490"/>
    <w:rsid w:val="00583CA2"/>
    <w:rsid w:val="00585EC5"/>
    <w:rsid w:val="00586BCC"/>
    <w:rsid w:val="00587C55"/>
    <w:rsid w:val="005905D1"/>
    <w:rsid w:val="00590DA0"/>
    <w:rsid w:val="0059499E"/>
    <w:rsid w:val="00594B0B"/>
    <w:rsid w:val="00594B35"/>
    <w:rsid w:val="005A0A7D"/>
    <w:rsid w:val="005A26E6"/>
    <w:rsid w:val="005A34BF"/>
    <w:rsid w:val="005A39AF"/>
    <w:rsid w:val="005A3FC4"/>
    <w:rsid w:val="005A526E"/>
    <w:rsid w:val="005A59BE"/>
    <w:rsid w:val="005A7C8F"/>
    <w:rsid w:val="005B0749"/>
    <w:rsid w:val="005C0057"/>
    <w:rsid w:val="005C2A17"/>
    <w:rsid w:val="005C3D78"/>
    <w:rsid w:val="005C5271"/>
    <w:rsid w:val="005C6C4E"/>
    <w:rsid w:val="005C7D5D"/>
    <w:rsid w:val="005D25BB"/>
    <w:rsid w:val="005D2821"/>
    <w:rsid w:val="005D5354"/>
    <w:rsid w:val="005D5795"/>
    <w:rsid w:val="005D5D03"/>
    <w:rsid w:val="005E0516"/>
    <w:rsid w:val="005E4F03"/>
    <w:rsid w:val="005E6CC7"/>
    <w:rsid w:val="005F300F"/>
    <w:rsid w:val="005F33F5"/>
    <w:rsid w:val="005F3DE5"/>
    <w:rsid w:val="005F5D7A"/>
    <w:rsid w:val="0060243D"/>
    <w:rsid w:val="0060337C"/>
    <w:rsid w:val="0060378B"/>
    <w:rsid w:val="006038EF"/>
    <w:rsid w:val="00606476"/>
    <w:rsid w:val="006066D3"/>
    <w:rsid w:val="00607030"/>
    <w:rsid w:val="00613C09"/>
    <w:rsid w:val="00613C98"/>
    <w:rsid w:val="00614956"/>
    <w:rsid w:val="0061605D"/>
    <w:rsid w:val="00616E1C"/>
    <w:rsid w:val="00617438"/>
    <w:rsid w:val="0062096A"/>
    <w:rsid w:val="00624F52"/>
    <w:rsid w:val="006267DA"/>
    <w:rsid w:val="00627815"/>
    <w:rsid w:val="0063001E"/>
    <w:rsid w:val="006300E3"/>
    <w:rsid w:val="006328D3"/>
    <w:rsid w:val="006348F8"/>
    <w:rsid w:val="00637BF0"/>
    <w:rsid w:val="00640BD1"/>
    <w:rsid w:val="006457C9"/>
    <w:rsid w:val="00645D8E"/>
    <w:rsid w:val="00645DA9"/>
    <w:rsid w:val="00646707"/>
    <w:rsid w:val="006507CD"/>
    <w:rsid w:val="00652AFE"/>
    <w:rsid w:val="00654F26"/>
    <w:rsid w:val="006568A5"/>
    <w:rsid w:val="00663C78"/>
    <w:rsid w:val="006646C1"/>
    <w:rsid w:val="006656DD"/>
    <w:rsid w:val="00665BF8"/>
    <w:rsid w:val="00665D8C"/>
    <w:rsid w:val="0067198D"/>
    <w:rsid w:val="0067335E"/>
    <w:rsid w:val="00681FD6"/>
    <w:rsid w:val="00682C2A"/>
    <w:rsid w:val="006833F8"/>
    <w:rsid w:val="00684B83"/>
    <w:rsid w:val="0068779A"/>
    <w:rsid w:val="00687CAF"/>
    <w:rsid w:val="00687FF5"/>
    <w:rsid w:val="00690662"/>
    <w:rsid w:val="00690B23"/>
    <w:rsid w:val="00692E87"/>
    <w:rsid w:val="00693395"/>
    <w:rsid w:val="006939AD"/>
    <w:rsid w:val="00695EDF"/>
    <w:rsid w:val="006A0408"/>
    <w:rsid w:val="006A243B"/>
    <w:rsid w:val="006A4471"/>
    <w:rsid w:val="006A5658"/>
    <w:rsid w:val="006A5679"/>
    <w:rsid w:val="006A65E8"/>
    <w:rsid w:val="006A7DEB"/>
    <w:rsid w:val="006A7E98"/>
    <w:rsid w:val="006B4908"/>
    <w:rsid w:val="006C57C0"/>
    <w:rsid w:val="006D162F"/>
    <w:rsid w:val="006D1C20"/>
    <w:rsid w:val="006D2944"/>
    <w:rsid w:val="006D3CC2"/>
    <w:rsid w:val="006E1034"/>
    <w:rsid w:val="006E2377"/>
    <w:rsid w:val="006E347C"/>
    <w:rsid w:val="006E397B"/>
    <w:rsid w:val="006E4D41"/>
    <w:rsid w:val="006E7778"/>
    <w:rsid w:val="006E7786"/>
    <w:rsid w:val="006E7B0D"/>
    <w:rsid w:val="006F1CDB"/>
    <w:rsid w:val="006F4F4C"/>
    <w:rsid w:val="00703B49"/>
    <w:rsid w:val="00703C68"/>
    <w:rsid w:val="0070459F"/>
    <w:rsid w:val="00704849"/>
    <w:rsid w:val="0070494D"/>
    <w:rsid w:val="00707C61"/>
    <w:rsid w:val="00707D38"/>
    <w:rsid w:val="0071108D"/>
    <w:rsid w:val="0071362C"/>
    <w:rsid w:val="00713FB4"/>
    <w:rsid w:val="0071760B"/>
    <w:rsid w:val="00717F6E"/>
    <w:rsid w:val="00720E1E"/>
    <w:rsid w:val="0072108E"/>
    <w:rsid w:val="00727099"/>
    <w:rsid w:val="007314E3"/>
    <w:rsid w:val="00733529"/>
    <w:rsid w:val="0073539E"/>
    <w:rsid w:val="00740545"/>
    <w:rsid w:val="00743552"/>
    <w:rsid w:val="0074557C"/>
    <w:rsid w:val="00747161"/>
    <w:rsid w:val="00747AD0"/>
    <w:rsid w:val="00750478"/>
    <w:rsid w:val="00750C95"/>
    <w:rsid w:val="0075182C"/>
    <w:rsid w:val="00752717"/>
    <w:rsid w:val="00753FD6"/>
    <w:rsid w:val="00755FF5"/>
    <w:rsid w:val="007567CB"/>
    <w:rsid w:val="00757498"/>
    <w:rsid w:val="00757E1B"/>
    <w:rsid w:val="00762458"/>
    <w:rsid w:val="007640F3"/>
    <w:rsid w:val="00764213"/>
    <w:rsid w:val="00764DD2"/>
    <w:rsid w:val="00767DCE"/>
    <w:rsid w:val="0077183C"/>
    <w:rsid w:val="00776C0C"/>
    <w:rsid w:val="00781ED6"/>
    <w:rsid w:val="00782B4E"/>
    <w:rsid w:val="00786C75"/>
    <w:rsid w:val="00787B68"/>
    <w:rsid w:val="00791514"/>
    <w:rsid w:val="00791B89"/>
    <w:rsid w:val="00791D5A"/>
    <w:rsid w:val="00792068"/>
    <w:rsid w:val="007921D5"/>
    <w:rsid w:val="00792E6F"/>
    <w:rsid w:val="00793273"/>
    <w:rsid w:val="00794B29"/>
    <w:rsid w:val="00795137"/>
    <w:rsid w:val="0079559C"/>
    <w:rsid w:val="0079595C"/>
    <w:rsid w:val="0079670A"/>
    <w:rsid w:val="007A13AA"/>
    <w:rsid w:val="007A4B4D"/>
    <w:rsid w:val="007A6B63"/>
    <w:rsid w:val="007B0C3A"/>
    <w:rsid w:val="007B0F1E"/>
    <w:rsid w:val="007B1460"/>
    <w:rsid w:val="007B5550"/>
    <w:rsid w:val="007B5C6A"/>
    <w:rsid w:val="007B77AE"/>
    <w:rsid w:val="007C1F0E"/>
    <w:rsid w:val="007C2049"/>
    <w:rsid w:val="007C30A4"/>
    <w:rsid w:val="007C521F"/>
    <w:rsid w:val="007D29FF"/>
    <w:rsid w:val="007D5880"/>
    <w:rsid w:val="007D5DDA"/>
    <w:rsid w:val="007D64A9"/>
    <w:rsid w:val="007E1B4D"/>
    <w:rsid w:val="007E3876"/>
    <w:rsid w:val="007E3A4E"/>
    <w:rsid w:val="007E4B16"/>
    <w:rsid w:val="007E7D30"/>
    <w:rsid w:val="007F179F"/>
    <w:rsid w:val="007F2BBC"/>
    <w:rsid w:val="008056E3"/>
    <w:rsid w:val="00812262"/>
    <w:rsid w:val="00812766"/>
    <w:rsid w:val="00812DF2"/>
    <w:rsid w:val="008132D9"/>
    <w:rsid w:val="00813736"/>
    <w:rsid w:val="00813A56"/>
    <w:rsid w:val="008167F4"/>
    <w:rsid w:val="00816CFF"/>
    <w:rsid w:val="008170E2"/>
    <w:rsid w:val="00822D09"/>
    <w:rsid w:val="0082389A"/>
    <w:rsid w:val="00823FE1"/>
    <w:rsid w:val="0082750F"/>
    <w:rsid w:val="008309DE"/>
    <w:rsid w:val="00831782"/>
    <w:rsid w:val="008324E5"/>
    <w:rsid w:val="0083308A"/>
    <w:rsid w:val="008331AB"/>
    <w:rsid w:val="0083465B"/>
    <w:rsid w:val="00843CED"/>
    <w:rsid w:val="0084574E"/>
    <w:rsid w:val="00845D19"/>
    <w:rsid w:val="00850475"/>
    <w:rsid w:val="0085201F"/>
    <w:rsid w:val="008541A5"/>
    <w:rsid w:val="00856524"/>
    <w:rsid w:val="00862203"/>
    <w:rsid w:val="00864C3E"/>
    <w:rsid w:val="00865FE3"/>
    <w:rsid w:val="00866770"/>
    <w:rsid w:val="00866B48"/>
    <w:rsid w:val="00870679"/>
    <w:rsid w:val="0087132E"/>
    <w:rsid w:val="00874A5C"/>
    <w:rsid w:val="008758CB"/>
    <w:rsid w:val="00875C2C"/>
    <w:rsid w:val="008772E7"/>
    <w:rsid w:val="00880D0F"/>
    <w:rsid w:val="00880F31"/>
    <w:rsid w:val="008845BF"/>
    <w:rsid w:val="00884BDD"/>
    <w:rsid w:val="008853AD"/>
    <w:rsid w:val="00891AAF"/>
    <w:rsid w:val="0089300C"/>
    <w:rsid w:val="00896BEA"/>
    <w:rsid w:val="00897303"/>
    <w:rsid w:val="008A03DE"/>
    <w:rsid w:val="008A1D5D"/>
    <w:rsid w:val="008A24B4"/>
    <w:rsid w:val="008B0587"/>
    <w:rsid w:val="008B1101"/>
    <w:rsid w:val="008B3A50"/>
    <w:rsid w:val="008B6286"/>
    <w:rsid w:val="008B6B4D"/>
    <w:rsid w:val="008C0DB3"/>
    <w:rsid w:val="008C16A6"/>
    <w:rsid w:val="008C20E6"/>
    <w:rsid w:val="008C318B"/>
    <w:rsid w:val="008C5373"/>
    <w:rsid w:val="008C56BA"/>
    <w:rsid w:val="008D122D"/>
    <w:rsid w:val="008D226A"/>
    <w:rsid w:val="008D36AB"/>
    <w:rsid w:val="008D36B2"/>
    <w:rsid w:val="008D7301"/>
    <w:rsid w:val="008E49F4"/>
    <w:rsid w:val="008E5003"/>
    <w:rsid w:val="008E66A4"/>
    <w:rsid w:val="008E7477"/>
    <w:rsid w:val="008E7510"/>
    <w:rsid w:val="008F2DEC"/>
    <w:rsid w:val="008F3B47"/>
    <w:rsid w:val="008F62C0"/>
    <w:rsid w:val="0090487C"/>
    <w:rsid w:val="00904957"/>
    <w:rsid w:val="00906A76"/>
    <w:rsid w:val="00907FED"/>
    <w:rsid w:val="009168CD"/>
    <w:rsid w:val="00917A65"/>
    <w:rsid w:val="00922F20"/>
    <w:rsid w:val="00923499"/>
    <w:rsid w:val="009235AF"/>
    <w:rsid w:val="00923B41"/>
    <w:rsid w:val="009240BA"/>
    <w:rsid w:val="009251C3"/>
    <w:rsid w:val="009257CA"/>
    <w:rsid w:val="00930D92"/>
    <w:rsid w:val="00931B9C"/>
    <w:rsid w:val="009337A4"/>
    <w:rsid w:val="00934816"/>
    <w:rsid w:val="00934CAB"/>
    <w:rsid w:val="0094057D"/>
    <w:rsid w:val="00941065"/>
    <w:rsid w:val="0094298D"/>
    <w:rsid w:val="00950D8E"/>
    <w:rsid w:val="009516E0"/>
    <w:rsid w:val="00954D7C"/>
    <w:rsid w:val="00955498"/>
    <w:rsid w:val="00955C67"/>
    <w:rsid w:val="0095676D"/>
    <w:rsid w:val="00956D94"/>
    <w:rsid w:val="009609F3"/>
    <w:rsid w:val="00962AB8"/>
    <w:rsid w:val="00964BDF"/>
    <w:rsid w:val="00964C04"/>
    <w:rsid w:val="00965857"/>
    <w:rsid w:val="00970842"/>
    <w:rsid w:val="00972442"/>
    <w:rsid w:val="009729F0"/>
    <w:rsid w:val="009743C4"/>
    <w:rsid w:val="009774A2"/>
    <w:rsid w:val="00984CF2"/>
    <w:rsid w:val="00987E3F"/>
    <w:rsid w:val="00990650"/>
    <w:rsid w:val="009918E3"/>
    <w:rsid w:val="00995094"/>
    <w:rsid w:val="00996AC8"/>
    <w:rsid w:val="009A2C51"/>
    <w:rsid w:val="009A3D53"/>
    <w:rsid w:val="009A6140"/>
    <w:rsid w:val="009A6C37"/>
    <w:rsid w:val="009B0272"/>
    <w:rsid w:val="009B0440"/>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7A17"/>
    <w:rsid w:val="009F3365"/>
    <w:rsid w:val="009F3632"/>
    <w:rsid w:val="00A00289"/>
    <w:rsid w:val="00A0289A"/>
    <w:rsid w:val="00A04B53"/>
    <w:rsid w:val="00A10537"/>
    <w:rsid w:val="00A10A10"/>
    <w:rsid w:val="00A118A5"/>
    <w:rsid w:val="00A12029"/>
    <w:rsid w:val="00A13078"/>
    <w:rsid w:val="00A143EF"/>
    <w:rsid w:val="00A15EFC"/>
    <w:rsid w:val="00A16D47"/>
    <w:rsid w:val="00A202B8"/>
    <w:rsid w:val="00A21449"/>
    <w:rsid w:val="00A23996"/>
    <w:rsid w:val="00A25167"/>
    <w:rsid w:val="00A2562D"/>
    <w:rsid w:val="00A25DA9"/>
    <w:rsid w:val="00A262CC"/>
    <w:rsid w:val="00A27B93"/>
    <w:rsid w:val="00A3121A"/>
    <w:rsid w:val="00A323E1"/>
    <w:rsid w:val="00A32A75"/>
    <w:rsid w:val="00A34CE6"/>
    <w:rsid w:val="00A35C0A"/>
    <w:rsid w:val="00A3611C"/>
    <w:rsid w:val="00A36980"/>
    <w:rsid w:val="00A41B14"/>
    <w:rsid w:val="00A42B52"/>
    <w:rsid w:val="00A4384B"/>
    <w:rsid w:val="00A43F17"/>
    <w:rsid w:val="00A456B3"/>
    <w:rsid w:val="00A50B94"/>
    <w:rsid w:val="00A525A7"/>
    <w:rsid w:val="00A53B3A"/>
    <w:rsid w:val="00A55320"/>
    <w:rsid w:val="00A60159"/>
    <w:rsid w:val="00A644C9"/>
    <w:rsid w:val="00A656AB"/>
    <w:rsid w:val="00A67972"/>
    <w:rsid w:val="00A70870"/>
    <w:rsid w:val="00A734D4"/>
    <w:rsid w:val="00A746F9"/>
    <w:rsid w:val="00A759B1"/>
    <w:rsid w:val="00A80FB6"/>
    <w:rsid w:val="00A84850"/>
    <w:rsid w:val="00A854E4"/>
    <w:rsid w:val="00A91922"/>
    <w:rsid w:val="00A92D14"/>
    <w:rsid w:val="00A95B12"/>
    <w:rsid w:val="00A95E62"/>
    <w:rsid w:val="00AA0802"/>
    <w:rsid w:val="00AA2EA9"/>
    <w:rsid w:val="00AB174B"/>
    <w:rsid w:val="00AB2ED6"/>
    <w:rsid w:val="00AB4905"/>
    <w:rsid w:val="00AB5CE6"/>
    <w:rsid w:val="00AB7734"/>
    <w:rsid w:val="00AC1920"/>
    <w:rsid w:val="00AC1C6C"/>
    <w:rsid w:val="00AC2C46"/>
    <w:rsid w:val="00AD5BA4"/>
    <w:rsid w:val="00AD5BA8"/>
    <w:rsid w:val="00AD68DB"/>
    <w:rsid w:val="00AE00AB"/>
    <w:rsid w:val="00AE154C"/>
    <w:rsid w:val="00AE249C"/>
    <w:rsid w:val="00AE75DE"/>
    <w:rsid w:val="00AF2EEE"/>
    <w:rsid w:val="00AF33CB"/>
    <w:rsid w:val="00AF4ED1"/>
    <w:rsid w:val="00AF6504"/>
    <w:rsid w:val="00AF7685"/>
    <w:rsid w:val="00B006D1"/>
    <w:rsid w:val="00B009A1"/>
    <w:rsid w:val="00B021FA"/>
    <w:rsid w:val="00B02C07"/>
    <w:rsid w:val="00B03BA3"/>
    <w:rsid w:val="00B04397"/>
    <w:rsid w:val="00B04A8F"/>
    <w:rsid w:val="00B04D2B"/>
    <w:rsid w:val="00B0561E"/>
    <w:rsid w:val="00B05CC5"/>
    <w:rsid w:val="00B126A7"/>
    <w:rsid w:val="00B12D7F"/>
    <w:rsid w:val="00B16625"/>
    <w:rsid w:val="00B16AAC"/>
    <w:rsid w:val="00B172AA"/>
    <w:rsid w:val="00B175C4"/>
    <w:rsid w:val="00B20F2D"/>
    <w:rsid w:val="00B23B04"/>
    <w:rsid w:val="00B24D4A"/>
    <w:rsid w:val="00B26292"/>
    <w:rsid w:val="00B267AE"/>
    <w:rsid w:val="00B30449"/>
    <w:rsid w:val="00B30F11"/>
    <w:rsid w:val="00B33993"/>
    <w:rsid w:val="00B35B6B"/>
    <w:rsid w:val="00B3639C"/>
    <w:rsid w:val="00B3691B"/>
    <w:rsid w:val="00B37505"/>
    <w:rsid w:val="00B379E7"/>
    <w:rsid w:val="00B4035C"/>
    <w:rsid w:val="00B40BC3"/>
    <w:rsid w:val="00B42214"/>
    <w:rsid w:val="00B4279C"/>
    <w:rsid w:val="00B42D98"/>
    <w:rsid w:val="00B45EE2"/>
    <w:rsid w:val="00B50EE3"/>
    <w:rsid w:val="00B51D72"/>
    <w:rsid w:val="00B539B3"/>
    <w:rsid w:val="00B540BF"/>
    <w:rsid w:val="00B56DCA"/>
    <w:rsid w:val="00B57068"/>
    <w:rsid w:val="00B577CD"/>
    <w:rsid w:val="00B633F1"/>
    <w:rsid w:val="00B64893"/>
    <w:rsid w:val="00B66F53"/>
    <w:rsid w:val="00B67AA7"/>
    <w:rsid w:val="00B72C6A"/>
    <w:rsid w:val="00B75A30"/>
    <w:rsid w:val="00B75D0B"/>
    <w:rsid w:val="00B762B1"/>
    <w:rsid w:val="00B76A80"/>
    <w:rsid w:val="00B81C2C"/>
    <w:rsid w:val="00B849C3"/>
    <w:rsid w:val="00B8522D"/>
    <w:rsid w:val="00B862F1"/>
    <w:rsid w:val="00B90E35"/>
    <w:rsid w:val="00B93DCE"/>
    <w:rsid w:val="00B9521C"/>
    <w:rsid w:val="00B957D2"/>
    <w:rsid w:val="00B95F8B"/>
    <w:rsid w:val="00BA0713"/>
    <w:rsid w:val="00BA1BA2"/>
    <w:rsid w:val="00BA2230"/>
    <w:rsid w:val="00BA36E5"/>
    <w:rsid w:val="00BA41D0"/>
    <w:rsid w:val="00BA6758"/>
    <w:rsid w:val="00BA67EB"/>
    <w:rsid w:val="00BA756B"/>
    <w:rsid w:val="00BB0F8E"/>
    <w:rsid w:val="00BB2520"/>
    <w:rsid w:val="00BB7192"/>
    <w:rsid w:val="00BB7FAA"/>
    <w:rsid w:val="00BC0EF9"/>
    <w:rsid w:val="00BC2F50"/>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64C9"/>
    <w:rsid w:val="00C200C7"/>
    <w:rsid w:val="00C218E3"/>
    <w:rsid w:val="00C227F4"/>
    <w:rsid w:val="00C26CE2"/>
    <w:rsid w:val="00C270EE"/>
    <w:rsid w:val="00C317FB"/>
    <w:rsid w:val="00C32E4B"/>
    <w:rsid w:val="00C33125"/>
    <w:rsid w:val="00C35FEB"/>
    <w:rsid w:val="00C428F7"/>
    <w:rsid w:val="00C479FB"/>
    <w:rsid w:val="00C50F08"/>
    <w:rsid w:val="00C51EE2"/>
    <w:rsid w:val="00C5373E"/>
    <w:rsid w:val="00C556EA"/>
    <w:rsid w:val="00C571C3"/>
    <w:rsid w:val="00C61946"/>
    <w:rsid w:val="00C65FB8"/>
    <w:rsid w:val="00C72409"/>
    <w:rsid w:val="00C72C53"/>
    <w:rsid w:val="00C74FB1"/>
    <w:rsid w:val="00C7594C"/>
    <w:rsid w:val="00C81247"/>
    <w:rsid w:val="00C81E8A"/>
    <w:rsid w:val="00C82D5F"/>
    <w:rsid w:val="00C835FB"/>
    <w:rsid w:val="00C84B33"/>
    <w:rsid w:val="00C86271"/>
    <w:rsid w:val="00C872BC"/>
    <w:rsid w:val="00C94280"/>
    <w:rsid w:val="00C96C0B"/>
    <w:rsid w:val="00CA05AC"/>
    <w:rsid w:val="00CA084E"/>
    <w:rsid w:val="00CA1AB1"/>
    <w:rsid w:val="00CA4AA5"/>
    <w:rsid w:val="00CB038B"/>
    <w:rsid w:val="00CB123E"/>
    <w:rsid w:val="00CB4262"/>
    <w:rsid w:val="00CB6446"/>
    <w:rsid w:val="00CB6C2B"/>
    <w:rsid w:val="00CB6F60"/>
    <w:rsid w:val="00CB7972"/>
    <w:rsid w:val="00CC17C2"/>
    <w:rsid w:val="00CD3788"/>
    <w:rsid w:val="00CD46A0"/>
    <w:rsid w:val="00CD700C"/>
    <w:rsid w:val="00CD7DE8"/>
    <w:rsid w:val="00CE1F91"/>
    <w:rsid w:val="00CE4E68"/>
    <w:rsid w:val="00CF46DD"/>
    <w:rsid w:val="00CF6C31"/>
    <w:rsid w:val="00D0038B"/>
    <w:rsid w:val="00D0414F"/>
    <w:rsid w:val="00D04A40"/>
    <w:rsid w:val="00D0721D"/>
    <w:rsid w:val="00D12815"/>
    <w:rsid w:val="00D13C37"/>
    <w:rsid w:val="00D14213"/>
    <w:rsid w:val="00D14909"/>
    <w:rsid w:val="00D17090"/>
    <w:rsid w:val="00D206CA"/>
    <w:rsid w:val="00D2658E"/>
    <w:rsid w:val="00D26B1B"/>
    <w:rsid w:val="00D273BF"/>
    <w:rsid w:val="00D31972"/>
    <w:rsid w:val="00D31E13"/>
    <w:rsid w:val="00D327A0"/>
    <w:rsid w:val="00D3305C"/>
    <w:rsid w:val="00D33833"/>
    <w:rsid w:val="00D346E2"/>
    <w:rsid w:val="00D35417"/>
    <w:rsid w:val="00D42F15"/>
    <w:rsid w:val="00D50526"/>
    <w:rsid w:val="00D5127A"/>
    <w:rsid w:val="00D5399E"/>
    <w:rsid w:val="00D56A9C"/>
    <w:rsid w:val="00D6207A"/>
    <w:rsid w:val="00D625C9"/>
    <w:rsid w:val="00D62C26"/>
    <w:rsid w:val="00D63FE1"/>
    <w:rsid w:val="00D648BF"/>
    <w:rsid w:val="00D6493A"/>
    <w:rsid w:val="00D64B46"/>
    <w:rsid w:val="00D657FC"/>
    <w:rsid w:val="00D678D3"/>
    <w:rsid w:val="00D7074F"/>
    <w:rsid w:val="00D7160D"/>
    <w:rsid w:val="00D720B9"/>
    <w:rsid w:val="00D724A8"/>
    <w:rsid w:val="00D724D1"/>
    <w:rsid w:val="00D758F6"/>
    <w:rsid w:val="00D80CE4"/>
    <w:rsid w:val="00D81326"/>
    <w:rsid w:val="00D821BC"/>
    <w:rsid w:val="00D8262B"/>
    <w:rsid w:val="00D83CDB"/>
    <w:rsid w:val="00D865B6"/>
    <w:rsid w:val="00D872F8"/>
    <w:rsid w:val="00D9026B"/>
    <w:rsid w:val="00D90D68"/>
    <w:rsid w:val="00D94C1D"/>
    <w:rsid w:val="00D9566F"/>
    <w:rsid w:val="00D97E50"/>
    <w:rsid w:val="00DA35C4"/>
    <w:rsid w:val="00DA49FD"/>
    <w:rsid w:val="00DA6B3F"/>
    <w:rsid w:val="00DB6E92"/>
    <w:rsid w:val="00DB77D9"/>
    <w:rsid w:val="00DC011F"/>
    <w:rsid w:val="00DC0F09"/>
    <w:rsid w:val="00DC20AB"/>
    <w:rsid w:val="00DC2929"/>
    <w:rsid w:val="00DC2BA1"/>
    <w:rsid w:val="00DC3A2E"/>
    <w:rsid w:val="00DE426F"/>
    <w:rsid w:val="00DE575B"/>
    <w:rsid w:val="00DE5DBF"/>
    <w:rsid w:val="00DE7508"/>
    <w:rsid w:val="00DF43EF"/>
    <w:rsid w:val="00DF4BCD"/>
    <w:rsid w:val="00E0036B"/>
    <w:rsid w:val="00E02512"/>
    <w:rsid w:val="00E043B3"/>
    <w:rsid w:val="00E047FB"/>
    <w:rsid w:val="00E0544A"/>
    <w:rsid w:val="00E071A0"/>
    <w:rsid w:val="00E1043E"/>
    <w:rsid w:val="00E104A6"/>
    <w:rsid w:val="00E13B61"/>
    <w:rsid w:val="00E200D8"/>
    <w:rsid w:val="00E237DD"/>
    <w:rsid w:val="00E3141B"/>
    <w:rsid w:val="00E351C3"/>
    <w:rsid w:val="00E36E73"/>
    <w:rsid w:val="00E378A6"/>
    <w:rsid w:val="00E37DAF"/>
    <w:rsid w:val="00E442C4"/>
    <w:rsid w:val="00E4463F"/>
    <w:rsid w:val="00E4465B"/>
    <w:rsid w:val="00E47FBA"/>
    <w:rsid w:val="00E50C1F"/>
    <w:rsid w:val="00E50EBC"/>
    <w:rsid w:val="00E5131B"/>
    <w:rsid w:val="00E54B5E"/>
    <w:rsid w:val="00E57C70"/>
    <w:rsid w:val="00E66C6A"/>
    <w:rsid w:val="00E70820"/>
    <w:rsid w:val="00E71388"/>
    <w:rsid w:val="00E7164E"/>
    <w:rsid w:val="00E717ED"/>
    <w:rsid w:val="00E71CED"/>
    <w:rsid w:val="00E72A56"/>
    <w:rsid w:val="00E750FF"/>
    <w:rsid w:val="00E801DF"/>
    <w:rsid w:val="00E82D80"/>
    <w:rsid w:val="00E83699"/>
    <w:rsid w:val="00E84D95"/>
    <w:rsid w:val="00E86FF7"/>
    <w:rsid w:val="00E873AD"/>
    <w:rsid w:val="00E94787"/>
    <w:rsid w:val="00E9566A"/>
    <w:rsid w:val="00E963B3"/>
    <w:rsid w:val="00E9656A"/>
    <w:rsid w:val="00EA1D28"/>
    <w:rsid w:val="00EA59BA"/>
    <w:rsid w:val="00EA7807"/>
    <w:rsid w:val="00EB22DA"/>
    <w:rsid w:val="00EB3CD9"/>
    <w:rsid w:val="00EB73D6"/>
    <w:rsid w:val="00EC286F"/>
    <w:rsid w:val="00EC2AA5"/>
    <w:rsid w:val="00EC2DEA"/>
    <w:rsid w:val="00ED5E44"/>
    <w:rsid w:val="00ED6448"/>
    <w:rsid w:val="00EE0403"/>
    <w:rsid w:val="00EE1CCD"/>
    <w:rsid w:val="00EE2E09"/>
    <w:rsid w:val="00EE3F4F"/>
    <w:rsid w:val="00EE6619"/>
    <w:rsid w:val="00EE681D"/>
    <w:rsid w:val="00EE688B"/>
    <w:rsid w:val="00EE772F"/>
    <w:rsid w:val="00EF1CE0"/>
    <w:rsid w:val="00EF2056"/>
    <w:rsid w:val="00EF51B0"/>
    <w:rsid w:val="00EF5B73"/>
    <w:rsid w:val="00EF6D44"/>
    <w:rsid w:val="00F020FA"/>
    <w:rsid w:val="00F0551E"/>
    <w:rsid w:val="00F05B24"/>
    <w:rsid w:val="00F11606"/>
    <w:rsid w:val="00F11C38"/>
    <w:rsid w:val="00F11CCC"/>
    <w:rsid w:val="00F1236A"/>
    <w:rsid w:val="00F12993"/>
    <w:rsid w:val="00F149D9"/>
    <w:rsid w:val="00F15CA0"/>
    <w:rsid w:val="00F24221"/>
    <w:rsid w:val="00F249EB"/>
    <w:rsid w:val="00F26289"/>
    <w:rsid w:val="00F27F69"/>
    <w:rsid w:val="00F306DC"/>
    <w:rsid w:val="00F30777"/>
    <w:rsid w:val="00F308B4"/>
    <w:rsid w:val="00F309FE"/>
    <w:rsid w:val="00F346E7"/>
    <w:rsid w:val="00F412F7"/>
    <w:rsid w:val="00F42B9E"/>
    <w:rsid w:val="00F450BE"/>
    <w:rsid w:val="00F458B8"/>
    <w:rsid w:val="00F4686C"/>
    <w:rsid w:val="00F51C72"/>
    <w:rsid w:val="00F54722"/>
    <w:rsid w:val="00F55B31"/>
    <w:rsid w:val="00F56199"/>
    <w:rsid w:val="00F57EBD"/>
    <w:rsid w:val="00F62ADA"/>
    <w:rsid w:val="00F62AE4"/>
    <w:rsid w:val="00F62AEE"/>
    <w:rsid w:val="00F62D88"/>
    <w:rsid w:val="00F636CB"/>
    <w:rsid w:val="00F64812"/>
    <w:rsid w:val="00F6660E"/>
    <w:rsid w:val="00F6665F"/>
    <w:rsid w:val="00F72D52"/>
    <w:rsid w:val="00F73155"/>
    <w:rsid w:val="00F76138"/>
    <w:rsid w:val="00F7623A"/>
    <w:rsid w:val="00F77C6C"/>
    <w:rsid w:val="00F81508"/>
    <w:rsid w:val="00F815D2"/>
    <w:rsid w:val="00F81B49"/>
    <w:rsid w:val="00F85F32"/>
    <w:rsid w:val="00F942BB"/>
    <w:rsid w:val="00F94889"/>
    <w:rsid w:val="00FA0408"/>
    <w:rsid w:val="00FA1BA7"/>
    <w:rsid w:val="00FA1DFE"/>
    <w:rsid w:val="00FA2441"/>
    <w:rsid w:val="00FA3ECF"/>
    <w:rsid w:val="00FA47CB"/>
    <w:rsid w:val="00FA511E"/>
    <w:rsid w:val="00FA547B"/>
    <w:rsid w:val="00FB02B7"/>
    <w:rsid w:val="00FB03A3"/>
    <w:rsid w:val="00FB299E"/>
    <w:rsid w:val="00FB29D8"/>
    <w:rsid w:val="00FB4281"/>
    <w:rsid w:val="00FB522B"/>
    <w:rsid w:val="00FC032A"/>
    <w:rsid w:val="00FC05B6"/>
    <w:rsid w:val="00FC1622"/>
    <w:rsid w:val="00FC3742"/>
    <w:rsid w:val="00FC6501"/>
    <w:rsid w:val="00FD2699"/>
    <w:rsid w:val="00FD314A"/>
    <w:rsid w:val="00FD3557"/>
    <w:rsid w:val="00FD4D34"/>
    <w:rsid w:val="00FD58AE"/>
    <w:rsid w:val="00FD5B8B"/>
    <w:rsid w:val="00FD5FDF"/>
    <w:rsid w:val="00FE25FD"/>
    <w:rsid w:val="00FE398F"/>
    <w:rsid w:val="00FE3A46"/>
    <w:rsid w:val="00FE3A4E"/>
    <w:rsid w:val="00FE4F3A"/>
    <w:rsid w:val="00FE666D"/>
    <w:rsid w:val="00FE7381"/>
    <w:rsid w:val="00FF1C54"/>
    <w:rsid w:val="00FF2FE4"/>
    <w:rsid w:val="00FF3851"/>
    <w:rsid w:val="00FF4ED7"/>
    <w:rsid w:val="00FF5CF1"/>
    <w:rsid w:val="00FF78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2085578-E06E-4E84-89EC-5976B4CD1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3253"/>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2"/>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2"/>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2"/>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2"/>
      </w:numPr>
      <w:spacing w:before="240" w:after="24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2"/>
      </w:numPr>
      <w:outlineLvl w:val="4"/>
    </w:pPr>
    <w:rPr>
      <w:rFonts w:asciiTheme="majorHAnsi" w:eastAsiaTheme="minorEastAsia"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2"/>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2"/>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42"/>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4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sz w:val="22"/>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71362C"/>
    <w:pPr>
      <w:ind w:left="567"/>
      <w:contextualSpacing/>
      <w:jc w:val="left"/>
    </w:pPr>
    <w:rPr>
      <w:rFonts w:eastAsiaTheme="minorEastAsia"/>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71362C"/>
    <w:rPr>
      <w:rFonts w:eastAsiaTheme="minorEastAsia"/>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2"/>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3"/>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5"/>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20"/>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 w:type="paragraph" w:styleId="BlockText">
    <w:name w:val="Block Text"/>
    <w:basedOn w:val="Normal"/>
    <w:uiPriority w:val="99"/>
    <w:unhideWhenUsed/>
    <w:rsid w:val="004F4390"/>
    <w:pPr>
      <w:ind w:left="108" w:right="108"/>
    </w:pPr>
    <w:rPr>
      <w:rFonts w:eastAsia="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HoangNHSE61007@fpt.edu.vn" TargetMode="External"/><Relationship Id="rId18" Type="http://schemas.openxmlformats.org/officeDocument/2006/relationships/hyperlink" Target="http://www.smashingmagazine.com/2008/01/31/10-principles-of-effective-web-design/" TargetMode="External"/><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4.emf"/><Relationship Id="rId7" Type="http://schemas.openxmlformats.org/officeDocument/2006/relationships/endnotes" Target="endnotes.xml"/><Relationship Id="rId12" Type="http://schemas.openxmlformats.org/officeDocument/2006/relationships/hyperlink" Target="mailto:PhucTQSE60993@fpt.edu.vn" TargetMode="External"/><Relationship Id="rId17" Type="http://schemas.openxmlformats.org/officeDocument/2006/relationships/hyperlink" Target="http://www.smashingmagazine.com/2010/02/25/designinguser-interfaces-for-business-web-applications/" TargetMode="External"/><Relationship Id="rId25"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hyperlink" Target="http://www.oracle.com/technetwork/java/codeconventions-150003.pdf" TargetMode="External"/><Relationship Id="rId20" Type="http://schemas.openxmlformats.org/officeDocument/2006/relationships/image" Target="media/image3.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anQTSE61144@fpt.edu.vn" TargetMode="External"/><Relationship Id="rId24" Type="http://schemas.openxmlformats.org/officeDocument/2006/relationships/image" Target="media/image7.emf"/><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hyperlink" Target="http://www.khoahocviet.info/meresci/vi/meresci03d4.html" TargetMode="External"/><Relationship Id="rId10" Type="http://schemas.openxmlformats.org/officeDocument/2006/relationships/hyperlink" Target="mailto:KhanhKT@fpt.edu.vn" TargetMode="External"/><Relationship Id="rId19" Type="http://schemas.openxmlformats.org/officeDocument/2006/relationships/hyperlink" Target="http://www.oreilly.com/pub/e/2144"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DucHCSE61024@fpt.edu.vn"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FPT_University\Captone%20Project\svn\trunk\Source\Document\Templat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A3"/>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A3"/>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0751B1"/>
    <w:rsid w:val="002637C8"/>
    <w:rsid w:val="002C61B2"/>
    <w:rsid w:val="00325A41"/>
    <w:rsid w:val="00330228"/>
    <w:rsid w:val="003B353B"/>
    <w:rsid w:val="003C2E93"/>
    <w:rsid w:val="0042135D"/>
    <w:rsid w:val="004D3BD8"/>
    <w:rsid w:val="00526A5C"/>
    <w:rsid w:val="00535925"/>
    <w:rsid w:val="00591FD0"/>
    <w:rsid w:val="005C472D"/>
    <w:rsid w:val="005E2D8D"/>
    <w:rsid w:val="006847CC"/>
    <w:rsid w:val="00763865"/>
    <w:rsid w:val="00896BAE"/>
    <w:rsid w:val="009A3995"/>
    <w:rsid w:val="00A648FB"/>
    <w:rsid w:val="00A844BC"/>
    <w:rsid w:val="00AF5389"/>
    <w:rsid w:val="00C97DD3"/>
    <w:rsid w:val="00D1282B"/>
    <w:rsid w:val="00DA4838"/>
    <w:rsid w:val="00E72D49"/>
    <w:rsid w:val="00E941DB"/>
    <w:rsid w:val="00EB3FC4"/>
    <w:rsid w:val="00EF1824"/>
    <w:rsid w:val="00F17E95"/>
    <w:rsid w:val="00FE3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A2C2E593-2A82-4839-B902-91E7C9D70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704</TotalTime>
  <Pages>54</Pages>
  <Words>6688</Words>
  <Characters>38125</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44724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Group 8</dc:creator>
  <cp:lastModifiedBy>Quan Tien Dan</cp:lastModifiedBy>
  <cp:revision>140</cp:revision>
  <cp:lastPrinted>2015-05-14T02:10:00Z</cp:lastPrinted>
  <dcterms:created xsi:type="dcterms:W3CDTF">2015-05-15T14:54:00Z</dcterms:created>
  <dcterms:modified xsi:type="dcterms:W3CDTF">2015-05-24T01:43:00Z</dcterms:modified>
</cp:coreProperties>
</file>
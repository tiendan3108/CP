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BA67EB"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headerReference w:type="even" r:id="rId9"/>
          <w:headerReference w:type="default" r:id="rId10"/>
          <w:footerReference w:type="even" r:id="rId11"/>
          <w:footerReference w:type="default" r:id="rId12"/>
          <w:headerReference w:type="first" r:id="rId13"/>
          <w:footerReference w:type="first" r:id="rId14"/>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A67EB"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BA67EB">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BA67EB">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BA67EB">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BA67EB">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BA67EB">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BA67EB">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BA67EB">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BA67EB">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BA67EB">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BA67EB">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BA67EB">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BA67EB">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BA67EB">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BA67EB">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D50526">
      <w:pPr>
        <w:pStyle w:val="ListParagraph"/>
        <w:numPr>
          <w:ilvl w:val="0"/>
          <w:numId w:val="5"/>
        </w:numPr>
      </w:pPr>
      <w:r w:rsidRPr="006F4F4C">
        <w:t>Project name: Hanging Product Store</w:t>
      </w:r>
    </w:p>
    <w:p w:rsidR="006E1034" w:rsidRPr="006F4F4C" w:rsidRDefault="006E1034" w:rsidP="00D50526">
      <w:pPr>
        <w:pStyle w:val="ListParagraph"/>
        <w:numPr>
          <w:ilvl w:val="0"/>
          <w:numId w:val="5"/>
        </w:numPr>
      </w:pPr>
      <w:r w:rsidRPr="006F4F4C">
        <w:t>Project code: HPS</w:t>
      </w:r>
    </w:p>
    <w:p w:rsidR="006E1034" w:rsidRPr="006F4F4C" w:rsidRDefault="006E1034" w:rsidP="00D50526">
      <w:pPr>
        <w:pStyle w:val="ListParagraph"/>
        <w:numPr>
          <w:ilvl w:val="0"/>
          <w:numId w:val="5"/>
        </w:numPr>
      </w:pPr>
      <w:r w:rsidRPr="006F4F4C">
        <w:t>Product Type: Website Application</w:t>
      </w:r>
    </w:p>
    <w:p w:rsidR="006E1034" w:rsidRPr="006F4F4C" w:rsidRDefault="006E1034" w:rsidP="00D50526">
      <w:pPr>
        <w:pStyle w:val="ListParagraph"/>
        <w:numPr>
          <w:ilvl w:val="0"/>
          <w:numId w:val="5"/>
        </w:numPr>
      </w:pPr>
      <w:r w:rsidRPr="006F4F4C">
        <w:t>Start Date: May, 11th, 2015</w:t>
      </w:r>
    </w:p>
    <w:p w:rsidR="006E1034" w:rsidRPr="006F4F4C" w:rsidRDefault="006E1034" w:rsidP="00D50526">
      <w:pPr>
        <w:pStyle w:val="ListParagraph"/>
        <w:numPr>
          <w:ilvl w:val="0"/>
          <w:numId w:val="5"/>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F05B24">
      <w:pPr>
        <w:pStyle w:val="ListParagraph"/>
        <w:numPr>
          <w:ilvl w:val="0"/>
          <w:numId w:val="25"/>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search product.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buy product.</w:t>
      </w:r>
    </w:p>
    <w:p w:rsidR="00A202B8" w:rsidRDefault="00A202B8" w:rsidP="000E2300">
      <w:pPr>
        <w:pStyle w:val="ListParagraph"/>
        <w:numPr>
          <w:ilvl w:val="0"/>
          <w:numId w:val="25"/>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AE249C">
      <w:pPr>
        <w:pStyle w:val="ListParagraph"/>
        <w:numPr>
          <w:ilvl w:val="0"/>
          <w:numId w:val="25"/>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0E2300">
      <w:pPr>
        <w:pStyle w:val="ListParagraph"/>
        <w:numPr>
          <w:ilvl w:val="0"/>
          <w:numId w:val="25"/>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2" w:name="_Toc419313015"/>
      <w:r w:rsidRPr="001D7DBC">
        <w:t>Advantage and disadvantages</w:t>
      </w:r>
      <w:bookmarkEnd w:id="12"/>
    </w:p>
    <w:p w:rsidR="00743552" w:rsidRDefault="00743552" w:rsidP="000369CC">
      <w:pPr>
        <w:pStyle w:val="ListParagraph"/>
        <w:numPr>
          <w:ilvl w:val="0"/>
          <w:numId w:val="26"/>
        </w:numPr>
        <w:rPr>
          <w:rFonts w:asciiTheme="majorHAnsi" w:hAnsiTheme="majorHAnsi"/>
        </w:rPr>
      </w:pPr>
      <w:r>
        <w:rPr>
          <w:rFonts w:asciiTheme="majorHAnsi" w:hAnsiTheme="majorHAnsi"/>
        </w:rPr>
        <w:t>Advantages:</w:t>
      </w:r>
    </w:p>
    <w:p w:rsidR="00743552" w:rsidRDefault="00743552" w:rsidP="000369CC">
      <w:pPr>
        <w:pStyle w:val="TextBody"/>
        <w:numPr>
          <w:ilvl w:val="1"/>
          <w:numId w:val="26"/>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0369CC">
      <w:pPr>
        <w:pStyle w:val="TextBody"/>
        <w:numPr>
          <w:ilvl w:val="1"/>
          <w:numId w:val="26"/>
        </w:numPr>
        <w:rPr>
          <w:rFonts w:asciiTheme="majorHAnsi" w:hAnsiTheme="majorHAnsi"/>
        </w:rPr>
      </w:pPr>
      <w:r>
        <w:rPr>
          <w:rFonts w:asciiTheme="majorHAnsi" w:hAnsiTheme="majorHAnsi"/>
        </w:rPr>
        <w:t>Support online payment method.</w:t>
      </w:r>
    </w:p>
    <w:p w:rsidR="00743552" w:rsidRDefault="00743552" w:rsidP="000369CC">
      <w:pPr>
        <w:pStyle w:val="TextBody"/>
        <w:numPr>
          <w:ilvl w:val="1"/>
          <w:numId w:val="26"/>
        </w:numPr>
        <w:rPr>
          <w:rFonts w:asciiTheme="majorHAnsi" w:hAnsiTheme="majorHAnsi"/>
        </w:rPr>
      </w:pPr>
      <w:r>
        <w:rPr>
          <w:rFonts w:asciiTheme="majorHAnsi" w:hAnsiTheme="majorHAnsi"/>
        </w:rPr>
        <w:t>Support website statistics.</w:t>
      </w:r>
    </w:p>
    <w:p w:rsidR="00743552" w:rsidRDefault="00743552" w:rsidP="000369CC">
      <w:pPr>
        <w:pStyle w:val="TextBody"/>
        <w:numPr>
          <w:ilvl w:val="1"/>
          <w:numId w:val="26"/>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36575F">
      <w:pPr>
        <w:pStyle w:val="TextBody"/>
        <w:numPr>
          <w:ilvl w:val="1"/>
          <w:numId w:val="26"/>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36575F">
      <w:pPr>
        <w:pStyle w:val="TextBody"/>
        <w:numPr>
          <w:ilvl w:val="1"/>
          <w:numId w:val="26"/>
        </w:numPr>
        <w:rPr>
          <w:rFonts w:asciiTheme="majorHAnsi" w:hAnsiTheme="majorHAnsi"/>
        </w:rPr>
      </w:pPr>
      <w:r>
        <w:rPr>
          <w:rFonts w:asciiTheme="majorHAnsi" w:hAnsiTheme="majorHAnsi"/>
        </w:rPr>
        <w:t>Support price negotiation.</w:t>
      </w:r>
    </w:p>
    <w:p w:rsidR="00B03BA3" w:rsidRPr="0036575F" w:rsidRDefault="00B03BA3" w:rsidP="0036575F">
      <w:pPr>
        <w:pStyle w:val="TextBody"/>
        <w:numPr>
          <w:ilvl w:val="1"/>
          <w:numId w:val="26"/>
        </w:numPr>
        <w:rPr>
          <w:rFonts w:asciiTheme="majorHAnsi" w:hAnsiTheme="majorHAnsi"/>
        </w:rPr>
      </w:pPr>
      <w:r>
        <w:rPr>
          <w:rFonts w:asciiTheme="majorHAnsi" w:hAnsiTheme="majorHAnsi"/>
        </w:rPr>
        <w:t>Support advantage product searching.</w:t>
      </w:r>
    </w:p>
    <w:p w:rsidR="00743552" w:rsidRDefault="00743552" w:rsidP="000369CC">
      <w:pPr>
        <w:pStyle w:val="ListParagraph"/>
        <w:numPr>
          <w:ilvl w:val="0"/>
          <w:numId w:val="26"/>
        </w:numPr>
        <w:rPr>
          <w:rFonts w:asciiTheme="majorHAnsi" w:hAnsiTheme="majorHAnsi"/>
        </w:rPr>
      </w:pPr>
      <w:r>
        <w:rPr>
          <w:rFonts w:asciiTheme="majorHAnsi" w:hAnsiTheme="majorHAnsi"/>
        </w:rPr>
        <w:t>Disadvantages:</w:t>
      </w:r>
    </w:p>
    <w:p w:rsidR="00743552" w:rsidRDefault="00743552" w:rsidP="000369CC">
      <w:pPr>
        <w:pStyle w:val="TextBody"/>
        <w:numPr>
          <w:ilvl w:val="1"/>
          <w:numId w:val="26"/>
        </w:numPr>
        <w:rPr>
          <w:rFonts w:asciiTheme="majorHAnsi" w:hAnsiTheme="majorHAnsi"/>
        </w:rPr>
      </w:pPr>
      <w:r>
        <w:rPr>
          <w:rFonts w:asciiTheme="majorHAnsi" w:hAnsiTheme="majorHAnsi"/>
        </w:rPr>
        <w:t>High price products are not support.</w:t>
      </w:r>
    </w:p>
    <w:p w:rsidR="00B75D0B" w:rsidRPr="00743552" w:rsidRDefault="00743552" w:rsidP="000369CC">
      <w:pPr>
        <w:pStyle w:val="TextBody"/>
        <w:numPr>
          <w:ilvl w:val="1"/>
          <w:numId w:val="26"/>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0369CC">
      <w:pPr>
        <w:pStyle w:val="TextBody"/>
        <w:numPr>
          <w:ilvl w:val="0"/>
          <w:numId w:val="27"/>
        </w:numPr>
        <w:rPr>
          <w:rFonts w:asciiTheme="majorHAnsi" w:hAnsiTheme="majorHAnsi"/>
        </w:rPr>
      </w:pPr>
      <w:r>
        <w:rPr>
          <w:rFonts w:asciiTheme="majorHAnsi" w:hAnsiTheme="majorHAnsi"/>
        </w:rPr>
        <w:t>Account management</w:t>
      </w:r>
    </w:p>
    <w:p w:rsidR="00743552" w:rsidRDefault="00743552" w:rsidP="000369CC">
      <w:pPr>
        <w:pStyle w:val="TextBody"/>
        <w:numPr>
          <w:ilvl w:val="0"/>
          <w:numId w:val="27"/>
        </w:numPr>
        <w:rPr>
          <w:rFonts w:asciiTheme="majorHAnsi" w:hAnsiTheme="majorHAnsi"/>
        </w:rPr>
      </w:pPr>
      <w:r>
        <w:rPr>
          <w:rFonts w:asciiTheme="majorHAnsi" w:hAnsiTheme="majorHAnsi"/>
        </w:rPr>
        <w:t>Advantage product searching</w:t>
      </w:r>
    </w:p>
    <w:p w:rsidR="00363CB7" w:rsidRDefault="00363CB7" w:rsidP="00363CB7">
      <w:pPr>
        <w:pStyle w:val="TextBody"/>
        <w:numPr>
          <w:ilvl w:val="0"/>
          <w:numId w:val="27"/>
        </w:numPr>
        <w:rPr>
          <w:rFonts w:asciiTheme="majorHAnsi" w:hAnsiTheme="majorHAnsi"/>
        </w:rPr>
      </w:pPr>
      <w:r>
        <w:rPr>
          <w:rFonts w:asciiTheme="majorHAnsi" w:hAnsiTheme="majorHAnsi"/>
        </w:rPr>
        <w:t>Product items management</w:t>
      </w:r>
    </w:p>
    <w:p w:rsidR="00363CB7" w:rsidRDefault="00363CB7" w:rsidP="00363CB7">
      <w:pPr>
        <w:pStyle w:val="TextBody"/>
        <w:numPr>
          <w:ilvl w:val="0"/>
          <w:numId w:val="27"/>
        </w:numPr>
        <w:rPr>
          <w:rFonts w:asciiTheme="majorHAnsi" w:hAnsiTheme="majorHAnsi"/>
        </w:rPr>
      </w:pPr>
      <w:r>
        <w:rPr>
          <w:rFonts w:asciiTheme="majorHAnsi" w:hAnsiTheme="majorHAnsi"/>
        </w:rPr>
        <w:t>Raise products on website</w:t>
      </w:r>
    </w:p>
    <w:p w:rsidR="00363CB7" w:rsidRPr="00363CB7" w:rsidRDefault="00BC2F50" w:rsidP="00363CB7">
      <w:pPr>
        <w:pStyle w:val="TextBody"/>
        <w:numPr>
          <w:ilvl w:val="0"/>
          <w:numId w:val="27"/>
        </w:numPr>
        <w:rPr>
          <w:rFonts w:asciiTheme="majorHAnsi" w:hAnsiTheme="majorHAnsi"/>
        </w:rPr>
      </w:pPr>
      <w:r>
        <w:rPr>
          <w:rFonts w:asciiTheme="majorHAnsi" w:hAnsiTheme="majorHAnsi"/>
        </w:rPr>
        <w:t>Website’s statistics</w:t>
      </w:r>
    </w:p>
    <w:p w:rsidR="00743552" w:rsidRDefault="00743552" w:rsidP="000369CC">
      <w:pPr>
        <w:pStyle w:val="TextBody"/>
        <w:numPr>
          <w:ilvl w:val="0"/>
          <w:numId w:val="27"/>
        </w:numPr>
        <w:rPr>
          <w:rFonts w:asciiTheme="majorHAnsi" w:hAnsiTheme="majorHAnsi"/>
        </w:rPr>
      </w:pPr>
      <w:r>
        <w:rPr>
          <w:rFonts w:asciiTheme="majorHAnsi" w:hAnsiTheme="majorHAnsi"/>
        </w:rPr>
        <w:lastRenderedPageBreak/>
        <w:t>Price suggestion</w:t>
      </w:r>
    </w:p>
    <w:p w:rsidR="00743552" w:rsidRDefault="00743552" w:rsidP="000369CC">
      <w:pPr>
        <w:pStyle w:val="TextBody"/>
        <w:numPr>
          <w:ilvl w:val="0"/>
          <w:numId w:val="27"/>
        </w:numPr>
        <w:rPr>
          <w:rFonts w:asciiTheme="majorHAnsi" w:hAnsiTheme="majorHAnsi"/>
        </w:rPr>
      </w:pPr>
      <w:r>
        <w:rPr>
          <w:rFonts w:asciiTheme="majorHAnsi" w:hAnsiTheme="majorHAnsi"/>
        </w:rPr>
        <w:t>Online payment method</w:t>
      </w:r>
    </w:p>
    <w:p w:rsidR="00B75D0B" w:rsidRDefault="00363CB7" w:rsidP="000369CC">
      <w:pPr>
        <w:pStyle w:val="TextBody"/>
        <w:numPr>
          <w:ilvl w:val="0"/>
          <w:numId w:val="27"/>
        </w:numPr>
        <w:rPr>
          <w:rFonts w:asciiTheme="majorHAnsi" w:hAnsiTheme="majorHAnsi"/>
        </w:rPr>
      </w:pPr>
      <w:r>
        <w:rPr>
          <w:rFonts w:asciiTheme="majorHAnsi" w:hAnsiTheme="majorHAnsi"/>
        </w:rPr>
        <w:t>Product status notification</w:t>
      </w:r>
    </w:p>
    <w:p w:rsidR="00363CB7" w:rsidRDefault="00363CB7" w:rsidP="000369CC">
      <w:pPr>
        <w:pStyle w:val="TextBody"/>
        <w:numPr>
          <w:ilvl w:val="0"/>
          <w:numId w:val="27"/>
        </w:numPr>
        <w:rPr>
          <w:rFonts w:asciiTheme="majorHAnsi" w:hAnsiTheme="majorHAnsi"/>
        </w:rPr>
      </w:pPr>
      <w:r>
        <w:rPr>
          <w:rFonts w:asciiTheme="majorHAnsi" w:hAnsiTheme="majorHAnsi"/>
        </w:rPr>
        <w:t>Product status tracking</w:t>
      </w:r>
    </w:p>
    <w:p w:rsidR="005F300F" w:rsidRDefault="00F51C72" w:rsidP="000369CC">
      <w:pPr>
        <w:pStyle w:val="TextBody"/>
        <w:numPr>
          <w:ilvl w:val="0"/>
          <w:numId w:val="27"/>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BA67EB"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5"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BA67EB"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6"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BA67EB"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7"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BA67EB"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8"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BA67EB"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9"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0369CC">
      <w:pPr>
        <w:pStyle w:val="ListParagraph"/>
        <w:numPr>
          <w:ilvl w:val="0"/>
          <w:numId w:val="28"/>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4503B9" w:rsidRDefault="000A2266" w:rsidP="000A2266">
      <w:pPr>
        <w:rPr>
          <w:color w:val="4BACC6" w:themeColor="accent5"/>
          <w:lang w:eastAsia="ja-JP"/>
        </w:rPr>
      </w:pPr>
      <w:r w:rsidRPr="004503B9">
        <w:rPr>
          <w:color w:val="4BACC6" w:themeColor="accent5"/>
          <w:lang w:eastAsia="ja-JP"/>
        </w:rPr>
        <w:t xml:space="preserve">With the increasing of shopping in community, the number of consignment store has started to increase too. A </w:t>
      </w:r>
      <w:r w:rsidR="0090487C" w:rsidRPr="004503B9">
        <w:rPr>
          <w:color w:val="4BACC6" w:themeColor="accent5"/>
          <w:lang w:eastAsia="ja-JP"/>
        </w:rPr>
        <w:t>consignor</w:t>
      </w:r>
      <w:r w:rsidRPr="004503B9">
        <w:rPr>
          <w:color w:val="4BACC6" w:themeColor="accent5"/>
          <w:lang w:eastAsia="ja-JP"/>
        </w:rPr>
        <w:t xml:space="preserve"> has so many choices to consign his/her product. But how should they know which store to consign? Will they accept the price consignor offer or what pr</w:t>
      </w:r>
      <w:r w:rsidR="00BC0EF9" w:rsidRPr="004503B9">
        <w:rPr>
          <w:color w:val="4BACC6" w:themeColor="accent5"/>
          <w:lang w:eastAsia="ja-JP"/>
        </w:rPr>
        <w:t>ice can they offer for consignee</w:t>
      </w:r>
      <w:r w:rsidRPr="004503B9">
        <w:rPr>
          <w:color w:val="4BACC6" w:themeColor="accent5"/>
          <w:lang w:eastAsia="ja-JP"/>
        </w:rPr>
        <w:t xml:space="preserve">’s product? And how could a consignee find </w:t>
      </w:r>
      <w:r w:rsidR="0090487C" w:rsidRPr="004503B9">
        <w:rPr>
          <w:color w:val="4BACC6" w:themeColor="accent5"/>
          <w:lang w:eastAsia="ja-JP"/>
        </w:rPr>
        <w:t>consignor</w:t>
      </w:r>
      <w:r w:rsidRPr="004503B9">
        <w:rPr>
          <w:color w:val="4BACC6" w:themeColor="accent5"/>
          <w:lang w:eastAsia="ja-JP"/>
        </w:rPr>
        <w:t xml:space="preserve"> easily? We propose a solution to solve this problem:</w:t>
      </w:r>
      <w:r w:rsidR="0090487C" w:rsidRPr="004503B9">
        <w:rPr>
          <w:color w:val="4BACC6" w:themeColor="accent5"/>
          <w:lang w:eastAsia="ja-JP"/>
        </w:rPr>
        <w:t xml:space="preserve"> a website where consignor and consignee can meet and do consignment business</w:t>
      </w:r>
      <w:r w:rsidR="00791D5A" w:rsidRPr="004503B9">
        <w:rPr>
          <w:i/>
          <w:color w:val="4BACC6" w:themeColor="accent5"/>
          <w:lang w:eastAsia="ja-JP"/>
        </w:rPr>
        <w:t xml:space="preserve">. </w:t>
      </w:r>
      <w:r w:rsidRPr="004503B9">
        <w:rPr>
          <w:color w:val="4BACC6" w:themeColor="accent5"/>
          <w:lang w:eastAsia="ja-JP"/>
        </w:rPr>
        <w:t>For consignor, we provide an easy way to get consignee’s attentions, make</w:t>
      </w:r>
      <w:r w:rsidR="00BC0EF9" w:rsidRPr="004503B9">
        <w:rPr>
          <w:color w:val="4BACC6" w:themeColor="accent5"/>
          <w:lang w:eastAsia="ja-JP"/>
        </w:rPr>
        <w:t xml:space="preserve"> contract with them and track</w:t>
      </w:r>
      <w:r w:rsidRPr="004503B9">
        <w:rPr>
          <w:color w:val="4BACC6" w:themeColor="accent5"/>
          <w:lang w:eastAsia="ja-JP"/>
        </w:rPr>
        <w:t xml:space="preserve"> consigned product’s status.</w:t>
      </w:r>
      <w:r w:rsidR="00791D5A" w:rsidRPr="004503B9">
        <w:rPr>
          <w:color w:val="4BACC6" w:themeColor="accent5"/>
          <w:lang w:eastAsia="ja-JP"/>
        </w:rPr>
        <w:t xml:space="preserve"> </w:t>
      </w:r>
      <w:r w:rsidRPr="004503B9">
        <w:rPr>
          <w:color w:val="4BACC6" w:themeColor="accent5"/>
          <w:lang w:eastAsia="ja-JP"/>
        </w:rPr>
        <w:t>For consignee</w:t>
      </w:r>
      <w:r w:rsidR="00EE3F4F" w:rsidRPr="004503B9">
        <w:rPr>
          <w:color w:val="4BACC6" w:themeColor="accent5"/>
          <w:lang w:eastAsia="ja-JP"/>
        </w:rPr>
        <w:t>, we provide</w:t>
      </w:r>
      <w:r w:rsidRPr="004503B9">
        <w:rPr>
          <w:color w:val="4BACC6" w:themeColor="accent5"/>
          <w:lang w:eastAsia="ja-JP"/>
        </w:rPr>
        <w:t xml:space="preserve"> a useful tool to check the consigned product and deal with </w:t>
      </w:r>
      <w:r w:rsidR="002010AA" w:rsidRPr="004503B9">
        <w:rPr>
          <w:color w:val="4BACC6" w:themeColor="accent5"/>
          <w:lang w:eastAsia="ja-JP"/>
        </w:rPr>
        <w:t>consignor</w:t>
      </w:r>
      <w:r w:rsidRPr="004503B9">
        <w:rPr>
          <w:color w:val="4BACC6" w:themeColor="accent5"/>
          <w:lang w:eastAsia="ja-JP"/>
        </w:rPr>
        <w:t>.</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4503B9" w:rsidRDefault="000A2266" w:rsidP="000A2266">
      <w:pPr>
        <w:rPr>
          <w:color w:val="4BACC6" w:themeColor="accent5"/>
          <w:lang w:eastAsia="ja-JP"/>
        </w:rPr>
      </w:pPr>
      <w:r w:rsidRPr="004503B9">
        <w:rPr>
          <w:color w:val="4BACC6" w:themeColor="accent5"/>
          <w:lang w:eastAsia="ja-JP"/>
        </w:rPr>
        <w:t xml:space="preserve">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w:t>
      </w:r>
      <w:r w:rsidR="00B3691B" w:rsidRPr="004503B9">
        <w:rPr>
          <w:color w:val="4BACC6" w:themeColor="accent5"/>
          <w:lang w:eastAsia="ja-JP"/>
        </w:rPr>
        <w:t xml:space="preserve">them </w:t>
      </w:r>
      <w:r w:rsidRPr="004503B9">
        <w:rPr>
          <w:color w:val="4BACC6" w:themeColor="accent5"/>
          <w:lang w:eastAsia="ja-JP"/>
        </w:rPr>
        <w:t>tracking consigned items’ status quickly and accurately</w:t>
      </w:r>
      <w:r w:rsidR="00B3691B" w:rsidRPr="004503B9">
        <w:rPr>
          <w:color w:val="4BACC6" w:themeColor="accent5"/>
          <w:lang w:eastAsia="ja-JP"/>
        </w:rPr>
        <w:t xml:space="preserve"> and provide online payment method so they can do all necessary activities of business online</w:t>
      </w:r>
      <w:r w:rsidRPr="004503B9">
        <w:rPr>
          <w:color w:val="4BACC6" w:themeColor="accent5"/>
          <w:lang w:eastAsia="ja-JP"/>
        </w:rPr>
        <w:t>.</w:t>
      </w:r>
      <w:r w:rsidR="00EE3F4F" w:rsidRPr="004503B9">
        <w:rPr>
          <w:color w:val="4BACC6" w:themeColor="accent5"/>
          <w:lang w:eastAsia="ja-JP"/>
        </w:rPr>
        <w:t xml:space="preserve"> We hope to provide a safety,</w:t>
      </w:r>
      <w:r w:rsidR="00795137" w:rsidRPr="004503B9">
        <w:rPr>
          <w:color w:val="4BACC6" w:themeColor="accent5"/>
          <w:lang w:eastAsia="ja-JP"/>
        </w:rPr>
        <w:t xml:space="preserve"> effective</w:t>
      </w:r>
      <w:r w:rsidR="00EE3F4F" w:rsidRPr="004503B9">
        <w:rPr>
          <w:color w:val="4BACC6" w:themeColor="accent5"/>
          <w:lang w:eastAsia="ja-JP"/>
        </w:rPr>
        <w:t xml:space="preserve"> and reliable</w:t>
      </w:r>
      <w:r w:rsidR="00795137" w:rsidRPr="004503B9">
        <w:rPr>
          <w:color w:val="4BACC6" w:themeColor="accent5"/>
          <w:lang w:eastAsia="ja-JP"/>
        </w:rPr>
        <w:t xml:space="preserve"> environment for user</w:t>
      </w:r>
      <w:r w:rsidR="00E71CED" w:rsidRPr="004503B9">
        <w:rPr>
          <w:color w:val="4BACC6" w:themeColor="accent5"/>
          <w:lang w:eastAsia="ja-JP"/>
        </w:rPr>
        <w:t>s</w:t>
      </w:r>
      <w:r w:rsidR="00795137" w:rsidRPr="004503B9">
        <w:rPr>
          <w:color w:val="4BACC6" w:themeColor="accent5"/>
          <w:lang w:eastAsia="ja-JP"/>
        </w:rPr>
        <w:t xml:space="preserve"> to</w:t>
      </w:r>
      <w:r w:rsidR="00E50EBC" w:rsidRPr="004503B9">
        <w:rPr>
          <w:color w:val="4BACC6" w:themeColor="accent5"/>
          <w:lang w:eastAsia="ja-JP"/>
        </w:rPr>
        <w:t xml:space="preserve"> do business and</w:t>
      </w:r>
      <w:r w:rsidR="00795137" w:rsidRPr="004503B9">
        <w:rPr>
          <w:color w:val="4BACC6" w:themeColor="accent5"/>
          <w:lang w:eastAsia="ja-JP"/>
        </w:rPr>
        <w:t xml:space="preserve"> achieve what they demand.</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0369CC">
      <w:pPr>
        <w:pStyle w:val="ListParagraph"/>
        <w:numPr>
          <w:ilvl w:val="0"/>
          <w:numId w:val="29"/>
        </w:numPr>
        <w:spacing w:before="0" w:after="160" w:line="256" w:lineRule="auto"/>
      </w:pPr>
      <w:r w:rsidRPr="00AB4905">
        <w:t>Admin</w:t>
      </w:r>
    </w:p>
    <w:p w:rsidR="000A2266" w:rsidRPr="00AB4905" w:rsidRDefault="00795137" w:rsidP="000369CC">
      <w:pPr>
        <w:pStyle w:val="ListParagraph"/>
        <w:numPr>
          <w:ilvl w:val="1"/>
          <w:numId w:val="29"/>
        </w:numPr>
        <w:spacing w:before="0" w:after="160" w:line="256" w:lineRule="auto"/>
      </w:pPr>
      <w:r w:rsidRPr="004503B9">
        <w:rPr>
          <w:color w:val="4BACC6" w:themeColor="accent5"/>
        </w:rPr>
        <w:t>Account management</w:t>
      </w:r>
      <w:r w:rsidR="005C5271" w:rsidRPr="004503B9">
        <w:rPr>
          <w:color w:val="4BACC6" w:themeColor="accent5"/>
        </w:rPr>
        <w:t xml:space="preserve"> </w:t>
      </w:r>
      <w:r w:rsidR="005C5271" w:rsidRPr="005C5271">
        <w:rPr>
          <w:i/>
        </w:rPr>
        <w:t>(</w:t>
      </w:r>
      <w:r w:rsidR="005C5271">
        <w:rPr>
          <w:i/>
        </w:rPr>
        <w:t>quản lý nhiều tài khoản của tất cả user, vậy 1 user có nhiều tài khoản?</w:t>
      </w:r>
      <w:r w:rsidR="005C5271" w:rsidRPr="005C5271">
        <w:rPr>
          <w:i/>
        </w:rPr>
        <w:t>)</w:t>
      </w:r>
    </w:p>
    <w:p w:rsidR="002C1EA9" w:rsidRPr="003500B7" w:rsidRDefault="002C1EA9" w:rsidP="002C1EA9">
      <w:pPr>
        <w:pStyle w:val="ListParagraph"/>
        <w:numPr>
          <w:ilvl w:val="0"/>
          <w:numId w:val="29"/>
        </w:numPr>
        <w:spacing w:before="0" w:after="160" w:line="256" w:lineRule="auto"/>
      </w:pPr>
      <w:r w:rsidRPr="003500B7">
        <w:t>Guest</w:t>
      </w:r>
    </w:p>
    <w:p w:rsidR="002C1EA9" w:rsidRDefault="004D07CD" w:rsidP="002C1EA9">
      <w:pPr>
        <w:pStyle w:val="ListParagraph"/>
        <w:numPr>
          <w:ilvl w:val="1"/>
          <w:numId w:val="29"/>
        </w:numPr>
        <w:spacing w:before="0" w:after="160" w:line="256" w:lineRule="auto"/>
      </w:pPr>
      <w:r>
        <w:t>Make product consignment request</w:t>
      </w:r>
    </w:p>
    <w:p w:rsidR="004D07CD" w:rsidRDefault="004D07CD" w:rsidP="002C1EA9">
      <w:pPr>
        <w:pStyle w:val="ListParagraph"/>
        <w:numPr>
          <w:ilvl w:val="1"/>
          <w:numId w:val="29"/>
        </w:numPr>
        <w:spacing w:before="0" w:after="160" w:line="256" w:lineRule="auto"/>
      </w:pPr>
      <w:r>
        <w:t>Negotiate with store owner</w:t>
      </w:r>
    </w:p>
    <w:p w:rsidR="004D07CD" w:rsidRDefault="004D07CD" w:rsidP="002C1EA9">
      <w:pPr>
        <w:pStyle w:val="ListParagraph"/>
        <w:numPr>
          <w:ilvl w:val="1"/>
          <w:numId w:val="29"/>
        </w:numPr>
        <w:spacing w:before="0" w:after="160" w:line="256" w:lineRule="auto"/>
      </w:pPr>
      <w:r>
        <w:lastRenderedPageBreak/>
        <w:t>Receive notification about their product status</w:t>
      </w:r>
    </w:p>
    <w:p w:rsidR="004D07CD" w:rsidRDefault="004D07CD" w:rsidP="002C1EA9">
      <w:pPr>
        <w:pStyle w:val="ListParagraph"/>
        <w:numPr>
          <w:ilvl w:val="1"/>
          <w:numId w:val="29"/>
        </w:numPr>
        <w:spacing w:before="0" w:after="160" w:line="256" w:lineRule="auto"/>
      </w:pPr>
      <w:r>
        <w:t>Track product status</w:t>
      </w:r>
    </w:p>
    <w:p w:rsidR="004D07CD" w:rsidRDefault="004D07CD" w:rsidP="002C1EA9">
      <w:pPr>
        <w:pStyle w:val="ListParagraph"/>
        <w:numPr>
          <w:ilvl w:val="1"/>
          <w:numId w:val="29"/>
        </w:numPr>
        <w:spacing w:before="0" w:after="160" w:line="256" w:lineRule="auto"/>
      </w:pPr>
      <w:r>
        <w:t>Search product</w:t>
      </w:r>
    </w:p>
    <w:p w:rsidR="004D07CD" w:rsidRDefault="004D07CD" w:rsidP="004D07CD">
      <w:pPr>
        <w:pStyle w:val="ListParagraph"/>
        <w:numPr>
          <w:ilvl w:val="1"/>
          <w:numId w:val="29"/>
        </w:numPr>
        <w:spacing w:before="0" w:after="160" w:line="256" w:lineRule="auto"/>
      </w:pPr>
      <w:r>
        <w:t>Buy product with online payment</w:t>
      </w:r>
      <w:r w:rsidR="003500B7">
        <w:t xml:space="preserve"> method</w:t>
      </w:r>
    </w:p>
    <w:p w:rsidR="000A2266" w:rsidRPr="003500B7" w:rsidRDefault="000A2266" w:rsidP="000369CC">
      <w:pPr>
        <w:pStyle w:val="ListParagraph"/>
        <w:numPr>
          <w:ilvl w:val="0"/>
          <w:numId w:val="29"/>
        </w:numPr>
        <w:spacing w:before="0" w:after="160" w:line="256" w:lineRule="auto"/>
      </w:pPr>
      <w:r w:rsidRPr="003500B7">
        <w:t>Customer</w:t>
      </w:r>
    </w:p>
    <w:p w:rsidR="003500B7" w:rsidRPr="003500B7" w:rsidRDefault="003500B7" w:rsidP="003500B7">
      <w:pPr>
        <w:pStyle w:val="ListParagraph"/>
        <w:numPr>
          <w:ilvl w:val="1"/>
          <w:numId w:val="29"/>
        </w:numPr>
        <w:spacing w:before="0" w:after="160" w:line="256" w:lineRule="auto"/>
      </w:pPr>
      <w:r w:rsidRPr="003500B7">
        <w:t>Edit profile</w:t>
      </w:r>
    </w:p>
    <w:p w:rsidR="003500B7" w:rsidRPr="003500B7" w:rsidRDefault="003500B7" w:rsidP="003500B7">
      <w:pPr>
        <w:pStyle w:val="ListParagraph"/>
        <w:numPr>
          <w:ilvl w:val="1"/>
          <w:numId w:val="29"/>
        </w:numPr>
        <w:spacing w:before="0" w:after="160" w:line="256" w:lineRule="auto"/>
      </w:pPr>
      <w:r w:rsidRPr="003500B7">
        <w:t>Review transaction history</w:t>
      </w:r>
    </w:p>
    <w:p w:rsidR="000A2266" w:rsidRPr="003500B7" w:rsidRDefault="001B6287" w:rsidP="000369CC">
      <w:pPr>
        <w:pStyle w:val="ListParagraph"/>
        <w:numPr>
          <w:ilvl w:val="0"/>
          <w:numId w:val="29"/>
        </w:numPr>
        <w:spacing w:before="0" w:after="160" w:line="256" w:lineRule="auto"/>
      </w:pPr>
      <w:r>
        <w:t>Store</w:t>
      </w:r>
      <w:r w:rsidR="000A2266" w:rsidRPr="003500B7">
        <w:t xml:space="preserve"> owner</w:t>
      </w:r>
    </w:p>
    <w:p w:rsidR="000A2266" w:rsidRPr="00AB4905" w:rsidRDefault="000A2266" w:rsidP="000369CC">
      <w:pPr>
        <w:pStyle w:val="ListParagraph"/>
        <w:numPr>
          <w:ilvl w:val="1"/>
          <w:numId w:val="29"/>
        </w:numPr>
        <w:spacing w:before="0" w:after="160" w:line="256" w:lineRule="auto"/>
      </w:pPr>
      <w:r w:rsidRPr="00AB4905">
        <w:t>Negotiate with customer about consigned product</w:t>
      </w:r>
    </w:p>
    <w:p w:rsidR="00267A03" w:rsidRPr="004503B9" w:rsidRDefault="00B3691B" w:rsidP="006E7B0D">
      <w:pPr>
        <w:pStyle w:val="ListParagraph"/>
        <w:numPr>
          <w:ilvl w:val="1"/>
          <w:numId w:val="29"/>
        </w:numPr>
        <w:spacing w:before="0" w:after="160" w:line="256" w:lineRule="auto"/>
        <w:rPr>
          <w:color w:val="4BACC6" w:themeColor="accent5"/>
        </w:rPr>
      </w:pPr>
      <w:r w:rsidRPr="004503B9">
        <w:rPr>
          <w:color w:val="4BACC6" w:themeColor="accent5"/>
        </w:rPr>
        <w:t>Receive</w:t>
      </w:r>
      <w:r w:rsidR="000A2266" w:rsidRPr="004503B9">
        <w:rPr>
          <w:color w:val="4BACC6" w:themeColor="accent5"/>
        </w:rPr>
        <w:t xml:space="preserve"> suggested price for product</w:t>
      </w:r>
      <w:r w:rsidR="005C5271" w:rsidRPr="004503B9">
        <w:rPr>
          <w:color w:val="4BACC6" w:themeColor="accent5"/>
        </w:rPr>
        <w:t xml:space="preserve"> </w:t>
      </w:r>
    </w:p>
    <w:p w:rsidR="003500B7" w:rsidRPr="004503B9" w:rsidRDefault="003500B7" w:rsidP="006E7B0D">
      <w:pPr>
        <w:pStyle w:val="ListParagraph"/>
        <w:numPr>
          <w:ilvl w:val="1"/>
          <w:numId w:val="29"/>
        </w:numPr>
        <w:spacing w:before="0" w:after="160" w:line="256" w:lineRule="auto"/>
        <w:rPr>
          <w:color w:val="4BACC6" w:themeColor="accent5"/>
        </w:rPr>
      </w:pPr>
      <w:r w:rsidRPr="004503B9">
        <w:rPr>
          <w:color w:val="4BACC6" w:themeColor="accent5"/>
        </w:rPr>
        <w:t>Raise product on website</w:t>
      </w:r>
    </w:p>
    <w:p w:rsidR="000A2266" w:rsidRPr="004503B9" w:rsidRDefault="000A2266" w:rsidP="000369CC">
      <w:pPr>
        <w:pStyle w:val="ListParagraph"/>
        <w:numPr>
          <w:ilvl w:val="1"/>
          <w:numId w:val="29"/>
        </w:numPr>
        <w:spacing w:before="0" w:after="160" w:line="256" w:lineRule="auto"/>
        <w:rPr>
          <w:color w:val="4BACC6" w:themeColor="accent5"/>
        </w:rPr>
      </w:pPr>
      <w:r w:rsidRPr="004503B9">
        <w:rPr>
          <w:color w:val="4BACC6" w:themeColor="accent5"/>
        </w:rPr>
        <w:t xml:space="preserve">Manage </w:t>
      </w:r>
      <w:r w:rsidR="00267A03" w:rsidRPr="004503B9">
        <w:rPr>
          <w:color w:val="4BACC6" w:themeColor="accent5"/>
        </w:rPr>
        <w:t xml:space="preserve"> consigned </w:t>
      </w:r>
      <w:r w:rsidRPr="004503B9">
        <w:rPr>
          <w:color w:val="4BACC6" w:themeColor="accent5"/>
        </w:rPr>
        <w:t>product</w:t>
      </w:r>
    </w:p>
    <w:p w:rsidR="000A2266" w:rsidRPr="004503B9" w:rsidRDefault="003500B7" w:rsidP="000369CC">
      <w:pPr>
        <w:pStyle w:val="ListParagraph"/>
        <w:numPr>
          <w:ilvl w:val="1"/>
          <w:numId w:val="29"/>
        </w:numPr>
        <w:spacing w:before="0" w:after="160" w:line="256" w:lineRule="auto"/>
        <w:rPr>
          <w:color w:val="4BACC6" w:themeColor="accent5"/>
        </w:rPr>
      </w:pPr>
      <w:r w:rsidRPr="004503B9">
        <w:rPr>
          <w:color w:val="4BACC6" w:themeColor="accent5"/>
        </w:rPr>
        <w:t>Have o</w:t>
      </w:r>
      <w:r w:rsidR="000A2266" w:rsidRPr="004503B9">
        <w:rPr>
          <w:color w:val="4BACC6" w:themeColor="accent5"/>
        </w:rPr>
        <w:t>nline payment</w:t>
      </w:r>
      <w:r w:rsidRPr="004503B9">
        <w:rPr>
          <w:color w:val="4BACC6" w:themeColor="accent5"/>
        </w:rPr>
        <w:t xml:space="preserve"> method</w:t>
      </w:r>
      <w:r w:rsidR="00D327A0" w:rsidRPr="004503B9">
        <w:rPr>
          <w:color w:val="4BACC6" w:themeColor="accent5"/>
        </w:rPr>
        <w:t xml:space="preserve"> </w:t>
      </w:r>
      <w:r w:rsidR="00FA547B" w:rsidRPr="004503B9">
        <w:rPr>
          <w:color w:val="4BACC6" w:themeColor="accent5"/>
        </w:rPr>
        <w:t>for shopping activities</w:t>
      </w:r>
    </w:p>
    <w:p w:rsidR="003500B7" w:rsidRDefault="00B04A8F" w:rsidP="000369CC">
      <w:pPr>
        <w:pStyle w:val="ListParagraph"/>
        <w:numPr>
          <w:ilvl w:val="1"/>
          <w:numId w:val="29"/>
        </w:numPr>
        <w:spacing w:before="0" w:after="160" w:line="256" w:lineRule="auto"/>
      </w:pPr>
      <w:r>
        <w:t>Track</w:t>
      </w:r>
      <w:r w:rsidR="003500B7">
        <w:t xml:space="preserve"> consigned product status</w:t>
      </w:r>
    </w:p>
    <w:p w:rsidR="003500B7" w:rsidRDefault="003500B7" w:rsidP="000369CC">
      <w:pPr>
        <w:pStyle w:val="ListParagraph"/>
        <w:numPr>
          <w:ilvl w:val="1"/>
          <w:numId w:val="29"/>
        </w:numPr>
        <w:spacing w:before="0" w:after="160" w:line="256" w:lineRule="auto"/>
      </w:pPr>
      <w:r>
        <w:t>Receive notification about consigned product status</w:t>
      </w:r>
    </w:p>
    <w:p w:rsidR="003500B7" w:rsidRPr="00AB4905" w:rsidRDefault="003500B7" w:rsidP="000369CC">
      <w:pPr>
        <w:pStyle w:val="ListParagraph"/>
        <w:numPr>
          <w:ilvl w:val="1"/>
          <w:numId w:val="29"/>
        </w:numPr>
        <w:spacing w:before="0" w:after="160" w:line="256" w:lineRule="auto"/>
      </w:pPr>
      <w:r>
        <w:t xml:space="preserve">Have website </w:t>
      </w:r>
      <w:r w:rsidR="00B04A8F">
        <w:t xml:space="preserve">financial </w:t>
      </w:r>
      <w:r>
        <w:t>statistics</w:t>
      </w:r>
      <w:r w:rsidR="00B04A8F">
        <w:t xml:space="preserve"> of all business in history</w:t>
      </w:r>
    </w:p>
    <w:p w:rsidR="000A2266" w:rsidRPr="00AB4905" w:rsidRDefault="000A2266" w:rsidP="000369CC">
      <w:pPr>
        <w:pStyle w:val="ListParagraph"/>
        <w:numPr>
          <w:ilvl w:val="0"/>
          <w:numId w:val="29"/>
        </w:numPr>
        <w:spacing w:before="0" w:after="160" w:line="256" w:lineRule="auto"/>
      </w:pPr>
      <w:r w:rsidRPr="00AB4905">
        <w:t>System</w:t>
      </w:r>
    </w:p>
    <w:p w:rsidR="000A2266" w:rsidRPr="004503B9" w:rsidRDefault="003500B7" w:rsidP="000369CC">
      <w:pPr>
        <w:pStyle w:val="ListParagraph"/>
        <w:numPr>
          <w:ilvl w:val="1"/>
          <w:numId w:val="29"/>
        </w:numPr>
        <w:spacing w:before="0" w:after="160" w:line="256" w:lineRule="auto"/>
        <w:rPr>
          <w:color w:val="4BACC6" w:themeColor="accent5"/>
        </w:rPr>
      </w:pPr>
      <w:r w:rsidRPr="004503B9">
        <w:rPr>
          <w:color w:val="4BACC6" w:themeColor="accent5"/>
        </w:rPr>
        <w:t>Support send and receive notification</w:t>
      </w:r>
      <w:r w:rsidR="00B04A8F" w:rsidRPr="004503B9">
        <w:rPr>
          <w:color w:val="4BACC6" w:themeColor="accent5"/>
        </w:rPr>
        <w:t xml:space="preserve"> of negotiating activities and</w:t>
      </w:r>
      <w:r w:rsidR="005C5271" w:rsidRPr="004503B9">
        <w:rPr>
          <w:color w:val="4BACC6" w:themeColor="accent5"/>
        </w:rPr>
        <w:t xml:space="preserve"> </w:t>
      </w:r>
      <w:r w:rsidR="00B04A8F" w:rsidRPr="004503B9">
        <w:rPr>
          <w:color w:val="4BACC6" w:themeColor="accent5"/>
        </w:rPr>
        <w:t>online payment</w:t>
      </w:r>
      <w:r w:rsidR="00FF7856" w:rsidRPr="004503B9">
        <w:rPr>
          <w:color w:val="4BACC6" w:themeColor="accent5"/>
        </w:rPr>
        <w:t xml:space="preserve"> activities</w:t>
      </w:r>
    </w:p>
    <w:p w:rsidR="000A2266" w:rsidRDefault="003500B7" w:rsidP="000369CC">
      <w:pPr>
        <w:pStyle w:val="ListParagraph"/>
        <w:numPr>
          <w:ilvl w:val="1"/>
          <w:numId w:val="29"/>
        </w:numPr>
        <w:spacing w:before="0" w:after="160" w:line="256" w:lineRule="auto"/>
      </w:pPr>
      <w:r>
        <w:t>Support online payment method</w:t>
      </w:r>
    </w:p>
    <w:p w:rsidR="003500B7" w:rsidRPr="00AB4905" w:rsidRDefault="003500B7" w:rsidP="000369CC">
      <w:pPr>
        <w:pStyle w:val="ListParagraph"/>
        <w:numPr>
          <w:ilvl w:val="1"/>
          <w:numId w:val="29"/>
        </w:numPr>
        <w:spacing w:before="0" w:after="160" w:line="256" w:lineRule="auto"/>
      </w:pPr>
      <w:r>
        <w:t>Support price suggestion</w:t>
      </w:r>
    </w:p>
    <w:p w:rsidR="000A2266" w:rsidRDefault="003500B7" w:rsidP="000369CC">
      <w:pPr>
        <w:pStyle w:val="ListParagraph"/>
        <w:numPr>
          <w:ilvl w:val="1"/>
          <w:numId w:val="29"/>
        </w:numPr>
        <w:spacing w:before="0" w:after="160" w:line="256" w:lineRule="auto"/>
      </w:pPr>
      <w:r>
        <w:t>Support advanced product searching</w:t>
      </w:r>
    </w:p>
    <w:p w:rsidR="003500B7" w:rsidRPr="00AB4905" w:rsidRDefault="003500B7" w:rsidP="000369CC">
      <w:pPr>
        <w:pStyle w:val="ListParagraph"/>
        <w:numPr>
          <w:ilvl w:val="1"/>
          <w:numId w:val="29"/>
        </w:numPr>
        <w:spacing w:before="0" w:after="160" w:line="256" w:lineRule="auto"/>
      </w:pPr>
      <w:r>
        <w:t>Support website</w:t>
      </w:r>
      <w:r w:rsidR="00341DDF">
        <w:t xml:space="preserve"> financial</w:t>
      </w:r>
      <w:r>
        <w:t xml:space="preserve"> statistics</w:t>
      </w:r>
    </w:p>
    <w:p w:rsidR="001D7DBC" w:rsidRDefault="001D7DBC" w:rsidP="001D7DBC">
      <w:pPr>
        <w:pStyle w:val="Heading4"/>
        <w:rPr>
          <w:lang w:eastAsia="ja-JP"/>
        </w:rPr>
      </w:pPr>
      <w:r>
        <w:rPr>
          <w:lang w:val="vi-VN" w:eastAsia="ja-JP"/>
        </w:rPr>
        <w:t>Boundaries of the System</w:t>
      </w:r>
    </w:p>
    <w:p w:rsidR="000A2266" w:rsidRPr="00AB4905" w:rsidRDefault="000A2266" w:rsidP="000369CC">
      <w:pPr>
        <w:pStyle w:val="ListParagraph"/>
        <w:numPr>
          <w:ilvl w:val="0"/>
          <w:numId w:val="30"/>
        </w:numPr>
        <w:spacing w:before="0" w:after="160" w:line="256" w:lineRule="auto"/>
      </w:pPr>
      <w:r w:rsidRPr="00AB4905">
        <w:t>People who have computer, laptop or smartphone with internet connection and could run web browser can use this website.</w:t>
      </w:r>
    </w:p>
    <w:p w:rsidR="000A2266" w:rsidRPr="00AB4905" w:rsidRDefault="000A2266" w:rsidP="000369CC">
      <w:pPr>
        <w:pStyle w:val="ListParagraph"/>
        <w:numPr>
          <w:ilvl w:val="0"/>
          <w:numId w:val="30"/>
        </w:numPr>
        <w:spacing w:before="0" w:after="160" w:line="256" w:lineRule="auto"/>
      </w:pPr>
      <w:r w:rsidRPr="00AB4905">
        <w:t>The complete product of this project includes:</w:t>
      </w:r>
    </w:p>
    <w:p w:rsidR="000A2266" w:rsidRPr="00AB4905" w:rsidRDefault="000A2266" w:rsidP="000369CC">
      <w:pPr>
        <w:pStyle w:val="ListParagraph"/>
        <w:numPr>
          <w:ilvl w:val="1"/>
          <w:numId w:val="30"/>
        </w:numPr>
        <w:spacing w:before="0" w:after="160" w:line="256" w:lineRule="auto"/>
      </w:pPr>
      <w:r w:rsidRPr="00AB4905">
        <w:t>The website application</w:t>
      </w:r>
    </w:p>
    <w:p w:rsidR="000A2266" w:rsidRPr="00AB4905" w:rsidRDefault="000A2266" w:rsidP="000369CC">
      <w:pPr>
        <w:pStyle w:val="ListParagraph"/>
        <w:numPr>
          <w:ilvl w:val="1"/>
          <w:numId w:val="30"/>
        </w:numPr>
        <w:spacing w:before="0" w:after="160" w:line="256" w:lineRule="auto"/>
      </w:pPr>
      <w:r w:rsidRPr="00AB4905">
        <w:t>All related documents.</w:t>
      </w:r>
    </w:p>
    <w:p w:rsidR="000A2266" w:rsidRPr="00AB4905" w:rsidRDefault="000A2266" w:rsidP="000369CC">
      <w:pPr>
        <w:pStyle w:val="ListParagraph"/>
        <w:numPr>
          <w:ilvl w:val="0"/>
          <w:numId w:val="30"/>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p>
    <w:p w:rsidR="000A2266" w:rsidRPr="005C5271" w:rsidRDefault="000A2266" w:rsidP="000369CC">
      <w:pPr>
        <w:pStyle w:val="ListParagraph"/>
        <w:numPr>
          <w:ilvl w:val="0"/>
          <w:numId w:val="30"/>
        </w:numPr>
        <w:spacing w:before="0" w:after="160" w:line="256" w:lineRule="auto"/>
        <w:rPr>
          <w:i/>
        </w:rPr>
      </w:pPr>
      <w:r w:rsidRPr="00AB4905">
        <w:t>This project doesn’t support online financial account managing.</w:t>
      </w:r>
      <w:r w:rsidR="005C5271">
        <w:t xml:space="preserve"> </w:t>
      </w:r>
      <w:r w:rsidR="005C5271" w:rsidRPr="005C5271">
        <w:rPr>
          <w:i/>
        </w:rPr>
        <w:t>(</w:t>
      </w:r>
      <w:r w:rsidR="005C5271">
        <w:rPr>
          <w:i/>
        </w:rPr>
        <w:t>câu này là sao? Có cần thiết ko?</w:t>
      </w:r>
      <w:r w:rsidR="005C5271" w:rsidRPr="005C5271">
        <w:rPr>
          <w:i/>
        </w:rPr>
        <w:t>)</w:t>
      </w:r>
      <w:r w:rsidR="00795137">
        <w:rPr>
          <w:i/>
        </w:rPr>
        <w:t xml:space="preserve"> </w:t>
      </w:r>
      <w:r w:rsidR="00795137" w:rsidRPr="004503B9">
        <w:rPr>
          <w:i/>
          <w:color w:val="4BACC6" w:themeColor="accent5"/>
        </w:rPr>
        <w:t xml:space="preserve">-&gt; có thể cần </w:t>
      </w:r>
      <w:r w:rsidR="00341DDF" w:rsidRPr="004503B9">
        <w:rPr>
          <w:i/>
          <w:color w:val="4BACC6" w:themeColor="accent5"/>
        </w:rPr>
        <w:t>vì nói rõ vấn đề là: không quản lý tài khoản payment của khách mà chỉ hỗ trợ thanh toán cho người dung thôi</w:t>
      </w:r>
      <w:r w:rsidR="003433CA" w:rsidRPr="004503B9">
        <w:rPr>
          <w:i/>
          <w:color w:val="4BACC6" w:themeColor="accent5"/>
        </w:rPr>
        <w:t>. Nhưng không cần thiết xóa cũng được</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lastRenderedPageBreak/>
              <w:t>Operating System</w:t>
            </w:r>
          </w:p>
        </w:tc>
        <w:tc>
          <w:tcPr>
            <w:tcW w:w="1879" w:type="pct"/>
          </w:tcPr>
          <w:p w:rsidR="000A2266" w:rsidRPr="00D0006E" w:rsidRDefault="00AB4905" w:rsidP="00E3141B">
            <w:pPr>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BC2F50">
            <w:pPr>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Pr="00AB4905" w:rsidRDefault="000A2266" w:rsidP="000369CC">
      <w:pPr>
        <w:pStyle w:val="ListParagraph"/>
        <w:numPr>
          <w:ilvl w:val="0"/>
          <w:numId w:val="31"/>
        </w:numPr>
        <w:spacing w:before="0" w:after="160" w:line="256" w:lineRule="auto"/>
      </w:pPr>
      <w:r w:rsidRPr="00AB4905">
        <w:t>GitHub &amp; TortoiseGit: source control</w:t>
      </w:r>
    </w:p>
    <w:p w:rsidR="000A2266" w:rsidRPr="00231540" w:rsidRDefault="00D0038B" w:rsidP="000369CC">
      <w:pPr>
        <w:pStyle w:val="ListParagraph"/>
        <w:numPr>
          <w:ilvl w:val="0"/>
          <w:numId w:val="31"/>
        </w:numPr>
        <w:spacing w:before="0" w:after="160" w:line="256" w:lineRule="auto"/>
      </w:pPr>
      <w:r>
        <w:t>NetBean 8.0.2 and</w:t>
      </w:r>
      <w:r w:rsidR="000A2266" w:rsidRPr="00AB4905">
        <w:t xml:space="preserve"> Apache Tomcat 8.0.15</w:t>
      </w:r>
      <w:r>
        <w:t xml:space="preserve">: used to develop and implement website </w:t>
      </w:r>
      <w:r w:rsidR="00D327A0" w:rsidRPr="00D327A0">
        <w:rPr>
          <w:i/>
        </w:rPr>
        <w:t>(</w:t>
      </w:r>
      <w:r w:rsidR="00D327A0">
        <w:rPr>
          <w:i/>
        </w:rPr>
        <w:t>github&amp;tortoisegit là source control vậy netbean vs apache tomcat làm j`?</w:t>
      </w:r>
      <w:r w:rsidR="00D327A0" w:rsidRPr="00D327A0">
        <w:rPr>
          <w:i/>
        </w:rPr>
        <w:t>)</w:t>
      </w:r>
    </w:p>
    <w:p w:rsidR="00231540" w:rsidRPr="004503B9" w:rsidRDefault="00F77C6C" w:rsidP="000369CC">
      <w:pPr>
        <w:pStyle w:val="ListParagraph"/>
        <w:numPr>
          <w:ilvl w:val="0"/>
          <w:numId w:val="31"/>
        </w:numPr>
        <w:spacing w:before="0" w:after="160" w:line="256" w:lineRule="auto"/>
        <w:rPr>
          <w:color w:val="FF0000"/>
        </w:rPr>
      </w:pPr>
      <w:r w:rsidRPr="004503B9">
        <w:rPr>
          <w:color w:val="FF0000"/>
        </w:rPr>
        <w:t>Database:</w:t>
      </w:r>
    </w:p>
    <w:p w:rsidR="00F77C6C" w:rsidRPr="004503B9" w:rsidRDefault="00F77C6C" w:rsidP="000369CC">
      <w:pPr>
        <w:pStyle w:val="ListParagraph"/>
        <w:numPr>
          <w:ilvl w:val="0"/>
          <w:numId w:val="31"/>
        </w:numPr>
        <w:spacing w:before="0" w:after="160" w:line="256" w:lineRule="auto"/>
        <w:rPr>
          <w:color w:val="FF0000"/>
        </w:rPr>
      </w:pPr>
      <w:r w:rsidRPr="004503B9">
        <w:rPr>
          <w:color w:val="FF0000"/>
        </w:rPr>
        <w:t>Models and diagram</w:t>
      </w:r>
    </w:p>
    <w:p w:rsidR="001D7DBC" w:rsidRDefault="001D7DBC" w:rsidP="001D7DBC">
      <w:pPr>
        <w:pStyle w:val="Heading2"/>
        <w:rPr>
          <w:lang w:val="vi-VN" w:eastAsia="ja-JP"/>
        </w:rPr>
      </w:pPr>
      <w:bookmarkStart w:id="22" w:name="_Toc419313023"/>
      <w:r>
        <w:rPr>
          <w:lang w:val="vi-VN" w:eastAsia="ja-JP"/>
        </w:rPr>
        <w:t>Project Organization</w:t>
      </w:r>
      <w:bookmarkEnd w:id="22"/>
    </w:p>
    <w:p w:rsidR="001D7DBC" w:rsidRDefault="001D7DBC" w:rsidP="004C257C">
      <w:pPr>
        <w:pStyle w:val="Heading3"/>
        <w:rPr>
          <w:lang w:val="vi-VN" w:eastAsia="ja-JP"/>
        </w:rPr>
      </w:pPr>
      <w:bookmarkStart w:id="23" w:name="_Toc419313024"/>
      <w:r>
        <w:rPr>
          <w:lang w:val="vi-VN" w:eastAsia="ja-JP"/>
        </w:rPr>
        <w:t>Software Process Model</w:t>
      </w:r>
      <w:bookmarkEnd w:id="23"/>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lastRenderedPageBreak/>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lastRenderedPageBreak/>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4" w:name="_Toc419313025"/>
      <w:r>
        <w:rPr>
          <w:lang w:val="vi-VN" w:eastAsia="ja-JP"/>
        </w:rPr>
        <w:t>Roles and Responsibilities</w:t>
      </w:r>
      <w:bookmarkEnd w:id="24"/>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E200D8">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5"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5"/>
    </w:p>
    <w:p w:rsidR="001D7DBC" w:rsidRDefault="001D7DBC" w:rsidP="004C257C">
      <w:pPr>
        <w:pStyle w:val="Heading3"/>
        <w:rPr>
          <w:lang w:eastAsia="ja-JP"/>
        </w:rPr>
      </w:pPr>
      <w:bookmarkStart w:id="26" w:name="_Toc419313026"/>
      <w:r>
        <w:rPr>
          <w:lang w:val="vi-VN" w:eastAsia="ja-JP"/>
        </w:rPr>
        <w:t>Tools and Techniques</w:t>
      </w:r>
      <w:bookmarkEnd w:id="26"/>
    </w:p>
    <w:p w:rsidR="002103FA" w:rsidRDefault="002103FA" w:rsidP="000369CC">
      <w:pPr>
        <w:pStyle w:val="ListParagraph"/>
        <w:numPr>
          <w:ilvl w:val="0"/>
          <w:numId w:val="23"/>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0369CC">
      <w:pPr>
        <w:pStyle w:val="ListParagraph"/>
        <w:numPr>
          <w:ilvl w:val="0"/>
          <w:numId w:val="23"/>
        </w:numPr>
      </w:pPr>
      <w:r>
        <w:t>Server side technique: Database d</w:t>
      </w:r>
      <w:r w:rsidR="00AB7734">
        <w:t>esign, OOA, OOD, OOP, MVC, Java.</w:t>
      </w:r>
    </w:p>
    <w:p w:rsidR="00617438" w:rsidRDefault="00617438" w:rsidP="000369CC">
      <w:pPr>
        <w:pStyle w:val="ListParagraph"/>
        <w:numPr>
          <w:ilvl w:val="0"/>
          <w:numId w:val="23"/>
        </w:numPr>
      </w:pPr>
      <w:r>
        <w:t xml:space="preserve">Client side technique: </w:t>
      </w:r>
      <w:r w:rsidR="002103FA">
        <w:t xml:space="preserve">Responsive design, </w:t>
      </w:r>
      <w:r>
        <w:t>HTML5, CSS, JavaScript, AngularJS.</w:t>
      </w:r>
    </w:p>
    <w:p w:rsidR="00AB7734" w:rsidRDefault="00617438" w:rsidP="000369CC">
      <w:pPr>
        <w:pStyle w:val="ListParagraph"/>
        <w:numPr>
          <w:ilvl w:val="0"/>
          <w:numId w:val="23"/>
        </w:numPr>
      </w:pPr>
      <w:r>
        <w:t>Communication technique</w:t>
      </w:r>
      <w:r w:rsidR="00354719">
        <w:t>: HTTP, SMTP</w:t>
      </w:r>
      <w:r w:rsidR="00D3305C">
        <w:t>.</w:t>
      </w:r>
    </w:p>
    <w:p w:rsidR="00AB7734" w:rsidRDefault="005F300F" w:rsidP="000369CC">
      <w:pPr>
        <w:pStyle w:val="ListParagraph"/>
        <w:numPr>
          <w:ilvl w:val="0"/>
          <w:numId w:val="23"/>
        </w:numPr>
      </w:pPr>
      <w:r>
        <w:t>Web server: Tomcat.</w:t>
      </w:r>
    </w:p>
    <w:p w:rsidR="00AB7734" w:rsidRDefault="00AB7734" w:rsidP="000369CC">
      <w:pPr>
        <w:pStyle w:val="ListParagraph"/>
        <w:numPr>
          <w:ilvl w:val="0"/>
          <w:numId w:val="23"/>
        </w:numPr>
      </w:pPr>
      <w:r>
        <w:t xml:space="preserve">Web Service: </w:t>
      </w:r>
      <w:r w:rsidR="002103FA">
        <w:t>Amazon Product Advertising API.</w:t>
      </w:r>
    </w:p>
    <w:p w:rsidR="002103FA" w:rsidRPr="00617438" w:rsidRDefault="002103FA" w:rsidP="000369CC">
      <w:pPr>
        <w:pStyle w:val="ListParagraph"/>
        <w:numPr>
          <w:ilvl w:val="0"/>
          <w:numId w:val="23"/>
        </w:numPr>
      </w:pPr>
      <w:r>
        <w:t>Payment Gateway:</w:t>
      </w:r>
      <w:r w:rsidR="00354719">
        <w:t xml:space="preserve"> To be define</w:t>
      </w:r>
      <w:r w:rsidR="00576885">
        <w:t>d</w:t>
      </w:r>
      <w:r>
        <w:t>.</w:t>
      </w:r>
    </w:p>
    <w:p w:rsidR="001D7DBC" w:rsidRDefault="001D7DBC" w:rsidP="001D7DBC">
      <w:pPr>
        <w:pStyle w:val="Heading2"/>
        <w:rPr>
          <w:lang w:val="vi-VN" w:eastAsia="ja-JP"/>
        </w:rPr>
      </w:pPr>
      <w:bookmarkStart w:id="27" w:name="_Toc419313027"/>
      <w:r>
        <w:rPr>
          <w:lang w:val="vi-VN" w:eastAsia="ja-JP"/>
        </w:rPr>
        <w:lastRenderedPageBreak/>
        <w:t>Project Management Plan</w:t>
      </w:r>
      <w:bookmarkEnd w:id="27"/>
    </w:p>
    <w:p w:rsidR="001D7DBC" w:rsidRDefault="001D7DBC" w:rsidP="004C257C">
      <w:pPr>
        <w:pStyle w:val="Heading3"/>
        <w:rPr>
          <w:lang w:val="vi-VN" w:eastAsia="ja-JP"/>
        </w:rPr>
      </w:pPr>
      <w:bookmarkStart w:id="28" w:name="_Toc419313028"/>
      <w:r>
        <w:rPr>
          <w:lang w:val="vi-VN" w:eastAsia="ja-JP"/>
        </w:rPr>
        <w:t>Software developement life cycle</w:t>
      </w:r>
      <w:bookmarkEnd w:id="28"/>
    </w:p>
    <w:p w:rsidR="00371E1C" w:rsidRPr="00791D5A" w:rsidRDefault="00371E1C" w:rsidP="006F4F4C">
      <w:pPr>
        <w:rPr>
          <w:rFonts w:eastAsia="Cambria"/>
          <w:lang w:val="vi-VN"/>
        </w:rPr>
      </w:pPr>
      <w:r w:rsidRPr="00791D5A">
        <w:rPr>
          <w:lang w:val="vi-VN"/>
        </w:rPr>
        <w:t>&lt;Mô tả cụ thể các công việc sẽ làm kèm theo phân bổ tài nguyên và đánh</w:t>
      </w:r>
      <w:r w:rsidR="002C6758">
        <w:rPr>
          <w:lang w:val="vi-VN"/>
        </w:rPr>
        <w:t xml:space="preserve"> </w:t>
      </w:r>
      <w:r w:rsidRPr="00791D5A">
        <w:rPr>
          <w:lang w:val="vi-VN"/>
        </w:rPr>
        <w:t>giá rủi ro. Chú ý phải phù hợp với mục 2.1 Software Process Model ở</w:t>
      </w:r>
      <w:r w:rsidR="002C6758">
        <w:rPr>
          <w:lang w:val="vi-VN"/>
        </w:rPr>
        <w:t xml:space="preserve"> </w:t>
      </w:r>
      <w:r w:rsidRPr="00791D5A">
        <w:rPr>
          <w:lang w:val="vi-VN"/>
        </w:rPr>
        <w:t>trên&gt;</w:t>
      </w:r>
    </w:p>
    <w:tbl>
      <w:tblPr>
        <w:tblStyle w:val="LightGrid-Accent1"/>
        <w:tblW w:w="0" w:type="auto"/>
        <w:tblLook w:val="06A0" w:firstRow="1" w:lastRow="0" w:firstColumn="1" w:lastColumn="0" w:noHBand="1" w:noVBand="1"/>
      </w:tblPr>
      <w:tblGrid>
        <w:gridCol w:w="1969"/>
        <w:gridCol w:w="1488"/>
        <w:gridCol w:w="1585"/>
        <w:gridCol w:w="1228"/>
        <w:gridCol w:w="1741"/>
        <w:gridCol w:w="810"/>
      </w:tblGrid>
      <w:tr w:rsidR="00371E1C" w:rsidTr="00371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Phase</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371E1C" w:rsidP="00D327A0">
            <w:pPr>
              <w:rPr>
                <w:lang w:eastAsia="ja-JP"/>
              </w:rPr>
            </w:pPr>
            <w:r>
              <w:rPr>
                <w:lang w:val="vi-VN" w:eastAsia="ja-JP"/>
              </w:rPr>
              <w:t xml:space="preserve">Requirement </w:t>
            </w:r>
            <w:r w:rsidR="00D327A0">
              <w:rPr>
                <w:lang w:eastAsia="ja-JP"/>
              </w:rPr>
              <w:t>Definition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D327A0" w:rsidP="006F4F4C">
            <w:pPr>
              <w:rPr>
                <w:lang w:eastAsia="ja-JP"/>
              </w:rPr>
            </w:pPr>
            <w:r>
              <w:rPr>
                <w:lang w:eastAsia="ja-JP"/>
              </w:rPr>
              <w:t>System and Software Design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D327A0" w:rsidP="006F4F4C">
            <w:pPr>
              <w:rPr>
                <w:lang w:eastAsia="ja-JP"/>
              </w:rPr>
            </w:pPr>
            <w:r>
              <w:rPr>
                <w:lang w:eastAsia="ja-JP"/>
              </w:rPr>
              <w:t>Implementation and Testing</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D327A0" w:rsidTr="00371E1C">
        <w:tc>
          <w:tcPr>
            <w:cnfStyle w:val="001000000000" w:firstRow="0" w:lastRow="0" w:firstColumn="1" w:lastColumn="0" w:oddVBand="0" w:evenVBand="0" w:oddHBand="0" w:evenHBand="0" w:firstRowFirstColumn="0" w:firstRowLastColumn="0" w:lastRowFirstColumn="0" w:lastRowLastColumn="0"/>
            <w:tcW w:w="1502" w:type="dxa"/>
          </w:tcPr>
          <w:p w:rsidR="00D327A0" w:rsidRDefault="00D327A0" w:rsidP="006F4F4C">
            <w:pPr>
              <w:rPr>
                <w:lang w:eastAsia="ja-JP"/>
              </w:rPr>
            </w:pPr>
            <w:r>
              <w:rPr>
                <w:lang w:eastAsia="ja-JP"/>
              </w:rPr>
              <w:t>Integration and System Testing</w:t>
            </w: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29"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29"/>
    </w:p>
    <w:p w:rsidR="001D7DBC" w:rsidRDefault="001D7DBC" w:rsidP="004C257C">
      <w:pPr>
        <w:pStyle w:val="Heading3"/>
        <w:rPr>
          <w:lang w:val="vi-VN" w:eastAsia="ja-JP"/>
        </w:rPr>
      </w:pPr>
      <w:bookmarkStart w:id="30" w:name="_Toc419313029"/>
      <w:r>
        <w:rPr>
          <w:lang w:val="vi-VN" w:eastAsia="ja-JP"/>
        </w:rPr>
        <w:t>Phase Detail</w:t>
      </w:r>
      <w:bookmarkEnd w:id="30"/>
    </w:p>
    <w:p w:rsidR="00371E1C" w:rsidRPr="00791D5A" w:rsidRDefault="00371E1C" w:rsidP="006F4F4C">
      <w:pPr>
        <w:rPr>
          <w:lang w:val="vi-VN"/>
        </w:rPr>
      </w:pPr>
      <w:r w:rsidRPr="00791D5A">
        <w:rPr>
          <w:lang w:val="vi-VN"/>
        </w:rPr>
        <w:t>&lt;Mô tả cụ thể công việc trong các giai đoạn có chỉ định thành viên thực</w:t>
      </w:r>
      <w:r w:rsidR="002C6758">
        <w:rPr>
          <w:lang w:val="vi-VN"/>
        </w:rPr>
        <w:t xml:space="preserve"> </w:t>
      </w:r>
      <w:r w:rsidRPr="00791D5A">
        <w:rPr>
          <w:lang w:val="vi-VN"/>
        </w:rPr>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2968"/>
        <w:gridCol w:w="2939"/>
        <w:gridCol w:w="2914"/>
      </w:tblGrid>
      <w:tr w:rsidR="007D5880" w:rsidTr="002D57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2D57A7">
            <w:pPr>
              <w:rPr>
                <w:lang w:val="vi-VN" w:eastAsia="ja-JP"/>
              </w:rPr>
            </w:pPr>
            <w:r>
              <w:rPr>
                <w:lang w:val="vi-VN" w:eastAsia="ja-JP"/>
              </w:rPr>
              <w:t>Task</w:t>
            </w:r>
          </w:p>
        </w:tc>
        <w:tc>
          <w:tcPr>
            <w:tcW w:w="1666" w:type="pct"/>
          </w:tcPr>
          <w:p w:rsidR="007D5880" w:rsidRDefault="007D5880" w:rsidP="002D57A7">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D5880" w:rsidRDefault="007D5880" w:rsidP="002D57A7">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2D57A7">
            <w:r w:rsidRPr="004C52D8">
              <w:t>Collect requirements</w:t>
            </w:r>
          </w:p>
        </w:tc>
        <w:tc>
          <w:tcPr>
            <w:tcW w:w="1666" w:type="pct"/>
          </w:tcPr>
          <w:p w:rsidR="007D5880" w:rsidRPr="004C52D8"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rsidR="007D5880" w:rsidRPr="004C52D8"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2D57A7">
            <w:r w:rsidRPr="004C52D8">
              <w:t>Identify and clarify main functions</w:t>
            </w:r>
          </w:p>
        </w:tc>
        <w:tc>
          <w:tcPr>
            <w:tcW w:w="1666" w:type="pct"/>
          </w:tcPr>
          <w:p w:rsidR="007D5880" w:rsidRPr="004C52D8"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2D57A7">
            <w:pPr>
              <w:rPr>
                <w:rFonts w:eastAsia="Cambria"/>
                <w:lang w:eastAsia="ja-JP"/>
              </w:rPr>
            </w:pPr>
            <w:r>
              <w:rPr>
                <w:rFonts w:eastAsia="Cambria"/>
                <w:lang w:eastAsia="ja-JP"/>
              </w:rPr>
              <w:t>Create System Introduction</w:t>
            </w:r>
          </w:p>
        </w:tc>
        <w:tc>
          <w:tcPr>
            <w:tcW w:w="1666" w:type="pct"/>
          </w:tcPr>
          <w:p w:rsidR="007D5880" w:rsidRPr="004C52D8"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2D57A7">
            <w:pPr>
              <w:rPr>
                <w:rFonts w:eastAsia="Cambria"/>
                <w:lang w:eastAsia="ja-JP"/>
              </w:rPr>
            </w:pPr>
            <w:r>
              <w:rPr>
                <w:rFonts w:eastAsia="Cambria"/>
                <w:lang w:eastAsia="ja-JP"/>
              </w:rPr>
              <w:lastRenderedPageBreak/>
              <w:t>Software Project Management Plan.</w:t>
            </w:r>
          </w:p>
        </w:tc>
        <w:tc>
          <w:tcPr>
            <w:tcW w:w="1666"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2D57A7">
            <w:pPr>
              <w:rPr>
                <w:rFonts w:eastAsia="Cambria"/>
                <w:lang w:eastAsia="ja-JP"/>
              </w:rPr>
            </w:pPr>
            <w:r>
              <w:rPr>
                <w:rFonts w:eastAsia="Cambria"/>
                <w:lang w:eastAsia="ja-JP"/>
              </w:rPr>
              <w:t>Website Prototype.</w:t>
            </w:r>
          </w:p>
        </w:tc>
        <w:tc>
          <w:tcPr>
            <w:tcW w:w="1666"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2D57A7">
            <w:pPr>
              <w:rPr>
                <w:rFonts w:eastAsia="Cambria"/>
                <w:lang w:eastAsia="ja-JP"/>
              </w:rPr>
            </w:pPr>
            <w:r>
              <w:rPr>
                <w:rFonts w:eastAsia="Cambria"/>
                <w:lang w:eastAsia="ja-JP"/>
              </w:rPr>
              <w:t>SRS</w:t>
            </w:r>
          </w:p>
        </w:tc>
        <w:tc>
          <w:tcPr>
            <w:tcW w:w="1666"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rsidR="007D5880" w:rsidRDefault="007D5880" w:rsidP="002D57A7">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bookmarkStart w:id="31" w:name="_GoBack"/>
            <w:bookmarkEnd w:id="31"/>
            <w:r>
              <w:rPr>
                <w:lang w:val="vi-VN" w:eastAsia="ja-JP"/>
              </w:rPr>
              <w:t>Task</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1D7DBC" w:rsidRDefault="001D7DBC" w:rsidP="004C257C">
      <w:pPr>
        <w:pStyle w:val="Heading3"/>
        <w:rPr>
          <w:lang w:val="vi-VN" w:eastAsia="ja-JP"/>
        </w:rPr>
      </w:pPr>
      <w:bookmarkStart w:id="33" w:name="_Toc419313030"/>
      <w:r>
        <w:rPr>
          <w:lang w:val="vi-VN" w:eastAsia="ja-JP"/>
        </w:rPr>
        <w:t>All Meeting Minutes</w:t>
      </w:r>
      <w:bookmarkEnd w:id="33"/>
    </w:p>
    <w:p w:rsidR="001D7DBC" w:rsidRDefault="001D7DBC" w:rsidP="001D7DBC">
      <w:pPr>
        <w:pStyle w:val="Heading2"/>
        <w:rPr>
          <w:lang w:val="vi-VN" w:eastAsia="ja-JP"/>
        </w:rPr>
      </w:pPr>
      <w:bookmarkStart w:id="34" w:name="_Toc419313031"/>
      <w:r>
        <w:rPr>
          <w:lang w:val="vi-VN" w:eastAsia="ja-JP"/>
        </w:rPr>
        <w:t>Coding Convention</w:t>
      </w:r>
      <w:bookmarkEnd w:id="34"/>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F62AE4">
      <w:pPr>
        <w:pStyle w:val="ListParagraph"/>
        <w:numPr>
          <w:ilvl w:val="0"/>
          <w:numId w:val="43"/>
        </w:numPr>
      </w:pPr>
      <w:r w:rsidRPr="00F62AE4">
        <w:t>Naming</w:t>
      </w:r>
      <w:r w:rsidR="00C270EE">
        <w:t xml:space="preserve"> Convention</w:t>
      </w:r>
      <w:r w:rsidRPr="00F62AE4">
        <w:t>:</w:t>
      </w:r>
    </w:p>
    <w:p w:rsidR="00F62AE4" w:rsidRPr="00F62AE4" w:rsidRDefault="00C270EE" w:rsidP="00F62AE4">
      <w:pPr>
        <w:pStyle w:val="ListParagraph"/>
        <w:numPr>
          <w:ilvl w:val="1"/>
          <w:numId w:val="43"/>
        </w:numPr>
      </w:pPr>
      <w:r>
        <w:t>For v</w:t>
      </w:r>
      <w:r w:rsidR="00C74FB1">
        <w:t>ariable and function name: C</w:t>
      </w:r>
      <w:r w:rsidR="00F62AE4" w:rsidRPr="00F62AE4">
        <w:t>amel case</w:t>
      </w:r>
    </w:p>
    <w:p w:rsidR="00F62AE4" w:rsidRPr="00F62AE4" w:rsidRDefault="00C270EE" w:rsidP="00F62AE4">
      <w:pPr>
        <w:pStyle w:val="ListParagraph"/>
        <w:numPr>
          <w:ilvl w:val="1"/>
          <w:numId w:val="43"/>
        </w:numPr>
      </w:pPr>
      <w:r>
        <w:t>For c</w:t>
      </w:r>
      <w:r w:rsidR="00C74FB1">
        <w:t>lass name: P</w:t>
      </w:r>
      <w:r w:rsidR="00F62AE4" w:rsidRPr="00F62AE4">
        <w:t>ascal case</w:t>
      </w:r>
    </w:p>
    <w:p w:rsidR="00F62AE4" w:rsidRPr="00F62AE4" w:rsidRDefault="00F62AE4" w:rsidP="00F62AE4">
      <w:pPr>
        <w:pStyle w:val="ListParagraph"/>
        <w:numPr>
          <w:ilvl w:val="0"/>
          <w:numId w:val="43"/>
        </w:numPr>
      </w:pPr>
      <w:r w:rsidRPr="00F62AE4">
        <w:t>Indentation.</w:t>
      </w:r>
    </w:p>
    <w:p w:rsidR="00F62AE4" w:rsidRPr="00F62AE4" w:rsidRDefault="00F62AE4" w:rsidP="00F62AE4">
      <w:pPr>
        <w:pStyle w:val="ListParagraph"/>
        <w:numPr>
          <w:ilvl w:val="1"/>
          <w:numId w:val="43"/>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F62AE4">
      <w:pPr>
        <w:pStyle w:val="ListParagraph"/>
        <w:numPr>
          <w:ilvl w:val="1"/>
          <w:numId w:val="43"/>
        </w:numPr>
      </w:pPr>
      <w:r>
        <w:t>No line is</w:t>
      </w:r>
      <w:r w:rsidR="00F62AE4" w:rsidRPr="00F62AE4">
        <w:t xml:space="preserve"> longer than 80 characters.</w:t>
      </w:r>
    </w:p>
    <w:p w:rsidR="00F62AE4" w:rsidRPr="00F62AE4" w:rsidRDefault="00F62AE4" w:rsidP="00F62AE4">
      <w:pPr>
        <w:pStyle w:val="ListParagraph"/>
        <w:numPr>
          <w:ilvl w:val="0"/>
          <w:numId w:val="43"/>
        </w:numPr>
      </w:pPr>
      <w:r w:rsidRPr="00F62AE4">
        <w:t>Declaration.</w:t>
      </w:r>
    </w:p>
    <w:p w:rsidR="00F62AE4" w:rsidRPr="00F62AE4" w:rsidRDefault="00F62AE4" w:rsidP="00F62AE4">
      <w:pPr>
        <w:pStyle w:val="ListParagraph"/>
        <w:numPr>
          <w:ilvl w:val="1"/>
          <w:numId w:val="43"/>
        </w:numPr>
      </w:pPr>
      <w:r w:rsidRPr="00F62AE4">
        <w:t>One declaration per line is recommended since it encourages commenting.</w:t>
      </w:r>
    </w:p>
    <w:p w:rsidR="00F62AE4" w:rsidRDefault="00F62AE4" w:rsidP="00F62AE4">
      <w:pPr>
        <w:pStyle w:val="ListParagraph"/>
        <w:numPr>
          <w:ilvl w:val="1"/>
          <w:numId w:val="43"/>
        </w:numPr>
      </w:pPr>
      <w:r w:rsidRPr="00F62AE4">
        <w:t>In absolutely no case should variables and functions be declared on the same line.</w:t>
      </w:r>
    </w:p>
    <w:p w:rsidR="00F62AE4" w:rsidRPr="00F62AE4" w:rsidRDefault="00F62AE4" w:rsidP="00F62AE4">
      <w:pPr>
        <w:pStyle w:val="ListParagraph"/>
        <w:numPr>
          <w:ilvl w:val="0"/>
          <w:numId w:val="43"/>
        </w:numPr>
      </w:pPr>
      <w:r w:rsidRPr="00F62AE4">
        <w:t>Code Examples</w:t>
      </w:r>
    </w:p>
    <w:p w:rsidR="00F62AE4" w:rsidRPr="00F62AE4" w:rsidRDefault="00F62AE4" w:rsidP="00A4384B">
      <w:pPr>
        <w:pStyle w:val="ListParagraph"/>
        <w:numPr>
          <w:ilvl w:val="1"/>
          <w:numId w:val="43"/>
        </w:numPr>
      </w:pPr>
      <w:r w:rsidRPr="00F62AE4">
        <w:t>Follow “Code Conventions for the Java TM Programming Language, by Sun Microsystems, rev April 20, 1999”.</w:t>
      </w:r>
      <w:r>
        <w:t xml:space="preserve"> </w:t>
      </w:r>
      <w:hyperlink r:id="rId21"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0369CC">
      <w:pPr>
        <w:pStyle w:val="ListParagraph"/>
        <w:numPr>
          <w:ilvl w:val="0"/>
          <w:numId w:val="22"/>
        </w:numPr>
        <w:rPr>
          <w:rFonts w:eastAsia="Cambria"/>
          <w:lang w:val="vi-VN"/>
        </w:rPr>
      </w:pPr>
      <w:r w:rsidRPr="00BB2520">
        <w:rPr>
          <w:rFonts w:eastAsia="Cambria"/>
          <w:lang w:val="vi-VN"/>
        </w:rPr>
        <w:t>Register.</w:t>
      </w:r>
    </w:p>
    <w:p w:rsidR="004C257C" w:rsidRPr="00BB2520" w:rsidRDefault="004C257C" w:rsidP="000369CC">
      <w:pPr>
        <w:pStyle w:val="ListParagraph"/>
        <w:numPr>
          <w:ilvl w:val="1"/>
          <w:numId w:val="22"/>
        </w:numPr>
        <w:rPr>
          <w:rFonts w:eastAsia="Cambria"/>
          <w:lang w:val="vi-VN"/>
        </w:rPr>
      </w:pPr>
      <w:r w:rsidRPr="00BB2520">
        <w:rPr>
          <w:rFonts w:eastAsia="Cambria"/>
          <w:lang w:val="vi-VN"/>
        </w:rPr>
        <w:t>Login.</w:t>
      </w:r>
    </w:p>
    <w:p w:rsidR="004C257C" w:rsidRPr="00BB2520" w:rsidRDefault="004C257C" w:rsidP="000369CC">
      <w:pPr>
        <w:pStyle w:val="ListParagraph"/>
        <w:numPr>
          <w:ilvl w:val="2"/>
          <w:numId w:val="22"/>
        </w:numPr>
        <w:rPr>
          <w:rFonts w:eastAsia="Cambria"/>
          <w:lang w:val="vi-VN"/>
        </w:rPr>
      </w:pPr>
      <w:r w:rsidRPr="00BB2520">
        <w:rPr>
          <w:rFonts w:eastAsia="Cambria"/>
          <w:lang w:val="vi-VN"/>
        </w:rPr>
        <w:t>Search event.</w:t>
      </w:r>
    </w:p>
    <w:p w:rsidR="004C257C" w:rsidRPr="00BB2520" w:rsidRDefault="004C257C" w:rsidP="000369CC">
      <w:pPr>
        <w:pStyle w:val="ListParagraph"/>
        <w:numPr>
          <w:ilvl w:val="0"/>
          <w:numId w:val="22"/>
        </w:numPr>
        <w:rPr>
          <w:rFonts w:eastAsia="Cambria"/>
          <w:lang w:val="vi-VN"/>
        </w:rPr>
      </w:pPr>
      <w:r w:rsidRPr="00BB2520">
        <w:rPr>
          <w:rFonts w:eastAsia="Cambria"/>
          <w:lang w:val="vi-VN"/>
        </w:rPr>
        <w:t>View event detail.</w:t>
      </w:r>
    </w:p>
    <w:p w:rsidR="004C257C" w:rsidRPr="00BB2520" w:rsidRDefault="004C257C" w:rsidP="000369CC">
      <w:pPr>
        <w:pStyle w:val="ListParagraph"/>
        <w:numPr>
          <w:ilvl w:val="0"/>
          <w:numId w:val="22"/>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0369CC">
      <w:pPr>
        <w:pStyle w:val="ListParagraph"/>
        <w:numPr>
          <w:ilvl w:val="0"/>
          <w:numId w:val="8"/>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0369CC">
      <w:pPr>
        <w:pStyle w:val="ListParagraph"/>
        <w:numPr>
          <w:ilvl w:val="1"/>
          <w:numId w:val="8"/>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22"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0369CC">
      <w:pPr>
        <w:pStyle w:val="ListParagraph"/>
        <w:numPr>
          <w:ilvl w:val="1"/>
          <w:numId w:val="8"/>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23"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0369CC">
      <w:pPr>
        <w:pStyle w:val="ListParagraph"/>
        <w:numPr>
          <w:ilvl w:val="1"/>
          <w:numId w:val="8"/>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4"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rPr>
        <w:lastRenderedPageBreak/>
        <w:drawing>
          <wp:inline distT="0" distB="0" distL="0" distR="0" wp14:anchorId="5BD874D0" wp14:editId="1A0648B9">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rPr>
        <w:drawing>
          <wp:inline distT="0" distB="0" distL="0" distR="0" wp14:anchorId="7E20B007" wp14:editId="470E000B">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rPr>
        <w:drawing>
          <wp:inline distT="0" distB="0" distL="0" distR="0" wp14:anchorId="7F247771" wp14:editId="350714E6">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0369CC">
            <w:pPr>
              <w:pStyle w:val="ListParagraph"/>
              <w:widowControl w:val="0"/>
              <w:numPr>
                <w:ilvl w:val="0"/>
                <w:numId w:val="10"/>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0369CC">
            <w:pPr>
              <w:pStyle w:val="ListParagraph"/>
              <w:widowControl w:val="0"/>
              <w:numPr>
                <w:ilvl w:val="0"/>
                <w:numId w:val="11"/>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0369CC">
            <w:pPr>
              <w:pStyle w:val="ListParagraph"/>
              <w:widowControl w:val="0"/>
              <w:numPr>
                <w:ilvl w:val="0"/>
                <w:numId w:val="11"/>
              </w:numPr>
            </w:pPr>
            <w:r>
              <w:t>Extending Use-cases:</w:t>
            </w:r>
          </w:p>
          <w:p w:rsidR="00FC05B6" w:rsidRPr="00AA0802" w:rsidRDefault="00AA0802" w:rsidP="000369CC">
            <w:pPr>
              <w:pStyle w:val="ListParagraph"/>
              <w:widowControl w:val="0"/>
              <w:numPr>
                <w:ilvl w:val="0"/>
                <w:numId w:val="11"/>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0369CC">
            <w:pPr>
              <w:pStyle w:val="ListParagraph"/>
              <w:widowControl w:val="0"/>
              <w:numPr>
                <w:ilvl w:val="0"/>
                <w:numId w:val="12"/>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0369CC">
      <w:pPr>
        <w:pStyle w:val="ListParagraph"/>
        <w:numPr>
          <w:ilvl w:val="0"/>
          <w:numId w:val="13"/>
        </w:numPr>
        <w:rPr>
          <w:rFonts w:eastAsia="Cambria"/>
        </w:rPr>
      </w:pPr>
      <w:r w:rsidRPr="0033410A">
        <w:rPr>
          <w:rFonts w:eastAsia="Cambria"/>
        </w:rPr>
        <w:t>This document describes the technical and user interface design of MSSC</w:t>
      </w:r>
    </w:p>
    <w:p w:rsidR="0033410A" w:rsidRPr="0033410A" w:rsidRDefault="0033410A" w:rsidP="000369CC">
      <w:pPr>
        <w:pStyle w:val="ListParagraph"/>
        <w:numPr>
          <w:ilvl w:val="0"/>
          <w:numId w:val="13"/>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0369CC">
      <w:pPr>
        <w:pStyle w:val="ListParagraph"/>
        <w:numPr>
          <w:ilvl w:val="0"/>
          <w:numId w:val="13"/>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0369CC">
      <w:pPr>
        <w:pStyle w:val="ListParagraph"/>
        <w:numPr>
          <w:ilvl w:val="0"/>
          <w:numId w:val="13"/>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0369CC">
      <w:pPr>
        <w:pStyle w:val="ListParagraph"/>
        <w:numPr>
          <w:ilvl w:val="0"/>
          <w:numId w:val="13"/>
        </w:numPr>
        <w:rPr>
          <w:rFonts w:eastAsia="Cambria"/>
        </w:rPr>
      </w:pPr>
      <w:r w:rsidRPr="0033410A">
        <w:rPr>
          <w:rFonts w:eastAsia="Cambria"/>
        </w:rPr>
        <w:t>The database design describes the relationships between entities and details of each entity.</w:t>
      </w:r>
    </w:p>
    <w:p w:rsidR="0033410A" w:rsidRPr="0033410A" w:rsidRDefault="0033410A" w:rsidP="000369CC">
      <w:pPr>
        <w:pStyle w:val="ListParagraph"/>
        <w:numPr>
          <w:ilvl w:val="0"/>
          <w:numId w:val="13"/>
        </w:numPr>
        <w:rPr>
          <w:rFonts w:eastAsia="Cambria"/>
        </w:rPr>
      </w:pPr>
      <w:r w:rsidRPr="0033410A">
        <w:rPr>
          <w:rFonts w:eastAsia="Cambria"/>
        </w:rPr>
        <w:t>Document overview:</w:t>
      </w:r>
    </w:p>
    <w:p w:rsidR="0033410A" w:rsidRPr="0033410A" w:rsidRDefault="0033410A" w:rsidP="000369CC">
      <w:pPr>
        <w:pStyle w:val="ListParagraph"/>
        <w:numPr>
          <w:ilvl w:val="1"/>
          <w:numId w:val="13"/>
        </w:numPr>
        <w:rPr>
          <w:rFonts w:eastAsia="Cambria"/>
        </w:rPr>
      </w:pPr>
      <w:r w:rsidRPr="0033410A">
        <w:rPr>
          <w:rFonts w:eastAsia="Cambria"/>
        </w:rPr>
        <w:t>Section 2: gives an overall description of the system architecture design.</w:t>
      </w:r>
    </w:p>
    <w:p w:rsidR="0033410A" w:rsidRPr="0033410A" w:rsidRDefault="0033410A" w:rsidP="000369CC">
      <w:pPr>
        <w:pStyle w:val="ListParagraph"/>
        <w:numPr>
          <w:ilvl w:val="1"/>
          <w:numId w:val="13"/>
        </w:numPr>
        <w:rPr>
          <w:rFonts w:eastAsia="Cambria"/>
        </w:rPr>
      </w:pPr>
      <w:r w:rsidRPr="0033410A">
        <w:rPr>
          <w:rFonts w:eastAsia="Cambria"/>
        </w:rPr>
        <w:t>Section 3: gives component diagrams that describe the connection and integration of the system.</w:t>
      </w:r>
    </w:p>
    <w:p w:rsidR="0033410A" w:rsidRPr="0033410A" w:rsidRDefault="0033410A" w:rsidP="000369CC">
      <w:pPr>
        <w:pStyle w:val="ListParagraph"/>
        <w:numPr>
          <w:ilvl w:val="1"/>
          <w:numId w:val="13"/>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0369CC">
      <w:pPr>
        <w:pStyle w:val="ListParagraph"/>
        <w:numPr>
          <w:ilvl w:val="1"/>
          <w:numId w:val="13"/>
        </w:numPr>
        <w:rPr>
          <w:rFonts w:eastAsia="Cambria"/>
        </w:rPr>
      </w:pPr>
      <w:r w:rsidRPr="0033410A">
        <w:rPr>
          <w:rFonts w:eastAsia="Cambria"/>
        </w:rPr>
        <w:t>Section 5: describe screens design.</w:t>
      </w:r>
    </w:p>
    <w:p w:rsidR="0033410A" w:rsidRPr="0033410A" w:rsidRDefault="0033410A" w:rsidP="000369CC">
      <w:pPr>
        <w:pStyle w:val="ListParagraph"/>
        <w:numPr>
          <w:ilvl w:val="1"/>
          <w:numId w:val="13"/>
        </w:numPr>
        <w:rPr>
          <w:rFonts w:eastAsia="Cambria"/>
        </w:rPr>
      </w:pPr>
      <w:r w:rsidRPr="0033410A">
        <w:rPr>
          <w:rFonts w:eastAsia="Cambria"/>
        </w:rPr>
        <w:t>Section 6: describe a fully attributed ERD.</w:t>
      </w:r>
    </w:p>
    <w:p w:rsidR="0033410A" w:rsidRDefault="0033410A" w:rsidP="000369CC">
      <w:pPr>
        <w:pStyle w:val="ListParagraph"/>
        <w:numPr>
          <w:ilvl w:val="1"/>
          <w:numId w:val="13"/>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rPr>
        <w:lastRenderedPageBreak/>
        <w:drawing>
          <wp:inline distT="0" distB="0" distL="0" distR="0" wp14:anchorId="6BB9964A" wp14:editId="49C793D0">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rPr>
        <w:lastRenderedPageBreak/>
        <w:drawing>
          <wp:inline distT="0" distB="0" distL="0" distR="0" wp14:anchorId="087E6104" wp14:editId="735C90B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rPr>
        <w:drawing>
          <wp:inline distT="0" distB="0" distL="0" distR="0" wp14:anchorId="4129D55D" wp14:editId="7CEB32DD">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0369CC">
      <w:pPr>
        <w:pStyle w:val="ListParagraph"/>
        <w:numPr>
          <w:ilvl w:val="0"/>
          <w:numId w:val="14"/>
        </w:numPr>
        <w:rPr>
          <w:rFonts w:eastAsia="Cambria"/>
        </w:rPr>
      </w:pPr>
      <w:r w:rsidRPr="00537A75">
        <w:rPr>
          <w:rFonts w:eastAsia="Cambria"/>
        </w:rPr>
        <w:t>Convert (save) document DOCX file as html type by using Microsoft Word save as Web Filtered.</w:t>
      </w:r>
    </w:p>
    <w:p w:rsidR="00537A75" w:rsidRPr="00537A75" w:rsidRDefault="00537A75" w:rsidP="000369CC">
      <w:pPr>
        <w:pStyle w:val="ListParagraph"/>
        <w:numPr>
          <w:ilvl w:val="0"/>
          <w:numId w:val="14"/>
        </w:numPr>
        <w:rPr>
          <w:rFonts w:eastAsia="Cambria"/>
        </w:rPr>
      </w:pPr>
      <w:r w:rsidRPr="00537A75">
        <w:rPr>
          <w:rFonts w:eastAsia="Cambria"/>
        </w:rPr>
        <w:t>Import both html file and directory that incluses all pictures of document.</w:t>
      </w:r>
    </w:p>
    <w:p w:rsidR="00537A75" w:rsidRPr="00537A75" w:rsidRDefault="00537A75" w:rsidP="000369CC">
      <w:pPr>
        <w:pStyle w:val="ListParagraph"/>
        <w:numPr>
          <w:ilvl w:val="0"/>
          <w:numId w:val="15"/>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0369CC">
      <w:pPr>
        <w:pStyle w:val="ListParagraph"/>
        <w:numPr>
          <w:ilvl w:val="0"/>
          <w:numId w:val="15"/>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0369CC">
      <w:pPr>
        <w:pStyle w:val="ListParagraph"/>
        <w:numPr>
          <w:ilvl w:val="0"/>
          <w:numId w:val="16"/>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rPr>
        <w:drawing>
          <wp:inline distT="0" distB="0" distL="0" distR="0" wp14:anchorId="660B3F92" wp14:editId="5892A478">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0369CC">
      <w:pPr>
        <w:pStyle w:val="ListParagraph"/>
        <w:numPr>
          <w:ilvl w:val="0"/>
          <w:numId w:val="17"/>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0369CC">
      <w:pPr>
        <w:pStyle w:val="ListParagraph"/>
        <w:numPr>
          <w:ilvl w:val="0"/>
          <w:numId w:val="17"/>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0369CC">
      <w:pPr>
        <w:pStyle w:val="ListParagraph"/>
        <w:numPr>
          <w:ilvl w:val="0"/>
          <w:numId w:val="18"/>
        </w:numPr>
        <w:rPr>
          <w:rFonts w:eastAsia="Cambria"/>
        </w:rPr>
      </w:pPr>
      <w:r w:rsidRPr="004C4E0B">
        <w:rPr>
          <w:rFonts w:eastAsia="Cambria"/>
        </w:rPr>
        <w:t>If a string contains many words, break it into a list of words.</w:t>
      </w:r>
    </w:p>
    <w:p w:rsidR="00537A75" w:rsidRPr="004C4E0B" w:rsidRDefault="00537A75" w:rsidP="000369CC">
      <w:pPr>
        <w:pStyle w:val="ListParagraph"/>
        <w:numPr>
          <w:ilvl w:val="0"/>
          <w:numId w:val="18"/>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0369CC">
      <w:pPr>
        <w:pStyle w:val="ListParagraph"/>
        <w:numPr>
          <w:ilvl w:val="0"/>
          <w:numId w:val="18"/>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0369CC">
      <w:pPr>
        <w:pStyle w:val="ListParagraph"/>
        <w:numPr>
          <w:ilvl w:val="0"/>
          <w:numId w:val="18"/>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0369CC">
      <w:pPr>
        <w:pStyle w:val="ListParagraph"/>
        <w:numPr>
          <w:ilvl w:val="0"/>
          <w:numId w:val="19"/>
        </w:numPr>
        <w:rPr>
          <w:rFonts w:eastAsia="Cambria"/>
        </w:rPr>
      </w:pPr>
      <w:r w:rsidRPr="004C4E0B">
        <w:rPr>
          <w:rFonts w:eastAsia="Cambria"/>
        </w:rPr>
        <w:t>Upper case 2 strings:</w:t>
      </w:r>
    </w:p>
    <w:p w:rsidR="00537A75" w:rsidRPr="004C4E0B" w:rsidRDefault="00537A75" w:rsidP="000369CC">
      <w:pPr>
        <w:pStyle w:val="ListParagraph"/>
        <w:numPr>
          <w:ilvl w:val="1"/>
          <w:numId w:val="19"/>
        </w:numPr>
        <w:rPr>
          <w:rFonts w:eastAsia="Cambria"/>
        </w:rPr>
      </w:pPr>
      <w:r w:rsidRPr="004C4E0B">
        <w:rPr>
          <w:rFonts w:eastAsia="Cambria"/>
        </w:rPr>
        <w:t>France FRANCE.</w:t>
      </w:r>
    </w:p>
    <w:p w:rsidR="00537A75" w:rsidRPr="004C4E0B" w:rsidRDefault="00537A75" w:rsidP="000369CC">
      <w:pPr>
        <w:pStyle w:val="ListParagraph"/>
        <w:numPr>
          <w:ilvl w:val="1"/>
          <w:numId w:val="19"/>
        </w:numPr>
        <w:rPr>
          <w:rFonts w:eastAsia="Cambria"/>
        </w:rPr>
      </w:pPr>
      <w:r w:rsidRPr="004C4E0B">
        <w:rPr>
          <w:rFonts w:eastAsia="Cambria"/>
        </w:rPr>
        <w:t>French FRENCH.</w:t>
      </w:r>
    </w:p>
    <w:p w:rsidR="00537A75" w:rsidRPr="004C4E0B" w:rsidRDefault="00537A75" w:rsidP="000369CC">
      <w:pPr>
        <w:pStyle w:val="ListParagraph"/>
        <w:numPr>
          <w:ilvl w:val="0"/>
          <w:numId w:val="19"/>
        </w:numPr>
        <w:rPr>
          <w:rFonts w:eastAsia="Cambria"/>
        </w:rPr>
      </w:pPr>
      <w:r w:rsidRPr="004C4E0B">
        <w:rPr>
          <w:rFonts w:eastAsia="Cambria"/>
        </w:rPr>
        <w:t>Break string into list of adjacent character pairs:</w:t>
      </w:r>
    </w:p>
    <w:p w:rsidR="00537A75" w:rsidRPr="004C4E0B" w:rsidRDefault="00537A75" w:rsidP="000369CC">
      <w:pPr>
        <w:pStyle w:val="ListParagraph"/>
        <w:numPr>
          <w:ilvl w:val="1"/>
          <w:numId w:val="19"/>
        </w:numPr>
        <w:rPr>
          <w:rFonts w:eastAsia="Cambria"/>
        </w:rPr>
      </w:pPr>
      <w:r w:rsidRPr="004C4E0B">
        <w:rPr>
          <w:rFonts w:eastAsia="Cambria"/>
        </w:rPr>
        <w:t>FRANCE</w:t>
      </w:r>
    </w:p>
    <w:p w:rsidR="00537A75" w:rsidRPr="004C4E0B" w:rsidRDefault="00537A75" w:rsidP="000369CC">
      <w:pPr>
        <w:pStyle w:val="ListParagraph"/>
        <w:numPr>
          <w:ilvl w:val="1"/>
          <w:numId w:val="19"/>
        </w:numPr>
        <w:rPr>
          <w:rFonts w:eastAsia="Cambria"/>
        </w:rPr>
      </w:pPr>
      <w:r w:rsidRPr="004C4E0B">
        <w:rPr>
          <w:rFonts w:eastAsia="Cambria"/>
        </w:rPr>
        <w:t>FRENCH</w:t>
      </w:r>
    </w:p>
    <w:p w:rsidR="00537A75" w:rsidRDefault="00537A75" w:rsidP="000369CC">
      <w:pPr>
        <w:pStyle w:val="ListParagraph"/>
        <w:numPr>
          <w:ilvl w:val="0"/>
          <w:numId w:val="19"/>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0369CC">
      <w:pPr>
        <w:pStyle w:val="ListParagraph"/>
        <w:numPr>
          <w:ilvl w:val="0"/>
          <w:numId w:val="20"/>
        </w:numPr>
        <w:rPr>
          <w:rFonts w:eastAsia="Cambria"/>
        </w:rPr>
      </w:pPr>
      <w:r w:rsidRPr="004C4E0B">
        <w:rPr>
          <w:rFonts w:eastAsia="Cambria"/>
        </w:rPr>
        <w:t>Clustering is performed by running K Mean Algorithm which has complexity of : O(n * k * I * d)</w:t>
      </w:r>
    </w:p>
    <w:p w:rsidR="004C4E0B" w:rsidRPr="004C4E0B" w:rsidRDefault="004C4E0B" w:rsidP="000369CC">
      <w:pPr>
        <w:pStyle w:val="ListParagraph"/>
        <w:numPr>
          <w:ilvl w:val="1"/>
          <w:numId w:val="20"/>
        </w:numPr>
        <w:rPr>
          <w:rFonts w:eastAsia="Cambria"/>
        </w:rPr>
      </w:pPr>
      <w:r w:rsidRPr="004C4E0B">
        <w:rPr>
          <w:rFonts w:eastAsia="Cambria"/>
        </w:rPr>
        <w:t>n : number of points</w:t>
      </w:r>
    </w:p>
    <w:p w:rsidR="004C4E0B" w:rsidRDefault="004C4E0B" w:rsidP="000369CC">
      <w:pPr>
        <w:pStyle w:val="ListParagraph"/>
        <w:numPr>
          <w:ilvl w:val="1"/>
          <w:numId w:val="20"/>
        </w:numPr>
        <w:rPr>
          <w:rFonts w:eastAsia="Cambria"/>
        </w:rPr>
      </w:pPr>
      <w:r w:rsidRPr="004C4E0B">
        <w:rPr>
          <w:rFonts w:eastAsia="Cambria"/>
        </w:rPr>
        <w:t>k : number of cluster</w:t>
      </w:r>
    </w:p>
    <w:p w:rsidR="004C4E0B" w:rsidRDefault="004C4E0B" w:rsidP="000369CC">
      <w:pPr>
        <w:pStyle w:val="ListParagraph"/>
        <w:numPr>
          <w:ilvl w:val="1"/>
          <w:numId w:val="20"/>
        </w:numPr>
        <w:rPr>
          <w:rFonts w:eastAsia="Cambria"/>
        </w:rPr>
      </w:pPr>
      <w:r w:rsidRPr="004C4E0B">
        <w:rPr>
          <w:rFonts w:eastAsia="Cambria"/>
        </w:rPr>
        <w:t>I : number of iteration</w:t>
      </w:r>
    </w:p>
    <w:p w:rsidR="004C4E0B" w:rsidRDefault="004C4E0B" w:rsidP="000369CC">
      <w:pPr>
        <w:pStyle w:val="ListParagraph"/>
        <w:numPr>
          <w:ilvl w:val="1"/>
          <w:numId w:val="20"/>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rPr>
        <w:drawing>
          <wp:inline distT="0" distB="0" distL="0" distR="0" wp14:anchorId="0CBC8708" wp14:editId="379505EA">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33"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7EB" w:rsidRDefault="00BA67EB">
      <w:r>
        <w:separator/>
      </w:r>
    </w:p>
  </w:endnote>
  <w:endnote w:type="continuationSeparator" w:id="0">
    <w:p w:rsidR="00BA67EB" w:rsidRDefault="00BA6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6E7B0D"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6E7B0D" w:rsidRPr="00B42D98" w:rsidRDefault="006E7B0D"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7D5880">
                <w:rPr>
                  <w:noProof/>
                </w:rPr>
                <w:t>20</w:t>
              </w:r>
              <w:r w:rsidRPr="00B42D98">
                <w:rPr>
                  <w:b w:val="0"/>
                  <w:noProof/>
                </w:rPr>
                <w:fldChar w:fldCharType="end"/>
              </w:r>
            </w:p>
          </w:sdtContent>
        </w:sdt>
      </w:tc>
    </w:tr>
  </w:tbl>
  <w:p w:rsidR="006E7B0D" w:rsidRDefault="006E7B0D" w:rsidP="00B42D98">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7EB" w:rsidRDefault="00BA67EB">
      <w:r>
        <w:separator/>
      </w:r>
    </w:p>
  </w:footnote>
  <w:footnote w:type="continuationSeparator" w:id="0">
    <w:p w:rsidR="00BA67EB" w:rsidRDefault="00BA67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80A0540"/>
    <w:multiLevelType w:val="multilevel"/>
    <w:tmpl w:val="BCA81C4A"/>
    <w:numStyleLink w:val="ULStyle1"/>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C866B9"/>
    <w:multiLevelType w:val="multilevel"/>
    <w:tmpl w:val="BCA81C4A"/>
    <w:numStyleLink w:val="ULStyle1"/>
  </w:abstractNum>
  <w:abstractNum w:abstractNumId="21">
    <w:nsid w:val="42B0100B"/>
    <w:multiLevelType w:val="multilevel"/>
    <w:tmpl w:val="06C4E77E"/>
    <w:numStyleLink w:val="ULStyle2"/>
  </w:abstractNum>
  <w:abstractNum w:abstractNumId="22">
    <w:nsid w:val="47350B79"/>
    <w:multiLevelType w:val="multilevel"/>
    <w:tmpl w:val="BCA81C4A"/>
    <w:numStyleLink w:val="ULStyle1"/>
  </w:abstractNum>
  <w:abstractNum w:abstractNumId="23">
    <w:nsid w:val="485F2896"/>
    <w:multiLevelType w:val="multilevel"/>
    <w:tmpl w:val="06C4E77E"/>
    <w:numStyleLink w:val="ULStyle2"/>
  </w:abstractNum>
  <w:abstractNum w:abstractNumId="24">
    <w:nsid w:val="48727A55"/>
    <w:multiLevelType w:val="multilevel"/>
    <w:tmpl w:val="06C4E77E"/>
    <w:numStyleLink w:val="ULStyle2"/>
  </w:abstractNum>
  <w:abstractNum w:abstractNumId="25">
    <w:nsid w:val="48EF2FBB"/>
    <w:multiLevelType w:val="multilevel"/>
    <w:tmpl w:val="BCA81C4A"/>
    <w:numStyleLink w:val="ULStyle1"/>
  </w:abstractNum>
  <w:abstractNum w:abstractNumId="26">
    <w:nsid w:val="4CD8300E"/>
    <w:multiLevelType w:val="multilevel"/>
    <w:tmpl w:val="BCA81C4A"/>
    <w:numStyleLink w:val="ULStyle1"/>
  </w:abstractNum>
  <w:abstractNum w:abstractNumId="27">
    <w:nsid w:val="50A9249B"/>
    <w:multiLevelType w:val="multilevel"/>
    <w:tmpl w:val="06C4E77E"/>
    <w:numStyleLink w:val="ULStyle2"/>
  </w:abstractNum>
  <w:abstractNum w:abstractNumId="28">
    <w:nsid w:val="57FF2945"/>
    <w:multiLevelType w:val="multilevel"/>
    <w:tmpl w:val="06C4E77E"/>
    <w:numStyleLink w:val="ULStyle2"/>
  </w:abstractNum>
  <w:abstractNum w:abstractNumId="29">
    <w:nsid w:val="5A7D2A1F"/>
    <w:multiLevelType w:val="multilevel"/>
    <w:tmpl w:val="40FEA59C"/>
    <w:numStyleLink w:val="OLStyle1"/>
  </w:abstractNum>
  <w:abstractNum w:abstractNumId="30">
    <w:nsid w:val="5BA93C81"/>
    <w:multiLevelType w:val="multilevel"/>
    <w:tmpl w:val="BCA81C4A"/>
    <w:numStyleLink w:val="ULStyle1"/>
  </w:abstractNum>
  <w:abstractNum w:abstractNumId="31">
    <w:nsid w:val="607957E4"/>
    <w:multiLevelType w:val="multilevel"/>
    <w:tmpl w:val="06C4E77E"/>
    <w:numStyleLink w:val="ULStyle2"/>
  </w:abstractNum>
  <w:abstractNum w:abstractNumId="32">
    <w:nsid w:val="60C3604C"/>
    <w:multiLevelType w:val="multilevel"/>
    <w:tmpl w:val="06C4E77E"/>
    <w:numStyleLink w:val="ULStyle2"/>
  </w:abstractNum>
  <w:abstractNum w:abstractNumId="33">
    <w:nsid w:val="6116649A"/>
    <w:multiLevelType w:val="multilevel"/>
    <w:tmpl w:val="BCA81C4A"/>
    <w:numStyleLink w:val="ULStyle1"/>
  </w:abstractNum>
  <w:abstractNum w:abstractNumId="34">
    <w:nsid w:val="64316EBC"/>
    <w:multiLevelType w:val="hybridMultilevel"/>
    <w:tmpl w:val="31F03EF6"/>
    <w:lvl w:ilvl="0" w:tplc="79AEA332">
      <w:numFmt w:val="bullet"/>
      <w:lvlText w:val="-"/>
      <w:lvlJc w:val="left"/>
      <w:pPr>
        <w:ind w:left="720" w:hanging="360"/>
      </w:pPr>
      <w:rPr>
        <w:rFonts w:ascii="Cambria" w:eastAsia="Cambria" w:hAnsi="Cambria" w:cs="Times New Roman" w:hint="default"/>
      </w:rPr>
    </w:lvl>
    <w:lvl w:ilvl="1" w:tplc="7F5E9F04">
      <w:start w:val="1"/>
      <w:numFmt w:val="bullet"/>
      <w:lvlText w:val="-"/>
      <w:lvlJc w:val="left"/>
      <w:pPr>
        <w:ind w:left="1440" w:hanging="360"/>
      </w:pPr>
      <w:rPr>
        <w:rFonts w:ascii="Cambria" w:eastAsiaTheme="minorHAnsi"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E106F9"/>
    <w:multiLevelType w:val="multilevel"/>
    <w:tmpl w:val="06C4E77E"/>
    <w:numStyleLink w:val="ULStyle2"/>
  </w:abstractNum>
  <w:abstractNum w:abstractNumId="36">
    <w:nsid w:val="68154CFC"/>
    <w:multiLevelType w:val="multilevel"/>
    <w:tmpl w:val="06C4E77E"/>
    <w:numStyleLink w:val="ULStyle2"/>
  </w:abstractNum>
  <w:abstractNum w:abstractNumId="37">
    <w:nsid w:val="68572548"/>
    <w:multiLevelType w:val="multilevel"/>
    <w:tmpl w:val="BCA81C4A"/>
    <w:numStyleLink w:val="ULStyle1"/>
  </w:abstractNum>
  <w:abstractNum w:abstractNumId="38">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3F1244"/>
    <w:multiLevelType w:val="multilevel"/>
    <w:tmpl w:val="BCA81C4A"/>
    <w:numStyleLink w:val="ULStyle1"/>
  </w:abstractNum>
  <w:abstractNum w:abstractNumId="40">
    <w:nsid w:val="737E06B2"/>
    <w:multiLevelType w:val="multilevel"/>
    <w:tmpl w:val="BCA81C4A"/>
    <w:numStyleLink w:val="ULStyle1"/>
  </w:abstractNum>
  <w:abstractNum w:abstractNumId="41">
    <w:nsid w:val="78367CA4"/>
    <w:multiLevelType w:val="multilevel"/>
    <w:tmpl w:val="BCA81C4A"/>
    <w:numStyleLink w:val="ULStyle1"/>
  </w:abstractNum>
  <w:abstractNum w:abstractNumId="42">
    <w:nsid w:val="7AE2777D"/>
    <w:multiLevelType w:val="multilevel"/>
    <w:tmpl w:val="BCA81C4A"/>
    <w:numStyleLink w:val="ULStyle1"/>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6"/>
  </w:num>
  <w:num w:numId="4">
    <w:abstractNumId w:val="14"/>
  </w:num>
  <w:num w:numId="5">
    <w:abstractNumId w:val="38"/>
  </w:num>
  <w:num w:numId="6">
    <w:abstractNumId w:val="13"/>
  </w:num>
  <w:num w:numId="7">
    <w:abstractNumId w:val="10"/>
  </w:num>
  <w:num w:numId="8">
    <w:abstractNumId w:val="39"/>
  </w:num>
  <w:num w:numId="9">
    <w:abstractNumId w:val="27"/>
  </w:num>
  <w:num w:numId="10">
    <w:abstractNumId w:val="28"/>
  </w:num>
  <w:num w:numId="11">
    <w:abstractNumId w:val="35"/>
  </w:num>
  <w:num w:numId="12">
    <w:abstractNumId w:val="23"/>
  </w:num>
  <w:num w:numId="13">
    <w:abstractNumId w:val="17"/>
  </w:num>
  <w:num w:numId="14">
    <w:abstractNumId w:val="5"/>
  </w:num>
  <w:num w:numId="15">
    <w:abstractNumId w:val="36"/>
  </w:num>
  <w:num w:numId="16">
    <w:abstractNumId w:val="1"/>
  </w:num>
  <w:num w:numId="17">
    <w:abstractNumId w:val="21"/>
  </w:num>
  <w:num w:numId="18">
    <w:abstractNumId w:val="32"/>
  </w:num>
  <w:num w:numId="19">
    <w:abstractNumId w:val="24"/>
  </w:num>
  <w:num w:numId="20">
    <w:abstractNumId w:val="33"/>
  </w:num>
  <w:num w:numId="21">
    <w:abstractNumId w:val="12"/>
  </w:num>
  <w:num w:numId="22">
    <w:abstractNumId w:val="29"/>
  </w:num>
  <w:num w:numId="23">
    <w:abstractNumId w:val="31"/>
  </w:num>
  <w:num w:numId="24">
    <w:abstractNumId w:val="42"/>
  </w:num>
  <w:num w:numId="25">
    <w:abstractNumId w:val="26"/>
  </w:num>
  <w:num w:numId="26">
    <w:abstractNumId w:val="40"/>
  </w:num>
  <w:num w:numId="27">
    <w:abstractNumId w:val="0"/>
  </w:num>
  <w:num w:numId="28">
    <w:abstractNumId w:val="2"/>
  </w:num>
  <w:num w:numId="29">
    <w:abstractNumId w:val="8"/>
  </w:num>
  <w:num w:numId="30">
    <w:abstractNumId w:val="37"/>
  </w:num>
  <w:num w:numId="31">
    <w:abstractNumId w:val="20"/>
  </w:num>
  <w:num w:numId="32">
    <w:abstractNumId w:val="9"/>
  </w:num>
  <w:num w:numId="33">
    <w:abstractNumId w:val="22"/>
  </w:num>
  <w:num w:numId="34">
    <w:abstractNumId w:val="30"/>
  </w:num>
  <w:num w:numId="35">
    <w:abstractNumId w:val="25"/>
  </w:num>
  <w:num w:numId="36">
    <w:abstractNumId w:val="15"/>
  </w:num>
  <w:num w:numId="37">
    <w:abstractNumId w:val="41"/>
  </w:num>
  <w:num w:numId="38">
    <w:abstractNumId w:val="18"/>
  </w:num>
  <w:num w:numId="39">
    <w:abstractNumId w:val="11"/>
  </w:num>
  <w:num w:numId="40">
    <w:abstractNumId w:val="3"/>
  </w:num>
  <w:num w:numId="41">
    <w:abstractNumId w:val="7"/>
  </w:num>
  <w:num w:numId="42">
    <w:abstractNumId w:val="34"/>
  </w:num>
  <w:num w:numId="43">
    <w:abstractNumId w:val="6"/>
  </w:num>
  <w:num w:numId="44">
    <w:abstractNumId w:val="4"/>
  </w:num>
  <w:num w:numId="45">
    <w:abstractNumId w:val="4"/>
  </w:num>
  <w:num w:numId="46">
    <w:abstractNumId w:val="4"/>
  </w:num>
  <w:num w:numId="47">
    <w:abstractNumId w:val="4"/>
  </w:num>
  <w:num w:numId="48">
    <w:abstractNumId w:val="4"/>
  </w:num>
  <w:num w:numId="49">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7051"/>
    <w:rsid w:val="004C199A"/>
    <w:rsid w:val="004C1E8C"/>
    <w:rsid w:val="004C257C"/>
    <w:rsid w:val="004C4E0B"/>
    <w:rsid w:val="004C6790"/>
    <w:rsid w:val="004D07CD"/>
    <w:rsid w:val="004D175D"/>
    <w:rsid w:val="004D1C39"/>
    <w:rsid w:val="004D286F"/>
    <w:rsid w:val="004D39EE"/>
    <w:rsid w:val="004D6445"/>
    <w:rsid w:val="004E479A"/>
    <w:rsid w:val="004E4F32"/>
    <w:rsid w:val="004F11B2"/>
    <w:rsid w:val="004F341E"/>
    <w:rsid w:val="004F41B2"/>
    <w:rsid w:val="004F4473"/>
    <w:rsid w:val="004F659A"/>
    <w:rsid w:val="0050024A"/>
    <w:rsid w:val="00504ED5"/>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658E"/>
    <w:rsid w:val="00D26B1B"/>
    <w:rsid w:val="00D273BF"/>
    <w:rsid w:val="00D31972"/>
    <w:rsid w:val="00D31E13"/>
    <w:rsid w:val="00D327A0"/>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6307887-71C1-4D54-9F4C-DBBBB0618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9"/>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9"/>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9"/>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9"/>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9"/>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9"/>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mailto:HoangNHSE61007@fpt.edu.vn" TargetMode="Externa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yperlink" Target="http://www.oracle.com/technetwork/java/codeconventions-150003.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PhucTQSE60993@fpt.edu.vn" TargetMode="External"/><Relationship Id="rId25" Type="http://schemas.openxmlformats.org/officeDocument/2006/relationships/image" Target="media/image3.emf"/><Relationship Id="rId33" Type="http://schemas.openxmlformats.org/officeDocument/2006/relationships/hyperlink" Target="http://www.khoahocviet.info/meresci/vi/meresci03d4.html" TargetMode="External"/><Relationship Id="rId2" Type="http://schemas.openxmlformats.org/officeDocument/2006/relationships/numbering" Target="numbering.xml"/><Relationship Id="rId16" Type="http://schemas.openxmlformats.org/officeDocument/2006/relationships/hyperlink" Target="mailto:DanQTSE61144@fpt.edu.vn" TargetMode="External"/><Relationship Id="rId20" Type="http://schemas.openxmlformats.org/officeDocument/2006/relationships/image" Target="media/image2.emf"/><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oreilly.com/pub/e/2144" TargetMode="External"/><Relationship Id="rId32"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yperlink" Target="mailto:KhanhKT@fpt.edu.vn" TargetMode="External"/><Relationship Id="rId23" Type="http://schemas.openxmlformats.org/officeDocument/2006/relationships/hyperlink" Target="http://www.smashingmagazine.com/2008/01/31/10-principles-of-effective-web-design/" TargetMode="External"/><Relationship Id="rId28" Type="http://schemas.openxmlformats.org/officeDocument/2006/relationships/image" Target="media/image6.emf"/><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mailto:DucHCSE61024@fpt.edu.vn" TargetMode="External"/><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smashingmagazine.com/2010/02/25/designinguser-interfaces-for-business-web-applications/" TargetMode="External"/><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2637C8"/>
    <w:rsid w:val="002C61B2"/>
    <w:rsid w:val="00330228"/>
    <w:rsid w:val="003B353B"/>
    <w:rsid w:val="004D3BD8"/>
    <w:rsid w:val="00526A5C"/>
    <w:rsid w:val="00535925"/>
    <w:rsid w:val="00591FD0"/>
    <w:rsid w:val="006847CC"/>
    <w:rsid w:val="00763865"/>
    <w:rsid w:val="00896BAE"/>
    <w:rsid w:val="009A3995"/>
    <w:rsid w:val="00C97DD3"/>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6382CC33-C8A2-4545-ABCC-E0C012C97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568</TotalTime>
  <Pages>45</Pages>
  <Words>6116</Words>
  <Characters>34865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40900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Nguyễn Huy Hoàng</cp:lastModifiedBy>
  <cp:revision>103</cp:revision>
  <cp:lastPrinted>2015-05-14T02:10:00Z</cp:lastPrinted>
  <dcterms:created xsi:type="dcterms:W3CDTF">2015-05-15T14:54:00Z</dcterms:created>
  <dcterms:modified xsi:type="dcterms:W3CDTF">2015-05-19T05:10:00Z</dcterms:modified>
</cp:coreProperties>
</file>
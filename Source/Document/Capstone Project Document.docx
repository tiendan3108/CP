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210CD1"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10"/>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val="0"/>
          <w:sz w:val="24"/>
          <w:szCs w:val="24"/>
        </w:rPr>
        <w:id w:val="-737931351"/>
        <w:docPartObj>
          <w:docPartGallery w:val="Table of Contents"/>
          <w:docPartUnique/>
        </w:docPartObj>
      </w:sdtPr>
      <w:sdtEndPr>
        <w:rPr>
          <w:rFonts w:ascii="Cambria" w:hAnsi="Cambria"/>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10CD1"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10CD1">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10CD1">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Pr="006F4F4C" w:rsidRDefault="0041071F" w:rsidP="006F4F4C">
      <w:r>
        <w:t>Our project is about pr</w:t>
      </w:r>
      <w:r w:rsidR="004E479A">
        <w:t>oposing a solution to solve these</w:t>
      </w:r>
      <w:r>
        <w:t xml:space="preserve"> problem</w:t>
      </w:r>
      <w:r w:rsidR="004E479A">
        <w:t>s</w:t>
      </w:r>
      <w:r>
        <w:t>:</w:t>
      </w:r>
    </w:p>
    <w:p w:rsidR="00B75D0B" w:rsidRPr="001D7DBC" w:rsidRDefault="0036650E" w:rsidP="004C257C">
      <w:pPr>
        <w:pStyle w:val="Heading3"/>
      </w:pPr>
      <w:bookmarkStart w:id="11" w:name="_Toc419313014"/>
      <w:r w:rsidRPr="001D7DBC">
        <w:t>Feature functions</w:t>
      </w:r>
      <w:bookmarkEnd w:id="11"/>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make product consignment request.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receive notification about their product status.</w:t>
      </w:r>
    </w:p>
    <w:p w:rsidR="00743552" w:rsidRDefault="00EE681D"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track</w:t>
      </w:r>
      <w:r w:rsidR="00743552">
        <w:rPr>
          <w:rFonts w:asciiTheme="majorHAnsi" w:hAnsiTheme="majorHAnsi"/>
        </w:rPr>
        <w:t xml:space="preserve">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advertise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P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This system is easy for user to use, reduce error in product management for store owner and the movement for customer.</w:t>
      </w:r>
    </w:p>
    <w:p w:rsidR="00743552" w:rsidRDefault="00743552" w:rsidP="000369CC">
      <w:pPr>
        <w:pStyle w:val="TextBody"/>
        <w:numPr>
          <w:ilvl w:val="1"/>
          <w:numId w:val="26"/>
        </w:numPr>
        <w:rPr>
          <w:rFonts w:asciiTheme="majorHAnsi" w:hAnsiTheme="majorHAnsi"/>
        </w:rPr>
      </w:pPr>
      <w:r>
        <w:rPr>
          <w:rFonts w:asciiTheme="majorHAnsi" w:hAnsiTheme="majorHAnsi"/>
        </w:rPr>
        <w:lastRenderedPageBreak/>
        <w:t>Support price suggestion for store owner.</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 for customer and store owner</w:t>
      </w:r>
      <w:r>
        <w:rPr>
          <w:rFonts w:asciiTheme="majorHAnsi" w:hAnsiTheme="majorHAnsi" w:cstheme="majorHAnsi"/>
          <w:szCs w:val="28"/>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tracking product.</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743552" w:rsidRDefault="00743552" w:rsidP="000369CC">
      <w:pPr>
        <w:pStyle w:val="TextBody"/>
        <w:numPr>
          <w:ilvl w:val="0"/>
          <w:numId w:val="27"/>
        </w:numPr>
        <w:rPr>
          <w:rFonts w:asciiTheme="majorHAnsi" w:hAnsiTheme="majorHAnsi"/>
        </w:rPr>
      </w:pPr>
      <w:r>
        <w:rPr>
          <w:rFonts w:asciiTheme="majorHAnsi" w:hAnsiTheme="majorHAnsi"/>
        </w:rPr>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743552" w:rsidRDefault="00743552" w:rsidP="000369CC">
      <w:pPr>
        <w:pStyle w:val="TextBody"/>
        <w:numPr>
          <w:ilvl w:val="0"/>
          <w:numId w:val="27"/>
        </w:numPr>
        <w:rPr>
          <w:rFonts w:asciiTheme="majorHAnsi" w:hAnsiTheme="majorHAnsi"/>
        </w:rPr>
      </w:pPr>
      <w:r>
        <w:rPr>
          <w:rFonts w:asciiTheme="majorHAnsi" w:hAnsiTheme="majorHAnsi"/>
        </w:rPr>
        <w:t>Website’s statistics handler</w:t>
      </w:r>
    </w:p>
    <w:p w:rsidR="00743552" w:rsidRDefault="00743552" w:rsidP="000369CC">
      <w:pPr>
        <w:pStyle w:val="TextBody"/>
        <w:numPr>
          <w:ilvl w:val="0"/>
          <w:numId w:val="27"/>
        </w:numPr>
        <w:rPr>
          <w:rFonts w:asciiTheme="majorHAnsi" w:hAnsiTheme="majorHAnsi"/>
        </w:rPr>
      </w:pPr>
      <w:r>
        <w:rPr>
          <w:rFonts w:asciiTheme="majorHAnsi" w:hAnsiTheme="majorHAnsi"/>
        </w:rPr>
        <w:t>Product items management</w:t>
      </w:r>
    </w:p>
    <w:p w:rsidR="00B75D0B" w:rsidRPr="00743552" w:rsidRDefault="00743552" w:rsidP="000369CC">
      <w:pPr>
        <w:pStyle w:val="TextBody"/>
        <w:numPr>
          <w:ilvl w:val="0"/>
          <w:numId w:val="27"/>
        </w:numPr>
        <w:rPr>
          <w:rFonts w:asciiTheme="majorHAnsi" w:hAnsiTheme="majorHAnsi"/>
        </w:rPr>
      </w:pPr>
      <w:r>
        <w:rPr>
          <w:rFonts w:asciiTheme="majorHAnsi" w:hAnsiTheme="majorHAnsi"/>
        </w:rPr>
        <w:t>Product status notification.</w:t>
      </w:r>
    </w:p>
    <w:p w:rsidR="00843CED" w:rsidRPr="001D7DBC" w:rsidRDefault="00A734D4" w:rsidP="00F57EBD">
      <w:pPr>
        <w:pStyle w:val="Heading2"/>
      </w:pPr>
      <w:bookmarkStart w:id="14" w:name="_Toc41931301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210CD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1"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210CD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2"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210CD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3"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210CD1"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4"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210CD1"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Default="00E36E73" w:rsidP="004C257C">
      <w:pPr>
        <w:pStyle w:val="Heading3"/>
        <w:rPr>
          <w:lang w:val="vi-VN" w:eastAsia="ja-JP"/>
        </w:rPr>
      </w:pPr>
      <w:bookmarkStart w:id="20" w:name="_Toc419313022"/>
      <w:r w:rsidRPr="001D7DBC">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Default="000A2266" w:rsidP="000369CC">
      <w:pPr>
        <w:pStyle w:val="ListParagraph"/>
        <w:numPr>
          <w:ilvl w:val="0"/>
          <w:numId w:val="29"/>
        </w:numPr>
        <w:spacing w:before="0" w:after="160" w:line="256" w:lineRule="auto"/>
      </w:pPr>
      <w: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t>Shop owner</w:t>
      </w:r>
    </w:p>
    <w:p w:rsidR="000A2266" w:rsidRDefault="000A2266" w:rsidP="000369CC">
      <w:pPr>
        <w:pStyle w:val="ListParagraph"/>
        <w:numPr>
          <w:ilvl w:val="1"/>
          <w:numId w:val="29"/>
        </w:numPr>
        <w:spacing w:before="0" w:after="160" w:line="256" w:lineRule="auto"/>
      </w:pPr>
      <w:r>
        <w:lastRenderedPageBreak/>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 xml:space="preserve">Language: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Window 7 Server Datacenter</w:t>
            </w:r>
          </w:p>
        </w:tc>
        <w:tc>
          <w:tcPr>
            <w:tcW w:w="2151"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Window 7 Server Datacenter</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2" w:name="_Toc419313023"/>
      <w:r>
        <w:rPr>
          <w:lang w:val="vi-VN" w:eastAsia="ja-JP"/>
        </w:rPr>
        <w:lastRenderedPageBreak/>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w:t>
            </w:r>
            <w:r w:rsidR="003C3570">
              <w:t xml:space="preserve">are </w:t>
            </w:r>
            <w:bookmarkStart w:id="24" w:name="_GoBack"/>
            <w:bookmarkEnd w:id="24"/>
            <w:r>
              <w:t xml:space="preserve">a small with four people and we </w:t>
            </w:r>
            <w:r w:rsidR="0060337C">
              <w:t xml:space="preserve">are </w:t>
            </w:r>
            <w:r>
              <w:t>all living in Ho Chi Minh city. We can make meeting every day.</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 and not a real-time system. </w:t>
            </w:r>
            <w:r w:rsidR="0060337C">
              <w:t>C</w:t>
            </w:r>
            <w:r>
              <w:t>ore components require a fairly detailed design.</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have a good tool to tracking change.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Se</w:t>
            </w:r>
            <w:r w:rsidR="0060337C">
              <w:t>e</w:t>
            </w:r>
            <w:r>
              <w:t xml:space="preserve"> answer for question 3</w:t>
            </w:r>
            <w:r w:rsidR="00124287">
              <w:t>.</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412F7" w:rsidP="00292E02">
            <w:pPr>
              <w:cnfStyle w:val="000000000000" w:firstRow="0" w:lastRow="0" w:firstColumn="0" w:lastColumn="0" w:oddVBand="0" w:evenVBand="0" w:oddHBand="0" w:evenHBand="0" w:firstRowFirstColumn="0" w:firstRowLastColumn="0" w:lastRowFirstColumn="0" w:lastRowLastColumn="0"/>
            </w:pPr>
            <w:r>
              <w:t xml:space="preserve">Yes. </w:t>
            </w:r>
            <w:r w:rsidR="00292E02">
              <w:t>The supervisor</w:t>
            </w:r>
            <w:r>
              <w:t xml:space="preserve"> evaluate</w:t>
            </w:r>
            <w:r w:rsidR="0089300C">
              <w:t>s</w:t>
            </w:r>
            <w:r>
              <w:t xml:space="preserve"> the software (documentation + program) twice a week.</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70494D" w:rsidP="0060337C">
            <w:pPr>
              <w:cnfStyle w:val="010000000000" w:firstRow="0" w:lastRow="1" w:firstColumn="0" w:lastColumn="0" w:oddVBand="0" w:evenVBand="0" w:oddHBand="0" w:evenHBand="0" w:firstRowFirstColumn="0" w:firstRowLastColumn="0" w:lastRowFirstColumn="0" w:lastRowLastColumn="0"/>
            </w:pPr>
            <w:r>
              <w:t>3.0</w:t>
            </w:r>
          </w:p>
        </w:tc>
        <w:tc>
          <w:tcPr>
            <w:tcW w:w="451" w:type="pct"/>
          </w:tcPr>
          <w:p w:rsidR="006B4908" w:rsidRPr="003370C4" w:rsidRDefault="009C38B5" w:rsidP="004F659A">
            <w:pPr>
              <w:cnfStyle w:val="010000000000" w:firstRow="0" w:lastRow="1" w:firstColumn="0" w:lastColumn="0" w:oddVBand="0" w:evenVBand="0" w:oddHBand="0" w:evenHBand="0" w:firstRowFirstColumn="0" w:firstRowLastColumn="0" w:lastRowFirstColumn="0" w:lastRowLastColumn="0"/>
            </w:pPr>
            <w:r>
              <w:t>0.5</w:t>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B0561E" w:rsidP="006F4F4C">
      <w:pPr>
        <w:rPr>
          <w:rFonts w:eastAsia="Cambria"/>
        </w:rPr>
      </w:pPr>
      <w:r>
        <w:rPr>
          <w:rFonts w:eastAsia="Cambria"/>
        </w:rPr>
        <w:t>As a result, the plan-driven process we choose is waterfall model because of its easy to use and commonly used in software process.</w:t>
      </w:r>
    </w:p>
    <w:p w:rsidR="009257CA" w:rsidRDefault="009257CA" w:rsidP="009257CA">
      <w:pPr>
        <w:keepNext/>
      </w:pPr>
      <w:r>
        <w:rPr>
          <w:rFonts w:eastAsia="Cambria"/>
          <w:noProof/>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1236A" w:rsidRDefault="00F1236A" w:rsidP="006F4F4C">
      <w:pPr>
        <w:rPr>
          <w:rFonts w:eastAsia="Cambria"/>
        </w:rPr>
      </w:pPr>
      <w:r>
        <w:rPr>
          <w:rFonts w:eastAsia="Cambria"/>
        </w:rPr>
        <w:t>In principle, the result of each phase in one or more or more documents that are approved (‘signed off’). The following phase should not start until the previous phase has finished.</w:t>
      </w:r>
    </w:p>
    <w:p w:rsidR="009257CA" w:rsidRDefault="00F1236A" w:rsidP="006F4F4C">
      <w:pPr>
        <w:rPr>
          <w:rFonts w:eastAsia="Cambria"/>
        </w:rPr>
      </w:pPr>
      <w:r>
        <w:rPr>
          <w:rFonts w:eastAsia="Cambria"/>
        </w:rPr>
        <w:t xml:space="preserve">But in practice, we may overlap and feed information to each other. During design, problem with requirements are identified. During coding, design problems are found and so on. </w:t>
      </w:r>
      <w:r w:rsidR="008B1101">
        <w:rPr>
          <w:rFonts w:eastAsia="Cambria"/>
        </w:rPr>
        <w:t>We may modify the d</w:t>
      </w:r>
      <w:r>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 HTTP, SMTP, WebSocket</w:t>
      </w:r>
      <w:r w:rsidR="00D3305C">
        <w:t>.</w:t>
      </w:r>
    </w:p>
    <w:p w:rsidR="00AB7734" w:rsidRDefault="00AB7734" w:rsidP="000369CC">
      <w:pPr>
        <w:pStyle w:val="ListParagraph"/>
        <w:numPr>
          <w:ilvl w:val="0"/>
          <w:numId w:val="23"/>
        </w:numPr>
      </w:pPr>
      <w:r>
        <w:t>Web server: Tomcat, Glassfish</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 xml:space="preserve">Payment Gateway: </w:t>
      </w:r>
      <w:r w:rsidR="00E3141B">
        <w:t>Authorize.net</w:t>
      </w:r>
      <w:r>
        <w:t>, Nganluong</w:t>
      </w:r>
      <w:r w:rsidR="00E3141B">
        <w:t>.vn</w:t>
      </w:r>
      <w:r>
        <w:t>, Baokim</w:t>
      </w:r>
      <w:r w:rsidR="00E3141B">
        <w:t>.vn</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0B21C2" w:rsidRDefault="000B21C2" w:rsidP="000B21C2">
      <w:pPr>
        <w:pStyle w:val="ListParagraph"/>
        <w:numPr>
          <w:ilvl w:val="0"/>
          <w:numId w:val="43"/>
        </w:numPr>
      </w:pPr>
      <w:r>
        <w:t>Comment</w:t>
      </w:r>
    </w:p>
    <w:p w:rsidR="000B21C2" w:rsidRDefault="000B21C2" w:rsidP="000B21C2">
      <w:pPr>
        <w:pStyle w:val="ListParagraph"/>
        <w:numPr>
          <w:ilvl w:val="1"/>
          <w:numId w:val="43"/>
        </w:numPr>
      </w:pPr>
      <w:r>
        <w:t>Comments should be placed right above every variable and function name to explain what they are used for.</w:t>
      </w:r>
    </w:p>
    <w:p w:rsidR="00A53B3A" w:rsidRPr="00F62AE4" w:rsidRDefault="00A53B3A" w:rsidP="000B21C2">
      <w:pPr>
        <w:pStyle w:val="ListParagraph"/>
        <w:numPr>
          <w:ilvl w:val="1"/>
          <w:numId w:val="43"/>
        </w:numPr>
      </w:pPr>
      <w:r>
        <w:t>Comments should be placed in separated lines</w:t>
      </w:r>
      <w:r w:rsidR="005905D1">
        <w:t>, not at the end of l</w:t>
      </w:r>
      <w:r w:rsidR="00934816">
        <w:t>ine</w:t>
      </w:r>
      <w:r>
        <w:t>.</w:t>
      </w:r>
    </w:p>
    <w:p w:rsidR="00F62AE4" w:rsidRPr="00F62AE4" w:rsidRDefault="00F62AE4" w:rsidP="00F62AE4">
      <w:pPr>
        <w:pStyle w:val="ListParagraph"/>
        <w:numPr>
          <w:ilvl w:val="0"/>
          <w:numId w:val="43"/>
        </w:numPr>
      </w:pPr>
      <w:r w:rsidRPr="00F62AE4">
        <w:lastRenderedPageBreak/>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7"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lastRenderedPageBreak/>
        <w:t>UI for businesss web applications - Janko Jovanovic [Ref:</w:t>
      </w:r>
      <w:r w:rsidR="007E7D30" w:rsidRPr="007E7D30">
        <w:rPr>
          <w:rFonts w:eastAsia="Cambria"/>
          <w:lang w:val="vi-VN"/>
        </w:rPr>
        <w:t xml:space="preserve"> </w:t>
      </w:r>
      <w:hyperlink r:id="rId18"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9"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0"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lastRenderedPageBreak/>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lastRenderedPageBreak/>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CD1" w:rsidRDefault="00210CD1">
      <w:r>
        <w:separator/>
      </w:r>
    </w:p>
  </w:endnote>
  <w:endnote w:type="continuationSeparator" w:id="0">
    <w:p w:rsidR="00210CD1" w:rsidRDefault="00210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E3141B"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E3141B" w:rsidRPr="00B42D98" w:rsidRDefault="00E3141B"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3C3570">
                <w:rPr>
                  <w:noProof/>
                </w:rPr>
                <w:t>15</w:t>
              </w:r>
              <w:r w:rsidRPr="00B42D98">
                <w:rPr>
                  <w:b w:val="0"/>
                  <w:noProof/>
                </w:rPr>
                <w:fldChar w:fldCharType="end"/>
              </w:r>
            </w:p>
          </w:sdtContent>
        </w:sdt>
      </w:tc>
    </w:tr>
  </w:tbl>
  <w:p w:rsidR="00E3141B" w:rsidRDefault="00E3141B"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CD1" w:rsidRDefault="00210CD1">
      <w:r>
        <w:separator/>
      </w:r>
    </w:p>
  </w:footnote>
  <w:footnote w:type="continuationSeparator" w:id="0">
    <w:p w:rsidR="00210CD1" w:rsidRDefault="00210C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FD2E611A"/>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563C"/>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B27"/>
    <w:rsid w:val="00435629"/>
    <w:rsid w:val="00436A91"/>
    <w:rsid w:val="00443D85"/>
    <w:rsid w:val="00443EAF"/>
    <w:rsid w:val="00445EA4"/>
    <w:rsid w:val="00446F8D"/>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3F5"/>
    <w:rsid w:val="005F3DE5"/>
    <w:rsid w:val="0060243D"/>
    <w:rsid w:val="0060337C"/>
    <w:rsid w:val="0060378B"/>
    <w:rsid w:val="00606476"/>
    <w:rsid w:val="006066D3"/>
    <w:rsid w:val="00607030"/>
    <w:rsid w:val="00613C98"/>
    <w:rsid w:val="00614956"/>
    <w:rsid w:val="0061605D"/>
    <w:rsid w:val="00616E1C"/>
    <w:rsid w:val="00617438"/>
    <w:rsid w:val="0062096A"/>
    <w:rsid w:val="00624F52"/>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C67"/>
    <w:rsid w:val="0095676D"/>
    <w:rsid w:val="00956D94"/>
    <w:rsid w:val="009609F3"/>
    <w:rsid w:val="00962AB8"/>
    <w:rsid w:val="00964BDF"/>
    <w:rsid w:val="00964C04"/>
    <w:rsid w:val="00965857"/>
    <w:rsid w:val="00970842"/>
    <w:rsid w:val="00972442"/>
    <w:rsid w:val="009729F0"/>
    <w:rsid w:val="009743C4"/>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75DE"/>
    <w:rsid w:val="00AF2EEE"/>
    <w:rsid w:val="00AF33CB"/>
    <w:rsid w:val="00AF4ED1"/>
    <w:rsid w:val="00AF6504"/>
    <w:rsid w:val="00AF7685"/>
    <w:rsid w:val="00B009A1"/>
    <w:rsid w:val="00B02C07"/>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5B31"/>
    <w:rsid w:val="00F56199"/>
    <w:rsid w:val="00F57EBD"/>
    <w:rsid w:val="00F62ADA"/>
    <w:rsid w:val="00F62AE4"/>
    <w:rsid w:val="00F62AEE"/>
    <w:rsid w:val="00F62D88"/>
    <w:rsid w:val="00F636CB"/>
    <w:rsid w:val="00F64812"/>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C164C9"/>
    <w:pPr>
      <w:keepNext/>
      <w:keepLines/>
      <w:pageBreakBefore/>
      <w:numPr>
        <w:numId w:val="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7B0C3A"/>
    <w:pPr>
      <w:keepNext/>
      <w:keepLines/>
      <w:numPr>
        <w:ilvl w:val="1"/>
        <w:numId w:val="2"/>
      </w:numPr>
      <w:spacing w:before="360" w:after="240" w:line="360" w:lineRule="auto"/>
      <w:outlineLvl w:val="1"/>
    </w:pPr>
    <w:rPr>
      <w:rFonts w:ascii="Verdana" w:eastAsiaTheme="majorEastAsia" w:hAnsi="Verdana" w:cstheme="majorBidi"/>
      <w:b/>
      <w:bCs/>
      <w:iCs/>
      <w:smallCaps/>
      <w:sz w:val="32"/>
      <w:szCs w:val="28"/>
    </w:rPr>
  </w:style>
  <w:style w:type="paragraph" w:styleId="Heading3">
    <w:name w:val="heading 3"/>
    <w:basedOn w:val="Normal"/>
    <w:next w:val="Normal"/>
    <w:link w:val="Heading3Char"/>
    <w:autoRedefine/>
    <w:uiPriority w:val="9"/>
    <w:unhideWhenUsed/>
    <w:qFormat/>
    <w:rsid w:val="0068779A"/>
    <w:pPr>
      <w:keepNext/>
      <w:keepLines/>
      <w:numPr>
        <w:ilvl w:val="2"/>
        <w:numId w:val="2"/>
      </w:numPr>
      <w:spacing w:before="360" w:after="240"/>
      <w:outlineLvl w:val="2"/>
    </w:pPr>
    <w:rPr>
      <w:rFonts w:ascii="Verdana" w:eastAsia="Cambria" w:hAnsi="Verdana" w:cstheme="majorBidi"/>
      <w:b/>
      <w:bCs/>
      <w:i/>
      <w:sz w:val="26"/>
      <w:szCs w:val="28"/>
    </w:rPr>
  </w:style>
  <w:style w:type="paragraph" w:styleId="Heading4">
    <w:name w:val="heading 4"/>
    <w:basedOn w:val="Normal"/>
    <w:next w:val="Normal"/>
    <w:link w:val="Heading4Char"/>
    <w:uiPriority w:val="9"/>
    <w:unhideWhenUsed/>
    <w:qFormat/>
    <w:rsid w:val="004C257C"/>
    <w:pPr>
      <w:keepNext/>
      <w:keepLines/>
      <w:numPr>
        <w:ilvl w:val="3"/>
        <w:numId w:val="2"/>
      </w:numPr>
      <w:spacing w:before="240" w:after="6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3169A1"/>
    <w:pPr>
      <w:keepNext/>
      <w:keepLines/>
      <w:numPr>
        <w:ilvl w:val="4"/>
        <w:numId w:val="2"/>
      </w:numPr>
      <w:spacing w:before="240" w:after="60"/>
      <w:outlineLvl w:val="4"/>
    </w:pPr>
    <w:rPr>
      <w:rFonts w:asciiTheme="majorHAnsi" w:eastAsiaTheme="minorEastAsia" w:hAnsiTheme="majorHAnsi"/>
      <w:bCs/>
      <w:i/>
      <w:iCs/>
      <w:szCs w:val="26"/>
    </w:rPr>
  </w:style>
  <w:style w:type="paragraph" w:styleId="Heading6">
    <w:name w:val="heading 6"/>
    <w:basedOn w:val="Normal"/>
    <w:next w:val="Normal"/>
    <w:link w:val="Heading6Char"/>
    <w:uiPriority w:val="9"/>
    <w:qFormat/>
    <w:rsid w:val="006D162F"/>
    <w:pPr>
      <w:keepNext/>
      <w:keepLines/>
      <w:numPr>
        <w:ilvl w:val="5"/>
        <w:numId w:val="2"/>
      </w:numPr>
      <w:spacing w:before="240" w:after="60"/>
      <w:jc w:val="center"/>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C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7B0C3A"/>
    <w:rPr>
      <w:rFonts w:ascii="Verdana" w:eastAsiaTheme="majorEastAsia" w:hAnsi="Verdana" w:cstheme="majorBidi"/>
      <w:b/>
      <w:bCs/>
      <w:iCs/>
      <w:smallCaps/>
      <w:sz w:val="32"/>
      <w:szCs w:val="28"/>
    </w:rPr>
  </w:style>
  <w:style w:type="character" w:customStyle="1" w:styleId="Heading3Char">
    <w:name w:val="Heading 3 Char"/>
    <w:basedOn w:val="DefaultParagraphFont"/>
    <w:link w:val="Heading3"/>
    <w:uiPriority w:val="9"/>
    <w:rsid w:val="0068779A"/>
    <w:rPr>
      <w:rFonts w:ascii="Verdana" w:eastAsia="Cambria" w:hAnsi="Verdana" w:cstheme="majorBidi"/>
      <w:b/>
      <w:bCs/>
      <w:i/>
      <w:sz w:val="26"/>
      <w:szCs w:val="28"/>
    </w:rPr>
  </w:style>
  <w:style w:type="character" w:customStyle="1" w:styleId="Heading4Char">
    <w:name w:val="Heading 4 Char"/>
    <w:basedOn w:val="DefaultParagraphFont"/>
    <w:link w:val="Heading4"/>
    <w:uiPriority w:val="9"/>
    <w:rsid w:val="004C257C"/>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169A1"/>
    <w:rPr>
      <w:rFonts w:asciiTheme="majorHAnsi" w:eastAsiaTheme="minorEastAsia" w:hAnsiTheme="majorHAnsi"/>
      <w:bCs/>
      <w:i/>
      <w:iCs/>
      <w:szCs w:val="26"/>
    </w:rPr>
  </w:style>
  <w:style w:type="character" w:customStyle="1" w:styleId="Heading6Char">
    <w:name w:val="Heading 6 Char"/>
    <w:basedOn w:val="DefaultParagraphFont"/>
    <w:link w:val="Heading6"/>
    <w:uiPriority w:val="9"/>
    <w:rsid w:val="006D162F"/>
    <w:rPr>
      <w:b/>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81FD6"/>
    <w:pPr>
      <w:pageBreakBefore/>
      <w:numPr>
        <w:ilvl w:val="0"/>
        <w:numId w:val="0"/>
      </w:numPr>
    </w:pPr>
  </w:style>
  <w:style w:type="character" w:customStyle="1" w:styleId="Heading2NoNumberChar">
    <w:name w:val="Heading 2 No Number Char"/>
    <w:basedOn w:val="Heading1Char"/>
    <w:link w:val="Heading2NoNumber"/>
    <w:rsid w:val="00681FD6"/>
    <w:rPr>
      <w:rFonts w:ascii="Verdana" w:eastAsiaTheme="majorEastAsia" w:hAnsi="Verdana" w:cstheme="majorBidi"/>
      <w:b/>
      <w:bCs/>
      <w:iCs/>
      <w:smallCaps/>
      <w:color w:val="17365D" w:themeColor="text2" w:themeShade="BF"/>
      <w:kern w:val="32"/>
      <w:sz w:val="32"/>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bCs w:val="0"/>
      <w:i w:val="0"/>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C164C9"/>
    <w:pPr>
      <w:keepNext/>
      <w:keepLines/>
      <w:pageBreakBefore/>
      <w:numPr>
        <w:numId w:val="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7B0C3A"/>
    <w:pPr>
      <w:keepNext/>
      <w:keepLines/>
      <w:numPr>
        <w:ilvl w:val="1"/>
        <w:numId w:val="2"/>
      </w:numPr>
      <w:spacing w:before="360" w:after="240" w:line="360" w:lineRule="auto"/>
      <w:outlineLvl w:val="1"/>
    </w:pPr>
    <w:rPr>
      <w:rFonts w:ascii="Verdana" w:eastAsiaTheme="majorEastAsia" w:hAnsi="Verdana" w:cstheme="majorBidi"/>
      <w:b/>
      <w:bCs/>
      <w:iCs/>
      <w:smallCaps/>
      <w:sz w:val="32"/>
      <w:szCs w:val="28"/>
    </w:rPr>
  </w:style>
  <w:style w:type="paragraph" w:styleId="Heading3">
    <w:name w:val="heading 3"/>
    <w:basedOn w:val="Normal"/>
    <w:next w:val="Normal"/>
    <w:link w:val="Heading3Char"/>
    <w:autoRedefine/>
    <w:uiPriority w:val="9"/>
    <w:unhideWhenUsed/>
    <w:qFormat/>
    <w:rsid w:val="0068779A"/>
    <w:pPr>
      <w:keepNext/>
      <w:keepLines/>
      <w:numPr>
        <w:ilvl w:val="2"/>
        <w:numId w:val="2"/>
      </w:numPr>
      <w:spacing w:before="360" w:after="240"/>
      <w:outlineLvl w:val="2"/>
    </w:pPr>
    <w:rPr>
      <w:rFonts w:ascii="Verdana" w:eastAsia="Cambria" w:hAnsi="Verdana" w:cstheme="majorBidi"/>
      <w:b/>
      <w:bCs/>
      <w:i/>
      <w:sz w:val="26"/>
      <w:szCs w:val="28"/>
    </w:rPr>
  </w:style>
  <w:style w:type="paragraph" w:styleId="Heading4">
    <w:name w:val="heading 4"/>
    <w:basedOn w:val="Normal"/>
    <w:next w:val="Normal"/>
    <w:link w:val="Heading4Char"/>
    <w:uiPriority w:val="9"/>
    <w:unhideWhenUsed/>
    <w:qFormat/>
    <w:rsid w:val="004C257C"/>
    <w:pPr>
      <w:keepNext/>
      <w:keepLines/>
      <w:numPr>
        <w:ilvl w:val="3"/>
        <w:numId w:val="2"/>
      </w:numPr>
      <w:spacing w:before="240" w:after="6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3169A1"/>
    <w:pPr>
      <w:keepNext/>
      <w:keepLines/>
      <w:numPr>
        <w:ilvl w:val="4"/>
        <w:numId w:val="2"/>
      </w:numPr>
      <w:spacing w:before="240" w:after="60"/>
      <w:outlineLvl w:val="4"/>
    </w:pPr>
    <w:rPr>
      <w:rFonts w:asciiTheme="majorHAnsi" w:eastAsiaTheme="minorEastAsia" w:hAnsiTheme="majorHAnsi"/>
      <w:bCs/>
      <w:i/>
      <w:iCs/>
      <w:szCs w:val="26"/>
    </w:rPr>
  </w:style>
  <w:style w:type="paragraph" w:styleId="Heading6">
    <w:name w:val="heading 6"/>
    <w:basedOn w:val="Normal"/>
    <w:next w:val="Normal"/>
    <w:link w:val="Heading6Char"/>
    <w:uiPriority w:val="9"/>
    <w:qFormat/>
    <w:rsid w:val="006D162F"/>
    <w:pPr>
      <w:keepNext/>
      <w:keepLines/>
      <w:numPr>
        <w:ilvl w:val="5"/>
        <w:numId w:val="2"/>
      </w:numPr>
      <w:spacing w:before="240" w:after="60"/>
      <w:jc w:val="center"/>
      <w:outlineLvl w:val="5"/>
    </w:pPr>
    <w:rPr>
      <w:b/>
      <w:bCs/>
      <w:szCs w:val="22"/>
    </w:rPr>
  </w:style>
  <w:style w:type="paragraph" w:styleId="Heading7">
    <w:name w:val="heading 7"/>
    <w:basedOn w:val="Normal"/>
    <w:next w:val="Normal"/>
    <w:link w:val="Heading7Char"/>
    <w:uiPriority w:val="9"/>
    <w:semiHidden/>
    <w:unhideWhenUsed/>
    <w:qFormat/>
    <w:rsid w:val="001B3490"/>
    <w:pPr>
      <w:numPr>
        <w:ilvl w:val="6"/>
        <w:numId w:val="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4C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7B0C3A"/>
    <w:rPr>
      <w:rFonts w:ascii="Verdana" w:eastAsiaTheme="majorEastAsia" w:hAnsi="Verdana" w:cstheme="majorBidi"/>
      <w:b/>
      <w:bCs/>
      <w:iCs/>
      <w:smallCaps/>
      <w:sz w:val="32"/>
      <w:szCs w:val="28"/>
    </w:rPr>
  </w:style>
  <w:style w:type="character" w:customStyle="1" w:styleId="Heading3Char">
    <w:name w:val="Heading 3 Char"/>
    <w:basedOn w:val="DefaultParagraphFont"/>
    <w:link w:val="Heading3"/>
    <w:uiPriority w:val="9"/>
    <w:rsid w:val="0068779A"/>
    <w:rPr>
      <w:rFonts w:ascii="Verdana" w:eastAsia="Cambria" w:hAnsi="Verdana" w:cstheme="majorBidi"/>
      <w:b/>
      <w:bCs/>
      <w:i/>
      <w:sz w:val="26"/>
      <w:szCs w:val="28"/>
    </w:rPr>
  </w:style>
  <w:style w:type="character" w:customStyle="1" w:styleId="Heading4Char">
    <w:name w:val="Heading 4 Char"/>
    <w:basedOn w:val="DefaultParagraphFont"/>
    <w:link w:val="Heading4"/>
    <w:uiPriority w:val="9"/>
    <w:rsid w:val="004C257C"/>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3169A1"/>
    <w:rPr>
      <w:rFonts w:asciiTheme="majorHAnsi" w:eastAsiaTheme="minorEastAsia" w:hAnsiTheme="majorHAnsi"/>
      <w:bCs/>
      <w:i/>
      <w:iCs/>
      <w:szCs w:val="26"/>
    </w:rPr>
  </w:style>
  <w:style w:type="character" w:customStyle="1" w:styleId="Heading6Char">
    <w:name w:val="Heading 6 Char"/>
    <w:basedOn w:val="DefaultParagraphFont"/>
    <w:link w:val="Heading6"/>
    <w:uiPriority w:val="9"/>
    <w:rsid w:val="006D162F"/>
    <w:rPr>
      <w:b/>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81FD6"/>
    <w:pPr>
      <w:pageBreakBefore/>
      <w:numPr>
        <w:ilvl w:val="0"/>
        <w:numId w:val="0"/>
      </w:numPr>
    </w:pPr>
  </w:style>
  <w:style w:type="character" w:customStyle="1" w:styleId="Heading2NoNumberChar">
    <w:name w:val="Heading 2 No Number Char"/>
    <w:basedOn w:val="Heading1Char"/>
    <w:link w:val="Heading2NoNumber"/>
    <w:rsid w:val="00681FD6"/>
    <w:rPr>
      <w:rFonts w:ascii="Verdana" w:eastAsiaTheme="majorEastAsia" w:hAnsi="Verdana" w:cstheme="majorBidi"/>
      <w:b/>
      <w:bCs/>
      <w:iCs/>
      <w:smallCaps/>
      <w:color w:val="17365D" w:themeColor="text2" w:themeShade="BF"/>
      <w:kern w:val="32"/>
      <w:sz w:val="32"/>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bCs w:val="0"/>
      <w:i w:val="0"/>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hucTQSE60993@fpt.edu.vn" TargetMode="External"/><Relationship Id="rId18" Type="http://schemas.openxmlformats.org/officeDocument/2006/relationships/hyperlink" Target="http://www.smashingmagazine.com/2010/02/25/designinguser-interfaces-for-business-web-applications/"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mailto:DanQTSE61144@fpt.edu.vn" TargetMode="External"/><Relationship Id="rId17" Type="http://schemas.openxmlformats.org/officeDocument/2006/relationships/hyperlink" Target="http://www.oracle.com/technetwork/java/codeconventions-150003.pdf"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hyperlink" Target="http://www.oreilly.com/pub/e/2144" TargetMode="External"/><Relationship Id="rId29"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anhKT@fpt.edu.vn" TargetMode="Externa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ucHCSE61024@fpt.edu.vn" TargetMode="Externa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www.smashingmagazine.com/2008/01/31/10-principles-of-effective-web-design/" TargetMode="External"/><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HoangNHSE61007@fpt.edu.vn"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91FD0"/>
    <w:rsid w:val="006847CC"/>
    <w:rsid w:val="00763865"/>
    <w:rsid w:val="00896BAE"/>
    <w:rsid w:val="009A3995"/>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324EEA03-8685-47C6-BCB8-887BE749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227</TotalTime>
  <Pages>45</Pages>
  <Words>5788</Words>
  <Characters>32996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38707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Phuc Tran</cp:lastModifiedBy>
  <cp:revision>51</cp:revision>
  <cp:lastPrinted>2015-05-14T02:10:00Z</cp:lastPrinted>
  <dcterms:created xsi:type="dcterms:W3CDTF">2015-05-15T14:54:00Z</dcterms:created>
  <dcterms:modified xsi:type="dcterms:W3CDTF">2015-05-16T13:18:00Z</dcterms:modified>
</cp:coreProperties>
</file>
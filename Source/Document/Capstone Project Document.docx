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785513"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1297632"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12BC065E" w14:textId="77777777" w:rsidR="002A7C26"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1297632" w:history="1">
            <w:r w:rsidR="002A7C26" w:rsidRPr="00BA690D">
              <w:rPr>
                <w:rStyle w:val="Hyperlink"/>
                <w:noProof/>
              </w:rPr>
              <w:t>Table of Contents</w:t>
            </w:r>
            <w:r w:rsidR="002A7C26">
              <w:rPr>
                <w:noProof/>
                <w:webHidden/>
              </w:rPr>
              <w:tab/>
            </w:r>
            <w:r w:rsidR="002A7C26">
              <w:rPr>
                <w:noProof/>
                <w:webHidden/>
              </w:rPr>
              <w:fldChar w:fldCharType="begin"/>
            </w:r>
            <w:r w:rsidR="002A7C26">
              <w:rPr>
                <w:noProof/>
                <w:webHidden/>
              </w:rPr>
              <w:instrText xml:space="preserve"> PAGEREF _Toc421297632 \h </w:instrText>
            </w:r>
            <w:r w:rsidR="002A7C26">
              <w:rPr>
                <w:noProof/>
                <w:webHidden/>
              </w:rPr>
            </w:r>
            <w:r w:rsidR="002A7C26">
              <w:rPr>
                <w:noProof/>
                <w:webHidden/>
              </w:rPr>
              <w:fldChar w:fldCharType="separate"/>
            </w:r>
            <w:r w:rsidR="002A7C26">
              <w:rPr>
                <w:noProof/>
                <w:webHidden/>
              </w:rPr>
              <w:t>3</w:t>
            </w:r>
            <w:r w:rsidR="002A7C26">
              <w:rPr>
                <w:noProof/>
                <w:webHidden/>
              </w:rPr>
              <w:fldChar w:fldCharType="end"/>
            </w:r>
          </w:hyperlink>
        </w:p>
        <w:p w14:paraId="524CF12E" w14:textId="77777777" w:rsidR="002A7C26" w:rsidRDefault="00785513">
          <w:pPr>
            <w:pStyle w:val="TOC2"/>
            <w:rPr>
              <w:rFonts w:asciiTheme="minorHAnsi" w:hAnsiTheme="minorHAnsi"/>
              <w:noProof/>
              <w:sz w:val="22"/>
              <w:lang w:val="en-US"/>
            </w:rPr>
          </w:pPr>
          <w:hyperlink w:anchor="_Toc421297633" w:history="1">
            <w:r w:rsidR="002A7C26" w:rsidRPr="00BA690D">
              <w:rPr>
                <w:rStyle w:val="Hyperlink"/>
                <w:noProof/>
              </w:rPr>
              <w:t>List of Tables</w:t>
            </w:r>
            <w:r w:rsidR="002A7C26">
              <w:rPr>
                <w:noProof/>
                <w:webHidden/>
              </w:rPr>
              <w:tab/>
            </w:r>
            <w:r w:rsidR="002A7C26">
              <w:rPr>
                <w:noProof/>
                <w:webHidden/>
              </w:rPr>
              <w:fldChar w:fldCharType="begin"/>
            </w:r>
            <w:r w:rsidR="002A7C26">
              <w:rPr>
                <w:noProof/>
                <w:webHidden/>
              </w:rPr>
              <w:instrText xml:space="preserve"> PAGEREF _Toc421297633 \h </w:instrText>
            </w:r>
            <w:r w:rsidR="002A7C26">
              <w:rPr>
                <w:noProof/>
                <w:webHidden/>
              </w:rPr>
            </w:r>
            <w:r w:rsidR="002A7C26">
              <w:rPr>
                <w:noProof/>
                <w:webHidden/>
              </w:rPr>
              <w:fldChar w:fldCharType="separate"/>
            </w:r>
            <w:r w:rsidR="002A7C26">
              <w:rPr>
                <w:noProof/>
                <w:webHidden/>
              </w:rPr>
              <w:t>6</w:t>
            </w:r>
            <w:r w:rsidR="002A7C26">
              <w:rPr>
                <w:noProof/>
                <w:webHidden/>
              </w:rPr>
              <w:fldChar w:fldCharType="end"/>
            </w:r>
          </w:hyperlink>
        </w:p>
        <w:p w14:paraId="6CCD51EB" w14:textId="77777777" w:rsidR="002A7C26" w:rsidRDefault="00785513">
          <w:pPr>
            <w:pStyle w:val="TOC2"/>
            <w:rPr>
              <w:rFonts w:asciiTheme="minorHAnsi" w:hAnsiTheme="minorHAnsi"/>
              <w:noProof/>
              <w:sz w:val="22"/>
              <w:lang w:val="en-US"/>
            </w:rPr>
          </w:pPr>
          <w:hyperlink w:anchor="_Toc421297634" w:history="1">
            <w:r w:rsidR="002A7C26" w:rsidRPr="00BA690D">
              <w:rPr>
                <w:rStyle w:val="Hyperlink"/>
                <w:noProof/>
              </w:rPr>
              <w:t>List of Figures</w:t>
            </w:r>
            <w:r w:rsidR="002A7C26">
              <w:rPr>
                <w:noProof/>
                <w:webHidden/>
              </w:rPr>
              <w:tab/>
            </w:r>
            <w:r w:rsidR="002A7C26">
              <w:rPr>
                <w:noProof/>
                <w:webHidden/>
              </w:rPr>
              <w:fldChar w:fldCharType="begin"/>
            </w:r>
            <w:r w:rsidR="002A7C26">
              <w:rPr>
                <w:noProof/>
                <w:webHidden/>
              </w:rPr>
              <w:instrText xml:space="preserve"> PAGEREF _Toc421297634 \h </w:instrText>
            </w:r>
            <w:r w:rsidR="002A7C26">
              <w:rPr>
                <w:noProof/>
                <w:webHidden/>
              </w:rPr>
            </w:r>
            <w:r w:rsidR="002A7C26">
              <w:rPr>
                <w:noProof/>
                <w:webHidden/>
              </w:rPr>
              <w:fldChar w:fldCharType="separate"/>
            </w:r>
            <w:r w:rsidR="002A7C26">
              <w:rPr>
                <w:noProof/>
                <w:webHidden/>
              </w:rPr>
              <w:t>7</w:t>
            </w:r>
            <w:r w:rsidR="002A7C26">
              <w:rPr>
                <w:noProof/>
                <w:webHidden/>
              </w:rPr>
              <w:fldChar w:fldCharType="end"/>
            </w:r>
          </w:hyperlink>
        </w:p>
        <w:p w14:paraId="1BCC86E8" w14:textId="77777777" w:rsidR="002A7C26" w:rsidRDefault="00785513">
          <w:pPr>
            <w:pStyle w:val="TOC2"/>
            <w:rPr>
              <w:rFonts w:asciiTheme="minorHAnsi" w:hAnsiTheme="minorHAnsi"/>
              <w:noProof/>
              <w:sz w:val="22"/>
              <w:lang w:val="en-US"/>
            </w:rPr>
          </w:pPr>
          <w:hyperlink w:anchor="_Toc421297635" w:history="1">
            <w:r w:rsidR="002A7C26" w:rsidRPr="00BA690D">
              <w:rPr>
                <w:rStyle w:val="Hyperlink"/>
                <w:noProof/>
              </w:rPr>
              <w:t>D</w:t>
            </w:r>
            <w:r w:rsidR="002A7C26" w:rsidRPr="00BA690D">
              <w:rPr>
                <w:rStyle w:val="Hyperlink"/>
                <w:noProof/>
                <w:spacing w:val="1"/>
              </w:rPr>
              <w:t>e</w:t>
            </w:r>
            <w:r w:rsidR="002A7C26" w:rsidRPr="00BA690D">
              <w:rPr>
                <w:rStyle w:val="Hyperlink"/>
                <w:noProof/>
              </w:rPr>
              <w:t>fini</w:t>
            </w:r>
            <w:r w:rsidR="002A7C26" w:rsidRPr="00BA690D">
              <w:rPr>
                <w:rStyle w:val="Hyperlink"/>
                <w:noProof/>
                <w:spacing w:val="1"/>
              </w:rPr>
              <w:t>t</w:t>
            </w:r>
            <w:r w:rsidR="002A7C26" w:rsidRPr="00BA690D">
              <w:rPr>
                <w:rStyle w:val="Hyperlink"/>
                <w:noProof/>
              </w:rPr>
              <w:t>i</w:t>
            </w:r>
            <w:r w:rsidR="002A7C26" w:rsidRPr="00BA690D">
              <w:rPr>
                <w:rStyle w:val="Hyperlink"/>
                <w:noProof/>
                <w:spacing w:val="-1"/>
              </w:rPr>
              <w:t>o</w:t>
            </w:r>
            <w:r w:rsidR="002A7C26" w:rsidRPr="00BA690D">
              <w:rPr>
                <w:rStyle w:val="Hyperlink"/>
                <w:noProof/>
              </w:rPr>
              <w:t>n</w:t>
            </w:r>
            <w:r w:rsidR="002A7C26" w:rsidRPr="00BA690D">
              <w:rPr>
                <w:rStyle w:val="Hyperlink"/>
                <w:noProof/>
                <w:spacing w:val="1"/>
              </w:rPr>
              <w:t>s</w:t>
            </w:r>
            <w:r w:rsidR="002A7C26" w:rsidRPr="00BA690D">
              <w:rPr>
                <w:rStyle w:val="Hyperlink"/>
                <w:noProof/>
              </w:rPr>
              <w:t>,</w:t>
            </w:r>
            <w:r w:rsidR="002A7C26" w:rsidRPr="00BA690D">
              <w:rPr>
                <w:rStyle w:val="Hyperlink"/>
                <w:noProof/>
                <w:spacing w:val="-2"/>
              </w:rPr>
              <w:t xml:space="preserve"> </w:t>
            </w:r>
            <w:r w:rsidR="002A7C26" w:rsidRPr="00BA690D">
              <w:rPr>
                <w:rStyle w:val="Hyperlink"/>
                <w:noProof/>
              </w:rPr>
              <w:t>Acr</w:t>
            </w:r>
            <w:r w:rsidR="002A7C26" w:rsidRPr="00BA690D">
              <w:rPr>
                <w:rStyle w:val="Hyperlink"/>
                <w:noProof/>
                <w:spacing w:val="-2"/>
              </w:rPr>
              <w:t>o</w:t>
            </w:r>
            <w:r w:rsidR="002A7C26" w:rsidRPr="00BA690D">
              <w:rPr>
                <w:rStyle w:val="Hyperlink"/>
                <w:noProof/>
              </w:rPr>
              <w:t>n</w:t>
            </w:r>
            <w:r w:rsidR="002A7C26" w:rsidRPr="00BA690D">
              <w:rPr>
                <w:rStyle w:val="Hyperlink"/>
                <w:noProof/>
                <w:spacing w:val="2"/>
              </w:rPr>
              <w:t>y</w:t>
            </w:r>
            <w:r w:rsidR="002A7C26" w:rsidRPr="00BA690D">
              <w:rPr>
                <w:rStyle w:val="Hyperlink"/>
                <w:noProof/>
                <w:spacing w:val="1"/>
              </w:rPr>
              <w:t>m</w:t>
            </w:r>
            <w:r w:rsidR="002A7C26" w:rsidRPr="00BA690D">
              <w:rPr>
                <w:rStyle w:val="Hyperlink"/>
                <w:noProof/>
              </w:rPr>
              <w:t>s, a</w:t>
            </w:r>
            <w:r w:rsidR="002A7C26" w:rsidRPr="00BA690D">
              <w:rPr>
                <w:rStyle w:val="Hyperlink"/>
                <w:noProof/>
                <w:spacing w:val="-1"/>
              </w:rPr>
              <w:t>n</w:t>
            </w:r>
            <w:r w:rsidR="002A7C26" w:rsidRPr="00BA690D">
              <w:rPr>
                <w:rStyle w:val="Hyperlink"/>
                <w:noProof/>
              </w:rPr>
              <w:t xml:space="preserve">d </w:t>
            </w:r>
            <w:r w:rsidR="002A7C26" w:rsidRPr="00BA690D">
              <w:rPr>
                <w:rStyle w:val="Hyperlink"/>
                <w:noProof/>
                <w:spacing w:val="-2"/>
              </w:rPr>
              <w:t>A</w:t>
            </w:r>
            <w:r w:rsidR="002A7C26" w:rsidRPr="00BA690D">
              <w:rPr>
                <w:rStyle w:val="Hyperlink"/>
                <w:noProof/>
              </w:rPr>
              <w:t>b</w:t>
            </w:r>
            <w:r w:rsidR="002A7C26" w:rsidRPr="00BA690D">
              <w:rPr>
                <w:rStyle w:val="Hyperlink"/>
                <w:noProof/>
                <w:spacing w:val="1"/>
              </w:rPr>
              <w:t>b</w:t>
            </w:r>
            <w:r w:rsidR="002A7C26" w:rsidRPr="00BA690D">
              <w:rPr>
                <w:rStyle w:val="Hyperlink"/>
                <w:noProof/>
              </w:rPr>
              <w:t>re</w:t>
            </w:r>
            <w:r w:rsidR="002A7C26" w:rsidRPr="00BA690D">
              <w:rPr>
                <w:rStyle w:val="Hyperlink"/>
                <w:noProof/>
                <w:spacing w:val="1"/>
              </w:rPr>
              <w:t>v</w:t>
            </w:r>
            <w:r w:rsidR="002A7C26" w:rsidRPr="00BA690D">
              <w:rPr>
                <w:rStyle w:val="Hyperlink"/>
                <w:noProof/>
              </w:rPr>
              <w:t>iati</w:t>
            </w:r>
            <w:r w:rsidR="002A7C26" w:rsidRPr="00BA690D">
              <w:rPr>
                <w:rStyle w:val="Hyperlink"/>
                <w:noProof/>
                <w:spacing w:val="-2"/>
              </w:rPr>
              <w:t>o</w:t>
            </w:r>
            <w:r w:rsidR="002A7C26" w:rsidRPr="00BA690D">
              <w:rPr>
                <w:rStyle w:val="Hyperlink"/>
                <w:noProof/>
              </w:rPr>
              <w:t>ns</w:t>
            </w:r>
            <w:r w:rsidR="002A7C26">
              <w:rPr>
                <w:noProof/>
                <w:webHidden/>
              </w:rPr>
              <w:tab/>
            </w:r>
            <w:r w:rsidR="002A7C26">
              <w:rPr>
                <w:noProof/>
                <w:webHidden/>
              </w:rPr>
              <w:fldChar w:fldCharType="begin"/>
            </w:r>
            <w:r w:rsidR="002A7C26">
              <w:rPr>
                <w:noProof/>
                <w:webHidden/>
              </w:rPr>
              <w:instrText xml:space="preserve"> PAGEREF _Toc421297635 \h </w:instrText>
            </w:r>
            <w:r w:rsidR="002A7C26">
              <w:rPr>
                <w:noProof/>
                <w:webHidden/>
              </w:rPr>
            </w:r>
            <w:r w:rsidR="002A7C26">
              <w:rPr>
                <w:noProof/>
                <w:webHidden/>
              </w:rPr>
              <w:fldChar w:fldCharType="separate"/>
            </w:r>
            <w:r w:rsidR="002A7C26">
              <w:rPr>
                <w:noProof/>
                <w:webHidden/>
              </w:rPr>
              <w:t>8</w:t>
            </w:r>
            <w:r w:rsidR="002A7C26">
              <w:rPr>
                <w:noProof/>
                <w:webHidden/>
              </w:rPr>
              <w:fldChar w:fldCharType="end"/>
            </w:r>
          </w:hyperlink>
        </w:p>
        <w:p w14:paraId="1060205E" w14:textId="77777777" w:rsidR="002A7C26" w:rsidRDefault="00785513">
          <w:pPr>
            <w:pStyle w:val="TOC1"/>
            <w:rPr>
              <w:rFonts w:asciiTheme="minorHAnsi" w:hAnsiTheme="minorHAnsi"/>
              <w:noProof/>
              <w:sz w:val="22"/>
              <w:lang w:val="en-US"/>
            </w:rPr>
          </w:pPr>
          <w:hyperlink w:anchor="_Toc421297636" w:history="1">
            <w:r w:rsidR="002A7C26" w:rsidRPr="00BA690D">
              <w:rPr>
                <w:rStyle w:val="Hyperlink"/>
                <w:noProof/>
              </w:rPr>
              <w:t>A. Report No.1 Introduction</w:t>
            </w:r>
            <w:r w:rsidR="002A7C26">
              <w:rPr>
                <w:noProof/>
                <w:webHidden/>
              </w:rPr>
              <w:tab/>
            </w:r>
            <w:r w:rsidR="002A7C26">
              <w:rPr>
                <w:noProof/>
                <w:webHidden/>
              </w:rPr>
              <w:fldChar w:fldCharType="begin"/>
            </w:r>
            <w:r w:rsidR="002A7C26">
              <w:rPr>
                <w:noProof/>
                <w:webHidden/>
              </w:rPr>
              <w:instrText xml:space="preserve"> PAGEREF _Toc421297636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52C65E76" w14:textId="77777777" w:rsidR="002A7C26" w:rsidRDefault="00785513">
          <w:pPr>
            <w:pStyle w:val="TOC2"/>
            <w:rPr>
              <w:rFonts w:asciiTheme="minorHAnsi" w:hAnsiTheme="minorHAnsi"/>
              <w:noProof/>
              <w:sz w:val="22"/>
              <w:lang w:val="en-US"/>
            </w:rPr>
          </w:pPr>
          <w:hyperlink w:anchor="_Toc421297637" w:history="1">
            <w:r w:rsidR="002A7C26" w:rsidRPr="00BA690D">
              <w:rPr>
                <w:rStyle w:val="Hyperlink"/>
                <w:noProof/>
              </w:rPr>
              <w:t>1. Project Information</w:t>
            </w:r>
            <w:r w:rsidR="002A7C26">
              <w:rPr>
                <w:noProof/>
                <w:webHidden/>
              </w:rPr>
              <w:tab/>
            </w:r>
            <w:r w:rsidR="002A7C26">
              <w:rPr>
                <w:noProof/>
                <w:webHidden/>
              </w:rPr>
              <w:fldChar w:fldCharType="begin"/>
            </w:r>
            <w:r w:rsidR="002A7C26">
              <w:rPr>
                <w:noProof/>
                <w:webHidden/>
              </w:rPr>
              <w:instrText xml:space="preserve"> PAGEREF _Toc421297637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1F22A412" w14:textId="77777777" w:rsidR="002A7C26" w:rsidRDefault="00785513">
          <w:pPr>
            <w:pStyle w:val="TOC2"/>
            <w:rPr>
              <w:rFonts w:asciiTheme="minorHAnsi" w:hAnsiTheme="minorHAnsi"/>
              <w:noProof/>
              <w:sz w:val="22"/>
              <w:lang w:val="en-US"/>
            </w:rPr>
          </w:pPr>
          <w:hyperlink w:anchor="_Toc421297638" w:history="1">
            <w:r w:rsidR="002A7C26" w:rsidRPr="00BA690D">
              <w:rPr>
                <w:rStyle w:val="Hyperlink"/>
                <w:noProof/>
              </w:rPr>
              <w:t>2. Introduction</w:t>
            </w:r>
            <w:r w:rsidR="002A7C26">
              <w:rPr>
                <w:noProof/>
                <w:webHidden/>
              </w:rPr>
              <w:tab/>
            </w:r>
            <w:r w:rsidR="002A7C26">
              <w:rPr>
                <w:noProof/>
                <w:webHidden/>
              </w:rPr>
              <w:fldChar w:fldCharType="begin"/>
            </w:r>
            <w:r w:rsidR="002A7C26">
              <w:rPr>
                <w:noProof/>
                <w:webHidden/>
              </w:rPr>
              <w:instrText xml:space="preserve"> PAGEREF _Toc421297638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0EFCF9CB" w14:textId="77777777" w:rsidR="002A7C26" w:rsidRDefault="00785513">
          <w:pPr>
            <w:pStyle w:val="TOC2"/>
            <w:rPr>
              <w:rFonts w:asciiTheme="minorHAnsi" w:hAnsiTheme="minorHAnsi"/>
              <w:noProof/>
              <w:sz w:val="22"/>
              <w:lang w:val="en-US"/>
            </w:rPr>
          </w:pPr>
          <w:hyperlink w:anchor="_Toc421297639" w:history="1">
            <w:r w:rsidR="002A7C26" w:rsidRPr="00BA690D">
              <w:rPr>
                <w:rStyle w:val="Hyperlink"/>
                <w:noProof/>
              </w:rPr>
              <w:t>3. Current Situation</w:t>
            </w:r>
            <w:r w:rsidR="002A7C26">
              <w:rPr>
                <w:noProof/>
                <w:webHidden/>
              </w:rPr>
              <w:tab/>
            </w:r>
            <w:r w:rsidR="002A7C26">
              <w:rPr>
                <w:noProof/>
                <w:webHidden/>
              </w:rPr>
              <w:fldChar w:fldCharType="begin"/>
            </w:r>
            <w:r w:rsidR="002A7C26">
              <w:rPr>
                <w:noProof/>
                <w:webHidden/>
              </w:rPr>
              <w:instrText xml:space="preserve"> PAGEREF _Toc421297639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1A079D84" w14:textId="77777777" w:rsidR="002A7C26" w:rsidRDefault="00785513">
          <w:pPr>
            <w:pStyle w:val="TOC2"/>
            <w:rPr>
              <w:rFonts w:asciiTheme="minorHAnsi" w:hAnsiTheme="minorHAnsi"/>
              <w:noProof/>
              <w:sz w:val="22"/>
              <w:lang w:val="en-US"/>
            </w:rPr>
          </w:pPr>
          <w:hyperlink w:anchor="_Toc421297640" w:history="1">
            <w:r w:rsidR="002A7C26" w:rsidRPr="00BA690D">
              <w:rPr>
                <w:rStyle w:val="Hyperlink"/>
                <w:noProof/>
              </w:rPr>
              <w:t>4. Problem Definition</w:t>
            </w:r>
            <w:r w:rsidR="002A7C26">
              <w:rPr>
                <w:noProof/>
                <w:webHidden/>
              </w:rPr>
              <w:tab/>
            </w:r>
            <w:r w:rsidR="002A7C26">
              <w:rPr>
                <w:noProof/>
                <w:webHidden/>
              </w:rPr>
              <w:fldChar w:fldCharType="begin"/>
            </w:r>
            <w:r w:rsidR="002A7C26">
              <w:rPr>
                <w:noProof/>
                <w:webHidden/>
              </w:rPr>
              <w:instrText xml:space="preserve"> PAGEREF _Toc421297640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31329058" w14:textId="77777777" w:rsidR="002A7C26" w:rsidRDefault="00785513">
          <w:pPr>
            <w:pStyle w:val="TOC2"/>
            <w:rPr>
              <w:rFonts w:asciiTheme="minorHAnsi" w:hAnsiTheme="minorHAnsi"/>
              <w:noProof/>
              <w:sz w:val="22"/>
              <w:lang w:val="en-US"/>
            </w:rPr>
          </w:pPr>
          <w:hyperlink w:anchor="_Toc421297641" w:history="1">
            <w:r w:rsidR="002A7C26" w:rsidRPr="00BA690D">
              <w:rPr>
                <w:rStyle w:val="Hyperlink"/>
                <w:noProof/>
              </w:rPr>
              <w:t>5. Proposed Solution</w:t>
            </w:r>
            <w:r w:rsidR="002A7C26">
              <w:rPr>
                <w:noProof/>
                <w:webHidden/>
              </w:rPr>
              <w:tab/>
            </w:r>
            <w:r w:rsidR="002A7C26">
              <w:rPr>
                <w:noProof/>
                <w:webHidden/>
              </w:rPr>
              <w:fldChar w:fldCharType="begin"/>
            </w:r>
            <w:r w:rsidR="002A7C26">
              <w:rPr>
                <w:noProof/>
                <w:webHidden/>
              </w:rPr>
              <w:instrText xml:space="preserve"> PAGEREF _Toc421297641 \h </w:instrText>
            </w:r>
            <w:r w:rsidR="002A7C26">
              <w:rPr>
                <w:noProof/>
                <w:webHidden/>
              </w:rPr>
            </w:r>
            <w:r w:rsidR="002A7C26">
              <w:rPr>
                <w:noProof/>
                <w:webHidden/>
              </w:rPr>
              <w:fldChar w:fldCharType="separate"/>
            </w:r>
            <w:r w:rsidR="002A7C26">
              <w:rPr>
                <w:noProof/>
                <w:webHidden/>
              </w:rPr>
              <w:t>10</w:t>
            </w:r>
            <w:r w:rsidR="002A7C26">
              <w:rPr>
                <w:noProof/>
                <w:webHidden/>
              </w:rPr>
              <w:fldChar w:fldCharType="end"/>
            </w:r>
          </w:hyperlink>
        </w:p>
        <w:p w14:paraId="7BD84D11" w14:textId="77777777" w:rsidR="002A7C26" w:rsidRDefault="00785513">
          <w:pPr>
            <w:pStyle w:val="TOC3"/>
            <w:rPr>
              <w:rFonts w:asciiTheme="minorHAnsi" w:hAnsiTheme="minorHAnsi"/>
              <w:noProof/>
              <w:sz w:val="22"/>
              <w:lang w:val="en-US"/>
            </w:rPr>
          </w:pPr>
          <w:hyperlink w:anchor="_Toc421297642" w:history="1">
            <w:r w:rsidR="002A7C26" w:rsidRPr="00BA690D">
              <w:rPr>
                <w:rStyle w:val="Hyperlink"/>
                <w:noProof/>
              </w:rPr>
              <w:t>5.1. Feature functions</w:t>
            </w:r>
            <w:r w:rsidR="002A7C26">
              <w:rPr>
                <w:noProof/>
                <w:webHidden/>
              </w:rPr>
              <w:tab/>
            </w:r>
            <w:r w:rsidR="002A7C26">
              <w:rPr>
                <w:noProof/>
                <w:webHidden/>
              </w:rPr>
              <w:fldChar w:fldCharType="begin"/>
            </w:r>
            <w:r w:rsidR="002A7C26">
              <w:rPr>
                <w:noProof/>
                <w:webHidden/>
              </w:rPr>
              <w:instrText xml:space="preserve"> PAGEREF _Toc421297642 \h </w:instrText>
            </w:r>
            <w:r w:rsidR="002A7C26">
              <w:rPr>
                <w:noProof/>
                <w:webHidden/>
              </w:rPr>
            </w:r>
            <w:r w:rsidR="002A7C26">
              <w:rPr>
                <w:noProof/>
                <w:webHidden/>
              </w:rPr>
              <w:fldChar w:fldCharType="separate"/>
            </w:r>
            <w:r w:rsidR="002A7C26">
              <w:rPr>
                <w:noProof/>
                <w:webHidden/>
              </w:rPr>
              <w:t>10</w:t>
            </w:r>
            <w:r w:rsidR="002A7C26">
              <w:rPr>
                <w:noProof/>
                <w:webHidden/>
              </w:rPr>
              <w:fldChar w:fldCharType="end"/>
            </w:r>
          </w:hyperlink>
        </w:p>
        <w:p w14:paraId="341181DC" w14:textId="77777777" w:rsidR="002A7C26" w:rsidRDefault="00785513">
          <w:pPr>
            <w:pStyle w:val="TOC3"/>
            <w:rPr>
              <w:rFonts w:asciiTheme="minorHAnsi" w:hAnsiTheme="minorHAnsi"/>
              <w:noProof/>
              <w:sz w:val="22"/>
              <w:lang w:val="en-US"/>
            </w:rPr>
          </w:pPr>
          <w:hyperlink w:anchor="_Toc421297643" w:history="1">
            <w:r w:rsidR="002A7C26" w:rsidRPr="00BA690D">
              <w:rPr>
                <w:rStyle w:val="Hyperlink"/>
                <w:noProof/>
              </w:rPr>
              <w:t>5.2. Advantage and disadvantages</w:t>
            </w:r>
            <w:r w:rsidR="002A7C26">
              <w:rPr>
                <w:noProof/>
                <w:webHidden/>
              </w:rPr>
              <w:tab/>
            </w:r>
            <w:r w:rsidR="002A7C26">
              <w:rPr>
                <w:noProof/>
                <w:webHidden/>
              </w:rPr>
              <w:fldChar w:fldCharType="begin"/>
            </w:r>
            <w:r w:rsidR="002A7C26">
              <w:rPr>
                <w:noProof/>
                <w:webHidden/>
              </w:rPr>
              <w:instrText xml:space="preserve"> PAGEREF _Toc421297643 \h </w:instrText>
            </w:r>
            <w:r w:rsidR="002A7C26">
              <w:rPr>
                <w:noProof/>
                <w:webHidden/>
              </w:rPr>
            </w:r>
            <w:r w:rsidR="002A7C26">
              <w:rPr>
                <w:noProof/>
                <w:webHidden/>
              </w:rPr>
              <w:fldChar w:fldCharType="separate"/>
            </w:r>
            <w:r w:rsidR="002A7C26">
              <w:rPr>
                <w:noProof/>
                <w:webHidden/>
              </w:rPr>
              <w:t>11</w:t>
            </w:r>
            <w:r w:rsidR="002A7C26">
              <w:rPr>
                <w:noProof/>
                <w:webHidden/>
              </w:rPr>
              <w:fldChar w:fldCharType="end"/>
            </w:r>
          </w:hyperlink>
        </w:p>
        <w:p w14:paraId="1EAF91FE" w14:textId="77777777" w:rsidR="002A7C26" w:rsidRDefault="00785513">
          <w:pPr>
            <w:pStyle w:val="TOC2"/>
            <w:rPr>
              <w:rFonts w:asciiTheme="minorHAnsi" w:hAnsiTheme="minorHAnsi"/>
              <w:noProof/>
              <w:sz w:val="22"/>
              <w:lang w:val="en-US"/>
            </w:rPr>
          </w:pPr>
          <w:hyperlink w:anchor="_Toc421297644" w:history="1">
            <w:r w:rsidR="002A7C26" w:rsidRPr="00BA690D">
              <w:rPr>
                <w:rStyle w:val="Hyperlink"/>
                <w:noProof/>
              </w:rPr>
              <w:t>6. Functional Requirements</w:t>
            </w:r>
            <w:r w:rsidR="002A7C26">
              <w:rPr>
                <w:noProof/>
                <w:webHidden/>
              </w:rPr>
              <w:tab/>
            </w:r>
            <w:r w:rsidR="002A7C26">
              <w:rPr>
                <w:noProof/>
                <w:webHidden/>
              </w:rPr>
              <w:fldChar w:fldCharType="begin"/>
            </w:r>
            <w:r w:rsidR="002A7C26">
              <w:rPr>
                <w:noProof/>
                <w:webHidden/>
              </w:rPr>
              <w:instrText xml:space="preserve"> PAGEREF _Toc421297644 \h </w:instrText>
            </w:r>
            <w:r w:rsidR="002A7C26">
              <w:rPr>
                <w:noProof/>
                <w:webHidden/>
              </w:rPr>
            </w:r>
            <w:r w:rsidR="002A7C26">
              <w:rPr>
                <w:noProof/>
                <w:webHidden/>
              </w:rPr>
              <w:fldChar w:fldCharType="separate"/>
            </w:r>
            <w:r w:rsidR="002A7C26">
              <w:rPr>
                <w:noProof/>
                <w:webHidden/>
              </w:rPr>
              <w:t>11</w:t>
            </w:r>
            <w:r w:rsidR="002A7C26">
              <w:rPr>
                <w:noProof/>
                <w:webHidden/>
              </w:rPr>
              <w:fldChar w:fldCharType="end"/>
            </w:r>
          </w:hyperlink>
        </w:p>
        <w:p w14:paraId="5080722C" w14:textId="77777777" w:rsidR="002A7C26" w:rsidRDefault="00785513">
          <w:pPr>
            <w:pStyle w:val="TOC2"/>
            <w:rPr>
              <w:rFonts w:asciiTheme="minorHAnsi" w:hAnsiTheme="minorHAnsi"/>
              <w:noProof/>
              <w:sz w:val="22"/>
              <w:lang w:val="en-US"/>
            </w:rPr>
          </w:pPr>
          <w:hyperlink w:anchor="_Toc421297645" w:history="1">
            <w:r w:rsidR="002A7C26" w:rsidRPr="00BA690D">
              <w:rPr>
                <w:rStyle w:val="Hyperlink"/>
                <w:noProof/>
              </w:rPr>
              <w:t>7. Role and Responsibility</w:t>
            </w:r>
            <w:r w:rsidR="002A7C26">
              <w:rPr>
                <w:noProof/>
                <w:webHidden/>
              </w:rPr>
              <w:tab/>
            </w:r>
            <w:r w:rsidR="002A7C26">
              <w:rPr>
                <w:noProof/>
                <w:webHidden/>
              </w:rPr>
              <w:fldChar w:fldCharType="begin"/>
            </w:r>
            <w:r w:rsidR="002A7C26">
              <w:rPr>
                <w:noProof/>
                <w:webHidden/>
              </w:rPr>
              <w:instrText xml:space="preserve"> PAGEREF _Toc421297645 \h </w:instrText>
            </w:r>
            <w:r w:rsidR="002A7C26">
              <w:rPr>
                <w:noProof/>
                <w:webHidden/>
              </w:rPr>
            </w:r>
            <w:r w:rsidR="002A7C26">
              <w:rPr>
                <w:noProof/>
                <w:webHidden/>
              </w:rPr>
              <w:fldChar w:fldCharType="separate"/>
            </w:r>
            <w:r w:rsidR="002A7C26">
              <w:rPr>
                <w:noProof/>
                <w:webHidden/>
              </w:rPr>
              <w:t>12</w:t>
            </w:r>
            <w:r w:rsidR="002A7C26">
              <w:rPr>
                <w:noProof/>
                <w:webHidden/>
              </w:rPr>
              <w:fldChar w:fldCharType="end"/>
            </w:r>
          </w:hyperlink>
        </w:p>
        <w:p w14:paraId="6AA8E4F6" w14:textId="77777777" w:rsidR="002A7C26" w:rsidRDefault="00785513">
          <w:pPr>
            <w:pStyle w:val="TOC1"/>
            <w:rPr>
              <w:rFonts w:asciiTheme="minorHAnsi" w:hAnsiTheme="minorHAnsi"/>
              <w:noProof/>
              <w:sz w:val="22"/>
              <w:lang w:val="en-US"/>
            </w:rPr>
          </w:pPr>
          <w:hyperlink w:anchor="_Toc421297646" w:history="1">
            <w:r w:rsidR="002A7C26" w:rsidRPr="00BA690D">
              <w:rPr>
                <w:rStyle w:val="Hyperlink"/>
                <w:noProof/>
              </w:rPr>
              <w:t>B. Report No. 2 Software Project Management Plan</w:t>
            </w:r>
            <w:r w:rsidR="002A7C26">
              <w:rPr>
                <w:noProof/>
                <w:webHidden/>
              </w:rPr>
              <w:tab/>
            </w:r>
            <w:r w:rsidR="002A7C26">
              <w:rPr>
                <w:noProof/>
                <w:webHidden/>
              </w:rPr>
              <w:fldChar w:fldCharType="begin"/>
            </w:r>
            <w:r w:rsidR="002A7C26">
              <w:rPr>
                <w:noProof/>
                <w:webHidden/>
              </w:rPr>
              <w:instrText xml:space="preserve"> PAGEREF _Toc421297646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6C64AF8B" w14:textId="77777777" w:rsidR="002A7C26" w:rsidRDefault="00785513">
          <w:pPr>
            <w:pStyle w:val="TOC2"/>
            <w:rPr>
              <w:rFonts w:asciiTheme="minorHAnsi" w:hAnsiTheme="minorHAnsi"/>
              <w:noProof/>
              <w:sz w:val="22"/>
              <w:lang w:val="en-US"/>
            </w:rPr>
          </w:pPr>
          <w:hyperlink w:anchor="_Toc421297647" w:history="1">
            <w:r w:rsidR="002A7C26" w:rsidRPr="00BA690D">
              <w:rPr>
                <w:rStyle w:val="Hyperlink"/>
                <w:noProof/>
              </w:rPr>
              <w:t>1. Problem Definition</w:t>
            </w:r>
            <w:r w:rsidR="002A7C26">
              <w:rPr>
                <w:noProof/>
                <w:webHidden/>
              </w:rPr>
              <w:tab/>
            </w:r>
            <w:r w:rsidR="002A7C26">
              <w:rPr>
                <w:noProof/>
                <w:webHidden/>
              </w:rPr>
              <w:fldChar w:fldCharType="begin"/>
            </w:r>
            <w:r w:rsidR="002A7C26">
              <w:rPr>
                <w:noProof/>
                <w:webHidden/>
              </w:rPr>
              <w:instrText xml:space="preserve"> PAGEREF _Toc421297647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6DAF6333" w14:textId="77777777" w:rsidR="002A7C26" w:rsidRDefault="00785513">
          <w:pPr>
            <w:pStyle w:val="TOC3"/>
            <w:rPr>
              <w:rFonts w:asciiTheme="minorHAnsi" w:hAnsiTheme="minorHAnsi"/>
              <w:noProof/>
              <w:sz w:val="22"/>
              <w:lang w:val="en-US"/>
            </w:rPr>
          </w:pPr>
          <w:hyperlink w:anchor="_Toc421297648" w:history="1">
            <w:r w:rsidR="002A7C26" w:rsidRPr="00BA690D">
              <w:rPr>
                <w:rStyle w:val="Hyperlink"/>
                <w:noProof/>
              </w:rPr>
              <w:t>1.1. Name of this Capstone Project</w:t>
            </w:r>
            <w:r w:rsidR="002A7C26">
              <w:rPr>
                <w:noProof/>
                <w:webHidden/>
              </w:rPr>
              <w:tab/>
            </w:r>
            <w:r w:rsidR="002A7C26">
              <w:rPr>
                <w:noProof/>
                <w:webHidden/>
              </w:rPr>
              <w:fldChar w:fldCharType="begin"/>
            </w:r>
            <w:r w:rsidR="002A7C26">
              <w:rPr>
                <w:noProof/>
                <w:webHidden/>
              </w:rPr>
              <w:instrText xml:space="preserve"> PAGEREF _Toc421297648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7C7D9788" w14:textId="77777777" w:rsidR="002A7C26" w:rsidRDefault="00785513">
          <w:pPr>
            <w:pStyle w:val="TOC3"/>
            <w:rPr>
              <w:rFonts w:asciiTheme="minorHAnsi" w:hAnsiTheme="minorHAnsi"/>
              <w:noProof/>
              <w:sz w:val="22"/>
              <w:lang w:val="en-US"/>
            </w:rPr>
          </w:pPr>
          <w:hyperlink w:anchor="_Toc421297649" w:history="1">
            <w:r w:rsidR="002A7C26" w:rsidRPr="00BA690D">
              <w:rPr>
                <w:rStyle w:val="Hyperlink"/>
                <w:noProof/>
              </w:rPr>
              <w:t>1.2. Problem Abstract</w:t>
            </w:r>
            <w:r w:rsidR="002A7C26">
              <w:rPr>
                <w:noProof/>
                <w:webHidden/>
              </w:rPr>
              <w:tab/>
            </w:r>
            <w:r w:rsidR="002A7C26">
              <w:rPr>
                <w:noProof/>
                <w:webHidden/>
              </w:rPr>
              <w:fldChar w:fldCharType="begin"/>
            </w:r>
            <w:r w:rsidR="002A7C26">
              <w:rPr>
                <w:noProof/>
                <w:webHidden/>
              </w:rPr>
              <w:instrText xml:space="preserve"> PAGEREF _Toc421297649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792B2DEB" w14:textId="77777777" w:rsidR="002A7C26" w:rsidRDefault="00785513">
          <w:pPr>
            <w:pStyle w:val="TOC3"/>
            <w:rPr>
              <w:rFonts w:asciiTheme="minorHAnsi" w:hAnsiTheme="minorHAnsi"/>
              <w:noProof/>
              <w:sz w:val="22"/>
              <w:lang w:val="en-US"/>
            </w:rPr>
          </w:pPr>
          <w:hyperlink w:anchor="_Toc421297650" w:history="1">
            <w:r w:rsidR="002A7C26" w:rsidRPr="00BA690D">
              <w:rPr>
                <w:rStyle w:val="Hyperlink"/>
                <w:noProof/>
                <w:lang w:val="vi-VN"/>
              </w:rPr>
              <w:t>1.3.</w:t>
            </w:r>
            <w:r w:rsidR="002A7C26" w:rsidRPr="00BA690D">
              <w:rPr>
                <w:rStyle w:val="Hyperlink"/>
                <w:noProof/>
              </w:rPr>
              <w:t xml:space="preserve"> Project Overview</w:t>
            </w:r>
            <w:r w:rsidR="002A7C26">
              <w:rPr>
                <w:noProof/>
                <w:webHidden/>
              </w:rPr>
              <w:tab/>
            </w:r>
            <w:r w:rsidR="002A7C26">
              <w:rPr>
                <w:noProof/>
                <w:webHidden/>
              </w:rPr>
              <w:fldChar w:fldCharType="begin"/>
            </w:r>
            <w:r w:rsidR="002A7C26">
              <w:rPr>
                <w:noProof/>
                <w:webHidden/>
              </w:rPr>
              <w:instrText xml:space="preserve"> PAGEREF _Toc421297650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088D97C5" w14:textId="77777777" w:rsidR="002A7C26" w:rsidRDefault="00785513">
          <w:pPr>
            <w:pStyle w:val="TOC2"/>
            <w:rPr>
              <w:rFonts w:asciiTheme="minorHAnsi" w:hAnsiTheme="minorHAnsi"/>
              <w:noProof/>
              <w:sz w:val="22"/>
              <w:lang w:val="en-US"/>
            </w:rPr>
          </w:pPr>
          <w:hyperlink w:anchor="_Toc421297651" w:history="1">
            <w:r w:rsidR="002A7C26" w:rsidRPr="00BA690D">
              <w:rPr>
                <w:rStyle w:val="Hyperlink"/>
                <w:noProof/>
                <w:lang w:val="vi-VN"/>
              </w:rPr>
              <w:t>2. Project Organization</w:t>
            </w:r>
            <w:r w:rsidR="002A7C26">
              <w:rPr>
                <w:noProof/>
                <w:webHidden/>
              </w:rPr>
              <w:tab/>
            </w:r>
            <w:r w:rsidR="002A7C26">
              <w:rPr>
                <w:noProof/>
                <w:webHidden/>
              </w:rPr>
              <w:fldChar w:fldCharType="begin"/>
            </w:r>
            <w:r w:rsidR="002A7C26">
              <w:rPr>
                <w:noProof/>
                <w:webHidden/>
              </w:rPr>
              <w:instrText xml:space="preserve"> PAGEREF _Toc421297651 \h </w:instrText>
            </w:r>
            <w:r w:rsidR="002A7C26">
              <w:rPr>
                <w:noProof/>
                <w:webHidden/>
              </w:rPr>
            </w:r>
            <w:r w:rsidR="002A7C26">
              <w:rPr>
                <w:noProof/>
                <w:webHidden/>
              </w:rPr>
              <w:fldChar w:fldCharType="separate"/>
            </w:r>
            <w:r w:rsidR="002A7C26">
              <w:rPr>
                <w:noProof/>
                <w:webHidden/>
              </w:rPr>
              <w:t>15</w:t>
            </w:r>
            <w:r w:rsidR="002A7C26">
              <w:rPr>
                <w:noProof/>
                <w:webHidden/>
              </w:rPr>
              <w:fldChar w:fldCharType="end"/>
            </w:r>
          </w:hyperlink>
        </w:p>
        <w:p w14:paraId="3B041CBC" w14:textId="77777777" w:rsidR="002A7C26" w:rsidRDefault="00785513">
          <w:pPr>
            <w:pStyle w:val="TOC3"/>
            <w:rPr>
              <w:rFonts w:asciiTheme="minorHAnsi" w:hAnsiTheme="minorHAnsi"/>
              <w:noProof/>
              <w:sz w:val="22"/>
              <w:lang w:val="en-US"/>
            </w:rPr>
          </w:pPr>
          <w:hyperlink w:anchor="_Toc421297652" w:history="1">
            <w:r w:rsidR="002A7C26" w:rsidRPr="00BA690D">
              <w:rPr>
                <w:rStyle w:val="Hyperlink"/>
                <w:noProof/>
                <w:lang w:val="vi-VN"/>
              </w:rPr>
              <w:t>2.1. Software Process Model</w:t>
            </w:r>
            <w:r w:rsidR="002A7C26">
              <w:rPr>
                <w:noProof/>
                <w:webHidden/>
              </w:rPr>
              <w:tab/>
            </w:r>
            <w:r w:rsidR="002A7C26">
              <w:rPr>
                <w:noProof/>
                <w:webHidden/>
              </w:rPr>
              <w:fldChar w:fldCharType="begin"/>
            </w:r>
            <w:r w:rsidR="002A7C26">
              <w:rPr>
                <w:noProof/>
                <w:webHidden/>
              </w:rPr>
              <w:instrText xml:space="preserve"> PAGEREF _Toc421297652 \h </w:instrText>
            </w:r>
            <w:r w:rsidR="002A7C26">
              <w:rPr>
                <w:noProof/>
                <w:webHidden/>
              </w:rPr>
            </w:r>
            <w:r w:rsidR="002A7C26">
              <w:rPr>
                <w:noProof/>
                <w:webHidden/>
              </w:rPr>
              <w:fldChar w:fldCharType="separate"/>
            </w:r>
            <w:r w:rsidR="002A7C26">
              <w:rPr>
                <w:noProof/>
                <w:webHidden/>
              </w:rPr>
              <w:t>15</w:t>
            </w:r>
            <w:r w:rsidR="002A7C26">
              <w:rPr>
                <w:noProof/>
                <w:webHidden/>
              </w:rPr>
              <w:fldChar w:fldCharType="end"/>
            </w:r>
          </w:hyperlink>
        </w:p>
        <w:p w14:paraId="27CF2CAB" w14:textId="77777777" w:rsidR="002A7C26" w:rsidRDefault="00785513">
          <w:pPr>
            <w:pStyle w:val="TOC3"/>
            <w:rPr>
              <w:rFonts w:asciiTheme="minorHAnsi" w:hAnsiTheme="minorHAnsi"/>
              <w:noProof/>
              <w:sz w:val="22"/>
              <w:lang w:val="en-US"/>
            </w:rPr>
          </w:pPr>
          <w:hyperlink w:anchor="_Toc421297653" w:history="1">
            <w:r w:rsidR="002A7C26" w:rsidRPr="00BA690D">
              <w:rPr>
                <w:rStyle w:val="Hyperlink"/>
                <w:noProof/>
                <w:lang w:val="vi-VN"/>
              </w:rPr>
              <w:t>2.2. Roles and Responsibilities</w:t>
            </w:r>
            <w:r w:rsidR="002A7C26">
              <w:rPr>
                <w:noProof/>
                <w:webHidden/>
              </w:rPr>
              <w:tab/>
            </w:r>
            <w:r w:rsidR="002A7C26">
              <w:rPr>
                <w:noProof/>
                <w:webHidden/>
              </w:rPr>
              <w:fldChar w:fldCharType="begin"/>
            </w:r>
            <w:r w:rsidR="002A7C26">
              <w:rPr>
                <w:noProof/>
                <w:webHidden/>
              </w:rPr>
              <w:instrText xml:space="preserve"> PAGEREF _Toc421297653 \h </w:instrText>
            </w:r>
            <w:r w:rsidR="002A7C26">
              <w:rPr>
                <w:noProof/>
                <w:webHidden/>
              </w:rPr>
            </w:r>
            <w:r w:rsidR="002A7C26">
              <w:rPr>
                <w:noProof/>
                <w:webHidden/>
              </w:rPr>
              <w:fldChar w:fldCharType="separate"/>
            </w:r>
            <w:r w:rsidR="002A7C26">
              <w:rPr>
                <w:noProof/>
                <w:webHidden/>
              </w:rPr>
              <w:t>19</w:t>
            </w:r>
            <w:r w:rsidR="002A7C26">
              <w:rPr>
                <w:noProof/>
                <w:webHidden/>
              </w:rPr>
              <w:fldChar w:fldCharType="end"/>
            </w:r>
          </w:hyperlink>
        </w:p>
        <w:p w14:paraId="51F163D4" w14:textId="77777777" w:rsidR="002A7C26" w:rsidRDefault="00785513">
          <w:pPr>
            <w:pStyle w:val="TOC3"/>
            <w:rPr>
              <w:rFonts w:asciiTheme="minorHAnsi" w:hAnsiTheme="minorHAnsi"/>
              <w:noProof/>
              <w:sz w:val="22"/>
              <w:lang w:val="en-US"/>
            </w:rPr>
          </w:pPr>
          <w:hyperlink w:anchor="_Toc421297654" w:history="1">
            <w:r w:rsidR="002A7C26" w:rsidRPr="00BA690D">
              <w:rPr>
                <w:rStyle w:val="Hyperlink"/>
                <w:noProof/>
              </w:rPr>
              <w:t>2.3.</w:t>
            </w:r>
            <w:r w:rsidR="002A7C26" w:rsidRPr="00BA690D">
              <w:rPr>
                <w:rStyle w:val="Hyperlink"/>
                <w:noProof/>
                <w:lang w:val="vi-VN"/>
              </w:rPr>
              <w:t xml:space="preserve"> Tools and Techniques</w:t>
            </w:r>
            <w:r w:rsidR="002A7C26">
              <w:rPr>
                <w:noProof/>
                <w:webHidden/>
              </w:rPr>
              <w:tab/>
            </w:r>
            <w:r w:rsidR="002A7C26">
              <w:rPr>
                <w:noProof/>
                <w:webHidden/>
              </w:rPr>
              <w:fldChar w:fldCharType="begin"/>
            </w:r>
            <w:r w:rsidR="002A7C26">
              <w:rPr>
                <w:noProof/>
                <w:webHidden/>
              </w:rPr>
              <w:instrText xml:space="preserve"> PAGEREF _Toc421297654 \h </w:instrText>
            </w:r>
            <w:r w:rsidR="002A7C26">
              <w:rPr>
                <w:noProof/>
                <w:webHidden/>
              </w:rPr>
            </w:r>
            <w:r w:rsidR="002A7C26">
              <w:rPr>
                <w:noProof/>
                <w:webHidden/>
              </w:rPr>
              <w:fldChar w:fldCharType="separate"/>
            </w:r>
            <w:r w:rsidR="002A7C26">
              <w:rPr>
                <w:noProof/>
                <w:webHidden/>
              </w:rPr>
              <w:t>19</w:t>
            </w:r>
            <w:r w:rsidR="002A7C26">
              <w:rPr>
                <w:noProof/>
                <w:webHidden/>
              </w:rPr>
              <w:fldChar w:fldCharType="end"/>
            </w:r>
          </w:hyperlink>
        </w:p>
        <w:p w14:paraId="348F8F56" w14:textId="77777777" w:rsidR="002A7C26" w:rsidRDefault="00785513">
          <w:pPr>
            <w:pStyle w:val="TOC2"/>
            <w:rPr>
              <w:rFonts w:asciiTheme="minorHAnsi" w:hAnsiTheme="minorHAnsi"/>
              <w:noProof/>
              <w:sz w:val="22"/>
              <w:lang w:val="en-US"/>
            </w:rPr>
          </w:pPr>
          <w:hyperlink w:anchor="_Toc421297655" w:history="1">
            <w:r w:rsidR="002A7C26" w:rsidRPr="00BA690D">
              <w:rPr>
                <w:rStyle w:val="Hyperlink"/>
                <w:noProof/>
                <w:lang w:val="vi-VN"/>
              </w:rPr>
              <w:t>3. Project Management Plan</w:t>
            </w:r>
            <w:r w:rsidR="002A7C26">
              <w:rPr>
                <w:noProof/>
                <w:webHidden/>
              </w:rPr>
              <w:tab/>
            </w:r>
            <w:r w:rsidR="002A7C26">
              <w:rPr>
                <w:noProof/>
                <w:webHidden/>
              </w:rPr>
              <w:fldChar w:fldCharType="begin"/>
            </w:r>
            <w:r w:rsidR="002A7C26">
              <w:rPr>
                <w:noProof/>
                <w:webHidden/>
              </w:rPr>
              <w:instrText xml:space="preserve"> PAGEREF _Toc421297655 \h </w:instrText>
            </w:r>
            <w:r w:rsidR="002A7C26">
              <w:rPr>
                <w:noProof/>
                <w:webHidden/>
              </w:rPr>
            </w:r>
            <w:r w:rsidR="002A7C26">
              <w:rPr>
                <w:noProof/>
                <w:webHidden/>
              </w:rPr>
              <w:fldChar w:fldCharType="separate"/>
            </w:r>
            <w:r w:rsidR="002A7C26">
              <w:rPr>
                <w:noProof/>
                <w:webHidden/>
              </w:rPr>
              <w:t>21</w:t>
            </w:r>
            <w:r w:rsidR="002A7C26">
              <w:rPr>
                <w:noProof/>
                <w:webHidden/>
              </w:rPr>
              <w:fldChar w:fldCharType="end"/>
            </w:r>
          </w:hyperlink>
        </w:p>
        <w:p w14:paraId="027AAF7C" w14:textId="77777777" w:rsidR="002A7C26" w:rsidRDefault="00785513">
          <w:pPr>
            <w:pStyle w:val="TOC3"/>
            <w:rPr>
              <w:rFonts w:asciiTheme="minorHAnsi" w:hAnsiTheme="minorHAnsi"/>
              <w:noProof/>
              <w:sz w:val="22"/>
              <w:lang w:val="en-US"/>
            </w:rPr>
          </w:pPr>
          <w:hyperlink w:anchor="_Toc421297656" w:history="1">
            <w:r w:rsidR="002A7C26" w:rsidRPr="00BA690D">
              <w:rPr>
                <w:rStyle w:val="Hyperlink"/>
                <w:noProof/>
              </w:rPr>
              <w:t>3.1.</w:t>
            </w:r>
            <w:r w:rsidR="002A7C26" w:rsidRPr="00BA690D">
              <w:rPr>
                <w:rStyle w:val="Hyperlink"/>
                <w:noProof/>
                <w:lang w:val="vi-VN"/>
              </w:rPr>
              <w:t xml:space="preserve"> Software developement life cycle</w:t>
            </w:r>
            <w:r w:rsidR="002A7C26">
              <w:rPr>
                <w:noProof/>
                <w:webHidden/>
              </w:rPr>
              <w:tab/>
            </w:r>
            <w:r w:rsidR="002A7C26">
              <w:rPr>
                <w:noProof/>
                <w:webHidden/>
              </w:rPr>
              <w:fldChar w:fldCharType="begin"/>
            </w:r>
            <w:r w:rsidR="002A7C26">
              <w:rPr>
                <w:noProof/>
                <w:webHidden/>
              </w:rPr>
              <w:instrText xml:space="preserve"> PAGEREF _Toc421297656 \h </w:instrText>
            </w:r>
            <w:r w:rsidR="002A7C26">
              <w:rPr>
                <w:noProof/>
                <w:webHidden/>
              </w:rPr>
            </w:r>
            <w:r w:rsidR="002A7C26">
              <w:rPr>
                <w:noProof/>
                <w:webHidden/>
              </w:rPr>
              <w:fldChar w:fldCharType="separate"/>
            </w:r>
            <w:r w:rsidR="002A7C26">
              <w:rPr>
                <w:noProof/>
                <w:webHidden/>
              </w:rPr>
              <w:t>21</w:t>
            </w:r>
            <w:r w:rsidR="002A7C26">
              <w:rPr>
                <w:noProof/>
                <w:webHidden/>
              </w:rPr>
              <w:fldChar w:fldCharType="end"/>
            </w:r>
          </w:hyperlink>
        </w:p>
        <w:p w14:paraId="37AAE856" w14:textId="77777777" w:rsidR="002A7C26" w:rsidRDefault="00785513">
          <w:pPr>
            <w:pStyle w:val="TOC3"/>
            <w:rPr>
              <w:rFonts w:asciiTheme="minorHAnsi" w:hAnsiTheme="minorHAnsi"/>
              <w:noProof/>
              <w:sz w:val="22"/>
              <w:lang w:val="en-US"/>
            </w:rPr>
          </w:pPr>
          <w:hyperlink w:anchor="_Toc421297657" w:history="1">
            <w:r w:rsidR="002A7C26" w:rsidRPr="00BA690D">
              <w:rPr>
                <w:rStyle w:val="Hyperlink"/>
                <w:noProof/>
                <w:lang w:val="vi-VN"/>
              </w:rPr>
              <w:t>3.2. Phase Detail</w:t>
            </w:r>
            <w:r w:rsidR="002A7C26">
              <w:rPr>
                <w:noProof/>
                <w:webHidden/>
              </w:rPr>
              <w:tab/>
            </w:r>
            <w:r w:rsidR="002A7C26">
              <w:rPr>
                <w:noProof/>
                <w:webHidden/>
              </w:rPr>
              <w:fldChar w:fldCharType="begin"/>
            </w:r>
            <w:r w:rsidR="002A7C26">
              <w:rPr>
                <w:noProof/>
                <w:webHidden/>
              </w:rPr>
              <w:instrText xml:space="preserve"> PAGEREF _Toc421297657 \h </w:instrText>
            </w:r>
            <w:r w:rsidR="002A7C26">
              <w:rPr>
                <w:noProof/>
                <w:webHidden/>
              </w:rPr>
            </w:r>
            <w:r w:rsidR="002A7C26">
              <w:rPr>
                <w:noProof/>
                <w:webHidden/>
              </w:rPr>
              <w:fldChar w:fldCharType="separate"/>
            </w:r>
            <w:r w:rsidR="002A7C26">
              <w:rPr>
                <w:noProof/>
                <w:webHidden/>
              </w:rPr>
              <w:t>25</w:t>
            </w:r>
            <w:r w:rsidR="002A7C26">
              <w:rPr>
                <w:noProof/>
                <w:webHidden/>
              </w:rPr>
              <w:fldChar w:fldCharType="end"/>
            </w:r>
          </w:hyperlink>
        </w:p>
        <w:p w14:paraId="329FFF3E" w14:textId="77777777" w:rsidR="002A7C26" w:rsidRDefault="00785513">
          <w:pPr>
            <w:pStyle w:val="TOC3"/>
            <w:rPr>
              <w:rFonts w:asciiTheme="minorHAnsi" w:hAnsiTheme="minorHAnsi"/>
              <w:noProof/>
              <w:sz w:val="22"/>
              <w:lang w:val="en-US"/>
            </w:rPr>
          </w:pPr>
          <w:hyperlink w:anchor="_Toc421297658" w:history="1">
            <w:r w:rsidR="002A7C26" w:rsidRPr="00BA690D">
              <w:rPr>
                <w:rStyle w:val="Hyperlink"/>
                <w:noProof/>
              </w:rPr>
              <w:t>3.3.</w:t>
            </w:r>
            <w:r w:rsidR="002A7C26" w:rsidRPr="00BA690D">
              <w:rPr>
                <w:rStyle w:val="Hyperlink"/>
                <w:noProof/>
                <w:lang w:val="vi-VN"/>
              </w:rPr>
              <w:t xml:space="preserve"> All Meeting Minutes</w:t>
            </w:r>
            <w:r w:rsidR="002A7C26">
              <w:rPr>
                <w:noProof/>
                <w:webHidden/>
              </w:rPr>
              <w:tab/>
            </w:r>
            <w:r w:rsidR="002A7C26">
              <w:rPr>
                <w:noProof/>
                <w:webHidden/>
              </w:rPr>
              <w:fldChar w:fldCharType="begin"/>
            </w:r>
            <w:r w:rsidR="002A7C26">
              <w:rPr>
                <w:noProof/>
                <w:webHidden/>
              </w:rPr>
              <w:instrText xml:space="preserve"> PAGEREF _Toc421297658 \h </w:instrText>
            </w:r>
            <w:r w:rsidR="002A7C26">
              <w:rPr>
                <w:noProof/>
                <w:webHidden/>
              </w:rPr>
            </w:r>
            <w:r w:rsidR="002A7C26">
              <w:rPr>
                <w:noProof/>
                <w:webHidden/>
              </w:rPr>
              <w:fldChar w:fldCharType="separate"/>
            </w:r>
            <w:r w:rsidR="002A7C26">
              <w:rPr>
                <w:noProof/>
                <w:webHidden/>
              </w:rPr>
              <w:t>27</w:t>
            </w:r>
            <w:r w:rsidR="002A7C26">
              <w:rPr>
                <w:noProof/>
                <w:webHidden/>
              </w:rPr>
              <w:fldChar w:fldCharType="end"/>
            </w:r>
          </w:hyperlink>
        </w:p>
        <w:p w14:paraId="3F0FA964" w14:textId="77777777" w:rsidR="002A7C26" w:rsidRDefault="00785513">
          <w:pPr>
            <w:pStyle w:val="TOC2"/>
            <w:rPr>
              <w:rFonts w:asciiTheme="minorHAnsi" w:hAnsiTheme="minorHAnsi"/>
              <w:noProof/>
              <w:sz w:val="22"/>
              <w:lang w:val="en-US"/>
            </w:rPr>
          </w:pPr>
          <w:hyperlink w:anchor="_Toc421297659" w:history="1">
            <w:r w:rsidR="002A7C26" w:rsidRPr="00BA690D">
              <w:rPr>
                <w:rStyle w:val="Hyperlink"/>
                <w:noProof/>
                <w:lang w:val="vi-VN"/>
              </w:rPr>
              <w:t>4. Coding Convention</w:t>
            </w:r>
            <w:r w:rsidR="002A7C26">
              <w:rPr>
                <w:noProof/>
                <w:webHidden/>
              </w:rPr>
              <w:tab/>
            </w:r>
            <w:r w:rsidR="002A7C26">
              <w:rPr>
                <w:noProof/>
                <w:webHidden/>
              </w:rPr>
              <w:fldChar w:fldCharType="begin"/>
            </w:r>
            <w:r w:rsidR="002A7C26">
              <w:rPr>
                <w:noProof/>
                <w:webHidden/>
              </w:rPr>
              <w:instrText xml:space="preserve"> PAGEREF _Toc421297659 \h </w:instrText>
            </w:r>
            <w:r w:rsidR="002A7C26">
              <w:rPr>
                <w:noProof/>
                <w:webHidden/>
              </w:rPr>
            </w:r>
            <w:r w:rsidR="002A7C26">
              <w:rPr>
                <w:noProof/>
                <w:webHidden/>
              </w:rPr>
              <w:fldChar w:fldCharType="separate"/>
            </w:r>
            <w:r w:rsidR="002A7C26">
              <w:rPr>
                <w:noProof/>
                <w:webHidden/>
              </w:rPr>
              <w:t>27</w:t>
            </w:r>
            <w:r w:rsidR="002A7C26">
              <w:rPr>
                <w:noProof/>
                <w:webHidden/>
              </w:rPr>
              <w:fldChar w:fldCharType="end"/>
            </w:r>
          </w:hyperlink>
        </w:p>
        <w:p w14:paraId="56E24030" w14:textId="77777777" w:rsidR="002A7C26" w:rsidRDefault="00785513">
          <w:pPr>
            <w:pStyle w:val="TOC1"/>
            <w:rPr>
              <w:rFonts w:asciiTheme="minorHAnsi" w:hAnsiTheme="minorHAnsi"/>
              <w:noProof/>
              <w:sz w:val="22"/>
              <w:lang w:val="en-US"/>
            </w:rPr>
          </w:pPr>
          <w:hyperlink w:anchor="_Toc421297660" w:history="1">
            <w:r w:rsidR="002A7C26" w:rsidRPr="00BA690D">
              <w:rPr>
                <w:rStyle w:val="Hyperlink"/>
                <w:noProof/>
                <w:lang w:val="vi-VN"/>
              </w:rPr>
              <w:t>C. Report No. 3 Software Requirement Specification</w:t>
            </w:r>
            <w:r w:rsidR="002A7C26">
              <w:rPr>
                <w:noProof/>
                <w:webHidden/>
              </w:rPr>
              <w:tab/>
            </w:r>
            <w:r w:rsidR="002A7C26">
              <w:rPr>
                <w:noProof/>
                <w:webHidden/>
              </w:rPr>
              <w:fldChar w:fldCharType="begin"/>
            </w:r>
            <w:r w:rsidR="002A7C26">
              <w:rPr>
                <w:noProof/>
                <w:webHidden/>
              </w:rPr>
              <w:instrText xml:space="preserve"> PAGEREF _Toc421297660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40C549A1" w14:textId="77777777" w:rsidR="002A7C26" w:rsidRDefault="00785513">
          <w:pPr>
            <w:pStyle w:val="TOC2"/>
            <w:rPr>
              <w:rFonts w:asciiTheme="minorHAnsi" w:hAnsiTheme="minorHAnsi"/>
              <w:noProof/>
              <w:sz w:val="22"/>
              <w:lang w:val="en-US"/>
            </w:rPr>
          </w:pPr>
          <w:hyperlink w:anchor="_Toc421297661" w:history="1">
            <w:r w:rsidR="002A7C26" w:rsidRPr="00BA690D">
              <w:rPr>
                <w:rStyle w:val="Hyperlink"/>
                <w:noProof/>
                <w:lang w:val="vi-VN"/>
              </w:rPr>
              <w:t>1. User Requirement Specification</w:t>
            </w:r>
            <w:r w:rsidR="002A7C26">
              <w:rPr>
                <w:noProof/>
                <w:webHidden/>
              </w:rPr>
              <w:tab/>
            </w:r>
            <w:r w:rsidR="002A7C26">
              <w:rPr>
                <w:noProof/>
                <w:webHidden/>
              </w:rPr>
              <w:fldChar w:fldCharType="begin"/>
            </w:r>
            <w:r w:rsidR="002A7C26">
              <w:rPr>
                <w:noProof/>
                <w:webHidden/>
              </w:rPr>
              <w:instrText xml:space="preserve"> PAGEREF _Toc421297661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6BA6774F" w14:textId="77777777" w:rsidR="002A7C26" w:rsidRDefault="00785513">
          <w:pPr>
            <w:pStyle w:val="TOC3"/>
            <w:rPr>
              <w:rFonts w:asciiTheme="minorHAnsi" w:hAnsiTheme="minorHAnsi"/>
              <w:noProof/>
              <w:sz w:val="22"/>
              <w:lang w:val="en-US"/>
            </w:rPr>
          </w:pPr>
          <w:hyperlink w:anchor="_Toc421297662" w:history="1">
            <w:r w:rsidR="002A7C26" w:rsidRPr="00BA690D">
              <w:rPr>
                <w:rStyle w:val="Hyperlink"/>
                <w:noProof/>
                <w:lang w:val="vi-VN"/>
              </w:rPr>
              <w:t>1.1. Guest Requirement</w:t>
            </w:r>
            <w:r w:rsidR="002A7C26">
              <w:rPr>
                <w:noProof/>
                <w:webHidden/>
              </w:rPr>
              <w:tab/>
            </w:r>
            <w:r w:rsidR="002A7C26">
              <w:rPr>
                <w:noProof/>
                <w:webHidden/>
              </w:rPr>
              <w:fldChar w:fldCharType="begin"/>
            </w:r>
            <w:r w:rsidR="002A7C26">
              <w:rPr>
                <w:noProof/>
                <w:webHidden/>
              </w:rPr>
              <w:instrText xml:space="preserve"> PAGEREF _Toc421297662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6C3BF906" w14:textId="77777777" w:rsidR="002A7C26" w:rsidRDefault="00785513">
          <w:pPr>
            <w:pStyle w:val="TOC3"/>
            <w:rPr>
              <w:rFonts w:asciiTheme="minorHAnsi" w:hAnsiTheme="minorHAnsi"/>
              <w:noProof/>
              <w:sz w:val="22"/>
              <w:lang w:val="en-US"/>
            </w:rPr>
          </w:pPr>
          <w:hyperlink w:anchor="_Toc421297663" w:history="1">
            <w:r w:rsidR="002A7C26" w:rsidRPr="00BA690D">
              <w:rPr>
                <w:rStyle w:val="Hyperlink"/>
                <w:noProof/>
                <w:lang w:val="vi-VN"/>
              </w:rPr>
              <w:t>1.2.</w:t>
            </w:r>
            <w:r w:rsidR="002A7C26" w:rsidRPr="00BA690D">
              <w:rPr>
                <w:rStyle w:val="Hyperlink"/>
                <w:noProof/>
              </w:rPr>
              <w:t xml:space="preserve"> Customer</w:t>
            </w:r>
            <w:r w:rsidR="002A7C26" w:rsidRPr="00BA690D">
              <w:rPr>
                <w:rStyle w:val="Hyperlink"/>
                <w:noProof/>
                <w:lang w:val="vi-VN"/>
              </w:rPr>
              <w:t xml:space="preserve"> Requirement</w:t>
            </w:r>
            <w:r w:rsidR="002A7C26">
              <w:rPr>
                <w:noProof/>
                <w:webHidden/>
              </w:rPr>
              <w:tab/>
            </w:r>
            <w:r w:rsidR="002A7C26">
              <w:rPr>
                <w:noProof/>
                <w:webHidden/>
              </w:rPr>
              <w:fldChar w:fldCharType="begin"/>
            </w:r>
            <w:r w:rsidR="002A7C26">
              <w:rPr>
                <w:noProof/>
                <w:webHidden/>
              </w:rPr>
              <w:instrText xml:space="preserve"> PAGEREF _Toc421297663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53CD479A" w14:textId="77777777" w:rsidR="002A7C26" w:rsidRDefault="00785513">
          <w:pPr>
            <w:pStyle w:val="TOC3"/>
            <w:rPr>
              <w:rFonts w:asciiTheme="minorHAnsi" w:hAnsiTheme="minorHAnsi"/>
              <w:noProof/>
              <w:sz w:val="22"/>
              <w:lang w:val="en-US"/>
            </w:rPr>
          </w:pPr>
          <w:hyperlink w:anchor="_Toc421297664" w:history="1">
            <w:r w:rsidR="002A7C26" w:rsidRPr="00BA690D">
              <w:rPr>
                <w:rStyle w:val="Hyperlink"/>
                <w:noProof/>
                <w:lang w:val="vi-VN"/>
              </w:rPr>
              <w:t>1.3.</w:t>
            </w:r>
            <w:r w:rsidR="002A7C26" w:rsidRPr="00BA690D">
              <w:rPr>
                <w:rStyle w:val="Hyperlink"/>
                <w:noProof/>
              </w:rPr>
              <w:t xml:space="preserve"> Store owner</w:t>
            </w:r>
            <w:r w:rsidR="002A7C26" w:rsidRPr="00BA690D">
              <w:rPr>
                <w:rStyle w:val="Hyperlink"/>
                <w:noProof/>
                <w:lang w:val="vi-VN"/>
              </w:rPr>
              <w:t xml:space="preserve"> Requirement</w:t>
            </w:r>
            <w:r w:rsidR="002A7C26">
              <w:rPr>
                <w:noProof/>
                <w:webHidden/>
              </w:rPr>
              <w:tab/>
            </w:r>
            <w:r w:rsidR="002A7C26">
              <w:rPr>
                <w:noProof/>
                <w:webHidden/>
              </w:rPr>
              <w:fldChar w:fldCharType="begin"/>
            </w:r>
            <w:r w:rsidR="002A7C26">
              <w:rPr>
                <w:noProof/>
                <w:webHidden/>
              </w:rPr>
              <w:instrText xml:space="preserve"> PAGEREF _Toc421297664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0540B27F" w14:textId="77777777" w:rsidR="002A7C26" w:rsidRDefault="00785513">
          <w:pPr>
            <w:pStyle w:val="TOC3"/>
            <w:rPr>
              <w:rFonts w:asciiTheme="minorHAnsi" w:hAnsiTheme="minorHAnsi"/>
              <w:noProof/>
              <w:sz w:val="22"/>
              <w:lang w:val="en-US"/>
            </w:rPr>
          </w:pPr>
          <w:hyperlink w:anchor="_Toc421297665" w:history="1">
            <w:r w:rsidR="002A7C26" w:rsidRPr="00BA690D">
              <w:rPr>
                <w:rStyle w:val="Hyperlink"/>
                <w:noProof/>
                <w:lang w:val="vi-VN"/>
              </w:rPr>
              <w:t>1.4. Admin Requirement</w:t>
            </w:r>
            <w:r w:rsidR="002A7C26">
              <w:rPr>
                <w:noProof/>
                <w:webHidden/>
              </w:rPr>
              <w:tab/>
            </w:r>
            <w:r w:rsidR="002A7C26">
              <w:rPr>
                <w:noProof/>
                <w:webHidden/>
              </w:rPr>
              <w:fldChar w:fldCharType="begin"/>
            </w:r>
            <w:r w:rsidR="002A7C26">
              <w:rPr>
                <w:noProof/>
                <w:webHidden/>
              </w:rPr>
              <w:instrText xml:space="preserve"> PAGEREF _Toc421297665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1E0C538F" w14:textId="77777777" w:rsidR="002A7C26" w:rsidRDefault="00785513">
          <w:pPr>
            <w:pStyle w:val="TOC2"/>
            <w:rPr>
              <w:rFonts w:asciiTheme="minorHAnsi" w:hAnsiTheme="minorHAnsi"/>
              <w:noProof/>
              <w:sz w:val="22"/>
              <w:lang w:val="en-US"/>
            </w:rPr>
          </w:pPr>
          <w:hyperlink w:anchor="_Toc421297666" w:history="1">
            <w:r w:rsidR="002A7C26" w:rsidRPr="00BA690D">
              <w:rPr>
                <w:rStyle w:val="Hyperlink"/>
                <w:noProof/>
                <w:lang w:val="vi-VN"/>
              </w:rPr>
              <w:t>2. System Requirement Specification</w:t>
            </w:r>
            <w:r w:rsidR="002A7C26">
              <w:rPr>
                <w:noProof/>
                <w:webHidden/>
              </w:rPr>
              <w:tab/>
            </w:r>
            <w:r w:rsidR="002A7C26">
              <w:rPr>
                <w:noProof/>
                <w:webHidden/>
              </w:rPr>
              <w:fldChar w:fldCharType="begin"/>
            </w:r>
            <w:r w:rsidR="002A7C26">
              <w:rPr>
                <w:noProof/>
                <w:webHidden/>
              </w:rPr>
              <w:instrText xml:space="preserve"> PAGEREF _Toc421297666 \h </w:instrText>
            </w:r>
            <w:r w:rsidR="002A7C26">
              <w:rPr>
                <w:noProof/>
                <w:webHidden/>
              </w:rPr>
            </w:r>
            <w:r w:rsidR="002A7C26">
              <w:rPr>
                <w:noProof/>
                <w:webHidden/>
              </w:rPr>
              <w:fldChar w:fldCharType="separate"/>
            </w:r>
            <w:r w:rsidR="002A7C26">
              <w:rPr>
                <w:noProof/>
                <w:webHidden/>
              </w:rPr>
              <w:t>29</w:t>
            </w:r>
            <w:r w:rsidR="002A7C26">
              <w:rPr>
                <w:noProof/>
                <w:webHidden/>
              </w:rPr>
              <w:fldChar w:fldCharType="end"/>
            </w:r>
          </w:hyperlink>
        </w:p>
        <w:p w14:paraId="59EE48E0" w14:textId="77777777" w:rsidR="002A7C26" w:rsidRDefault="00785513">
          <w:pPr>
            <w:pStyle w:val="TOC3"/>
            <w:rPr>
              <w:rFonts w:asciiTheme="minorHAnsi" w:hAnsiTheme="minorHAnsi"/>
              <w:noProof/>
              <w:sz w:val="22"/>
              <w:lang w:val="en-US"/>
            </w:rPr>
          </w:pPr>
          <w:hyperlink w:anchor="_Toc421297667" w:history="1">
            <w:r w:rsidR="002A7C26" w:rsidRPr="00BA690D">
              <w:rPr>
                <w:rStyle w:val="Hyperlink"/>
                <w:noProof/>
                <w:lang w:val="vi-VN"/>
              </w:rPr>
              <w:t>2.1. External Interface Requirement</w:t>
            </w:r>
            <w:r w:rsidR="002A7C26">
              <w:rPr>
                <w:noProof/>
                <w:webHidden/>
              </w:rPr>
              <w:tab/>
            </w:r>
            <w:r w:rsidR="002A7C26">
              <w:rPr>
                <w:noProof/>
                <w:webHidden/>
              </w:rPr>
              <w:fldChar w:fldCharType="begin"/>
            </w:r>
            <w:r w:rsidR="002A7C26">
              <w:rPr>
                <w:noProof/>
                <w:webHidden/>
              </w:rPr>
              <w:instrText xml:space="preserve"> PAGEREF _Toc421297667 \h </w:instrText>
            </w:r>
            <w:r w:rsidR="002A7C26">
              <w:rPr>
                <w:noProof/>
                <w:webHidden/>
              </w:rPr>
            </w:r>
            <w:r w:rsidR="002A7C26">
              <w:rPr>
                <w:noProof/>
                <w:webHidden/>
              </w:rPr>
              <w:fldChar w:fldCharType="separate"/>
            </w:r>
            <w:r w:rsidR="002A7C26">
              <w:rPr>
                <w:noProof/>
                <w:webHidden/>
              </w:rPr>
              <w:t>29</w:t>
            </w:r>
            <w:r w:rsidR="002A7C26">
              <w:rPr>
                <w:noProof/>
                <w:webHidden/>
              </w:rPr>
              <w:fldChar w:fldCharType="end"/>
            </w:r>
          </w:hyperlink>
        </w:p>
        <w:p w14:paraId="256E8E7F" w14:textId="77777777" w:rsidR="002A7C26" w:rsidRDefault="00785513">
          <w:pPr>
            <w:pStyle w:val="TOC3"/>
            <w:rPr>
              <w:rFonts w:asciiTheme="minorHAnsi" w:hAnsiTheme="minorHAnsi"/>
              <w:noProof/>
              <w:sz w:val="22"/>
              <w:lang w:val="en-US"/>
            </w:rPr>
          </w:pPr>
          <w:hyperlink w:anchor="_Toc421297668" w:history="1">
            <w:r w:rsidR="002A7C26" w:rsidRPr="00BA690D">
              <w:rPr>
                <w:rStyle w:val="Hyperlink"/>
                <w:noProof/>
                <w:lang w:val="vi-VN"/>
              </w:rPr>
              <w:t>2.2. System Overview Use Case</w:t>
            </w:r>
            <w:r w:rsidR="002A7C26">
              <w:rPr>
                <w:noProof/>
                <w:webHidden/>
              </w:rPr>
              <w:tab/>
            </w:r>
            <w:r w:rsidR="002A7C26">
              <w:rPr>
                <w:noProof/>
                <w:webHidden/>
              </w:rPr>
              <w:fldChar w:fldCharType="begin"/>
            </w:r>
            <w:r w:rsidR="002A7C26">
              <w:rPr>
                <w:noProof/>
                <w:webHidden/>
              </w:rPr>
              <w:instrText xml:space="preserve"> PAGEREF _Toc421297668 \h </w:instrText>
            </w:r>
            <w:r w:rsidR="002A7C26">
              <w:rPr>
                <w:noProof/>
                <w:webHidden/>
              </w:rPr>
            </w:r>
            <w:r w:rsidR="002A7C26">
              <w:rPr>
                <w:noProof/>
                <w:webHidden/>
              </w:rPr>
              <w:fldChar w:fldCharType="separate"/>
            </w:r>
            <w:r w:rsidR="002A7C26">
              <w:rPr>
                <w:noProof/>
                <w:webHidden/>
              </w:rPr>
              <w:t>30</w:t>
            </w:r>
            <w:r w:rsidR="002A7C26">
              <w:rPr>
                <w:noProof/>
                <w:webHidden/>
              </w:rPr>
              <w:fldChar w:fldCharType="end"/>
            </w:r>
          </w:hyperlink>
        </w:p>
        <w:p w14:paraId="1D5D5ECD" w14:textId="77777777" w:rsidR="002A7C26" w:rsidRDefault="00785513">
          <w:pPr>
            <w:pStyle w:val="TOC3"/>
            <w:rPr>
              <w:rFonts w:asciiTheme="minorHAnsi" w:hAnsiTheme="minorHAnsi"/>
              <w:noProof/>
              <w:sz w:val="22"/>
              <w:lang w:val="en-US"/>
            </w:rPr>
          </w:pPr>
          <w:hyperlink w:anchor="_Toc421297669" w:history="1">
            <w:r w:rsidR="002A7C26" w:rsidRPr="00BA690D">
              <w:rPr>
                <w:rStyle w:val="Hyperlink"/>
                <w:noProof/>
              </w:rPr>
              <w:t>2.3. List of Use Case</w:t>
            </w:r>
            <w:r w:rsidR="002A7C26">
              <w:rPr>
                <w:noProof/>
                <w:webHidden/>
              </w:rPr>
              <w:tab/>
            </w:r>
            <w:r w:rsidR="002A7C26">
              <w:rPr>
                <w:noProof/>
                <w:webHidden/>
              </w:rPr>
              <w:fldChar w:fldCharType="begin"/>
            </w:r>
            <w:r w:rsidR="002A7C26">
              <w:rPr>
                <w:noProof/>
                <w:webHidden/>
              </w:rPr>
              <w:instrText xml:space="preserve"> PAGEREF _Toc421297669 \h </w:instrText>
            </w:r>
            <w:r w:rsidR="002A7C26">
              <w:rPr>
                <w:noProof/>
                <w:webHidden/>
              </w:rPr>
            </w:r>
            <w:r w:rsidR="002A7C26">
              <w:rPr>
                <w:noProof/>
                <w:webHidden/>
              </w:rPr>
              <w:fldChar w:fldCharType="separate"/>
            </w:r>
            <w:r w:rsidR="002A7C26">
              <w:rPr>
                <w:noProof/>
                <w:webHidden/>
              </w:rPr>
              <w:t>31</w:t>
            </w:r>
            <w:r w:rsidR="002A7C26">
              <w:rPr>
                <w:noProof/>
                <w:webHidden/>
              </w:rPr>
              <w:fldChar w:fldCharType="end"/>
            </w:r>
          </w:hyperlink>
        </w:p>
        <w:p w14:paraId="220AAEF3" w14:textId="77777777" w:rsidR="002A7C26" w:rsidRDefault="00785513">
          <w:pPr>
            <w:pStyle w:val="TOC2"/>
            <w:rPr>
              <w:rFonts w:asciiTheme="minorHAnsi" w:hAnsiTheme="minorHAnsi"/>
              <w:noProof/>
              <w:sz w:val="22"/>
              <w:lang w:val="en-US"/>
            </w:rPr>
          </w:pPr>
          <w:hyperlink w:anchor="_Toc421297670" w:history="1">
            <w:r w:rsidR="002A7C26" w:rsidRPr="00BA690D">
              <w:rPr>
                <w:rStyle w:val="Hyperlink"/>
                <w:noProof/>
              </w:rPr>
              <w:t>3. Software System Attribute</w:t>
            </w:r>
            <w:r w:rsidR="002A7C26">
              <w:rPr>
                <w:noProof/>
                <w:webHidden/>
              </w:rPr>
              <w:tab/>
            </w:r>
            <w:r w:rsidR="002A7C26">
              <w:rPr>
                <w:noProof/>
                <w:webHidden/>
              </w:rPr>
              <w:fldChar w:fldCharType="begin"/>
            </w:r>
            <w:r w:rsidR="002A7C26">
              <w:rPr>
                <w:noProof/>
                <w:webHidden/>
              </w:rPr>
              <w:instrText xml:space="preserve"> PAGEREF _Toc421297670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0EE656E7" w14:textId="77777777" w:rsidR="002A7C26" w:rsidRDefault="00785513">
          <w:pPr>
            <w:pStyle w:val="TOC3"/>
            <w:rPr>
              <w:rFonts w:asciiTheme="minorHAnsi" w:hAnsiTheme="minorHAnsi"/>
              <w:noProof/>
              <w:sz w:val="22"/>
              <w:lang w:val="en-US"/>
            </w:rPr>
          </w:pPr>
          <w:hyperlink w:anchor="_Toc421297671" w:history="1">
            <w:r w:rsidR="002A7C26" w:rsidRPr="00BA690D">
              <w:rPr>
                <w:rStyle w:val="Hyperlink"/>
                <w:noProof/>
              </w:rPr>
              <w:t>3.1. Usability</w:t>
            </w:r>
            <w:r w:rsidR="002A7C26">
              <w:rPr>
                <w:noProof/>
                <w:webHidden/>
              </w:rPr>
              <w:tab/>
            </w:r>
            <w:r w:rsidR="002A7C26">
              <w:rPr>
                <w:noProof/>
                <w:webHidden/>
              </w:rPr>
              <w:fldChar w:fldCharType="begin"/>
            </w:r>
            <w:r w:rsidR="002A7C26">
              <w:rPr>
                <w:noProof/>
                <w:webHidden/>
              </w:rPr>
              <w:instrText xml:space="preserve"> PAGEREF _Toc421297671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35A09F5B" w14:textId="77777777" w:rsidR="002A7C26" w:rsidRDefault="00785513">
          <w:pPr>
            <w:pStyle w:val="TOC3"/>
            <w:rPr>
              <w:rFonts w:asciiTheme="minorHAnsi" w:hAnsiTheme="minorHAnsi"/>
              <w:noProof/>
              <w:sz w:val="22"/>
              <w:lang w:val="en-US"/>
            </w:rPr>
          </w:pPr>
          <w:hyperlink w:anchor="_Toc421297672" w:history="1">
            <w:r w:rsidR="002A7C26" w:rsidRPr="00BA690D">
              <w:rPr>
                <w:rStyle w:val="Hyperlink"/>
                <w:noProof/>
              </w:rPr>
              <w:t>3.2. Reliability</w:t>
            </w:r>
            <w:r w:rsidR="002A7C26">
              <w:rPr>
                <w:noProof/>
                <w:webHidden/>
              </w:rPr>
              <w:tab/>
            </w:r>
            <w:r w:rsidR="002A7C26">
              <w:rPr>
                <w:noProof/>
                <w:webHidden/>
              </w:rPr>
              <w:fldChar w:fldCharType="begin"/>
            </w:r>
            <w:r w:rsidR="002A7C26">
              <w:rPr>
                <w:noProof/>
                <w:webHidden/>
              </w:rPr>
              <w:instrText xml:space="preserve"> PAGEREF _Toc421297672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6E0E2BD0" w14:textId="77777777" w:rsidR="002A7C26" w:rsidRDefault="00785513">
          <w:pPr>
            <w:pStyle w:val="TOC3"/>
            <w:rPr>
              <w:rFonts w:asciiTheme="minorHAnsi" w:hAnsiTheme="minorHAnsi"/>
              <w:noProof/>
              <w:sz w:val="22"/>
              <w:lang w:val="en-US"/>
            </w:rPr>
          </w:pPr>
          <w:hyperlink w:anchor="_Toc421297673" w:history="1">
            <w:r w:rsidR="002A7C26" w:rsidRPr="00BA690D">
              <w:rPr>
                <w:rStyle w:val="Hyperlink"/>
                <w:noProof/>
              </w:rPr>
              <w:t>3.3. Availability</w:t>
            </w:r>
            <w:r w:rsidR="002A7C26">
              <w:rPr>
                <w:noProof/>
                <w:webHidden/>
              </w:rPr>
              <w:tab/>
            </w:r>
            <w:r w:rsidR="002A7C26">
              <w:rPr>
                <w:noProof/>
                <w:webHidden/>
              </w:rPr>
              <w:fldChar w:fldCharType="begin"/>
            </w:r>
            <w:r w:rsidR="002A7C26">
              <w:rPr>
                <w:noProof/>
                <w:webHidden/>
              </w:rPr>
              <w:instrText xml:space="preserve"> PAGEREF _Toc421297673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30B3CEE3" w14:textId="77777777" w:rsidR="002A7C26" w:rsidRDefault="00785513">
          <w:pPr>
            <w:pStyle w:val="TOC3"/>
            <w:rPr>
              <w:rFonts w:asciiTheme="minorHAnsi" w:hAnsiTheme="minorHAnsi"/>
              <w:noProof/>
              <w:sz w:val="22"/>
              <w:lang w:val="en-US"/>
            </w:rPr>
          </w:pPr>
          <w:hyperlink w:anchor="_Toc421297674" w:history="1">
            <w:r w:rsidR="002A7C26" w:rsidRPr="00BA690D">
              <w:rPr>
                <w:rStyle w:val="Hyperlink"/>
                <w:noProof/>
              </w:rPr>
              <w:t>3.4. Security</w:t>
            </w:r>
            <w:r w:rsidR="002A7C26">
              <w:rPr>
                <w:noProof/>
                <w:webHidden/>
              </w:rPr>
              <w:tab/>
            </w:r>
            <w:r w:rsidR="002A7C26">
              <w:rPr>
                <w:noProof/>
                <w:webHidden/>
              </w:rPr>
              <w:fldChar w:fldCharType="begin"/>
            </w:r>
            <w:r w:rsidR="002A7C26">
              <w:rPr>
                <w:noProof/>
                <w:webHidden/>
              </w:rPr>
              <w:instrText xml:space="preserve"> PAGEREF _Toc421297674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7D14ABE9" w14:textId="77777777" w:rsidR="002A7C26" w:rsidRDefault="00785513">
          <w:pPr>
            <w:pStyle w:val="TOC3"/>
            <w:rPr>
              <w:rFonts w:asciiTheme="minorHAnsi" w:hAnsiTheme="minorHAnsi"/>
              <w:noProof/>
              <w:sz w:val="22"/>
              <w:lang w:val="en-US"/>
            </w:rPr>
          </w:pPr>
          <w:hyperlink w:anchor="_Toc421297675" w:history="1">
            <w:r w:rsidR="002A7C26" w:rsidRPr="00BA690D">
              <w:rPr>
                <w:rStyle w:val="Hyperlink"/>
                <w:noProof/>
              </w:rPr>
              <w:t>3.5. Maintainability</w:t>
            </w:r>
            <w:r w:rsidR="002A7C26">
              <w:rPr>
                <w:noProof/>
                <w:webHidden/>
              </w:rPr>
              <w:tab/>
            </w:r>
            <w:r w:rsidR="002A7C26">
              <w:rPr>
                <w:noProof/>
                <w:webHidden/>
              </w:rPr>
              <w:fldChar w:fldCharType="begin"/>
            </w:r>
            <w:r w:rsidR="002A7C26">
              <w:rPr>
                <w:noProof/>
                <w:webHidden/>
              </w:rPr>
              <w:instrText xml:space="preserve"> PAGEREF _Toc421297675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1D13F47F" w14:textId="77777777" w:rsidR="002A7C26" w:rsidRDefault="00785513">
          <w:pPr>
            <w:pStyle w:val="TOC3"/>
            <w:rPr>
              <w:rFonts w:asciiTheme="minorHAnsi" w:hAnsiTheme="minorHAnsi"/>
              <w:noProof/>
              <w:sz w:val="22"/>
              <w:lang w:val="en-US"/>
            </w:rPr>
          </w:pPr>
          <w:hyperlink w:anchor="_Toc421297676" w:history="1">
            <w:r w:rsidR="002A7C26" w:rsidRPr="00BA690D">
              <w:rPr>
                <w:rStyle w:val="Hyperlink"/>
                <w:noProof/>
              </w:rPr>
              <w:t>3.6. Portability</w:t>
            </w:r>
            <w:r w:rsidR="002A7C26">
              <w:rPr>
                <w:noProof/>
                <w:webHidden/>
              </w:rPr>
              <w:tab/>
            </w:r>
            <w:r w:rsidR="002A7C26">
              <w:rPr>
                <w:noProof/>
                <w:webHidden/>
              </w:rPr>
              <w:fldChar w:fldCharType="begin"/>
            </w:r>
            <w:r w:rsidR="002A7C26">
              <w:rPr>
                <w:noProof/>
                <w:webHidden/>
              </w:rPr>
              <w:instrText xml:space="preserve"> PAGEREF _Toc421297676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21976084" w14:textId="77777777" w:rsidR="002A7C26" w:rsidRDefault="00785513">
          <w:pPr>
            <w:pStyle w:val="TOC3"/>
            <w:rPr>
              <w:rFonts w:asciiTheme="minorHAnsi" w:hAnsiTheme="minorHAnsi"/>
              <w:noProof/>
              <w:sz w:val="22"/>
              <w:lang w:val="en-US"/>
            </w:rPr>
          </w:pPr>
          <w:hyperlink w:anchor="_Toc421297677" w:history="1">
            <w:r w:rsidR="002A7C26" w:rsidRPr="00BA690D">
              <w:rPr>
                <w:rStyle w:val="Hyperlink"/>
                <w:noProof/>
              </w:rPr>
              <w:t>3.7. Performance</w:t>
            </w:r>
            <w:r w:rsidR="002A7C26">
              <w:rPr>
                <w:noProof/>
                <w:webHidden/>
              </w:rPr>
              <w:tab/>
            </w:r>
            <w:r w:rsidR="002A7C26">
              <w:rPr>
                <w:noProof/>
                <w:webHidden/>
              </w:rPr>
              <w:fldChar w:fldCharType="begin"/>
            </w:r>
            <w:r w:rsidR="002A7C26">
              <w:rPr>
                <w:noProof/>
                <w:webHidden/>
              </w:rPr>
              <w:instrText xml:space="preserve"> PAGEREF _Toc421297677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475E5A28" w14:textId="77777777" w:rsidR="002A7C26" w:rsidRDefault="00785513">
          <w:pPr>
            <w:pStyle w:val="TOC2"/>
            <w:rPr>
              <w:rFonts w:asciiTheme="minorHAnsi" w:hAnsiTheme="minorHAnsi"/>
              <w:noProof/>
              <w:sz w:val="22"/>
              <w:lang w:val="en-US"/>
            </w:rPr>
          </w:pPr>
          <w:hyperlink w:anchor="_Toc421297678" w:history="1">
            <w:r w:rsidR="002A7C26" w:rsidRPr="00BA690D">
              <w:rPr>
                <w:rStyle w:val="Hyperlink"/>
                <w:noProof/>
              </w:rPr>
              <w:t>4. Conceptual Diagram</w:t>
            </w:r>
            <w:r w:rsidR="002A7C26">
              <w:rPr>
                <w:noProof/>
                <w:webHidden/>
              </w:rPr>
              <w:tab/>
            </w:r>
            <w:r w:rsidR="002A7C26">
              <w:rPr>
                <w:noProof/>
                <w:webHidden/>
              </w:rPr>
              <w:fldChar w:fldCharType="begin"/>
            </w:r>
            <w:r w:rsidR="002A7C26">
              <w:rPr>
                <w:noProof/>
                <w:webHidden/>
              </w:rPr>
              <w:instrText xml:space="preserve"> PAGEREF _Toc421297678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09B57ED6" w14:textId="77777777" w:rsidR="002A7C26" w:rsidRDefault="00785513">
          <w:pPr>
            <w:pStyle w:val="TOC3"/>
            <w:rPr>
              <w:rFonts w:asciiTheme="minorHAnsi" w:hAnsiTheme="minorHAnsi"/>
              <w:noProof/>
              <w:sz w:val="22"/>
              <w:lang w:val="en-US"/>
            </w:rPr>
          </w:pPr>
          <w:hyperlink w:anchor="_Toc421297679" w:history="1">
            <w:r w:rsidR="002A7C26" w:rsidRPr="00BA690D">
              <w:rPr>
                <w:rStyle w:val="Hyperlink"/>
                <w:noProof/>
              </w:rPr>
              <w:t>4.1. Conceptual Diagram</w:t>
            </w:r>
            <w:r w:rsidR="002A7C26">
              <w:rPr>
                <w:noProof/>
                <w:webHidden/>
              </w:rPr>
              <w:tab/>
            </w:r>
            <w:r w:rsidR="002A7C26">
              <w:rPr>
                <w:noProof/>
                <w:webHidden/>
              </w:rPr>
              <w:fldChar w:fldCharType="begin"/>
            </w:r>
            <w:r w:rsidR="002A7C26">
              <w:rPr>
                <w:noProof/>
                <w:webHidden/>
              </w:rPr>
              <w:instrText xml:space="preserve"> PAGEREF _Toc421297679 \h </w:instrText>
            </w:r>
            <w:r w:rsidR="002A7C26">
              <w:rPr>
                <w:noProof/>
                <w:webHidden/>
              </w:rPr>
            </w:r>
            <w:r w:rsidR="002A7C26">
              <w:rPr>
                <w:noProof/>
                <w:webHidden/>
              </w:rPr>
              <w:fldChar w:fldCharType="separate"/>
            </w:r>
            <w:r w:rsidR="002A7C26">
              <w:rPr>
                <w:noProof/>
                <w:webHidden/>
              </w:rPr>
              <w:t>82</w:t>
            </w:r>
            <w:r w:rsidR="002A7C26">
              <w:rPr>
                <w:noProof/>
                <w:webHidden/>
              </w:rPr>
              <w:fldChar w:fldCharType="end"/>
            </w:r>
          </w:hyperlink>
        </w:p>
        <w:p w14:paraId="12CF841A" w14:textId="77777777" w:rsidR="002A7C26" w:rsidRDefault="00785513">
          <w:pPr>
            <w:pStyle w:val="TOC1"/>
            <w:rPr>
              <w:rFonts w:asciiTheme="minorHAnsi" w:hAnsiTheme="minorHAnsi"/>
              <w:noProof/>
              <w:sz w:val="22"/>
              <w:lang w:val="en-US"/>
            </w:rPr>
          </w:pPr>
          <w:hyperlink w:anchor="_Toc421297680" w:history="1">
            <w:r w:rsidR="002A7C26" w:rsidRPr="00BA690D">
              <w:rPr>
                <w:rStyle w:val="Hyperlink"/>
                <w:noProof/>
              </w:rPr>
              <w:t>D. Report No. 4 Software Design Description</w:t>
            </w:r>
            <w:r w:rsidR="002A7C26">
              <w:rPr>
                <w:noProof/>
                <w:webHidden/>
              </w:rPr>
              <w:tab/>
            </w:r>
            <w:r w:rsidR="002A7C26">
              <w:rPr>
                <w:noProof/>
                <w:webHidden/>
              </w:rPr>
              <w:fldChar w:fldCharType="begin"/>
            </w:r>
            <w:r w:rsidR="002A7C26">
              <w:rPr>
                <w:noProof/>
                <w:webHidden/>
              </w:rPr>
              <w:instrText xml:space="preserve"> PAGEREF _Toc421297680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3E0BA14D" w14:textId="77777777" w:rsidR="002A7C26" w:rsidRDefault="00785513">
          <w:pPr>
            <w:pStyle w:val="TOC2"/>
            <w:rPr>
              <w:rFonts w:asciiTheme="minorHAnsi" w:hAnsiTheme="minorHAnsi"/>
              <w:noProof/>
              <w:sz w:val="22"/>
              <w:lang w:val="en-US"/>
            </w:rPr>
          </w:pPr>
          <w:hyperlink w:anchor="_Toc421297681" w:history="1">
            <w:r w:rsidR="002A7C26" w:rsidRPr="00BA690D">
              <w:rPr>
                <w:rStyle w:val="Hyperlink"/>
                <w:noProof/>
              </w:rPr>
              <w:t>1. Design Overview</w:t>
            </w:r>
            <w:r w:rsidR="002A7C26">
              <w:rPr>
                <w:noProof/>
                <w:webHidden/>
              </w:rPr>
              <w:tab/>
            </w:r>
            <w:r w:rsidR="002A7C26">
              <w:rPr>
                <w:noProof/>
                <w:webHidden/>
              </w:rPr>
              <w:fldChar w:fldCharType="begin"/>
            </w:r>
            <w:r w:rsidR="002A7C26">
              <w:rPr>
                <w:noProof/>
                <w:webHidden/>
              </w:rPr>
              <w:instrText xml:space="preserve"> PAGEREF _Toc421297681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5F37E83A" w14:textId="77777777" w:rsidR="002A7C26" w:rsidRDefault="00785513">
          <w:pPr>
            <w:pStyle w:val="TOC2"/>
            <w:rPr>
              <w:rFonts w:asciiTheme="minorHAnsi" w:hAnsiTheme="minorHAnsi"/>
              <w:noProof/>
              <w:sz w:val="22"/>
              <w:lang w:val="en-US"/>
            </w:rPr>
          </w:pPr>
          <w:hyperlink w:anchor="_Toc421297682" w:history="1">
            <w:r w:rsidR="002A7C26" w:rsidRPr="00BA690D">
              <w:rPr>
                <w:rStyle w:val="Hyperlink"/>
                <w:noProof/>
              </w:rPr>
              <w:t>2. System Architectural Design</w:t>
            </w:r>
            <w:r w:rsidR="002A7C26">
              <w:rPr>
                <w:noProof/>
                <w:webHidden/>
              </w:rPr>
              <w:tab/>
            </w:r>
            <w:r w:rsidR="002A7C26">
              <w:rPr>
                <w:noProof/>
                <w:webHidden/>
              </w:rPr>
              <w:fldChar w:fldCharType="begin"/>
            </w:r>
            <w:r w:rsidR="002A7C26">
              <w:rPr>
                <w:noProof/>
                <w:webHidden/>
              </w:rPr>
              <w:instrText xml:space="preserve"> PAGEREF _Toc421297682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7ED4F06D" w14:textId="77777777" w:rsidR="002A7C26" w:rsidRDefault="00785513">
          <w:pPr>
            <w:pStyle w:val="TOC3"/>
            <w:rPr>
              <w:rFonts w:asciiTheme="minorHAnsi" w:hAnsiTheme="minorHAnsi"/>
              <w:noProof/>
              <w:sz w:val="22"/>
              <w:lang w:val="en-US"/>
            </w:rPr>
          </w:pPr>
          <w:hyperlink w:anchor="_Toc421297683" w:history="1">
            <w:r w:rsidR="002A7C26" w:rsidRPr="00BA690D">
              <w:rPr>
                <w:rStyle w:val="Hyperlink"/>
                <w:noProof/>
              </w:rPr>
              <w:t>2.1. Web application architecture description</w:t>
            </w:r>
            <w:r w:rsidR="002A7C26">
              <w:rPr>
                <w:noProof/>
                <w:webHidden/>
              </w:rPr>
              <w:tab/>
            </w:r>
            <w:r w:rsidR="002A7C26">
              <w:rPr>
                <w:noProof/>
                <w:webHidden/>
              </w:rPr>
              <w:fldChar w:fldCharType="begin"/>
            </w:r>
            <w:r w:rsidR="002A7C26">
              <w:rPr>
                <w:noProof/>
                <w:webHidden/>
              </w:rPr>
              <w:instrText xml:space="preserve"> PAGEREF _Toc421297683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4A18935D" w14:textId="77777777" w:rsidR="002A7C26" w:rsidRDefault="00785513">
          <w:pPr>
            <w:pStyle w:val="TOC3"/>
            <w:rPr>
              <w:rFonts w:asciiTheme="minorHAnsi" w:hAnsiTheme="minorHAnsi"/>
              <w:noProof/>
              <w:sz w:val="22"/>
              <w:lang w:val="en-US"/>
            </w:rPr>
          </w:pPr>
          <w:hyperlink w:anchor="_Toc421297684" w:history="1">
            <w:r w:rsidR="002A7C26" w:rsidRPr="00BA690D">
              <w:rPr>
                <w:rStyle w:val="Hyperlink"/>
                <w:noProof/>
              </w:rPr>
              <w:t>2.2. Mobile application architecture description</w:t>
            </w:r>
            <w:r w:rsidR="002A7C26">
              <w:rPr>
                <w:noProof/>
                <w:webHidden/>
              </w:rPr>
              <w:tab/>
            </w:r>
            <w:r w:rsidR="002A7C26">
              <w:rPr>
                <w:noProof/>
                <w:webHidden/>
              </w:rPr>
              <w:fldChar w:fldCharType="begin"/>
            </w:r>
            <w:r w:rsidR="002A7C26">
              <w:rPr>
                <w:noProof/>
                <w:webHidden/>
              </w:rPr>
              <w:instrText xml:space="preserve"> PAGEREF _Toc421297684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2BDA23BD" w14:textId="77777777" w:rsidR="002A7C26" w:rsidRDefault="00785513">
          <w:pPr>
            <w:pStyle w:val="TOC2"/>
            <w:rPr>
              <w:rFonts w:asciiTheme="minorHAnsi" w:hAnsiTheme="minorHAnsi"/>
              <w:noProof/>
              <w:sz w:val="22"/>
              <w:lang w:val="en-US"/>
            </w:rPr>
          </w:pPr>
          <w:hyperlink w:anchor="_Toc421297685" w:history="1">
            <w:r w:rsidR="002A7C26" w:rsidRPr="00BA690D">
              <w:rPr>
                <w:rStyle w:val="Hyperlink"/>
                <w:noProof/>
              </w:rPr>
              <w:t>3. Component Diagram</w:t>
            </w:r>
            <w:r w:rsidR="002A7C26">
              <w:rPr>
                <w:noProof/>
                <w:webHidden/>
              </w:rPr>
              <w:tab/>
            </w:r>
            <w:r w:rsidR="002A7C26">
              <w:rPr>
                <w:noProof/>
                <w:webHidden/>
              </w:rPr>
              <w:fldChar w:fldCharType="begin"/>
            </w:r>
            <w:r w:rsidR="002A7C26">
              <w:rPr>
                <w:noProof/>
                <w:webHidden/>
              </w:rPr>
              <w:instrText xml:space="preserve"> PAGEREF _Toc421297685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6A99D20A" w14:textId="77777777" w:rsidR="002A7C26" w:rsidRDefault="00785513">
          <w:pPr>
            <w:pStyle w:val="TOC2"/>
            <w:rPr>
              <w:rFonts w:asciiTheme="minorHAnsi" w:hAnsiTheme="minorHAnsi"/>
              <w:noProof/>
              <w:sz w:val="22"/>
              <w:lang w:val="en-US"/>
            </w:rPr>
          </w:pPr>
          <w:hyperlink w:anchor="_Toc421297686" w:history="1">
            <w:r w:rsidR="002A7C26" w:rsidRPr="00BA690D">
              <w:rPr>
                <w:rStyle w:val="Hyperlink"/>
                <w:noProof/>
              </w:rPr>
              <w:t>4. Detailed Description</w:t>
            </w:r>
            <w:r w:rsidR="002A7C26">
              <w:rPr>
                <w:noProof/>
                <w:webHidden/>
              </w:rPr>
              <w:tab/>
            </w:r>
            <w:r w:rsidR="002A7C26">
              <w:rPr>
                <w:noProof/>
                <w:webHidden/>
              </w:rPr>
              <w:fldChar w:fldCharType="begin"/>
            </w:r>
            <w:r w:rsidR="002A7C26">
              <w:rPr>
                <w:noProof/>
                <w:webHidden/>
              </w:rPr>
              <w:instrText xml:space="preserve"> PAGEREF _Toc421297686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2A1BB54E" w14:textId="77777777" w:rsidR="002A7C26" w:rsidRDefault="00785513">
          <w:pPr>
            <w:pStyle w:val="TOC3"/>
            <w:rPr>
              <w:rFonts w:asciiTheme="minorHAnsi" w:hAnsiTheme="minorHAnsi"/>
              <w:noProof/>
              <w:sz w:val="22"/>
              <w:lang w:val="en-US"/>
            </w:rPr>
          </w:pPr>
          <w:hyperlink w:anchor="_Toc421297687" w:history="1">
            <w:r w:rsidR="002A7C26" w:rsidRPr="00BA690D">
              <w:rPr>
                <w:rStyle w:val="Hyperlink"/>
                <w:noProof/>
              </w:rPr>
              <w:t>4.1. Class Diagram</w:t>
            </w:r>
            <w:r w:rsidR="002A7C26">
              <w:rPr>
                <w:noProof/>
                <w:webHidden/>
              </w:rPr>
              <w:tab/>
            </w:r>
            <w:r w:rsidR="002A7C26">
              <w:rPr>
                <w:noProof/>
                <w:webHidden/>
              </w:rPr>
              <w:fldChar w:fldCharType="begin"/>
            </w:r>
            <w:r w:rsidR="002A7C26">
              <w:rPr>
                <w:noProof/>
                <w:webHidden/>
              </w:rPr>
              <w:instrText xml:space="preserve"> PAGEREF _Toc421297687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04074BDA" w14:textId="77777777" w:rsidR="002A7C26" w:rsidRDefault="00785513">
          <w:pPr>
            <w:pStyle w:val="TOC3"/>
            <w:rPr>
              <w:rFonts w:asciiTheme="minorHAnsi" w:hAnsiTheme="minorHAnsi"/>
              <w:noProof/>
              <w:sz w:val="22"/>
              <w:lang w:val="en-US"/>
            </w:rPr>
          </w:pPr>
          <w:hyperlink w:anchor="_Toc421297688" w:history="1">
            <w:r w:rsidR="002A7C26" w:rsidRPr="00BA690D">
              <w:rPr>
                <w:rStyle w:val="Hyperlink"/>
                <w:noProof/>
              </w:rPr>
              <w:t>4.2. Class Diagram Explanation</w:t>
            </w:r>
            <w:r w:rsidR="002A7C26">
              <w:rPr>
                <w:noProof/>
                <w:webHidden/>
              </w:rPr>
              <w:tab/>
            </w:r>
            <w:r w:rsidR="002A7C26">
              <w:rPr>
                <w:noProof/>
                <w:webHidden/>
              </w:rPr>
              <w:fldChar w:fldCharType="begin"/>
            </w:r>
            <w:r w:rsidR="002A7C26">
              <w:rPr>
                <w:noProof/>
                <w:webHidden/>
              </w:rPr>
              <w:instrText xml:space="preserve"> PAGEREF _Toc421297688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26F5ADDB" w14:textId="77777777" w:rsidR="002A7C26" w:rsidRDefault="00785513">
          <w:pPr>
            <w:pStyle w:val="TOC3"/>
            <w:rPr>
              <w:rFonts w:asciiTheme="minorHAnsi" w:hAnsiTheme="minorHAnsi"/>
              <w:noProof/>
              <w:sz w:val="22"/>
              <w:lang w:val="en-US"/>
            </w:rPr>
          </w:pPr>
          <w:hyperlink w:anchor="_Toc421297689" w:history="1">
            <w:r w:rsidR="002A7C26" w:rsidRPr="00BA690D">
              <w:rPr>
                <w:rStyle w:val="Hyperlink"/>
                <w:noProof/>
              </w:rPr>
              <w:t>4.3. Interaction Diagram</w:t>
            </w:r>
            <w:r w:rsidR="002A7C26">
              <w:rPr>
                <w:noProof/>
                <w:webHidden/>
              </w:rPr>
              <w:tab/>
            </w:r>
            <w:r w:rsidR="002A7C26">
              <w:rPr>
                <w:noProof/>
                <w:webHidden/>
              </w:rPr>
              <w:fldChar w:fldCharType="begin"/>
            </w:r>
            <w:r w:rsidR="002A7C26">
              <w:rPr>
                <w:noProof/>
                <w:webHidden/>
              </w:rPr>
              <w:instrText xml:space="preserve"> PAGEREF _Toc421297689 \h </w:instrText>
            </w:r>
            <w:r w:rsidR="002A7C26">
              <w:rPr>
                <w:noProof/>
                <w:webHidden/>
              </w:rPr>
            </w:r>
            <w:r w:rsidR="002A7C26">
              <w:rPr>
                <w:noProof/>
                <w:webHidden/>
              </w:rPr>
              <w:fldChar w:fldCharType="separate"/>
            </w:r>
            <w:r w:rsidR="002A7C26">
              <w:rPr>
                <w:noProof/>
                <w:webHidden/>
              </w:rPr>
              <w:t>85</w:t>
            </w:r>
            <w:r w:rsidR="002A7C26">
              <w:rPr>
                <w:noProof/>
                <w:webHidden/>
              </w:rPr>
              <w:fldChar w:fldCharType="end"/>
            </w:r>
          </w:hyperlink>
        </w:p>
        <w:p w14:paraId="3A1B8539" w14:textId="77777777" w:rsidR="002A7C26" w:rsidRDefault="00785513">
          <w:pPr>
            <w:pStyle w:val="TOC2"/>
            <w:rPr>
              <w:rFonts w:asciiTheme="minorHAnsi" w:hAnsiTheme="minorHAnsi"/>
              <w:noProof/>
              <w:sz w:val="22"/>
              <w:lang w:val="en-US"/>
            </w:rPr>
          </w:pPr>
          <w:hyperlink w:anchor="_Toc421297690" w:history="1">
            <w:r w:rsidR="002A7C26" w:rsidRPr="00BA690D">
              <w:rPr>
                <w:rStyle w:val="Hyperlink"/>
                <w:noProof/>
              </w:rPr>
              <w:t>5. User Interface Design</w:t>
            </w:r>
            <w:r w:rsidR="002A7C26">
              <w:rPr>
                <w:noProof/>
                <w:webHidden/>
              </w:rPr>
              <w:tab/>
            </w:r>
            <w:r w:rsidR="002A7C26">
              <w:rPr>
                <w:noProof/>
                <w:webHidden/>
              </w:rPr>
              <w:fldChar w:fldCharType="begin"/>
            </w:r>
            <w:r w:rsidR="002A7C26">
              <w:rPr>
                <w:noProof/>
                <w:webHidden/>
              </w:rPr>
              <w:instrText xml:space="preserve"> PAGEREF _Toc421297690 \h </w:instrText>
            </w:r>
            <w:r w:rsidR="002A7C26">
              <w:rPr>
                <w:noProof/>
                <w:webHidden/>
              </w:rPr>
            </w:r>
            <w:r w:rsidR="002A7C26">
              <w:rPr>
                <w:noProof/>
                <w:webHidden/>
              </w:rPr>
              <w:fldChar w:fldCharType="separate"/>
            </w:r>
            <w:r w:rsidR="002A7C26">
              <w:rPr>
                <w:noProof/>
                <w:webHidden/>
              </w:rPr>
              <w:t>87</w:t>
            </w:r>
            <w:r w:rsidR="002A7C26">
              <w:rPr>
                <w:noProof/>
                <w:webHidden/>
              </w:rPr>
              <w:fldChar w:fldCharType="end"/>
            </w:r>
          </w:hyperlink>
        </w:p>
        <w:p w14:paraId="4CD2AD4E" w14:textId="77777777" w:rsidR="002A7C26" w:rsidRDefault="00785513">
          <w:pPr>
            <w:pStyle w:val="TOC3"/>
            <w:rPr>
              <w:rFonts w:asciiTheme="minorHAnsi" w:hAnsiTheme="minorHAnsi"/>
              <w:noProof/>
              <w:sz w:val="22"/>
              <w:lang w:val="en-US"/>
            </w:rPr>
          </w:pPr>
          <w:hyperlink w:anchor="_Toc421297691" w:history="1">
            <w:r w:rsidR="002A7C26" w:rsidRPr="00BA690D">
              <w:rPr>
                <w:rStyle w:val="Hyperlink"/>
                <w:noProof/>
              </w:rPr>
              <w:t>5.1. Guest Interface Design</w:t>
            </w:r>
            <w:r w:rsidR="002A7C26">
              <w:rPr>
                <w:noProof/>
                <w:webHidden/>
              </w:rPr>
              <w:tab/>
            </w:r>
            <w:r w:rsidR="002A7C26">
              <w:rPr>
                <w:noProof/>
                <w:webHidden/>
              </w:rPr>
              <w:fldChar w:fldCharType="begin"/>
            </w:r>
            <w:r w:rsidR="002A7C26">
              <w:rPr>
                <w:noProof/>
                <w:webHidden/>
              </w:rPr>
              <w:instrText xml:space="preserve"> PAGEREF _Toc421297691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494F5BC2" w14:textId="77777777" w:rsidR="002A7C26" w:rsidRDefault="00785513">
          <w:pPr>
            <w:pStyle w:val="TOC2"/>
            <w:rPr>
              <w:rFonts w:asciiTheme="minorHAnsi" w:hAnsiTheme="minorHAnsi"/>
              <w:noProof/>
              <w:sz w:val="22"/>
              <w:lang w:val="en-US"/>
            </w:rPr>
          </w:pPr>
          <w:hyperlink w:anchor="_Toc421297692" w:history="1">
            <w:r w:rsidR="002A7C26" w:rsidRPr="00BA690D">
              <w:rPr>
                <w:rStyle w:val="Hyperlink"/>
                <w:noProof/>
              </w:rPr>
              <w:t>6. Database Design</w:t>
            </w:r>
            <w:r w:rsidR="002A7C26">
              <w:rPr>
                <w:noProof/>
                <w:webHidden/>
              </w:rPr>
              <w:tab/>
            </w:r>
            <w:r w:rsidR="002A7C26">
              <w:rPr>
                <w:noProof/>
                <w:webHidden/>
              </w:rPr>
              <w:fldChar w:fldCharType="begin"/>
            </w:r>
            <w:r w:rsidR="002A7C26">
              <w:rPr>
                <w:noProof/>
                <w:webHidden/>
              </w:rPr>
              <w:instrText xml:space="preserve"> PAGEREF _Toc421297692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047FF3D4" w14:textId="77777777" w:rsidR="002A7C26" w:rsidRDefault="00785513">
          <w:pPr>
            <w:pStyle w:val="TOC3"/>
            <w:rPr>
              <w:rFonts w:asciiTheme="minorHAnsi" w:hAnsiTheme="minorHAnsi"/>
              <w:noProof/>
              <w:sz w:val="22"/>
              <w:lang w:val="en-US"/>
            </w:rPr>
          </w:pPr>
          <w:hyperlink w:anchor="_Toc421297693" w:history="1">
            <w:r w:rsidR="002A7C26" w:rsidRPr="00BA690D">
              <w:rPr>
                <w:rStyle w:val="Hyperlink"/>
                <w:noProof/>
              </w:rPr>
              <w:t>6.1. Logical Diagram</w:t>
            </w:r>
            <w:r w:rsidR="002A7C26">
              <w:rPr>
                <w:noProof/>
                <w:webHidden/>
              </w:rPr>
              <w:tab/>
            </w:r>
            <w:r w:rsidR="002A7C26">
              <w:rPr>
                <w:noProof/>
                <w:webHidden/>
              </w:rPr>
              <w:fldChar w:fldCharType="begin"/>
            </w:r>
            <w:r w:rsidR="002A7C26">
              <w:rPr>
                <w:noProof/>
                <w:webHidden/>
              </w:rPr>
              <w:instrText xml:space="preserve"> PAGEREF _Toc421297693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3BB9B108" w14:textId="77777777" w:rsidR="002A7C26" w:rsidRDefault="00785513">
          <w:pPr>
            <w:pStyle w:val="TOC3"/>
            <w:rPr>
              <w:rFonts w:asciiTheme="minorHAnsi" w:hAnsiTheme="minorHAnsi"/>
              <w:noProof/>
              <w:sz w:val="22"/>
              <w:lang w:val="en-US"/>
            </w:rPr>
          </w:pPr>
          <w:hyperlink w:anchor="_Toc421297694" w:history="1">
            <w:r w:rsidR="002A7C26" w:rsidRPr="00BA690D">
              <w:rPr>
                <w:rStyle w:val="Hyperlink"/>
                <w:noProof/>
              </w:rPr>
              <w:t>6.2. Data Dictionary</w:t>
            </w:r>
            <w:r w:rsidR="002A7C26">
              <w:rPr>
                <w:noProof/>
                <w:webHidden/>
              </w:rPr>
              <w:tab/>
            </w:r>
            <w:r w:rsidR="002A7C26">
              <w:rPr>
                <w:noProof/>
                <w:webHidden/>
              </w:rPr>
              <w:fldChar w:fldCharType="begin"/>
            </w:r>
            <w:r w:rsidR="002A7C26">
              <w:rPr>
                <w:noProof/>
                <w:webHidden/>
              </w:rPr>
              <w:instrText xml:space="preserve"> PAGEREF _Toc421297694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5DC94F67" w14:textId="77777777" w:rsidR="002A7C26" w:rsidRDefault="00785513">
          <w:pPr>
            <w:pStyle w:val="TOC2"/>
            <w:rPr>
              <w:rFonts w:asciiTheme="minorHAnsi" w:hAnsiTheme="minorHAnsi"/>
              <w:noProof/>
              <w:sz w:val="22"/>
              <w:lang w:val="en-US"/>
            </w:rPr>
          </w:pPr>
          <w:hyperlink w:anchor="_Toc421297695" w:history="1">
            <w:r w:rsidR="002A7C26" w:rsidRPr="00BA690D">
              <w:rPr>
                <w:rStyle w:val="Hyperlink"/>
                <w:noProof/>
              </w:rPr>
              <w:t>7. Algorithms</w:t>
            </w:r>
            <w:r w:rsidR="002A7C26">
              <w:rPr>
                <w:noProof/>
                <w:webHidden/>
              </w:rPr>
              <w:tab/>
            </w:r>
            <w:r w:rsidR="002A7C26">
              <w:rPr>
                <w:noProof/>
                <w:webHidden/>
              </w:rPr>
              <w:fldChar w:fldCharType="begin"/>
            </w:r>
            <w:r w:rsidR="002A7C26">
              <w:rPr>
                <w:noProof/>
                <w:webHidden/>
              </w:rPr>
              <w:instrText xml:space="preserve"> PAGEREF _Toc421297695 \h </w:instrText>
            </w:r>
            <w:r w:rsidR="002A7C26">
              <w:rPr>
                <w:noProof/>
                <w:webHidden/>
              </w:rPr>
            </w:r>
            <w:r w:rsidR="002A7C26">
              <w:rPr>
                <w:noProof/>
                <w:webHidden/>
              </w:rPr>
              <w:fldChar w:fldCharType="separate"/>
            </w:r>
            <w:r w:rsidR="002A7C26">
              <w:rPr>
                <w:noProof/>
                <w:webHidden/>
              </w:rPr>
              <w:t>89</w:t>
            </w:r>
            <w:r w:rsidR="002A7C26">
              <w:rPr>
                <w:noProof/>
                <w:webHidden/>
              </w:rPr>
              <w:fldChar w:fldCharType="end"/>
            </w:r>
          </w:hyperlink>
        </w:p>
        <w:p w14:paraId="0EF817E9" w14:textId="77777777" w:rsidR="002A7C26" w:rsidRDefault="00785513">
          <w:pPr>
            <w:pStyle w:val="TOC3"/>
            <w:rPr>
              <w:rFonts w:asciiTheme="minorHAnsi" w:hAnsiTheme="minorHAnsi"/>
              <w:noProof/>
              <w:sz w:val="22"/>
              <w:lang w:val="en-US"/>
            </w:rPr>
          </w:pPr>
          <w:hyperlink w:anchor="_Toc421297696" w:history="1">
            <w:r w:rsidR="002A7C26" w:rsidRPr="00BA690D">
              <w:rPr>
                <w:rStyle w:val="Hyperlink"/>
                <w:noProof/>
              </w:rPr>
              <w:t>7.1. Document Breakdown</w:t>
            </w:r>
            <w:r w:rsidR="002A7C26">
              <w:rPr>
                <w:noProof/>
                <w:webHidden/>
              </w:rPr>
              <w:tab/>
            </w:r>
            <w:r w:rsidR="002A7C26">
              <w:rPr>
                <w:noProof/>
                <w:webHidden/>
              </w:rPr>
              <w:fldChar w:fldCharType="begin"/>
            </w:r>
            <w:r w:rsidR="002A7C26">
              <w:rPr>
                <w:noProof/>
                <w:webHidden/>
              </w:rPr>
              <w:instrText xml:space="preserve"> PAGEREF _Toc421297696 \h </w:instrText>
            </w:r>
            <w:r w:rsidR="002A7C26">
              <w:rPr>
                <w:noProof/>
                <w:webHidden/>
              </w:rPr>
            </w:r>
            <w:r w:rsidR="002A7C26">
              <w:rPr>
                <w:noProof/>
                <w:webHidden/>
              </w:rPr>
              <w:fldChar w:fldCharType="separate"/>
            </w:r>
            <w:r w:rsidR="002A7C26">
              <w:rPr>
                <w:noProof/>
                <w:webHidden/>
              </w:rPr>
              <w:t>89</w:t>
            </w:r>
            <w:r w:rsidR="002A7C26">
              <w:rPr>
                <w:noProof/>
                <w:webHidden/>
              </w:rPr>
              <w:fldChar w:fldCharType="end"/>
            </w:r>
          </w:hyperlink>
        </w:p>
        <w:p w14:paraId="5EB9F1ED" w14:textId="77777777" w:rsidR="002A7C26" w:rsidRDefault="00785513">
          <w:pPr>
            <w:pStyle w:val="TOC3"/>
            <w:rPr>
              <w:rFonts w:asciiTheme="minorHAnsi" w:hAnsiTheme="minorHAnsi"/>
              <w:noProof/>
              <w:sz w:val="22"/>
              <w:lang w:val="en-US"/>
            </w:rPr>
          </w:pPr>
          <w:hyperlink w:anchor="_Toc421297697" w:history="1">
            <w:r w:rsidR="002A7C26" w:rsidRPr="00BA690D">
              <w:rPr>
                <w:rStyle w:val="Hyperlink"/>
                <w:noProof/>
              </w:rPr>
              <w:t>7.2. String Comparison</w:t>
            </w:r>
            <w:r w:rsidR="002A7C26">
              <w:rPr>
                <w:noProof/>
                <w:webHidden/>
              </w:rPr>
              <w:tab/>
            </w:r>
            <w:r w:rsidR="002A7C26">
              <w:rPr>
                <w:noProof/>
                <w:webHidden/>
              </w:rPr>
              <w:fldChar w:fldCharType="begin"/>
            </w:r>
            <w:r w:rsidR="002A7C26">
              <w:rPr>
                <w:noProof/>
                <w:webHidden/>
              </w:rPr>
              <w:instrText xml:space="preserve"> PAGEREF _Toc421297697 \h </w:instrText>
            </w:r>
            <w:r w:rsidR="002A7C26">
              <w:rPr>
                <w:noProof/>
                <w:webHidden/>
              </w:rPr>
            </w:r>
            <w:r w:rsidR="002A7C26">
              <w:rPr>
                <w:noProof/>
                <w:webHidden/>
              </w:rPr>
              <w:fldChar w:fldCharType="separate"/>
            </w:r>
            <w:r w:rsidR="002A7C26">
              <w:rPr>
                <w:noProof/>
                <w:webHidden/>
              </w:rPr>
              <w:t>92</w:t>
            </w:r>
            <w:r w:rsidR="002A7C26">
              <w:rPr>
                <w:noProof/>
                <w:webHidden/>
              </w:rPr>
              <w:fldChar w:fldCharType="end"/>
            </w:r>
          </w:hyperlink>
        </w:p>
        <w:p w14:paraId="1E82F85A" w14:textId="77777777" w:rsidR="002A7C26" w:rsidRDefault="00785513">
          <w:pPr>
            <w:pStyle w:val="TOC1"/>
            <w:rPr>
              <w:rFonts w:asciiTheme="minorHAnsi" w:hAnsiTheme="minorHAnsi"/>
              <w:noProof/>
              <w:sz w:val="22"/>
              <w:lang w:val="en-US"/>
            </w:rPr>
          </w:pPr>
          <w:hyperlink w:anchor="_Toc421297698" w:history="1">
            <w:r w:rsidR="002A7C26" w:rsidRPr="00BA690D">
              <w:rPr>
                <w:rStyle w:val="Hyperlink"/>
                <w:noProof/>
              </w:rPr>
              <w:t>E. System Implementation &amp; Test</w:t>
            </w:r>
            <w:r w:rsidR="002A7C26">
              <w:rPr>
                <w:noProof/>
                <w:webHidden/>
              </w:rPr>
              <w:tab/>
            </w:r>
            <w:r w:rsidR="002A7C26">
              <w:rPr>
                <w:noProof/>
                <w:webHidden/>
              </w:rPr>
              <w:fldChar w:fldCharType="begin"/>
            </w:r>
            <w:r w:rsidR="002A7C26">
              <w:rPr>
                <w:noProof/>
                <w:webHidden/>
              </w:rPr>
              <w:instrText xml:space="preserve"> PAGEREF _Toc421297698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217E53B6" w14:textId="77777777" w:rsidR="002A7C26" w:rsidRDefault="00785513">
          <w:pPr>
            <w:pStyle w:val="TOC2"/>
            <w:rPr>
              <w:rFonts w:asciiTheme="minorHAnsi" w:hAnsiTheme="minorHAnsi"/>
              <w:noProof/>
              <w:sz w:val="22"/>
              <w:lang w:val="en-US"/>
            </w:rPr>
          </w:pPr>
          <w:hyperlink w:anchor="_Toc421297699" w:history="1">
            <w:r w:rsidR="002A7C26" w:rsidRPr="00BA690D">
              <w:rPr>
                <w:rStyle w:val="Hyperlink"/>
                <w:noProof/>
              </w:rPr>
              <w:t>1. Introduction</w:t>
            </w:r>
            <w:r w:rsidR="002A7C26">
              <w:rPr>
                <w:noProof/>
                <w:webHidden/>
              </w:rPr>
              <w:tab/>
            </w:r>
            <w:r w:rsidR="002A7C26">
              <w:rPr>
                <w:noProof/>
                <w:webHidden/>
              </w:rPr>
              <w:fldChar w:fldCharType="begin"/>
            </w:r>
            <w:r w:rsidR="002A7C26">
              <w:rPr>
                <w:noProof/>
                <w:webHidden/>
              </w:rPr>
              <w:instrText xml:space="preserve"> PAGEREF _Toc421297699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065E3DBE" w14:textId="77777777" w:rsidR="002A7C26" w:rsidRDefault="00785513">
          <w:pPr>
            <w:pStyle w:val="TOC3"/>
            <w:rPr>
              <w:rFonts w:asciiTheme="minorHAnsi" w:hAnsiTheme="minorHAnsi"/>
              <w:noProof/>
              <w:sz w:val="22"/>
              <w:lang w:val="en-US"/>
            </w:rPr>
          </w:pPr>
          <w:hyperlink w:anchor="_Toc421297700" w:history="1">
            <w:r w:rsidR="002A7C26" w:rsidRPr="00BA690D">
              <w:rPr>
                <w:rStyle w:val="Hyperlink"/>
                <w:noProof/>
              </w:rPr>
              <w:t>1.1. Overview</w:t>
            </w:r>
            <w:r w:rsidR="002A7C26">
              <w:rPr>
                <w:noProof/>
                <w:webHidden/>
              </w:rPr>
              <w:tab/>
            </w:r>
            <w:r w:rsidR="002A7C26">
              <w:rPr>
                <w:noProof/>
                <w:webHidden/>
              </w:rPr>
              <w:fldChar w:fldCharType="begin"/>
            </w:r>
            <w:r w:rsidR="002A7C26">
              <w:rPr>
                <w:noProof/>
                <w:webHidden/>
              </w:rPr>
              <w:instrText xml:space="preserve"> PAGEREF _Toc421297700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68736695" w14:textId="77777777" w:rsidR="002A7C26" w:rsidRDefault="00785513">
          <w:pPr>
            <w:pStyle w:val="TOC3"/>
            <w:rPr>
              <w:rFonts w:asciiTheme="minorHAnsi" w:hAnsiTheme="minorHAnsi"/>
              <w:noProof/>
              <w:sz w:val="22"/>
              <w:lang w:val="en-US"/>
            </w:rPr>
          </w:pPr>
          <w:hyperlink w:anchor="_Toc421297701" w:history="1">
            <w:r w:rsidR="002A7C26" w:rsidRPr="00BA690D">
              <w:rPr>
                <w:rStyle w:val="Hyperlink"/>
                <w:noProof/>
              </w:rPr>
              <w:t>1.2. Test Approach</w:t>
            </w:r>
            <w:r w:rsidR="002A7C26">
              <w:rPr>
                <w:noProof/>
                <w:webHidden/>
              </w:rPr>
              <w:tab/>
            </w:r>
            <w:r w:rsidR="002A7C26">
              <w:rPr>
                <w:noProof/>
                <w:webHidden/>
              </w:rPr>
              <w:fldChar w:fldCharType="begin"/>
            </w:r>
            <w:r w:rsidR="002A7C26">
              <w:rPr>
                <w:noProof/>
                <w:webHidden/>
              </w:rPr>
              <w:instrText xml:space="preserve"> PAGEREF _Toc421297701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2E3343B0" w14:textId="77777777" w:rsidR="002A7C26" w:rsidRDefault="00785513">
          <w:pPr>
            <w:pStyle w:val="TOC2"/>
            <w:rPr>
              <w:rFonts w:asciiTheme="minorHAnsi" w:hAnsiTheme="minorHAnsi"/>
              <w:noProof/>
              <w:sz w:val="22"/>
              <w:lang w:val="en-US"/>
            </w:rPr>
          </w:pPr>
          <w:hyperlink w:anchor="_Toc421297702" w:history="1">
            <w:r w:rsidR="002A7C26" w:rsidRPr="00BA690D">
              <w:rPr>
                <w:rStyle w:val="Hyperlink"/>
                <w:noProof/>
              </w:rPr>
              <w:t>2. Database Relationship Diagram</w:t>
            </w:r>
            <w:r w:rsidR="002A7C26">
              <w:rPr>
                <w:noProof/>
                <w:webHidden/>
              </w:rPr>
              <w:tab/>
            </w:r>
            <w:r w:rsidR="002A7C26">
              <w:rPr>
                <w:noProof/>
                <w:webHidden/>
              </w:rPr>
              <w:fldChar w:fldCharType="begin"/>
            </w:r>
            <w:r w:rsidR="002A7C26">
              <w:rPr>
                <w:noProof/>
                <w:webHidden/>
              </w:rPr>
              <w:instrText xml:space="preserve"> PAGEREF _Toc421297702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7FB87D71" w14:textId="77777777" w:rsidR="002A7C26" w:rsidRDefault="00785513">
          <w:pPr>
            <w:pStyle w:val="TOC3"/>
            <w:rPr>
              <w:rFonts w:asciiTheme="minorHAnsi" w:hAnsiTheme="minorHAnsi"/>
              <w:noProof/>
              <w:sz w:val="22"/>
              <w:lang w:val="en-US"/>
            </w:rPr>
          </w:pPr>
          <w:hyperlink w:anchor="_Toc421297703" w:history="1">
            <w:r w:rsidR="002A7C26" w:rsidRPr="00BA690D">
              <w:rPr>
                <w:rStyle w:val="Hyperlink"/>
                <w:noProof/>
              </w:rPr>
              <w:t>2.1. Physical Diagram</w:t>
            </w:r>
            <w:r w:rsidR="002A7C26">
              <w:rPr>
                <w:noProof/>
                <w:webHidden/>
              </w:rPr>
              <w:tab/>
            </w:r>
            <w:r w:rsidR="002A7C26">
              <w:rPr>
                <w:noProof/>
                <w:webHidden/>
              </w:rPr>
              <w:fldChar w:fldCharType="begin"/>
            </w:r>
            <w:r w:rsidR="002A7C26">
              <w:rPr>
                <w:noProof/>
                <w:webHidden/>
              </w:rPr>
              <w:instrText xml:space="preserve"> PAGEREF _Toc421297703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63B15554" w14:textId="77777777" w:rsidR="002A7C26" w:rsidRDefault="00785513">
          <w:pPr>
            <w:pStyle w:val="TOC3"/>
            <w:rPr>
              <w:rFonts w:asciiTheme="minorHAnsi" w:hAnsiTheme="minorHAnsi"/>
              <w:noProof/>
              <w:sz w:val="22"/>
              <w:lang w:val="en-US"/>
            </w:rPr>
          </w:pPr>
          <w:hyperlink w:anchor="_Toc421297704" w:history="1">
            <w:r w:rsidR="002A7C26" w:rsidRPr="00BA690D">
              <w:rPr>
                <w:rStyle w:val="Hyperlink"/>
                <w:noProof/>
              </w:rPr>
              <w:t>2.2. Data Dictionary</w:t>
            </w:r>
            <w:r w:rsidR="002A7C26">
              <w:rPr>
                <w:noProof/>
                <w:webHidden/>
              </w:rPr>
              <w:tab/>
            </w:r>
            <w:r w:rsidR="002A7C26">
              <w:rPr>
                <w:noProof/>
                <w:webHidden/>
              </w:rPr>
              <w:fldChar w:fldCharType="begin"/>
            </w:r>
            <w:r w:rsidR="002A7C26">
              <w:rPr>
                <w:noProof/>
                <w:webHidden/>
              </w:rPr>
              <w:instrText xml:space="preserve"> PAGEREF _Toc421297704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25236C55" w14:textId="77777777" w:rsidR="002A7C26" w:rsidRDefault="00785513">
          <w:pPr>
            <w:pStyle w:val="TOC2"/>
            <w:rPr>
              <w:rFonts w:asciiTheme="minorHAnsi" w:hAnsiTheme="minorHAnsi"/>
              <w:noProof/>
              <w:sz w:val="22"/>
              <w:lang w:val="en-US"/>
            </w:rPr>
          </w:pPr>
          <w:hyperlink w:anchor="_Toc421297705" w:history="1">
            <w:r w:rsidR="002A7C26" w:rsidRPr="00BA690D">
              <w:rPr>
                <w:rStyle w:val="Hyperlink"/>
                <w:noProof/>
              </w:rPr>
              <w:t>3. Performance Measures</w:t>
            </w:r>
            <w:r w:rsidR="002A7C26">
              <w:rPr>
                <w:noProof/>
                <w:webHidden/>
              </w:rPr>
              <w:tab/>
            </w:r>
            <w:r w:rsidR="002A7C26">
              <w:rPr>
                <w:noProof/>
                <w:webHidden/>
              </w:rPr>
              <w:fldChar w:fldCharType="begin"/>
            </w:r>
            <w:r w:rsidR="002A7C26">
              <w:rPr>
                <w:noProof/>
                <w:webHidden/>
              </w:rPr>
              <w:instrText xml:space="preserve"> PAGEREF _Toc421297705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5AFFB32C" w14:textId="77777777" w:rsidR="002A7C26" w:rsidRDefault="00785513">
          <w:pPr>
            <w:pStyle w:val="TOC3"/>
            <w:rPr>
              <w:rFonts w:asciiTheme="minorHAnsi" w:hAnsiTheme="minorHAnsi"/>
              <w:noProof/>
              <w:sz w:val="22"/>
              <w:lang w:val="en-US"/>
            </w:rPr>
          </w:pPr>
          <w:hyperlink w:anchor="_Toc421297706" w:history="1">
            <w:r w:rsidR="002A7C26" w:rsidRPr="00BA690D">
              <w:rPr>
                <w:rStyle w:val="Hyperlink"/>
                <w:noProof/>
              </w:rPr>
              <w:t>3.1. Clustering Performance</w:t>
            </w:r>
            <w:r w:rsidR="002A7C26">
              <w:rPr>
                <w:noProof/>
                <w:webHidden/>
              </w:rPr>
              <w:tab/>
            </w:r>
            <w:r w:rsidR="002A7C26">
              <w:rPr>
                <w:noProof/>
                <w:webHidden/>
              </w:rPr>
              <w:fldChar w:fldCharType="begin"/>
            </w:r>
            <w:r w:rsidR="002A7C26">
              <w:rPr>
                <w:noProof/>
                <w:webHidden/>
              </w:rPr>
              <w:instrText xml:space="preserve"> PAGEREF _Toc421297706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1E8984F7" w14:textId="77777777" w:rsidR="002A7C26" w:rsidRDefault="00785513">
          <w:pPr>
            <w:pStyle w:val="TOC2"/>
            <w:rPr>
              <w:rFonts w:asciiTheme="minorHAnsi" w:hAnsiTheme="minorHAnsi"/>
              <w:noProof/>
              <w:sz w:val="22"/>
              <w:lang w:val="en-US"/>
            </w:rPr>
          </w:pPr>
          <w:hyperlink w:anchor="_Toc421297707" w:history="1">
            <w:r w:rsidR="002A7C26" w:rsidRPr="00BA690D">
              <w:rPr>
                <w:rStyle w:val="Hyperlink"/>
                <w:noProof/>
              </w:rPr>
              <w:t>4. Test Plan</w:t>
            </w:r>
            <w:r w:rsidR="002A7C26">
              <w:rPr>
                <w:noProof/>
                <w:webHidden/>
              </w:rPr>
              <w:tab/>
            </w:r>
            <w:r w:rsidR="002A7C26">
              <w:rPr>
                <w:noProof/>
                <w:webHidden/>
              </w:rPr>
              <w:fldChar w:fldCharType="begin"/>
            </w:r>
            <w:r w:rsidR="002A7C26">
              <w:rPr>
                <w:noProof/>
                <w:webHidden/>
              </w:rPr>
              <w:instrText xml:space="preserve"> PAGEREF _Toc421297707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1CBEB360" w14:textId="77777777" w:rsidR="002A7C26" w:rsidRDefault="00785513">
          <w:pPr>
            <w:pStyle w:val="TOC3"/>
            <w:rPr>
              <w:rFonts w:asciiTheme="minorHAnsi" w:hAnsiTheme="minorHAnsi"/>
              <w:noProof/>
              <w:sz w:val="22"/>
              <w:lang w:val="en-US"/>
            </w:rPr>
          </w:pPr>
          <w:hyperlink w:anchor="_Toc421297708" w:history="1">
            <w:r w:rsidR="002A7C26" w:rsidRPr="00BA690D">
              <w:rPr>
                <w:rStyle w:val="Hyperlink"/>
                <w:noProof/>
              </w:rPr>
              <w:t>4.1. Features to be tested</w:t>
            </w:r>
            <w:r w:rsidR="002A7C26">
              <w:rPr>
                <w:noProof/>
                <w:webHidden/>
              </w:rPr>
              <w:tab/>
            </w:r>
            <w:r w:rsidR="002A7C26">
              <w:rPr>
                <w:noProof/>
                <w:webHidden/>
              </w:rPr>
              <w:fldChar w:fldCharType="begin"/>
            </w:r>
            <w:r w:rsidR="002A7C26">
              <w:rPr>
                <w:noProof/>
                <w:webHidden/>
              </w:rPr>
              <w:instrText xml:space="preserve"> PAGEREF _Toc421297708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5AF433D4" w14:textId="77777777" w:rsidR="002A7C26" w:rsidRDefault="00785513">
          <w:pPr>
            <w:pStyle w:val="TOC3"/>
            <w:rPr>
              <w:rFonts w:asciiTheme="minorHAnsi" w:hAnsiTheme="minorHAnsi"/>
              <w:noProof/>
              <w:sz w:val="22"/>
              <w:lang w:val="en-US"/>
            </w:rPr>
          </w:pPr>
          <w:hyperlink w:anchor="_Toc421297709" w:history="1">
            <w:r w:rsidR="002A7C26" w:rsidRPr="00BA690D">
              <w:rPr>
                <w:rStyle w:val="Hyperlink"/>
                <w:noProof/>
              </w:rPr>
              <w:t>4.2. Features not to be tested</w:t>
            </w:r>
            <w:r w:rsidR="002A7C26">
              <w:rPr>
                <w:noProof/>
                <w:webHidden/>
              </w:rPr>
              <w:tab/>
            </w:r>
            <w:r w:rsidR="002A7C26">
              <w:rPr>
                <w:noProof/>
                <w:webHidden/>
              </w:rPr>
              <w:fldChar w:fldCharType="begin"/>
            </w:r>
            <w:r w:rsidR="002A7C26">
              <w:rPr>
                <w:noProof/>
                <w:webHidden/>
              </w:rPr>
              <w:instrText xml:space="preserve"> PAGEREF _Toc421297709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65753091" w14:textId="77777777" w:rsidR="002A7C26" w:rsidRDefault="00785513">
          <w:pPr>
            <w:pStyle w:val="TOC2"/>
            <w:rPr>
              <w:rFonts w:asciiTheme="minorHAnsi" w:hAnsiTheme="minorHAnsi"/>
              <w:noProof/>
              <w:sz w:val="22"/>
              <w:lang w:val="en-US"/>
            </w:rPr>
          </w:pPr>
          <w:hyperlink w:anchor="_Toc421297710" w:history="1">
            <w:r w:rsidR="002A7C26" w:rsidRPr="00BA690D">
              <w:rPr>
                <w:rStyle w:val="Hyperlink"/>
                <w:noProof/>
              </w:rPr>
              <w:t>5. System Testing Test Case</w:t>
            </w:r>
            <w:r w:rsidR="002A7C26">
              <w:rPr>
                <w:noProof/>
                <w:webHidden/>
              </w:rPr>
              <w:tab/>
            </w:r>
            <w:r w:rsidR="002A7C26">
              <w:rPr>
                <w:noProof/>
                <w:webHidden/>
              </w:rPr>
              <w:fldChar w:fldCharType="begin"/>
            </w:r>
            <w:r w:rsidR="002A7C26">
              <w:rPr>
                <w:noProof/>
                <w:webHidden/>
              </w:rPr>
              <w:instrText xml:space="preserve"> PAGEREF _Toc421297710 \h </w:instrText>
            </w:r>
            <w:r w:rsidR="002A7C26">
              <w:rPr>
                <w:noProof/>
                <w:webHidden/>
              </w:rPr>
            </w:r>
            <w:r w:rsidR="002A7C26">
              <w:rPr>
                <w:noProof/>
                <w:webHidden/>
              </w:rPr>
              <w:fldChar w:fldCharType="separate"/>
            </w:r>
            <w:r w:rsidR="002A7C26">
              <w:rPr>
                <w:noProof/>
                <w:webHidden/>
              </w:rPr>
              <w:t>95</w:t>
            </w:r>
            <w:r w:rsidR="002A7C26">
              <w:rPr>
                <w:noProof/>
                <w:webHidden/>
              </w:rPr>
              <w:fldChar w:fldCharType="end"/>
            </w:r>
          </w:hyperlink>
        </w:p>
        <w:p w14:paraId="5BD521BC" w14:textId="77777777" w:rsidR="002A7C26" w:rsidRDefault="00785513">
          <w:pPr>
            <w:pStyle w:val="TOC3"/>
            <w:rPr>
              <w:rFonts w:asciiTheme="minorHAnsi" w:hAnsiTheme="minorHAnsi"/>
              <w:noProof/>
              <w:sz w:val="22"/>
              <w:lang w:val="en-US"/>
            </w:rPr>
          </w:pPr>
          <w:hyperlink w:anchor="_Toc421297711" w:history="1">
            <w:r w:rsidR="002A7C26" w:rsidRPr="00BA690D">
              <w:rPr>
                <w:rStyle w:val="Hyperlink"/>
                <w:noProof/>
              </w:rPr>
              <w:t>5.1. Guest Test Case</w:t>
            </w:r>
            <w:r w:rsidR="002A7C26">
              <w:rPr>
                <w:noProof/>
                <w:webHidden/>
              </w:rPr>
              <w:tab/>
            </w:r>
            <w:r w:rsidR="002A7C26">
              <w:rPr>
                <w:noProof/>
                <w:webHidden/>
              </w:rPr>
              <w:fldChar w:fldCharType="begin"/>
            </w:r>
            <w:r w:rsidR="002A7C26">
              <w:rPr>
                <w:noProof/>
                <w:webHidden/>
              </w:rPr>
              <w:instrText xml:space="preserve"> PAGEREF _Toc421297711 \h </w:instrText>
            </w:r>
            <w:r w:rsidR="002A7C26">
              <w:rPr>
                <w:noProof/>
                <w:webHidden/>
              </w:rPr>
            </w:r>
            <w:r w:rsidR="002A7C26">
              <w:rPr>
                <w:noProof/>
                <w:webHidden/>
              </w:rPr>
              <w:fldChar w:fldCharType="separate"/>
            </w:r>
            <w:r w:rsidR="002A7C26">
              <w:rPr>
                <w:noProof/>
                <w:webHidden/>
              </w:rPr>
              <w:t>96</w:t>
            </w:r>
            <w:r w:rsidR="002A7C26">
              <w:rPr>
                <w:noProof/>
                <w:webHidden/>
              </w:rPr>
              <w:fldChar w:fldCharType="end"/>
            </w:r>
          </w:hyperlink>
        </w:p>
        <w:p w14:paraId="1A7C1B31" w14:textId="77777777" w:rsidR="002A7C26" w:rsidRDefault="00785513">
          <w:pPr>
            <w:pStyle w:val="TOC1"/>
            <w:rPr>
              <w:rFonts w:asciiTheme="minorHAnsi" w:hAnsiTheme="minorHAnsi"/>
              <w:noProof/>
              <w:sz w:val="22"/>
              <w:lang w:val="en-US"/>
            </w:rPr>
          </w:pPr>
          <w:hyperlink w:anchor="_Toc421297712" w:history="1">
            <w:r w:rsidR="002A7C26" w:rsidRPr="00BA690D">
              <w:rPr>
                <w:rStyle w:val="Hyperlink"/>
                <w:noProof/>
              </w:rPr>
              <w:t>F. Software User’s Manual</w:t>
            </w:r>
            <w:r w:rsidR="002A7C26">
              <w:rPr>
                <w:noProof/>
                <w:webHidden/>
              </w:rPr>
              <w:tab/>
            </w:r>
            <w:r w:rsidR="002A7C26">
              <w:rPr>
                <w:noProof/>
                <w:webHidden/>
              </w:rPr>
              <w:fldChar w:fldCharType="begin"/>
            </w:r>
            <w:r w:rsidR="002A7C26">
              <w:rPr>
                <w:noProof/>
                <w:webHidden/>
              </w:rPr>
              <w:instrText xml:space="preserve"> PAGEREF _Toc421297712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262BDDE0" w14:textId="77777777" w:rsidR="002A7C26" w:rsidRDefault="00785513">
          <w:pPr>
            <w:pStyle w:val="TOC2"/>
            <w:rPr>
              <w:rFonts w:asciiTheme="minorHAnsi" w:hAnsiTheme="minorHAnsi"/>
              <w:noProof/>
              <w:sz w:val="22"/>
              <w:lang w:val="en-US"/>
            </w:rPr>
          </w:pPr>
          <w:hyperlink w:anchor="_Toc421297713" w:history="1">
            <w:r w:rsidR="002A7C26" w:rsidRPr="00BA690D">
              <w:rPr>
                <w:rStyle w:val="Hyperlink"/>
                <w:noProof/>
              </w:rPr>
              <w:t>1. Installation Guide</w:t>
            </w:r>
            <w:r w:rsidR="002A7C26">
              <w:rPr>
                <w:noProof/>
                <w:webHidden/>
              </w:rPr>
              <w:tab/>
            </w:r>
            <w:r w:rsidR="002A7C26">
              <w:rPr>
                <w:noProof/>
                <w:webHidden/>
              </w:rPr>
              <w:fldChar w:fldCharType="begin"/>
            </w:r>
            <w:r w:rsidR="002A7C26">
              <w:rPr>
                <w:noProof/>
                <w:webHidden/>
              </w:rPr>
              <w:instrText xml:space="preserve"> PAGEREF _Toc421297713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7BEBA141" w14:textId="77777777" w:rsidR="002A7C26" w:rsidRDefault="00785513">
          <w:pPr>
            <w:pStyle w:val="TOC3"/>
            <w:rPr>
              <w:rFonts w:asciiTheme="minorHAnsi" w:hAnsiTheme="minorHAnsi"/>
              <w:noProof/>
              <w:sz w:val="22"/>
              <w:lang w:val="en-US"/>
            </w:rPr>
          </w:pPr>
          <w:hyperlink w:anchor="_Toc421297714" w:history="1">
            <w:r w:rsidR="002A7C26" w:rsidRPr="00BA690D">
              <w:rPr>
                <w:rStyle w:val="Hyperlink"/>
                <w:noProof/>
              </w:rPr>
              <w:t>1.1. Setting up environment at server side</w:t>
            </w:r>
            <w:r w:rsidR="002A7C26">
              <w:rPr>
                <w:noProof/>
                <w:webHidden/>
              </w:rPr>
              <w:tab/>
            </w:r>
            <w:r w:rsidR="002A7C26">
              <w:rPr>
                <w:noProof/>
                <w:webHidden/>
              </w:rPr>
              <w:fldChar w:fldCharType="begin"/>
            </w:r>
            <w:r w:rsidR="002A7C26">
              <w:rPr>
                <w:noProof/>
                <w:webHidden/>
              </w:rPr>
              <w:instrText xml:space="preserve"> PAGEREF _Toc421297714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19963460" w14:textId="77777777" w:rsidR="002A7C26" w:rsidRDefault="00785513">
          <w:pPr>
            <w:pStyle w:val="TOC3"/>
            <w:rPr>
              <w:rFonts w:asciiTheme="minorHAnsi" w:hAnsiTheme="minorHAnsi"/>
              <w:noProof/>
              <w:sz w:val="22"/>
              <w:lang w:val="en-US"/>
            </w:rPr>
          </w:pPr>
          <w:hyperlink w:anchor="_Toc421297715" w:history="1">
            <w:r w:rsidR="002A7C26" w:rsidRPr="00BA690D">
              <w:rPr>
                <w:rStyle w:val="Hyperlink"/>
                <w:noProof/>
              </w:rPr>
              <w:t>1.2. Deployment at server side</w:t>
            </w:r>
            <w:r w:rsidR="002A7C26">
              <w:rPr>
                <w:noProof/>
                <w:webHidden/>
              </w:rPr>
              <w:tab/>
            </w:r>
            <w:r w:rsidR="002A7C26">
              <w:rPr>
                <w:noProof/>
                <w:webHidden/>
              </w:rPr>
              <w:fldChar w:fldCharType="begin"/>
            </w:r>
            <w:r w:rsidR="002A7C26">
              <w:rPr>
                <w:noProof/>
                <w:webHidden/>
              </w:rPr>
              <w:instrText xml:space="preserve"> PAGEREF _Toc421297715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326400CC" w14:textId="77777777" w:rsidR="002A7C26" w:rsidRDefault="00785513">
          <w:pPr>
            <w:pStyle w:val="TOC3"/>
            <w:rPr>
              <w:rFonts w:asciiTheme="minorHAnsi" w:hAnsiTheme="minorHAnsi"/>
              <w:noProof/>
              <w:sz w:val="22"/>
              <w:lang w:val="en-US"/>
            </w:rPr>
          </w:pPr>
          <w:hyperlink w:anchor="_Toc421297716" w:history="1">
            <w:r w:rsidR="002A7C26" w:rsidRPr="00BA690D">
              <w:rPr>
                <w:rStyle w:val="Hyperlink"/>
                <w:noProof/>
              </w:rPr>
              <w:t>1.3. Setting up the environment at client side</w:t>
            </w:r>
            <w:r w:rsidR="002A7C26">
              <w:rPr>
                <w:noProof/>
                <w:webHidden/>
              </w:rPr>
              <w:tab/>
            </w:r>
            <w:r w:rsidR="002A7C26">
              <w:rPr>
                <w:noProof/>
                <w:webHidden/>
              </w:rPr>
              <w:fldChar w:fldCharType="begin"/>
            </w:r>
            <w:r w:rsidR="002A7C26">
              <w:rPr>
                <w:noProof/>
                <w:webHidden/>
              </w:rPr>
              <w:instrText xml:space="preserve"> PAGEREF _Toc421297716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417F553F" w14:textId="77777777" w:rsidR="002A7C26" w:rsidRDefault="00785513">
          <w:pPr>
            <w:pStyle w:val="TOC2"/>
            <w:rPr>
              <w:rFonts w:asciiTheme="minorHAnsi" w:hAnsiTheme="minorHAnsi"/>
              <w:noProof/>
              <w:sz w:val="22"/>
              <w:lang w:val="en-US"/>
            </w:rPr>
          </w:pPr>
          <w:hyperlink w:anchor="_Toc421297717" w:history="1">
            <w:r w:rsidR="002A7C26" w:rsidRPr="00BA690D">
              <w:rPr>
                <w:rStyle w:val="Hyperlink"/>
                <w:noProof/>
              </w:rPr>
              <w:t>2. User Guide</w:t>
            </w:r>
            <w:r w:rsidR="002A7C26">
              <w:rPr>
                <w:noProof/>
                <w:webHidden/>
              </w:rPr>
              <w:tab/>
            </w:r>
            <w:r w:rsidR="002A7C26">
              <w:rPr>
                <w:noProof/>
                <w:webHidden/>
              </w:rPr>
              <w:fldChar w:fldCharType="begin"/>
            </w:r>
            <w:r w:rsidR="002A7C26">
              <w:rPr>
                <w:noProof/>
                <w:webHidden/>
              </w:rPr>
              <w:instrText xml:space="preserve"> PAGEREF _Toc421297717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4CF62222" w14:textId="77777777" w:rsidR="002A7C26" w:rsidRDefault="00785513">
          <w:pPr>
            <w:pStyle w:val="TOC1"/>
            <w:rPr>
              <w:rFonts w:asciiTheme="minorHAnsi" w:hAnsiTheme="minorHAnsi"/>
              <w:noProof/>
              <w:sz w:val="22"/>
              <w:lang w:val="en-US"/>
            </w:rPr>
          </w:pPr>
          <w:hyperlink w:anchor="_Toc421297718" w:history="1">
            <w:r w:rsidR="002A7C26" w:rsidRPr="00BA690D">
              <w:rPr>
                <w:rStyle w:val="Hyperlink"/>
                <w:noProof/>
              </w:rPr>
              <w:t>G. Appendix</w:t>
            </w:r>
            <w:r w:rsidR="002A7C26">
              <w:rPr>
                <w:noProof/>
                <w:webHidden/>
              </w:rPr>
              <w:tab/>
            </w:r>
            <w:r w:rsidR="002A7C26">
              <w:rPr>
                <w:noProof/>
                <w:webHidden/>
              </w:rPr>
              <w:fldChar w:fldCharType="begin"/>
            </w:r>
            <w:r w:rsidR="002A7C26">
              <w:rPr>
                <w:noProof/>
                <w:webHidden/>
              </w:rPr>
              <w:instrText xml:space="preserve"> PAGEREF _Toc421297718 \h </w:instrText>
            </w:r>
            <w:r w:rsidR="002A7C26">
              <w:rPr>
                <w:noProof/>
                <w:webHidden/>
              </w:rPr>
            </w:r>
            <w:r w:rsidR="002A7C26">
              <w:rPr>
                <w:noProof/>
                <w:webHidden/>
              </w:rPr>
              <w:fldChar w:fldCharType="separate"/>
            </w:r>
            <w:r w:rsidR="002A7C26">
              <w:rPr>
                <w:noProof/>
                <w:webHidden/>
              </w:rPr>
              <w:t>99</w:t>
            </w:r>
            <w:r w:rsidR="002A7C26">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1297633"/>
      <w:bookmarkStart w:id="2" w:name="_Toc395974117"/>
      <w:r w:rsidRPr="001D7DBC">
        <w:lastRenderedPageBreak/>
        <w:t>List of Tables</w:t>
      </w:r>
      <w:bookmarkEnd w:id="1"/>
    </w:p>
    <w:p w14:paraId="66DB0E5E" w14:textId="77777777"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14:paraId="66DB0E5F" w14:textId="77777777" w:rsidR="00FF2FE4" w:rsidRDefault="00785513">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14:paraId="66DB0E60" w14:textId="77777777" w:rsidR="00FF2FE4" w:rsidRDefault="00785513">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14:paraId="66DB0E61" w14:textId="77777777" w:rsidR="00FF2FE4" w:rsidRDefault="00785513">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14:paraId="66DB0E62" w14:textId="77777777" w:rsidR="00FF2FE4" w:rsidRDefault="00785513">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14:paraId="66DB0E63" w14:textId="77777777" w:rsidR="00FF2FE4" w:rsidRDefault="00785513">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14:paraId="66DB0E64" w14:textId="77777777" w:rsidR="00FF2FE4" w:rsidRDefault="00785513">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14:paraId="66DB0E65" w14:textId="77777777" w:rsidR="00FF2FE4" w:rsidRDefault="00785513">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6" w14:textId="77777777" w:rsidR="00FF2FE4" w:rsidRDefault="00785513">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7" w14:textId="77777777" w:rsidR="00FF2FE4" w:rsidRDefault="00785513">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14:paraId="66DB0E68" w14:textId="77777777" w:rsidR="00FF2FE4" w:rsidRDefault="00785513">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14:paraId="66DB0E69" w14:textId="77777777" w:rsidR="00FF2FE4" w:rsidRDefault="00785513">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14:paraId="66DB0E6A" w14:textId="77777777" w:rsidR="00FF2FE4" w:rsidRDefault="00785513">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1297634"/>
      <w:r w:rsidRPr="001D7DBC">
        <w:lastRenderedPageBreak/>
        <w:t>List of Figures</w:t>
      </w:r>
      <w:bookmarkEnd w:id="2"/>
      <w:bookmarkEnd w:id="3"/>
    </w:p>
    <w:p w14:paraId="57016FCE" w14:textId="77777777" w:rsidR="002A7C26" w:rsidRDefault="002A7C26">
      <w:pPr>
        <w:pStyle w:val="TableofFigures"/>
        <w:tabs>
          <w:tab w:val="right" w:leader="dot" w:pos="8791"/>
        </w:tabs>
        <w:rPr>
          <w:noProof/>
          <w:sz w:val="22"/>
          <w:lang w:val="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1297719" w:history="1">
        <w:r w:rsidRPr="002835E4">
          <w:rPr>
            <w:rStyle w:val="Hyperlink"/>
            <w:noProof/>
          </w:rPr>
          <w:t>Figure 1: The Waterfall Model</w:t>
        </w:r>
        <w:r w:rsidRPr="002835E4">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_Toc421297719 \h </w:instrText>
        </w:r>
        <w:r>
          <w:rPr>
            <w:noProof/>
            <w:webHidden/>
          </w:rPr>
        </w:r>
        <w:r>
          <w:rPr>
            <w:noProof/>
            <w:webHidden/>
          </w:rPr>
          <w:fldChar w:fldCharType="separate"/>
        </w:r>
        <w:r>
          <w:rPr>
            <w:noProof/>
            <w:webHidden/>
          </w:rPr>
          <w:t>19</w:t>
        </w:r>
        <w:r>
          <w:rPr>
            <w:noProof/>
            <w:webHidden/>
          </w:rPr>
          <w:fldChar w:fldCharType="end"/>
        </w:r>
      </w:hyperlink>
    </w:p>
    <w:p w14:paraId="6D2B157D" w14:textId="77777777" w:rsidR="002A7C26" w:rsidRDefault="00785513">
      <w:pPr>
        <w:pStyle w:val="TableofFigures"/>
        <w:tabs>
          <w:tab w:val="right" w:leader="dot" w:pos="8791"/>
        </w:tabs>
        <w:rPr>
          <w:noProof/>
          <w:sz w:val="22"/>
          <w:lang w:val="en-US"/>
        </w:rPr>
      </w:pPr>
      <w:hyperlink w:anchor="_Toc421297720" w:history="1">
        <w:r w:rsidR="002A7C26" w:rsidRPr="002835E4">
          <w:rPr>
            <w:rStyle w:val="Hyperlink"/>
            <w:noProof/>
          </w:rPr>
          <w:t>Figure 2: HPS Overview Use Case</w:t>
        </w:r>
        <w:r w:rsidR="002A7C26">
          <w:rPr>
            <w:noProof/>
            <w:webHidden/>
          </w:rPr>
          <w:tab/>
        </w:r>
        <w:r w:rsidR="002A7C26">
          <w:rPr>
            <w:noProof/>
            <w:webHidden/>
          </w:rPr>
          <w:fldChar w:fldCharType="begin"/>
        </w:r>
        <w:r w:rsidR="002A7C26">
          <w:rPr>
            <w:noProof/>
            <w:webHidden/>
          </w:rPr>
          <w:instrText xml:space="preserve"> PAGEREF _Toc421297720 \h </w:instrText>
        </w:r>
        <w:r w:rsidR="002A7C26">
          <w:rPr>
            <w:noProof/>
            <w:webHidden/>
          </w:rPr>
        </w:r>
        <w:r w:rsidR="002A7C26">
          <w:rPr>
            <w:noProof/>
            <w:webHidden/>
          </w:rPr>
          <w:fldChar w:fldCharType="separate"/>
        </w:r>
        <w:r w:rsidR="002A7C26">
          <w:rPr>
            <w:noProof/>
            <w:webHidden/>
          </w:rPr>
          <w:t>31</w:t>
        </w:r>
        <w:r w:rsidR="002A7C26">
          <w:rPr>
            <w:noProof/>
            <w:webHidden/>
          </w:rPr>
          <w:fldChar w:fldCharType="end"/>
        </w:r>
      </w:hyperlink>
    </w:p>
    <w:p w14:paraId="28E44C94" w14:textId="77777777" w:rsidR="002A7C26" w:rsidRDefault="00785513">
      <w:pPr>
        <w:pStyle w:val="TableofFigures"/>
        <w:tabs>
          <w:tab w:val="right" w:leader="dot" w:pos="8791"/>
        </w:tabs>
        <w:rPr>
          <w:noProof/>
          <w:sz w:val="22"/>
          <w:lang w:val="en-US"/>
        </w:rPr>
      </w:pPr>
      <w:hyperlink w:anchor="_Toc421297721" w:history="1">
        <w:r w:rsidR="002A7C26" w:rsidRPr="002835E4">
          <w:rPr>
            <w:rStyle w:val="Hyperlink"/>
            <w:noProof/>
          </w:rPr>
          <w:t>Figure 3: &lt;Guest&gt; Overview Use Case</w:t>
        </w:r>
        <w:r w:rsidR="002A7C26">
          <w:rPr>
            <w:noProof/>
            <w:webHidden/>
          </w:rPr>
          <w:tab/>
        </w:r>
        <w:r w:rsidR="002A7C26">
          <w:rPr>
            <w:noProof/>
            <w:webHidden/>
          </w:rPr>
          <w:fldChar w:fldCharType="begin"/>
        </w:r>
        <w:r w:rsidR="002A7C26">
          <w:rPr>
            <w:noProof/>
            <w:webHidden/>
          </w:rPr>
          <w:instrText xml:space="preserve"> PAGEREF _Toc421297721 \h </w:instrText>
        </w:r>
        <w:r w:rsidR="002A7C26">
          <w:rPr>
            <w:noProof/>
            <w:webHidden/>
          </w:rPr>
        </w:r>
        <w:r w:rsidR="002A7C26">
          <w:rPr>
            <w:noProof/>
            <w:webHidden/>
          </w:rPr>
          <w:fldChar w:fldCharType="separate"/>
        </w:r>
        <w:r w:rsidR="002A7C26">
          <w:rPr>
            <w:noProof/>
            <w:webHidden/>
          </w:rPr>
          <w:t>32</w:t>
        </w:r>
        <w:r w:rsidR="002A7C26">
          <w:rPr>
            <w:noProof/>
            <w:webHidden/>
          </w:rPr>
          <w:fldChar w:fldCharType="end"/>
        </w:r>
      </w:hyperlink>
    </w:p>
    <w:p w14:paraId="595AA075" w14:textId="77777777" w:rsidR="002A7C26" w:rsidRDefault="00785513">
      <w:pPr>
        <w:pStyle w:val="TableofFigures"/>
        <w:tabs>
          <w:tab w:val="right" w:leader="dot" w:pos="8791"/>
        </w:tabs>
        <w:rPr>
          <w:noProof/>
          <w:sz w:val="22"/>
          <w:lang w:val="en-US"/>
        </w:rPr>
      </w:pPr>
      <w:hyperlink w:anchor="_Toc421297722" w:history="1">
        <w:r w:rsidR="002A7C26" w:rsidRPr="002835E4">
          <w:rPr>
            <w:rStyle w:val="Hyperlink"/>
            <w:noProof/>
          </w:rPr>
          <w:t xml:space="preserve">Figure 4: &lt;Guest&gt; </w:t>
        </w:r>
        <w:r w:rsidR="002A7C26" w:rsidRPr="002835E4">
          <w:rPr>
            <w:rStyle w:val="Hyperlink"/>
            <w:rFonts w:ascii="Cambria" w:hAnsi="Cambria"/>
            <w:noProof/>
            <w:lang w:val="en-US"/>
          </w:rPr>
          <w:t>Consign product</w:t>
        </w:r>
        <w:r w:rsidR="002A7C26">
          <w:rPr>
            <w:noProof/>
            <w:webHidden/>
          </w:rPr>
          <w:tab/>
        </w:r>
        <w:r w:rsidR="002A7C26">
          <w:rPr>
            <w:noProof/>
            <w:webHidden/>
          </w:rPr>
          <w:fldChar w:fldCharType="begin"/>
        </w:r>
        <w:r w:rsidR="002A7C26">
          <w:rPr>
            <w:noProof/>
            <w:webHidden/>
          </w:rPr>
          <w:instrText xml:space="preserve"> PAGEREF _Toc421297722 \h </w:instrText>
        </w:r>
        <w:r w:rsidR="002A7C26">
          <w:rPr>
            <w:noProof/>
            <w:webHidden/>
          </w:rPr>
        </w:r>
        <w:r w:rsidR="002A7C26">
          <w:rPr>
            <w:noProof/>
            <w:webHidden/>
          </w:rPr>
          <w:fldChar w:fldCharType="separate"/>
        </w:r>
        <w:r w:rsidR="002A7C26">
          <w:rPr>
            <w:noProof/>
            <w:webHidden/>
          </w:rPr>
          <w:t>32</w:t>
        </w:r>
        <w:r w:rsidR="002A7C26">
          <w:rPr>
            <w:noProof/>
            <w:webHidden/>
          </w:rPr>
          <w:fldChar w:fldCharType="end"/>
        </w:r>
      </w:hyperlink>
    </w:p>
    <w:p w14:paraId="04CA886B" w14:textId="77777777" w:rsidR="002A7C26" w:rsidRDefault="00785513">
      <w:pPr>
        <w:pStyle w:val="TableofFigures"/>
        <w:tabs>
          <w:tab w:val="right" w:leader="dot" w:pos="8791"/>
        </w:tabs>
        <w:rPr>
          <w:noProof/>
          <w:sz w:val="22"/>
          <w:lang w:val="en-US"/>
        </w:rPr>
      </w:pPr>
      <w:hyperlink w:anchor="_Toc421297723" w:history="1">
        <w:r w:rsidR="002A7C26" w:rsidRPr="002835E4">
          <w:rPr>
            <w:rStyle w:val="Hyperlink"/>
            <w:noProof/>
          </w:rPr>
          <w:t>Figure 5: &lt;Guest&gt; Track product status</w:t>
        </w:r>
        <w:r w:rsidR="002A7C26">
          <w:rPr>
            <w:noProof/>
            <w:webHidden/>
          </w:rPr>
          <w:tab/>
        </w:r>
        <w:r w:rsidR="002A7C26">
          <w:rPr>
            <w:noProof/>
            <w:webHidden/>
          </w:rPr>
          <w:fldChar w:fldCharType="begin"/>
        </w:r>
        <w:r w:rsidR="002A7C26">
          <w:rPr>
            <w:noProof/>
            <w:webHidden/>
          </w:rPr>
          <w:instrText xml:space="preserve"> PAGEREF _Toc421297723 \h </w:instrText>
        </w:r>
        <w:r w:rsidR="002A7C26">
          <w:rPr>
            <w:noProof/>
            <w:webHidden/>
          </w:rPr>
        </w:r>
        <w:r w:rsidR="002A7C26">
          <w:rPr>
            <w:noProof/>
            <w:webHidden/>
          </w:rPr>
          <w:fldChar w:fldCharType="separate"/>
        </w:r>
        <w:r w:rsidR="002A7C26">
          <w:rPr>
            <w:noProof/>
            <w:webHidden/>
          </w:rPr>
          <w:t>40</w:t>
        </w:r>
        <w:r w:rsidR="002A7C26">
          <w:rPr>
            <w:noProof/>
            <w:webHidden/>
          </w:rPr>
          <w:fldChar w:fldCharType="end"/>
        </w:r>
      </w:hyperlink>
    </w:p>
    <w:p w14:paraId="68E0112A" w14:textId="77777777" w:rsidR="002A7C26" w:rsidRDefault="00785513">
      <w:pPr>
        <w:pStyle w:val="TableofFigures"/>
        <w:tabs>
          <w:tab w:val="right" w:leader="dot" w:pos="8791"/>
        </w:tabs>
        <w:rPr>
          <w:noProof/>
          <w:sz w:val="22"/>
          <w:lang w:val="en-US"/>
        </w:rPr>
      </w:pPr>
      <w:hyperlink w:anchor="_Toc421297724" w:history="1">
        <w:r w:rsidR="002A7C26" w:rsidRPr="002835E4">
          <w:rPr>
            <w:rStyle w:val="Hyperlink"/>
            <w:noProof/>
          </w:rPr>
          <w:t>Figure 6: &lt;Guest&gt; Cancel Consigned Product</w:t>
        </w:r>
        <w:r w:rsidR="002A7C26">
          <w:rPr>
            <w:noProof/>
            <w:webHidden/>
          </w:rPr>
          <w:tab/>
        </w:r>
        <w:r w:rsidR="002A7C26">
          <w:rPr>
            <w:noProof/>
            <w:webHidden/>
          </w:rPr>
          <w:fldChar w:fldCharType="begin"/>
        </w:r>
        <w:r w:rsidR="002A7C26">
          <w:rPr>
            <w:noProof/>
            <w:webHidden/>
          </w:rPr>
          <w:instrText xml:space="preserve"> PAGEREF _Toc421297724 \h </w:instrText>
        </w:r>
        <w:r w:rsidR="002A7C26">
          <w:rPr>
            <w:noProof/>
            <w:webHidden/>
          </w:rPr>
        </w:r>
        <w:r w:rsidR="002A7C26">
          <w:rPr>
            <w:noProof/>
            <w:webHidden/>
          </w:rPr>
          <w:fldChar w:fldCharType="separate"/>
        </w:r>
        <w:r w:rsidR="002A7C26">
          <w:rPr>
            <w:noProof/>
            <w:webHidden/>
          </w:rPr>
          <w:t>43</w:t>
        </w:r>
        <w:r w:rsidR="002A7C26">
          <w:rPr>
            <w:noProof/>
            <w:webHidden/>
          </w:rPr>
          <w:fldChar w:fldCharType="end"/>
        </w:r>
      </w:hyperlink>
    </w:p>
    <w:p w14:paraId="76FF5D1C" w14:textId="77777777" w:rsidR="002A7C26" w:rsidRDefault="00785513">
      <w:pPr>
        <w:pStyle w:val="TableofFigures"/>
        <w:tabs>
          <w:tab w:val="right" w:leader="dot" w:pos="8791"/>
        </w:tabs>
        <w:rPr>
          <w:noProof/>
          <w:sz w:val="22"/>
          <w:lang w:val="en-US"/>
        </w:rPr>
      </w:pPr>
      <w:hyperlink w:anchor="_Toc421297725" w:history="1">
        <w:r w:rsidR="002A7C26" w:rsidRPr="002835E4">
          <w:rPr>
            <w:rStyle w:val="Hyperlink"/>
            <w:noProof/>
          </w:rPr>
          <w:t>Figure 7: &lt;Guest&gt; Search product</w:t>
        </w:r>
        <w:r w:rsidR="002A7C26">
          <w:rPr>
            <w:noProof/>
            <w:webHidden/>
          </w:rPr>
          <w:tab/>
        </w:r>
        <w:r w:rsidR="002A7C26">
          <w:rPr>
            <w:noProof/>
            <w:webHidden/>
          </w:rPr>
          <w:fldChar w:fldCharType="begin"/>
        </w:r>
        <w:r w:rsidR="002A7C26">
          <w:rPr>
            <w:noProof/>
            <w:webHidden/>
          </w:rPr>
          <w:instrText xml:space="preserve"> PAGEREF _Toc421297725 \h </w:instrText>
        </w:r>
        <w:r w:rsidR="002A7C26">
          <w:rPr>
            <w:noProof/>
            <w:webHidden/>
          </w:rPr>
        </w:r>
        <w:r w:rsidR="002A7C26">
          <w:rPr>
            <w:noProof/>
            <w:webHidden/>
          </w:rPr>
          <w:fldChar w:fldCharType="separate"/>
        </w:r>
        <w:r w:rsidR="002A7C26">
          <w:rPr>
            <w:noProof/>
            <w:webHidden/>
          </w:rPr>
          <w:t>45</w:t>
        </w:r>
        <w:r w:rsidR="002A7C26">
          <w:rPr>
            <w:noProof/>
            <w:webHidden/>
          </w:rPr>
          <w:fldChar w:fldCharType="end"/>
        </w:r>
      </w:hyperlink>
    </w:p>
    <w:p w14:paraId="3DA3E7BE" w14:textId="77777777" w:rsidR="002A7C26" w:rsidRDefault="00785513">
      <w:pPr>
        <w:pStyle w:val="TableofFigures"/>
        <w:tabs>
          <w:tab w:val="right" w:leader="dot" w:pos="8791"/>
        </w:tabs>
        <w:rPr>
          <w:noProof/>
          <w:sz w:val="22"/>
          <w:lang w:val="en-US"/>
        </w:rPr>
      </w:pPr>
      <w:hyperlink w:anchor="_Toc421297726" w:history="1">
        <w:r w:rsidR="002A7C26" w:rsidRPr="002835E4">
          <w:rPr>
            <w:rStyle w:val="Hyperlink"/>
            <w:noProof/>
          </w:rPr>
          <w:t>Figure 8 : &lt;Guest&gt; View Detail</w:t>
        </w:r>
        <w:r w:rsidR="002A7C26">
          <w:rPr>
            <w:noProof/>
            <w:webHidden/>
          </w:rPr>
          <w:tab/>
        </w:r>
        <w:r w:rsidR="002A7C26">
          <w:rPr>
            <w:noProof/>
            <w:webHidden/>
          </w:rPr>
          <w:fldChar w:fldCharType="begin"/>
        </w:r>
        <w:r w:rsidR="002A7C26">
          <w:rPr>
            <w:noProof/>
            <w:webHidden/>
          </w:rPr>
          <w:instrText xml:space="preserve"> PAGEREF _Toc421297726 \h </w:instrText>
        </w:r>
        <w:r w:rsidR="002A7C26">
          <w:rPr>
            <w:noProof/>
            <w:webHidden/>
          </w:rPr>
        </w:r>
        <w:r w:rsidR="002A7C26">
          <w:rPr>
            <w:noProof/>
            <w:webHidden/>
          </w:rPr>
          <w:fldChar w:fldCharType="separate"/>
        </w:r>
        <w:r w:rsidR="002A7C26">
          <w:rPr>
            <w:noProof/>
            <w:webHidden/>
          </w:rPr>
          <w:t>47</w:t>
        </w:r>
        <w:r w:rsidR="002A7C26">
          <w:rPr>
            <w:noProof/>
            <w:webHidden/>
          </w:rPr>
          <w:fldChar w:fldCharType="end"/>
        </w:r>
      </w:hyperlink>
    </w:p>
    <w:p w14:paraId="53FE4581" w14:textId="77777777" w:rsidR="002A7C26" w:rsidRDefault="00785513">
      <w:pPr>
        <w:pStyle w:val="TableofFigures"/>
        <w:tabs>
          <w:tab w:val="right" w:leader="dot" w:pos="8791"/>
        </w:tabs>
        <w:rPr>
          <w:noProof/>
          <w:sz w:val="22"/>
          <w:lang w:val="en-US"/>
        </w:rPr>
      </w:pPr>
      <w:hyperlink w:anchor="_Toc421297727" w:history="1">
        <w:r w:rsidR="002A7C26" w:rsidRPr="002835E4">
          <w:rPr>
            <w:rStyle w:val="Hyperlink"/>
            <w:noProof/>
          </w:rPr>
          <w:t>Figure 9: &lt;Guest&gt; Add to Cart</w:t>
        </w:r>
        <w:r w:rsidR="002A7C26">
          <w:rPr>
            <w:noProof/>
            <w:webHidden/>
          </w:rPr>
          <w:tab/>
        </w:r>
        <w:r w:rsidR="002A7C26">
          <w:rPr>
            <w:noProof/>
            <w:webHidden/>
          </w:rPr>
          <w:fldChar w:fldCharType="begin"/>
        </w:r>
        <w:r w:rsidR="002A7C26">
          <w:rPr>
            <w:noProof/>
            <w:webHidden/>
          </w:rPr>
          <w:instrText xml:space="preserve"> PAGEREF _Toc421297727 \h </w:instrText>
        </w:r>
        <w:r w:rsidR="002A7C26">
          <w:rPr>
            <w:noProof/>
            <w:webHidden/>
          </w:rPr>
        </w:r>
        <w:r w:rsidR="002A7C26">
          <w:rPr>
            <w:noProof/>
            <w:webHidden/>
          </w:rPr>
          <w:fldChar w:fldCharType="separate"/>
        </w:r>
        <w:r w:rsidR="002A7C26">
          <w:rPr>
            <w:noProof/>
            <w:webHidden/>
          </w:rPr>
          <w:t>49</w:t>
        </w:r>
        <w:r w:rsidR="002A7C26">
          <w:rPr>
            <w:noProof/>
            <w:webHidden/>
          </w:rPr>
          <w:fldChar w:fldCharType="end"/>
        </w:r>
      </w:hyperlink>
    </w:p>
    <w:p w14:paraId="5CBD4BC4" w14:textId="77777777" w:rsidR="002A7C26" w:rsidRDefault="00785513">
      <w:pPr>
        <w:pStyle w:val="TableofFigures"/>
        <w:tabs>
          <w:tab w:val="right" w:leader="dot" w:pos="8791"/>
        </w:tabs>
        <w:rPr>
          <w:noProof/>
          <w:sz w:val="22"/>
          <w:lang w:val="en-US"/>
        </w:rPr>
      </w:pPr>
      <w:hyperlink w:anchor="_Toc421297728" w:history="1">
        <w:r w:rsidR="002A7C26" w:rsidRPr="002835E4">
          <w:rPr>
            <w:rStyle w:val="Hyperlink"/>
            <w:noProof/>
          </w:rPr>
          <w:t>Figure 10: &lt;Guest&gt; Remove Product</w:t>
        </w:r>
        <w:r w:rsidR="002A7C26">
          <w:rPr>
            <w:noProof/>
            <w:webHidden/>
          </w:rPr>
          <w:tab/>
        </w:r>
        <w:r w:rsidR="002A7C26">
          <w:rPr>
            <w:noProof/>
            <w:webHidden/>
          </w:rPr>
          <w:fldChar w:fldCharType="begin"/>
        </w:r>
        <w:r w:rsidR="002A7C26">
          <w:rPr>
            <w:noProof/>
            <w:webHidden/>
          </w:rPr>
          <w:instrText xml:space="preserve"> PAGEREF _Toc421297728 \h </w:instrText>
        </w:r>
        <w:r w:rsidR="002A7C26">
          <w:rPr>
            <w:noProof/>
            <w:webHidden/>
          </w:rPr>
        </w:r>
        <w:r w:rsidR="002A7C26">
          <w:rPr>
            <w:noProof/>
            <w:webHidden/>
          </w:rPr>
          <w:fldChar w:fldCharType="separate"/>
        </w:r>
        <w:r w:rsidR="002A7C26">
          <w:rPr>
            <w:noProof/>
            <w:webHidden/>
          </w:rPr>
          <w:t>50</w:t>
        </w:r>
        <w:r w:rsidR="002A7C26">
          <w:rPr>
            <w:noProof/>
            <w:webHidden/>
          </w:rPr>
          <w:fldChar w:fldCharType="end"/>
        </w:r>
      </w:hyperlink>
    </w:p>
    <w:p w14:paraId="6510793D" w14:textId="77777777" w:rsidR="002A7C26" w:rsidRDefault="00785513">
      <w:pPr>
        <w:pStyle w:val="TableofFigures"/>
        <w:tabs>
          <w:tab w:val="right" w:leader="dot" w:pos="8791"/>
        </w:tabs>
        <w:rPr>
          <w:noProof/>
          <w:sz w:val="22"/>
          <w:lang w:val="en-US"/>
        </w:rPr>
      </w:pPr>
      <w:hyperlink w:anchor="_Toc421297729" w:history="1">
        <w:r w:rsidR="002A7C26" w:rsidRPr="002835E4">
          <w:rPr>
            <w:rStyle w:val="Hyperlink"/>
            <w:noProof/>
          </w:rPr>
          <w:t>Figure 11: &lt;Customer&gt; Overview Use Case</w:t>
        </w:r>
        <w:r w:rsidR="002A7C26">
          <w:rPr>
            <w:noProof/>
            <w:webHidden/>
          </w:rPr>
          <w:tab/>
        </w:r>
        <w:r w:rsidR="002A7C26">
          <w:rPr>
            <w:noProof/>
            <w:webHidden/>
          </w:rPr>
          <w:fldChar w:fldCharType="begin"/>
        </w:r>
        <w:r w:rsidR="002A7C26">
          <w:rPr>
            <w:noProof/>
            <w:webHidden/>
          </w:rPr>
          <w:instrText xml:space="preserve"> PAGEREF _Toc421297729 \h </w:instrText>
        </w:r>
        <w:r w:rsidR="002A7C26">
          <w:rPr>
            <w:noProof/>
            <w:webHidden/>
          </w:rPr>
        </w:r>
        <w:r w:rsidR="002A7C26">
          <w:rPr>
            <w:noProof/>
            <w:webHidden/>
          </w:rPr>
          <w:fldChar w:fldCharType="separate"/>
        </w:r>
        <w:r w:rsidR="002A7C26">
          <w:rPr>
            <w:noProof/>
            <w:webHidden/>
          </w:rPr>
          <w:t>52</w:t>
        </w:r>
        <w:r w:rsidR="002A7C26">
          <w:rPr>
            <w:noProof/>
            <w:webHidden/>
          </w:rPr>
          <w:fldChar w:fldCharType="end"/>
        </w:r>
      </w:hyperlink>
    </w:p>
    <w:p w14:paraId="44080D99" w14:textId="77777777" w:rsidR="002A7C26" w:rsidRDefault="00785513">
      <w:pPr>
        <w:pStyle w:val="TableofFigures"/>
        <w:tabs>
          <w:tab w:val="right" w:leader="dot" w:pos="8791"/>
        </w:tabs>
        <w:rPr>
          <w:noProof/>
          <w:sz w:val="22"/>
          <w:lang w:val="en-US"/>
        </w:rPr>
      </w:pPr>
      <w:hyperlink w:anchor="_Toc421297730" w:history="1">
        <w:r w:rsidR="002A7C26" w:rsidRPr="002835E4">
          <w:rPr>
            <w:rStyle w:val="Hyperlink"/>
            <w:noProof/>
          </w:rPr>
          <w:t>Figure 12</w:t>
        </w:r>
        <w:r w:rsidR="002A7C26" w:rsidRPr="002835E4">
          <w:rPr>
            <w:rStyle w:val="Hyperlink"/>
            <w:rFonts w:ascii="Cambria" w:hAnsi="Cambria"/>
            <w:noProof/>
            <w:lang w:val="en-US"/>
          </w:rPr>
          <w:t>: &lt;Customer&gt; Consign product</w:t>
        </w:r>
        <w:r w:rsidR="002A7C26">
          <w:rPr>
            <w:noProof/>
            <w:webHidden/>
          </w:rPr>
          <w:tab/>
        </w:r>
        <w:r w:rsidR="002A7C26">
          <w:rPr>
            <w:noProof/>
            <w:webHidden/>
          </w:rPr>
          <w:fldChar w:fldCharType="begin"/>
        </w:r>
        <w:r w:rsidR="002A7C26">
          <w:rPr>
            <w:noProof/>
            <w:webHidden/>
          </w:rPr>
          <w:instrText xml:space="preserve"> PAGEREF _Toc421297730 \h </w:instrText>
        </w:r>
        <w:r w:rsidR="002A7C26">
          <w:rPr>
            <w:noProof/>
            <w:webHidden/>
          </w:rPr>
        </w:r>
        <w:r w:rsidR="002A7C26">
          <w:rPr>
            <w:noProof/>
            <w:webHidden/>
          </w:rPr>
          <w:fldChar w:fldCharType="separate"/>
        </w:r>
        <w:r w:rsidR="002A7C26">
          <w:rPr>
            <w:noProof/>
            <w:webHidden/>
          </w:rPr>
          <w:t>53</w:t>
        </w:r>
        <w:r w:rsidR="002A7C26">
          <w:rPr>
            <w:noProof/>
            <w:webHidden/>
          </w:rPr>
          <w:fldChar w:fldCharType="end"/>
        </w:r>
      </w:hyperlink>
    </w:p>
    <w:p w14:paraId="03FE8AC4" w14:textId="77777777" w:rsidR="002A7C26" w:rsidRDefault="00785513">
      <w:pPr>
        <w:pStyle w:val="TableofFigures"/>
        <w:tabs>
          <w:tab w:val="right" w:leader="dot" w:pos="8791"/>
        </w:tabs>
        <w:rPr>
          <w:noProof/>
          <w:sz w:val="22"/>
          <w:lang w:val="en-US"/>
        </w:rPr>
      </w:pPr>
      <w:hyperlink w:anchor="_Toc421297731" w:history="1">
        <w:r w:rsidR="002A7C26" w:rsidRPr="002835E4">
          <w:rPr>
            <w:rStyle w:val="Hyperlink"/>
            <w:noProof/>
          </w:rPr>
          <w:t>Figure 13</w:t>
        </w:r>
        <w:r w:rsidR="002A7C26" w:rsidRPr="002835E4">
          <w:rPr>
            <w:rStyle w:val="Hyperlink"/>
            <w:noProof/>
            <w:lang w:val="en-US"/>
          </w:rPr>
          <w:t>: &lt;Customer&gt; Track product status</w:t>
        </w:r>
        <w:r w:rsidR="002A7C26">
          <w:rPr>
            <w:noProof/>
            <w:webHidden/>
          </w:rPr>
          <w:tab/>
        </w:r>
        <w:r w:rsidR="002A7C26">
          <w:rPr>
            <w:noProof/>
            <w:webHidden/>
          </w:rPr>
          <w:fldChar w:fldCharType="begin"/>
        </w:r>
        <w:r w:rsidR="002A7C26">
          <w:rPr>
            <w:noProof/>
            <w:webHidden/>
          </w:rPr>
          <w:instrText xml:space="preserve"> PAGEREF _Toc421297731 \h </w:instrText>
        </w:r>
        <w:r w:rsidR="002A7C26">
          <w:rPr>
            <w:noProof/>
            <w:webHidden/>
          </w:rPr>
        </w:r>
        <w:r w:rsidR="002A7C26">
          <w:rPr>
            <w:noProof/>
            <w:webHidden/>
          </w:rPr>
          <w:fldChar w:fldCharType="separate"/>
        </w:r>
        <w:r w:rsidR="002A7C26">
          <w:rPr>
            <w:noProof/>
            <w:webHidden/>
          </w:rPr>
          <w:t>60</w:t>
        </w:r>
        <w:r w:rsidR="002A7C26">
          <w:rPr>
            <w:noProof/>
            <w:webHidden/>
          </w:rPr>
          <w:fldChar w:fldCharType="end"/>
        </w:r>
      </w:hyperlink>
    </w:p>
    <w:p w14:paraId="571E2F0F" w14:textId="77777777" w:rsidR="002A7C26" w:rsidRDefault="00785513">
      <w:pPr>
        <w:pStyle w:val="TableofFigures"/>
        <w:tabs>
          <w:tab w:val="right" w:leader="dot" w:pos="8791"/>
        </w:tabs>
        <w:rPr>
          <w:noProof/>
          <w:sz w:val="22"/>
          <w:lang w:val="en-US"/>
        </w:rPr>
      </w:pPr>
      <w:hyperlink w:anchor="_Toc421297732" w:history="1">
        <w:r w:rsidR="002A7C26" w:rsidRPr="002835E4">
          <w:rPr>
            <w:rStyle w:val="Hyperlink"/>
            <w:noProof/>
          </w:rPr>
          <w:t>Figure 14: &lt;Customer&gt; Cancel Consigned Product</w:t>
        </w:r>
        <w:r w:rsidR="002A7C26">
          <w:rPr>
            <w:noProof/>
            <w:webHidden/>
          </w:rPr>
          <w:tab/>
        </w:r>
        <w:r w:rsidR="002A7C26">
          <w:rPr>
            <w:noProof/>
            <w:webHidden/>
          </w:rPr>
          <w:fldChar w:fldCharType="begin"/>
        </w:r>
        <w:r w:rsidR="002A7C26">
          <w:rPr>
            <w:noProof/>
            <w:webHidden/>
          </w:rPr>
          <w:instrText xml:space="preserve"> PAGEREF _Toc421297732 \h </w:instrText>
        </w:r>
        <w:r w:rsidR="002A7C26">
          <w:rPr>
            <w:noProof/>
            <w:webHidden/>
          </w:rPr>
        </w:r>
        <w:r w:rsidR="002A7C26">
          <w:rPr>
            <w:noProof/>
            <w:webHidden/>
          </w:rPr>
          <w:fldChar w:fldCharType="separate"/>
        </w:r>
        <w:r w:rsidR="002A7C26">
          <w:rPr>
            <w:noProof/>
            <w:webHidden/>
          </w:rPr>
          <w:t>63</w:t>
        </w:r>
        <w:r w:rsidR="002A7C26">
          <w:rPr>
            <w:noProof/>
            <w:webHidden/>
          </w:rPr>
          <w:fldChar w:fldCharType="end"/>
        </w:r>
      </w:hyperlink>
    </w:p>
    <w:p w14:paraId="3C003295" w14:textId="77777777" w:rsidR="002A7C26" w:rsidRDefault="00785513">
      <w:pPr>
        <w:pStyle w:val="TableofFigures"/>
        <w:tabs>
          <w:tab w:val="right" w:leader="dot" w:pos="8791"/>
        </w:tabs>
        <w:rPr>
          <w:noProof/>
          <w:sz w:val="22"/>
          <w:lang w:val="en-US"/>
        </w:rPr>
      </w:pPr>
      <w:hyperlink w:anchor="_Toc421297733" w:history="1">
        <w:r w:rsidR="002A7C26" w:rsidRPr="002835E4">
          <w:rPr>
            <w:rStyle w:val="Hyperlink"/>
            <w:noProof/>
          </w:rPr>
          <w:t>Figure 15: &lt;Store Owner&gt; Overview Use Case</w:t>
        </w:r>
        <w:r w:rsidR="002A7C26">
          <w:rPr>
            <w:noProof/>
            <w:webHidden/>
          </w:rPr>
          <w:tab/>
        </w:r>
        <w:r w:rsidR="002A7C26">
          <w:rPr>
            <w:noProof/>
            <w:webHidden/>
          </w:rPr>
          <w:fldChar w:fldCharType="begin"/>
        </w:r>
        <w:r w:rsidR="002A7C26">
          <w:rPr>
            <w:noProof/>
            <w:webHidden/>
          </w:rPr>
          <w:instrText xml:space="preserve"> PAGEREF _Toc421297733 \h </w:instrText>
        </w:r>
        <w:r w:rsidR="002A7C26">
          <w:rPr>
            <w:noProof/>
            <w:webHidden/>
          </w:rPr>
        </w:r>
        <w:r w:rsidR="002A7C26">
          <w:rPr>
            <w:noProof/>
            <w:webHidden/>
          </w:rPr>
          <w:fldChar w:fldCharType="separate"/>
        </w:r>
        <w:r w:rsidR="002A7C26">
          <w:rPr>
            <w:noProof/>
            <w:webHidden/>
          </w:rPr>
          <w:t>65</w:t>
        </w:r>
        <w:r w:rsidR="002A7C26">
          <w:rPr>
            <w:noProof/>
            <w:webHidden/>
          </w:rPr>
          <w:fldChar w:fldCharType="end"/>
        </w:r>
      </w:hyperlink>
    </w:p>
    <w:p w14:paraId="6EA159B0" w14:textId="77777777" w:rsidR="002A7C26" w:rsidRDefault="00785513">
      <w:pPr>
        <w:pStyle w:val="TableofFigures"/>
        <w:tabs>
          <w:tab w:val="right" w:leader="dot" w:pos="8791"/>
        </w:tabs>
        <w:rPr>
          <w:noProof/>
          <w:sz w:val="22"/>
          <w:lang w:val="en-US"/>
        </w:rPr>
      </w:pPr>
      <w:hyperlink w:anchor="_Toc421297734" w:history="1">
        <w:r w:rsidR="002A7C26" w:rsidRPr="002835E4">
          <w:rPr>
            <w:rStyle w:val="Hyperlink"/>
            <w:noProof/>
          </w:rPr>
          <w:t>Figure 16: &lt;Store Owner&gt; View Request List</w:t>
        </w:r>
        <w:r w:rsidR="002A7C26">
          <w:rPr>
            <w:noProof/>
            <w:webHidden/>
          </w:rPr>
          <w:tab/>
        </w:r>
        <w:r w:rsidR="002A7C26">
          <w:rPr>
            <w:noProof/>
            <w:webHidden/>
          </w:rPr>
          <w:fldChar w:fldCharType="begin"/>
        </w:r>
        <w:r w:rsidR="002A7C26">
          <w:rPr>
            <w:noProof/>
            <w:webHidden/>
          </w:rPr>
          <w:instrText xml:space="preserve"> PAGEREF _Toc421297734 \h </w:instrText>
        </w:r>
        <w:r w:rsidR="002A7C26">
          <w:rPr>
            <w:noProof/>
            <w:webHidden/>
          </w:rPr>
        </w:r>
        <w:r w:rsidR="002A7C26">
          <w:rPr>
            <w:noProof/>
            <w:webHidden/>
          </w:rPr>
          <w:fldChar w:fldCharType="separate"/>
        </w:r>
        <w:r w:rsidR="002A7C26">
          <w:rPr>
            <w:noProof/>
            <w:webHidden/>
          </w:rPr>
          <w:t>66</w:t>
        </w:r>
        <w:r w:rsidR="002A7C26">
          <w:rPr>
            <w:noProof/>
            <w:webHidden/>
          </w:rPr>
          <w:fldChar w:fldCharType="end"/>
        </w:r>
      </w:hyperlink>
    </w:p>
    <w:p w14:paraId="3EFAB3CB" w14:textId="77777777" w:rsidR="002A7C26" w:rsidRDefault="00785513">
      <w:pPr>
        <w:pStyle w:val="TableofFigures"/>
        <w:tabs>
          <w:tab w:val="right" w:leader="dot" w:pos="8791"/>
        </w:tabs>
        <w:rPr>
          <w:noProof/>
          <w:sz w:val="22"/>
          <w:lang w:val="en-US"/>
        </w:rPr>
      </w:pPr>
      <w:hyperlink w:anchor="_Toc421297735" w:history="1">
        <w:r w:rsidR="002A7C26" w:rsidRPr="002835E4">
          <w:rPr>
            <w:rStyle w:val="Hyperlink"/>
            <w:noProof/>
          </w:rPr>
          <w:t>Figure 17: &lt;Store Owner&gt; View Request Detail</w:t>
        </w:r>
        <w:r w:rsidR="002A7C26">
          <w:rPr>
            <w:noProof/>
            <w:webHidden/>
          </w:rPr>
          <w:tab/>
        </w:r>
        <w:r w:rsidR="002A7C26">
          <w:rPr>
            <w:noProof/>
            <w:webHidden/>
          </w:rPr>
          <w:fldChar w:fldCharType="begin"/>
        </w:r>
        <w:r w:rsidR="002A7C26">
          <w:rPr>
            <w:noProof/>
            <w:webHidden/>
          </w:rPr>
          <w:instrText xml:space="preserve"> PAGEREF _Toc421297735 \h </w:instrText>
        </w:r>
        <w:r w:rsidR="002A7C26">
          <w:rPr>
            <w:noProof/>
            <w:webHidden/>
          </w:rPr>
        </w:r>
        <w:r w:rsidR="002A7C26">
          <w:rPr>
            <w:noProof/>
            <w:webHidden/>
          </w:rPr>
          <w:fldChar w:fldCharType="separate"/>
        </w:r>
        <w:r w:rsidR="002A7C26">
          <w:rPr>
            <w:noProof/>
            <w:webHidden/>
          </w:rPr>
          <w:t>68</w:t>
        </w:r>
        <w:r w:rsidR="002A7C26">
          <w:rPr>
            <w:noProof/>
            <w:webHidden/>
          </w:rPr>
          <w:fldChar w:fldCharType="end"/>
        </w:r>
      </w:hyperlink>
    </w:p>
    <w:p w14:paraId="32D03A27" w14:textId="77777777" w:rsidR="002A7C26" w:rsidRDefault="00785513">
      <w:pPr>
        <w:pStyle w:val="TableofFigures"/>
        <w:tabs>
          <w:tab w:val="right" w:leader="dot" w:pos="8791"/>
        </w:tabs>
        <w:rPr>
          <w:noProof/>
          <w:sz w:val="22"/>
          <w:lang w:val="en-US"/>
        </w:rPr>
      </w:pPr>
      <w:hyperlink w:anchor="_Toc421297736" w:history="1">
        <w:r w:rsidR="002A7C26" w:rsidRPr="002835E4">
          <w:rPr>
            <w:rStyle w:val="Hyperlink"/>
            <w:noProof/>
          </w:rPr>
          <w:t>Figure 18: &lt;Store Owner&gt; Normal Accept Request</w:t>
        </w:r>
        <w:r w:rsidR="002A7C26">
          <w:rPr>
            <w:noProof/>
            <w:webHidden/>
          </w:rPr>
          <w:tab/>
        </w:r>
        <w:r w:rsidR="002A7C26">
          <w:rPr>
            <w:noProof/>
            <w:webHidden/>
          </w:rPr>
          <w:fldChar w:fldCharType="begin"/>
        </w:r>
        <w:r w:rsidR="002A7C26">
          <w:rPr>
            <w:noProof/>
            <w:webHidden/>
          </w:rPr>
          <w:instrText xml:space="preserve"> PAGEREF _Toc421297736 \h </w:instrText>
        </w:r>
        <w:r w:rsidR="002A7C26">
          <w:rPr>
            <w:noProof/>
            <w:webHidden/>
          </w:rPr>
        </w:r>
        <w:r w:rsidR="002A7C26">
          <w:rPr>
            <w:noProof/>
            <w:webHidden/>
          </w:rPr>
          <w:fldChar w:fldCharType="separate"/>
        </w:r>
        <w:r w:rsidR="002A7C26">
          <w:rPr>
            <w:noProof/>
            <w:webHidden/>
          </w:rPr>
          <w:t>69</w:t>
        </w:r>
        <w:r w:rsidR="002A7C26">
          <w:rPr>
            <w:noProof/>
            <w:webHidden/>
          </w:rPr>
          <w:fldChar w:fldCharType="end"/>
        </w:r>
      </w:hyperlink>
    </w:p>
    <w:p w14:paraId="7953C7FA" w14:textId="77777777" w:rsidR="002A7C26" w:rsidRDefault="00785513">
      <w:pPr>
        <w:pStyle w:val="TableofFigures"/>
        <w:tabs>
          <w:tab w:val="right" w:leader="dot" w:pos="8791"/>
        </w:tabs>
        <w:rPr>
          <w:noProof/>
          <w:sz w:val="22"/>
          <w:lang w:val="en-US"/>
        </w:rPr>
      </w:pPr>
      <w:hyperlink w:anchor="_Toc421297737" w:history="1">
        <w:r w:rsidR="002A7C26" w:rsidRPr="002835E4">
          <w:rPr>
            <w:rStyle w:val="Hyperlink"/>
            <w:noProof/>
          </w:rPr>
          <w:t>Figure 19: &lt;Store Owner&gt; Accept Request and Set Price</w:t>
        </w:r>
        <w:r w:rsidR="002A7C26">
          <w:rPr>
            <w:noProof/>
            <w:webHidden/>
          </w:rPr>
          <w:tab/>
        </w:r>
        <w:r w:rsidR="002A7C26">
          <w:rPr>
            <w:noProof/>
            <w:webHidden/>
          </w:rPr>
          <w:fldChar w:fldCharType="begin"/>
        </w:r>
        <w:r w:rsidR="002A7C26">
          <w:rPr>
            <w:noProof/>
            <w:webHidden/>
          </w:rPr>
          <w:instrText xml:space="preserve"> PAGEREF _Toc421297737 \h </w:instrText>
        </w:r>
        <w:r w:rsidR="002A7C26">
          <w:rPr>
            <w:noProof/>
            <w:webHidden/>
          </w:rPr>
        </w:r>
        <w:r w:rsidR="002A7C26">
          <w:rPr>
            <w:noProof/>
            <w:webHidden/>
          </w:rPr>
          <w:fldChar w:fldCharType="separate"/>
        </w:r>
        <w:r w:rsidR="002A7C26">
          <w:rPr>
            <w:noProof/>
            <w:webHidden/>
          </w:rPr>
          <w:t>71</w:t>
        </w:r>
        <w:r w:rsidR="002A7C26">
          <w:rPr>
            <w:noProof/>
            <w:webHidden/>
          </w:rPr>
          <w:fldChar w:fldCharType="end"/>
        </w:r>
      </w:hyperlink>
    </w:p>
    <w:p w14:paraId="1E2BAB8C" w14:textId="77777777" w:rsidR="002A7C26" w:rsidRDefault="00785513">
      <w:pPr>
        <w:pStyle w:val="TableofFigures"/>
        <w:tabs>
          <w:tab w:val="right" w:leader="dot" w:pos="8791"/>
        </w:tabs>
        <w:rPr>
          <w:noProof/>
          <w:sz w:val="22"/>
          <w:lang w:val="en-US"/>
        </w:rPr>
      </w:pPr>
      <w:hyperlink w:anchor="_Toc421297738" w:history="1">
        <w:r w:rsidR="002A7C26" w:rsidRPr="002835E4">
          <w:rPr>
            <w:rStyle w:val="Hyperlink"/>
            <w:noProof/>
          </w:rPr>
          <w:t>Figure 20: &lt;Store Owner&gt; Refuse Request</w:t>
        </w:r>
        <w:r w:rsidR="002A7C26">
          <w:rPr>
            <w:noProof/>
            <w:webHidden/>
          </w:rPr>
          <w:tab/>
        </w:r>
        <w:r w:rsidR="002A7C26">
          <w:rPr>
            <w:noProof/>
            <w:webHidden/>
          </w:rPr>
          <w:fldChar w:fldCharType="begin"/>
        </w:r>
        <w:r w:rsidR="002A7C26">
          <w:rPr>
            <w:noProof/>
            <w:webHidden/>
          </w:rPr>
          <w:instrText xml:space="preserve"> PAGEREF _Toc421297738 \h </w:instrText>
        </w:r>
        <w:r w:rsidR="002A7C26">
          <w:rPr>
            <w:noProof/>
            <w:webHidden/>
          </w:rPr>
        </w:r>
        <w:r w:rsidR="002A7C26">
          <w:rPr>
            <w:noProof/>
            <w:webHidden/>
          </w:rPr>
          <w:fldChar w:fldCharType="separate"/>
        </w:r>
        <w:r w:rsidR="002A7C26">
          <w:rPr>
            <w:noProof/>
            <w:webHidden/>
          </w:rPr>
          <w:t>73</w:t>
        </w:r>
        <w:r w:rsidR="002A7C26">
          <w:rPr>
            <w:noProof/>
            <w:webHidden/>
          </w:rPr>
          <w:fldChar w:fldCharType="end"/>
        </w:r>
      </w:hyperlink>
    </w:p>
    <w:p w14:paraId="0C60D8BA" w14:textId="77777777" w:rsidR="002A7C26" w:rsidRDefault="00785513">
      <w:pPr>
        <w:pStyle w:val="TableofFigures"/>
        <w:tabs>
          <w:tab w:val="right" w:leader="dot" w:pos="8791"/>
        </w:tabs>
        <w:rPr>
          <w:noProof/>
          <w:sz w:val="22"/>
          <w:lang w:val="en-US"/>
        </w:rPr>
      </w:pPr>
      <w:hyperlink w:anchor="_Toc421297739" w:history="1">
        <w:r w:rsidR="002A7C26" w:rsidRPr="002835E4">
          <w:rPr>
            <w:rStyle w:val="Hyperlink"/>
            <w:noProof/>
          </w:rPr>
          <w:t>Figure 21: &lt;Store Owner&gt; Publish On Web</w:t>
        </w:r>
        <w:r w:rsidR="002A7C26">
          <w:rPr>
            <w:noProof/>
            <w:webHidden/>
          </w:rPr>
          <w:tab/>
        </w:r>
        <w:r w:rsidR="002A7C26">
          <w:rPr>
            <w:noProof/>
            <w:webHidden/>
          </w:rPr>
          <w:fldChar w:fldCharType="begin"/>
        </w:r>
        <w:r w:rsidR="002A7C26">
          <w:rPr>
            <w:noProof/>
            <w:webHidden/>
          </w:rPr>
          <w:instrText xml:space="preserve"> PAGEREF _Toc421297739 \h </w:instrText>
        </w:r>
        <w:r w:rsidR="002A7C26">
          <w:rPr>
            <w:noProof/>
            <w:webHidden/>
          </w:rPr>
        </w:r>
        <w:r w:rsidR="002A7C26">
          <w:rPr>
            <w:noProof/>
            <w:webHidden/>
          </w:rPr>
          <w:fldChar w:fldCharType="separate"/>
        </w:r>
        <w:r w:rsidR="002A7C26">
          <w:rPr>
            <w:noProof/>
            <w:webHidden/>
          </w:rPr>
          <w:t>75</w:t>
        </w:r>
        <w:r w:rsidR="002A7C26">
          <w:rPr>
            <w:noProof/>
            <w:webHidden/>
          </w:rPr>
          <w:fldChar w:fldCharType="end"/>
        </w:r>
      </w:hyperlink>
    </w:p>
    <w:p w14:paraId="7A671A41" w14:textId="77777777" w:rsidR="002A7C26" w:rsidRDefault="00785513">
      <w:pPr>
        <w:pStyle w:val="TableofFigures"/>
        <w:tabs>
          <w:tab w:val="right" w:leader="dot" w:pos="8791"/>
        </w:tabs>
        <w:rPr>
          <w:noProof/>
          <w:sz w:val="22"/>
          <w:lang w:val="en-US"/>
        </w:rPr>
      </w:pPr>
      <w:hyperlink w:anchor="_Toc421297740" w:history="1">
        <w:r w:rsidR="002A7C26" w:rsidRPr="002835E4">
          <w:rPr>
            <w:rStyle w:val="Hyperlink"/>
            <w:noProof/>
          </w:rPr>
          <w:t>Figure 22: &lt;Store Owner&gt; Return Product</w:t>
        </w:r>
        <w:r w:rsidR="002A7C26">
          <w:rPr>
            <w:noProof/>
            <w:webHidden/>
          </w:rPr>
          <w:tab/>
        </w:r>
        <w:r w:rsidR="002A7C26">
          <w:rPr>
            <w:noProof/>
            <w:webHidden/>
          </w:rPr>
          <w:fldChar w:fldCharType="begin"/>
        </w:r>
        <w:r w:rsidR="002A7C26">
          <w:rPr>
            <w:noProof/>
            <w:webHidden/>
          </w:rPr>
          <w:instrText xml:space="preserve"> PAGEREF _Toc421297740 \h </w:instrText>
        </w:r>
        <w:r w:rsidR="002A7C26">
          <w:rPr>
            <w:noProof/>
            <w:webHidden/>
          </w:rPr>
        </w:r>
        <w:r w:rsidR="002A7C26">
          <w:rPr>
            <w:noProof/>
            <w:webHidden/>
          </w:rPr>
          <w:fldChar w:fldCharType="separate"/>
        </w:r>
        <w:r w:rsidR="002A7C26">
          <w:rPr>
            <w:noProof/>
            <w:webHidden/>
          </w:rPr>
          <w:t>77</w:t>
        </w:r>
        <w:r w:rsidR="002A7C26">
          <w:rPr>
            <w:noProof/>
            <w:webHidden/>
          </w:rPr>
          <w:fldChar w:fldCharType="end"/>
        </w:r>
      </w:hyperlink>
    </w:p>
    <w:p w14:paraId="606722C7" w14:textId="77777777" w:rsidR="002A7C26" w:rsidRDefault="00785513">
      <w:pPr>
        <w:pStyle w:val="TableofFigures"/>
        <w:tabs>
          <w:tab w:val="right" w:leader="dot" w:pos="8791"/>
        </w:tabs>
        <w:rPr>
          <w:noProof/>
          <w:sz w:val="22"/>
          <w:lang w:val="en-US"/>
        </w:rPr>
      </w:pPr>
      <w:hyperlink w:anchor="_Toc421297741" w:history="1">
        <w:r w:rsidR="002A7C26" w:rsidRPr="002835E4">
          <w:rPr>
            <w:rStyle w:val="Hyperlink"/>
            <w:noProof/>
          </w:rPr>
          <w:t>Figure 23: &lt;Store Owner&gt; Pay Consignor</w:t>
        </w:r>
        <w:r w:rsidR="002A7C26">
          <w:rPr>
            <w:noProof/>
            <w:webHidden/>
          </w:rPr>
          <w:tab/>
        </w:r>
        <w:r w:rsidR="002A7C26">
          <w:rPr>
            <w:noProof/>
            <w:webHidden/>
          </w:rPr>
          <w:fldChar w:fldCharType="begin"/>
        </w:r>
        <w:r w:rsidR="002A7C26">
          <w:rPr>
            <w:noProof/>
            <w:webHidden/>
          </w:rPr>
          <w:instrText xml:space="preserve"> PAGEREF _Toc421297741 \h </w:instrText>
        </w:r>
        <w:r w:rsidR="002A7C26">
          <w:rPr>
            <w:noProof/>
            <w:webHidden/>
          </w:rPr>
        </w:r>
        <w:r w:rsidR="002A7C26">
          <w:rPr>
            <w:noProof/>
            <w:webHidden/>
          </w:rPr>
          <w:fldChar w:fldCharType="separate"/>
        </w:r>
        <w:r w:rsidR="002A7C26">
          <w:rPr>
            <w:noProof/>
            <w:webHidden/>
          </w:rPr>
          <w:t>80</w:t>
        </w:r>
        <w:r w:rsidR="002A7C26">
          <w:rPr>
            <w:noProof/>
            <w:webHidden/>
          </w:rPr>
          <w:fldChar w:fldCharType="end"/>
        </w:r>
      </w:hyperlink>
    </w:p>
    <w:p w14:paraId="6FAE0D2C" w14:textId="77777777" w:rsidR="002A7C26" w:rsidRDefault="00785513">
      <w:pPr>
        <w:pStyle w:val="TableofFigures"/>
        <w:tabs>
          <w:tab w:val="right" w:leader="dot" w:pos="8791"/>
        </w:tabs>
        <w:rPr>
          <w:noProof/>
          <w:sz w:val="22"/>
          <w:lang w:val="en-US"/>
        </w:rPr>
      </w:pPr>
      <w:hyperlink w:anchor="_Toc421297742" w:history="1">
        <w:r w:rsidR="002A7C26" w:rsidRPr="002835E4">
          <w:rPr>
            <w:rStyle w:val="Hyperlink"/>
            <w:noProof/>
          </w:rPr>
          <w:t>Figure 24: Conceptual Diagram</w:t>
        </w:r>
        <w:r w:rsidR="002A7C26">
          <w:rPr>
            <w:noProof/>
            <w:webHidden/>
          </w:rPr>
          <w:tab/>
        </w:r>
        <w:r w:rsidR="002A7C26">
          <w:rPr>
            <w:noProof/>
            <w:webHidden/>
          </w:rPr>
          <w:fldChar w:fldCharType="begin"/>
        </w:r>
        <w:r w:rsidR="002A7C26">
          <w:rPr>
            <w:noProof/>
            <w:webHidden/>
          </w:rPr>
          <w:instrText xml:space="preserve"> PAGEREF _Toc421297742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033C4BDF" w14:textId="77777777" w:rsidR="002A7C26" w:rsidRDefault="00785513">
      <w:pPr>
        <w:pStyle w:val="TableofFigures"/>
        <w:tabs>
          <w:tab w:val="right" w:leader="dot" w:pos="8791"/>
        </w:tabs>
        <w:rPr>
          <w:noProof/>
          <w:sz w:val="22"/>
          <w:lang w:val="en-US"/>
        </w:rPr>
      </w:pPr>
      <w:hyperlink w:anchor="_Toc421297743" w:history="1">
        <w:r w:rsidR="002A7C26" w:rsidRPr="002835E4">
          <w:rPr>
            <w:rStyle w:val="Hyperlink"/>
            <w:noProof/>
          </w:rPr>
          <w:t>Figure 25: &lt;Member&gt; View Friend List</w:t>
        </w:r>
        <w:r w:rsidR="002A7C26">
          <w:rPr>
            <w:noProof/>
            <w:webHidden/>
          </w:rPr>
          <w:tab/>
        </w:r>
        <w:r w:rsidR="002A7C26">
          <w:rPr>
            <w:noProof/>
            <w:webHidden/>
          </w:rPr>
          <w:fldChar w:fldCharType="begin"/>
        </w:r>
        <w:r w:rsidR="002A7C26">
          <w:rPr>
            <w:noProof/>
            <w:webHidden/>
          </w:rPr>
          <w:instrText xml:space="preserve"> PAGEREF _Toc421297743 \h </w:instrText>
        </w:r>
        <w:r w:rsidR="002A7C26">
          <w:rPr>
            <w:noProof/>
            <w:webHidden/>
          </w:rPr>
        </w:r>
        <w:r w:rsidR="002A7C26">
          <w:rPr>
            <w:noProof/>
            <w:webHidden/>
          </w:rPr>
          <w:fldChar w:fldCharType="separate"/>
        </w:r>
        <w:r w:rsidR="002A7C26">
          <w:rPr>
            <w:noProof/>
            <w:webHidden/>
          </w:rPr>
          <w:t>87</w:t>
        </w:r>
        <w:r w:rsidR="002A7C26">
          <w:rPr>
            <w:noProof/>
            <w:webHidden/>
          </w:rPr>
          <w:fldChar w:fldCharType="end"/>
        </w:r>
      </w:hyperlink>
    </w:p>
    <w:p w14:paraId="3B37594B" w14:textId="77777777" w:rsidR="002A7C26" w:rsidRDefault="00785513">
      <w:pPr>
        <w:pStyle w:val="TableofFigures"/>
        <w:tabs>
          <w:tab w:val="right" w:leader="dot" w:pos="8791"/>
        </w:tabs>
        <w:rPr>
          <w:noProof/>
          <w:sz w:val="22"/>
          <w:lang w:val="en-US"/>
        </w:rPr>
      </w:pPr>
      <w:hyperlink w:anchor="_Toc421297744" w:history="1">
        <w:r w:rsidR="002A7C26" w:rsidRPr="002835E4">
          <w:rPr>
            <w:rStyle w:val="Hyperlink"/>
            <w:noProof/>
          </w:rPr>
          <w:t>Figure 26: &lt;Member&gt; Payment</w:t>
        </w:r>
        <w:r w:rsidR="002A7C26">
          <w:rPr>
            <w:noProof/>
            <w:webHidden/>
          </w:rPr>
          <w:tab/>
        </w:r>
        <w:r w:rsidR="002A7C26">
          <w:rPr>
            <w:noProof/>
            <w:webHidden/>
          </w:rPr>
          <w:fldChar w:fldCharType="begin"/>
        </w:r>
        <w:r w:rsidR="002A7C26">
          <w:rPr>
            <w:noProof/>
            <w:webHidden/>
          </w:rPr>
          <w:instrText xml:space="preserve"> PAGEREF _Toc421297744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55695D53" w14:textId="77777777" w:rsidR="002A7C26" w:rsidRDefault="00785513">
      <w:pPr>
        <w:pStyle w:val="TableofFigures"/>
        <w:tabs>
          <w:tab w:val="right" w:leader="dot" w:pos="8791"/>
        </w:tabs>
        <w:rPr>
          <w:noProof/>
          <w:sz w:val="22"/>
          <w:lang w:val="en-US"/>
        </w:rPr>
      </w:pPr>
      <w:hyperlink w:anchor="_Toc421297745" w:history="1">
        <w:r w:rsidR="002A7C26" w:rsidRPr="002835E4">
          <w:rPr>
            <w:rStyle w:val="Hyperlink"/>
            <w:noProof/>
          </w:rPr>
          <w:t>Figure 27: Login</w:t>
        </w:r>
        <w:r w:rsidR="002A7C26">
          <w:rPr>
            <w:noProof/>
            <w:webHidden/>
          </w:rPr>
          <w:tab/>
        </w:r>
        <w:r w:rsidR="002A7C26">
          <w:rPr>
            <w:noProof/>
            <w:webHidden/>
          </w:rPr>
          <w:fldChar w:fldCharType="begin"/>
        </w:r>
        <w:r w:rsidR="002A7C26">
          <w:rPr>
            <w:noProof/>
            <w:webHidden/>
          </w:rPr>
          <w:instrText xml:space="preserve"> PAGEREF _Toc421297745 \h </w:instrText>
        </w:r>
        <w:r w:rsidR="002A7C26">
          <w:rPr>
            <w:noProof/>
            <w:webHidden/>
          </w:rPr>
        </w:r>
        <w:r w:rsidR="002A7C26">
          <w:rPr>
            <w:noProof/>
            <w:webHidden/>
          </w:rPr>
          <w:fldChar w:fldCharType="separate"/>
        </w:r>
        <w:r w:rsidR="002A7C26">
          <w:rPr>
            <w:noProof/>
            <w:webHidden/>
          </w:rPr>
          <w:t>89</w:t>
        </w:r>
        <w:r w:rsidR="002A7C26">
          <w:rPr>
            <w:noProof/>
            <w:webHidden/>
          </w:rPr>
          <w:fldChar w:fldCharType="end"/>
        </w:r>
      </w:hyperlink>
    </w:p>
    <w:p w14:paraId="462E2A25" w14:textId="77777777" w:rsidR="002A7C26" w:rsidRDefault="00785513">
      <w:pPr>
        <w:pStyle w:val="TableofFigures"/>
        <w:tabs>
          <w:tab w:val="right" w:leader="dot" w:pos="8791"/>
        </w:tabs>
        <w:rPr>
          <w:noProof/>
          <w:sz w:val="22"/>
          <w:lang w:val="en-US"/>
        </w:rPr>
      </w:pPr>
      <w:hyperlink w:anchor="_Toc421297746" w:history="1">
        <w:r w:rsidR="002A7C26" w:rsidRPr="002835E4">
          <w:rPr>
            <w:rStyle w:val="Hyperlink"/>
            <w:noProof/>
          </w:rPr>
          <w:t>Figure 28: Breakdown document flow chart</w:t>
        </w:r>
        <w:r w:rsidR="002A7C26">
          <w:rPr>
            <w:noProof/>
            <w:webHidden/>
          </w:rPr>
          <w:tab/>
        </w:r>
        <w:r w:rsidR="002A7C26">
          <w:rPr>
            <w:noProof/>
            <w:webHidden/>
          </w:rPr>
          <w:fldChar w:fldCharType="begin"/>
        </w:r>
        <w:r w:rsidR="002A7C26">
          <w:rPr>
            <w:noProof/>
            <w:webHidden/>
          </w:rPr>
          <w:instrText xml:space="preserve"> PAGEREF _Toc421297746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7413A3FB" w14:textId="77777777" w:rsidR="002A7C26" w:rsidRDefault="00785513">
      <w:pPr>
        <w:pStyle w:val="TableofFigures"/>
        <w:tabs>
          <w:tab w:val="right" w:leader="dot" w:pos="8791"/>
        </w:tabs>
        <w:rPr>
          <w:noProof/>
          <w:sz w:val="22"/>
          <w:lang w:val="en-US"/>
        </w:rPr>
      </w:pPr>
      <w:hyperlink w:anchor="_Toc421297747" w:history="1">
        <w:r w:rsidR="002A7C26" w:rsidRPr="002835E4">
          <w:rPr>
            <w:rStyle w:val="Hyperlink"/>
            <w:noProof/>
          </w:rPr>
          <w:t>Figure 29: Guest, Member Core Flow</w:t>
        </w:r>
        <w:r w:rsidR="002A7C26">
          <w:rPr>
            <w:noProof/>
            <w:webHidden/>
          </w:rPr>
          <w:tab/>
        </w:r>
        <w:r w:rsidR="002A7C26">
          <w:rPr>
            <w:noProof/>
            <w:webHidden/>
          </w:rPr>
          <w:fldChar w:fldCharType="begin"/>
        </w:r>
        <w:r w:rsidR="002A7C26">
          <w:rPr>
            <w:noProof/>
            <w:webHidden/>
          </w:rPr>
          <w:instrText xml:space="preserve"> PAGEREF _Toc421297747 \h </w:instrText>
        </w:r>
        <w:r w:rsidR="002A7C26">
          <w:rPr>
            <w:noProof/>
            <w:webHidden/>
          </w:rPr>
        </w:r>
        <w:r w:rsidR="002A7C26">
          <w:rPr>
            <w:noProof/>
            <w:webHidden/>
          </w:rPr>
          <w:fldChar w:fldCharType="separate"/>
        </w:r>
        <w:r w:rsidR="002A7C26">
          <w:rPr>
            <w:noProof/>
            <w:webHidden/>
          </w:rPr>
          <w:t>96</w:t>
        </w:r>
        <w:r w:rsidR="002A7C26">
          <w:rPr>
            <w:noProof/>
            <w:webHidden/>
          </w:rPr>
          <w:fldChar w:fldCharType="end"/>
        </w:r>
      </w:hyperlink>
    </w:p>
    <w:p w14:paraId="66DB0E76" w14:textId="11153AF8" w:rsidR="00956D94" w:rsidRPr="001D7DBC" w:rsidRDefault="002A7C26" w:rsidP="00AF7685">
      <w:pPr>
        <w:spacing w:line="200" w:lineRule="exact"/>
        <w:rPr>
          <w:rFonts w:asciiTheme="majorHAnsi" w:hAnsiTheme="majorHAnsi"/>
        </w:rPr>
      </w:pPr>
      <w:r>
        <w:rPr>
          <w:rFonts w:asciiTheme="majorHAnsi" w:eastAsiaTheme="minorEastAsia" w:hAnsiTheme="majorHAnsi"/>
          <w:szCs w:val="22"/>
          <w:lang w:val="en-GB" w:eastAsia="ja-JP"/>
        </w:rPr>
        <w:fldChar w:fldCharType="end"/>
      </w:r>
    </w:p>
    <w:p w14:paraId="66DB0E77" w14:textId="77777777" w:rsidR="00AD68DB" w:rsidRPr="001D7DBC" w:rsidRDefault="00D724A8" w:rsidP="00681FD6">
      <w:pPr>
        <w:pStyle w:val="Heading2NoNumber"/>
      </w:pPr>
      <w:bookmarkStart w:id="4" w:name="_Toc421297635"/>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1297636"/>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1297637"/>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1297638"/>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1297639"/>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1297640"/>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1297641"/>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1297642"/>
      <w:r w:rsidRPr="001D7DBC">
        <w:t>Feature functions</w:t>
      </w:r>
      <w:bookmarkEnd w:id="11"/>
    </w:p>
    <w:p w14:paraId="66DB0EB0" w14:textId="77777777" w:rsidR="00D42F15" w:rsidRPr="00F05B24"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1297643"/>
      <w:r w:rsidRPr="001D7DBC">
        <w:lastRenderedPageBreak/>
        <w:t>Advantage and disadvantages</w:t>
      </w:r>
      <w:bookmarkEnd w:id="12"/>
    </w:p>
    <w:p w14:paraId="66DB0EB6" w14:textId="77777777" w:rsidR="00743552" w:rsidRDefault="00743552" w:rsidP="007A60EB">
      <w:pPr>
        <w:pStyle w:val="ListParagraph"/>
        <w:numPr>
          <w:ilvl w:val="0"/>
          <w:numId w:val="24"/>
        </w:numPr>
        <w:rPr>
          <w:rFonts w:asciiTheme="majorHAnsi" w:hAnsiTheme="majorHAnsi"/>
        </w:rPr>
      </w:pPr>
      <w:r>
        <w:rPr>
          <w:rFonts w:asciiTheme="majorHAnsi" w:hAnsiTheme="majorHAnsi"/>
        </w:rPr>
        <w:t>Advantages:</w:t>
      </w:r>
    </w:p>
    <w:p w14:paraId="66DB0EB7" w14:textId="77777777" w:rsidR="00743552" w:rsidRDefault="00743552" w:rsidP="007A60EB">
      <w:pPr>
        <w:pStyle w:val="TextBody"/>
        <w:numPr>
          <w:ilvl w:val="1"/>
          <w:numId w:val="24"/>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7A60EB">
      <w:pPr>
        <w:pStyle w:val="TextBody"/>
        <w:numPr>
          <w:ilvl w:val="1"/>
          <w:numId w:val="24"/>
        </w:numPr>
        <w:rPr>
          <w:rFonts w:asciiTheme="majorHAnsi" w:hAnsiTheme="majorHAnsi"/>
        </w:rPr>
      </w:pPr>
      <w:r>
        <w:rPr>
          <w:rFonts w:asciiTheme="majorHAnsi" w:hAnsiTheme="majorHAnsi"/>
        </w:rPr>
        <w:t>Support online payment method.</w:t>
      </w:r>
    </w:p>
    <w:p w14:paraId="66DB0EB9" w14:textId="77777777" w:rsidR="00743552" w:rsidRDefault="00743552" w:rsidP="007A60EB">
      <w:pPr>
        <w:pStyle w:val="TextBody"/>
        <w:numPr>
          <w:ilvl w:val="1"/>
          <w:numId w:val="24"/>
        </w:numPr>
        <w:rPr>
          <w:rFonts w:asciiTheme="majorHAnsi" w:hAnsiTheme="majorHAnsi"/>
        </w:rPr>
      </w:pPr>
      <w:r>
        <w:rPr>
          <w:rFonts w:asciiTheme="majorHAnsi" w:hAnsiTheme="majorHAnsi"/>
        </w:rPr>
        <w:t>Support website statistics.</w:t>
      </w:r>
    </w:p>
    <w:p w14:paraId="66DB0EBA" w14:textId="77777777" w:rsidR="00743552" w:rsidRDefault="00743552" w:rsidP="007A60EB">
      <w:pPr>
        <w:pStyle w:val="TextBody"/>
        <w:numPr>
          <w:ilvl w:val="1"/>
          <w:numId w:val="24"/>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7A60EB">
      <w:pPr>
        <w:pStyle w:val="TextBody"/>
        <w:numPr>
          <w:ilvl w:val="1"/>
          <w:numId w:val="24"/>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7A60EB">
      <w:pPr>
        <w:pStyle w:val="TextBody"/>
        <w:numPr>
          <w:ilvl w:val="1"/>
          <w:numId w:val="24"/>
        </w:numPr>
        <w:rPr>
          <w:rFonts w:asciiTheme="majorHAnsi" w:hAnsiTheme="majorHAnsi"/>
        </w:rPr>
      </w:pPr>
      <w:r>
        <w:rPr>
          <w:rFonts w:asciiTheme="majorHAnsi" w:hAnsiTheme="majorHAnsi"/>
        </w:rPr>
        <w:t>Support price negotiation.</w:t>
      </w:r>
    </w:p>
    <w:p w14:paraId="66DB0EBD" w14:textId="77777777" w:rsidR="00B03BA3" w:rsidRPr="0036575F" w:rsidRDefault="00B03BA3" w:rsidP="007A60EB">
      <w:pPr>
        <w:pStyle w:val="TextBody"/>
        <w:numPr>
          <w:ilvl w:val="1"/>
          <w:numId w:val="24"/>
        </w:numPr>
        <w:rPr>
          <w:rFonts w:asciiTheme="majorHAnsi" w:hAnsiTheme="majorHAnsi"/>
        </w:rPr>
      </w:pPr>
      <w:r>
        <w:rPr>
          <w:rFonts w:asciiTheme="majorHAnsi" w:hAnsiTheme="majorHAnsi"/>
        </w:rPr>
        <w:t>Support advantage product searching.</w:t>
      </w:r>
    </w:p>
    <w:p w14:paraId="66DB0EBE" w14:textId="77777777" w:rsidR="00743552" w:rsidRDefault="00743552" w:rsidP="007A60EB">
      <w:pPr>
        <w:pStyle w:val="ListParagraph"/>
        <w:numPr>
          <w:ilvl w:val="0"/>
          <w:numId w:val="24"/>
        </w:numPr>
        <w:rPr>
          <w:rFonts w:asciiTheme="majorHAnsi" w:hAnsiTheme="majorHAnsi"/>
        </w:rPr>
      </w:pPr>
      <w:r>
        <w:rPr>
          <w:rFonts w:asciiTheme="majorHAnsi" w:hAnsiTheme="majorHAnsi"/>
        </w:rPr>
        <w:t>Disadvantages:</w:t>
      </w:r>
    </w:p>
    <w:p w14:paraId="66DB0EBF" w14:textId="77777777" w:rsidR="00743552" w:rsidRDefault="00743552" w:rsidP="007A60EB">
      <w:pPr>
        <w:pStyle w:val="TextBody"/>
        <w:numPr>
          <w:ilvl w:val="1"/>
          <w:numId w:val="24"/>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7A60EB">
      <w:pPr>
        <w:pStyle w:val="TextBody"/>
        <w:numPr>
          <w:ilvl w:val="1"/>
          <w:numId w:val="24"/>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1297644"/>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7A60EB">
      <w:pPr>
        <w:pStyle w:val="TextBody"/>
        <w:numPr>
          <w:ilvl w:val="0"/>
          <w:numId w:val="25"/>
        </w:numPr>
        <w:rPr>
          <w:rFonts w:asciiTheme="majorHAnsi" w:hAnsiTheme="majorHAnsi"/>
        </w:rPr>
      </w:pPr>
      <w:r>
        <w:rPr>
          <w:rFonts w:asciiTheme="majorHAnsi" w:hAnsiTheme="majorHAnsi"/>
        </w:rPr>
        <w:t>Account management</w:t>
      </w:r>
    </w:p>
    <w:p w14:paraId="66DB0EC4" w14:textId="77777777" w:rsidR="00743552" w:rsidRDefault="00743552" w:rsidP="007A60EB">
      <w:pPr>
        <w:pStyle w:val="TextBody"/>
        <w:numPr>
          <w:ilvl w:val="0"/>
          <w:numId w:val="25"/>
        </w:numPr>
        <w:rPr>
          <w:rFonts w:asciiTheme="majorHAnsi" w:hAnsiTheme="majorHAnsi"/>
        </w:rPr>
      </w:pPr>
      <w:r>
        <w:rPr>
          <w:rFonts w:asciiTheme="majorHAnsi" w:hAnsiTheme="majorHAnsi"/>
        </w:rPr>
        <w:t>Advantage product searching</w:t>
      </w:r>
    </w:p>
    <w:p w14:paraId="66DB0EC5" w14:textId="77777777" w:rsidR="00363CB7" w:rsidRDefault="00363CB7" w:rsidP="007A60EB">
      <w:pPr>
        <w:pStyle w:val="TextBody"/>
        <w:numPr>
          <w:ilvl w:val="0"/>
          <w:numId w:val="25"/>
        </w:numPr>
        <w:rPr>
          <w:rFonts w:asciiTheme="majorHAnsi" w:hAnsiTheme="majorHAnsi"/>
        </w:rPr>
      </w:pPr>
      <w:r>
        <w:rPr>
          <w:rFonts w:asciiTheme="majorHAnsi" w:hAnsiTheme="majorHAnsi"/>
        </w:rPr>
        <w:t>Product items management</w:t>
      </w:r>
    </w:p>
    <w:p w14:paraId="66DB0EC6" w14:textId="77777777" w:rsidR="00363CB7" w:rsidRDefault="00363CB7" w:rsidP="007A60EB">
      <w:pPr>
        <w:pStyle w:val="TextBody"/>
        <w:numPr>
          <w:ilvl w:val="0"/>
          <w:numId w:val="25"/>
        </w:numPr>
        <w:rPr>
          <w:rFonts w:asciiTheme="majorHAnsi" w:hAnsiTheme="majorHAnsi"/>
        </w:rPr>
      </w:pPr>
      <w:r>
        <w:rPr>
          <w:rFonts w:asciiTheme="majorHAnsi" w:hAnsiTheme="majorHAnsi"/>
        </w:rPr>
        <w:t>Raise products on website</w:t>
      </w:r>
    </w:p>
    <w:p w14:paraId="66DB0EC7" w14:textId="77777777" w:rsidR="00363CB7" w:rsidRPr="00363CB7" w:rsidRDefault="00BC2F50" w:rsidP="007A60EB">
      <w:pPr>
        <w:pStyle w:val="TextBody"/>
        <w:numPr>
          <w:ilvl w:val="0"/>
          <w:numId w:val="25"/>
        </w:numPr>
        <w:rPr>
          <w:rFonts w:asciiTheme="majorHAnsi" w:hAnsiTheme="majorHAnsi"/>
        </w:rPr>
      </w:pPr>
      <w:r>
        <w:rPr>
          <w:rFonts w:asciiTheme="majorHAnsi" w:hAnsiTheme="majorHAnsi"/>
        </w:rPr>
        <w:t>Website’s statistics</w:t>
      </w:r>
    </w:p>
    <w:p w14:paraId="66DB0EC8" w14:textId="77777777" w:rsidR="00743552" w:rsidRDefault="00743552" w:rsidP="007A60EB">
      <w:pPr>
        <w:pStyle w:val="TextBody"/>
        <w:numPr>
          <w:ilvl w:val="0"/>
          <w:numId w:val="25"/>
        </w:numPr>
        <w:rPr>
          <w:rFonts w:asciiTheme="majorHAnsi" w:hAnsiTheme="majorHAnsi"/>
        </w:rPr>
      </w:pPr>
      <w:r>
        <w:rPr>
          <w:rFonts w:asciiTheme="majorHAnsi" w:hAnsiTheme="majorHAnsi"/>
        </w:rPr>
        <w:t>Price suggestion</w:t>
      </w:r>
    </w:p>
    <w:p w14:paraId="66DB0EC9" w14:textId="77777777" w:rsidR="00743552" w:rsidRDefault="00743552" w:rsidP="007A60EB">
      <w:pPr>
        <w:pStyle w:val="TextBody"/>
        <w:numPr>
          <w:ilvl w:val="0"/>
          <w:numId w:val="25"/>
        </w:numPr>
        <w:rPr>
          <w:rFonts w:asciiTheme="majorHAnsi" w:hAnsiTheme="majorHAnsi"/>
        </w:rPr>
      </w:pPr>
      <w:r>
        <w:rPr>
          <w:rFonts w:asciiTheme="majorHAnsi" w:hAnsiTheme="majorHAnsi"/>
        </w:rPr>
        <w:t>Online payment method</w:t>
      </w:r>
    </w:p>
    <w:p w14:paraId="66DB0ECA" w14:textId="77777777" w:rsidR="00B75D0B" w:rsidRDefault="00363CB7" w:rsidP="007A60EB">
      <w:pPr>
        <w:pStyle w:val="TextBody"/>
        <w:numPr>
          <w:ilvl w:val="0"/>
          <w:numId w:val="25"/>
        </w:numPr>
        <w:rPr>
          <w:rFonts w:asciiTheme="majorHAnsi" w:hAnsiTheme="majorHAnsi"/>
        </w:rPr>
      </w:pPr>
      <w:r>
        <w:rPr>
          <w:rFonts w:asciiTheme="majorHAnsi" w:hAnsiTheme="majorHAnsi"/>
        </w:rPr>
        <w:t>Product status notification</w:t>
      </w:r>
    </w:p>
    <w:p w14:paraId="66DB0ECB" w14:textId="77777777" w:rsidR="00363CB7" w:rsidRDefault="00363CB7" w:rsidP="007A60EB">
      <w:pPr>
        <w:pStyle w:val="TextBody"/>
        <w:numPr>
          <w:ilvl w:val="0"/>
          <w:numId w:val="25"/>
        </w:numPr>
        <w:rPr>
          <w:rFonts w:asciiTheme="majorHAnsi" w:hAnsiTheme="majorHAnsi"/>
        </w:rPr>
      </w:pPr>
      <w:r>
        <w:rPr>
          <w:rFonts w:asciiTheme="majorHAnsi" w:hAnsiTheme="majorHAnsi"/>
        </w:rPr>
        <w:t>Product status tracking</w:t>
      </w:r>
    </w:p>
    <w:p w14:paraId="66DB0ECC" w14:textId="77777777" w:rsidR="005F300F" w:rsidRDefault="00F51C72" w:rsidP="007A60EB">
      <w:pPr>
        <w:pStyle w:val="TextBody"/>
        <w:numPr>
          <w:ilvl w:val="0"/>
          <w:numId w:val="25"/>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1297645"/>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785513"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785513"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785513"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785513"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785513"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1297646"/>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1297647"/>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1297648"/>
      <w:r w:rsidRPr="001D7DBC">
        <w:rPr>
          <w:lang w:eastAsia="ja-JP"/>
        </w:rPr>
        <w:t>Name of this Capstone Project</w:t>
      </w:r>
      <w:bookmarkEnd w:id="18"/>
    </w:p>
    <w:p w14:paraId="66DB0EF6" w14:textId="77777777" w:rsidR="000A2266" w:rsidRPr="000A2266" w:rsidRDefault="000A2266" w:rsidP="007A60EB">
      <w:pPr>
        <w:pStyle w:val="ListParagraph"/>
        <w:numPr>
          <w:ilvl w:val="0"/>
          <w:numId w:val="26"/>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1297649"/>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1297650"/>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7A60EB">
      <w:pPr>
        <w:pStyle w:val="ListParagraph"/>
        <w:numPr>
          <w:ilvl w:val="0"/>
          <w:numId w:val="27"/>
        </w:numPr>
        <w:spacing w:before="0" w:after="160" w:line="256" w:lineRule="auto"/>
      </w:pPr>
      <w:r w:rsidRPr="00AB4905">
        <w:t>Admin</w:t>
      </w:r>
    </w:p>
    <w:p w14:paraId="66DB0EFF" w14:textId="77777777" w:rsidR="000A2266" w:rsidRPr="00AB4905" w:rsidRDefault="00795137" w:rsidP="007A60EB">
      <w:pPr>
        <w:pStyle w:val="ListParagraph"/>
        <w:numPr>
          <w:ilvl w:val="1"/>
          <w:numId w:val="27"/>
        </w:numPr>
        <w:spacing w:before="0" w:after="160" w:line="256" w:lineRule="auto"/>
      </w:pPr>
      <w:r w:rsidRPr="001A359C">
        <w:t>Account management</w:t>
      </w:r>
      <w:r w:rsidR="00866770" w:rsidRPr="001A359C">
        <w:t>.</w:t>
      </w:r>
    </w:p>
    <w:p w14:paraId="66DB0F00" w14:textId="77777777" w:rsidR="002C1EA9" w:rsidRPr="003500B7" w:rsidRDefault="002C1EA9" w:rsidP="007A60EB">
      <w:pPr>
        <w:pStyle w:val="ListParagraph"/>
        <w:numPr>
          <w:ilvl w:val="0"/>
          <w:numId w:val="27"/>
        </w:numPr>
        <w:spacing w:before="0" w:after="160" w:line="256" w:lineRule="auto"/>
      </w:pPr>
      <w:r w:rsidRPr="003500B7">
        <w:t>Guest</w:t>
      </w:r>
    </w:p>
    <w:p w14:paraId="66DB0F01" w14:textId="77777777" w:rsidR="002C1EA9" w:rsidRDefault="004D07CD" w:rsidP="007A60EB">
      <w:pPr>
        <w:pStyle w:val="ListParagraph"/>
        <w:numPr>
          <w:ilvl w:val="1"/>
          <w:numId w:val="27"/>
        </w:numPr>
        <w:spacing w:before="0" w:after="160" w:line="256" w:lineRule="auto"/>
      </w:pPr>
      <w:r>
        <w:t>Make product consignment request</w:t>
      </w:r>
      <w:r w:rsidR="00866770">
        <w:t>.</w:t>
      </w:r>
    </w:p>
    <w:p w14:paraId="66DB0F02" w14:textId="77777777" w:rsidR="004D07CD" w:rsidRDefault="004D07CD" w:rsidP="007A60EB">
      <w:pPr>
        <w:pStyle w:val="ListParagraph"/>
        <w:numPr>
          <w:ilvl w:val="1"/>
          <w:numId w:val="27"/>
        </w:numPr>
        <w:spacing w:before="0" w:after="160" w:line="256" w:lineRule="auto"/>
      </w:pPr>
      <w:r>
        <w:t>Negotiate with store owner</w:t>
      </w:r>
      <w:r w:rsidR="00866770">
        <w:t>.</w:t>
      </w:r>
    </w:p>
    <w:p w14:paraId="66DB0F03" w14:textId="77777777" w:rsidR="004D07CD" w:rsidRDefault="004D07CD" w:rsidP="007A60EB">
      <w:pPr>
        <w:pStyle w:val="ListParagraph"/>
        <w:numPr>
          <w:ilvl w:val="1"/>
          <w:numId w:val="27"/>
        </w:numPr>
        <w:spacing w:before="0" w:after="160" w:line="256" w:lineRule="auto"/>
      </w:pPr>
      <w:r>
        <w:lastRenderedPageBreak/>
        <w:t>Receive notification about their product status</w:t>
      </w:r>
      <w:r w:rsidR="00866770">
        <w:t>.</w:t>
      </w:r>
    </w:p>
    <w:p w14:paraId="66DB0F04" w14:textId="77777777" w:rsidR="004D07CD" w:rsidRDefault="004D07CD" w:rsidP="007A60EB">
      <w:pPr>
        <w:pStyle w:val="ListParagraph"/>
        <w:numPr>
          <w:ilvl w:val="1"/>
          <w:numId w:val="27"/>
        </w:numPr>
        <w:spacing w:before="0" w:after="160" w:line="256" w:lineRule="auto"/>
      </w:pPr>
      <w:r>
        <w:t>Track product status</w:t>
      </w:r>
      <w:r w:rsidR="00866770">
        <w:t>.</w:t>
      </w:r>
    </w:p>
    <w:p w14:paraId="66DB0F05" w14:textId="77777777" w:rsidR="004D07CD" w:rsidRDefault="004D07CD" w:rsidP="007A60EB">
      <w:pPr>
        <w:pStyle w:val="ListParagraph"/>
        <w:numPr>
          <w:ilvl w:val="1"/>
          <w:numId w:val="27"/>
        </w:numPr>
        <w:spacing w:before="0" w:after="160" w:line="256" w:lineRule="auto"/>
      </w:pPr>
      <w:r>
        <w:t>Search product</w:t>
      </w:r>
      <w:r w:rsidR="00866770">
        <w:t>.</w:t>
      </w:r>
    </w:p>
    <w:p w14:paraId="66DB0F06" w14:textId="77777777" w:rsidR="004D07CD" w:rsidRDefault="004D07CD" w:rsidP="007A60EB">
      <w:pPr>
        <w:pStyle w:val="ListParagraph"/>
        <w:numPr>
          <w:ilvl w:val="1"/>
          <w:numId w:val="27"/>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7A60EB">
      <w:pPr>
        <w:pStyle w:val="ListParagraph"/>
        <w:numPr>
          <w:ilvl w:val="0"/>
          <w:numId w:val="27"/>
        </w:numPr>
        <w:spacing w:before="0" w:after="160" w:line="256" w:lineRule="auto"/>
      </w:pPr>
      <w:r w:rsidRPr="003500B7">
        <w:t>Customer</w:t>
      </w:r>
    </w:p>
    <w:p w14:paraId="66DB0F08" w14:textId="77777777" w:rsidR="003500B7" w:rsidRPr="003500B7" w:rsidRDefault="003500B7" w:rsidP="007A60EB">
      <w:pPr>
        <w:pStyle w:val="ListParagraph"/>
        <w:numPr>
          <w:ilvl w:val="1"/>
          <w:numId w:val="27"/>
        </w:numPr>
        <w:spacing w:before="0" w:after="160" w:line="256" w:lineRule="auto"/>
      </w:pPr>
      <w:r w:rsidRPr="003500B7">
        <w:t>Edit profile</w:t>
      </w:r>
      <w:r w:rsidR="00866770">
        <w:t>.</w:t>
      </w:r>
    </w:p>
    <w:p w14:paraId="66DB0F09" w14:textId="77777777" w:rsidR="003500B7" w:rsidRPr="003500B7" w:rsidRDefault="003500B7" w:rsidP="007A60EB">
      <w:pPr>
        <w:pStyle w:val="ListParagraph"/>
        <w:numPr>
          <w:ilvl w:val="1"/>
          <w:numId w:val="27"/>
        </w:numPr>
        <w:spacing w:before="0" w:after="160" w:line="256" w:lineRule="auto"/>
      </w:pPr>
      <w:r w:rsidRPr="003500B7">
        <w:t>Review transaction history</w:t>
      </w:r>
      <w:r w:rsidR="00866770">
        <w:t>.</w:t>
      </w:r>
    </w:p>
    <w:p w14:paraId="66DB0F0A" w14:textId="77777777" w:rsidR="000A2266" w:rsidRPr="003500B7" w:rsidRDefault="001B6287" w:rsidP="007A60EB">
      <w:pPr>
        <w:pStyle w:val="ListParagraph"/>
        <w:numPr>
          <w:ilvl w:val="0"/>
          <w:numId w:val="27"/>
        </w:numPr>
        <w:spacing w:before="0" w:after="160" w:line="256" w:lineRule="auto"/>
      </w:pPr>
      <w:r>
        <w:t>Store</w:t>
      </w:r>
      <w:r w:rsidR="000A2266" w:rsidRPr="003500B7">
        <w:t xml:space="preserve"> owner</w:t>
      </w:r>
    </w:p>
    <w:p w14:paraId="66DB0F0B" w14:textId="77777777" w:rsidR="000A2266" w:rsidRPr="00AB4905" w:rsidRDefault="000A2266" w:rsidP="007A60EB">
      <w:pPr>
        <w:pStyle w:val="ListParagraph"/>
        <w:numPr>
          <w:ilvl w:val="1"/>
          <w:numId w:val="27"/>
        </w:numPr>
        <w:spacing w:before="0" w:after="160" w:line="256" w:lineRule="auto"/>
      </w:pPr>
      <w:r w:rsidRPr="00AB4905">
        <w:t>Negotiate with customer about consigned product</w:t>
      </w:r>
      <w:r w:rsidR="00866770">
        <w:t>.</w:t>
      </w:r>
    </w:p>
    <w:p w14:paraId="66DB0F0C" w14:textId="77777777" w:rsidR="00267A03" w:rsidRPr="001A359C" w:rsidRDefault="00B3691B" w:rsidP="007A60EB">
      <w:pPr>
        <w:pStyle w:val="ListParagraph"/>
        <w:numPr>
          <w:ilvl w:val="1"/>
          <w:numId w:val="27"/>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7A60EB">
      <w:pPr>
        <w:pStyle w:val="ListParagraph"/>
        <w:numPr>
          <w:ilvl w:val="1"/>
          <w:numId w:val="27"/>
        </w:numPr>
        <w:spacing w:before="0" w:after="160" w:line="256" w:lineRule="auto"/>
      </w:pPr>
      <w:r w:rsidRPr="001A359C">
        <w:t>Raise product on website</w:t>
      </w:r>
      <w:r w:rsidR="00866770" w:rsidRPr="001A359C">
        <w:t>.</w:t>
      </w:r>
    </w:p>
    <w:p w14:paraId="66DB0F0E" w14:textId="77777777" w:rsidR="000A2266" w:rsidRPr="001A359C" w:rsidRDefault="00866770" w:rsidP="007A60EB">
      <w:pPr>
        <w:pStyle w:val="ListParagraph"/>
        <w:numPr>
          <w:ilvl w:val="1"/>
          <w:numId w:val="27"/>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7A60EB">
      <w:pPr>
        <w:pStyle w:val="ListParagraph"/>
        <w:numPr>
          <w:ilvl w:val="1"/>
          <w:numId w:val="27"/>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7A60EB">
      <w:pPr>
        <w:pStyle w:val="ListParagraph"/>
        <w:numPr>
          <w:ilvl w:val="1"/>
          <w:numId w:val="27"/>
        </w:numPr>
        <w:spacing w:before="0" w:after="160" w:line="256" w:lineRule="auto"/>
      </w:pPr>
      <w:r>
        <w:t>Track</w:t>
      </w:r>
      <w:r w:rsidR="003500B7">
        <w:t xml:space="preserve"> consigned product status</w:t>
      </w:r>
      <w:r w:rsidR="00866770">
        <w:t>.</w:t>
      </w:r>
    </w:p>
    <w:p w14:paraId="66DB0F11" w14:textId="77777777" w:rsidR="003500B7" w:rsidRDefault="003500B7" w:rsidP="007A60EB">
      <w:pPr>
        <w:pStyle w:val="ListParagraph"/>
        <w:numPr>
          <w:ilvl w:val="1"/>
          <w:numId w:val="27"/>
        </w:numPr>
        <w:spacing w:before="0" w:after="160" w:line="256" w:lineRule="auto"/>
      </w:pPr>
      <w:r>
        <w:t>Receive notification about consigned product status</w:t>
      </w:r>
      <w:r w:rsidR="00866770">
        <w:t>.</w:t>
      </w:r>
    </w:p>
    <w:p w14:paraId="66DB0F12" w14:textId="77777777" w:rsidR="003500B7" w:rsidRPr="00AB4905" w:rsidRDefault="003500B7" w:rsidP="007A60EB">
      <w:pPr>
        <w:pStyle w:val="ListParagraph"/>
        <w:numPr>
          <w:ilvl w:val="1"/>
          <w:numId w:val="27"/>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7A60EB">
      <w:pPr>
        <w:pStyle w:val="ListParagraph"/>
        <w:numPr>
          <w:ilvl w:val="0"/>
          <w:numId w:val="27"/>
        </w:numPr>
        <w:spacing w:before="0" w:after="160" w:line="256" w:lineRule="auto"/>
      </w:pPr>
      <w:r w:rsidRPr="00AB4905">
        <w:t>System</w:t>
      </w:r>
    </w:p>
    <w:p w14:paraId="66DB0F14" w14:textId="77777777" w:rsidR="000A2266" w:rsidRPr="001A359C" w:rsidRDefault="003500B7" w:rsidP="007A60EB">
      <w:pPr>
        <w:pStyle w:val="ListParagraph"/>
        <w:numPr>
          <w:ilvl w:val="1"/>
          <w:numId w:val="27"/>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7A60EB">
      <w:pPr>
        <w:pStyle w:val="ListParagraph"/>
        <w:numPr>
          <w:ilvl w:val="1"/>
          <w:numId w:val="27"/>
        </w:numPr>
        <w:spacing w:before="0" w:after="160" w:line="256" w:lineRule="auto"/>
      </w:pPr>
      <w:r>
        <w:t>Support online payment method</w:t>
      </w:r>
      <w:r w:rsidR="00866770">
        <w:t>.</w:t>
      </w:r>
    </w:p>
    <w:p w14:paraId="66DB0F16" w14:textId="77777777" w:rsidR="003500B7" w:rsidRPr="00AB4905" w:rsidRDefault="003500B7" w:rsidP="007A60EB">
      <w:pPr>
        <w:pStyle w:val="ListParagraph"/>
        <w:numPr>
          <w:ilvl w:val="1"/>
          <w:numId w:val="27"/>
        </w:numPr>
        <w:spacing w:before="0" w:after="160" w:line="256" w:lineRule="auto"/>
      </w:pPr>
      <w:r>
        <w:t>Support price suggestion</w:t>
      </w:r>
      <w:r w:rsidR="00866770">
        <w:t>.</w:t>
      </w:r>
    </w:p>
    <w:p w14:paraId="66DB0F17" w14:textId="77777777" w:rsidR="000A2266" w:rsidRDefault="003500B7" w:rsidP="007A60EB">
      <w:pPr>
        <w:pStyle w:val="ListParagraph"/>
        <w:numPr>
          <w:ilvl w:val="1"/>
          <w:numId w:val="27"/>
        </w:numPr>
        <w:spacing w:before="0" w:after="160" w:line="256" w:lineRule="auto"/>
      </w:pPr>
      <w:r>
        <w:t>Support advanced product searching</w:t>
      </w:r>
      <w:r w:rsidR="00866770">
        <w:t>.</w:t>
      </w:r>
    </w:p>
    <w:p w14:paraId="66DB0F18" w14:textId="77777777" w:rsidR="003500B7" w:rsidRPr="00AB4905" w:rsidRDefault="003500B7" w:rsidP="007A60EB">
      <w:pPr>
        <w:pStyle w:val="ListParagraph"/>
        <w:numPr>
          <w:ilvl w:val="1"/>
          <w:numId w:val="27"/>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7A60EB">
      <w:pPr>
        <w:pStyle w:val="ListParagraph"/>
        <w:numPr>
          <w:ilvl w:val="0"/>
          <w:numId w:val="28"/>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7A60EB">
      <w:pPr>
        <w:pStyle w:val="ListParagraph"/>
        <w:numPr>
          <w:ilvl w:val="0"/>
          <w:numId w:val="28"/>
        </w:numPr>
        <w:spacing w:before="0" w:after="160" w:line="256" w:lineRule="auto"/>
      </w:pPr>
      <w:r w:rsidRPr="00AB4905">
        <w:t>The complete product of this project includes:</w:t>
      </w:r>
    </w:p>
    <w:p w14:paraId="66DB0F1C" w14:textId="77777777" w:rsidR="000A2266" w:rsidRPr="00AB4905" w:rsidRDefault="000A2266" w:rsidP="007A60EB">
      <w:pPr>
        <w:pStyle w:val="ListParagraph"/>
        <w:numPr>
          <w:ilvl w:val="1"/>
          <w:numId w:val="28"/>
        </w:numPr>
        <w:spacing w:before="0" w:after="160" w:line="256" w:lineRule="auto"/>
      </w:pPr>
      <w:r w:rsidRPr="00AB4905">
        <w:t>The website application</w:t>
      </w:r>
      <w:r w:rsidR="00866770">
        <w:t>.</w:t>
      </w:r>
    </w:p>
    <w:p w14:paraId="66DB0F1D" w14:textId="77777777" w:rsidR="000A2266" w:rsidRPr="00AB4905" w:rsidRDefault="000A2266" w:rsidP="007A60EB">
      <w:pPr>
        <w:pStyle w:val="ListParagraph"/>
        <w:numPr>
          <w:ilvl w:val="1"/>
          <w:numId w:val="28"/>
        </w:numPr>
        <w:spacing w:before="0" w:after="160" w:line="256" w:lineRule="auto"/>
      </w:pPr>
      <w:r w:rsidRPr="00AB4905">
        <w:t>All related documents.</w:t>
      </w:r>
    </w:p>
    <w:p w14:paraId="66DB0F1E" w14:textId="77777777" w:rsidR="000A2266" w:rsidRPr="00AB4905" w:rsidRDefault="000A2266" w:rsidP="007A60EB">
      <w:pPr>
        <w:pStyle w:val="ListParagraph"/>
        <w:numPr>
          <w:ilvl w:val="0"/>
          <w:numId w:val="28"/>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7A60EB">
      <w:pPr>
        <w:pStyle w:val="ListParagraph"/>
        <w:numPr>
          <w:ilvl w:val="0"/>
          <w:numId w:val="28"/>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7A60EB">
      <w:pPr>
        <w:pStyle w:val="ListParagraph"/>
        <w:numPr>
          <w:ilvl w:val="0"/>
          <w:numId w:val="29"/>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7A60EB">
      <w:pPr>
        <w:pStyle w:val="ListParagraph"/>
        <w:numPr>
          <w:ilvl w:val="0"/>
          <w:numId w:val="29"/>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7A60EB">
      <w:pPr>
        <w:pStyle w:val="ListParagraph"/>
        <w:numPr>
          <w:ilvl w:val="0"/>
          <w:numId w:val="29"/>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7A60EB">
      <w:pPr>
        <w:pStyle w:val="ListParagraph"/>
        <w:numPr>
          <w:ilvl w:val="0"/>
          <w:numId w:val="29"/>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1297651"/>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1297652"/>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77777777"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lang w:eastAsia="ja-JP"/>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21297719"/>
      <w:r>
        <w:t xml:space="preserve">Figure </w:t>
      </w:r>
      <w:r>
        <w:fldChar w:fldCharType="begin"/>
      </w:r>
      <w:r>
        <w:instrText xml:space="preserve"> SEQ Figure \* ARABIC </w:instrText>
      </w:r>
      <w:r>
        <w:fldChar w:fldCharType="separate"/>
      </w:r>
      <w:r w:rsidR="0032436E">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1297653"/>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7A60E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1297654"/>
      <w:r>
        <w:rPr>
          <w:lang w:val="vi-VN" w:eastAsia="ja-JP"/>
        </w:rPr>
        <w:t>Tools and Techniques</w:t>
      </w:r>
      <w:bookmarkEnd w:id="28"/>
    </w:p>
    <w:p w14:paraId="66DB0FD4" w14:textId="77777777" w:rsidR="002103FA" w:rsidRDefault="002103FA" w:rsidP="007A60EB">
      <w:pPr>
        <w:pStyle w:val="ListParagraph"/>
        <w:numPr>
          <w:ilvl w:val="0"/>
          <w:numId w:val="21"/>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7A60EB">
      <w:pPr>
        <w:pStyle w:val="ListParagraph"/>
        <w:numPr>
          <w:ilvl w:val="0"/>
          <w:numId w:val="21"/>
        </w:numPr>
      </w:pPr>
      <w:r>
        <w:lastRenderedPageBreak/>
        <w:t>Server side technique: Database d</w:t>
      </w:r>
      <w:r w:rsidR="00AB7734">
        <w:t>esign, OOA, OOD, OOP, MVC, Java.</w:t>
      </w:r>
    </w:p>
    <w:p w14:paraId="66DB0FD6" w14:textId="77777777" w:rsidR="00617438" w:rsidRDefault="00617438" w:rsidP="007A60EB">
      <w:pPr>
        <w:pStyle w:val="ListParagraph"/>
        <w:numPr>
          <w:ilvl w:val="0"/>
          <w:numId w:val="21"/>
        </w:numPr>
      </w:pPr>
      <w:r>
        <w:t xml:space="preserve">Client side technique: </w:t>
      </w:r>
      <w:r w:rsidR="002103FA">
        <w:t xml:space="preserve">Responsive design, </w:t>
      </w:r>
      <w:r>
        <w:t>HTML5, CSS, JavaScript, AngularJS.</w:t>
      </w:r>
    </w:p>
    <w:p w14:paraId="66DB0FD7" w14:textId="77777777" w:rsidR="00AB7734" w:rsidRDefault="00617438" w:rsidP="007A60EB">
      <w:pPr>
        <w:pStyle w:val="ListParagraph"/>
        <w:numPr>
          <w:ilvl w:val="0"/>
          <w:numId w:val="21"/>
        </w:numPr>
      </w:pPr>
      <w:r>
        <w:t>Communication technique</w:t>
      </w:r>
      <w:r w:rsidR="00354719">
        <w:t>: HTTP, SMTP</w:t>
      </w:r>
      <w:r w:rsidR="00D3305C">
        <w:t>.</w:t>
      </w:r>
    </w:p>
    <w:p w14:paraId="66DB0FD8" w14:textId="77777777" w:rsidR="00AB7734" w:rsidRDefault="005F300F" w:rsidP="007A60EB">
      <w:pPr>
        <w:pStyle w:val="ListParagraph"/>
        <w:numPr>
          <w:ilvl w:val="0"/>
          <w:numId w:val="21"/>
        </w:numPr>
      </w:pPr>
      <w:r>
        <w:t>Web server: Tomcat.</w:t>
      </w:r>
    </w:p>
    <w:p w14:paraId="66DB0FD9" w14:textId="77777777" w:rsidR="00AB7734" w:rsidRDefault="00AB7734" w:rsidP="007A60EB">
      <w:pPr>
        <w:pStyle w:val="ListParagraph"/>
        <w:numPr>
          <w:ilvl w:val="0"/>
          <w:numId w:val="21"/>
        </w:numPr>
      </w:pPr>
      <w:r>
        <w:t xml:space="preserve">Web Service: </w:t>
      </w:r>
      <w:r w:rsidR="002103FA">
        <w:t>Amazon Product Advertising API.</w:t>
      </w:r>
    </w:p>
    <w:p w14:paraId="66DB0FDA" w14:textId="77777777" w:rsidR="004F4390" w:rsidRDefault="002103FA" w:rsidP="007A60EB">
      <w:pPr>
        <w:pStyle w:val="ListParagraph"/>
        <w:numPr>
          <w:ilvl w:val="0"/>
          <w:numId w:val="21"/>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1297655"/>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1297656"/>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1297657"/>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5"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6"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7"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1297658"/>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1297659"/>
      <w:r>
        <w:rPr>
          <w:lang w:val="vi-VN" w:eastAsia="ja-JP"/>
        </w:rPr>
        <w:t>Coding Convention</w:t>
      </w:r>
      <w:bookmarkEnd w:id="39"/>
    </w:p>
    <w:p w14:paraId="66DB10AD" w14:textId="77777777" w:rsidR="00F62AE4" w:rsidRPr="00F62AE4" w:rsidRDefault="00F62AE4" w:rsidP="007A60EB">
      <w:pPr>
        <w:pStyle w:val="ListParagraph"/>
        <w:numPr>
          <w:ilvl w:val="0"/>
          <w:numId w:val="40"/>
        </w:numPr>
      </w:pPr>
      <w:r w:rsidRPr="00F62AE4">
        <w:t>Naming</w:t>
      </w:r>
      <w:r w:rsidR="00C270EE">
        <w:t xml:space="preserve"> Convention</w:t>
      </w:r>
      <w:r w:rsidRPr="00F62AE4">
        <w:t>:</w:t>
      </w:r>
    </w:p>
    <w:p w14:paraId="66DB10AE" w14:textId="77777777" w:rsidR="00F62AE4" w:rsidRPr="00F62AE4" w:rsidRDefault="00C270EE" w:rsidP="007A60EB">
      <w:pPr>
        <w:pStyle w:val="ListParagraph"/>
        <w:numPr>
          <w:ilvl w:val="1"/>
          <w:numId w:val="40"/>
        </w:numPr>
      </w:pPr>
      <w:r>
        <w:t>For v</w:t>
      </w:r>
      <w:r w:rsidR="00C74FB1">
        <w:t>ariable and function name: C</w:t>
      </w:r>
      <w:r w:rsidR="00F62AE4" w:rsidRPr="00F62AE4">
        <w:t>amel case</w:t>
      </w:r>
    </w:p>
    <w:p w14:paraId="66DB10AF" w14:textId="77777777" w:rsidR="00F62AE4" w:rsidRPr="00F62AE4" w:rsidRDefault="00C270EE" w:rsidP="007A60EB">
      <w:pPr>
        <w:pStyle w:val="ListParagraph"/>
        <w:numPr>
          <w:ilvl w:val="1"/>
          <w:numId w:val="40"/>
        </w:numPr>
      </w:pPr>
      <w:r>
        <w:t>For c</w:t>
      </w:r>
      <w:r w:rsidR="00C74FB1">
        <w:t>lass name: P</w:t>
      </w:r>
      <w:r w:rsidR="00F62AE4" w:rsidRPr="00F62AE4">
        <w:t>ascal case</w:t>
      </w:r>
    </w:p>
    <w:p w14:paraId="66DB10B0" w14:textId="77777777" w:rsidR="00F62AE4" w:rsidRPr="00F62AE4" w:rsidRDefault="00F62AE4" w:rsidP="007A60EB">
      <w:pPr>
        <w:pStyle w:val="ListParagraph"/>
        <w:numPr>
          <w:ilvl w:val="0"/>
          <w:numId w:val="40"/>
        </w:numPr>
      </w:pPr>
      <w:r w:rsidRPr="00F62AE4">
        <w:t>Code Examples</w:t>
      </w:r>
    </w:p>
    <w:p w14:paraId="66DB10B1" w14:textId="77777777" w:rsidR="00F62AE4" w:rsidRPr="00F62AE4" w:rsidRDefault="00F62AE4" w:rsidP="007A60EB">
      <w:pPr>
        <w:pStyle w:val="ListParagraph"/>
        <w:numPr>
          <w:ilvl w:val="1"/>
          <w:numId w:val="40"/>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1297660"/>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1297661"/>
      <w:r>
        <w:rPr>
          <w:lang w:val="vi-VN"/>
        </w:rPr>
        <w:t>User Requirement Specification</w:t>
      </w:r>
      <w:bookmarkEnd w:id="41"/>
    </w:p>
    <w:p w14:paraId="66DB10B5" w14:textId="77777777" w:rsidR="004C257C" w:rsidRDefault="004C257C" w:rsidP="004C257C">
      <w:pPr>
        <w:pStyle w:val="Heading3"/>
        <w:rPr>
          <w:lang w:val="vi-VN"/>
        </w:rPr>
      </w:pPr>
      <w:bookmarkStart w:id="42" w:name="_Toc421297662"/>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7A60EB">
      <w:pPr>
        <w:pStyle w:val="ListParagraph"/>
        <w:numPr>
          <w:ilvl w:val="0"/>
          <w:numId w:val="20"/>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7A60EB">
      <w:pPr>
        <w:pStyle w:val="ListParagraph"/>
        <w:numPr>
          <w:ilvl w:val="0"/>
          <w:numId w:val="20"/>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7A60EB">
      <w:pPr>
        <w:pStyle w:val="ListParagraph"/>
        <w:numPr>
          <w:ilvl w:val="0"/>
          <w:numId w:val="20"/>
        </w:numPr>
        <w:rPr>
          <w:rFonts w:eastAsia="Cambria"/>
          <w:lang w:val="vi-VN"/>
        </w:rPr>
      </w:pPr>
      <w:r>
        <w:rPr>
          <w:rFonts w:eastAsia="Cambria"/>
          <w:lang w:val="en-US"/>
        </w:rPr>
        <w:t>Login.</w:t>
      </w:r>
    </w:p>
    <w:p w14:paraId="66DB10BA" w14:textId="03164A88" w:rsidR="004C257C" w:rsidRDefault="00D27148" w:rsidP="007A60EB">
      <w:pPr>
        <w:pStyle w:val="ListParagraph"/>
        <w:numPr>
          <w:ilvl w:val="0"/>
          <w:numId w:val="20"/>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7A60EB">
      <w:pPr>
        <w:pStyle w:val="ListParagraph"/>
        <w:numPr>
          <w:ilvl w:val="0"/>
          <w:numId w:val="20"/>
        </w:numPr>
        <w:rPr>
          <w:rFonts w:eastAsia="Cambria"/>
          <w:lang w:val="vi-VN"/>
        </w:rPr>
      </w:pPr>
      <w:r>
        <w:rPr>
          <w:rFonts w:eastAsia="Cambria"/>
          <w:lang w:val="en-US"/>
        </w:rPr>
        <w:t xml:space="preserve">Track consignment status </w:t>
      </w:r>
      <w:r w:rsidR="007A2037">
        <w:rPr>
          <w:rFonts w:eastAsia="Cambria"/>
          <w:lang w:val="en-US"/>
        </w:rPr>
        <w:t>or cancel consignment with c</w:t>
      </w:r>
      <w:r>
        <w:rPr>
          <w:rFonts w:eastAsia="Cambria"/>
          <w:lang w:val="en-US"/>
        </w:rPr>
        <w:t>onsignmentID.</w:t>
      </w:r>
    </w:p>
    <w:p w14:paraId="66DB10BB" w14:textId="1462A5AC" w:rsidR="004C257C" w:rsidRPr="00BB2520" w:rsidRDefault="00D27148" w:rsidP="007A60EB">
      <w:pPr>
        <w:pStyle w:val="ListParagraph"/>
        <w:numPr>
          <w:ilvl w:val="0"/>
          <w:numId w:val="20"/>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1297663"/>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7A60EB">
      <w:pPr>
        <w:pStyle w:val="ListParagraph"/>
        <w:numPr>
          <w:ilvl w:val="0"/>
          <w:numId w:val="44"/>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60EB">
      <w:pPr>
        <w:pStyle w:val="ListParagraph"/>
        <w:numPr>
          <w:ilvl w:val="0"/>
          <w:numId w:val="44"/>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60EB">
      <w:pPr>
        <w:pStyle w:val="ListParagraph"/>
        <w:numPr>
          <w:ilvl w:val="0"/>
          <w:numId w:val="44"/>
        </w:numPr>
        <w:rPr>
          <w:rFonts w:eastAsia="Cambria"/>
          <w:lang w:val="vi-VN"/>
        </w:rPr>
      </w:pPr>
      <w:r>
        <w:rPr>
          <w:rFonts w:eastAsia="Cambria"/>
          <w:lang w:val="en-US"/>
        </w:rPr>
        <w:t>Login.</w:t>
      </w:r>
    </w:p>
    <w:p w14:paraId="00D399D7" w14:textId="77777777" w:rsidR="007A2037" w:rsidRDefault="007A2037" w:rsidP="007A60EB">
      <w:pPr>
        <w:pStyle w:val="ListParagraph"/>
        <w:numPr>
          <w:ilvl w:val="0"/>
          <w:numId w:val="44"/>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60EB">
      <w:pPr>
        <w:pStyle w:val="ListParagraph"/>
        <w:numPr>
          <w:ilvl w:val="0"/>
          <w:numId w:val="44"/>
        </w:numPr>
        <w:rPr>
          <w:rFonts w:eastAsia="Cambria"/>
          <w:lang w:val="vi-VN"/>
        </w:rPr>
      </w:pPr>
      <w:r>
        <w:rPr>
          <w:rFonts w:eastAsia="Cambria"/>
          <w:lang w:val="en-US"/>
        </w:rPr>
        <w:t>Track consignments status or cancel consignments.</w:t>
      </w:r>
    </w:p>
    <w:p w14:paraId="2FB2E6F7" w14:textId="299CCF3F" w:rsidR="007A2037" w:rsidRDefault="007A2037" w:rsidP="007A60EB">
      <w:pPr>
        <w:pStyle w:val="ListParagraph"/>
        <w:numPr>
          <w:ilvl w:val="0"/>
          <w:numId w:val="44"/>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60EB">
      <w:pPr>
        <w:pStyle w:val="ListParagraph"/>
        <w:numPr>
          <w:ilvl w:val="0"/>
          <w:numId w:val="44"/>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1297664"/>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7A60EB">
      <w:pPr>
        <w:pStyle w:val="ListParagraph"/>
        <w:numPr>
          <w:ilvl w:val="0"/>
          <w:numId w:val="45"/>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60EB">
      <w:pPr>
        <w:pStyle w:val="ListParagraph"/>
        <w:numPr>
          <w:ilvl w:val="0"/>
          <w:numId w:val="45"/>
        </w:numPr>
        <w:rPr>
          <w:rFonts w:eastAsia="Cambria"/>
          <w:lang w:val="vi-VN"/>
        </w:rPr>
      </w:pPr>
      <w:r>
        <w:rPr>
          <w:rFonts w:eastAsia="Cambria"/>
          <w:lang w:val="en-US"/>
        </w:rPr>
        <w:t>View consignment request detail.</w:t>
      </w:r>
    </w:p>
    <w:p w14:paraId="1210E73A" w14:textId="6C0E82B6" w:rsidR="007A2037" w:rsidRPr="00BB2520" w:rsidRDefault="007A2037" w:rsidP="007A60EB">
      <w:pPr>
        <w:pStyle w:val="ListParagraph"/>
        <w:numPr>
          <w:ilvl w:val="0"/>
          <w:numId w:val="45"/>
        </w:numPr>
        <w:rPr>
          <w:rFonts w:eastAsia="Cambria"/>
          <w:lang w:val="vi-VN"/>
        </w:rPr>
      </w:pPr>
      <w:r>
        <w:rPr>
          <w:rFonts w:eastAsia="Cambria"/>
          <w:lang w:val="en-US"/>
        </w:rPr>
        <w:t>Accept or refuse consignment request.</w:t>
      </w:r>
    </w:p>
    <w:p w14:paraId="2D8357A4" w14:textId="7D51A8FB" w:rsidR="007A2037" w:rsidRDefault="007A2037" w:rsidP="007A60EB">
      <w:pPr>
        <w:pStyle w:val="ListParagraph"/>
        <w:numPr>
          <w:ilvl w:val="0"/>
          <w:numId w:val="45"/>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60EB">
      <w:pPr>
        <w:pStyle w:val="ListParagraph"/>
        <w:numPr>
          <w:ilvl w:val="0"/>
          <w:numId w:val="45"/>
        </w:numPr>
        <w:rPr>
          <w:rFonts w:eastAsia="Cambria"/>
          <w:lang w:val="vi-VN"/>
        </w:rPr>
      </w:pPr>
      <w:r>
        <w:rPr>
          <w:rFonts w:eastAsia="Cambria"/>
          <w:lang w:val="en-US"/>
        </w:rPr>
        <w:t>Cancel consignments.</w:t>
      </w:r>
    </w:p>
    <w:p w14:paraId="3B298C77" w14:textId="2E1756F6" w:rsidR="007A2037" w:rsidRPr="007A2037" w:rsidRDefault="007A2037" w:rsidP="007A60EB">
      <w:pPr>
        <w:pStyle w:val="ListParagraph"/>
        <w:numPr>
          <w:ilvl w:val="0"/>
          <w:numId w:val="45"/>
        </w:numPr>
        <w:rPr>
          <w:rFonts w:eastAsia="Cambria"/>
          <w:lang w:val="vi-VN"/>
        </w:rPr>
      </w:pPr>
      <w:r>
        <w:rPr>
          <w:rFonts w:eastAsia="Cambria"/>
          <w:lang w:val="en-US"/>
        </w:rPr>
        <w:t>Publish product on web.</w:t>
      </w:r>
    </w:p>
    <w:p w14:paraId="0359FBA3" w14:textId="506FDE6D" w:rsidR="007A2037" w:rsidRPr="007A2037" w:rsidRDefault="007A2037" w:rsidP="007A60EB">
      <w:pPr>
        <w:pStyle w:val="ListParagraph"/>
        <w:numPr>
          <w:ilvl w:val="0"/>
          <w:numId w:val="45"/>
        </w:numPr>
        <w:rPr>
          <w:rFonts w:eastAsia="Cambria"/>
          <w:lang w:val="vi-VN"/>
        </w:rPr>
      </w:pPr>
      <w:r>
        <w:rPr>
          <w:rFonts w:eastAsia="Cambria"/>
          <w:lang w:val="en-US"/>
        </w:rPr>
        <w:t>Pay consignor with online payment.</w:t>
      </w:r>
    </w:p>
    <w:p w14:paraId="1ED109FD" w14:textId="125E0382" w:rsidR="007A2037" w:rsidRDefault="007A2037" w:rsidP="007A60EB">
      <w:pPr>
        <w:pStyle w:val="ListParagraph"/>
        <w:numPr>
          <w:ilvl w:val="0"/>
          <w:numId w:val="45"/>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60EB">
      <w:pPr>
        <w:pStyle w:val="ListParagraph"/>
        <w:numPr>
          <w:ilvl w:val="0"/>
          <w:numId w:val="45"/>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1297665"/>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7A60EB">
      <w:pPr>
        <w:pStyle w:val="ListParagraph"/>
        <w:numPr>
          <w:ilvl w:val="0"/>
          <w:numId w:val="46"/>
        </w:numPr>
      </w:pPr>
      <w:r>
        <w:lastRenderedPageBreak/>
        <w:t>Create new user.</w:t>
      </w:r>
    </w:p>
    <w:p w14:paraId="07585A8A" w14:textId="4A691AC2" w:rsidR="007A2037" w:rsidRDefault="007A2037" w:rsidP="007A60EB">
      <w:pPr>
        <w:pStyle w:val="ListParagraph"/>
        <w:numPr>
          <w:ilvl w:val="0"/>
          <w:numId w:val="46"/>
        </w:numPr>
      </w:pPr>
      <w:r>
        <w:t>De-active user</w:t>
      </w:r>
      <w:r w:rsidR="00AF4A76">
        <w:t>.</w:t>
      </w:r>
    </w:p>
    <w:p w14:paraId="462667CE" w14:textId="0DC91BE7" w:rsidR="00AF4A76" w:rsidRDefault="00AF4A76" w:rsidP="007A60EB">
      <w:pPr>
        <w:pStyle w:val="ListParagraph"/>
        <w:numPr>
          <w:ilvl w:val="0"/>
          <w:numId w:val="46"/>
        </w:numPr>
      </w:pPr>
      <w:r>
        <w:t>Active user.</w:t>
      </w:r>
    </w:p>
    <w:p w14:paraId="77401A06" w14:textId="5612648B" w:rsidR="00AF4A76" w:rsidRPr="007A2037" w:rsidRDefault="00AF4A76" w:rsidP="007A60EB">
      <w:pPr>
        <w:pStyle w:val="ListParagraph"/>
        <w:numPr>
          <w:ilvl w:val="0"/>
          <w:numId w:val="46"/>
        </w:numPr>
      </w:pPr>
      <w:r>
        <w:t>Update user profile.</w:t>
      </w:r>
    </w:p>
    <w:p w14:paraId="66DB10C0" w14:textId="77777777" w:rsidR="004C257C" w:rsidRDefault="004C257C" w:rsidP="004C257C">
      <w:pPr>
        <w:pStyle w:val="Heading2"/>
        <w:rPr>
          <w:lang w:val="vi-VN"/>
        </w:rPr>
      </w:pPr>
      <w:bookmarkStart w:id="46" w:name="_Toc421297666"/>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1297667"/>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easy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1297668"/>
      <w:r w:rsidRPr="00B577CD">
        <w:rPr>
          <w:lang w:val="vi-VN"/>
        </w:rPr>
        <w:t>System Overview Use Case</w:t>
      </w:r>
      <w:bookmarkEnd w:id="48"/>
    </w:p>
    <w:p w14:paraId="66DB10D9" w14:textId="23A16238" w:rsidR="00B577CD" w:rsidRDefault="002B2C52" w:rsidP="002B2C52">
      <w:pPr>
        <w:keepNext/>
        <w:jc w:val="center"/>
      </w:pPr>
      <w:r>
        <w:rPr>
          <w:noProof/>
          <w:lang w:eastAsia="ja-JP"/>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49" w:name="_Toc421297720"/>
      <w:r w:rsidRPr="006D162F">
        <w:t xml:space="preserve">Figure </w:t>
      </w:r>
      <w:r w:rsidRPr="006D162F">
        <w:fldChar w:fldCharType="begin"/>
      </w:r>
      <w:r w:rsidRPr="006D162F">
        <w:instrText xml:space="preserve"> SEQ Figure \* ARABIC </w:instrText>
      </w:r>
      <w:r w:rsidRPr="006D162F">
        <w:fldChar w:fldCharType="separate"/>
      </w:r>
      <w:r w:rsidR="0032436E">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1297669"/>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lang w:eastAsia="ja-JP"/>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1" w:name="_Toc421297721"/>
      <w:r w:rsidRPr="006D162F">
        <w:t xml:space="preserve">Figure </w:t>
      </w:r>
      <w:r w:rsidRPr="006D162F">
        <w:fldChar w:fldCharType="begin"/>
      </w:r>
      <w:r w:rsidRPr="006D162F">
        <w:instrText xml:space="preserve"> SEQ Figure \* ARABIC </w:instrText>
      </w:r>
      <w:r w:rsidRPr="006D162F">
        <w:fldChar w:fldCharType="separate"/>
      </w:r>
      <w:r w:rsidR="0032436E">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lang w:eastAsia="ja-JP"/>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2" w:name="_Toc421297722"/>
      <w:r>
        <w:t xml:space="preserve">Figure </w:t>
      </w:r>
      <w:r>
        <w:fldChar w:fldCharType="begin"/>
      </w:r>
      <w:r>
        <w:instrText xml:space="preserve"> SEQ Figure \* ARABIC </w:instrText>
      </w:r>
      <w:r>
        <w:fldChar w:fldCharType="separate"/>
      </w:r>
      <w:r w:rsidR="0032436E">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2"/>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EndPr/>
              <w:sdtContent>
                <w:r w:rsidR="004E0E47" w:rsidRPr="00E32BAE">
                  <w:rPr>
                    <w:b/>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EndPr/>
          <w:sdtContent>
            <w:tc>
              <w:tcPr>
                <w:tcW w:w="2251" w:type="dxa"/>
              </w:tcPr>
              <w:p w14:paraId="66DB10ED" w14:textId="3267419B" w:rsidR="00DE575B" w:rsidRPr="00107A7F" w:rsidRDefault="004E0E47" w:rsidP="004E0E47">
                <w:pPr>
                  <w:widowControl w:val="0"/>
                  <w:rPr>
                    <w:szCs w:val="24"/>
                  </w:rPr>
                </w:pPr>
                <w:r w:rsidRPr="00D3531C">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EndPr/>
          <w:sdtContent>
            <w:tc>
              <w:tcPr>
                <w:tcW w:w="2251" w:type="dxa"/>
              </w:tcPr>
              <w:p w14:paraId="66DB10EF" w14:textId="54B0059C" w:rsidR="00DE575B" w:rsidRPr="00107A7F" w:rsidRDefault="004E0E47"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EndPr/>
          <w:sdtContent>
            <w:tc>
              <w:tcPr>
                <w:tcW w:w="6753" w:type="dxa"/>
                <w:gridSpan w:val="3"/>
              </w:tcPr>
              <w:p w14:paraId="66DB10F2" w14:textId="51DBB725" w:rsidR="00DE575B" w:rsidRPr="00107A7F" w:rsidRDefault="004E0E47"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6DB10F5" w14:textId="6A99A168" w:rsidR="00DE575B" w:rsidRPr="00107A7F" w:rsidRDefault="004E0E47" w:rsidP="004E0E47">
                <w:pPr>
                  <w:widowControl w:val="0"/>
                  <w:rPr>
                    <w:szCs w:val="24"/>
                  </w:rPr>
                </w:pPr>
                <w:r>
                  <w:t>DucHC</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EndPr/>
          <w:sdtContent>
            <w:tc>
              <w:tcPr>
                <w:tcW w:w="2251" w:type="dxa"/>
              </w:tcPr>
              <w:p w14:paraId="66DB10F8" w14:textId="78009D79" w:rsidR="00DE575B" w:rsidRPr="00107A7F" w:rsidRDefault="004E0E47" w:rsidP="004E0E47">
                <w:pPr>
                  <w:widowControl w:val="0"/>
                  <w:rPr>
                    <w:szCs w:val="24"/>
                  </w:rPr>
                </w:pPr>
                <w:r>
                  <w:rPr>
                    <w:lang w:val="en-US"/>
                  </w:rP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14:paraId="66DB10FA" w14:textId="608B3B67" w:rsidR="00DE575B" w:rsidRPr="00107A7F" w:rsidRDefault="004E0E47" w:rsidP="004E0E47">
                <w:pPr>
                  <w:widowControl w:val="0"/>
                  <w:rPr>
                    <w:szCs w:val="24"/>
                  </w:rPr>
                </w:pPr>
                <w:r>
                  <w:t>High</w:t>
                </w:r>
              </w:p>
            </w:tc>
          </w:sdtContent>
        </w:sdt>
      </w:tr>
      <w:tr w:rsidR="00DE575B" w:rsidRPr="00107A7F" w14:paraId="66DB112F" w14:textId="77777777" w:rsidTr="00107A7F">
        <w:tc>
          <w:tcPr>
            <w:tcW w:w="9004" w:type="dxa"/>
            <w:gridSpan w:val="4"/>
          </w:tcPr>
          <w:p w14:paraId="21B2A68D" w14:textId="77777777" w:rsidR="00541664" w:rsidRPr="004A6A7C" w:rsidRDefault="00541664" w:rsidP="00541664">
            <w:pPr>
              <w:widowControl w:val="0"/>
              <w:rPr>
                <w:szCs w:val="24"/>
              </w:rPr>
            </w:pPr>
            <w:r w:rsidRPr="004A6A7C">
              <w:rPr>
                <w:b/>
                <w:szCs w:val="24"/>
              </w:rPr>
              <w:t>Actor</w:t>
            </w:r>
            <w:r w:rsidRPr="004A6A7C">
              <w:rPr>
                <w:szCs w:val="24"/>
              </w:rPr>
              <w:t>:</w:t>
            </w:r>
          </w:p>
          <w:p w14:paraId="5DAC42FE" w14:textId="77777777" w:rsidR="00541664" w:rsidRPr="004A6A7C" w:rsidRDefault="00541664" w:rsidP="003A505F">
            <w:pPr>
              <w:pStyle w:val="ListParagraph"/>
              <w:widowControl w:val="0"/>
              <w:numPr>
                <w:ilvl w:val="0"/>
                <w:numId w:val="9"/>
              </w:numPr>
              <w:rPr>
                <w:szCs w:val="24"/>
              </w:rPr>
            </w:pPr>
            <w:r w:rsidRPr="004A6A7C">
              <w:rPr>
                <w:szCs w:val="24"/>
                <w:lang w:val="en-US"/>
              </w:rPr>
              <w:t>Guest</w:t>
            </w:r>
          </w:p>
          <w:p w14:paraId="3492E6F6" w14:textId="77777777" w:rsidR="00541664" w:rsidRPr="004A6A7C" w:rsidRDefault="00541664" w:rsidP="00541664">
            <w:pPr>
              <w:pStyle w:val="BodyText"/>
              <w:keepNext/>
              <w:spacing w:after="0" w:line="240" w:lineRule="auto"/>
              <w:rPr>
                <w:sz w:val="24"/>
                <w:szCs w:val="24"/>
              </w:rPr>
            </w:pPr>
            <w:r w:rsidRPr="004A6A7C">
              <w:rPr>
                <w:b/>
                <w:sz w:val="24"/>
                <w:szCs w:val="24"/>
              </w:rPr>
              <w:t>Summary</w:t>
            </w:r>
            <w:r w:rsidRPr="004A6A7C">
              <w:rPr>
                <w:sz w:val="24"/>
                <w:szCs w:val="24"/>
              </w:rPr>
              <w:t>:</w:t>
            </w:r>
          </w:p>
          <w:p w14:paraId="02B3394C" w14:textId="77777777" w:rsidR="00541664" w:rsidRPr="004A6A7C" w:rsidRDefault="00541664" w:rsidP="003A505F">
            <w:pPr>
              <w:pStyle w:val="ListParagraph"/>
              <w:widowControl w:val="0"/>
              <w:numPr>
                <w:ilvl w:val="0"/>
                <w:numId w:val="9"/>
              </w:numPr>
              <w:rPr>
                <w:szCs w:val="24"/>
              </w:rPr>
            </w:pPr>
            <w:r>
              <w:rPr>
                <w:szCs w:val="24"/>
                <w:lang w:val="en-US"/>
              </w:rPr>
              <w:t>This use case allows guest to consign product.</w:t>
            </w:r>
          </w:p>
          <w:p w14:paraId="30A9C87D" w14:textId="77777777" w:rsidR="00541664" w:rsidRPr="004A6A7C" w:rsidRDefault="00541664" w:rsidP="00541664">
            <w:pPr>
              <w:keepNext/>
              <w:rPr>
                <w:szCs w:val="24"/>
              </w:rPr>
            </w:pPr>
            <w:r w:rsidRPr="004A6A7C">
              <w:rPr>
                <w:b/>
                <w:szCs w:val="24"/>
              </w:rPr>
              <w:t>Goal</w:t>
            </w:r>
            <w:r w:rsidRPr="004A6A7C">
              <w:rPr>
                <w:szCs w:val="24"/>
              </w:rPr>
              <w:t>:</w:t>
            </w:r>
          </w:p>
          <w:p w14:paraId="7C7D3FDF" w14:textId="77777777" w:rsidR="00541664" w:rsidRPr="004A6A7C" w:rsidRDefault="00541664" w:rsidP="003A505F">
            <w:pPr>
              <w:pStyle w:val="ListParagraph"/>
              <w:widowControl w:val="0"/>
              <w:numPr>
                <w:ilvl w:val="0"/>
                <w:numId w:val="9"/>
              </w:numPr>
              <w:rPr>
                <w:szCs w:val="24"/>
              </w:rPr>
            </w:pPr>
            <w:r>
              <w:rPr>
                <w:szCs w:val="24"/>
                <w:lang w:val="en-US"/>
              </w:rPr>
              <w:t>Guest sends consign requests successfully.</w:t>
            </w:r>
          </w:p>
          <w:p w14:paraId="6C084465" w14:textId="77777777" w:rsidR="00541664" w:rsidRPr="004A6A7C" w:rsidRDefault="00541664" w:rsidP="00541664">
            <w:pPr>
              <w:keepNext/>
              <w:rPr>
                <w:szCs w:val="24"/>
              </w:rPr>
            </w:pPr>
            <w:r w:rsidRPr="004A6A7C">
              <w:rPr>
                <w:b/>
                <w:szCs w:val="24"/>
              </w:rPr>
              <w:t>Triggers</w:t>
            </w:r>
            <w:r w:rsidRPr="004A6A7C">
              <w:rPr>
                <w:szCs w:val="24"/>
              </w:rPr>
              <w:t>:</w:t>
            </w:r>
          </w:p>
          <w:p w14:paraId="1434D699" w14:textId="77777777" w:rsidR="00541664" w:rsidRPr="004A6A7C" w:rsidRDefault="00541664" w:rsidP="003A505F">
            <w:pPr>
              <w:pStyle w:val="ListParagraph"/>
              <w:widowControl w:val="0"/>
              <w:numPr>
                <w:ilvl w:val="0"/>
                <w:numId w:val="9"/>
              </w:numPr>
              <w:rPr>
                <w:szCs w:val="24"/>
              </w:rPr>
            </w:pPr>
            <w:r>
              <w:rPr>
                <w:szCs w:val="24"/>
                <w:lang w:val="en-US"/>
              </w:rPr>
              <w:t>Guest sends command to consign product.</w:t>
            </w:r>
          </w:p>
          <w:p w14:paraId="4A196175" w14:textId="77777777" w:rsidR="00541664" w:rsidRPr="00E71EAB" w:rsidRDefault="00541664" w:rsidP="00541664">
            <w:pPr>
              <w:keepNext/>
              <w:rPr>
                <w:szCs w:val="24"/>
              </w:rPr>
            </w:pPr>
            <w:r w:rsidRPr="004A6A7C">
              <w:rPr>
                <w:b/>
                <w:szCs w:val="24"/>
              </w:rPr>
              <w:t>Preconditions</w:t>
            </w:r>
            <w:r w:rsidRPr="004A6A7C">
              <w:rPr>
                <w:szCs w:val="24"/>
              </w:rPr>
              <w:t>:</w:t>
            </w:r>
            <w:r>
              <w:rPr>
                <w:szCs w:val="24"/>
                <w:lang w:val="en-US"/>
              </w:rPr>
              <w:t xml:space="preserve"> </w:t>
            </w:r>
            <w:r w:rsidRPr="00E71EAB">
              <w:rPr>
                <w:szCs w:val="24"/>
                <w:lang w:val="en-US"/>
              </w:rPr>
              <w:t>N/A</w:t>
            </w:r>
          </w:p>
          <w:p w14:paraId="4ABC8FFB" w14:textId="77777777" w:rsidR="00541664" w:rsidRPr="004A6A7C" w:rsidRDefault="00541664" w:rsidP="00541664">
            <w:pPr>
              <w:keepNext/>
              <w:rPr>
                <w:szCs w:val="24"/>
              </w:rPr>
            </w:pPr>
            <w:r w:rsidRPr="004A6A7C">
              <w:rPr>
                <w:b/>
                <w:szCs w:val="24"/>
              </w:rPr>
              <w:t>Post Conditions</w:t>
            </w:r>
            <w:r w:rsidRPr="004A6A7C">
              <w:rPr>
                <w:szCs w:val="24"/>
              </w:rPr>
              <w:t>:</w:t>
            </w:r>
          </w:p>
          <w:p w14:paraId="3EEC7F27" w14:textId="77777777" w:rsidR="00541664" w:rsidRPr="00110EC3" w:rsidRDefault="00541664" w:rsidP="003A505F">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11D6D563" w:rsidR="00247875" w:rsidRPr="004A6A7C" w:rsidRDefault="00541664" w:rsidP="003A505F">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B92828" w:rsidRPr="004A6A7C" w14:paraId="4D53CBA3" w14:textId="77777777" w:rsidTr="007213C6">
              <w:trPr>
                <w:cantSplit/>
              </w:trPr>
              <w:tc>
                <w:tcPr>
                  <w:tcW w:w="985" w:type="dxa"/>
                  <w:shd w:val="clear" w:color="auto" w:fill="D9D9D9" w:themeFill="background1" w:themeFillShade="D9"/>
                </w:tcPr>
                <w:p w14:paraId="6782A059" w14:textId="77777777" w:rsidR="00B92828" w:rsidRPr="004A6A7C" w:rsidRDefault="00B92828" w:rsidP="00B92828">
                  <w:pPr>
                    <w:widowControl w:val="0"/>
                    <w:jc w:val="center"/>
                    <w:rPr>
                      <w:szCs w:val="24"/>
                    </w:rPr>
                  </w:pPr>
                  <w:r w:rsidRPr="004A6A7C">
                    <w:rPr>
                      <w:szCs w:val="24"/>
                    </w:rPr>
                    <w:t>Step</w:t>
                  </w:r>
                </w:p>
              </w:tc>
              <w:tc>
                <w:tcPr>
                  <w:tcW w:w="3240" w:type="dxa"/>
                  <w:shd w:val="clear" w:color="auto" w:fill="D9D9D9" w:themeFill="background1" w:themeFillShade="D9"/>
                </w:tcPr>
                <w:p w14:paraId="194E6754" w14:textId="77777777" w:rsidR="00B92828" w:rsidRPr="004A6A7C" w:rsidRDefault="00B92828" w:rsidP="00B92828">
                  <w:pPr>
                    <w:widowControl w:val="0"/>
                    <w:jc w:val="center"/>
                    <w:rPr>
                      <w:szCs w:val="24"/>
                    </w:rPr>
                  </w:pPr>
                  <w:r w:rsidRPr="004A6A7C">
                    <w:rPr>
                      <w:szCs w:val="24"/>
                    </w:rPr>
                    <w:t>Actor Action</w:t>
                  </w:r>
                </w:p>
              </w:tc>
              <w:tc>
                <w:tcPr>
                  <w:tcW w:w="4548" w:type="dxa"/>
                  <w:shd w:val="clear" w:color="auto" w:fill="D9D9D9" w:themeFill="background1" w:themeFillShade="D9"/>
                </w:tcPr>
                <w:p w14:paraId="6FDEB1B1" w14:textId="77777777" w:rsidR="00B92828" w:rsidRPr="004A6A7C" w:rsidRDefault="00B92828" w:rsidP="00B92828">
                  <w:pPr>
                    <w:widowControl w:val="0"/>
                    <w:jc w:val="center"/>
                    <w:rPr>
                      <w:szCs w:val="24"/>
                    </w:rPr>
                  </w:pPr>
                  <w:r w:rsidRPr="004A6A7C">
                    <w:rPr>
                      <w:szCs w:val="24"/>
                    </w:rPr>
                    <w:t>System Response</w:t>
                  </w:r>
                </w:p>
              </w:tc>
            </w:tr>
            <w:tr w:rsidR="00B92828" w:rsidRPr="004A6A7C" w14:paraId="48A5BA96" w14:textId="77777777" w:rsidTr="007213C6">
              <w:trPr>
                <w:cantSplit/>
              </w:trPr>
              <w:tc>
                <w:tcPr>
                  <w:tcW w:w="985" w:type="dxa"/>
                </w:tcPr>
                <w:p w14:paraId="22B7FB44" w14:textId="77777777" w:rsidR="00B92828" w:rsidRPr="00E0591A" w:rsidRDefault="00B92828" w:rsidP="00B92828">
                  <w:pPr>
                    <w:widowControl w:val="0"/>
                    <w:jc w:val="right"/>
                    <w:rPr>
                      <w:szCs w:val="24"/>
                      <w:lang w:val="en-US"/>
                    </w:rPr>
                  </w:pPr>
                  <w:r>
                    <w:rPr>
                      <w:szCs w:val="24"/>
                      <w:lang w:val="en-US"/>
                    </w:rPr>
                    <w:lastRenderedPageBreak/>
                    <w:t>1</w:t>
                  </w:r>
                </w:p>
              </w:tc>
              <w:tc>
                <w:tcPr>
                  <w:tcW w:w="3240" w:type="dxa"/>
                </w:tcPr>
                <w:p w14:paraId="072F2B62" w14:textId="77777777" w:rsidR="00B92828" w:rsidRDefault="00B92828" w:rsidP="00B92828">
                  <w:pPr>
                    <w:widowControl w:val="0"/>
                    <w:rPr>
                      <w:szCs w:val="24"/>
                      <w:lang w:val="en-US"/>
                    </w:rPr>
                  </w:pPr>
                  <w:r>
                    <w:rPr>
                      <w:szCs w:val="24"/>
                      <w:lang w:val="en-US"/>
                    </w:rPr>
                    <w:t>Guest sends command to consign product.</w:t>
                  </w:r>
                </w:p>
              </w:tc>
              <w:tc>
                <w:tcPr>
                  <w:tcW w:w="4548" w:type="dxa"/>
                </w:tcPr>
                <w:p w14:paraId="37A0139D" w14:textId="77777777" w:rsidR="00B92828" w:rsidRDefault="00B92828" w:rsidP="00B92828">
                  <w:pPr>
                    <w:widowControl w:val="0"/>
                    <w:rPr>
                      <w:szCs w:val="24"/>
                      <w:lang w:val="en-US"/>
                    </w:rPr>
                  </w:pPr>
                </w:p>
                <w:p w14:paraId="131D2CAE" w14:textId="77777777" w:rsidR="00B92828" w:rsidRDefault="00B92828" w:rsidP="00B92828">
                  <w:pPr>
                    <w:widowControl w:val="0"/>
                    <w:rPr>
                      <w:szCs w:val="24"/>
                      <w:lang w:val="en-US"/>
                    </w:rPr>
                  </w:pPr>
                </w:p>
                <w:p w14:paraId="6147BCFE" w14:textId="77777777" w:rsidR="00B92828" w:rsidRDefault="00B92828" w:rsidP="00B92828">
                  <w:pPr>
                    <w:widowControl w:val="0"/>
                    <w:rPr>
                      <w:szCs w:val="24"/>
                      <w:lang w:val="en-US"/>
                    </w:rPr>
                  </w:pPr>
                  <w:r>
                    <w:rPr>
                      <w:szCs w:val="24"/>
                      <w:lang w:val="en-US"/>
                    </w:rPr>
                    <w:t>System requires guest to input following information of product:</w:t>
                  </w:r>
                </w:p>
                <w:p w14:paraId="182A3571" w14:textId="77777777" w:rsidR="00B92828" w:rsidRDefault="00B92828" w:rsidP="00B92828">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650E95F"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15B9A2"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F205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08950E" w14:textId="77777777" w:rsidR="00B92828" w:rsidRPr="00297AF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54AFFB1" w14:textId="77777777" w:rsidR="00B92828" w:rsidRDefault="00B92828" w:rsidP="00B92828">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9401FB0" w14:textId="77777777" w:rsidR="00B92828" w:rsidRDefault="00B92828" w:rsidP="00B92828">
                  <w:pPr>
                    <w:pStyle w:val="ListParagraph"/>
                    <w:widowControl w:val="0"/>
                    <w:numPr>
                      <w:ilvl w:val="0"/>
                      <w:numId w:val="9"/>
                    </w:numPr>
                    <w:spacing w:before="0" w:after="0"/>
                    <w:rPr>
                      <w:szCs w:val="24"/>
                      <w:lang w:val="en-US"/>
                    </w:rPr>
                  </w:pPr>
                  <w:r>
                    <w:rPr>
                      <w:szCs w:val="24"/>
                      <w:lang w:val="en-US"/>
                    </w:rPr>
                    <w:t>Purchased date:</w:t>
                  </w:r>
                </w:p>
                <w:p w14:paraId="6C0C7C79" w14:textId="77777777" w:rsidR="00B92828" w:rsidRDefault="00B92828" w:rsidP="00B92828">
                  <w:pPr>
                    <w:pStyle w:val="ListParagraph"/>
                    <w:widowControl w:val="0"/>
                    <w:numPr>
                      <w:ilvl w:val="1"/>
                      <w:numId w:val="9"/>
                    </w:numPr>
                    <w:spacing w:before="0" w:after="0"/>
                    <w:rPr>
                      <w:szCs w:val="24"/>
                      <w:lang w:val="en-US"/>
                    </w:rPr>
                  </w:pPr>
                  <w:r>
                    <w:rPr>
                      <w:szCs w:val="24"/>
                      <w:lang w:val="en-US"/>
                    </w:rPr>
                    <w:t>Guest picks a date.</w:t>
                  </w:r>
                </w:p>
                <w:p w14:paraId="3610307C" w14:textId="19CC3147" w:rsidR="00B92828" w:rsidRDefault="00B92828" w:rsidP="00B92828">
                  <w:pPr>
                    <w:pStyle w:val="ListParagraph"/>
                    <w:widowControl w:val="0"/>
                    <w:numPr>
                      <w:ilvl w:val="1"/>
                      <w:numId w:val="9"/>
                    </w:numPr>
                    <w:spacing w:before="0" w:after="0"/>
                    <w:rPr>
                      <w:szCs w:val="24"/>
                      <w:lang w:val="en-US"/>
                    </w:rPr>
                  </w:pPr>
                  <w:r>
                    <w:rPr>
                      <w:szCs w:val="24"/>
                      <w:lang w:val="en-US"/>
                    </w:rPr>
                    <w:t xml:space="preserve">Default date: </w:t>
                  </w:r>
                  <w:r w:rsidR="00057FC1">
                    <w:rPr>
                      <w:szCs w:val="24"/>
                      <w:lang w:val="en-US"/>
                    </w:rPr>
                    <w:t>current date</w:t>
                  </w:r>
                  <w:r>
                    <w:rPr>
                      <w:szCs w:val="24"/>
                      <w:lang w:val="en-US"/>
                    </w:rPr>
                    <w:t>.</w:t>
                  </w:r>
                </w:p>
                <w:p w14:paraId="2620C8B6"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52C0A26B" w14:textId="77777777" w:rsidR="00B92828" w:rsidRDefault="00B92828" w:rsidP="00B92828">
                  <w:pPr>
                    <w:pStyle w:val="ListParagraph"/>
                    <w:widowControl w:val="0"/>
                    <w:numPr>
                      <w:ilvl w:val="0"/>
                      <w:numId w:val="9"/>
                    </w:numPr>
                    <w:spacing w:before="0" w:after="0"/>
                    <w:rPr>
                      <w:szCs w:val="24"/>
                      <w:lang w:val="en-US"/>
                    </w:rPr>
                  </w:pPr>
                  <w:r>
                    <w:rPr>
                      <w:szCs w:val="24"/>
                      <w:lang w:val="en-US"/>
                    </w:rPr>
                    <w:t>Category:</w:t>
                  </w:r>
                </w:p>
                <w:p w14:paraId="4323B478" w14:textId="77777777" w:rsidR="00B92828" w:rsidRPr="00FB1256" w:rsidRDefault="00B92828" w:rsidP="00B92828">
                  <w:pPr>
                    <w:pStyle w:val="ListParagraph"/>
                    <w:widowControl w:val="0"/>
                    <w:numPr>
                      <w:ilvl w:val="1"/>
                      <w:numId w:val="9"/>
                    </w:numPr>
                    <w:spacing w:before="0" w:after="0"/>
                    <w:rPr>
                      <w:szCs w:val="24"/>
                      <w:lang w:val="en-US"/>
                    </w:rPr>
                  </w:pPr>
                  <w:r>
                    <w:rPr>
                      <w:szCs w:val="24"/>
                      <w:lang w:val="en-US"/>
                    </w:rPr>
                    <w:t>Option (example: Shirt, Pants, Shoes, Hat, Glass…).</w:t>
                  </w:r>
                </w:p>
                <w:p w14:paraId="4BCF3204"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66BE95CC" w14:textId="77777777" w:rsidR="00B92828" w:rsidRPr="00FB1256" w:rsidRDefault="00B92828" w:rsidP="00B92828">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3885A4DA" w14:textId="77777777" w:rsidR="00B92828" w:rsidRPr="00FB1256" w:rsidRDefault="00B92828" w:rsidP="00B92828">
                  <w:pPr>
                    <w:pStyle w:val="ListParagraph"/>
                    <w:widowControl w:val="0"/>
                    <w:numPr>
                      <w:ilvl w:val="1"/>
                      <w:numId w:val="9"/>
                    </w:numPr>
                    <w:spacing w:before="0" w:after="0"/>
                    <w:rPr>
                      <w:szCs w:val="24"/>
                      <w:lang w:val="en-US"/>
                    </w:rPr>
                  </w:pPr>
                  <w:r>
                    <w:rPr>
                      <w:color w:val="000000" w:themeColor="text1"/>
                      <w:szCs w:val="24"/>
                      <w:lang w:val="en-US"/>
                    </w:rPr>
                    <w:t>Free text input.</w:t>
                  </w:r>
                </w:p>
                <w:p w14:paraId="7A120EB1"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CA91CA" w14:textId="77777777" w:rsidR="00B92828" w:rsidRDefault="00B92828" w:rsidP="00B92828">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7347C507" w14:textId="77777777" w:rsidR="00B92828" w:rsidRPr="002529C0" w:rsidRDefault="00B92828" w:rsidP="00B92828">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w:t>
                  </w:r>
                  <w:r>
                    <w:rPr>
                      <w:color w:val="000000" w:themeColor="text1"/>
                      <w:szCs w:val="24"/>
                      <w:lang w:val="en-US"/>
                    </w:rPr>
                    <w:t>’s</w:t>
                  </w:r>
                  <w:r w:rsidRPr="00986C7A">
                    <w:rPr>
                      <w:color w:val="000000" w:themeColor="text1"/>
                      <w:szCs w:val="24"/>
                      <w:lang w:val="en-US"/>
                    </w:rPr>
                    <w:t xml:space="preserve"> image: </w:t>
                  </w:r>
                </w:p>
                <w:p w14:paraId="235E84CC" w14:textId="1507EA1D"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r w:rsidR="00057FC1">
                    <w:rPr>
                      <w:color w:val="000000" w:themeColor="text1"/>
                      <w:szCs w:val="24"/>
                      <w:lang w:val="en-US"/>
                    </w:rPr>
                    <w:t xml:space="preserve"> (type)</w:t>
                  </w:r>
                  <w:r>
                    <w:rPr>
                      <w:color w:val="000000" w:themeColor="text1"/>
                      <w:szCs w:val="24"/>
                      <w:lang w:val="en-US"/>
                    </w:rPr>
                    <w:t>.</w:t>
                  </w:r>
                </w:p>
                <w:p w14:paraId="7C194545" w14:textId="77777777" w:rsidR="00B92828" w:rsidRPr="00710DA8"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70836CFD"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shows following component:</w:t>
                  </w:r>
                </w:p>
                <w:p w14:paraId="7C623BCD" w14:textId="77777777" w:rsidR="00401D25" w:rsidRPr="00564D1A"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Select image: send command to browse image in guest’s computer.</w:t>
                  </w:r>
                </w:p>
                <w:p w14:paraId="5F9D25CD" w14:textId="77777777" w:rsidR="00401D25" w:rsidRPr="00955EC2" w:rsidRDefault="00401D25" w:rsidP="00401D25">
                  <w:pPr>
                    <w:pStyle w:val="ListParagraph"/>
                    <w:widowControl w:val="0"/>
                    <w:numPr>
                      <w:ilvl w:val="0"/>
                      <w:numId w:val="9"/>
                    </w:numPr>
                    <w:spacing w:before="0" w:after="0"/>
                    <w:rPr>
                      <w:color w:val="000000" w:themeColor="text1"/>
                      <w:szCs w:val="24"/>
                    </w:rPr>
                  </w:pPr>
                  <w:r w:rsidRPr="00955EC2">
                    <w:rPr>
                      <w:color w:val="000000" w:themeColor="text1"/>
                      <w:szCs w:val="24"/>
                      <w:lang w:val="en-US"/>
                    </w:rPr>
                    <w:t>Change: send command to browse image in guest’s computer.</w:t>
                  </w:r>
                </w:p>
                <w:p w14:paraId="2AC00CE7" w14:textId="77777777" w:rsidR="00401D25" w:rsidRPr="00D46D9F"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Remove: s</w:t>
                  </w:r>
                  <w:r w:rsidRPr="00D46D9F">
                    <w:rPr>
                      <w:color w:val="000000" w:themeColor="text1"/>
                      <w:szCs w:val="24"/>
                      <w:lang w:val="en-US"/>
                    </w:rPr>
                    <w:t>end command to remove image.</w:t>
                  </w:r>
                </w:p>
                <w:p w14:paraId="393F3374" w14:textId="702B4D72" w:rsidR="00B92828" w:rsidRPr="002A4C36" w:rsidRDefault="00401D25" w:rsidP="00401D25">
                  <w:pPr>
                    <w:pStyle w:val="ListParagraph"/>
                    <w:widowControl w:val="0"/>
                    <w:numPr>
                      <w:ilvl w:val="0"/>
                      <w:numId w:val="9"/>
                    </w:numPr>
                    <w:spacing w:before="0" w:after="0"/>
                    <w:rPr>
                      <w:szCs w:val="24"/>
                    </w:rPr>
                  </w:pPr>
                  <w:r>
                    <w:rPr>
                      <w:szCs w:val="24"/>
                      <w:lang w:val="en-US"/>
                    </w:rPr>
                    <w:t>Next: s</w:t>
                  </w:r>
                  <w:r w:rsidRPr="00955EC2">
                    <w:rPr>
                      <w:szCs w:val="24"/>
                      <w:lang w:val="en-US"/>
                    </w:rPr>
                    <w:t>end command</w:t>
                  </w:r>
                  <w:r w:rsidRPr="00955EC2">
                    <w:rPr>
                      <w:color w:val="000000" w:themeColor="text1"/>
                      <w:szCs w:val="24"/>
                      <w:lang w:val="en-US"/>
                    </w:rPr>
                    <w:t xml:space="preserve"> </w:t>
                  </w:r>
                  <w:r w:rsidRPr="00955EC2">
                    <w:rPr>
                      <w:szCs w:val="24"/>
                      <w:lang w:val="en-US"/>
                    </w:rPr>
                    <w:t>completed inputting</w:t>
                  </w:r>
                  <w:r>
                    <w:rPr>
                      <w:szCs w:val="24"/>
                      <w:lang w:val="en-US"/>
                    </w:rPr>
                    <w:t xml:space="preserve"> product’s info</w:t>
                  </w:r>
                  <w:r w:rsidR="0013010D">
                    <w:rPr>
                      <w:szCs w:val="24"/>
                      <w:lang w:val="en-US"/>
                    </w:rPr>
                    <w:t>rmation</w:t>
                  </w:r>
                  <w:r>
                    <w:rPr>
                      <w:szCs w:val="24"/>
                      <w:lang w:val="en-US"/>
                    </w:rPr>
                    <w:t>.</w:t>
                  </w:r>
                </w:p>
              </w:tc>
            </w:tr>
            <w:tr w:rsidR="00B92828" w:rsidRPr="004A6A7C" w14:paraId="2A7E9312" w14:textId="77777777" w:rsidTr="007213C6">
              <w:trPr>
                <w:cantSplit/>
              </w:trPr>
              <w:tc>
                <w:tcPr>
                  <w:tcW w:w="985" w:type="dxa"/>
                </w:tcPr>
                <w:p w14:paraId="18F3F758" w14:textId="77777777" w:rsidR="00B92828" w:rsidRPr="00C752CA" w:rsidRDefault="00B92828" w:rsidP="00B92828">
                  <w:pPr>
                    <w:widowControl w:val="0"/>
                    <w:jc w:val="right"/>
                    <w:rPr>
                      <w:szCs w:val="24"/>
                      <w:lang w:val="en-US"/>
                    </w:rPr>
                  </w:pPr>
                  <w:r>
                    <w:rPr>
                      <w:szCs w:val="24"/>
                      <w:lang w:val="en-US"/>
                    </w:rPr>
                    <w:lastRenderedPageBreak/>
                    <w:t>2</w:t>
                  </w:r>
                </w:p>
              </w:tc>
              <w:tc>
                <w:tcPr>
                  <w:tcW w:w="3240" w:type="dxa"/>
                </w:tcPr>
                <w:p w14:paraId="62649F31" w14:textId="77777777" w:rsidR="00B92828" w:rsidRDefault="00B92828" w:rsidP="00B92828">
                  <w:pPr>
                    <w:widowControl w:val="0"/>
                    <w:rPr>
                      <w:szCs w:val="24"/>
                      <w:lang w:val="en-US"/>
                    </w:rPr>
                  </w:pPr>
                  <w:r>
                    <w:rPr>
                      <w:szCs w:val="24"/>
                      <w:lang w:val="en-US"/>
                    </w:rPr>
                    <w:t>Guest inputs and sends product’s information to system.</w:t>
                  </w:r>
                </w:p>
                <w:p w14:paraId="493C0BCB" w14:textId="77777777" w:rsidR="00B92828" w:rsidRDefault="00B92828" w:rsidP="00B92828">
                  <w:pPr>
                    <w:widowControl w:val="0"/>
                    <w:rPr>
                      <w:szCs w:val="24"/>
                      <w:lang w:val="en-US"/>
                    </w:rPr>
                  </w:pPr>
                  <w:r>
                    <w:rPr>
                      <w:szCs w:val="24"/>
                      <w:lang w:val="en-US"/>
                    </w:rPr>
                    <w:t>[Alternative 1, 2,3]</w:t>
                  </w:r>
                </w:p>
                <w:p w14:paraId="1F9D414A" w14:textId="77777777" w:rsidR="00B92828" w:rsidRPr="00C752CA" w:rsidRDefault="00B92828" w:rsidP="00B92828">
                  <w:pPr>
                    <w:widowControl w:val="0"/>
                    <w:rPr>
                      <w:szCs w:val="24"/>
                      <w:lang w:val="en-US"/>
                    </w:rPr>
                  </w:pPr>
                </w:p>
              </w:tc>
              <w:tc>
                <w:tcPr>
                  <w:tcW w:w="4548" w:type="dxa"/>
                </w:tcPr>
                <w:p w14:paraId="6EDE85DA" w14:textId="77777777" w:rsidR="00B92828" w:rsidRDefault="00B92828" w:rsidP="00B92828">
                  <w:pPr>
                    <w:widowControl w:val="0"/>
                    <w:rPr>
                      <w:szCs w:val="24"/>
                      <w:lang w:val="en-US"/>
                    </w:rPr>
                  </w:pPr>
                </w:p>
                <w:p w14:paraId="69C1F175" w14:textId="77777777" w:rsidR="00B92828" w:rsidRDefault="00B92828" w:rsidP="00B92828">
                  <w:pPr>
                    <w:widowControl w:val="0"/>
                    <w:rPr>
                      <w:szCs w:val="24"/>
                      <w:lang w:val="en-US"/>
                    </w:rPr>
                  </w:pPr>
                </w:p>
                <w:p w14:paraId="5058F9AF" w14:textId="77777777" w:rsidR="00B92828" w:rsidRDefault="00B92828" w:rsidP="00B92828">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006F82CC" w14:textId="77777777" w:rsidR="00B92828" w:rsidRDefault="00B92828" w:rsidP="00B92828">
                  <w:pPr>
                    <w:pStyle w:val="ListParagraph"/>
                    <w:widowControl w:val="0"/>
                    <w:numPr>
                      <w:ilvl w:val="0"/>
                      <w:numId w:val="9"/>
                    </w:numPr>
                    <w:spacing w:before="0" w:after="0"/>
                    <w:rPr>
                      <w:szCs w:val="24"/>
                      <w:lang w:val="en-US"/>
                    </w:rPr>
                  </w:pPr>
                  <w:r>
                    <w:rPr>
                      <w:szCs w:val="24"/>
                      <w:lang w:val="en-US"/>
                    </w:rPr>
                    <w:t>Name: label.</w:t>
                  </w:r>
                </w:p>
                <w:p w14:paraId="50F985E1" w14:textId="77777777" w:rsidR="00B92828" w:rsidRDefault="00B92828" w:rsidP="00B92828">
                  <w:pPr>
                    <w:pStyle w:val="ListParagraph"/>
                    <w:widowControl w:val="0"/>
                    <w:numPr>
                      <w:ilvl w:val="0"/>
                      <w:numId w:val="9"/>
                    </w:numPr>
                    <w:spacing w:before="0" w:after="0"/>
                    <w:rPr>
                      <w:szCs w:val="24"/>
                      <w:lang w:val="en-US"/>
                    </w:rPr>
                  </w:pPr>
                  <w:r>
                    <w:rPr>
                      <w:szCs w:val="24"/>
                      <w:lang w:val="en-US"/>
                    </w:rPr>
                    <w:t>Address: label.</w:t>
                  </w:r>
                </w:p>
                <w:p w14:paraId="0F91E44E" w14:textId="77777777" w:rsidR="00B92828" w:rsidRDefault="00B92828" w:rsidP="00B92828">
                  <w:pPr>
                    <w:pStyle w:val="ListParagraph"/>
                    <w:widowControl w:val="0"/>
                    <w:numPr>
                      <w:ilvl w:val="0"/>
                      <w:numId w:val="9"/>
                    </w:numPr>
                    <w:spacing w:before="0" w:after="0"/>
                    <w:rPr>
                      <w:szCs w:val="24"/>
                      <w:lang w:val="en-US"/>
                    </w:rPr>
                  </w:pPr>
                  <w:r>
                    <w:rPr>
                      <w:szCs w:val="24"/>
                      <w:lang w:val="en-US"/>
                    </w:rPr>
                    <w:t>Reliability: label.</w:t>
                  </w:r>
                </w:p>
                <w:p w14:paraId="6AF041ED" w14:textId="77777777" w:rsidR="00B92828" w:rsidRDefault="00B92828" w:rsidP="00B92828">
                  <w:pPr>
                    <w:pStyle w:val="ListParagraph"/>
                    <w:widowControl w:val="0"/>
                    <w:numPr>
                      <w:ilvl w:val="0"/>
                      <w:numId w:val="9"/>
                    </w:numPr>
                    <w:spacing w:before="0" w:after="0"/>
                    <w:rPr>
                      <w:szCs w:val="24"/>
                      <w:lang w:val="en-US"/>
                    </w:rPr>
                  </w:pPr>
                  <w:r>
                    <w:rPr>
                      <w:szCs w:val="24"/>
                      <w:lang w:val="en-US"/>
                    </w:rPr>
                    <w:t>Price: label.</w:t>
                  </w:r>
                </w:p>
                <w:p w14:paraId="1E1E06C7" w14:textId="77777777" w:rsidR="00B92828" w:rsidRDefault="00B92828" w:rsidP="00B92828">
                  <w:pPr>
                    <w:pStyle w:val="ListParagraph"/>
                    <w:widowControl w:val="0"/>
                    <w:numPr>
                      <w:ilvl w:val="0"/>
                      <w:numId w:val="9"/>
                    </w:numPr>
                    <w:spacing w:before="0" w:after="0"/>
                    <w:rPr>
                      <w:szCs w:val="24"/>
                      <w:lang w:val="en-US"/>
                    </w:rPr>
                  </w:pPr>
                  <w:r>
                    <w:rPr>
                      <w:szCs w:val="24"/>
                      <w:lang w:val="en-US"/>
                    </w:rPr>
                    <w:t>Choose: guest chooses one of listed stores.</w:t>
                  </w:r>
                </w:p>
                <w:p w14:paraId="00F6C681" w14:textId="77777777" w:rsidR="00B92828" w:rsidRPr="00710DA8" w:rsidRDefault="00B92828" w:rsidP="00B92828">
                  <w:pPr>
                    <w:widowControl w:val="0"/>
                    <w:rPr>
                      <w:szCs w:val="24"/>
                      <w:lang w:val="en-US"/>
                    </w:rPr>
                  </w:pPr>
                  <w:r>
                    <w:rPr>
                      <w:color w:val="000000" w:themeColor="text1"/>
                      <w:szCs w:val="24"/>
                      <w:lang w:val="en-US"/>
                    </w:rPr>
                    <w:t>Systems also shows following component:</w:t>
                  </w:r>
                </w:p>
                <w:p w14:paraId="51020C54"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Back: </w:t>
                  </w:r>
                  <w:r w:rsidRPr="006B74A0">
                    <w:rPr>
                      <w:szCs w:val="24"/>
                      <w:lang w:val="en-US"/>
                    </w:rPr>
                    <w:t>Send command to go back to input information of product.</w:t>
                  </w:r>
                </w:p>
                <w:p w14:paraId="569FD38C"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Next: </w:t>
                  </w:r>
                  <w:r w:rsidRPr="006B74A0">
                    <w:rPr>
                      <w:szCs w:val="24"/>
                      <w:lang w:val="en-US"/>
                    </w:rPr>
                    <w:t>Send command</w:t>
                  </w:r>
                  <w:r w:rsidRPr="006B74A0">
                    <w:rPr>
                      <w:color w:val="000000" w:themeColor="text1"/>
                      <w:szCs w:val="24"/>
                      <w:lang w:val="en-US"/>
                    </w:rPr>
                    <w:t xml:space="preserve"> to</w:t>
                  </w:r>
                  <w:r w:rsidRPr="006B74A0">
                    <w:rPr>
                      <w:szCs w:val="24"/>
                      <w:lang w:val="en-US"/>
                    </w:rPr>
                    <w:t xml:space="preserve"> </w:t>
                  </w:r>
                  <w:r>
                    <w:rPr>
                      <w:szCs w:val="24"/>
                      <w:lang w:val="en-US"/>
                    </w:rPr>
                    <w:t>finish choosing store</w:t>
                  </w:r>
                  <w:r w:rsidRPr="006B74A0">
                    <w:rPr>
                      <w:szCs w:val="24"/>
                      <w:lang w:val="en-US"/>
                    </w:rPr>
                    <w:t>.</w:t>
                  </w:r>
                </w:p>
                <w:p w14:paraId="04437155" w14:textId="4C838451" w:rsidR="00B92828" w:rsidRDefault="00353D32" w:rsidP="00353D32">
                  <w:pPr>
                    <w:widowControl w:val="0"/>
                    <w:rPr>
                      <w:szCs w:val="24"/>
                      <w:lang w:val="en-US"/>
                    </w:rPr>
                  </w:pPr>
                  <w:r>
                    <w:rPr>
                      <w:szCs w:val="24"/>
                      <w:lang w:val="en-US"/>
                    </w:rPr>
                    <w:t xml:space="preserve"> </w:t>
                  </w:r>
                  <w:r w:rsidR="00B92828">
                    <w:rPr>
                      <w:szCs w:val="24"/>
                      <w:lang w:val="en-US"/>
                    </w:rPr>
                    <w:t>[Exception 1,2,3,4]</w:t>
                  </w:r>
                </w:p>
                <w:p w14:paraId="2A5F70FE" w14:textId="77777777" w:rsidR="00B92828" w:rsidRPr="00C752CA" w:rsidRDefault="00B92828" w:rsidP="00B92828">
                  <w:pPr>
                    <w:widowControl w:val="0"/>
                    <w:rPr>
                      <w:szCs w:val="24"/>
                      <w:lang w:val="en-US"/>
                    </w:rPr>
                  </w:pPr>
                  <w:r>
                    <w:rPr>
                      <w:szCs w:val="24"/>
                      <w:lang w:val="en-US"/>
                    </w:rPr>
                    <w:t>[Alternative 4]</w:t>
                  </w:r>
                </w:p>
              </w:tc>
            </w:tr>
            <w:tr w:rsidR="00B92828" w:rsidRPr="004A6A7C" w14:paraId="07D10DCD" w14:textId="77777777" w:rsidTr="007213C6">
              <w:trPr>
                <w:cantSplit/>
              </w:trPr>
              <w:tc>
                <w:tcPr>
                  <w:tcW w:w="985" w:type="dxa"/>
                </w:tcPr>
                <w:p w14:paraId="54DCE85D" w14:textId="77777777" w:rsidR="00B92828" w:rsidRDefault="00B92828" w:rsidP="00B92828">
                  <w:pPr>
                    <w:widowControl w:val="0"/>
                    <w:jc w:val="right"/>
                    <w:rPr>
                      <w:szCs w:val="24"/>
                      <w:lang w:val="en-US"/>
                    </w:rPr>
                  </w:pPr>
                  <w:r>
                    <w:rPr>
                      <w:szCs w:val="24"/>
                      <w:lang w:val="en-US"/>
                    </w:rPr>
                    <w:lastRenderedPageBreak/>
                    <w:t>3</w:t>
                  </w:r>
                </w:p>
              </w:tc>
              <w:tc>
                <w:tcPr>
                  <w:tcW w:w="3240" w:type="dxa"/>
                </w:tcPr>
                <w:p w14:paraId="39CB14EC" w14:textId="77777777" w:rsidR="00B92828" w:rsidRPr="00D2364F" w:rsidRDefault="00B92828" w:rsidP="00B92828">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3EEE731B" w14:textId="77777777" w:rsidR="00B92828" w:rsidRDefault="00B92828" w:rsidP="00B92828">
                  <w:pPr>
                    <w:widowControl w:val="0"/>
                    <w:rPr>
                      <w:szCs w:val="24"/>
                      <w:lang w:val="en-US"/>
                    </w:rPr>
                  </w:pPr>
                  <w:r>
                    <w:rPr>
                      <w:szCs w:val="24"/>
                      <w:lang w:val="en-US"/>
                    </w:rPr>
                    <w:t>[Alternative 5]</w:t>
                  </w:r>
                </w:p>
              </w:tc>
              <w:tc>
                <w:tcPr>
                  <w:tcW w:w="4548" w:type="dxa"/>
                </w:tcPr>
                <w:p w14:paraId="5CC2B6B0" w14:textId="77777777" w:rsidR="00B92828" w:rsidRDefault="00B92828" w:rsidP="00B92828">
                  <w:pPr>
                    <w:widowControl w:val="0"/>
                    <w:rPr>
                      <w:szCs w:val="24"/>
                      <w:lang w:val="en-US"/>
                    </w:rPr>
                  </w:pPr>
                </w:p>
                <w:p w14:paraId="34E75CA6" w14:textId="77777777" w:rsidR="00B92828" w:rsidRDefault="00B92828" w:rsidP="00B92828">
                  <w:pPr>
                    <w:widowControl w:val="0"/>
                    <w:rPr>
                      <w:szCs w:val="24"/>
                      <w:lang w:val="en-US"/>
                    </w:rPr>
                  </w:pPr>
                </w:p>
                <w:p w14:paraId="2ADA168F" w14:textId="77777777" w:rsidR="00B92828" w:rsidRDefault="00B92828" w:rsidP="00B92828">
                  <w:pPr>
                    <w:widowControl w:val="0"/>
                    <w:rPr>
                      <w:szCs w:val="24"/>
                      <w:lang w:val="en-US"/>
                    </w:rPr>
                  </w:pPr>
                </w:p>
                <w:p w14:paraId="0BA04604" w14:textId="77777777" w:rsidR="00B92828" w:rsidRDefault="00B92828" w:rsidP="00B92828">
                  <w:pPr>
                    <w:widowControl w:val="0"/>
                    <w:rPr>
                      <w:szCs w:val="24"/>
                      <w:lang w:val="en-US"/>
                    </w:rPr>
                  </w:pPr>
                </w:p>
                <w:p w14:paraId="1EAAC7AB" w14:textId="77777777" w:rsidR="00B92828" w:rsidRDefault="00B92828" w:rsidP="00B92828">
                  <w:pPr>
                    <w:widowControl w:val="0"/>
                    <w:rPr>
                      <w:szCs w:val="24"/>
                      <w:lang w:val="en-US"/>
                    </w:rPr>
                  </w:pPr>
                  <w:r>
                    <w:rPr>
                      <w:szCs w:val="24"/>
                      <w:lang w:val="en-US"/>
                    </w:rPr>
                    <w:t>System requires guest to provide personal information listed below:</w:t>
                  </w:r>
                </w:p>
                <w:p w14:paraId="18BAB826" w14:textId="77777777" w:rsidR="00B92828" w:rsidRPr="00535BDD" w:rsidRDefault="00B92828" w:rsidP="00B92828">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4E375927"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3C6414B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67BB1BB"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25E3970"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63CE43BE"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Delivery date: </w:t>
                  </w:r>
                </w:p>
                <w:p w14:paraId="7B09C9DB"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From: </w:t>
                  </w:r>
                </w:p>
                <w:p w14:paraId="4191BDBC"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0F28B3C9"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2785DB5F"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553D8B93"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“To” </w:t>
                  </w:r>
                </w:p>
                <w:p w14:paraId="35206BDB"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37D68827"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3C32009B"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654E1C3D"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009E3983" w14:textId="77777777" w:rsidR="00B92828" w:rsidRDefault="00B92828" w:rsidP="00B92828">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511118E7"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17F5263F"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32C8F30A" w14:textId="77777777" w:rsidR="00B92828" w:rsidRDefault="00B92828" w:rsidP="00B92828">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62208A4B" w14:textId="77777777" w:rsidR="00B92828" w:rsidRPr="00AE45DD"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156639EA" w14:textId="77777777" w:rsidR="00B92828" w:rsidRPr="00710DA8"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0DC8713F"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 following component:</w:t>
                  </w:r>
                </w:p>
                <w:p w14:paraId="3389A3FE"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Back: send command to go back to store-choosing step.</w:t>
                  </w:r>
                </w:p>
                <w:p w14:paraId="42651559"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Consign: send command to complete inputting personal information.</w:t>
                  </w:r>
                </w:p>
                <w:p w14:paraId="32231B0A" w14:textId="77777777" w:rsidR="00B92828" w:rsidRDefault="00B92828" w:rsidP="00B92828">
                  <w:pPr>
                    <w:widowControl w:val="0"/>
                    <w:rPr>
                      <w:szCs w:val="24"/>
                      <w:lang w:val="en-US"/>
                    </w:rPr>
                  </w:pPr>
                  <w:r>
                    <w:rPr>
                      <w:szCs w:val="24"/>
                      <w:lang w:val="en-US"/>
                    </w:rPr>
                    <w:t xml:space="preserve"> [Exception 5]</w:t>
                  </w:r>
                </w:p>
              </w:tc>
            </w:tr>
            <w:tr w:rsidR="00B92828" w:rsidRPr="004A6A7C" w14:paraId="55A656AA" w14:textId="77777777" w:rsidTr="007213C6">
              <w:trPr>
                <w:cantSplit/>
              </w:trPr>
              <w:tc>
                <w:tcPr>
                  <w:tcW w:w="985" w:type="dxa"/>
                </w:tcPr>
                <w:p w14:paraId="7A0B29AA" w14:textId="77777777" w:rsidR="00B92828" w:rsidRDefault="00B92828" w:rsidP="00B92828">
                  <w:pPr>
                    <w:widowControl w:val="0"/>
                    <w:jc w:val="right"/>
                    <w:rPr>
                      <w:szCs w:val="24"/>
                      <w:lang w:val="en-US"/>
                    </w:rPr>
                  </w:pPr>
                  <w:r>
                    <w:rPr>
                      <w:szCs w:val="24"/>
                      <w:lang w:val="en-US"/>
                    </w:rPr>
                    <w:lastRenderedPageBreak/>
                    <w:t>4</w:t>
                  </w:r>
                </w:p>
              </w:tc>
              <w:tc>
                <w:tcPr>
                  <w:tcW w:w="3240" w:type="dxa"/>
                </w:tcPr>
                <w:p w14:paraId="194A67CE" w14:textId="77777777" w:rsidR="00B92828" w:rsidRDefault="00B92828" w:rsidP="00B92828">
                  <w:pPr>
                    <w:widowControl w:val="0"/>
                    <w:rPr>
                      <w:szCs w:val="24"/>
                      <w:lang w:val="en-US"/>
                    </w:rPr>
                  </w:pPr>
                  <w:r>
                    <w:rPr>
                      <w:szCs w:val="24"/>
                      <w:lang w:val="en-US"/>
                    </w:rPr>
                    <w:t>Guest inputs and sends personal information to system.</w:t>
                  </w:r>
                </w:p>
                <w:p w14:paraId="567D05DA" w14:textId="77777777" w:rsidR="00B92828" w:rsidRDefault="00B92828" w:rsidP="00B92828">
                  <w:pPr>
                    <w:widowControl w:val="0"/>
                    <w:rPr>
                      <w:szCs w:val="24"/>
                      <w:lang w:val="en-US"/>
                    </w:rPr>
                  </w:pPr>
                  <w:r>
                    <w:rPr>
                      <w:szCs w:val="24"/>
                      <w:lang w:val="en-US"/>
                    </w:rPr>
                    <w:t>[Alternative 6,7,8,9,10,11]</w:t>
                  </w:r>
                </w:p>
              </w:tc>
              <w:tc>
                <w:tcPr>
                  <w:tcW w:w="4548" w:type="dxa"/>
                </w:tcPr>
                <w:p w14:paraId="155668FE" w14:textId="77777777" w:rsidR="00B92828" w:rsidRDefault="00B92828" w:rsidP="00B92828">
                  <w:pPr>
                    <w:widowControl w:val="0"/>
                    <w:rPr>
                      <w:szCs w:val="24"/>
                      <w:lang w:val="en-US"/>
                    </w:rPr>
                  </w:pPr>
                </w:p>
                <w:p w14:paraId="2F06A839" w14:textId="77777777" w:rsidR="00B92828" w:rsidRDefault="00B92828" w:rsidP="00B92828">
                  <w:pPr>
                    <w:widowControl w:val="0"/>
                    <w:rPr>
                      <w:szCs w:val="24"/>
                      <w:lang w:val="en-US"/>
                    </w:rPr>
                  </w:pPr>
                </w:p>
                <w:p w14:paraId="2D706548" w14:textId="77777777" w:rsidR="00B92828" w:rsidRDefault="00B92828" w:rsidP="00B92828">
                  <w:pPr>
                    <w:widowControl w:val="0"/>
                    <w:rPr>
                      <w:szCs w:val="24"/>
                      <w:lang w:val="en-US"/>
                    </w:rPr>
                  </w:pPr>
                </w:p>
                <w:p w14:paraId="4BEA3513" w14:textId="77777777" w:rsidR="00B92828" w:rsidRDefault="00B92828" w:rsidP="00B92828">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3030366" w14:textId="77777777" w:rsidR="00B92828" w:rsidRDefault="00B92828" w:rsidP="00B92828">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6"/>
              <w:gridCol w:w="3169"/>
              <w:gridCol w:w="4430"/>
            </w:tblGrid>
            <w:tr w:rsidR="00DC1905" w:rsidRPr="004A6A7C" w14:paraId="385E21D9" w14:textId="77777777" w:rsidTr="007213C6">
              <w:trPr>
                <w:cantSplit/>
              </w:trPr>
              <w:tc>
                <w:tcPr>
                  <w:tcW w:w="985" w:type="dxa"/>
                  <w:shd w:val="clear" w:color="auto" w:fill="D9D9D9" w:themeFill="background1" w:themeFillShade="D9"/>
                </w:tcPr>
                <w:p w14:paraId="1922CD94" w14:textId="77777777" w:rsidR="00DC1905" w:rsidRPr="004A6A7C" w:rsidRDefault="00DC1905" w:rsidP="00DC1905">
                  <w:pPr>
                    <w:widowControl w:val="0"/>
                    <w:jc w:val="center"/>
                    <w:rPr>
                      <w:szCs w:val="24"/>
                    </w:rPr>
                  </w:pPr>
                  <w:r w:rsidRPr="004A6A7C">
                    <w:rPr>
                      <w:szCs w:val="24"/>
                    </w:rPr>
                    <w:t>No</w:t>
                  </w:r>
                </w:p>
              </w:tc>
              <w:tc>
                <w:tcPr>
                  <w:tcW w:w="3240" w:type="dxa"/>
                  <w:shd w:val="clear" w:color="auto" w:fill="D9D9D9" w:themeFill="background1" w:themeFillShade="D9"/>
                </w:tcPr>
                <w:p w14:paraId="67356FF8" w14:textId="77777777" w:rsidR="00DC1905" w:rsidRPr="004A6A7C" w:rsidRDefault="00DC1905" w:rsidP="00DC1905">
                  <w:pPr>
                    <w:widowControl w:val="0"/>
                    <w:jc w:val="center"/>
                    <w:rPr>
                      <w:szCs w:val="24"/>
                    </w:rPr>
                  </w:pPr>
                  <w:r w:rsidRPr="004A6A7C">
                    <w:rPr>
                      <w:szCs w:val="24"/>
                    </w:rPr>
                    <w:t>Actor Action</w:t>
                  </w:r>
                </w:p>
              </w:tc>
              <w:tc>
                <w:tcPr>
                  <w:tcW w:w="4548" w:type="dxa"/>
                  <w:shd w:val="clear" w:color="auto" w:fill="D9D9D9" w:themeFill="background1" w:themeFillShade="D9"/>
                </w:tcPr>
                <w:p w14:paraId="081568B2" w14:textId="77777777" w:rsidR="00DC1905" w:rsidRPr="004A6A7C" w:rsidRDefault="00DC1905" w:rsidP="00DC1905">
                  <w:pPr>
                    <w:widowControl w:val="0"/>
                    <w:jc w:val="center"/>
                    <w:rPr>
                      <w:szCs w:val="24"/>
                    </w:rPr>
                  </w:pPr>
                  <w:r w:rsidRPr="004A6A7C">
                    <w:rPr>
                      <w:szCs w:val="24"/>
                    </w:rPr>
                    <w:t>System Response</w:t>
                  </w:r>
                </w:p>
              </w:tc>
            </w:tr>
            <w:tr w:rsidR="00DC1905" w:rsidRPr="004A6A7C" w14:paraId="5CEB9A31" w14:textId="77777777" w:rsidTr="007213C6">
              <w:trPr>
                <w:cantSplit/>
              </w:trPr>
              <w:tc>
                <w:tcPr>
                  <w:tcW w:w="985" w:type="dxa"/>
                </w:tcPr>
                <w:p w14:paraId="0E45499E" w14:textId="77777777" w:rsidR="00DC1905" w:rsidRPr="00A77237" w:rsidRDefault="00DC1905" w:rsidP="00DC1905">
                  <w:pPr>
                    <w:widowControl w:val="0"/>
                    <w:jc w:val="right"/>
                    <w:rPr>
                      <w:szCs w:val="24"/>
                      <w:lang w:val="en-US"/>
                    </w:rPr>
                  </w:pPr>
                  <w:r>
                    <w:rPr>
                      <w:szCs w:val="24"/>
                      <w:lang w:val="en-US"/>
                    </w:rPr>
                    <w:t>1</w:t>
                  </w:r>
                </w:p>
              </w:tc>
              <w:tc>
                <w:tcPr>
                  <w:tcW w:w="3240" w:type="dxa"/>
                </w:tcPr>
                <w:p w14:paraId="1325E654" w14:textId="77777777" w:rsidR="00DC1905" w:rsidRPr="00274DAE" w:rsidRDefault="00DC1905" w:rsidP="00DC1905">
                  <w:pPr>
                    <w:widowControl w:val="0"/>
                    <w:rPr>
                      <w:szCs w:val="24"/>
                      <w:lang w:val="en-US"/>
                    </w:rPr>
                  </w:pPr>
                  <w:r>
                    <w:rPr>
                      <w:szCs w:val="24"/>
                      <w:lang w:val="en-US"/>
                    </w:rPr>
                    <w:t>Guest selects image in providing product’s info step.</w:t>
                  </w:r>
                </w:p>
              </w:tc>
              <w:tc>
                <w:tcPr>
                  <w:tcW w:w="4548" w:type="dxa"/>
                </w:tcPr>
                <w:p w14:paraId="3001D346" w14:textId="77777777" w:rsidR="00DC1905" w:rsidRDefault="00DC1905" w:rsidP="00DC1905">
                  <w:pPr>
                    <w:widowControl w:val="0"/>
                    <w:rPr>
                      <w:szCs w:val="24"/>
                      <w:lang w:val="en-US"/>
                    </w:rPr>
                  </w:pPr>
                </w:p>
                <w:p w14:paraId="5112E518"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FE2B917" w14:textId="77777777" w:rsidTr="007213C6">
              <w:trPr>
                <w:cantSplit/>
              </w:trPr>
              <w:tc>
                <w:tcPr>
                  <w:tcW w:w="985" w:type="dxa"/>
                </w:tcPr>
                <w:p w14:paraId="558726C9" w14:textId="77777777" w:rsidR="00DC1905" w:rsidRDefault="00DC1905" w:rsidP="00DC1905">
                  <w:pPr>
                    <w:widowControl w:val="0"/>
                    <w:jc w:val="right"/>
                    <w:rPr>
                      <w:szCs w:val="24"/>
                      <w:lang w:val="en-US"/>
                    </w:rPr>
                  </w:pPr>
                  <w:r>
                    <w:rPr>
                      <w:szCs w:val="24"/>
                      <w:lang w:val="en-US"/>
                    </w:rPr>
                    <w:t>2</w:t>
                  </w:r>
                </w:p>
              </w:tc>
              <w:tc>
                <w:tcPr>
                  <w:tcW w:w="3240" w:type="dxa"/>
                </w:tcPr>
                <w:p w14:paraId="3CE7D6D2" w14:textId="77777777" w:rsidR="00DC1905" w:rsidRDefault="00DC1905" w:rsidP="00DC1905">
                  <w:pPr>
                    <w:widowControl w:val="0"/>
                    <w:rPr>
                      <w:szCs w:val="24"/>
                      <w:lang w:val="en-US"/>
                    </w:rPr>
                  </w:pPr>
                  <w:r>
                    <w:rPr>
                      <w:szCs w:val="24"/>
                      <w:lang w:val="en-US"/>
                    </w:rPr>
                    <w:t>Guest changes image in providing product’s info step.</w:t>
                  </w:r>
                </w:p>
              </w:tc>
              <w:tc>
                <w:tcPr>
                  <w:tcW w:w="4548" w:type="dxa"/>
                </w:tcPr>
                <w:p w14:paraId="2528FC0D" w14:textId="77777777" w:rsidR="00DC1905" w:rsidRDefault="00DC1905" w:rsidP="00DC1905">
                  <w:pPr>
                    <w:widowControl w:val="0"/>
                    <w:rPr>
                      <w:szCs w:val="24"/>
                      <w:lang w:val="en-US"/>
                    </w:rPr>
                  </w:pPr>
                </w:p>
                <w:p w14:paraId="305A3652"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BB50F4F" w14:textId="77777777" w:rsidTr="007213C6">
              <w:trPr>
                <w:cantSplit/>
              </w:trPr>
              <w:tc>
                <w:tcPr>
                  <w:tcW w:w="985" w:type="dxa"/>
                </w:tcPr>
                <w:p w14:paraId="07E35DE8" w14:textId="77777777" w:rsidR="00DC1905" w:rsidRDefault="00DC1905" w:rsidP="00DC1905">
                  <w:pPr>
                    <w:widowControl w:val="0"/>
                    <w:jc w:val="right"/>
                    <w:rPr>
                      <w:szCs w:val="24"/>
                      <w:lang w:val="en-US"/>
                    </w:rPr>
                  </w:pPr>
                  <w:r>
                    <w:rPr>
                      <w:szCs w:val="24"/>
                      <w:lang w:val="en-US"/>
                    </w:rPr>
                    <w:t>3</w:t>
                  </w:r>
                </w:p>
              </w:tc>
              <w:tc>
                <w:tcPr>
                  <w:tcW w:w="3240" w:type="dxa"/>
                </w:tcPr>
                <w:p w14:paraId="389649C0" w14:textId="77777777" w:rsidR="00DC1905" w:rsidRPr="00274DAE" w:rsidRDefault="00DC1905" w:rsidP="00DC1905">
                  <w:pPr>
                    <w:widowControl w:val="0"/>
                    <w:rPr>
                      <w:szCs w:val="24"/>
                      <w:lang w:val="en-US"/>
                    </w:rPr>
                  </w:pPr>
                  <w:r>
                    <w:rPr>
                      <w:szCs w:val="24"/>
                      <w:lang w:val="en-US"/>
                    </w:rPr>
                    <w:t>Guest removes image in providing product’s info step.</w:t>
                  </w:r>
                </w:p>
              </w:tc>
              <w:tc>
                <w:tcPr>
                  <w:tcW w:w="4548" w:type="dxa"/>
                </w:tcPr>
                <w:p w14:paraId="789814A0" w14:textId="77777777" w:rsidR="00DC1905" w:rsidRDefault="00DC1905" w:rsidP="00DC1905">
                  <w:pPr>
                    <w:widowControl w:val="0"/>
                    <w:rPr>
                      <w:szCs w:val="24"/>
                      <w:lang w:val="en-US"/>
                    </w:rPr>
                  </w:pPr>
                </w:p>
                <w:p w14:paraId="7D5C4212" w14:textId="77777777" w:rsidR="00DC1905" w:rsidRDefault="00DC1905" w:rsidP="00DC1905">
                  <w:pPr>
                    <w:widowControl w:val="0"/>
                    <w:rPr>
                      <w:szCs w:val="24"/>
                      <w:lang w:val="en-US"/>
                    </w:rPr>
                  </w:pPr>
                </w:p>
                <w:p w14:paraId="575FA7CC" w14:textId="77777777" w:rsidR="00DC1905" w:rsidRDefault="00DC1905" w:rsidP="00DC1905">
                  <w:pPr>
                    <w:widowControl w:val="0"/>
                    <w:rPr>
                      <w:szCs w:val="24"/>
                      <w:lang w:val="en-US"/>
                    </w:rPr>
                  </w:pPr>
                  <w:r>
                    <w:rPr>
                      <w:szCs w:val="24"/>
                      <w:lang w:val="en-US"/>
                    </w:rPr>
                    <w:t>Image is removed.</w:t>
                  </w:r>
                </w:p>
              </w:tc>
            </w:tr>
            <w:tr w:rsidR="00DC1905" w:rsidRPr="004A6A7C" w14:paraId="07320073" w14:textId="77777777" w:rsidTr="007213C6">
              <w:trPr>
                <w:cantSplit/>
              </w:trPr>
              <w:tc>
                <w:tcPr>
                  <w:tcW w:w="985" w:type="dxa"/>
                </w:tcPr>
                <w:p w14:paraId="3C190724" w14:textId="77777777" w:rsidR="00DC1905" w:rsidRDefault="00DC1905" w:rsidP="00DC1905">
                  <w:pPr>
                    <w:widowControl w:val="0"/>
                    <w:jc w:val="right"/>
                    <w:rPr>
                      <w:szCs w:val="24"/>
                      <w:lang w:val="en-US"/>
                    </w:rPr>
                  </w:pPr>
                  <w:r>
                    <w:rPr>
                      <w:szCs w:val="24"/>
                      <w:lang w:val="en-US"/>
                    </w:rPr>
                    <w:t>4</w:t>
                  </w:r>
                </w:p>
              </w:tc>
              <w:tc>
                <w:tcPr>
                  <w:tcW w:w="3240" w:type="dxa"/>
                </w:tcPr>
                <w:p w14:paraId="2733C7D2" w14:textId="77777777" w:rsidR="00DC1905" w:rsidRPr="00274DAE" w:rsidRDefault="00DC1905" w:rsidP="00DC1905">
                  <w:pPr>
                    <w:widowControl w:val="0"/>
                    <w:rPr>
                      <w:szCs w:val="24"/>
                      <w:lang w:val="en-US"/>
                    </w:rPr>
                  </w:pPr>
                </w:p>
              </w:tc>
              <w:tc>
                <w:tcPr>
                  <w:tcW w:w="4548" w:type="dxa"/>
                </w:tcPr>
                <w:p w14:paraId="088591AB" w14:textId="77777777" w:rsidR="00DC1905" w:rsidRDefault="00DC1905" w:rsidP="00DC1905">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DC1905" w:rsidRPr="004A6A7C" w14:paraId="2211BAA9" w14:textId="77777777" w:rsidTr="007213C6">
              <w:trPr>
                <w:cantSplit/>
              </w:trPr>
              <w:tc>
                <w:tcPr>
                  <w:tcW w:w="985" w:type="dxa"/>
                </w:tcPr>
                <w:p w14:paraId="2447FF84" w14:textId="77777777" w:rsidR="00DC1905" w:rsidRPr="00170149" w:rsidRDefault="00DC1905" w:rsidP="00DC1905">
                  <w:pPr>
                    <w:widowControl w:val="0"/>
                    <w:jc w:val="right"/>
                    <w:rPr>
                      <w:szCs w:val="24"/>
                      <w:lang w:val="en-US"/>
                    </w:rPr>
                  </w:pPr>
                  <w:r>
                    <w:rPr>
                      <w:szCs w:val="24"/>
                      <w:lang w:val="en-US"/>
                    </w:rPr>
                    <w:t>5</w:t>
                  </w:r>
                </w:p>
              </w:tc>
              <w:tc>
                <w:tcPr>
                  <w:tcW w:w="3240" w:type="dxa"/>
                </w:tcPr>
                <w:p w14:paraId="79222638" w14:textId="77777777" w:rsidR="00DC1905" w:rsidRPr="00274DAE" w:rsidRDefault="00DC1905" w:rsidP="00DC1905">
                  <w:pPr>
                    <w:widowControl w:val="0"/>
                    <w:rPr>
                      <w:szCs w:val="24"/>
                      <w:lang w:val="en-US"/>
                    </w:rPr>
                  </w:pPr>
                  <w:r>
                    <w:rPr>
                      <w:szCs w:val="24"/>
                      <w:lang w:val="en-US"/>
                    </w:rPr>
                    <w:t>Guest sends request to go back to providing product’s information step.</w:t>
                  </w:r>
                </w:p>
              </w:tc>
              <w:tc>
                <w:tcPr>
                  <w:tcW w:w="4548" w:type="dxa"/>
                </w:tcPr>
                <w:p w14:paraId="2E21262F" w14:textId="77777777" w:rsidR="00DC1905" w:rsidRDefault="00DC1905" w:rsidP="00DC1905">
                  <w:pPr>
                    <w:widowControl w:val="0"/>
                    <w:rPr>
                      <w:szCs w:val="24"/>
                      <w:lang w:val="en-US"/>
                    </w:rPr>
                  </w:pPr>
                </w:p>
                <w:p w14:paraId="48C2AC05" w14:textId="77777777" w:rsidR="00DC1905" w:rsidRDefault="00DC1905" w:rsidP="00DC1905">
                  <w:pPr>
                    <w:widowControl w:val="0"/>
                    <w:rPr>
                      <w:szCs w:val="24"/>
                      <w:lang w:val="en-US"/>
                    </w:rPr>
                  </w:pPr>
                </w:p>
                <w:p w14:paraId="6F4E1893" w14:textId="77777777" w:rsidR="00DC1905" w:rsidRDefault="00DC1905" w:rsidP="00DC1905">
                  <w:pPr>
                    <w:widowControl w:val="0"/>
                    <w:rPr>
                      <w:szCs w:val="24"/>
                      <w:lang w:val="en-US"/>
                    </w:rPr>
                  </w:pPr>
                  <w:r>
                    <w:rPr>
                      <w:szCs w:val="24"/>
                      <w:lang w:val="en-US"/>
                    </w:rPr>
                    <w:t xml:space="preserve">Systems shows providing product’s info step. </w:t>
                  </w:r>
                </w:p>
              </w:tc>
            </w:tr>
            <w:tr w:rsidR="00DC1905" w:rsidRPr="004A6A7C" w14:paraId="07D06719" w14:textId="77777777" w:rsidTr="007213C6">
              <w:trPr>
                <w:cantSplit/>
              </w:trPr>
              <w:tc>
                <w:tcPr>
                  <w:tcW w:w="985" w:type="dxa"/>
                </w:tcPr>
                <w:p w14:paraId="1D32B798" w14:textId="77777777" w:rsidR="00DC1905" w:rsidRPr="00ED76AE" w:rsidRDefault="00DC1905" w:rsidP="00DC1905">
                  <w:pPr>
                    <w:widowControl w:val="0"/>
                    <w:jc w:val="right"/>
                    <w:rPr>
                      <w:szCs w:val="24"/>
                      <w:lang w:val="en-US"/>
                    </w:rPr>
                  </w:pPr>
                  <w:r>
                    <w:rPr>
                      <w:szCs w:val="24"/>
                      <w:lang w:val="en-US"/>
                    </w:rPr>
                    <w:t>6</w:t>
                  </w:r>
                </w:p>
              </w:tc>
              <w:tc>
                <w:tcPr>
                  <w:tcW w:w="3240" w:type="dxa"/>
                </w:tcPr>
                <w:p w14:paraId="3DB9FFA9" w14:textId="77777777" w:rsidR="00DC1905" w:rsidRDefault="00DC1905" w:rsidP="00DC1905">
                  <w:pPr>
                    <w:widowControl w:val="0"/>
                    <w:rPr>
                      <w:szCs w:val="24"/>
                      <w:lang w:val="en-US"/>
                    </w:rPr>
                  </w:pPr>
                  <w:r>
                    <w:rPr>
                      <w:szCs w:val="24"/>
                      <w:lang w:val="en-US"/>
                    </w:rPr>
                    <w:t>Guest chooses “Phone” option in providing Personal info step.</w:t>
                  </w:r>
                </w:p>
              </w:tc>
              <w:tc>
                <w:tcPr>
                  <w:tcW w:w="4548" w:type="dxa"/>
                </w:tcPr>
                <w:p w14:paraId="2391CE23" w14:textId="77777777" w:rsidR="00DC1905" w:rsidRDefault="00DC1905" w:rsidP="00DC1905">
                  <w:pPr>
                    <w:widowControl w:val="0"/>
                    <w:rPr>
                      <w:szCs w:val="24"/>
                      <w:lang w:val="en-US"/>
                    </w:rPr>
                  </w:pPr>
                </w:p>
                <w:p w14:paraId="2B9DE317" w14:textId="77777777" w:rsidR="00DC1905" w:rsidRDefault="00DC1905" w:rsidP="00DC1905">
                  <w:pPr>
                    <w:widowControl w:val="0"/>
                    <w:rPr>
                      <w:szCs w:val="24"/>
                      <w:lang w:val="en-US"/>
                    </w:rPr>
                  </w:pPr>
                  <w:r>
                    <w:rPr>
                      <w:szCs w:val="24"/>
                      <w:lang w:val="en-US"/>
                    </w:rPr>
                    <w:t>“Phone” free text input will be shown and be required.</w:t>
                  </w:r>
                </w:p>
                <w:p w14:paraId="631DC30B" w14:textId="77777777" w:rsidR="00DC1905" w:rsidRDefault="00DC1905" w:rsidP="00DC1905">
                  <w:pPr>
                    <w:widowControl w:val="0"/>
                    <w:rPr>
                      <w:szCs w:val="24"/>
                      <w:lang w:val="en-US"/>
                    </w:rPr>
                  </w:pPr>
                  <w:r>
                    <w:rPr>
                      <w:szCs w:val="24"/>
                      <w:lang w:val="en-US"/>
                    </w:rPr>
                    <w:t xml:space="preserve">“Email” free text input will be hidden. </w:t>
                  </w:r>
                </w:p>
              </w:tc>
            </w:tr>
            <w:tr w:rsidR="00DC1905" w:rsidRPr="004A6A7C" w14:paraId="2F7E44AA" w14:textId="77777777" w:rsidTr="007213C6">
              <w:trPr>
                <w:cantSplit/>
              </w:trPr>
              <w:tc>
                <w:tcPr>
                  <w:tcW w:w="985" w:type="dxa"/>
                </w:tcPr>
                <w:p w14:paraId="610FE559" w14:textId="77777777" w:rsidR="00DC1905" w:rsidRPr="00ED76AE" w:rsidRDefault="00DC1905" w:rsidP="00DC1905">
                  <w:pPr>
                    <w:widowControl w:val="0"/>
                    <w:jc w:val="right"/>
                    <w:rPr>
                      <w:szCs w:val="24"/>
                      <w:lang w:val="en-US"/>
                    </w:rPr>
                  </w:pPr>
                  <w:r>
                    <w:rPr>
                      <w:szCs w:val="24"/>
                      <w:lang w:val="en-US"/>
                    </w:rPr>
                    <w:lastRenderedPageBreak/>
                    <w:t>7</w:t>
                  </w:r>
                </w:p>
              </w:tc>
              <w:tc>
                <w:tcPr>
                  <w:tcW w:w="3240" w:type="dxa"/>
                </w:tcPr>
                <w:p w14:paraId="39DE7B2C" w14:textId="77777777" w:rsidR="00DC1905" w:rsidRDefault="00DC1905" w:rsidP="00DC1905">
                  <w:pPr>
                    <w:widowControl w:val="0"/>
                    <w:rPr>
                      <w:szCs w:val="24"/>
                      <w:lang w:val="en-US"/>
                    </w:rPr>
                  </w:pPr>
                  <w:r>
                    <w:rPr>
                      <w:szCs w:val="24"/>
                      <w:lang w:val="en-US"/>
                    </w:rPr>
                    <w:t>Guest chooses “Email” option in providing Personal info step.</w:t>
                  </w:r>
                </w:p>
              </w:tc>
              <w:tc>
                <w:tcPr>
                  <w:tcW w:w="4548" w:type="dxa"/>
                </w:tcPr>
                <w:p w14:paraId="272819C8" w14:textId="77777777" w:rsidR="00DC1905" w:rsidRDefault="00DC1905" w:rsidP="00DC1905">
                  <w:pPr>
                    <w:widowControl w:val="0"/>
                    <w:rPr>
                      <w:szCs w:val="24"/>
                      <w:lang w:val="en-US"/>
                    </w:rPr>
                  </w:pPr>
                </w:p>
                <w:p w14:paraId="4871DC7B" w14:textId="77777777" w:rsidR="00DC1905" w:rsidRDefault="00DC1905" w:rsidP="00DC1905">
                  <w:pPr>
                    <w:widowControl w:val="0"/>
                    <w:rPr>
                      <w:szCs w:val="24"/>
                      <w:lang w:val="en-US"/>
                    </w:rPr>
                  </w:pPr>
                  <w:r>
                    <w:rPr>
                      <w:szCs w:val="24"/>
                      <w:lang w:val="en-US"/>
                    </w:rPr>
                    <w:t>“Email” free text input will be shown and be required.</w:t>
                  </w:r>
                </w:p>
                <w:p w14:paraId="532437D2" w14:textId="77777777" w:rsidR="00DC1905" w:rsidRDefault="00DC1905" w:rsidP="00DC1905">
                  <w:pPr>
                    <w:widowControl w:val="0"/>
                    <w:rPr>
                      <w:szCs w:val="24"/>
                      <w:lang w:val="en-US"/>
                    </w:rPr>
                  </w:pPr>
                  <w:r>
                    <w:rPr>
                      <w:szCs w:val="24"/>
                      <w:lang w:val="en-US"/>
                    </w:rPr>
                    <w:t>“Phone” free text input will be hidden.</w:t>
                  </w:r>
                </w:p>
              </w:tc>
            </w:tr>
            <w:tr w:rsidR="00DC1905" w:rsidRPr="004A6A7C" w14:paraId="6E381020" w14:textId="77777777" w:rsidTr="007213C6">
              <w:trPr>
                <w:cantSplit/>
              </w:trPr>
              <w:tc>
                <w:tcPr>
                  <w:tcW w:w="985" w:type="dxa"/>
                </w:tcPr>
                <w:p w14:paraId="1A1CEB47" w14:textId="77777777" w:rsidR="00DC1905" w:rsidRPr="00ED76AE" w:rsidRDefault="00DC1905" w:rsidP="00DC1905">
                  <w:pPr>
                    <w:widowControl w:val="0"/>
                    <w:jc w:val="right"/>
                    <w:rPr>
                      <w:szCs w:val="24"/>
                      <w:lang w:val="en-US"/>
                    </w:rPr>
                  </w:pPr>
                  <w:r>
                    <w:rPr>
                      <w:szCs w:val="24"/>
                      <w:lang w:val="en-US"/>
                    </w:rPr>
                    <w:t>8</w:t>
                  </w:r>
                </w:p>
              </w:tc>
              <w:tc>
                <w:tcPr>
                  <w:tcW w:w="3240" w:type="dxa"/>
                </w:tcPr>
                <w:p w14:paraId="627ABB23" w14:textId="77777777" w:rsidR="00DC1905" w:rsidRDefault="00DC1905" w:rsidP="00DC1905">
                  <w:pPr>
                    <w:widowControl w:val="0"/>
                    <w:rPr>
                      <w:szCs w:val="24"/>
                      <w:lang w:val="en-US"/>
                    </w:rPr>
                  </w:pPr>
                  <w:r>
                    <w:rPr>
                      <w:szCs w:val="24"/>
                      <w:lang w:val="en-US"/>
                    </w:rPr>
                    <w:t>Guest chooses “Both” option in providing personal info step.</w:t>
                  </w:r>
                </w:p>
              </w:tc>
              <w:tc>
                <w:tcPr>
                  <w:tcW w:w="4548" w:type="dxa"/>
                </w:tcPr>
                <w:p w14:paraId="196A1E56" w14:textId="77777777" w:rsidR="00DC1905" w:rsidRDefault="00DC1905" w:rsidP="00DC1905">
                  <w:pPr>
                    <w:widowControl w:val="0"/>
                    <w:rPr>
                      <w:szCs w:val="24"/>
                      <w:lang w:val="en-US"/>
                    </w:rPr>
                  </w:pPr>
                </w:p>
                <w:p w14:paraId="171A7CF2" w14:textId="77777777" w:rsidR="00DC1905" w:rsidRDefault="00DC1905" w:rsidP="00DC1905">
                  <w:pPr>
                    <w:widowControl w:val="0"/>
                    <w:rPr>
                      <w:szCs w:val="24"/>
                      <w:lang w:val="en-US"/>
                    </w:rPr>
                  </w:pPr>
                  <w:r>
                    <w:rPr>
                      <w:szCs w:val="24"/>
                      <w:lang w:val="en-US"/>
                    </w:rPr>
                    <w:t>Both “Phone” free text input and “Email” free text input will be shown and be required.</w:t>
                  </w:r>
                </w:p>
              </w:tc>
            </w:tr>
            <w:tr w:rsidR="00DC1905" w:rsidRPr="004A6A7C" w14:paraId="3DDE4084" w14:textId="77777777" w:rsidTr="007213C6">
              <w:trPr>
                <w:cantSplit/>
              </w:trPr>
              <w:tc>
                <w:tcPr>
                  <w:tcW w:w="985" w:type="dxa"/>
                </w:tcPr>
                <w:p w14:paraId="77CF8F03" w14:textId="77777777" w:rsidR="00DC1905" w:rsidRDefault="00DC1905" w:rsidP="00DC1905">
                  <w:pPr>
                    <w:widowControl w:val="0"/>
                    <w:jc w:val="right"/>
                    <w:rPr>
                      <w:szCs w:val="24"/>
                      <w:lang w:val="en-US"/>
                    </w:rPr>
                  </w:pPr>
                  <w:r>
                    <w:rPr>
                      <w:szCs w:val="24"/>
                      <w:lang w:val="en-US"/>
                    </w:rPr>
                    <w:t>9</w:t>
                  </w:r>
                </w:p>
              </w:tc>
              <w:tc>
                <w:tcPr>
                  <w:tcW w:w="3240" w:type="dxa"/>
                </w:tcPr>
                <w:p w14:paraId="70AE5BCD" w14:textId="77777777" w:rsidR="00DC1905" w:rsidRDefault="00DC1905" w:rsidP="00DC1905">
                  <w:pPr>
                    <w:widowControl w:val="0"/>
                    <w:rPr>
                      <w:szCs w:val="24"/>
                      <w:lang w:val="en-US"/>
                    </w:rPr>
                  </w:pPr>
                  <w:r>
                    <w:rPr>
                      <w:szCs w:val="24"/>
                      <w:lang w:val="en-US"/>
                    </w:rPr>
                    <w:t>Guest chooses “Cash” option in providing personal info step.</w:t>
                  </w:r>
                </w:p>
              </w:tc>
              <w:tc>
                <w:tcPr>
                  <w:tcW w:w="4548" w:type="dxa"/>
                </w:tcPr>
                <w:p w14:paraId="6C04AF19" w14:textId="77777777" w:rsidR="00DC1905" w:rsidRDefault="00DC1905" w:rsidP="00DC1905">
                  <w:pPr>
                    <w:widowControl w:val="0"/>
                    <w:rPr>
                      <w:szCs w:val="24"/>
                      <w:lang w:val="en-US"/>
                    </w:rPr>
                  </w:pPr>
                </w:p>
                <w:p w14:paraId="0ABE3404" w14:textId="77777777" w:rsidR="00DC1905" w:rsidRDefault="00DC1905" w:rsidP="00DC1905">
                  <w:pPr>
                    <w:widowControl w:val="0"/>
                    <w:rPr>
                      <w:szCs w:val="24"/>
                      <w:lang w:val="en-US"/>
                    </w:rPr>
                  </w:pPr>
                  <w:r>
                    <w:rPr>
                      <w:szCs w:val="24"/>
                      <w:lang w:val="en-US"/>
                    </w:rPr>
                    <w:t>“Card number” free text input and “Card owner” free text input will be hidden.</w:t>
                  </w:r>
                </w:p>
              </w:tc>
            </w:tr>
            <w:tr w:rsidR="00DC1905" w:rsidRPr="004A6A7C" w14:paraId="52D865E1" w14:textId="77777777" w:rsidTr="007213C6">
              <w:trPr>
                <w:cantSplit/>
              </w:trPr>
              <w:tc>
                <w:tcPr>
                  <w:tcW w:w="985" w:type="dxa"/>
                </w:tcPr>
                <w:p w14:paraId="125DD13C" w14:textId="77777777" w:rsidR="00DC1905" w:rsidRDefault="00DC1905" w:rsidP="00DC1905">
                  <w:pPr>
                    <w:widowControl w:val="0"/>
                    <w:jc w:val="right"/>
                    <w:rPr>
                      <w:szCs w:val="24"/>
                      <w:lang w:val="en-US"/>
                    </w:rPr>
                  </w:pPr>
                  <w:r>
                    <w:rPr>
                      <w:szCs w:val="24"/>
                      <w:lang w:val="en-US"/>
                    </w:rPr>
                    <w:t>10</w:t>
                  </w:r>
                </w:p>
              </w:tc>
              <w:tc>
                <w:tcPr>
                  <w:tcW w:w="3240" w:type="dxa"/>
                </w:tcPr>
                <w:p w14:paraId="3430B700" w14:textId="77777777" w:rsidR="00DC1905" w:rsidRDefault="00DC1905" w:rsidP="00DC1905">
                  <w:pPr>
                    <w:widowControl w:val="0"/>
                    <w:rPr>
                      <w:szCs w:val="24"/>
                      <w:lang w:val="en-US"/>
                    </w:rPr>
                  </w:pPr>
                  <w:r>
                    <w:rPr>
                      <w:szCs w:val="24"/>
                      <w:lang w:val="en-US"/>
                    </w:rPr>
                    <w:t>Guest chooses “Credit card” option in providing personal info step.</w:t>
                  </w:r>
                </w:p>
              </w:tc>
              <w:tc>
                <w:tcPr>
                  <w:tcW w:w="4548" w:type="dxa"/>
                </w:tcPr>
                <w:p w14:paraId="4BE94A6C" w14:textId="77777777" w:rsidR="00DC1905" w:rsidRDefault="00DC1905" w:rsidP="00DC1905">
                  <w:pPr>
                    <w:widowControl w:val="0"/>
                    <w:rPr>
                      <w:szCs w:val="24"/>
                      <w:lang w:val="en-US"/>
                    </w:rPr>
                  </w:pPr>
                </w:p>
                <w:p w14:paraId="4FD8FFC1" w14:textId="77777777" w:rsidR="00DC1905" w:rsidRDefault="00DC1905" w:rsidP="00DC1905">
                  <w:pPr>
                    <w:widowControl w:val="0"/>
                    <w:rPr>
                      <w:szCs w:val="24"/>
                      <w:lang w:val="en-US"/>
                    </w:rPr>
                  </w:pPr>
                  <w:r>
                    <w:rPr>
                      <w:szCs w:val="24"/>
                      <w:lang w:val="en-US"/>
                    </w:rPr>
                    <w:t>“Card number” free text input and “Card owner” free text input will be shown and be required.</w:t>
                  </w:r>
                </w:p>
              </w:tc>
            </w:tr>
            <w:tr w:rsidR="00DC1905" w:rsidRPr="004A6A7C" w14:paraId="2E3F97E2" w14:textId="77777777" w:rsidTr="007213C6">
              <w:trPr>
                <w:cantSplit/>
              </w:trPr>
              <w:tc>
                <w:tcPr>
                  <w:tcW w:w="985" w:type="dxa"/>
                </w:tcPr>
                <w:p w14:paraId="52C94F9D" w14:textId="77777777" w:rsidR="00DC1905" w:rsidRDefault="00DC1905" w:rsidP="00DC1905">
                  <w:pPr>
                    <w:widowControl w:val="0"/>
                    <w:jc w:val="right"/>
                    <w:rPr>
                      <w:szCs w:val="24"/>
                      <w:lang w:val="en-US"/>
                    </w:rPr>
                  </w:pPr>
                  <w:r>
                    <w:rPr>
                      <w:szCs w:val="24"/>
                      <w:lang w:val="en-US"/>
                    </w:rPr>
                    <w:t>11</w:t>
                  </w:r>
                </w:p>
              </w:tc>
              <w:tc>
                <w:tcPr>
                  <w:tcW w:w="3240" w:type="dxa"/>
                </w:tcPr>
                <w:p w14:paraId="100022F0" w14:textId="77777777" w:rsidR="00DC1905" w:rsidRDefault="00DC1905" w:rsidP="00DC1905">
                  <w:pPr>
                    <w:widowControl w:val="0"/>
                    <w:rPr>
                      <w:szCs w:val="24"/>
                      <w:lang w:val="en-US"/>
                    </w:rPr>
                  </w:pPr>
                  <w:r>
                    <w:rPr>
                      <w:szCs w:val="24"/>
                      <w:lang w:val="en-US"/>
                    </w:rPr>
                    <w:t>Guest sends request to go back to store-choosing step.</w:t>
                  </w:r>
                </w:p>
              </w:tc>
              <w:tc>
                <w:tcPr>
                  <w:tcW w:w="4548" w:type="dxa"/>
                </w:tcPr>
                <w:p w14:paraId="7049100D" w14:textId="77777777" w:rsidR="00DC1905" w:rsidRDefault="00DC1905" w:rsidP="00DC1905">
                  <w:pPr>
                    <w:widowControl w:val="0"/>
                    <w:rPr>
                      <w:szCs w:val="24"/>
                      <w:lang w:val="en-US"/>
                    </w:rPr>
                  </w:pPr>
                </w:p>
                <w:p w14:paraId="3DF9ABC6" w14:textId="77777777" w:rsidR="00DC1905" w:rsidRDefault="00DC1905" w:rsidP="00DC190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551376" w:rsidRPr="004A6A7C" w14:paraId="028C20A4" w14:textId="77777777" w:rsidTr="007213C6">
              <w:trPr>
                <w:cantSplit/>
              </w:trPr>
              <w:tc>
                <w:tcPr>
                  <w:tcW w:w="985" w:type="dxa"/>
                  <w:shd w:val="clear" w:color="auto" w:fill="D9D9D9" w:themeFill="background1" w:themeFillShade="D9"/>
                </w:tcPr>
                <w:p w14:paraId="56EF0F05" w14:textId="77777777" w:rsidR="00551376" w:rsidRPr="004A6A7C" w:rsidRDefault="00551376" w:rsidP="00551376">
                  <w:pPr>
                    <w:widowControl w:val="0"/>
                    <w:jc w:val="center"/>
                    <w:rPr>
                      <w:szCs w:val="24"/>
                    </w:rPr>
                  </w:pPr>
                  <w:r w:rsidRPr="004A6A7C">
                    <w:rPr>
                      <w:szCs w:val="24"/>
                    </w:rPr>
                    <w:t>No</w:t>
                  </w:r>
                </w:p>
              </w:tc>
              <w:tc>
                <w:tcPr>
                  <w:tcW w:w="3240" w:type="dxa"/>
                  <w:shd w:val="clear" w:color="auto" w:fill="D9D9D9" w:themeFill="background1" w:themeFillShade="D9"/>
                </w:tcPr>
                <w:p w14:paraId="2C2022B0" w14:textId="77777777" w:rsidR="00551376" w:rsidRPr="00ED76AE" w:rsidRDefault="00551376" w:rsidP="005513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67DF74AE" w14:textId="77777777" w:rsidR="00551376" w:rsidRPr="004A6A7C" w:rsidRDefault="00551376" w:rsidP="00551376">
                  <w:pPr>
                    <w:widowControl w:val="0"/>
                    <w:jc w:val="center"/>
                    <w:rPr>
                      <w:szCs w:val="24"/>
                    </w:rPr>
                  </w:pPr>
                  <w:r w:rsidRPr="004A6A7C">
                    <w:rPr>
                      <w:szCs w:val="24"/>
                    </w:rPr>
                    <w:t>System Response</w:t>
                  </w:r>
                </w:p>
              </w:tc>
            </w:tr>
            <w:tr w:rsidR="00551376" w:rsidRPr="004A6A7C" w14:paraId="667C90E4" w14:textId="77777777" w:rsidTr="007213C6">
              <w:trPr>
                <w:cantSplit/>
              </w:trPr>
              <w:tc>
                <w:tcPr>
                  <w:tcW w:w="985" w:type="dxa"/>
                </w:tcPr>
                <w:p w14:paraId="54CCD67E" w14:textId="77777777" w:rsidR="00551376" w:rsidRPr="004A6A7C" w:rsidRDefault="00551376" w:rsidP="00551376">
                  <w:pPr>
                    <w:widowControl w:val="0"/>
                    <w:jc w:val="right"/>
                    <w:rPr>
                      <w:szCs w:val="24"/>
                    </w:rPr>
                  </w:pPr>
                  <w:r w:rsidRPr="004A6A7C">
                    <w:rPr>
                      <w:szCs w:val="24"/>
                    </w:rPr>
                    <w:t>1</w:t>
                  </w:r>
                </w:p>
              </w:tc>
              <w:tc>
                <w:tcPr>
                  <w:tcW w:w="3240" w:type="dxa"/>
                </w:tcPr>
                <w:p w14:paraId="514D9257" w14:textId="77777777" w:rsidR="00551376" w:rsidRPr="009E3D21" w:rsidRDefault="00551376" w:rsidP="00551376">
                  <w:pPr>
                    <w:widowControl w:val="0"/>
                    <w:rPr>
                      <w:szCs w:val="24"/>
                      <w:lang w:val="en-US"/>
                    </w:rPr>
                  </w:pPr>
                  <w:r>
                    <w:rPr>
                      <w:color w:val="000000" w:themeColor="text1"/>
                      <w:szCs w:val="24"/>
                      <w:lang w:val="en-US"/>
                    </w:rPr>
                    <w:t xml:space="preserve">Inputted value of </w:t>
                  </w:r>
                  <w:r w:rsidRPr="001F277B">
                    <w:rPr>
                      <w:color w:val="000000" w:themeColor="text1"/>
                      <w:szCs w:val="24"/>
                      <w:lang w:val="en-US"/>
                    </w:rPr>
                    <w:t>“Product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27F3FA09" w14:textId="77777777" w:rsidR="00551376" w:rsidRDefault="00551376" w:rsidP="00551376">
                  <w:pPr>
                    <w:widowControl w:val="0"/>
                    <w:rPr>
                      <w:color w:val="000000" w:themeColor="text1"/>
                      <w:szCs w:val="24"/>
                      <w:lang w:val="en-US"/>
                    </w:rPr>
                  </w:pPr>
                </w:p>
                <w:p w14:paraId="55CBEA5C" w14:textId="77777777" w:rsidR="00551376" w:rsidRDefault="00551376" w:rsidP="00551376">
                  <w:pPr>
                    <w:widowControl w:val="0"/>
                    <w:rPr>
                      <w:color w:val="000000" w:themeColor="text1"/>
                      <w:szCs w:val="24"/>
                      <w:lang w:val="en-US"/>
                    </w:rPr>
                  </w:pPr>
                </w:p>
                <w:p w14:paraId="0AEAA304" w14:textId="77777777" w:rsidR="00551376" w:rsidRPr="00274DAE" w:rsidRDefault="00551376" w:rsidP="00551376">
                  <w:pPr>
                    <w:widowControl w:val="0"/>
                    <w:rPr>
                      <w:szCs w:val="24"/>
                      <w:lang w:val="en-US"/>
                    </w:rPr>
                  </w:pPr>
                  <w:r>
                    <w:rPr>
                      <w:szCs w:val="24"/>
                      <w:lang w:val="en-US"/>
                    </w:rPr>
                    <w:t>System shows error message: “Product name must be between 5-50 characters”.</w:t>
                  </w:r>
                </w:p>
              </w:tc>
            </w:tr>
            <w:tr w:rsidR="00551376" w:rsidRPr="004A6A7C" w14:paraId="36641728" w14:textId="77777777" w:rsidTr="007213C6">
              <w:trPr>
                <w:cantSplit/>
              </w:trPr>
              <w:tc>
                <w:tcPr>
                  <w:tcW w:w="985" w:type="dxa"/>
                </w:tcPr>
                <w:p w14:paraId="53CF5CC2" w14:textId="77777777" w:rsidR="00551376" w:rsidRPr="00EB5BDC" w:rsidRDefault="00551376" w:rsidP="00551376">
                  <w:pPr>
                    <w:widowControl w:val="0"/>
                    <w:jc w:val="right"/>
                    <w:rPr>
                      <w:szCs w:val="24"/>
                      <w:lang w:val="en-US"/>
                    </w:rPr>
                  </w:pPr>
                  <w:r>
                    <w:rPr>
                      <w:szCs w:val="24"/>
                      <w:lang w:val="en-US"/>
                    </w:rPr>
                    <w:t>2</w:t>
                  </w:r>
                </w:p>
              </w:tc>
              <w:tc>
                <w:tcPr>
                  <w:tcW w:w="3240" w:type="dxa"/>
                </w:tcPr>
                <w:p w14:paraId="552667D3" w14:textId="77777777" w:rsidR="00551376" w:rsidRPr="009E3D21" w:rsidRDefault="00551376" w:rsidP="00551376">
                  <w:pPr>
                    <w:widowControl w:val="0"/>
                    <w:rPr>
                      <w:color w:val="000000" w:themeColor="text1"/>
                      <w:szCs w:val="24"/>
                      <w:lang w:val="en-US"/>
                    </w:rPr>
                  </w:pPr>
                  <w:r>
                    <w:rPr>
                      <w:color w:val="000000" w:themeColor="text1"/>
                      <w:szCs w:val="24"/>
                      <w:lang w:val="en-US"/>
                    </w:rPr>
                    <w:t>Purchased date is not selected.</w:t>
                  </w:r>
                </w:p>
              </w:tc>
              <w:tc>
                <w:tcPr>
                  <w:tcW w:w="4548" w:type="dxa"/>
                </w:tcPr>
                <w:p w14:paraId="3D69F254" w14:textId="77777777" w:rsidR="00551376" w:rsidRDefault="00551376" w:rsidP="00551376">
                  <w:pPr>
                    <w:widowControl w:val="0"/>
                    <w:rPr>
                      <w:color w:val="000000" w:themeColor="text1"/>
                      <w:szCs w:val="24"/>
                      <w:lang w:val="en-US"/>
                    </w:rPr>
                  </w:pPr>
                </w:p>
                <w:p w14:paraId="248250D7" w14:textId="77777777" w:rsidR="00551376" w:rsidRDefault="00551376" w:rsidP="00551376">
                  <w:pPr>
                    <w:widowControl w:val="0"/>
                    <w:rPr>
                      <w:color w:val="000000" w:themeColor="text1"/>
                      <w:szCs w:val="24"/>
                      <w:lang w:val="en-US"/>
                    </w:rPr>
                  </w:pPr>
                  <w:r>
                    <w:rPr>
                      <w:color w:val="000000" w:themeColor="text1"/>
                      <w:szCs w:val="24"/>
                      <w:lang w:val="en-US"/>
                    </w:rPr>
                    <w:t>System shows error message: “Please choose a date”.</w:t>
                  </w:r>
                </w:p>
              </w:tc>
            </w:tr>
            <w:tr w:rsidR="00551376" w:rsidRPr="004A6A7C" w14:paraId="0BF37785" w14:textId="77777777" w:rsidTr="007213C6">
              <w:trPr>
                <w:cantSplit/>
              </w:trPr>
              <w:tc>
                <w:tcPr>
                  <w:tcW w:w="985" w:type="dxa"/>
                </w:tcPr>
                <w:p w14:paraId="38D92536" w14:textId="77777777" w:rsidR="00551376" w:rsidRPr="00274DAE" w:rsidRDefault="00551376" w:rsidP="00551376">
                  <w:pPr>
                    <w:widowControl w:val="0"/>
                    <w:jc w:val="right"/>
                    <w:rPr>
                      <w:szCs w:val="24"/>
                      <w:lang w:val="en-US"/>
                    </w:rPr>
                  </w:pPr>
                  <w:r>
                    <w:rPr>
                      <w:szCs w:val="24"/>
                      <w:lang w:val="en-US"/>
                    </w:rPr>
                    <w:t>3</w:t>
                  </w:r>
                </w:p>
              </w:tc>
              <w:tc>
                <w:tcPr>
                  <w:tcW w:w="3240" w:type="dxa"/>
                </w:tcPr>
                <w:p w14:paraId="7D754D9F" w14:textId="77777777" w:rsidR="00551376" w:rsidRPr="00274DAE" w:rsidRDefault="00551376" w:rsidP="00551376">
                  <w:pPr>
                    <w:widowControl w:val="0"/>
                    <w:rPr>
                      <w:szCs w:val="24"/>
                      <w:lang w:val="en-US"/>
                    </w:rPr>
                  </w:pPr>
                  <w:r>
                    <w:rPr>
                      <w:szCs w:val="24"/>
                      <w:lang w:val="en-US"/>
                    </w:rPr>
                    <w:t>No category is selected.</w:t>
                  </w:r>
                </w:p>
              </w:tc>
              <w:tc>
                <w:tcPr>
                  <w:tcW w:w="4548" w:type="dxa"/>
                </w:tcPr>
                <w:p w14:paraId="182FD822" w14:textId="77777777" w:rsidR="00551376" w:rsidRDefault="00551376" w:rsidP="00551376">
                  <w:pPr>
                    <w:widowControl w:val="0"/>
                    <w:rPr>
                      <w:szCs w:val="24"/>
                      <w:lang w:val="en-US"/>
                    </w:rPr>
                  </w:pPr>
                </w:p>
                <w:p w14:paraId="7E833E21" w14:textId="77777777" w:rsidR="00551376" w:rsidRDefault="00551376" w:rsidP="00551376">
                  <w:pPr>
                    <w:widowControl w:val="0"/>
                    <w:rPr>
                      <w:szCs w:val="24"/>
                      <w:lang w:val="en-US"/>
                    </w:rPr>
                  </w:pPr>
                  <w:r>
                    <w:rPr>
                      <w:szCs w:val="24"/>
                      <w:lang w:val="en-US"/>
                    </w:rPr>
                    <w:t>System shows error message: “Please choose a category”.</w:t>
                  </w:r>
                </w:p>
              </w:tc>
            </w:tr>
            <w:tr w:rsidR="00551376" w:rsidRPr="004A6A7C" w14:paraId="5DFD8AF2" w14:textId="77777777" w:rsidTr="007213C6">
              <w:trPr>
                <w:cantSplit/>
              </w:trPr>
              <w:tc>
                <w:tcPr>
                  <w:tcW w:w="985" w:type="dxa"/>
                </w:tcPr>
                <w:p w14:paraId="163CE2CA" w14:textId="77777777" w:rsidR="00551376" w:rsidRPr="00274DAE" w:rsidRDefault="00551376" w:rsidP="00551376">
                  <w:pPr>
                    <w:widowControl w:val="0"/>
                    <w:jc w:val="right"/>
                    <w:rPr>
                      <w:szCs w:val="24"/>
                      <w:lang w:val="en-US"/>
                    </w:rPr>
                  </w:pPr>
                  <w:r>
                    <w:rPr>
                      <w:szCs w:val="24"/>
                      <w:lang w:val="en-US"/>
                    </w:rPr>
                    <w:t>4</w:t>
                  </w:r>
                </w:p>
              </w:tc>
              <w:tc>
                <w:tcPr>
                  <w:tcW w:w="3240" w:type="dxa"/>
                </w:tcPr>
                <w:p w14:paraId="38D51F13" w14:textId="77777777" w:rsidR="00551376" w:rsidRPr="00274DAE" w:rsidRDefault="00551376" w:rsidP="00551376">
                  <w:pPr>
                    <w:widowControl w:val="0"/>
                    <w:rPr>
                      <w:szCs w:val="24"/>
                      <w:lang w:val="en-US"/>
                    </w:rPr>
                  </w:pPr>
                  <w:r>
                    <w:rPr>
                      <w:szCs w:val="24"/>
                      <w:lang w:val="en-US"/>
                    </w:rPr>
                    <w:t>No image is uploaded.</w:t>
                  </w:r>
                </w:p>
              </w:tc>
              <w:tc>
                <w:tcPr>
                  <w:tcW w:w="4548" w:type="dxa"/>
                </w:tcPr>
                <w:p w14:paraId="6315DE83" w14:textId="77777777" w:rsidR="00551376" w:rsidRDefault="00551376" w:rsidP="00551376">
                  <w:pPr>
                    <w:widowControl w:val="0"/>
                    <w:rPr>
                      <w:szCs w:val="24"/>
                      <w:lang w:val="en-US"/>
                    </w:rPr>
                  </w:pPr>
                </w:p>
                <w:p w14:paraId="590633C9" w14:textId="77777777" w:rsidR="00551376" w:rsidRDefault="00551376" w:rsidP="00551376">
                  <w:pPr>
                    <w:widowControl w:val="0"/>
                    <w:rPr>
                      <w:szCs w:val="24"/>
                      <w:lang w:val="en-US"/>
                    </w:rPr>
                  </w:pPr>
                  <w:r>
                    <w:rPr>
                      <w:szCs w:val="24"/>
                      <w:lang w:val="en-US"/>
                    </w:rPr>
                    <w:t>Show message error: “Please upload an image of your product”.</w:t>
                  </w:r>
                </w:p>
              </w:tc>
            </w:tr>
            <w:tr w:rsidR="00551376" w:rsidRPr="004A6A7C" w14:paraId="299791D5" w14:textId="77777777" w:rsidTr="007213C6">
              <w:trPr>
                <w:cantSplit/>
              </w:trPr>
              <w:tc>
                <w:tcPr>
                  <w:tcW w:w="985" w:type="dxa"/>
                </w:tcPr>
                <w:p w14:paraId="62C85974" w14:textId="77777777" w:rsidR="00551376" w:rsidRDefault="00551376" w:rsidP="00551376">
                  <w:pPr>
                    <w:widowControl w:val="0"/>
                    <w:jc w:val="right"/>
                    <w:rPr>
                      <w:szCs w:val="24"/>
                      <w:lang w:val="en-US"/>
                    </w:rPr>
                  </w:pPr>
                  <w:r>
                    <w:rPr>
                      <w:szCs w:val="24"/>
                      <w:lang w:val="en-US"/>
                    </w:rPr>
                    <w:lastRenderedPageBreak/>
                    <w:t>5</w:t>
                  </w:r>
                </w:p>
              </w:tc>
              <w:tc>
                <w:tcPr>
                  <w:tcW w:w="3240" w:type="dxa"/>
                </w:tcPr>
                <w:p w14:paraId="3B1C946D" w14:textId="77777777" w:rsidR="00551376" w:rsidRDefault="00551376" w:rsidP="00551376">
                  <w:pPr>
                    <w:widowControl w:val="0"/>
                    <w:rPr>
                      <w:szCs w:val="24"/>
                      <w:lang w:val="en-US"/>
                    </w:rPr>
                  </w:pPr>
                  <w:r>
                    <w:rPr>
                      <w:szCs w:val="24"/>
                      <w:lang w:val="en-US"/>
                    </w:rPr>
                    <w:t>No store is chosen.</w:t>
                  </w:r>
                </w:p>
              </w:tc>
              <w:tc>
                <w:tcPr>
                  <w:tcW w:w="4548" w:type="dxa"/>
                </w:tcPr>
                <w:p w14:paraId="5276F8E8" w14:textId="77777777" w:rsidR="00551376" w:rsidRDefault="00551376" w:rsidP="00551376">
                  <w:pPr>
                    <w:widowControl w:val="0"/>
                    <w:rPr>
                      <w:szCs w:val="24"/>
                      <w:lang w:val="en-US"/>
                    </w:rPr>
                  </w:pPr>
                </w:p>
                <w:p w14:paraId="3937B7EB" w14:textId="77777777" w:rsidR="00551376" w:rsidRDefault="00551376" w:rsidP="00551376">
                  <w:pPr>
                    <w:widowControl w:val="0"/>
                    <w:rPr>
                      <w:szCs w:val="24"/>
                      <w:lang w:val="en-US"/>
                    </w:rPr>
                  </w:pPr>
                  <w:r>
                    <w:rPr>
                      <w:szCs w:val="24"/>
                      <w:lang w:val="en-US"/>
                    </w:rPr>
                    <w:t>System shows error message: “Please choose a store to consign”.</w:t>
                  </w:r>
                </w:p>
              </w:tc>
            </w:tr>
            <w:tr w:rsidR="00551376" w:rsidRPr="004A6A7C" w14:paraId="463B0111" w14:textId="77777777" w:rsidTr="007213C6">
              <w:trPr>
                <w:cantSplit/>
              </w:trPr>
              <w:tc>
                <w:tcPr>
                  <w:tcW w:w="985" w:type="dxa"/>
                </w:tcPr>
                <w:p w14:paraId="36C25B97" w14:textId="77777777" w:rsidR="00551376" w:rsidRDefault="00551376" w:rsidP="00551376">
                  <w:pPr>
                    <w:widowControl w:val="0"/>
                    <w:jc w:val="right"/>
                    <w:rPr>
                      <w:szCs w:val="24"/>
                      <w:lang w:val="en-US"/>
                    </w:rPr>
                  </w:pPr>
                  <w:r>
                    <w:rPr>
                      <w:szCs w:val="24"/>
                      <w:lang w:val="en-US"/>
                    </w:rPr>
                    <w:t>6</w:t>
                  </w:r>
                </w:p>
              </w:tc>
              <w:tc>
                <w:tcPr>
                  <w:tcW w:w="3240" w:type="dxa"/>
                </w:tcPr>
                <w:p w14:paraId="59408712"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B8AA7DD" w14:textId="77777777" w:rsidR="00551376" w:rsidRDefault="00551376" w:rsidP="00551376">
                  <w:pPr>
                    <w:widowControl w:val="0"/>
                    <w:rPr>
                      <w:szCs w:val="24"/>
                      <w:lang w:val="en-US"/>
                    </w:rPr>
                  </w:pPr>
                </w:p>
                <w:p w14:paraId="31569976" w14:textId="77777777" w:rsidR="00551376" w:rsidRDefault="00551376" w:rsidP="00551376">
                  <w:pPr>
                    <w:widowControl w:val="0"/>
                    <w:rPr>
                      <w:szCs w:val="24"/>
                      <w:lang w:val="en-US"/>
                    </w:rPr>
                  </w:pPr>
                </w:p>
                <w:p w14:paraId="624A04FA" w14:textId="77777777" w:rsidR="00551376" w:rsidRDefault="00551376" w:rsidP="00551376">
                  <w:pPr>
                    <w:widowControl w:val="0"/>
                    <w:rPr>
                      <w:szCs w:val="24"/>
                      <w:lang w:val="en-US"/>
                    </w:rPr>
                  </w:pPr>
                </w:p>
                <w:p w14:paraId="4CADE51A" w14:textId="77777777" w:rsidR="00551376" w:rsidRDefault="00551376" w:rsidP="00551376">
                  <w:pPr>
                    <w:widowControl w:val="0"/>
                    <w:rPr>
                      <w:szCs w:val="24"/>
                      <w:lang w:val="en-US"/>
                    </w:rPr>
                  </w:pPr>
                  <w:r>
                    <w:rPr>
                      <w:szCs w:val="24"/>
                      <w:lang w:val="en-US"/>
                    </w:rPr>
                    <w:t>System shows error message: “Full name must be between 5-50 characters”.</w:t>
                  </w:r>
                </w:p>
              </w:tc>
            </w:tr>
            <w:tr w:rsidR="00551376" w:rsidRPr="004A6A7C" w14:paraId="5E7A8FA1" w14:textId="77777777" w:rsidTr="007213C6">
              <w:trPr>
                <w:cantSplit/>
              </w:trPr>
              <w:tc>
                <w:tcPr>
                  <w:tcW w:w="985" w:type="dxa"/>
                </w:tcPr>
                <w:p w14:paraId="60A4D539" w14:textId="77777777" w:rsidR="00551376" w:rsidRDefault="00551376" w:rsidP="00551376">
                  <w:pPr>
                    <w:widowControl w:val="0"/>
                    <w:jc w:val="right"/>
                    <w:rPr>
                      <w:szCs w:val="24"/>
                      <w:lang w:val="en-US"/>
                    </w:rPr>
                  </w:pPr>
                  <w:r>
                    <w:rPr>
                      <w:szCs w:val="24"/>
                      <w:lang w:val="en-US"/>
                    </w:rPr>
                    <w:t>7</w:t>
                  </w:r>
                </w:p>
              </w:tc>
              <w:tc>
                <w:tcPr>
                  <w:tcW w:w="3240" w:type="dxa"/>
                </w:tcPr>
                <w:p w14:paraId="2E94C2B3" w14:textId="77777777" w:rsidR="00551376" w:rsidRDefault="00551376" w:rsidP="00551376">
                  <w:pPr>
                    <w:widowControl w:val="0"/>
                    <w:rPr>
                      <w:szCs w:val="24"/>
                      <w:lang w:val="en-US"/>
                    </w:rPr>
                  </w:pPr>
                  <w:r>
                    <w:rPr>
                      <w:szCs w:val="24"/>
                      <w:lang w:val="en-US"/>
                    </w:rPr>
                    <w:t>“From” date is not selected.</w:t>
                  </w:r>
                </w:p>
              </w:tc>
              <w:tc>
                <w:tcPr>
                  <w:tcW w:w="4548" w:type="dxa"/>
                </w:tcPr>
                <w:p w14:paraId="1BFE2273" w14:textId="77777777" w:rsidR="00551376" w:rsidRDefault="00551376" w:rsidP="00551376">
                  <w:pPr>
                    <w:widowControl w:val="0"/>
                    <w:rPr>
                      <w:szCs w:val="24"/>
                      <w:lang w:val="en-US"/>
                    </w:rPr>
                  </w:pPr>
                </w:p>
                <w:p w14:paraId="7F7C4BF2" w14:textId="77777777" w:rsidR="00551376" w:rsidRDefault="00551376" w:rsidP="00551376">
                  <w:pPr>
                    <w:widowControl w:val="0"/>
                    <w:rPr>
                      <w:szCs w:val="24"/>
                      <w:lang w:val="en-US"/>
                    </w:rPr>
                  </w:pPr>
                  <w:r>
                    <w:rPr>
                      <w:szCs w:val="24"/>
                      <w:lang w:val="en-US"/>
                    </w:rPr>
                    <w:t>System shows error message: “Please choose from date”.</w:t>
                  </w:r>
                </w:p>
              </w:tc>
            </w:tr>
            <w:tr w:rsidR="00551376" w:rsidRPr="004A6A7C" w14:paraId="516CB3E4" w14:textId="77777777" w:rsidTr="007213C6">
              <w:trPr>
                <w:cantSplit/>
              </w:trPr>
              <w:tc>
                <w:tcPr>
                  <w:tcW w:w="985" w:type="dxa"/>
                </w:tcPr>
                <w:p w14:paraId="1EE4F220" w14:textId="77777777" w:rsidR="00551376" w:rsidRDefault="00551376" w:rsidP="00551376">
                  <w:pPr>
                    <w:widowControl w:val="0"/>
                    <w:jc w:val="right"/>
                    <w:rPr>
                      <w:szCs w:val="24"/>
                      <w:lang w:val="en-US"/>
                    </w:rPr>
                  </w:pPr>
                  <w:r>
                    <w:rPr>
                      <w:szCs w:val="24"/>
                      <w:lang w:val="en-US"/>
                    </w:rPr>
                    <w:t>8</w:t>
                  </w:r>
                </w:p>
              </w:tc>
              <w:tc>
                <w:tcPr>
                  <w:tcW w:w="3240" w:type="dxa"/>
                </w:tcPr>
                <w:p w14:paraId="502978E9" w14:textId="77777777" w:rsidR="00551376" w:rsidRDefault="00551376" w:rsidP="00551376">
                  <w:pPr>
                    <w:widowControl w:val="0"/>
                    <w:rPr>
                      <w:szCs w:val="24"/>
                      <w:lang w:val="en-US"/>
                    </w:rPr>
                  </w:pPr>
                  <w:r>
                    <w:rPr>
                      <w:szCs w:val="24"/>
                      <w:lang w:val="en-US"/>
                    </w:rPr>
                    <w:t>“To” date is not selected.</w:t>
                  </w:r>
                </w:p>
              </w:tc>
              <w:tc>
                <w:tcPr>
                  <w:tcW w:w="4548" w:type="dxa"/>
                </w:tcPr>
                <w:p w14:paraId="621060D4" w14:textId="77777777" w:rsidR="00551376" w:rsidRDefault="00551376" w:rsidP="00551376">
                  <w:pPr>
                    <w:widowControl w:val="0"/>
                    <w:rPr>
                      <w:szCs w:val="24"/>
                      <w:lang w:val="en-US"/>
                    </w:rPr>
                  </w:pPr>
                </w:p>
                <w:p w14:paraId="295F8B38" w14:textId="77777777" w:rsidR="00551376" w:rsidRDefault="00551376" w:rsidP="00551376">
                  <w:pPr>
                    <w:widowControl w:val="0"/>
                    <w:rPr>
                      <w:szCs w:val="24"/>
                      <w:lang w:val="en-US"/>
                    </w:rPr>
                  </w:pPr>
                  <w:r>
                    <w:rPr>
                      <w:szCs w:val="24"/>
                      <w:lang w:val="en-US"/>
                    </w:rPr>
                    <w:t>System shows error message: “Please choose to date”.</w:t>
                  </w:r>
                </w:p>
              </w:tc>
            </w:tr>
            <w:tr w:rsidR="00551376" w:rsidRPr="004A6A7C" w14:paraId="18859EAF" w14:textId="77777777" w:rsidTr="007213C6">
              <w:trPr>
                <w:cantSplit/>
              </w:trPr>
              <w:tc>
                <w:tcPr>
                  <w:tcW w:w="985" w:type="dxa"/>
                </w:tcPr>
                <w:p w14:paraId="523E15C8" w14:textId="77777777" w:rsidR="00551376" w:rsidRDefault="00551376" w:rsidP="00551376">
                  <w:pPr>
                    <w:widowControl w:val="0"/>
                    <w:jc w:val="right"/>
                    <w:rPr>
                      <w:szCs w:val="24"/>
                      <w:lang w:val="en-US"/>
                    </w:rPr>
                  </w:pPr>
                  <w:r>
                    <w:rPr>
                      <w:szCs w:val="24"/>
                      <w:lang w:val="en-US"/>
                    </w:rPr>
                    <w:t>9</w:t>
                  </w:r>
                </w:p>
              </w:tc>
              <w:tc>
                <w:tcPr>
                  <w:tcW w:w="3240" w:type="dxa"/>
                </w:tcPr>
                <w:p w14:paraId="32D67F56" w14:textId="77777777" w:rsidR="00551376" w:rsidRDefault="00551376" w:rsidP="00551376">
                  <w:pPr>
                    <w:widowControl w:val="0"/>
                    <w:rPr>
                      <w:szCs w:val="24"/>
                      <w:lang w:val="en-US"/>
                    </w:rPr>
                  </w:pPr>
                  <w:r>
                    <w:rPr>
                      <w:szCs w:val="24"/>
                      <w:lang w:val="en-US"/>
                    </w:rPr>
                    <w:t>“From” date is bigger than “To” date.</w:t>
                  </w:r>
                </w:p>
              </w:tc>
              <w:tc>
                <w:tcPr>
                  <w:tcW w:w="4548" w:type="dxa"/>
                </w:tcPr>
                <w:p w14:paraId="69DFCC5F" w14:textId="77777777" w:rsidR="00551376" w:rsidRDefault="00551376" w:rsidP="00551376">
                  <w:pPr>
                    <w:widowControl w:val="0"/>
                    <w:rPr>
                      <w:szCs w:val="24"/>
                      <w:lang w:val="en-US"/>
                    </w:rPr>
                  </w:pPr>
                </w:p>
                <w:p w14:paraId="49B05950" w14:textId="77777777" w:rsidR="00551376" w:rsidRDefault="00551376" w:rsidP="00551376">
                  <w:pPr>
                    <w:widowControl w:val="0"/>
                    <w:rPr>
                      <w:szCs w:val="24"/>
                      <w:lang w:val="en-US"/>
                    </w:rPr>
                  </w:pPr>
                </w:p>
                <w:p w14:paraId="0D5F351F" w14:textId="77777777" w:rsidR="00551376" w:rsidRDefault="00551376" w:rsidP="00551376">
                  <w:pPr>
                    <w:widowControl w:val="0"/>
                    <w:rPr>
                      <w:szCs w:val="24"/>
                      <w:lang w:val="en-US"/>
                    </w:rPr>
                  </w:pPr>
                  <w:r>
                    <w:rPr>
                      <w:szCs w:val="24"/>
                      <w:lang w:val="en-US"/>
                    </w:rPr>
                    <w:t>System shows error message: “From date must be smaller than to date”.</w:t>
                  </w:r>
                </w:p>
              </w:tc>
            </w:tr>
            <w:tr w:rsidR="00551376" w:rsidRPr="004A6A7C" w14:paraId="53C554CD" w14:textId="77777777" w:rsidTr="007213C6">
              <w:trPr>
                <w:cantSplit/>
              </w:trPr>
              <w:tc>
                <w:tcPr>
                  <w:tcW w:w="985" w:type="dxa"/>
                </w:tcPr>
                <w:p w14:paraId="592570CC" w14:textId="77777777" w:rsidR="00551376" w:rsidRDefault="00551376" w:rsidP="00551376">
                  <w:pPr>
                    <w:widowControl w:val="0"/>
                    <w:jc w:val="right"/>
                    <w:rPr>
                      <w:szCs w:val="24"/>
                      <w:lang w:val="en-US"/>
                    </w:rPr>
                  </w:pPr>
                  <w:r>
                    <w:rPr>
                      <w:szCs w:val="24"/>
                      <w:lang w:val="en-US"/>
                    </w:rPr>
                    <w:t>10</w:t>
                  </w:r>
                </w:p>
              </w:tc>
              <w:tc>
                <w:tcPr>
                  <w:tcW w:w="3240" w:type="dxa"/>
                </w:tcPr>
                <w:p w14:paraId="0C65180E"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1D5891AD" w14:textId="77777777" w:rsidR="00551376" w:rsidRDefault="00551376" w:rsidP="00551376">
                  <w:pPr>
                    <w:widowControl w:val="0"/>
                    <w:rPr>
                      <w:szCs w:val="24"/>
                      <w:lang w:val="en-US"/>
                    </w:rPr>
                  </w:pPr>
                </w:p>
                <w:p w14:paraId="69D9635A" w14:textId="77777777" w:rsidR="00551376" w:rsidRDefault="00551376" w:rsidP="00551376">
                  <w:pPr>
                    <w:widowControl w:val="0"/>
                    <w:rPr>
                      <w:szCs w:val="24"/>
                      <w:lang w:val="en-US"/>
                    </w:rPr>
                  </w:pPr>
                  <w:r>
                    <w:rPr>
                      <w:szCs w:val="24"/>
                      <w:lang w:val="en-US"/>
                    </w:rPr>
                    <w:t>System shows error message: “Phone is required”.</w:t>
                  </w:r>
                </w:p>
              </w:tc>
            </w:tr>
            <w:tr w:rsidR="00551376" w:rsidRPr="004A6A7C" w14:paraId="3AD2B2C3" w14:textId="77777777" w:rsidTr="007213C6">
              <w:trPr>
                <w:cantSplit/>
              </w:trPr>
              <w:tc>
                <w:tcPr>
                  <w:tcW w:w="985" w:type="dxa"/>
                </w:tcPr>
                <w:p w14:paraId="545325E5" w14:textId="77777777" w:rsidR="00551376" w:rsidRDefault="00551376" w:rsidP="00551376">
                  <w:pPr>
                    <w:widowControl w:val="0"/>
                    <w:jc w:val="right"/>
                    <w:rPr>
                      <w:szCs w:val="24"/>
                      <w:lang w:val="en-US"/>
                    </w:rPr>
                  </w:pPr>
                  <w:r>
                    <w:rPr>
                      <w:szCs w:val="24"/>
                      <w:lang w:val="en-US"/>
                    </w:rPr>
                    <w:t>11</w:t>
                  </w:r>
                </w:p>
              </w:tc>
              <w:tc>
                <w:tcPr>
                  <w:tcW w:w="3240" w:type="dxa"/>
                </w:tcPr>
                <w:p w14:paraId="14E1B1D6"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1702AF2" w14:textId="77777777" w:rsidR="00551376" w:rsidRDefault="00551376" w:rsidP="00551376">
                  <w:pPr>
                    <w:widowControl w:val="0"/>
                    <w:rPr>
                      <w:szCs w:val="24"/>
                      <w:lang w:val="en-US"/>
                    </w:rPr>
                  </w:pPr>
                </w:p>
                <w:p w14:paraId="372C5557" w14:textId="77777777" w:rsidR="00551376" w:rsidRDefault="00551376" w:rsidP="00551376">
                  <w:pPr>
                    <w:widowControl w:val="0"/>
                    <w:rPr>
                      <w:szCs w:val="24"/>
                      <w:lang w:val="en-US"/>
                    </w:rPr>
                  </w:pPr>
                  <w:r>
                    <w:rPr>
                      <w:szCs w:val="24"/>
                      <w:lang w:val="en-US"/>
                    </w:rPr>
                    <w:t>System shows error message: “Email is required”.</w:t>
                  </w:r>
                </w:p>
              </w:tc>
            </w:tr>
            <w:tr w:rsidR="00551376" w:rsidRPr="004A6A7C" w14:paraId="53F5DC9F" w14:textId="77777777" w:rsidTr="007213C6">
              <w:trPr>
                <w:cantSplit/>
              </w:trPr>
              <w:tc>
                <w:tcPr>
                  <w:tcW w:w="985" w:type="dxa"/>
                </w:tcPr>
                <w:p w14:paraId="4020B99B" w14:textId="77777777" w:rsidR="00551376" w:rsidRDefault="00551376" w:rsidP="00551376">
                  <w:pPr>
                    <w:widowControl w:val="0"/>
                    <w:jc w:val="right"/>
                    <w:rPr>
                      <w:szCs w:val="24"/>
                      <w:lang w:val="en-US"/>
                    </w:rPr>
                  </w:pPr>
                  <w:r>
                    <w:rPr>
                      <w:szCs w:val="24"/>
                      <w:lang w:val="en-US"/>
                    </w:rPr>
                    <w:t>12</w:t>
                  </w:r>
                </w:p>
              </w:tc>
              <w:tc>
                <w:tcPr>
                  <w:tcW w:w="3240" w:type="dxa"/>
                </w:tcPr>
                <w:p w14:paraId="427D562F"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5D6031F9" w14:textId="77777777" w:rsidR="00551376" w:rsidRDefault="00551376" w:rsidP="00551376">
                  <w:pPr>
                    <w:widowControl w:val="0"/>
                    <w:rPr>
                      <w:szCs w:val="24"/>
                      <w:lang w:val="en-US"/>
                    </w:rPr>
                  </w:pPr>
                </w:p>
                <w:p w14:paraId="4E6A02AF" w14:textId="77777777" w:rsidR="00551376" w:rsidRDefault="00551376" w:rsidP="00551376">
                  <w:pPr>
                    <w:widowControl w:val="0"/>
                    <w:rPr>
                      <w:szCs w:val="24"/>
                      <w:lang w:val="en-US"/>
                    </w:rPr>
                  </w:pPr>
                  <w:r>
                    <w:rPr>
                      <w:szCs w:val="24"/>
                      <w:lang w:val="en-US"/>
                    </w:rPr>
                    <w:t>System shows error message: “Credit card is required”.</w:t>
                  </w:r>
                </w:p>
              </w:tc>
            </w:tr>
            <w:tr w:rsidR="00551376" w:rsidRPr="004A6A7C" w14:paraId="0BE81489" w14:textId="77777777" w:rsidTr="007213C6">
              <w:trPr>
                <w:cantSplit/>
              </w:trPr>
              <w:tc>
                <w:tcPr>
                  <w:tcW w:w="985" w:type="dxa"/>
                </w:tcPr>
                <w:p w14:paraId="1A1DB2EE" w14:textId="77777777" w:rsidR="00551376" w:rsidRDefault="00551376" w:rsidP="00551376">
                  <w:pPr>
                    <w:widowControl w:val="0"/>
                    <w:jc w:val="right"/>
                    <w:rPr>
                      <w:szCs w:val="24"/>
                      <w:lang w:val="en-US"/>
                    </w:rPr>
                  </w:pPr>
                  <w:r>
                    <w:rPr>
                      <w:szCs w:val="24"/>
                      <w:lang w:val="en-US"/>
                    </w:rPr>
                    <w:t>13</w:t>
                  </w:r>
                </w:p>
              </w:tc>
              <w:tc>
                <w:tcPr>
                  <w:tcW w:w="3240" w:type="dxa"/>
                </w:tcPr>
                <w:p w14:paraId="00660EE9"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6656A7D4" w14:textId="77777777" w:rsidR="00551376" w:rsidRDefault="00551376" w:rsidP="00551376">
                  <w:pPr>
                    <w:widowControl w:val="0"/>
                    <w:rPr>
                      <w:szCs w:val="24"/>
                      <w:lang w:val="en-US"/>
                    </w:rPr>
                  </w:pPr>
                </w:p>
                <w:p w14:paraId="25717025" w14:textId="77777777" w:rsidR="00551376" w:rsidRDefault="00551376" w:rsidP="00551376">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73C1E7E6" w:rsidR="004E0E47" w:rsidRPr="004E0E47" w:rsidRDefault="00545F0E" w:rsidP="003A505F">
            <w:pPr>
              <w:pStyle w:val="ListParagraph"/>
              <w:keepNext/>
              <w:numPr>
                <w:ilvl w:val="0"/>
                <w:numId w:val="9"/>
              </w:numPr>
            </w:pPr>
            <w:r>
              <w:rPr>
                <w:szCs w:val="24"/>
              </w:rPr>
              <w:t>Including</w:t>
            </w:r>
            <w:r w:rsidR="004E0E47">
              <w:rPr>
                <w:szCs w:val="24"/>
              </w:rPr>
              <w:t xml:space="preserve"> </w:t>
            </w:r>
            <w:r w:rsidR="00CC1D22">
              <w:rPr>
                <w:szCs w:val="24"/>
                <w:lang w:val="en-US"/>
              </w:rPr>
              <w:t>use-</w:t>
            </w:r>
            <w:r w:rsidR="004E0E47">
              <w:rPr>
                <w:szCs w:val="24"/>
                <w:lang w:val="en-US"/>
              </w:rPr>
              <w:t>case</w:t>
            </w:r>
            <w:r w:rsidR="0015759B">
              <w:rPr>
                <w:szCs w:val="24"/>
                <w:lang w:val="en-US"/>
              </w:rPr>
              <w:t>:</w:t>
            </w:r>
            <w:r w:rsidR="004E0E47">
              <w:rPr>
                <w:szCs w:val="24"/>
                <w:lang w:val="en-US"/>
              </w:rPr>
              <w:t xml:space="preserv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CE17D0A" w14:textId="77777777" w:rsidR="003A505F" w:rsidRDefault="003A505F" w:rsidP="003A505F">
            <w:pPr>
              <w:pStyle w:val="ListParagraph"/>
              <w:widowControl w:val="0"/>
              <w:numPr>
                <w:ilvl w:val="0"/>
                <w:numId w:val="9"/>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41868ED9" w14:textId="77777777" w:rsidR="003A505F" w:rsidRPr="00707902" w:rsidRDefault="003A505F" w:rsidP="003A505F">
            <w:pPr>
              <w:pStyle w:val="ListParagraph"/>
              <w:widowControl w:val="0"/>
              <w:numPr>
                <w:ilvl w:val="0"/>
                <w:numId w:val="9"/>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w:t>
            </w:r>
          </w:p>
          <w:p w14:paraId="6222E6BC" w14:textId="77777777" w:rsidR="003A505F" w:rsidRPr="004B066C"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 xml:space="preserve"> “Reliability”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6FFA9435" w14:textId="77777777" w:rsidR="003A505F" w:rsidRPr="00BA1008"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17C17B36" w14:textId="77777777" w:rsidR="004E0E47" w:rsidRPr="00057FC1" w:rsidRDefault="003A505F" w:rsidP="003A505F">
            <w:pPr>
              <w:pStyle w:val="ListParagraph"/>
              <w:keepNext/>
              <w:numPr>
                <w:ilvl w:val="0"/>
                <w:numId w:val="9"/>
              </w:num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day guest chose.</w:t>
            </w:r>
            <w:r>
              <w:rPr>
                <w:color w:val="000000" w:themeColor="text1"/>
                <w:szCs w:val="24"/>
                <w:lang w:val="en-US"/>
              </w:rPr>
              <w:t xml:space="preserve"> But store owner has the right to cancel consignment if product doesn’t resemble the information guest provided</w:t>
            </w:r>
            <w:r w:rsidR="00247875">
              <w:rPr>
                <w:color w:val="000000" w:themeColor="text1"/>
                <w:szCs w:val="24"/>
                <w:lang w:val="en-US"/>
              </w:rPr>
              <w:t>.</w:t>
            </w:r>
          </w:p>
          <w:p w14:paraId="40FBBD30" w14:textId="4131C838" w:rsidR="00057FC1" w:rsidRPr="00057FC1" w:rsidRDefault="00057FC1" w:rsidP="003A505F">
            <w:pPr>
              <w:pStyle w:val="ListParagraph"/>
              <w:keepNext/>
              <w:numPr>
                <w:ilvl w:val="0"/>
                <w:numId w:val="9"/>
              </w:numPr>
            </w:pPr>
            <w:r>
              <w:rPr>
                <w:color w:val="000000" w:themeColor="text1"/>
                <w:szCs w:val="24"/>
                <w:lang w:val="en-US"/>
              </w:rPr>
              <w:t>The formula here:</w:t>
            </w:r>
            <w:r w:rsidR="00545F0E">
              <w:rPr>
                <w:color w:val="000000" w:themeColor="text1"/>
                <w:szCs w:val="24"/>
                <w:lang w:val="en-US"/>
              </w:rPr>
              <w:t xml:space="preserve"> (Basic Price * 60%) *(1 ± formula /100 )</w:t>
            </w:r>
          </w:p>
          <w:p w14:paraId="08375888" w14:textId="42624382" w:rsidR="00057FC1" w:rsidRPr="00057FC1" w:rsidRDefault="0044035F" w:rsidP="003A505F">
            <w:pPr>
              <w:pStyle w:val="ListParagraph"/>
              <w:keepNext/>
              <w:numPr>
                <w:ilvl w:val="0"/>
                <w:numId w:val="9"/>
              </w:numPr>
            </w:pPr>
            <w:r>
              <w:rPr>
                <w:color w:val="000000" w:themeColor="text1"/>
                <w:szCs w:val="24"/>
                <w:lang w:val="en-US"/>
              </w:rPr>
              <w:t>Format for tracking code:</w:t>
            </w:r>
            <w:r w:rsidR="00545F0E">
              <w:rPr>
                <w:color w:val="000000" w:themeColor="text1"/>
                <w:szCs w:val="24"/>
                <w:lang w:val="en-US"/>
              </w:rPr>
              <w:t xml:space="preserve"> </w:t>
            </w:r>
            <w:r w:rsidR="00474477">
              <w:rPr>
                <w:color w:val="000000" w:themeColor="text1"/>
                <w:szCs w:val="24"/>
                <w:lang w:val="en-US"/>
              </w:rPr>
              <w:t xml:space="preserve"> (First </w:t>
            </w:r>
            <w:r w:rsidR="002F67EB">
              <w:rPr>
                <w:color w:val="000000" w:themeColor="text1"/>
                <w:szCs w:val="24"/>
                <w:lang w:val="en-US"/>
              </w:rPr>
              <w:t>letter</w:t>
            </w:r>
            <w:r w:rsidR="00474477">
              <w:rPr>
                <w:color w:val="000000" w:themeColor="text1"/>
                <w:szCs w:val="24"/>
                <w:lang w:val="en-US"/>
              </w:rPr>
              <w:t xml:space="preserve"> of product’s name) + (first </w:t>
            </w:r>
            <w:r w:rsidR="002F67EB">
              <w:rPr>
                <w:color w:val="000000" w:themeColor="text1"/>
                <w:szCs w:val="24"/>
                <w:lang w:val="en-US"/>
              </w:rPr>
              <w:t>letter</w:t>
            </w:r>
            <w:r w:rsidR="00474477">
              <w:rPr>
                <w:color w:val="000000" w:themeColor="text1"/>
                <w:szCs w:val="24"/>
                <w:lang w:val="en-US"/>
              </w:rPr>
              <w:t xml:space="preserve"> of consignor’s name) + (2 digits of number of consignment made on current date) + (2 digits of current day) +</w:t>
            </w:r>
            <w:r w:rsidR="00474477">
              <w:rPr>
                <w:color w:val="000000" w:themeColor="text1"/>
                <w:szCs w:val="24"/>
                <w:lang w:val="en-US"/>
              </w:rPr>
              <w:t xml:space="preserve"> (2 digits</w:t>
            </w:r>
            <w:r w:rsidR="00474477">
              <w:rPr>
                <w:color w:val="000000" w:themeColor="text1"/>
                <w:szCs w:val="24"/>
                <w:lang w:val="en-US"/>
              </w:rPr>
              <w:t xml:space="preserve"> of current month</w:t>
            </w:r>
            <w:r w:rsidR="00474477">
              <w:rPr>
                <w:color w:val="000000" w:themeColor="text1"/>
                <w:szCs w:val="24"/>
                <w:lang w:val="en-US"/>
              </w:rPr>
              <w:t>) + (</w:t>
            </w:r>
            <w:r w:rsidR="00474477">
              <w:rPr>
                <w:color w:val="000000" w:themeColor="text1"/>
                <w:szCs w:val="24"/>
                <w:lang w:val="en-US"/>
              </w:rPr>
              <w:t xml:space="preserve">last </w:t>
            </w:r>
            <w:r w:rsidR="00474477">
              <w:rPr>
                <w:color w:val="000000" w:themeColor="text1"/>
                <w:szCs w:val="24"/>
                <w:lang w:val="en-US"/>
              </w:rPr>
              <w:t xml:space="preserve">2 digits of current </w:t>
            </w:r>
            <w:r w:rsidR="00474477">
              <w:rPr>
                <w:color w:val="000000" w:themeColor="text1"/>
                <w:szCs w:val="24"/>
                <w:lang w:val="en-US"/>
              </w:rPr>
              <w:t>year</w:t>
            </w:r>
            <w:r w:rsidR="00474477">
              <w:rPr>
                <w:color w:val="000000" w:themeColor="text1"/>
                <w:szCs w:val="24"/>
                <w:lang w:val="en-US"/>
              </w:rPr>
              <w:t>)</w:t>
            </w:r>
            <w:r w:rsidR="00474477">
              <w:rPr>
                <w:color w:val="000000" w:themeColor="text1"/>
                <w:szCs w:val="24"/>
                <w:lang w:val="en-US"/>
              </w:rPr>
              <w:t>.</w:t>
            </w:r>
          </w:p>
          <w:p w14:paraId="66DB112E" w14:textId="2239DF5F" w:rsidR="00057FC1" w:rsidRPr="004E0E47" w:rsidRDefault="001B0674" w:rsidP="00057FC1">
            <w:pPr>
              <w:pStyle w:val="ListParagraph"/>
              <w:keepNext/>
              <w:numPr>
                <w:ilvl w:val="0"/>
                <w:numId w:val="9"/>
              </w:numPr>
            </w:pPr>
            <w:r>
              <w:rPr>
                <w:color w:val="000000" w:themeColor="text1"/>
                <w:szCs w:val="24"/>
                <w:lang w:val="en-US"/>
              </w:rPr>
              <w:t>C</w:t>
            </w:r>
            <w:r w:rsidR="00057FC1">
              <w:rPr>
                <w:color w:val="000000" w:themeColor="text1"/>
                <w:szCs w:val="24"/>
                <w:lang w:val="en-US"/>
              </w:rPr>
              <w:t>onsignment status</w:t>
            </w:r>
            <w:r>
              <w:rPr>
                <w:color w:val="000000" w:themeColor="text1"/>
                <w:szCs w:val="24"/>
                <w:lang w:val="en-US"/>
              </w:rPr>
              <w:t xml:space="preserve"> when created is</w:t>
            </w:r>
            <w:r w:rsidR="00474477">
              <w:rPr>
                <w:color w:val="000000" w:themeColor="text1"/>
                <w:szCs w:val="24"/>
                <w:lang w:val="en-US"/>
              </w:rPr>
              <w:t xml:space="preserve"> “NOT AVAILABLE”.</w:t>
            </w:r>
          </w:p>
        </w:tc>
      </w:tr>
    </w:tbl>
    <w:p w14:paraId="256F433C" w14:textId="4E4BFC8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lang w:eastAsia="ja-JP"/>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3" w:name="_Toc421297723"/>
      <w:r>
        <w:t xml:space="preserve">Figure </w:t>
      </w:r>
      <w:r>
        <w:fldChar w:fldCharType="begin"/>
      </w:r>
      <w:r>
        <w:instrText xml:space="preserve"> SEQ Figure \* ARABIC </w:instrText>
      </w:r>
      <w:r>
        <w:fldChar w:fldCharType="separate"/>
      </w:r>
      <w:r w:rsidR="0032436E">
        <w:rPr>
          <w:noProof/>
        </w:rPr>
        <w:t>5</w:t>
      </w:r>
      <w:r>
        <w:fldChar w:fldCharType="end"/>
      </w:r>
      <w:r>
        <w:t xml:space="preserve">: </w:t>
      </w:r>
      <w:r w:rsidR="002E06A8">
        <w:t>&lt;Guest&gt; Track product status</w:t>
      </w:r>
      <w:bookmarkEnd w:id="53"/>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605F47" w:rsidRPr="00106843" w14:paraId="24C20BB9" w14:textId="77777777" w:rsidTr="007213C6">
        <w:tc>
          <w:tcPr>
            <w:tcW w:w="9004" w:type="dxa"/>
            <w:gridSpan w:val="4"/>
            <w:shd w:val="clear" w:color="auto" w:fill="D9D9D9" w:themeFill="background1" w:themeFillShade="D9"/>
          </w:tcPr>
          <w:p w14:paraId="67CFAA38" w14:textId="77777777" w:rsidR="00605F47" w:rsidRPr="00106843" w:rsidRDefault="00605F47" w:rsidP="007213C6">
            <w:pPr>
              <w:pStyle w:val="TableofFigures"/>
              <w:widowControl w:val="0"/>
              <w:spacing w:line="240" w:lineRule="auto"/>
              <w:rPr>
                <w:rFonts w:ascii="Cambria" w:hAnsi="Cambria"/>
                <w:b/>
                <w:szCs w:val="24"/>
              </w:rPr>
            </w:pPr>
            <w:r w:rsidRPr="00106843">
              <w:rPr>
                <w:rFonts w:ascii="Cambria" w:hAnsi="Cambria"/>
                <w:b/>
                <w:szCs w:val="24"/>
              </w:rPr>
              <w:lastRenderedPageBreak/>
              <w:t xml:space="preserve">USE CASE – </w:t>
            </w:r>
            <w:sdt>
              <w:sdtPr>
                <w:rPr>
                  <w:rFonts w:ascii="Cambria" w:hAnsi="Cambria"/>
                  <w:b/>
                  <w:szCs w:val="24"/>
                </w:rPr>
                <w:alias w:val="UC Number"/>
                <w:tag w:val="UC Number"/>
                <w:id w:val="-310641088"/>
                <w:text/>
              </w:sdtPr>
              <w:sdtEndPr/>
              <w:sdtContent>
                <w:r w:rsidRPr="00106843">
                  <w:rPr>
                    <w:rFonts w:ascii="Cambria" w:hAnsi="Cambria"/>
                    <w:b/>
                    <w:szCs w:val="24"/>
                  </w:rPr>
                  <w:t>DHP03</w:t>
                </w:r>
              </w:sdtContent>
            </w:sdt>
          </w:p>
        </w:tc>
      </w:tr>
      <w:tr w:rsidR="00605F47" w:rsidRPr="00106843" w14:paraId="798EE42E" w14:textId="77777777" w:rsidTr="007213C6">
        <w:tc>
          <w:tcPr>
            <w:tcW w:w="2251" w:type="dxa"/>
            <w:shd w:val="clear" w:color="auto" w:fill="D9D9D9" w:themeFill="background1" w:themeFillShade="D9"/>
          </w:tcPr>
          <w:p w14:paraId="434888D4" w14:textId="77777777" w:rsidR="00605F47" w:rsidRPr="00106843" w:rsidRDefault="00605F47" w:rsidP="007213C6">
            <w:pPr>
              <w:widowControl w:val="0"/>
              <w:rPr>
                <w:b/>
                <w:szCs w:val="24"/>
              </w:rPr>
            </w:pPr>
            <w:r w:rsidRPr="00106843">
              <w:rPr>
                <w:b/>
                <w:szCs w:val="24"/>
              </w:rPr>
              <w:t>Use Case No.</w:t>
            </w:r>
          </w:p>
        </w:tc>
        <w:sdt>
          <w:sdtPr>
            <w:alias w:val="UC Number"/>
            <w:tag w:val="UC Number"/>
            <w:id w:val="1607082607"/>
            <w:text/>
          </w:sdtPr>
          <w:sdtEndPr/>
          <w:sdtContent>
            <w:tc>
              <w:tcPr>
                <w:tcW w:w="2251" w:type="dxa"/>
              </w:tcPr>
              <w:p w14:paraId="50B617F0" w14:textId="77777777" w:rsidR="00605F47" w:rsidRPr="00106843" w:rsidRDefault="00605F47" w:rsidP="007213C6">
                <w:pPr>
                  <w:widowControl w:val="0"/>
                  <w:rPr>
                    <w:szCs w:val="24"/>
                  </w:rPr>
                </w:pPr>
                <w:r w:rsidRPr="00106843">
                  <w:rPr>
                    <w:szCs w:val="24"/>
                    <w:lang w:val="en-US"/>
                  </w:rPr>
                  <w:t>DHP03</w:t>
                </w:r>
              </w:p>
            </w:tc>
          </w:sdtContent>
        </w:sdt>
        <w:tc>
          <w:tcPr>
            <w:tcW w:w="2251" w:type="dxa"/>
            <w:shd w:val="clear" w:color="auto" w:fill="D9D9D9" w:themeFill="background1" w:themeFillShade="D9"/>
          </w:tcPr>
          <w:p w14:paraId="74C133BE" w14:textId="77777777" w:rsidR="00605F47" w:rsidRPr="00106843" w:rsidRDefault="00605F47" w:rsidP="007213C6">
            <w:pPr>
              <w:widowControl w:val="0"/>
              <w:rPr>
                <w:szCs w:val="24"/>
              </w:rPr>
            </w:pPr>
            <w:r w:rsidRPr="00106843">
              <w:rPr>
                <w:szCs w:val="24"/>
              </w:rPr>
              <w:t>Use Case Version</w:t>
            </w:r>
          </w:p>
        </w:tc>
        <w:sdt>
          <w:sdtPr>
            <w:alias w:val="UC Version"/>
            <w:tag w:val="UC Version"/>
            <w:id w:val="1060057172"/>
            <w:text/>
          </w:sdtPr>
          <w:sdtEndPr/>
          <w:sdtContent>
            <w:tc>
              <w:tcPr>
                <w:tcW w:w="2251" w:type="dxa"/>
              </w:tcPr>
              <w:p w14:paraId="32EAECE5" w14:textId="77777777" w:rsidR="00605F47" w:rsidRPr="00106843" w:rsidRDefault="00605F47" w:rsidP="007213C6">
                <w:pPr>
                  <w:widowControl w:val="0"/>
                  <w:rPr>
                    <w:szCs w:val="24"/>
                  </w:rPr>
                </w:pPr>
                <w:r w:rsidRPr="00106843">
                  <w:rPr>
                    <w:szCs w:val="24"/>
                    <w:lang w:val="en-US"/>
                  </w:rPr>
                  <w:t>2.0</w:t>
                </w:r>
              </w:p>
            </w:tc>
          </w:sdtContent>
        </w:sdt>
      </w:tr>
      <w:tr w:rsidR="00605F47" w:rsidRPr="00106843" w14:paraId="28BA1721" w14:textId="77777777" w:rsidTr="007213C6">
        <w:tc>
          <w:tcPr>
            <w:tcW w:w="2251" w:type="dxa"/>
            <w:shd w:val="clear" w:color="auto" w:fill="D9D9D9" w:themeFill="background1" w:themeFillShade="D9"/>
          </w:tcPr>
          <w:p w14:paraId="79D4B47D" w14:textId="77777777" w:rsidR="00605F47" w:rsidRPr="00106843" w:rsidRDefault="00605F47" w:rsidP="007213C6">
            <w:pPr>
              <w:widowControl w:val="0"/>
              <w:rPr>
                <w:b/>
                <w:szCs w:val="24"/>
              </w:rPr>
            </w:pPr>
            <w:r w:rsidRPr="00106843">
              <w:rPr>
                <w:b/>
                <w:szCs w:val="24"/>
              </w:rPr>
              <w:t>Use Case Name</w:t>
            </w:r>
          </w:p>
        </w:tc>
        <w:sdt>
          <w:sdtPr>
            <w:alias w:val="UC Name"/>
            <w:tag w:val="UC Name"/>
            <w:id w:val="-1548830376"/>
            <w:text/>
          </w:sdtPr>
          <w:sdtEndPr/>
          <w:sdtContent>
            <w:tc>
              <w:tcPr>
                <w:tcW w:w="6753" w:type="dxa"/>
                <w:gridSpan w:val="3"/>
              </w:tcPr>
              <w:p w14:paraId="701D224F" w14:textId="77777777" w:rsidR="00605F47" w:rsidRPr="00106843" w:rsidRDefault="00605F47" w:rsidP="007213C6">
                <w:pPr>
                  <w:widowControl w:val="0"/>
                  <w:rPr>
                    <w:szCs w:val="24"/>
                  </w:rPr>
                </w:pPr>
                <w:r w:rsidRPr="00106843">
                  <w:rPr>
                    <w:szCs w:val="24"/>
                    <w:lang w:val="en-US"/>
                  </w:rPr>
                  <w:t>Track product status</w:t>
                </w:r>
              </w:p>
            </w:tc>
          </w:sdtContent>
        </w:sdt>
      </w:tr>
      <w:tr w:rsidR="00605F47" w:rsidRPr="00106843" w14:paraId="3A244C40" w14:textId="77777777" w:rsidTr="007213C6">
        <w:tc>
          <w:tcPr>
            <w:tcW w:w="2251" w:type="dxa"/>
            <w:shd w:val="clear" w:color="auto" w:fill="D9D9D9" w:themeFill="background1" w:themeFillShade="D9"/>
          </w:tcPr>
          <w:p w14:paraId="06160C28" w14:textId="77777777" w:rsidR="00605F47" w:rsidRPr="00106843" w:rsidRDefault="00605F47" w:rsidP="007213C6">
            <w:pPr>
              <w:widowControl w:val="0"/>
              <w:rPr>
                <w:b/>
                <w:szCs w:val="24"/>
              </w:rPr>
            </w:pPr>
            <w:r w:rsidRPr="00106843">
              <w:rPr>
                <w:b/>
                <w:szCs w:val="24"/>
              </w:rPr>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16DD12BB" w14:textId="77777777" w:rsidR="00605F47" w:rsidRPr="00106843" w:rsidRDefault="00605F47" w:rsidP="007213C6">
                <w:pPr>
                  <w:widowControl w:val="0"/>
                  <w:rPr>
                    <w:szCs w:val="24"/>
                  </w:rPr>
                </w:pPr>
                <w:r w:rsidRPr="00106843">
                  <w:rPr>
                    <w:szCs w:val="24"/>
                  </w:rPr>
                  <w:t>DucHC</w:t>
                </w:r>
              </w:p>
            </w:tc>
          </w:sdtContent>
        </w:sdt>
      </w:tr>
      <w:tr w:rsidR="00605F47" w:rsidRPr="00106843" w14:paraId="2BF60FEA" w14:textId="77777777" w:rsidTr="007213C6">
        <w:tc>
          <w:tcPr>
            <w:tcW w:w="2251" w:type="dxa"/>
            <w:shd w:val="clear" w:color="auto" w:fill="D9D9D9" w:themeFill="background1" w:themeFillShade="D9"/>
          </w:tcPr>
          <w:p w14:paraId="1D8E158F" w14:textId="77777777" w:rsidR="00605F47" w:rsidRPr="00106843" w:rsidRDefault="00605F47" w:rsidP="007213C6">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EndPr/>
          <w:sdtContent>
            <w:tc>
              <w:tcPr>
                <w:tcW w:w="2251" w:type="dxa"/>
              </w:tcPr>
              <w:p w14:paraId="6EDDCE69" w14:textId="77777777" w:rsidR="00605F47" w:rsidRPr="00106843" w:rsidRDefault="00605F47"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4E448C94" w14:textId="77777777" w:rsidR="00605F47" w:rsidRPr="00106843" w:rsidRDefault="00605F47" w:rsidP="007213C6">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EndPr/>
          <w:sdtContent>
            <w:tc>
              <w:tcPr>
                <w:tcW w:w="2251" w:type="dxa"/>
              </w:tcPr>
              <w:p w14:paraId="36D1DC1D" w14:textId="77777777" w:rsidR="00605F47" w:rsidRPr="00106843" w:rsidRDefault="00605F47" w:rsidP="007213C6">
                <w:pPr>
                  <w:widowControl w:val="0"/>
                  <w:rPr>
                    <w:szCs w:val="24"/>
                  </w:rPr>
                </w:pPr>
                <w:r w:rsidRPr="00106843">
                  <w:rPr>
                    <w:szCs w:val="24"/>
                  </w:rPr>
                  <w:t>High</w:t>
                </w:r>
              </w:p>
            </w:tc>
          </w:sdtContent>
        </w:sdt>
      </w:tr>
      <w:tr w:rsidR="00605F47" w:rsidRPr="00106843" w14:paraId="0E906805" w14:textId="77777777" w:rsidTr="007213C6">
        <w:tc>
          <w:tcPr>
            <w:tcW w:w="9004" w:type="dxa"/>
            <w:gridSpan w:val="4"/>
          </w:tcPr>
          <w:p w14:paraId="19CD5382" w14:textId="77777777" w:rsidR="00605F47" w:rsidRPr="00106843" w:rsidRDefault="00605F47" w:rsidP="007213C6">
            <w:pPr>
              <w:widowControl w:val="0"/>
              <w:rPr>
                <w:szCs w:val="24"/>
              </w:rPr>
            </w:pPr>
            <w:r w:rsidRPr="00106843">
              <w:rPr>
                <w:b/>
                <w:szCs w:val="24"/>
              </w:rPr>
              <w:t>Actor</w:t>
            </w:r>
            <w:r w:rsidRPr="00106843">
              <w:rPr>
                <w:szCs w:val="24"/>
              </w:rPr>
              <w:t>:</w:t>
            </w:r>
          </w:p>
          <w:p w14:paraId="75097159" w14:textId="77777777" w:rsidR="00605F47" w:rsidRPr="00106843" w:rsidRDefault="00605F47" w:rsidP="00605F47">
            <w:pPr>
              <w:pStyle w:val="ListParagraph"/>
              <w:widowControl w:val="0"/>
              <w:numPr>
                <w:ilvl w:val="0"/>
                <w:numId w:val="7"/>
              </w:numPr>
              <w:rPr>
                <w:szCs w:val="24"/>
              </w:rPr>
            </w:pPr>
            <w:r w:rsidRPr="00106843">
              <w:rPr>
                <w:szCs w:val="24"/>
                <w:lang w:val="en-US"/>
              </w:rPr>
              <w:t>Guest</w:t>
            </w:r>
          </w:p>
          <w:p w14:paraId="064E5C58" w14:textId="77777777" w:rsidR="00605F47" w:rsidRPr="00106843" w:rsidRDefault="00605F47"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07395CEF" w14:textId="77777777" w:rsidR="00605F47" w:rsidRPr="00106843" w:rsidRDefault="00605F47" w:rsidP="00605F47">
            <w:pPr>
              <w:pStyle w:val="ListParagraph"/>
              <w:widowControl w:val="0"/>
              <w:numPr>
                <w:ilvl w:val="0"/>
                <w:numId w:val="7"/>
              </w:numPr>
              <w:rPr>
                <w:szCs w:val="24"/>
              </w:rPr>
            </w:pPr>
            <w:r>
              <w:rPr>
                <w:szCs w:val="24"/>
                <w:lang w:val="en-US"/>
              </w:rPr>
              <w:t>This use case allows guest to track product status by code.</w:t>
            </w:r>
          </w:p>
          <w:p w14:paraId="3EAF02CF" w14:textId="77777777" w:rsidR="00605F47" w:rsidRPr="00106843" w:rsidRDefault="00605F47" w:rsidP="007213C6">
            <w:pPr>
              <w:keepNext/>
              <w:rPr>
                <w:szCs w:val="24"/>
              </w:rPr>
            </w:pPr>
            <w:r w:rsidRPr="00106843">
              <w:rPr>
                <w:b/>
                <w:szCs w:val="24"/>
              </w:rPr>
              <w:t>Goal</w:t>
            </w:r>
            <w:r w:rsidRPr="00106843">
              <w:rPr>
                <w:szCs w:val="24"/>
              </w:rPr>
              <w:t>:</w:t>
            </w:r>
          </w:p>
          <w:p w14:paraId="5B0B8BB3" w14:textId="77777777" w:rsidR="00605F47" w:rsidRPr="00106843" w:rsidRDefault="00605F47" w:rsidP="00605F47">
            <w:pPr>
              <w:pStyle w:val="ListParagraph"/>
              <w:widowControl w:val="0"/>
              <w:numPr>
                <w:ilvl w:val="0"/>
                <w:numId w:val="7"/>
              </w:numPr>
              <w:rPr>
                <w:szCs w:val="24"/>
              </w:rPr>
            </w:pPr>
            <w:r w:rsidRPr="00106843">
              <w:rPr>
                <w:szCs w:val="24"/>
                <w:lang w:val="en-US"/>
              </w:rPr>
              <w:t>Guest</w:t>
            </w:r>
            <w:r>
              <w:rPr>
                <w:szCs w:val="24"/>
                <w:lang w:val="en-US"/>
              </w:rPr>
              <w:t xml:space="preserve"> views product’s current status successfully.</w:t>
            </w:r>
          </w:p>
          <w:p w14:paraId="64FB3D53" w14:textId="77777777" w:rsidR="00605F47" w:rsidRPr="00106843" w:rsidRDefault="00605F47" w:rsidP="007213C6">
            <w:pPr>
              <w:keepNext/>
              <w:rPr>
                <w:szCs w:val="24"/>
              </w:rPr>
            </w:pPr>
            <w:r w:rsidRPr="00106843">
              <w:rPr>
                <w:b/>
                <w:szCs w:val="24"/>
              </w:rPr>
              <w:t>Triggers</w:t>
            </w:r>
            <w:r w:rsidRPr="00106843">
              <w:rPr>
                <w:szCs w:val="24"/>
              </w:rPr>
              <w:t>:</w:t>
            </w:r>
          </w:p>
          <w:p w14:paraId="156C7731" w14:textId="77777777" w:rsidR="00605F47" w:rsidRPr="00106843" w:rsidRDefault="00605F47" w:rsidP="00605F47">
            <w:pPr>
              <w:pStyle w:val="ListParagraph"/>
              <w:widowControl w:val="0"/>
              <w:numPr>
                <w:ilvl w:val="0"/>
                <w:numId w:val="7"/>
              </w:numPr>
              <w:rPr>
                <w:szCs w:val="24"/>
              </w:rPr>
            </w:pPr>
            <w:r>
              <w:rPr>
                <w:szCs w:val="24"/>
                <w:lang w:val="en-US"/>
              </w:rPr>
              <w:t>Guest sends tracking product’s status command.</w:t>
            </w:r>
          </w:p>
          <w:p w14:paraId="7D2544B3" w14:textId="77777777" w:rsidR="00605F47" w:rsidRPr="003E7DDB" w:rsidRDefault="00605F47" w:rsidP="007213C6">
            <w:pPr>
              <w:keepNext/>
              <w:rPr>
                <w:szCs w:val="24"/>
              </w:rPr>
            </w:pPr>
            <w:r w:rsidRPr="00106843">
              <w:rPr>
                <w:b/>
                <w:szCs w:val="24"/>
              </w:rPr>
              <w:t>Preconditions</w:t>
            </w:r>
            <w:r w:rsidRPr="00106843">
              <w:rPr>
                <w:szCs w:val="24"/>
              </w:rPr>
              <w:t>:</w:t>
            </w:r>
            <w:r>
              <w:rPr>
                <w:szCs w:val="24"/>
                <w:lang w:val="en-US"/>
              </w:rPr>
              <w:t xml:space="preserve"> </w:t>
            </w:r>
            <w:r w:rsidRPr="003E7DDB">
              <w:rPr>
                <w:szCs w:val="24"/>
                <w:lang w:val="en-US"/>
              </w:rPr>
              <w:t>N/A</w:t>
            </w:r>
          </w:p>
          <w:p w14:paraId="19C9862F" w14:textId="77777777" w:rsidR="00605F47" w:rsidRPr="00106843" w:rsidRDefault="00605F47" w:rsidP="007213C6">
            <w:pPr>
              <w:keepNext/>
              <w:rPr>
                <w:szCs w:val="24"/>
              </w:rPr>
            </w:pPr>
            <w:r w:rsidRPr="00106843">
              <w:rPr>
                <w:b/>
                <w:szCs w:val="24"/>
              </w:rPr>
              <w:t>Post Conditions</w:t>
            </w:r>
            <w:r w:rsidRPr="00106843">
              <w:rPr>
                <w:szCs w:val="24"/>
              </w:rPr>
              <w:t>:</w:t>
            </w:r>
          </w:p>
          <w:p w14:paraId="632D75FD" w14:textId="77777777" w:rsidR="00605F47" w:rsidRPr="000E740A" w:rsidRDefault="00605F47" w:rsidP="00605F4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62145E99" w14:textId="77777777" w:rsidR="00605F47" w:rsidRPr="00106843" w:rsidRDefault="00605F47" w:rsidP="00605F4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427DFECE" w14:textId="77777777" w:rsidR="00605F47" w:rsidRPr="00106843" w:rsidRDefault="00605F47"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605F47" w:rsidRPr="00106843" w14:paraId="18EFA55A" w14:textId="77777777" w:rsidTr="007213C6">
              <w:trPr>
                <w:cantSplit/>
              </w:trPr>
              <w:tc>
                <w:tcPr>
                  <w:tcW w:w="985" w:type="dxa"/>
                  <w:shd w:val="clear" w:color="auto" w:fill="D9D9D9" w:themeFill="background1" w:themeFillShade="D9"/>
                </w:tcPr>
                <w:p w14:paraId="76A4FBE6" w14:textId="77777777" w:rsidR="00605F47" w:rsidRPr="00106843" w:rsidRDefault="00605F47" w:rsidP="007213C6">
                  <w:pPr>
                    <w:widowControl w:val="0"/>
                    <w:jc w:val="center"/>
                    <w:rPr>
                      <w:szCs w:val="24"/>
                    </w:rPr>
                  </w:pPr>
                  <w:r w:rsidRPr="00106843">
                    <w:rPr>
                      <w:szCs w:val="24"/>
                    </w:rPr>
                    <w:t>Step</w:t>
                  </w:r>
                </w:p>
              </w:tc>
              <w:tc>
                <w:tcPr>
                  <w:tcW w:w="3240" w:type="dxa"/>
                  <w:shd w:val="clear" w:color="auto" w:fill="D9D9D9" w:themeFill="background1" w:themeFillShade="D9"/>
                </w:tcPr>
                <w:p w14:paraId="3260A94E" w14:textId="77777777" w:rsidR="00605F47" w:rsidRPr="00106843" w:rsidRDefault="00605F47"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14BEDD4" w14:textId="77777777" w:rsidR="00605F47" w:rsidRPr="00106843" w:rsidRDefault="00605F47" w:rsidP="007213C6">
                  <w:pPr>
                    <w:widowControl w:val="0"/>
                    <w:jc w:val="center"/>
                    <w:rPr>
                      <w:szCs w:val="24"/>
                    </w:rPr>
                  </w:pPr>
                  <w:r w:rsidRPr="00106843">
                    <w:rPr>
                      <w:szCs w:val="24"/>
                    </w:rPr>
                    <w:t>System Response</w:t>
                  </w:r>
                </w:p>
              </w:tc>
            </w:tr>
            <w:tr w:rsidR="00605F47" w:rsidRPr="00106843" w14:paraId="16A5F060" w14:textId="77777777" w:rsidTr="007213C6">
              <w:trPr>
                <w:cantSplit/>
              </w:trPr>
              <w:tc>
                <w:tcPr>
                  <w:tcW w:w="985" w:type="dxa"/>
                </w:tcPr>
                <w:p w14:paraId="3CA71E2D" w14:textId="77777777" w:rsidR="00605F47" w:rsidRPr="00106843" w:rsidRDefault="00605F47" w:rsidP="007213C6">
                  <w:pPr>
                    <w:rPr>
                      <w:szCs w:val="24"/>
                    </w:rPr>
                  </w:pPr>
                  <w:r w:rsidRPr="00106843">
                    <w:rPr>
                      <w:szCs w:val="24"/>
                    </w:rPr>
                    <w:t>1</w:t>
                  </w:r>
                </w:p>
              </w:tc>
              <w:tc>
                <w:tcPr>
                  <w:tcW w:w="3240" w:type="dxa"/>
                </w:tcPr>
                <w:p w14:paraId="723D6BD4" w14:textId="77777777" w:rsidR="00605F47" w:rsidRPr="000E740A" w:rsidRDefault="00605F47" w:rsidP="007213C6">
                  <w:pPr>
                    <w:rPr>
                      <w:szCs w:val="24"/>
                      <w:lang w:val="en-US"/>
                    </w:rPr>
                  </w:pPr>
                  <w:r>
                    <w:rPr>
                      <w:szCs w:val="24"/>
                      <w:lang w:val="en-US"/>
                    </w:rPr>
                    <w:t>Guest sends tracking product’s status command.</w:t>
                  </w:r>
                </w:p>
              </w:tc>
              <w:tc>
                <w:tcPr>
                  <w:tcW w:w="4548" w:type="dxa"/>
                </w:tcPr>
                <w:p w14:paraId="395E88CB" w14:textId="77777777" w:rsidR="00605F47" w:rsidRDefault="00605F47" w:rsidP="007213C6">
                  <w:pPr>
                    <w:rPr>
                      <w:szCs w:val="24"/>
                    </w:rPr>
                  </w:pPr>
                </w:p>
                <w:p w14:paraId="7AB2B96C" w14:textId="77777777" w:rsidR="00605F47" w:rsidRDefault="00605F47" w:rsidP="007213C6">
                  <w:pPr>
                    <w:rPr>
                      <w:szCs w:val="24"/>
                    </w:rPr>
                  </w:pPr>
                </w:p>
                <w:p w14:paraId="358050BB" w14:textId="0C425226" w:rsidR="00605F47" w:rsidRPr="000E740A" w:rsidRDefault="00961AB2" w:rsidP="00545F0E">
                  <w:pPr>
                    <w:rPr>
                      <w:szCs w:val="24"/>
                      <w:lang w:val="en-US"/>
                    </w:rPr>
                  </w:pPr>
                  <w:r>
                    <w:rPr>
                      <w:szCs w:val="24"/>
                      <w:lang w:val="en-US"/>
                    </w:rPr>
                    <w:t>System requires guest to input “Code” - free text input</w:t>
                  </w:r>
                  <w:r w:rsidR="00545F0E">
                    <w:rPr>
                      <w:szCs w:val="24"/>
                      <w:lang w:val="en-US"/>
                    </w:rPr>
                    <w:t>.</w:t>
                  </w:r>
                  <w:r w:rsidR="001C5670">
                    <w:rPr>
                      <w:szCs w:val="24"/>
                      <w:lang w:val="en-US"/>
                    </w:rPr>
                    <w:t xml:space="preserve"> </w:t>
                  </w:r>
                  <w:r w:rsidR="00545F0E">
                    <w:rPr>
                      <w:szCs w:val="24"/>
                      <w:lang w:val="en-US"/>
                    </w:rPr>
                    <w:t>System also</w:t>
                  </w:r>
                  <w:r w:rsidR="001C5670">
                    <w:rPr>
                      <w:szCs w:val="24"/>
                      <w:lang w:val="en-US"/>
                    </w:rPr>
                    <w:t xml:space="preserve"> </w:t>
                  </w:r>
                  <w:r w:rsidR="008412CD">
                    <w:rPr>
                      <w:szCs w:val="24"/>
                      <w:lang w:val="en-US"/>
                    </w:rPr>
                    <w:t>shows</w:t>
                  </w:r>
                  <w:r w:rsidR="001C5670">
                    <w:rPr>
                      <w:szCs w:val="24"/>
                      <w:lang w:val="en-US"/>
                    </w:rPr>
                    <w:t xml:space="preserve"> “Check” to send command to check product’s status</w:t>
                  </w:r>
                  <w:r w:rsidR="003F6870">
                    <w:rPr>
                      <w:szCs w:val="24"/>
                      <w:lang w:val="en-US"/>
                    </w:rPr>
                    <w:t xml:space="preserve"> with inputted code</w:t>
                  </w:r>
                  <w:r>
                    <w:rPr>
                      <w:szCs w:val="24"/>
                      <w:lang w:val="en-US"/>
                    </w:rPr>
                    <w:t>.</w:t>
                  </w:r>
                </w:p>
              </w:tc>
            </w:tr>
            <w:tr w:rsidR="00605F47" w:rsidRPr="00106843" w14:paraId="46A999ED" w14:textId="77777777" w:rsidTr="007213C6">
              <w:trPr>
                <w:cantSplit/>
              </w:trPr>
              <w:tc>
                <w:tcPr>
                  <w:tcW w:w="985" w:type="dxa"/>
                </w:tcPr>
                <w:p w14:paraId="77034F90" w14:textId="77777777" w:rsidR="00605F47" w:rsidRPr="00EF48A8" w:rsidRDefault="00605F47" w:rsidP="007213C6">
                  <w:pPr>
                    <w:rPr>
                      <w:szCs w:val="24"/>
                      <w:lang w:val="en-US"/>
                    </w:rPr>
                  </w:pPr>
                  <w:r>
                    <w:rPr>
                      <w:szCs w:val="24"/>
                      <w:lang w:val="en-US"/>
                    </w:rPr>
                    <w:lastRenderedPageBreak/>
                    <w:t>2</w:t>
                  </w:r>
                </w:p>
              </w:tc>
              <w:tc>
                <w:tcPr>
                  <w:tcW w:w="3240" w:type="dxa"/>
                </w:tcPr>
                <w:p w14:paraId="55104C76" w14:textId="77777777" w:rsidR="00605F47" w:rsidRDefault="00605F47" w:rsidP="007213C6">
                  <w:pPr>
                    <w:rPr>
                      <w:szCs w:val="24"/>
                      <w:lang w:val="en-US"/>
                    </w:rPr>
                  </w:pPr>
                  <w:r>
                    <w:rPr>
                      <w:szCs w:val="24"/>
                      <w:lang w:val="en-US"/>
                    </w:rPr>
                    <w:t>Guest inputs code and sends it to system.</w:t>
                  </w:r>
                </w:p>
              </w:tc>
              <w:tc>
                <w:tcPr>
                  <w:tcW w:w="4548" w:type="dxa"/>
                </w:tcPr>
                <w:p w14:paraId="6D521C29" w14:textId="77777777" w:rsidR="00605F47" w:rsidRDefault="00605F47" w:rsidP="007213C6">
                  <w:pPr>
                    <w:rPr>
                      <w:szCs w:val="24"/>
                    </w:rPr>
                  </w:pPr>
                </w:p>
                <w:p w14:paraId="020F542C" w14:textId="77777777" w:rsidR="00605F47" w:rsidRDefault="00605F47" w:rsidP="007213C6">
                  <w:pPr>
                    <w:rPr>
                      <w:szCs w:val="24"/>
                    </w:rPr>
                  </w:pPr>
                </w:p>
                <w:p w14:paraId="211CD874" w14:textId="77777777" w:rsidR="00605F47" w:rsidRDefault="00605F47" w:rsidP="007213C6">
                  <w:pPr>
                    <w:rPr>
                      <w:szCs w:val="24"/>
                      <w:lang w:val="en-US"/>
                    </w:rPr>
                  </w:pPr>
                  <w:r>
                    <w:rPr>
                      <w:szCs w:val="24"/>
                      <w:lang w:val="en-US"/>
                    </w:rPr>
                    <w:t>System finds product with provided code and shows guest with following information:</w:t>
                  </w:r>
                </w:p>
                <w:p w14:paraId="6AA8A405" w14:textId="77777777" w:rsidR="00605F47" w:rsidRDefault="00605F47" w:rsidP="00605F47">
                  <w:pPr>
                    <w:pStyle w:val="ListParagraph"/>
                    <w:numPr>
                      <w:ilvl w:val="0"/>
                      <w:numId w:val="9"/>
                    </w:numPr>
                    <w:spacing w:before="0" w:after="0"/>
                    <w:rPr>
                      <w:szCs w:val="24"/>
                      <w:lang w:val="en-US"/>
                    </w:rPr>
                  </w:pPr>
                  <w:r>
                    <w:rPr>
                      <w:szCs w:val="24"/>
                      <w:lang w:val="en-US"/>
                    </w:rPr>
                    <w:t>Image: image of product.</w:t>
                  </w:r>
                </w:p>
                <w:p w14:paraId="62A94867" w14:textId="77777777" w:rsidR="00605F47" w:rsidRDefault="00605F47" w:rsidP="00605F47">
                  <w:pPr>
                    <w:pStyle w:val="ListParagraph"/>
                    <w:numPr>
                      <w:ilvl w:val="0"/>
                      <w:numId w:val="9"/>
                    </w:numPr>
                    <w:spacing w:before="0" w:after="0"/>
                    <w:rPr>
                      <w:szCs w:val="24"/>
                      <w:lang w:val="en-US"/>
                    </w:rPr>
                  </w:pPr>
                  <w:r>
                    <w:rPr>
                      <w:szCs w:val="24"/>
                      <w:lang w:val="en-US"/>
                    </w:rPr>
                    <w:t>Product name: label.</w:t>
                  </w:r>
                </w:p>
                <w:p w14:paraId="134B8989" w14:textId="77777777" w:rsidR="00605F47" w:rsidRDefault="00605F47" w:rsidP="00605F47">
                  <w:pPr>
                    <w:pStyle w:val="ListParagraph"/>
                    <w:numPr>
                      <w:ilvl w:val="0"/>
                      <w:numId w:val="9"/>
                    </w:numPr>
                    <w:spacing w:before="0" w:after="0"/>
                    <w:rPr>
                      <w:szCs w:val="24"/>
                      <w:lang w:val="en-US"/>
                    </w:rPr>
                  </w:pPr>
                  <w:r>
                    <w:rPr>
                      <w:szCs w:val="24"/>
                      <w:lang w:val="en-US"/>
                    </w:rPr>
                    <w:t>Consigned-price: label.</w:t>
                  </w:r>
                </w:p>
                <w:p w14:paraId="53E818BF" w14:textId="77777777" w:rsidR="00605F47" w:rsidRDefault="00605F47" w:rsidP="00605F47">
                  <w:pPr>
                    <w:pStyle w:val="ListParagraph"/>
                    <w:numPr>
                      <w:ilvl w:val="0"/>
                      <w:numId w:val="9"/>
                    </w:numPr>
                    <w:spacing w:before="0" w:after="0"/>
                    <w:rPr>
                      <w:szCs w:val="24"/>
                      <w:lang w:val="en-US"/>
                    </w:rPr>
                  </w:pPr>
                  <w:r>
                    <w:rPr>
                      <w:szCs w:val="24"/>
                      <w:lang w:val="en-US"/>
                    </w:rPr>
                    <w:t>Consigned date: label.</w:t>
                  </w:r>
                </w:p>
                <w:p w14:paraId="0A0A3846" w14:textId="77777777" w:rsidR="00605F47" w:rsidRDefault="00605F47" w:rsidP="00605F47">
                  <w:pPr>
                    <w:pStyle w:val="ListParagraph"/>
                    <w:numPr>
                      <w:ilvl w:val="0"/>
                      <w:numId w:val="9"/>
                    </w:numPr>
                    <w:spacing w:before="0" w:after="0"/>
                    <w:rPr>
                      <w:szCs w:val="24"/>
                      <w:lang w:val="en-US"/>
                    </w:rPr>
                  </w:pPr>
                  <w:r>
                    <w:rPr>
                      <w:szCs w:val="24"/>
                      <w:lang w:val="en-US"/>
                    </w:rPr>
                    <w:t>Product’s status: label.</w:t>
                  </w:r>
                </w:p>
                <w:p w14:paraId="451D8396" w14:textId="77777777" w:rsidR="00605F47" w:rsidRDefault="00605F47" w:rsidP="00605F47">
                  <w:pPr>
                    <w:pStyle w:val="ListParagraph"/>
                    <w:numPr>
                      <w:ilvl w:val="0"/>
                      <w:numId w:val="9"/>
                    </w:numPr>
                    <w:spacing w:before="0" w:after="0"/>
                    <w:rPr>
                      <w:szCs w:val="24"/>
                      <w:lang w:val="en-US"/>
                    </w:rPr>
                  </w:pPr>
                  <w:r>
                    <w:rPr>
                      <w:szCs w:val="24"/>
                      <w:lang w:val="en-US"/>
                    </w:rPr>
                    <w:t>Product’s owner:</w:t>
                  </w:r>
                </w:p>
                <w:p w14:paraId="184DE723" w14:textId="77777777" w:rsidR="00605F47" w:rsidRDefault="00605F47" w:rsidP="00605F47">
                  <w:pPr>
                    <w:pStyle w:val="ListParagraph"/>
                    <w:numPr>
                      <w:ilvl w:val="1"/>
                      <w:numId w:val="9"/>
                    </w:numPr>
                    <w:spacing w:before="0" w:after="0"/>
                    <w:rPr>
                      <w:szCs w:val="24"/>
                      <w:lang w:val="en-US"/>
                    </w:rPr>
                  </w:pPr>
                  <w:r>
                    <w:rPr>
                      <w:szCs w:val="24"/>
                      <w:lang w:val="en-US"/>
                    </w:rPr>
                    <w:t>Name: label.</w:t>
                  </w:r>
                </w:p>
                <w:p w14:paraId="7FA8F4CA" w14:textId="77777777" w:rsidR="00605F47" w:rsidRDefault="00605F47" w:rsidP="00605F47">
                  <w:pPr>
                    <w:pStyle w:val="ListParagraph"/>
                    <w:numPr>
                      <w:ilvl w:val="1"/>
                      <w:numId w:val="9"/>
                    </w:numPr>
                    <w:spacing w:before="0" w:after="0"/>
                    <w:rPr>
                      <w:szCs w:val="24"/>
                      <w:lang w:val="en-US"/>
                    </w:rPr>
                  </w:pPr>
                  <w:r>
                    <w:rPr>
                      <w:szCs w:val="24"/>
                      <w:lang w:val="en-US"/>
                    </w:rPr>
                    <w:t>Address: label.</w:t>
                  </w:r>
                </w:p>
                <w:p w14:paraId="0FC3E9BD" w14:textId="77777777" w:rsidR="00605F47" w:rsidRDefault="00605F47" w:rsidP="00605F47">
                  <w:pPr>
                    <w:pStyle w:val="ListParagraph"/>
                    <w:numPr>
                      <w:ilvl w:val="1"/>
                      <w:numId w:val="9"/>
                    </w:numPr>
                    <w:spacing w:before="0" w:after="0"/>
                    <w:rPr>
                      <w:szCs w:val="24"/>
                      <w:lang w:val="en-US"/>
                    </w:rPr>
                  </w:pPr>
                  <w:r>
                    <w:rPr>
                      <w:szCs w:val="24"/>
                      <w:lang w:val="en-US"/>
                    </w:rPr>
                    <w:t>Phone: label.</w:t>
                  </w:r>
                </w:p>
                <w:p w14:paraId="69EAB0FA" w14:textId="77777777" w:rsidR="00605F47" w:rsidRDefault="00605F47" w:rsidP="00605F47">
                  <w:pPr>
                    <w:pStyle w:val="ListParagraph"/>
                    <w:numPr>
                      <w:ilvl w:val="1"/>
                      <w:numId w:val="9"/>
                    </w:numPr>
                    <w:spacing w:before="0" w:after="0"/>
                    <w:rPr>
                      <w:szCs w:val="24"/>
                      <w:lang w:val="en-US"/>
                    </w:rPr>
                  </w:pPr>
                  <w:r>
                    <w:rPr>
                      <w:szCs w:val="24"/>
                      <w:lang w:val="en-US"/>
                    </w:rPr>
                    <w:t>Email: label.</w:t>
                  </w:r>
                </w:p>
                <w:p w14:paraId="6B94654C" w14:textId="77777777" w:rsidR="00605F47" w:rsidRDefault="00605F47" w:rsidP="00605F47">
                  <w:pPr>
                    <w:pStyle w:val="ListParagraph"/>
                    <w:numPr>
                      <w:ilvl w:val="1"/>
                      <w:numId w:val="9"/>
                    </w:numPr>
                    <w:spacing w:before="0" w:after="0"/>
                    <w:rPr>
                      <w:szCs w:val="24"/>
                      <w:lang w:val="en-US"/>
                    </w:rPr>
                  </w:pPr>
                  <w:r>
                    <w:rPr>
                      <w:szCs w:val="24"/>
                      <w:lang w:val="en-US"/>
                    </w:rPr>
                    <w:t>Payment method: label.</w:t>
                  </w:r>
                </w:p>
                <w:p w14:paraId="36FF05D4" w14:textId="77777777" w:rsidR="00605F47" w:rsidRDefault="00605F47" w:rsidP="00605F47">
                  <w:pPr>
                    <w:pStyle w:val="ListParagraph"/>
                    <w:numPr>
                      <w:ilvl w:val="0"/>
                      <w:numId w:val="9"/>
                    </w:numPr>
                    <w:spacing w:before="0" w:after="0"/>
                    <w:rPr>
                      <w:szCs w:val="24"/>
                      <w:lang w:val="en-US"/>
                    </w:rPr>
                  </w:pPr>
                  <w:r>
                    <w:rPr>
                      <w:szCs w:val="24"/>
                      <w:lang w:val="en-US"/>
                    </w:rPr>
                    <w:t>Store owner’s name: label.</w:t>
                  </w:r>
                </w:p>
                <w:p w14:paraId="708F5B2C" w14:textId="2869A168" w:rsidR="00605F47" w:rsidRPr="00A31306" w:rsidRDefault="00665249" w:rsidP="007213C6">
                  <w:pPr>
                    <w:rPr>
                      <w:szCs w:val="24"/>
                      <w:lang w:val="en-US"/>
                    </w:rPr>
                  </w:pPr>
                  <w:r>
                    <w:rPr>
                      <w:szCs w:val="24"/>
                      <w:lang w:val="en-US"/>
                    </w:rPr>
                    <w:t xml:space="preserve">System also shows “Cancel” to send command to cancel consignment.  </w:t>
                  </w:r>
                  <w:r w:rsidR="00605F47">
                    <w:rPr>
                      <w:szCs w:val="24"/>
                      <w:lang w:val="en-US"/>
                    </w:rPr>
                    <w:t xml:space="preserve"> [Exception: 1, 2]</w:t>
                  </w:r>
                </w:p>
              </w:tc>
            </w:tr>
          </w:tbl>
          <w:p w14:paraId="7382E526" w14:textId="77777777" w:rsidR="00605F47" w:rsidRPr="00106843" w:rsidRDefault="00605F47" w:rsidP="007213C6">
            <w:pPr>
              <w:widowControl w:val="0"/>
              <w:rPr>
                <w:szCs w:val="24"/>
              </w:rPr>
            </w:pPr>
          </w:p>
          <w:p w14:paraId="7F9DCAA7" w14:textId="77777777" w:rsidR="00605F47" w:rsidRPr="00881050" w:rsidRDefault="00605F47" w:rsidP="007213C6">
            <w:pPr>
              <w:keepNext/>
              <w:rPr>
                <w:szCs w:val="24"/>
                <w:lang w:val="en-US"/>
              </w:rPr>
            </w:pPr>
            <w:r w:rsidRPr="00106843">
              <w:rPr>
                <w:b/>
                <w:szCs w:val="24"/>
              </w:rPr>
              <w:t>Alternative Scenario</w:t>
            </w:r>
            <w:r>
              <w:rPr>
                <w:szCs w:val="24"/>
              </w:rPr>
              <w:t>:</w:t>
            </w:r>
            <w:r>
              <w:rPr>
                <w:szCs w:val="24"/>
                <w:lang w:val="en-US"/>
              </w:rPr>
              <w:t xml:space="preserve"> N/A</w:t>
            </w:r>
          </w:p>
          <w:p w14:paraId="63745F94" w14:textId="77777777" w:rsidR="00605F47" w:rsidRPr="00106843" w:rsidRDefault="00605F47" w:rsidP="007213C6">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6"/>
              <w:gridCol w:w="4431"/>
            </w:tblGrid>
            <w:tr w:rsidR="00605F47" w:rsidRPr="00106843" w14:paraId="6953BB32" w14:textId="77777777" w:rsidTr="007213C6">
              <w:trPr>
                <w:cantSplit/>
              </w:trPr>
              <w:tc>
                <w:tcPr>
                  <w:tcW w:w="985" w:type="dxa"/>
                  <w:shd w:val="clear" w:color="auto" w:fill="D9D9D9" w:themeFill="background1" w:themeFillShade="D9"/>
                </w:tcPr>
                <w:p w14:paraId="028394CD" w14:textId="77777777" w:rsidR="00605F47" w:rsidRPr="00106843" w:rsidRDefault="00605F47" w:rsidP="007213C6">
                  <w:pPr>
                    <w:widowControl w:val="0"/>
                    <w:jc w:val="center"/>
                    <w:rPr>
                      <w:szCs w:val="24"/>
                    </w:rPr>
                  </w:pPr>
                  <w:r w:rsidRPr="00106843">
                    <w:rPr>
                      <w:szCs w:val="24"/>
                    </w:rPr>
                    <w:t>No</w:t>
                  </w:r>
                </w:p>
              </w:tc>
              <w:tc>
                <w:tcPr>
                  <w:tcW w:w="3240" w:type="dxa"/>
                  <w:shd w:val="clear" w:color="auto" w:fill="D9D9D9" w:themeFill="background1" w:themeFillShade="D9"/>
                </w:tcPr>
                <w:p w14:paraId="0CF01C65" w14:textId="77777777" w:rsidR="00605F47" w:rsidRPr="00106843" w:rsidRDefault="00605F47"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727E10B4" w14:textId="77777777" w:rsidR="00605F47" w:rsidRPr="00106843" w:rsidRDefault="00605F47" w:rsidP="007213C6">
                  <w:pPr>
                    <w:widowControl w:val="0"/>
                    <w:jc w:val="center"/>
                    <w:rPr>
                      <w:szCs w:val="24"/>
                    </w:rPr>
                  </w:pPr>
                  <w:r w:rsidRPr="00106843">
                    <w:rPr>
                      <w:szCs w:val="24"/>
                    </w:rPr>
                    <w:t>System Response</w:t>
                  </w:r>
                </w:p>
              </w:tc>
            </w:tr>
            <w:tr w:rsidR="00605F47" w:rsidRPr="00106843" w14:paraId="73AEDDEE" w14:textId="77777777" w:rsidTr="007213C6">
              <w:trPr>
                <w:cantSplit/>
              </w:trPr>
              <w:tc>
                <w:tcPr>
                  <w:tcW w:w="985" w:type="dxa"/>
                </w:tcPr>
                <w:p w14:paraId="4C415AC9" w14:textId="77777777" w:rsidR="00605F47" w:rsidRPr="00106843" w:rsidRDefault="00605F47" w:rsidP="007213C6">
                  <w:pPr>
                    <w:rPr>
                      <w:szCs w:val="24"/>
                    </w:rPr>
                  </w:pPr>
                  <w:r w:rsidRPr="00106843">
                    <w:rPr>
                      <w:szCs w:val="24"/>
                    </w:rPr>
                    <w:t>1</w:t>
                  </w:r>
                </w:p>
              </w:tc>
              <w:tc>
                <w:tcPr>
                  <w:tcW w:w="3240" w:type="dxa"/>
                </w:tcPr>
                <w:p w14:paraId="0244A0E6" w14:textId="77777777" w:rsidR="00605F47" w:rsidRPr="00A31306" w:rsidRDefault="00605F47" w:rsidP="007213C6">
                  <w:pPr>
                    <w:rPr>
                      <w:szCs w:val="24"/>
                      <w:lang w:val="en-US"/>
                    </w:rPr>
                  </w:pPr>
                  <w:r>
                    <w:rPr>
                      <w:color w:val="000000" w:themeColor="text1"/>
                      <w:szCs w:val="24"/>
                      <w:lang w:val="en-US"/>
                    </w:rPr>
                    <w:t>Inputted value of</w:t>
                  </w:r>
                  <w:r>
                    <w:rPr>
                      <w:szCs w:val="24"/>
                      <w:lang w:val="en-US"/>
                    </w:rPr>
                    <w:t xml:space="preserve"> “Code” field is null.</w:t>
                  </w:r>
                </w:p>
              </w:tc>
              <w:tc>
                <w:tcPr>
                  <w:tcW w:w="4548" w:type="dxa"/>
                </w:tcPr>
                <w:p w14:paraId="1DDD3CCC" w14:textId="77777777" w:rsidR="00605F47" w:rsidRDefault="00605F47" w:rsidP="007213C6">
                  <w:pPr>
                    <w:rPr>
                      <w:szCs w:val="24"/>
                      <w:lang w:val="en-US"/>
                    </w:rPr>
                  </w:pPr>
                </w:p>
                <w:p w14:paraId="4B721C27" w14:textId="77777777" w:rsidR="00605F47" w:rsidRPr="00A31306" w:rsidRDefault="00605F47" w:rsidP="007213C6">
                  <w:pPr>
                    <w:rPr>
                      <w:szCs w:val="24"/>
                      <w:lang w:val="en-US"/>
                    </w:rPr>
                  </w:pPr>
                  <w:r>
                    <w:rPr>
                      <w:szCs w:val="24"/>
                      <w:lang w:val="en-US"/>
                    </w:rPr>
                    <w:t>System shows error message: “Code is required”.</w:t>
                  </w:r>
                </w:p>
              </w:tc>
            </w:tr>
            <w:tr w:rsidR="00605F47" w:rsidRPr="00106843" w14:paraId="038B1929" w14:textId="77777777" w:rsidTr="007213C6">
              <w:trPr>
                <w:cantSplit/>
              </w:trPr>
              <w:tc>
                <w:tcPr>
                  <w:tcW w:w="985" w:type="dxa"/>
                </w:tcPr>
                <w:p w14:paraId="1684E488" w14:textId="77777777" w:rsidR="00605F47" w:rsidRPr="00106843" w:rsidRDefault="00605F47" w:rsidP="007213C6">
                  <w:pPr>
                    <w:rPr>
                      <w:szCs w:val="24"/>
                    </w:rPr>
                  </w:pPr>
                </w:p>
              </w:tc>
              <w:tc>
                <w:tcPr>
                  <w:tcW w:w="3240" w:type="dxa"/>
                </w:tcPr>
                <w:p w14:paraId="033FECA2" w14:textId="77777777" w:rsidR="00605F47" w:rsidRDefault="00605F47" w:rsidP="007213C6">
                  <w:pPr>
                    <w:rPr>
                      <w:szCs w:val="24"/>
                      <w:lang w:val="en-US"/>
                    </w:rPr>
                  </w:pPr>
                  <w:r>
                    <w:rPr>
                      <w:szCs w:val="24"/>
                      <w:lang w:val="en-US"/>
                    </w:rPr>
                    <w:t>System cannot find product with provided code.</w:t>
                  </w:r>
                </w:p>
              </w:tc>
              <w:tc>
                <w:tcPr>
                  <w:tcW w:w="4548" w:type="dxa"/>
                </w:tcPr>
                <w:p w14:paraId="4665B14F" w14:textId="77777777" w:rsidR="00605F47" w:rsidRDefault="00605F47" w:rsidP="007213C6">
                  <w:pPr>
                    <w:rPr>
                      <w:szCs w:val="24"/>
                      <w:lang w:val="en-US"/>
                    </w:rPr>
                  </w:pPr>
                </w:p>
                <w:p w14:paraId="464FEEDB" w14:textId="77777777" w:rsidR="00605F47" w:rsidRDefault="00605F47" w:rsidP="007213C6">
                  <w:pPr>
                    <w:rPr>
                      <w:szCs w:val="24"/>
                      <w:lang w:val="en-US"/>
                    </w:rPr>
                  </w:pPr>
                  <w:r>
                    <w:rPr>
                      <w:szCs w:val="24"/>
                      <w:lang w:val="en-US"/>
                    </w:rPr>
                    <w:t>System shows error message: “We could not find product with this code”.</w:t>
                  </w:r>
                </w:p>
              </w:tc>
            </w:tr>
          </w:tbl>
          <w:p w14:paraId="0A50E5F5" w14:textId="77777777" w:rsidR="00605F47" w:rsidRPr="00106843" w:rsidRDefault="00605F47" w:rsidP="007213C6">
            <w:pPr>
              <w:widowControl w:val="0"/>
              <w:rPr>
                <w:szCs w:val="24"/>
              </w:rPr>
            </w:pPr>
          </w:p>
          <w:p w14:paraId="5C9293FC" w14:textId="77777777" w:rsidR="00605F47" w:rsidRPr="00106843" w:rsidRDefault="00605F47" w:rsidP="007213C6">
            <w:pPr>
              <w:keepNext/>
              <w:rPr>
                <w:szCs w:val="24"/>
              </w:rPr>
            </w:pPr>
            <w:r w:rsidRPr="00106843">
              <w:rPr>
                <w:b/>
                <w:szCs w:val="24"/>
              </w:rPr>
              <w:t>Relationships</w:t>
            </w:r>
            <w:r w:rsidRPr="00106843">
              <w:rPr>
                <w:szCs w:val="24"/>
              </w:rPr>
              <w:t>:</w:t>
            </w:r>
          </w:p>
          <w:p w14:paraId="7E441C49" w14:textId="47B345A2" w:rsidR="00605F47" w:rsidRPr="00106843" w:rsidRDefault="00605F47" w:rsidP="00605F47">
            <w:pPr>
              <w:pStyle w:val="ListParagraph"/>
              <w:widowControl w:val="0"/>
              <w:numPr>
                <w:ilvl w:val="0"/>
                <w:numId w:val="9"/>
              </w:numPr>
              <w:rPr>
                <w:szCs w:val="24"/>
              </w:rPr>
            </w:pPr>
            <w:r>
              <w:rPr>
                <w:szCs w:val="24"/>
              </w:rPr>
              <w:t>Extend</w:t>
            </w:r>
            <w:r>
              <w:rPr>
                <w:szCs w:val="24"/>
                <w:lang w:val="en-US"/>
              </w:rPr>
              <w:t>ing</w:t>
            </w:r>
            <w:r>
              <w:rPr>
                <w:szCs w:val="24"/>
              </w:rPr>
              <w:t xml:space="preserve"> </w:t>
            </w:r>
            <w:r w:rsidR="00E7443B">
              <w:rPr>
                <w:szCs w:val="24"/>
                <w:lang w:val="en-US"/>
              </w:rPr>
              <w:t>use-case:</w:t>
            </w:r>
            <w:r>
              <w:rPr>
                <w:szCs w:val="24"/>
              </w:rPr>
              <w:t xml:space="preserve"> </w:t>
            </w:r>
            <w:r>
              <w:rPr>
                <w:szCs w:val="24"/>
                <w:lang w:val="en-US"/>
              </w:rPr>
              <w:t>Cancel product (Guest sends a request to cancel a consigned products).</w:t>
            </w:r>
          </w:p>
          <w:p w14:paraId="15FE1262" w14:textId="77777777" w:rsidR="00605F47" w:rsidRPr="00106843" w:rsidRDefault="00605F47" w:rsidP="007213C6">
            <w:pPr>
              <w:keepNext/>
              <w:rPr>
                <w:szCs w:val="24"/>
              </w:rPr>
            </w:pPr>
            <w:r w:rsidRPr="00106843">
              <w:rPr>
                <w:b/>
                <w:szCs w:val="24"/>
              </w:rPr>
              <w:t>Business Rules</w:t>
            </w:r>
            <w:r w:rsidRPr="00106843">
              <w:rPr>
                <w:szCs w:val="24"/>
              </w:rPr>
              <w:t>:</w:t>
            </w:r>
          </w:p>
          <w:p w14:paraId="4F1408CD" w14:textId="77777777" w:rsidR="00605F47" w:rsidRPr="00F334DC" w:rsidRDefault="00605F47" w:rsidP="00605F47">
            <w:pPr>
              <w:pStyle w:val="ListParagraph"/>
              <w:widowControl w:val="0"/>
              <w:numPr>
                <w:ilvl w:val="0"/>
                <w:numId w:val="10"/>
              </w:numPr>
              <w:rPr>
                <w:szCs w:val="24"/>
              </w:rPr>
            </w:pPr>
            <w:r>
              <w:rPr>
                <w:szCs w:val="24"/>
                <w:lang w:val="en-US"/>
              </w:rPr>
              <w:t>Guest can only track product’s status by code.</w:t>
            </w:r>
          </w:p>
          <w:p w14:paraId="4EA27A16" w14:textId="77777777" w:rsidR="00605F47" w:rsidRPr="00F334DC" w:rsidRDefault="00605F47" w:rsidP="00605F47">
            <w:pPr>
              <w:pStyle w:val="ListParagraph"/>
              <w:widowControl w:val="0"/>
              <w:numPr>
                <w:ilvl w:val="0"/>
                <w:numId w:val="10"/>
              </w:numPr>
              <w:rPr>
                <w:szCs w:val="24"/>
              </w:rPr>
            </w:pPr>
            <w:r>
              <w:rPr>
                <w:szCs w:val="24"/>
                <w:lang w:val="en-US"/>
              </w:rPr>
              <w:t>Code is generated from consignment of consigned product.</w:t>
            </w:r>
          </w:p>
          <w:p w14:paraId="4A32811F" w14:textId="1F5D67EC" w:rsidR="00605F47" w:rsidRPr="00FC5DDB" w:rsidRDefault="00605F47" w:rsidP="00FC5DB0">
            <w:pPr>
              <w:pStyle w:val="ListParagraph"/>
              <w:widowControl w:val="0"/>
              <w:numPr>
                <w:ilvl w:val="0"/>
                <w:numId w:val="10"/>
              </w:numPr>
              <w:rPr>
                <w:szCs w:val="24"/>
              </w:rPr>
            </w:pPr>
            <w:r>
              <w:rPr>
                <w:szCs w:val="24"/>
                <w:lang w:val="en-US"/>
              </w:rPr>
              <w:t>When status is “Sold” or “Completed</w:t>
            </w:r>
            <w:r w:rsidR="00B76430">
              <w:rPr>
                <w:szCs w:val="24"/>
                <w:lang w:val="en-US"/>
              </w:rPr>
              <w:t>”</w:t>
            </w:r>
            <w:r>
              <w:rPr>
                <w:szCs w:val="24"/>
                <w:lang w:val="en-US"/>
              </w:rPr>
              <w:t xml:space="preserve">, </w:t>
            </w:r>
            <w:r w:rsidR="00856C5E">
              <w:rPr>
                <w:szCs w:val="24"/>
                <w:lang w:val="en-US"/>
              </w:rPr>
              <w:t xml:space="preserve">guest cannot </w:t>
            </w:r>
            <w:r w:rsidR="00FC5DB0">
              <w:rPr>
                <w:szCs w:val="24"/>
                <w:lang w:val="en-US"/>
              </w:rPr>
              <w:t>cancel consigned product anymore</w:t>
            </w:r>
            <w:r>
              <w:rPr>
                <w:szCs w:val="24"/>
                <w:lang w:val="en-US"/>
              </w:rPr>
              <w:t>.</w:t>
            </w:r>
          </w:p>
        </w:tc>
      </w:tr>
      <w:tr w:rsidR="00605F47" w:rsidRPr="00106843" w14:paraId="104DD3E8" w14:textId="77777777" w:rsidTr="007213C6">
        <w:tc>
          <w:tcPr>
            <w:tcW w:w="9004" w:type="dxa"/>
            <w:gridSpan w:val="4"/>
          </w:tcPr>
          <w:p w14:paraId="54F32E8E" w14:textId="77777777" w:rsidR="00605F47" w:rsidRPr="00106843" w:rsidRDefault="00605F47" w:rsidP="007213C6">
            <w:pPr>
              <w:widowControl w:val="0"/>
              <w:rPr>
                <w:b/>
                <w:szCs w:val="24"/>
              </w:rPr>
            </w:pPr>
          </w:p>
        </w:tc>
      </w:tr>
    </w:tbl>
    <w:p w14:paraId="72D78A0B" w14:textId="77777777" w:rsidR="00605F47" w:rsidRDefault="00605F47" w:rsidP="00EF0903">
      <w:pPr>
        <w:rPr>
          <w:b/>
        </w:rPr>
      </w:pPr>
    </w:p>
    <w:p w14:paraId="142EACDA" w14:textId="7CF2E0C9" w:rsidR="00C118D5" w:rsidRPr="004E0E47" w:rsidRDefault="00C118D5" w:rsidP="00C118D5">
      <w:pPr>
        <w:pStyle w:val="Heading5"/>
      </w:pPr>
      <w:r>
        <w:t>&lt;Guest&gt; Cancel</w:t>
      </w:r>
      <w:r w:rsidR="00AD1D09">
        <w:t xml:space="preserve"> </w:t>
      </w:r>
      <w:r w:rsidR="00AD1D09">
        <w:rPr>
          <w:rFonts w:ascii="Cambria" w:hAnsi="Cambria"/>
          <w:szCs w:val="24"/>
        </w:rPr>
        <w:t>Consigned</w:t>
      </w:r>
      <w:r>
        <w:t xml:space="preserve"> Product</w:t>
      </w:r>
    </w:p>
    <w:p w14:paraId="0A6DD9EC" w14:textId="77777777" w:rsidR="00C118D5" w:rsidRDefault="00C118D5" w:rsidP="00C118D5">
      <w:pPr>
        <w:jc w:val="center"/>
        <w:rPr>
          <w:b/>
        </w:rPr>
      </w:pPr>
      <w:r>
        <w:rPr>
          <w:b/>
        </w:rPr>
        <w:t>Use Case Diagram</w:t>
      </w:r>
    </w:p>
    <w:p w14:paraId="334DF220" w14:textId="772C85BE" w:rsidR="00C118D5" w:rsidRDefault="00161AC5" w:rsidP="00C118D5">
      <w:pPr>
        <w:jc w:val="center"/>
        <w:rPr>
          <w:b/>
        </w:rPr>
      </w:pPr>
      <w:r w:rsidRPr="00161AC5">
        <w:rPr>
          <w:b/>
          <w:noProof/>
          <w:lang w:eastAsia="ja-JP"/>
        </w:rPr>
        <w:drawing>
          <wp:inline distT="0" distB="0" distL="0" distR="0" wp14:anchorId="0DAB8166" wp14:editId="131B39B0">
            <wp:extent cx="5588635" cy="2361369"/>
            <wp:effectExtent l="0" t="0" r="0" b="1270"/>
            <wp:docPr id="8" name="Picture 8" descr="C:\Users\Robingios\Desktop\CP Summer 2015\DucHC Use Case\Guest - Track Product's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Guest - Track Product's Statu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1369"/>
                    </a:xfrm>
                    <a:prstGeom prst="rect">
                      <a:avLst/>
                    </a:prstGeom>
                    <a:noFill/>
                    <a:ln>
                      <a:noFill/>
                    </a:ln>
                  </pic:spPr>
                </pic:pic>
              </a:graphicData>
            </a:graphic>
          </wp:inline>
        </w:drawing>
      </w:r>
    </w:p>
    <w:p w14:paraId="504E82BA" w14:textId="022D1974" w:rsidR="00C118D5" w:rsidRPr="0033619E" w:rsidRDefault="0033619E" w:rsidP="0033619E">
      <w:pPr>
        <w:pStyle w:val="Caption"/>
      </w:pPr>
      <w:bookmarkStart w:id="54" w:name="_Toc421297724"/>
      <w:r>
        <w:t xml:space="preserve">Figure </w:t>
      </w:r>
      <w:r>
        <w:fldChar w:fldCharType="begin"/>
      </w:r>
      <w:r>
        <w:instrText xml:space="preserve"> SEQ Figure \* ARABIC </w:instrText>
      </w:r>
      <w:r>
        <w:fldChar w:fldCharType="separate"/>
      </w:r>
      <w:r w:rsidR="0032436E">
        <w:rPr>
          <w:noProof/>
        </w:rPr>
        <w:t>6</w:t>
      </w:r>
      <w:r>
        <w:fldChar w:fldCharType="end"/>
      </w:r>
      <w:r w:rsidR="00C118D5" w:rsidRPr="0033619E">
        <w:t>: &lt;Guest&gt; Cancel</w:t>
      </w:r>
      <w:r w:rsidR="00AD1D09">
        <w:t xml:space="preserve"> Consigned P</w:t>
      </w:r>
      <w:r w:rsidR="00C118D5" w:rsidRPr="0033619E">
        <w:t>roduct</w:t>
      </w:r>
      <w:bookmarkEnd w:id="54"/>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510E46" w:rsidRPr="00106843" w14:paraId="78DBCC2D" w14:textId="77777777" w:rsidTr="007213C6">
        <w:tc>
          <w:tcPr>
            <w:tcW w:w="9004" w:type="dxa"/>
            <w:gridSpan w:val="4"/>
            <w:shd w:val="clear" w:color="auto" w:fill="D9D9D9" w:themeFill="background1" w:themeFillShade="D9"/>
          </w:tcPr>
          <w:p w14:paraId="1118A0C1" w14:textId="77777777" w:rsidR="00510E46" w:rsidRPr="00106843" w:rsidRDefault="00510E46"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EndPr/>
              <w:sdtContent>
                <w:r>
                  <w:rPr>
                    <w:rFonts w:ascii="Cambria" w:hAnsi="Cambria"/>
                    <w:b/>
                    <w:szCs w:val="24"/>
                  </w:rPr>
                  <w:t>DHP05</w:t>
                </w:r>
              </w:sdtContent>
            </w:sdt>
          </w:p>
        </w:tc>
      </w:tr>
      <w:tr w:rsidR="00510E46" w:rsidRPr="00106843" w14:paraId="3AD5C07C" w14:textId="77777777" w:rsidTr="007213C6">
        <w:tc>
          <w:tcPr>
            <w:tcW w:w="2251" w:type="dxa"/>
            <w:shd w:val="clear" w:color="auto" w:fill="D9D9D9" w:themeFill="background1" w:themeFillShade="D9"/>
          </w:tcPr>
          <w:p w14:paraId="2334BFCD" w14:textId="77777777" w:rsidR="00510E46" w:rsidRPr="00106843" w:rsidRDefault="00510E46" w:rsidP="007213C6">
            <w:pPr>
              <w:widowControl w:val="0"/>
              <w:rPr>
                <w:b/>
                <w:szCs w:val="24"/>
              </w:rPr>
            </w:pPr>
            <w:r w:rsidRPr="00106843">
              <w:rPr>
                <w:b/>
                <w:szCs w:val="24"/>
              </w:rPr>
              <w:t>Use Case No.</w:t>
            </w:r>
          </w:p>
        </w:tc>
        <w:sdt>
          <w:sdtPr>
            <w:alias w:val="UC Number"/>
            <w:tag w:val="UC Number"/>
            <w:id w:val="-1996864646"/>
            <w:text/>
          </w:sdtPr>
          <w:sdtEndPr/>
          <w:sdtContent>
            <w:tc>
              <w:tcPr>
                <w:tcW w:w="2251" w:type="dxa"/>
              </w:tcPr>
              <w:p w14:paraId="39AEF337" w14:textId="77777777" w:rsidR="00510E46" w:rsidRPr="00106843" w:rsidRDefault="00510E46" w:rsidP="007213C6">
                <w:pPr>
                  <w:widowControl w:val="0"/>
                  <w:rPr>
                    <w:szCs w:val="24"/>
                  </w:rPr>
                </w:pPr>
                <w:r>
                  <w:rPr>
                    <w:szCs w:val="24"/>
                    <w:lang w:val="en-US"/>
                  </w:rPr>
                  <w:t>DHP05</w:t>
                </w:r>
              </w:p>
            </w:tc>
          </w:sdtContent>
        </w:sdt>
        <w:tc>
          <w:tcPr>
            <w:tcW w:w="2251" w:type="dxa"/>
            <w:shd w:val="clear" w:color="auto" w:fill="D9D9D9" w:themeFill="background1" w:themeFillShade="D9"/>
          </w:tcPr>
          <w:p w14:paraId="07B5535C" w14:textId="77777777" w:rsidR="00510E46" w:rsidRPr="00106843" w:rsidRDefault="00510E46" w:rsidP="007213C6">
            <w:pPr>
              <w:widowControl w:val="0"/>
              <w:rPr>
                <w:szCs w:val="24"/>
              </w:rPr>
            </w:pPr>
            <w:r w:rsidRPr="00106843">
              <w:rPr>
                <w:szCs w:val="24"/>
              </w:rPr>
              <w:t>Use Case Version</w:t>
            </w:r>
          </w:p>
        </w:tc>
        <w:sdt>
          <w:sdtPr>
            <w:alias w:val="UC Version"/>
            <w:tag w:val="UC Version"/>
            <w:id w:val="-306701736"/>
            <w:text/>
          </w:sdtPr>
          <w:sdtEndPr/>
          <w:sdtContent>
            <w:tc>
              <w:tcPr>
                <w:tcW w:w="2251" w:type="dxa"/>
              </w:tcPr>
              <w:p w14:paraId="524BA3BF" w14:textId="77777777" w:rsidR="00510E46" w:rsidRPr="00106843" w:rsidRDefault="00510E46" w:rsidP="007213C6">
                <w:pPr>
                  <w:widowControl w:val="0"/>
                  <w:rPr>
                    <w:szCs w:val="24"/>
                  </w:rPr>
                </w:pPr>
                <w:r w:rsidRPr="00106843">
                  <w:rPr>
                    <w:szCs w:val="24"/>
                    <w:lang w:val="en-US"/>
                  </w:rPr>
                  <w:t>2.0</w:t>
                </w:r>
              </w:p>
            </w:tc>
          </w:sdtContent>
        </w:sdt>
      </w:tr>
      <w:tr w:rsidR="00510E46" w:rsidRPr="00106843" w14:paraId="3184F8BC" w14:textId="77777777" w:rsidTr="007213C6">
        <w:tc>
          <w:tcPr>
            <w:tcW w:w="2251" w:type="dxa"/>
            <w:shd w:val="clear" w:color="auto" w:fill="D9D9D9" w:themeFill="background1" w:themeFillShade="D9"/>
          </w:tcPr>
          <w:p w14:paraId="354636AE" w14:textId="77777777" w:rsidR="00510E46" w:rsidRPr="00106843" w:rsidRDefault="00510E46" w:rsidP="007213C6">
            <w:pPr>
              <w:widowControl w:val="0"/>
              <w:rPr>
                <w:b/>
                <w:szCs w:val="24"/>
              </w:rPr>
            </w:pPr>
            <w:r w:rsidRPr="00106843">
              <w:rPr>
                <w:b/>
                <w:szCs w:val="24"/>
              </w:rPr>
              <w:t>Use Case Name</w:t>
            </w:r>
          </w:p>
        </w:tc>
        <w:sdt>
          <w:sdtPr>
            <w:alias w:val="UC Name"/>
            <w:tag w:val="UC Name"/>
            <w:id w:val="-28101976"/>
            <w:text/>
          </w:sdtPr>
          <w:sdtEndPr/>
          <w:sdtContent>
            <w:tc>
              <w:tcPr>
                <w:tcW w:w="6753" w:type="dxa"/>
                <w:gridSpan w:val="3"/>
              </w:tcPr>
              <w:p w14:paraId="61AC7EAF" w14:textId="77777777" w:rsidR="00510E46" w:rsidRPr="00106843" w:rsidRDefault="00510E46" w:rsidP="007213C6">
                <w:pPr>
                  <w:widowControl w:val="0"/>
                  <w:rPr>
                    <w:szCs w:val="24"/>
                  </w:rPr>
                </w:pPr>
                <w:r>
                  <w:rPr>
                    <w:szCs w:val="24"/>
                    <w:lang w:val="en-US"/>
                  </w:rPr>
                  <w:t>Cancel consigned</w:t>
                </w:r>
                <w:r w:rsidRPr="00106843">
                  <w:rPr>
                    <w:szCs w:val="24"/>
                    <w:lang w:val="en-US"/>
                  </w:rPr>
                  <w:t xml:space="preserve"> product</w:t>
                </w:r>
              </w:p>
            </w:tc>
          </w:sdtContent>
        </w:sdt>
      </w:tr>
      <w:tr w:rsidR="00510E46" w:rsidRPr="00106843" w14:paraId="24993F6E" w14:textId="77777777" w:rsidTr="007213C6">
        <w:tc>
          <w:tcPr>
            <w:tcW w:w="2251" w:type="dxa"/>
            <w:shd w:val="clear" w:color="auto" w:fill="D9D9D9" w:themeFill="background1" w:themeFillShade="D9"/>
          </w:tcPr>
          <w:p w14:paraId="5547131F" w14:textId="77777777" w:rsidR="00510E46" w:rsidRPr="00106843" w:rsidRDefault="00510E46" w:rsidP="007213C6">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2B56966" w14:textId="77777777" w:rsidR="00510E46" w:rsidRPr="00106843" w:rsidRDefault="00510E46" w:rsidP="007213C6">
                <w:pPr>
                  <w:widowControl w:val="0"/>
                  <w:rPr>
                    <w:szCs w:val="24"/>
                  </w:rPr>
                </w:pPr>
                <w:r w:rsidRPr="00106843">
                  <w:rPr>
                    <w:szCs w:val="24"/>
                  </w:rPr>
                  <w:t>DucHC</w:t>
                </w:r>
              </w:p>
            </w:tc>
          </w:sdtContent>
        </w:sdt>
      </w:tr>
      <w:tr w:rsidR="00510E46" w:rsidRPr="00106843" w14:paraId="5D922794" w14:textId="77777777" w:rsidTr="007213C6">
        <w:tc>
          <w:tcPr>
            <w:tcW w:w="2251" w:type="dxa"/>
            <w:shd w:val="clear" w:color="auto" w:fill="D9D9D9" w:themeFill="background1" w:themeFillShade="D9"/>
          </w:tcPr>
          <w:p w14:paraId="26231C7B" w14:textId="77777777" w:rsidR="00510E46" w:rsidRPr="00106843" w:rsidRDefault="00510E46" w:rsidP="007213C6">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EndPr/>
          <w:sdtContent>
            <w:tc>
              <w:tcPr>
                <w:tcW w:w="2251" w:type="dxa"/>
              </w:tcPr>
              <w:p w14:paraId="2C085308" w14:textId="77777777" w:rsidR="00510E46" w:rsidRPr="00106843" w:rsidRDefault="00510E46"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6662429" w14:textId="77777777" w:rsidR="00510E46" w:rsidRPr="00106843" w:rsidRDefault="00510E46" w:rsidP="007213C6">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EndPr/>
          <w:sdtContent>
            <w:tc>
              <w:tcPr>
                <w:tcW w:w="2251" w:type="dxa"/>
              </w:tcPr>
              <w:p w14:paraId="278612F6" w14:textId="77777777" w:rsidR="00510E46" w:rsidRPr="00106843" w:rsidRDefault="00510E46" w:rsidP="007213C6">
                <w:pPr>
                  <w:widowControl w:val="0"/>
                  <w:rPr>
                    <w:szCs w:val="24"/>
                  </w:rPr>
                </w:pPr>
                <w:r w:rsidRPr="00106843">
                  <w:rPr>
                    <w:szCs w:val="24"/>
                  </w:rPr>
                  <w:t>High</w:t>
                </w:r>
              </w:p>
            </w:tc>
          </w:sdtContent>
        </w:sdt>
      </w:tr>
      <w:tr w:rsidR="00510E46" w:rsidRPr="00106843" w14:paraId="293F91B1" w14:textId="77777777" w:rsidTr="007213C6">
        <w:tc>
          <w:tcPr>
            <w:tcW w:w="9004" w:type="dxa"/>
            <w:gridSpan w:val="4"/>
          </w:tcPr>
          <w:p w14:paraId="4B054C28" w14:textId="77777777" w:rsidR="00510E46" w:rsidRPr="00106843" w:rsidRDefault="00510E46" w:rsidP="007213C6">
            <w:pPr>
              <w:widowControl w:val="0"/>
              <w:rPr>
                <w:szCs w:val="24"/>
              </w:rPr>
            </w:pPr>
            <w:r w:rsidRPr="00106843">
              <w:rPr>
                <w:b/>
                <w:szCs w:val="24"/>
              </w:rPr>
              <w:t>Actor</w:t>
            </w:r>
            <w:r w:rsidRPr="00106843">
              <w:rPr>
                <w:szCs w:val="24"/>
              </w:rPr>
              <w:t>:</w:t>
            </w:r>
          </w:p>
          <w:p w14:paraId="254769E2" w14:textId="77777777" w:rsidR="00510E46" w:rsidRPr="00106843" w:rsidRDefault="00510E46" w:rsidP="00510E46">
            <w:pPr>
              <w:pStyle w:val="ListParagraph"/>
              <w:widowControl w:val="0"/>
              <w:numPr>
                <w:ilvl w:val="0"/>
                <w:numId w:val="7"/>
              </w:numPr>
              <w:rPr>
                <w:szCs w:val="24"/>
              </w:rPr>
            </w:pPr>
            <w:r w:rsidRPr="00106843">
              <w:rPr>
                <w:szCs w:val="24"/>
                <w:lang w:val="en-US"/>
              </w:rPr>
              <w:t>Guest</w:t>
            </w:r>
          </w:p>
          <w:p w14:paraId="3FB5C44A" w14:textId="77777777" w:rsidR="00510E46" w:rsidRPr="00106843" w:rsidRDefault="00510E46"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3B3825C5" w14:textId="77777777" w:rsidR="00510E46" w:rsidRPr="00106843" w:rsidRDefault="00510E46" w:rsidP="00510E46">
            <w:pPr>
              <w:pStyle w:val="ListParagraph"/>
              <w:widowControl w:val="0"/>
              <w:numPr>
                <w:ilvl w:val="0"/>
                <w:numId w:val="7"/>
              </w:numPr>
              <w:rPr>
                <w:szCs w:val="24"/>
              </w:rPr>
            </w:pPr>
            <w:r>
              <w:rPr>
                <w:szCs w:val="24"/>
                <w:lang w:val="en-US"/>
              </w:rPr>
              <w:t>This use case allows guest to cancel a consigned product.</w:t>
            </w:r>
          </w:p>
          <w:p w14:paraId="740DDD11" w14:textId="77777777" w:rsidR="00510E46" w:rsidRPr="00106843" w:rsidRDefault="00510E46" w:rsidP="007213C6">
            <w:pPr>
              <w:keepNext/>
              <w:rPr>
                <w:szCs w:val="24"/>
              </w:rPr>
            </w:pPr>
            <w:r w:rsidRPr="00106843">
              <w:rPr>
                <w:b/>
                <w:szCs w:val="24"/>
              </w:rPr>
              <w:t>Goal</w:t>
            </w:r>
            <w:r w:rsidRPr="00106843">
              <w:rPr>
                <w:szCs w:val="24"/>
              </w:rPr>
              <w:t>:</w:t>
            </w:r>
          </w:p>
          <w:p w14:paraId="52E6C199" w14:textId="77777777" w:rsidR="00510E46" w:rsidRPr="00106843" w:rsidRDefault="00510E46" w:rsidP="00510E46">
            <w:pPr>
              <w:pStyle w:val="ListParagraph"/>
              <w:widowControl w:val="0"/>
              <w:numPr>
                <w:ilvl w:val="0"/>
                <w:numId w:val="7"/>
              </w:numPr>
              <w:rPr>
                <w:szCs w:val="24"/>
              </w:rPr>
            </w:pPr>
            <w:r>
              <w:rPr>
                <w:szCs w:val="24"/>
                <w:lang w:val="en-US"/>
              </w:rPr>
              <w:t>Guest cancels a consigned product successfully.</w:t>
            </w:r>
          </w:p>
          <w:p w14:paraId="799DDE20" w14:textId="77777777" w:rsidR="00510E46" w:rsidRPr="00106843" w:rsidRDefault="00510E46" w:rsidP="007213C6">
            <w:pPr>
              <w:keepNext/>
              <w:rPr>
                <w:szCs w:val="24"/>
              </w:rPr>
            </w:pPr>
            <w:r w:rsidRPr="00106843">
              <w:rPr>
                <w:b/>
                <w:szCs w:val="24"/>
              </w:rPr>
              <w:t>Triggers</w:t>
            </w:r>
            <w:r w:rsidRPr="00106843">
              <w:rPr>
                <w:szCs w:val="24"/>
              </w:rPr>
              <w:t>:</w:t>
            </w:r>
          </w:p>
          <w:p w14:paraId="385F5FC5" w14:textId="77777777" w:rsidR="00510E46" w:rsidRPr="00106843" w:rsidRDefault="00510E46" w:rsidP="00510E46">
            <w:pPr>
              <w:pStyle w:val="ListParagraph"/>
              <w:widowControl w:val="0"/>
              <w:numPr>
                <w:ilvl w:val="0"/>
                <w:numId w:val="7"/>
              </w:numPr>
              <w:rPr>
                <w:szCs w:val="24"/>
              </w:rPr>
            </w:pPr>
            <w:r>
              <w:rPr>
                <w:szCs w:val="24"/>
                <w:lang w:val="en-US"/>
              </w:rPr>
              <w:t>Guest sends canceling consigned product command.</w:t>
            </w:r>
          </w:p>
          <w:p w14:paraId="3DE9E301" w14:textId="77777777" w:rsidR="00510E46" w:rsidRPr="00106843" w:rsidRDefault="00510E46" w:rsidP="007213C6">
            <w:pPr>
              <w:keepNext/>
              <w:rPr>
                <w:szCs w:val="24"/>
              </w:rPr>
            </w:pPr>
            <w:r w:rsidRPr="00106843">
              <w:rPr>
                <w:b/>
                <w:szCs w:val="24"/>
              </w:rPr>
              <w:t>Preconditions</w:t>
            </w:r>
            <w:r w:rsidRPr="00106843">
              <w:rPr>
                <w:szCs w:val="24"/>
              </w:rPr>
              <w:t>:</w:t>
            </w:r>
          </w:p>
          <w:p w14:paraId="50B6806B" w14:textId="77777777" w:rsidR="00510E46" w:rsidRPr="00AB6C9B" w:rsidRDefault="00510E46" w:rsidP="00510E46">
            <w:pPr>
              <w:pStyle w:val="ListParagraph"/>
              <w:widowControl w:val="0"/>
              <w:numPr>
                <w:ilvl w:val="0"/>
                <w:numId w:val="8"/>
              </w:numPr>
              <w:rPr>
                <w:szCs w:val="24"/>
              </w:rPr>
            </w:pPr>
            <w:r>
              <w:rPr>
                <w:szCs w:val="24"/>
                <w:lang w:val="en-US"/>
              </w:rPr>
              <w:t>Guest is viewing a consigned product’s information.</w:t>
            </w:r>
          </w:p>
          <w:p w14:paraId="046967A9" w14:textId="77777777" w:rsidR="00510E46" w:rsidRPr="00106843" w:rsidRDefault="00510E46" w:rsidP="00510E46">
            <w:pPr>
              <w:pStyle w:val="ListParagraph"/>
              <w:widowControl w:val="0"/>
              <w:numPr>
                <w:ilvl w:val="0"/>
                <w:numId w:val="8"/>
              </w:numPr>
              <w:rPr>
                <w:szCs w:val="24"/>
              </w:rPr>
            </w:pPr>
            <w:r>
              <w:rPr>
                <w:szCs w:val="24"/>
                <w:lang w:val="en-US"/>
              </w:rPr>
              <w:t>Status of product is neither “Sold” nor “Completed”.</w:t>
            </w:r>
          </w:p>
          <w:p w14:paraId="5ABA6941" w14:textId="77777777" w:rsidR="00510E46" w:rsidRPr="00106843" w:rsidRDefault="00510E46" w:rsidP="007213C6">
            <w:pPr>
              <w:keepNext/>
              <w:rPr>
                <w:szCs w:val="24"/>
              </w:rPr>
            </w:pPr>
            <w:r w:rsidRPr="00106843">
              <w:rPr>
                <w:b/>
                <w:szCs w:val="24"/>
              </w:rPr>
              <w:lastRenderedPageBreak/>
              <w:t>Post Conditions</w:t>
            </w:r>
            <w:r w:rsidRPr="00106843">
              <w:rPr>
                <w:szCs w:val="24"/>
              </w:rPr>
              <w:t>:</w:t>
            </w:r>
          </w:p>
          <w:p w14:paraId="3C64B88E" w14:textId="77777777" w:rsidR="00510E46" w:rsidRPr="00AB6C9B" w:rsidRDefault="00510E46" w:rsidP="00510E46">
            <w:pPr>
              <w:pStyle w:val="ListParagraph"/>
              <w:widowControl w:val="0"/>
              <w:numPr>
                <w:ilvl w:val="0"/>
                <w:numId w:val="9"/>
              </w:numPr>
              <w:rPr>
                <w:szCs w:val="24"/>
              </w:rPr>
            </w:pPr>
            <w:r w:rsidRPr="003C2AAE">
              <w:rPr>
                <w:b/>
                <w:szCs w:val="24"/>
                <w:lang w:val="en-US"/>
              </w:rPr>
              <w:t>Success:</w:t>
            </w:r>
            <w:r>
              <w:rPr>
                <w:szCs w:val="24"/>
                <w:lang w:val="en-US"/>
              </w:rPr>
              <w:t xml:space="preserve"> Product’s status is changed to “Canceled”.</w:t>
            </w:r>
          </w:p>
          <w:p w14:paraId="7F090689" w14:textId="77777777" w:rsidR="00510E46" w:rsidRPr="00106843" w:rsidRDefault="00510E46" w:rsidP="00510E46">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184CA5A4" w14:textId="77777777" w:rsidR="00510E46" w:rsidRPr="00106843" w:rsidRDefault="00510E46"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510E46" w:rsidRPr="00106843" w14:paraId="4620F7BF" w14:textId="77777777" w:rsidTr="007213C6">
              <w:trPr>
                <w:cantSplit/>
              </w:trPr>
              <w:tc>
                <w:tcPr>
                  <w:tcW w:w="985" w:type="dxa"/>
                  <w:shd w:val="clear" w:color="auto" w:fill="D9D9D9" w:themeFill="background1" w:themeFillShade="D9"/>
                </w:tcPr>
                <w:p w14:paraId="4F7B3F65" w14:textId="77777777" w:rsidR="00510E46" w:rsidRPr="00106843" w:rsidRDefault="00510E46" w:rsidP="007213C6">
                  <w:pPr>
                    <w:widowControl w:val="0"/>
                    <w:jc w:val="center"/>
                    <w:rPr>
                      <w:szCs w:val="24"/>
                    </w:rPr>
                  </w:pPr>
                  <w:r w:rsidRPr="00106843">
                    <w:rPr>
                      <w:szCs w:val="24"/>
                    </w:rPr>
                    <w:t>Step</w:t>
                  </w:r>
                </w:p>
              </w:tc>
              <w:tc>
                <w:tcPr>
                  <w:tcW w:w="3240" w:type="dxa"/>
                  <w:shd w:val="clear" w:color="auto" w:fill="D9D9D9" w:themeFill="background1" w:themeFillShade="D9"/>
                </w:tcPr>
                <w:p w14:paraId="463BF615" w14:textId="77777777" w:rsidR="00510E46" w:rsidRPr="00106843" w:rsidRDefault="00510E46"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055C6F28" w14:textId="77777777" w:rsidR="00510E46" w:rsidRPr="00106843" w:rsidRDefault="00510E46" w:rsidP="007213C6">
                  <w:pPr>
                    <w:widowControl w:val="0"/>
                    <w:jc w:val="center"/>
                    <w:rPr>
                      <w:szCs w:val="24"/>
                    </w:rPr>
                  </w:pPr>
                  <w:r w:rsidRPr="00106843">
                    <w:rPr>
                      <w:szCs w:val="24"/>
                    </w:rPr>
                    <w:t>System Response</w:t>
                  </w:r>
                </w:p>
              </w:tc>
            </w:tr>
            <w:tr w:rsidR="00510E46" w:rsidRPr="00106843" w14:paraId="0F1858F3" w14:textId="77777777" w:rsidTr="007213C6">
              <w:trPr>
                <w:cantSplit/>
              </w:trPr>
              <w:tc>
                <w:tcPr>
                  <w:tcW w:w="985" w:type="dxa"/>
                </w:tcPr>
                <w:p w14:paraId="79CD2649" w14:textId="77777777" w:rsidR="00510E46" w:rsidRPr="00106843" w:rsidRDefault="00510E46" w:rsidP="007213C6">
                  <w:pPr>
                    <w:rPr>
                      <w:szCs w:val="24"/>
                    </w:rPr>
                  </w:pPr>
                  <w:r w:rsidRPr="00106843">
                    <w:rPr>
                      <w:szCs w:val="24"/>
                    </w:rPr>
                    <w:t>1</w:t>
                  </w:r>
                </w:p>
              </w:tc>
              <w:tc>
                <w:tcPr>
                  <w:tcW w:w="3240" w:type="dxa"/>
                </w:tcPr>
                <w:p w14:paraId="4E42BECC" w14:textId="77777777" w:rsidR="00510E46" w:rsidRDefault="00510E46" w:rsidP="007213C6">
                  <w:pPr>
                    <w:rPr>
                      <w:szCs w:val="24"/>
                      <w:lang w:val="en-US"/>
                    </w:rPr>
                  </w:pPr>
                  <w:r>
                    <w:rPr>
                      <w:szCs w:val="24"/>
                      <w:lang w:val="en-US"/>
                    </w:rPr>
                    <w:t>Guest sends canceling consigned product command.</w:t>
                  </w:r>
                </w:p>
                <w:p w14:paraId="719E70BF" w14:textId="77777777" w:rsidR="00510E46" w:rsidRPr="003C2AAE" w:rsidRDefault="00510E46" w:rsidP="007213C6">
                  <w:pPr>
                    <w:rPr>
                      <w:szCs w:val="24"/>
                      <w:lang w:val="en-US"/>
                    </w:rPr>
                  </w:pPr>
                  <w:r>
                    <w:rPr>
                      <w:szCs w:val="24"/>
                      <w:lang w:val="en-US"/>
                    </w:rPr>
                    <w:t>[Alternative 1, 2]</w:t>
                  </w:r>
                </w:p>
              </w:tc>
              <w:tc>
                <w:tcPr>
                  <w:tcW w:w="4548" w:type="dxa"/>
                </w:tcPr>
                <w:p w14:paraId="66584B04" w14:textId="77777777" w:rsidR="00510E46" w:rsidRDefault="00510E46" w:rsidP="007213C6">
                  <w:pPr>
                    <w:rPr>
                      <w:szCs w:val="24"/>
                    </w:rPr>
                  </w:pPr>
                </w:p>
                <w:p w14:paraId="6442CD90" w14:textId="77777777" w:rsidR="00510E46" w:rsidRDefault="00510E46" w:rsidP="007213C6">
                  <w:pPr>
                    <w:rPr>
                      <w:szCs w:val="24"/>
                      <w:lang w:val="en-US"/>
                    </w:rPr>
                  </w:pPr>
                </w:p>
                <w:p w14:paraId="71D509D7" w14:textId="77777777" w:rsidR="00510E46" w:rsidRDefault="00510E46" w:rsidP="007213C6">
                  <w:pPr>
                    <w:rPr>
                      <w:szCs w:val="24"/>
                      <w:lang w:val="en-US"/>
                    </w:rPr>
                  </w:pPr>
                </w:p>
                <w:p w14:paraId="14E778F7" w14:textId="77777777" w:rsidR="00510E46" w:rsidRPr="003C2AAE" w:rsidRDefault="00510E46" w:rsidP="007213C6">
                  <w:pPr>
                    <w:rPr>
                      <w:szCs w:val="24"/>
                      <w:lang w:val="en-US"/>
                    </w:rPr>
                  </w:pPr>
                  <w:r>
                    <w:rPr>
                      <w:szCs w:val="24"/>
                      <w:lang w:val="en-US"/>
                    </w:rPr>
                    <w:t>System shows a confirming message if guest really wants to cancel this consigned product with two options “Yes” and “No”.</w:t>
                  </w:r>
                </w:p>
              </w:tc>
            </w:tr>
            <w:tr w:rsidR="00510E46" w:rsidRPr="00106843" w14:paraId="3FFC2EE9" w14:textId="77777777" w:rsidTr="007213C6">
              <w:trPr>
                <w:cantSplit/>
              </w:trPr>
              <w:tc>
                <w:tcPr>
                  <w:tcW w:w="985" w:type="dxa"/>
                </w:tcPr>
                <w:p w14:paraId="3419251D" w14:textId="77777777" w:rsidR="00510E46" w:rsidRPr="00106843" w:rsidRDefault="00510E46" w:rsidP="007213C6">
                  <w:pPr>
                    <w:rPr>
                      <w:szCs w:val="24"/>
                    </w:rPr>
                  </w:pPr>
                </w:p>
              </w:tc>
              <w:tc>
                <w:tcPr>
                  <w:tcW w:w="3240" w:type="dxa"/>
                </w:tcPr>
                <w:p w14:paraId="43B1A446" w14:textId="77777777" w:rsidR="00510E46" w:rsidRDefault="00510E46" w:rsidP="007213C6">
                  <w:pPr>
                    <w:rPr>
                      <w:szCs w:val="24"/>
                      <w:lang w:val="en-US"/>
                    </w:rPr>
                  </w:pPr>
                  <w:r>
                    <w:rPr>
                      <w:szCs w:val="24"/>
                      <w:lang w:val="en-US"/>
                    </w:rPr>
                    <w:t>Guest chooses “Yes” option.</w:t>
                  </w:r>
                </w:p>
                <w:p w14:paraId="10F7EA00" w14:textId="77777777" w:rsidR="00510E46" w:rsidRDefault="00510E46" w:rsidP="007213C6">
                  <w:pPr>
                    <w:rPr>
                      <w:szCs w:val="24"/>
                      <w:lang w:val="en-US"/>
                    </w:rPr>
                  </w:pPr>
                  <w:r>
                    <w:rPr>
                      <w:szCs w:val="24"/>
                      <w:lang w:val="en-US"/>
                    </w:rPr>
                    <w:t>[Alternative 3]</w:t>
                  </w:r>
                </w:p>
              </w:tc>
              <w:tc>
                <w:tcPr>
                  <w:tcW w:w="4548" w:type="dxa"/>
                </w:tcPr>
                <w:p w14:paraId="11D8A9F1" w14:textId="77777777" w:rsidR="00510E46" w:rsidRPr="00A3781E" w:rsidRDefault="00510E46" w:rsidP="007213C6">
                  <w:pPr>
                    <w:rPr>
                      <w:szCs w:val="24"/>
                      <w:lang w:val="en-US"/>
                    </w:rPr>
                  </w:pPr>
                  <w:r>
                    <w:rPr>
                      <w:szCs w:val="24"/>
                      <w:lang w:val="en-US"/>
                    </w:rPr>
                    <w:t>Product’s status is changed to “Canceled”.</w:t>
                  </w:r>
                </w:p>
              </w:tc>
            </w:tr>
          </w:tbl>
          <w:p w14:paraId="48A06880" w14:textId="77777777" w:rsidR="00510E46" w:rsidRPr="00106843" w:rsidRDefault="00510E46" w:rsidP="007213C6">
            <w:pPr>
              <w:widowControl w:val="0"/>
              <w:rPr>
                <w:szCs w:val="24"/>
              </w:rPr>
            </w:pPr>
          </w:p>
          <w:p w14:paraId="4CD5D7C2" w14:textId="77777777" w:rsidR="00510E46" w:rsidRDefault="00510E46" w:rsidP="007213C6">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510E46" w:rsidRPr="00106843" w14:paraId="5049B041" w14:textId="77777777" w:rsidTr="007213C6">
              <w:trPr>
                <w:cantSplit/>
              </w:trPr>
              <w:tc>
                <w:tcPr>
                  <w:tcW w:w="985" w:type="dxa"/>
                  <w:shd w:val="clear" w:color="auto" w:fill="D9D9D9" w:themeFill="background1" w:themeFillShade="D9"/>
                </w:tcPr>
                <w:p w14:paraId="42C2FE79" w14:textId="77777777" w:rsidR="00510E46" w:rsidRPr="00106843" w:rsidRDefault="00510E46" w:rsidP="007213C6">
                  <w:pPr>
                    <w:widowControl w:val="0"/>
                    <w:jc w:val="center"/>
                    <w:rPr>
                      <w:szCs w:val="24"/>
                    </w:rPr>
                  </w:pPr>
                  <w:r w:rsidRPr="00106843">
                    <w:rPr>
                      <w:szCs w:val="24"/>
                    </w:rPr>
                    <w:t>Step</w:t>
                  </w:r>
                </w:p>
              </w:tc>
              <w:tc>
                <w:tcPr>
                  <w:tcW w:w="3240" w:type="dxa"/>
                  <w:shd w:val="clear" w:color="auto" w:fill="D9D9D9" w:themeFill="background1" w:themeFillShade="D9"/>
                </w:tcPr>
                <w:p w14:paraId="4DA94F5C" w14:textId="77777777" w:rsidR="00510E46" w:rsidRPr="00106843" w:rsidRDefault="00510E46"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7356495F" w14:textId="77777777" w:rsidR="00510E46" w:rsidRPr="00106843" w:rsidRDefault="00510E46" w:rsidP="007213C6">
                  <w:pPr>
                    <w:widowControl w:val="0"/>
                    <w:jc w:val="center"/>
                    <w:rPr>
                      <w:szCs w:val="24"/>
                    </w:rPr>
                  </w:pPr>
                  <w:r w:rsidRPr="00106843">
                    <w:rPr>
                      <w:szCs w:val="24"/>
                    </w:rPr>
                    <w:t>System Response</w:t>
                  </w:r>
                </w:p>
              </w:tc>
            </w:tr>
            <w:tr w:rsidR="00510E46" w:rsidRPr="00106843" w14:paraId="1311338B" w14:textId="77777777" w:rsidTr="007213C6">
              <w:trPr>
                <w:cantSplit/>
              </w:trPr>
              <w:tc>
                <w:tcPr>
                  <w:tcW w:w="985" w:type="dxa"/>
                </w:tcPr>
                <w:p w14:paraId="35FB9970" w14:textId="77777777" w:rsidR="00510E46" w:rsidRPr="00106843" w:rsidRDefault="00510E46" w:rsidP="007213C6">
                  <w:pPr>
                    <w:rPr>
                      <w:szCs w:val="24"/>
                    </w:rPr>
                  </w:pPr>
                  <w:r w:rsidRPr="00106843">
                    <w:rPr>
                      <w:szCs w:val="24"/>
                    </w:rPr>
                    <w:t>1</w:t>
                  </w:r>
                </w:p>
              </w:tc>
              <w:tc>
                <w:tcPr>
                  <w:tcW w:w="3240" w:type="dxa"/>
                </w:tcPr>
                <w:p w14:paraId="103A1FC7" w14:textId="77777777" w:rsidR="00510E46" w:rsidRPr="003C2AAE" w:rsidRDefault="00510E46" w:rsidP="007213C6">
                  <w:pPr>
                    <w:rPr>
                      <w:szCs w:val="24"/>
                      <w:lang w:val="en-US"/>
                    </w:rPr>
                  </w:pPr>
                  <w:r>
                    <w:rPr>
                      <w:szCs w:val="24"/>
                      <w:lang w:val="en-US"/>
                    </w:rPr>
                    <w:t>Guest sends canceling consigned product command when status is “Waiting” or “Accepted”.</w:t>
                  </w:r>
                </w:p>
              </w:tc>
              <w:tc>
                <w:tcPr>
                  <w:tcW w:w="4548" w:type="dxa"/>
                </w:tcPr>
                <w:p w14:paraId="20E1D0B7" w14:textId="77777777" w:rsidR="00510E46" w:rsidRDefault="00510E46" w:rsidP="007213C6">
                  <w:pPr>
                    <w:rPr>
                      <w:szCs w:val="24"/>
                    </w:rPr>
                  </w:pPr>
                </w:p>
                <w:p w14:paraId="1210B188" w14:textId="77777777" w:rsidR="00510E46" w:rsidRDefault="00510E46" w:rsidP="007213C6">
                  <w:pPr>
                    <w:rPr>
                      <w:szCs w:val="24"/>
                      <w:lang w:val="en-US"/>
                    </w:rPr>
                  </w:pPr>
                </w:p>
                <w:p w14:paraId="257778F6" w14:textId="77777777" w:rsidR="00510E46" w:rsidRDefault="00510E46" w:rsidP="007213C6">
                  <w:pPr>
                    <w:rPr>
                      <w:szCs w:val="24"/>
                      <w:lang w:val="en-US"/>
                    </w:rPr>
                  </w:pPr>
                </w:p>
                <w:p w14:paraId="736844F0" w14:textId="77777777" w:rsidR="00510E46" w:rsidRDefault="00510E46" w:rsidP="007213C6">
                  <w:pPr>
                    <w:rPr>
                      <w:szCs w:val="24"/>
                      <w:lang w:val="en-US"/>
                    </w:rPr>
                  </w:pPr>
                </w:p>
                <w:p w14:paraId="0229A7A6" w14:textId="77777777" w:rsidR="00510E46" w:rsidRPr="003C2AAE" w:rsidRDefault="00510E46" w:rsidP="007213C6">
                  <w:pPr>
                    <w:rPr>
                      <w:szCs w:val="24"/>
                      <w:lang w:val="en-US"/>
                    </w:rPr>
                  </w:pPr>
                  <w:r>
                    <w:rPr>
                      <w:szCs w:val="24"/>
                      <w:lang w:val="en-US"/>
                    </w:rPr>
                    <w:t>System shows message: “Are you sure you want to cancel this consigned product?” with two options “Yes” and “No”.</w:t>
                  </w:r>
                </w:p>
              </w:tc>
            </w:tr>
            <w:tr w:rsidR="00510E46" w:rsidRPr="00106843" w14:paraId="7ADDD30F" w14:textId="77777777" w:rsidTr="007213C6">
              <w:trPr>
                <w:cantSplit/>
              </w:trPr>
              <w:tc>
                <w:tcPr>
                  <w:tcW w:w="985" w:type="dxa"/>
                </w:tcPr>
                <w:p w14:paraId="15F323BB" w14:textId="77777777" w:rsidR="00510E46" w:rsidRPr="00970A50" w:rsidRDefault="00510E46" w:rsidP="007213C6">
                  <w:pPr>
                    <w:rPr>
                      <w:szCs w:val="24"/>
                      <w:lang w:val="en-US"/>
                    </w:rPr>
                  </w:pPr>
                  <w:r>
                    <w:rPr>
                      <w:szCs w:val="24"/>
                      <w:lang w:val="en-US"/>
                    </w:rPr>
                    <w:t>2</w:t>
                  </w:r>
                </w:p>
              </w:tc>
              <w:tc>
                <w:tcPr>
                  <w:tcW w:w="3240" w:type="dxa"/>
                </w:tcPr>
                <w:p w14:paraId="2BAE8B4F" w14:textId="77777777" w:rsidR="00510E46" w:rsidRDefault="00510E46" w:rsidP="007213C6">
                  <w:pPr>
                    <w:rPr>
                      <w:szCs w:val="24"/>
                      <w:lang w:val="en-US"/>
                    </w:rPr>
                  </w:pPr>
                  <w:r>
                    <w:rPr>
                      <w:szCs w:val="24"/>
                      <w:lang w:val="en-US"/>
                    </w:rPr>
                    <w:t>Guest sends canceling consigned product command when status is “In inventory” or “On web”.</w:t>
                  </w:r>
                </w:p>
              </w:tc>
              <w:tc>
                <w:tcPr>
                  <w:tcW w:w="4548" w:type="dxa"/>
                </w:tcPr>
                <w:p w14:paraId="62232F63" w14:textId="77777777" w:rsidR="00510E46" w:rsidRDefault="00510E46" w:rsidP="007213C6">
                  <w:pPr>
                    <w:rPr>
                      <w:szCs w:val="24"/>
                    </w:rPr>
                  </w:pPr>
                  <w:r>
                    <w:rPr>
                      <w:szCs w:val="24"/>
                      <w:lang w:val="en-US"/>
                    </w:rPr>
                    <w:t>System shows message: “Are you sure you want to cancel this consigned product? You will pay forfeit for this action.” with two options “Yes” and “No”.</w:t>
                  </w:r>
                </w:p>
              </w:tc>
            </w:tr>
            <w:tr w:rsidR="00510E46" w:rsidRPr="00106843" w14:paraId="461E33D7" w14:textId="77777777" w:rsidTr="007213C6">
              <w:trPr>
                <w:cantSplit/>
              </w:trPr>
              <w:tc>
                <w:tcPr>
                  <w:tcW w:w="985" w:type="dxa"/>
                </w:tcPr>
                <w:p w14:paraId="2AF6EE72" w14:textId="77777777" w:rsidR="00510E46" w:rsidRDefault="00510E46" w:rsidP="007213C6">
                  <w:pPr>
                    <w:rPr>
                      <w:szCs w:val="24"/>
                      <w:lang w:val="en-US"/>
                    </w:rPr>
                  </w:pPr>
                  <w:r>
                    <w:rPr>
                      <w:szCs w:val="24"/>
                      <w:lang w:val="en-US"/>
                    </w:rPr>
                    <w:t>3</w:t>
                  </w:r>
                </w:p>
              </w:tc>
              <w:tc>
                <w:tcPr>
                  <w:tcW w:w="3240" w:type="dxa"/>
                </w:tcPr>
                <w:p w14:paraId="5E2658F7" w14:textId="77777777" w:rsidR="00510E46" w:rsidRDefault="00510E46" w:rsidP="007213C6">
                  <w:pPr>
                    <w:rPr>
                      <w:szCs w:val="24"/>
                      <w:lang w:val="en-US"/>
                    </w:rPr>
                  </w:pPr>
                  <w:r>
                    <w:rPr>
                      <w:szCs w:val="24"/>
                      <w:lang w:val="en-US"/>
                    </w:rPr>
                    <w:t>Guest chooses “No” option.</w:t>
                  </w:r>
                </w:p>
              </w:tc>
              <w:tc>
                <w:tcPr>
                  <w:tcW w:w="4548" w:type="dxa"/>
                </w:tcPr>
                <w:p w14:paraId="002FD580" w14:textId="77777777" w:rsidR="00510E46" w:rsidRDefault="00510E46" w:rsidP="007213C6">
                  <w:pPr>
                    <w:rPr>
                      <w:szCs w:val="24"/>
                      <w:lang w:val="en-US"/>
                    </w:rPr>
                  </w:pPr>
                  <w:r>
                    <w:rPr>
                      <w:szCs w:val="24"/>
                      <w:lang w:val="en-US"/>
                    </w:rPr>
                    <w:t xml:space="preserve">Message will disappear. </w:t>
                  </w:r>
                </w:p>
              </w:tc>
            </w:tr>
          </w:tbl>
          <w:p w14:paraId="0FB79C9F" w14:textId="77777777" w:rsidR="00510E46" w:rsidRPr="003C2AAE" w:rsidRDefault="00510E46" w:rsidP="007213C6">
            <w:pPr>
              <w:keepNext/>
              <w:rPr>
                <w:szCs w:val="24"/>
                <w:lang w:val="en-US"/>
              </w:rPr>
            </w:pPr>
          </w:p>
          <w:p w14:paraId="120035A3" w14:textId="77777777" w:rsidR="00510E46" w:rsidRPr="003C2AAE" w:rsidRDefault="00510E46" w:rsidP="007213C6">
            <w:pPr>
              <w:keepNext/>
              <w:rPr>
                <w:szCs w:val="24"/>
                <w:lang w:val="en-US"/>
              </w:rPr>
            </w:pPr>
            <w:r w:rsidRPr="00106843">
              <w:rPr>
                <w:b/>
                <w:szCs w:val="24"/>
              </w:rPr>
              <w:t>Exceptions</w:t>
            </w:r>
            <w:r>
              <w:rPr>
                <w:szCs w:val="24"/>
              </w:rPr>
              <w:t>:</w:t>
            </w:r>
            <w:r>
              <w:rPr>
                <w:szCs w:val="24"/>
                <w:lang w:val="en-US"/>
              </w:rPr>
              <w:t xml:space="preserve"> N/A</w:t>
            </w:r>
          </w:p>
          <w:p w14:paraId="2D1678B2" w14:textId="77777777" w:rsidR="00510E46" w:rsidRPr="00106843" w:rsidRDefault="00510E46" w:rsidP="007213C6">
            <w:pPr>
              <w:keepNext/>
              <w:rPr>
                <w:szCs w:val="24"/>
              </w:rPr>
            </w:pPr>
            <w:r w:rsidRPr="00106843">
              <w:rPr>
                <w:b/>
                <w:szCs w:val="24"/>
              </w:rPr>
              <w:t>Relationships</w:t>
            </w:r>
            <w:r w:rsidRPr="00106843">
              <w:rPr>
                <w:szCs w:val="24"/>
              </w:rPr>
              <w:t>:</w:t>
            </w:r>
          </w:p>
          <w:p w14:paraId="52210D45" w14:textId="77777777" w:rsidR="00510E46" w:rsidRPr="00106843" w:rsidRDefault="00510E46" w:rsidP="00510E46">
            <w:pPr>
              <w:pStyle w:val="ListParagraph"/>
              <w:widowControl w:val="0"/>
              <w:numPr>
                <w:ilvl w:val="0"/>
                <w:numId w:val="9"/>
              </w:numPr>
              <w:rPr>
                <w:szCs w:val="24"/>
              </w:rPr>
            </w:pPr>
            <w:r>
              <w:rPr>
                <w:szCs w:val="24"/>
                <w:lang w:val="en-US"/>
              </w:rPr>
              <w:t>Extended Use-case: Track product status.</w:t>
            </w:r>
          </w:p>
          <w:p w14:paraId="5906EA47" w14:textId="77777777" w:rsidR="00510E46" w:rsidRPr="00106843" w:rsidRDefault="00510E46" w:rsidP="007213C6">
            <w:pPr>
              <w:keepNext/>
              <w:rPr>
                <w:szCs w:val="24"/>
              </w:rPr>
            </w:pPr>
            <w:r w:rsidRPr="00106843">
              <w:rPr>
                <w:b/>
                <w:szCs w:val="24"/>
              </w:rPr>
              <w:lastRenderedPageBreak/>
              <w:t>Business Rules</w:t>
            </w:r>
            <w:r w:rsidRPr="00106843">
              <w:rPr>
                <w:szCs w:val="24"/>
              </w:rPr>
              <w:t>:</w:t>
            </w:r>
          </w:p>
          <w:p w14:paraId="79569A4E" w14:textId="77777777" w:rsidR="00510E46" w:rsidRPr="003549A9" w:rsidRDefault="00510E46" w:rsidP="00510E46">
            <w:pPr>
              <w:pStyle w:val="ListParagraph"/>
              <w:widowControl w:val="0"/>
              <w:numPr>
                <w:ilvl w:val="0"/>
                <w:numId w:val="10"/>
              </w:numPr>
              <w:rPr>
                <w:szCs w:val="24"/>
              </w:rPr>
            </w:pPr>
            <w:r>
              <w:rPr>
                <w:szCs w:val="24"/>
                <w:lang w:val="en-US"/>
              </w:rPr>
              <w:t>Guest can only cancel product before it’s sold.</w:t>
            </w:r>
          </w:p>
          <w:p w14:paraId="0A6A8D7D" w14:textId="77777777" w:rsidR="00510E46" w:rsidRPr="003549A9" w:rsidRDefault="00510E46" w:rsidP="00510E46">
            <w:pPr>
              <w:pStyle w:val="ListParagraph"/>
              <w:widowControl w:val="0"/>
              <w:numPr>
                <w:ilvl w:val="0"/>
                <w:numId w:val="10"/>
              </w:numPr>
              <w:rPr>
                <w:szCs w:val="24"/>
              </w:rPr>
            </w:pPr>
            <w:r>
              <w:rPr>
                <w:szCs w:val="24"/>
                <w:lang w:val="en-US"/>
              </w:rPr>
              <w:t>If guest cancels before store owner gets product, consign product process will be stopped.</w:t>
            </w:r>
          </w:p>
          <w:p w14:paraId="34C29E4C" w14:textId="77777777" w:rsidR="00510E46" w:rsidRPr="00106843" w:rsidRDefault="00510E46" w:rsidP="00510E46">
            <w:pPr>
              <w:pStyle w:val="ListParagraph"/>
              <w:widowControl w:val="0"/>
              <w:numPr>
                <w:ilvl w:val="0"/>
                <w:numId w:val="10"/>
              </w:numPr>
              <w:rPr>
                <w:szCs w:val="24"/>
              </w:rPr>
            </w:pPr>
            <w:r>
              <w:rPr>
                <w:szCs w:val="24"/>
                <w:lang w:val="en-US"/>
              </w:rPr>
              <w:t xml:space="preserve">If guest cancels after store owner gets product, guest will be informed to take back product in a specific time and pay a </w:t>
            </w:r>
            <w:r w:rsidRPr="00975723">
              <w:rPr>
                <w:szCs w:val="24"/>
                <w:lang w:val="en-US"/>
              </w:rPr>
              <w:t>forfeit</w:t>
            </w:r>
            <w:r>
              <w:rPr>
                <w:szCs w:val="24"/>
                <w:lang w:val="en-US"/>
              </w:rPr>
              <w:t xml:space="preserve"> for canceling consignment. After that time and guest doesn’t come to take back product, store owner will have it.</w:t>
            </w:r>
          </w:p>
        </w:tc>
      </w:tr>
    </w:tbl>
    <w:p w14:paraId="6AFD43A2" w14:textId="77777777" w:rsidR="00510E46" w:rsidRDefault="00510E46" w:rsidP="00C118D5">
      <w:pPr>
        <w:jc w:val="center"/>
        <w:rPr>
          <w:b/>
        </w:rPr>
      </w:pPr>
    </w:p>
    <w:p w14:paraId="0F95DBC6" w14:textId="2B519951" w:rsidR="004E0E47" w:rsidRDefault="004E0E47" w:rsidP="004E0E47">
      <w:pPr>
        <w:pStyle w:val="Heading5"/>
      </w:pPr>
      <w:r>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74B73F28" w:rsidR="004E0E47" w:rsidRDefault="00CD3136" w:rsidP="00CD3136">
      <w:pPr>
        <w:jc w:val="center"/>
      </w:pPr>
      <w:r w:rsidRPr="0016023D">
        <w:rPr>
          <w:noProof/>
          <w:lang w:eastAsia="ja-JP"/>
        </w:rPr>
        <w:drawing>
          <wp:inline distT="0" distB="0" distL="0" distR="0" wp14:anchorId="34FED213" wp14:editId="36A60F58">
            <wp:extent cx="5588635" cy="2592506"/>
            <wp:effectExtent l="0" t="0" r="0" b="0"/>
            <wp:docPr id="34" name="Picture 34"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592506"/>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5" w:name="_Toc421297725"/>
      <w:r>
        <w:t xml:space="preserve">Figure </w:t>
      </w:r>
      <w:r>
        <w:fldChar w:fldCharType="begin"/>
      </w:r>
      <w:r>
        <w:instrText xml:space="preserve"> SEQ Figure \* ARABIC </w:instrText>
      </w:r>
      <w:r>
        <w:fldChar w:fldCharType="separate"/>
      </w:r>
      <w:r w:rsidR="0032436E">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5"/>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EndPr/>
              <w:sdtContent>
                <w:r>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EndPr/>
          <w:sdtContent>
            <w:tc>
              <w:tcPr>
                <w:tcW w:w="2251" w:type="dxa"/>
              </w:tcPr>
              <w:p w14:paraId="2464347A" w14:textId="77777777" w:rsidR="00CD3136" w:rsidRPr="00107A7F" w:rsidRDefault="00CD3136"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EndPr/>
          <w:sdtContent>
            <w:tc>
              <w:tcPr>
                <w:tcW w:w="2251" w:type="dxa"/>
              </w:tcPr>
              <w:p w14:paraId="6CAD4E01" w14:textId="77777777" w:rsidR="00CD3136" w:rsidRPr="00107A7F" w:rsidRDefault="00CD3136"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EndPr/>
          <w:sdtContent>
            <w:tc>
              <w:tcPr>
                <w:tcW w:w="6753" w:type="dxa"/>
                <w:gridSpan w:val="3"/>
              </w:tcPr>
              <w:p w14:paraId="38346B3C" w14:textId="77777777" w:rsidR="00CD3136" w:rsidRPr="00107A7F" w:rsidRDefault="00CD3136"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FF50661" w14:textId="77777777" w:rsidR="00CD3136" w:rsidRPr="00107A7F" w:rsidRDefault="00CD3136" w:rsidP="00EB6F57">
                <w:pPr>
                  <w:widowControl w:val="0"/>
                </w:pPr>
                <w:r>
                  <w:t>HoangNH</w:t>
                </w:r>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t>Date</w:t>
            </w:r>
          </w:p>
        </w:tc>
        <w:sdt>
          <w:sdtPr>
            <w:alias w:val="Created Date"/>
            <w:tag w:val="Created Date"/>
            <w:id w:val="-1903359506"/>
            <w:date w:fullDate="2015-05-22T00:00:00Z">
              <w:dateFormat w:val="MMMM d, yyyy"/>
              <w:lid w:val="en-US"/>
              <w:storeMappedDataAs w:val="dateTime"/>
              <w:calendar w:val="gregorian"/>
            </w:date>
          </w:sdtPr>
          <w:sdtEndPr/>
          <w:sdtContent>
            <w:tc>
              <w:tcPr>
                <w:tcW w:w="2251" w:type="dxa"/>
              </w:tcPr>
              <w:p w14:paraId="0AA61AF3"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EndPr/>
          <w:sdtContent>
            <w:tc>
              <w:tcPr>
                <w:tcW w:w="2251" w:type="dxa"/>
              </w:tcPr>
              <w:p w14:paraId="2AD7662F" w14:textId="77777777" w:rsidR="00CD3136" w:rsidRPr="00107A7F" w:rsidRDefault="00CD3136"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 xml:space="preserve">This use case allows user to search product information by its name and </w:t>
            </w:r>
            <w:r>
              <w:lastRenderedPageBreak/>
              <w:t>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t>Triggers</w:t>
            </w:r>
            <w:r w:rsidRPr="00107A7F">
              <w:t>:</w:t>
            </w:r>
          </w:p>
          <w:p w14:paraId="6363D672" w14:textId="77777777" w:rsidR="00CD3136" w:rsidRDefault="00CD3136" w:rsidP="007A60EB">
            <w:pPr>
              <w:pStyle w:val="ListParagraph"/>
              <w:widowControl w:val="0"/>
              <w:numPr>
                <w:ilvl w:val="0"/>
                <w:numId w:val="10"/>
              </w:numPr>
            </w:pPr>
            <w:r>
              <w:t>User can search product to get product’s information.</w:t>
            </w:r>
          </w:p>
          <w:p w14:paraId="0826B307" w14:textId="77777777" w:rsidR="00CD3136" w:rsidRPr="003153A2" w:rsidRDefault="00CD3136" w:rsidP="007A60EB">
            <w:pPr>
              <w:pStyle w:val="ListParagraph"/>
              <w:widowControl w:val="0"/>
              <w:numPr>
                <w:ilvl w:val="0"/>
                <w:numId w:val="10"/>
              </w:numPr>
            </w:pPr>
            <w:r>
              <w:t>User can choose top product’s category include: Mens, Ladies, Kids or All Categories and inputs to a free text input then send “Search Product” command.</w:t>
            </w:r>
          </w:p>
          <w:p w14:paraId="4FAEBE54" w14:textId="77777777" w:rsidR="00CD3136" w:rsidRPr="00107A7F" w:rsidRDefault="00CD3136" w:rsidP="00EB6F57">
            <w:pPr>
              <w:keepNext/>
            </w:pPr>
            <w:r w:rsidRPr="00107A7F">
              <w:rPr>
                <w:b/>
              </w:rPr>
              <w:t>Preconditions</w:t>
            </w:r>
            <w:r w:rsidRPr="00107A7F">
              <w:t>:</w:t>
            </w:r>
          </w:p>
          <w:p w14:paraId="7DC86B7D" w14:textId="77777777" w:rsidR="00CD3136" w:rsidRPr="00B80426" w:rsidRDefault="00CD3136" w:rsidP="007A60EB">
            <w:pPr>
              <w:pStyle w:val="ListParagraph"/>
              <w:widowControl w:val="0"/>
              <w:numPr>
                <w:ilvl w:val="0"/>
                <w:numId w:val="10"/>
              </w:numPr>
            </w:pPr>
            <w:r>
              <w:t>User is in home page or category page.</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66"/>
              <w:gridCol w:w="4427"/>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77777777" w:rsidR="00CD3136" w:rsidRPr="00BE439F" w:rsidRDefault="00CD3136" w:rsidP="00EB6F57">
                  <w:r>
                    <w:t>User can choose top product’s category include: Mens, Ladies, Kids or All Categories.</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77777777" w:rsidR="00CD3136" w:rsidRPr="00107A7F" w:rsidRDefault="00CD3136" w:rsidP="00EB6F57">
                  <w:pPr>
                    <w:widowControl w:val="0"/>
                  </w:pPr>
                  <w:r>
                    <w:t>System will show a message: “No result found.”</w:t>
                  </w:r>
                </w:p>
              </w:tc>
            </w:tr>
          </w:tbl>
          <w:p w14:paraId="0C65261B" w14:textId="77777777" w:rsidR="00CD3136" w:rsidRPr="00107A7F" w:rsidRDefault="00CD3136" w:rsidP="00EB6F57">
            <w:pPr>
              <w:widowControl w:val="0"/>
            </w:pPr>
          </w:p>
          <w:p w14:paraId="1F738738" w14:textId="77777777" w:rsidR="00CD3136" w:rsidRPr="00107A7F" w:rsidRDefault="00CD3136" w:rsidP="00EB6F57">
            <w:pPr>
              <w:keepNext/>
            </w:pPr>
            <w:r w:rsidRPr="00107A7F">
              <w:rPr>
                <w:b/>
              </w:rPr>
              <w:lastRenderedPageBreak/>
              <w:t>Exceptions</w:t>
            </w:r>
            <w:r w:rsidRPr="00107A7F">
              <w:t>:</w:t>
            </w:r>
          </w:p>
          <w:tbl>
            <w:tblPr>
              <w:tblStyle w:val="TableGrid"/>
              <w:tblW w:w="0" w:type="auto"/>
              <w:tblLook w:val="04A0" w:firstRow="1" w:lastRow="0" w:firstColumn="1" w:lastColumn="0" w:noHBand="0" w:noVBand="1"/>
            </w:tblPr>
            <w:tblGrid>
              <w:gridCol w:w="966"/>
              <w:gridCol w:w="3168"/>
              <w:gridCol w:w="4431"/>
            </w:tblGrid>
            <w:tr w:rsidR="00CD3136" w:rsidRPr="00107A7F" w14:paraId="583EE168" w14:textId="77777777" w:rsidTr="00EB6F57">
              <w:trPr>
                <w:cantSplit/>
              </w:trPr>
              <w:tc>
                <w:tcPr>
                  <w:tcW w:w="985" w:type="dxa"/>
                  <w:shd w:val="clear" w:color="auto" w:fill="D9D9D9" w:themeFill="background1" w:themeFillShade="D9"/>
                </w:tcPr>
                <w:p w14:paraId="2E1725A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490CDF0C"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DD5A59B" w14:textId="77777777" w:rsidR="00CD3136" w:rsidRPr="00107A7F" w:rsidRDefault="00CD3136" w:rsidP="00EB6F57">
                  <w:pPr>
                    <w:widowControl w:val="0"/>
                    <w:jc w:val="center"/>
                  </w:pPr>
                  <w:r w:rsidRPr="00107A7F">
                    <w:t>System Response</w:t>
                  </w:r>
                </w:p>
              </w:tc>
            </w:tr>
            <w:tr w:rsidR="00CD3136" w:rsidRPr="00107A7F" w14:paraId="16C4F6D1" w14:textId="77777777" w:rsidTr="00EB6F57">
              <w:trPr>
                <w:cantSplit/>
              </w:trPr>
              <w:tc>
                <w:tcPr>
                  <w:tcW w:w="985" w:type="dxa"/>
                </w:tcPr>
                <w:p w14:paraId="7F5A3229" w14:textId="77777777" w:rsidR="00CD3136" w:rsidRPr="00107A7F" w:rsidRDefault="00CD3136" w:rsidP="00EB6F57">
                  <w:pPr>
                    <w:widowControl w:val="0"/>
                    <w:jc w:val="right"/>
                  </w:pPr>
                  <w:r w:rsidRPr="00107A7F">
                    <w:t>1</w:t>
                  </w:r>
                </w:p>
              </w:tc>
              <w:tc>
                <w:tcPr>
                  <w:tcW w:w="3240" w:type="dxa"/>
                </w:tcPr>
                <w:p w14:paraId="424357DD" w14:textId="77777777" w:rsidR="00CD3136" w:rsidRPr="00107A7F" w:rsidRDefault="00CD3136" w:rsidP="00EB6F57">
                  <w:pPr>
                    <w:widowControl w:val="0"/>
                  </w:pPr>
                  <w:r>
                    <w:t>The connection is lost.</w:t>
                  </w:r>
                </w:p>
              </w:tc>
              <w:tc>
                <w:tcPr>
                  <w:tcW w:w="4548" w:type="dxa"/>
                </w:tcPr>
                <w:p w14:paraId="2C8E94A0" w14:textId="77777777" w:rsidR="00CD3136" w:rsidRDefault="00CD3136" w:rsidP="00EB6F57">
                  <w:pPr>
                    <w:widowControl w:val="0"/>
                  </w:pPr>
                </w:p>
                <w:p w14:paraId="74E881B5" w14:textId="77777777" w:rsidR="00CD3136" w:rsidRPr="00107A7F" w:rsidRDefault="00CD3136" w:rsidP="00EB6F57">
                  <w:pPr>
                    <w:widowControl w:val="0"/>
                  </w:pPr>
                  <w:r>
                    <w:t>Show error message: “No internet connection.”</w:t>
                  </w:r>
                </w:p>
              </w:tc>
            </w:tr>
          </w:tbl>
          <w:p w14:paraId="1D3D5F5C" w14:textId="77777777" w:rsidR="00CD3136" w:rsidRPr="00107A7F" w:rsidRDefault="00CD3136" w:rsidP="00EB6F57">
            <w:pPr>
              <w:widowControl w:val="0"/>
            </w:pP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lang w:eastAsia="ja-JP"/>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6" w:name="_Toc421297726"/>
      <w:r>
        <w:t xml:space="preserve">Figure </w:t>
      </w:r>
      <w:r>
        <w:fldChar w:fldCharType="begin"/>
      </w:r>
      <w:r>
        <w:instrText xml:space="preserve"> SEQ Figure \* ARABIC </w:instrText>
      </w:r>
      <w:r>
        <w:fldChar w:fldCharType="separate"/>
      </w:r>
      <w:r w:rsidR="0032436E">
        <w:rPr>
          <w:noProof/>
        </w:rPr>
        <w:t>8</w:t>
      </w:r>
      <w:r>
        <w:fldChar w:fldCharType="end"/>
      </w:r>
      <w:r>
        <w:t xml:space="preserve"> </w:t>
      </w:r>
      <w:r w:rsidRPr="0033619E">
        <w:t xml:space="preserve">: </w:t>
      </w:r>
      <w:r w:rsidR="00C118D5" w:rsidRPr="0033619E">
        <w:t>&lt;Guest&gt; View Detail</w:t>
      </w:r>
      <w:bookmarkEnd w:id="56"/>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3"/>
        <w:gridCol w:w="2203"/>
        <w:gridCol w:w="2200"/>
        <w:gridCol w:w="2185"/>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EndPr/>
              <w:sdtContent>
                <w:r>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lastRenderedPageBreak/>
              <w:t>Use Case No.</w:t>
            </w:r>
          </w:p>
        </w:tc>
        <w:sdt>
          <w:sdtPr>
            <w:alias w:val="UC Number"/>
            <w:tag w:val="UC Number"/>
            <w:id w:val="441125962"/>
            <w:text/>
          </w:sdtPr>
          <w:sdtEndPr/>
          <w:sdtContent>
            <w:tc>
              <w:tcPr>
                <w:tcW w:w="2251" w:type="dxa"/>
              </w:tcPr>
              <w:p w14:paraId="1A6DCEB4" w14:textId="77777777" w:rsidR="00CD3136" w:rsidRPr="00107A7F" w:rsidRDefault="00CD3136"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EndPr/>
          <w:sdtContent>
            <w:tc>
              <w:tcPr>
                <w:tcW w:w="2251" w:type="dxa"/>
              </w:tcPr>
              <w:p w14:paraId="629F8B76" w14:textId="77777777" w:rsidR="00CD3136" w:rsidRPr="00107A7F" w:rsidRDefault="00CD3136"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EndPr/>
          <w:sdtContent>
            <w:tc>
              <w:tcPr>
                <w:tcW w:w="6753" w:type="dxa"/>
                <w:gridSpan w:val="3"/>
              </w:tcPr>
              <w:p w14:paraId="1EBD0852" w14:textId="77777777" w:rsidR="00CD3136" w:rsidRPr="00107A7F" w:rsidRDefault="00CD3136"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743100D" w14:textId="77777777" w:rsidR="00CD3136" w:rsidRPr="00107A7F" w:rsidRDefault="00CD3136" w:rsidP="00EB6F57">
                <w:pPr>
                  <w:widowControl w:val="0"/>
                </w:pPr>
                <w:r>
                  <w:t>HoangNH</w:t>
                </w:r>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EndPr/>
          <w:sdtContent>
            <w:tc>
              <w:tcPr>
                <w:tcW w:w="2251" w:type="dxa"/>
              </w:tcPr>
              <w:p w14:paraId="1F0764C9"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EndPr/>
          <w:sdtContent>
            <w:tc>
              <w:tcPr>
                <w:tcW w:w="2251" w:type="dxa"/>
              </w:tcPr>
              <w:p w14:paraId="44D18CE9" w14:textId="77777777" w:rsidR="00CD3136" w:rsidRPr="00107A7F" w:rsidRDefault="00CD3136"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1"/>
              <w:gridCol w:w="3152"/>
              <w:gridCol w:w="4442"/>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363DD214" w14:textId="77777777" w:rsidR="00CD3136" w:rsidRDefault="00CD3136" w:rsidP="00EB6F57">
                  <w:pPr>
                    <w:widowControl w:val="0"/>
                  </w:pPr>
                  <w:r>
                    <w:t>System will show product information which contains:</w:t>
                  </w:r>
                </w:p>
                <w:p w14:paraId="7CB117A3" w14:textId="77777777" w:rsidR="00CD3136" w:rsidRDefault="00CD3136" w:rsidP="007A60EB">
                  <w:pPr>
                    <w:pStyle w:val="ListParagraph"/>
                    <w:widowControl w:val="0"/>
                    <w:numPr>
                      <w:ilvl w:val="0"/>
                      <w:numId w:val="47"/>
                    </w:numPr>
                  </w:pPr>
                  <w:r>
                    <w:t>Name: Label</w:t>
                  </w:r>
                </w:p>
                <w:p w14:paraId="30E4C845" w14:textId="77777777" w:rsidR="00CD3136" w:rsidRDefault="00CD3136" w:rsidP="007A60EB">
                  <w:pPr>
                    <w:pStyle w:val="ListParagraph"/>
                    <w:widowControl w:val="0"/>
                    <w:numPr>
                      <w:ilvl w:val="0"/>
                      <w:numId w:val="47"/>
                    </w:numPr>
                  </w:pPr>
                  <w:r>
                    <w:t>Price: Label</w:t>
                  </w:r>
                </w:p>
                <w:p w14:paraId="53E3C2E0" w14:textId="77777777" w:rsidR="00CD3136" w:rsidRDefault="00CD3136" w:rsidP="007A60EB">
                  <w:pPr>
                    <w:pStyle w:val="ListParagraph"/>
                    <w:widowControl w:val="0"/>
                    <w:numPr>
                      <w:ilvl w:val="0"/>
                      <w:numId w:val="47"/>
                    </w:numPr>
                  </w:pPr>
                  <w:r>
                    <w:t>Description: textarea</w:t>
                  </w:r>
                </w:p>
                <w:p w14:paraId="63B7F3F9" w14:textId="77777777" w:rsidR="00CD3136" w:rsidRDefault="00CD3136" w:rsidP="007A60EB">
                  <w:pPr>
                    <w:pStyle w:val="ListParagraph"/>
                    <w:widowControl w:val="0"/>
                    <w:numPr>
                      <w:ilvl w:val="0"/>
                      <w:numId w:val="47"/>
                    </w:numPr>
                  </w:pPr>
                  <w:r>
                    <w:t>Image: image</w:t>
                  </w:r>
                </w:p>
                <w:p w14:paraId="2317872D" w14:textId="77777777" w:rsidR="00CD3136" w:rsidRDefault="00CD3136" w:rsidP="007A60EB">
                  <w:pPr>
                    <w:pStyle w:val="ListParagraph"/>
                    <w:widowControl w:val="0"/>
                    <w:numPr>
                      <w:ilvl w:val="0"/>
                      <w:numId w:val="47"/>
                    </w:numPr>
                  </w:pPr>
                  <w:r>
                    <w:t>Size: Label</w:t>
                  </w:r>
                </w:p>
                <w:p w14:paraId="58A99C84" w14:textId="77777777" w:rsidR="00CD3136" w:rsidRPr="00BE439F" w:rsidRDefault="00CD3136" w:rsidP="007A60EB">
                  <w:pPr>
                    <w:pStyle w:val="ListParagraph"/>
                    <w:widowControl w:val="0"/>
                    <w:numPr>
                      <w:ilvl w:val="0"/>
                      <w:numId w:val="47"/>
                    </w:numPr>
                  </w:pPr>
                  <w:r>
                    <w:t xml:space="preserve"> “Add To Cart” button.</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66B42A42" w14:textId="77777777" w:rsidR="00CD3136" w:rsidRDefault="00CD3136" w:rsidP="007A60EB">
            <w:pPr>
              <w:pStyle w:val="ListParagraph"/>
              <w:widowControl w:val="0"/>
              <w:numPr>
                <w:ilvl w:val="0"/>
                <w:numId w:val="9"/>
              </w:numPr>
            </w:pPr>
            <w:r>
              <w:t xml:space="preserve">Extending Use-cases: Extend from Search Product (Search keyword has the </w:t>
            </w:r>
            <w:r>
              <w:lastRenderedPageBreak/>
              <w:t>result and user click a result item). Extended by Add To Cart (User send “Add Product To Cart” command).</w:t>
            </w:r>
          </w:p>
          <w:p w14:paraId="28C62222" w14:textId="77777777" w:rsidR="00CD3136" w:rsidRPr="00107A7F" w:rsidRDefault="00CD3136" w:rsidP="00EB6F57">
            <w:pPr>
              <w:keepNext/>
            </w:pPr>
            <w:r w:rsidRPr="00107A7F">
              <w:rPr>
                <w:b/>
              </w:rPr>
              <w:t>Business Rules</w:t>
            </w:r>
            <w:r w:rsidRPr="00107A7F">
              <w:t>:</w:t>
            </w:r>
          </w:p>
          <w:p w14:paraId="54184B5E" w14:textId="77777777" w:rsidR="00CD3136" w:rsidRPr="00107A7F" w:rsidRDefault="00CD3136" w:rsidP="007A60EB">
            <w:pPr>
              <w:pStyle w:val="ListParagraph"/>
              <w:widowControl w:val="0"/>
              <w:numPr>
                <w:ilvl w:val="0"/>
                <w:numId w:val="10"/>
              </w:numPr>
            </w:pPr>
            <w:r>
              <w:t>All detail of product will be displayed to user.</w:t>
            </w:r>
          </w:p>
        </w:tc>
      </w:tr>
    </w:tbl>
    <w:p w14:paraId="318FEEEF" w14:textId="77777777" w:rsidR="00CD3136" w:rsidRDefault="00CD3136" w:rsidP="00C118D5">
      <w:pPr>
        <w:jc w:val="center"/>
        <w:rPr>
          <w:b/>
        </w:rPr>
      </w:pPr>
    </w:p>
    <w:p w14:paraId="075A8450" w14:textId="5C00940F" w:rsidR="004E0E47" w:rsidRDefault="004E0E47" w:rsidP="004E0E47">
      <w:pPr>
        <w:pStyle w:val="Heading5"/>
      </w:pPr>
      <w:r>
        <w:t xml:space="preserve">&lt;Guest&gt; </w:t>
      </w:r>
      <w:r w:rsidR="00C118D5">
        <w:t>Add to Cart</w:t>
      </w:r>
    </w:p>
    <w:p w14:paraId="5AA3E080" w14:textId="77777777" w:rsidR="00C118D5" w:rsidRDefault="00C118D5" w:rsidP="00C118D5">
      <w:pPr>
        <w:jc w:val="center"/>
        <w:rPr>
          <w:b/>
        </w:rPr>
      </w:pPr>
      <w:r>
        <w:rPr>
          <w:b/>
        </w:rPr>
        <w:t>Use Case Diagram</w:t>
      </w:r>
    </w:p>
    <w:p w14:paraId="5BE86DBC" w14:textId="797740B3" w:rsidR="00C118D5" w:rsidRDefault="00CD3136" w:rsidP="00C118D5">
      <w:pPr>
        <w:jc w:val="center"/>
        <w:rPr>
          <w:b/>
        </w:rPr>
      </w:pPr>
      <w:r w:rsidRPr="004C4FEA">
        <w:rPr>
          <w:noProof/>
          <w:lang w:eastAsia="ja-JP"/>
        </w:rPr>
        <w:drawing>
          <wp:inline distT="0" distB="0" distL="0" distR="0" wp14:anchorId="6EFA04C4" wp14:editId="0895C938">
            <wp:extent cx="5295900" cy="1790700"/>
            <wp:effectExtent l="0" t="0" r="0" b="0"/>
            <wp:docPr id="37" name="Picture 37" descr="C:\Users\HoangNHSE61007\Desktop\Diagram\AddTo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NHSE61007\Desktop\Diagram\AddToC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34F2384B" w:rsidR="00C118D5" w:rsidRPr="0033619E" w:rsidRDefault="0033619E" w:rsidP="0033619E">
      <w:pPr>
        <w:pStyle w:val="Caption"/>
      </w:pPr>
      <w:bookmarkStart w:id="57" w:name="_Toc421297727"/>
      <w:r>
        <w:t xml:space="preserve">Figure </w:t>
      </w:r>
      <w:r>
        <w:fldChar w:fldCharType="begin"/>
      </w:r>
      <w:r>
        <w:instrText xml:space="preserve"> SEQ Figure \* ARABIC </w:instrText>
      </w:r>
      <w:r>
        <w:fldChar w:fldCharType="separate"/>
      </w:r>
      <w:r w:rsidR="0032436E">
        <w:rPr>
          <w:noProof/>
        </w:rPr>
        <w:t>9</w:t>
      </w:r>
      <w:r>
        <w:fldChar w:fldCharType="end"/>
      </w:r>
      <w:r w:rsidR="00C118D5" w:rsidRPr="0033619E">
        <w:t>: &lt;Guest&gt; Add to Cart</w:t>
      </w:r>
      <w:bookmarkEnd w:id="57"/>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4FBC9A3B" w14:textId="77777777" w:rsidTr="00EB6F57">
        <w:tc>
          <w:tcPr>
            <w:tcW w:w="9004" w:type="dxa"/>
            <w:gridSpan w:val="4"/>
            <w:shd w:val="clear" w:color="auto" w:fill="D9D9D9" w:themeFill="background1" w:themeFillShade="D9"/>
          </w:tcPr>
          <w:p w14:paraId="47E8F99B"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EndPr/>
              <w:sdtContent>
                <w:r>
                  <w:rPr>
                    <w:lang w:val="en-US"/>
                  </w:rPr>
                  <w:t>HPS003</w:t>
                </w:r>
              </w:sdtContent>
            </w:sdt>
          </w:p>
        </w:tc>
      </w:tr>
      <w:tr w:rsidR="00CD3136" w:rsidRPr="00107A7F" w14:paraId="7C866BED" w14:textId="77777777" w:rsidTr="00EB6F57">
        <w:tc>
          <w:tcPr>
            <w:tcW w:w="2251" w:type="dxa"/>
            <w:shd w:val="clear" w:color="auto" w:fill="D9D9D9" w:themeFill="background1" w:themeFillShade="D9"/>
          </w:tcPr>
          <w:p w14:paraId="1175AAFE" w14:textId="77777777" w:rsidR="00CD3136" w:rsidRPr="00107A7F" w:rsidRDefault="00CD3136" w:rsidP="00EB6F57">
            <w:pPr>
              <w:widowControl w:val="0"/>
              <w:rPr>
                <w:b/>
              </w:rPr>
            </w:pPr>
            <w:r w:rsidRPr="00107A7F">
              <w:rPr>
                <w:b/>
              </w:rPr>
              <w:t>Use Case No.</w:t>
            </w:r>
          </w:p>
        </w:tc>
        <w:sdt>
          <w:sdtPr>
            <w:alias w:val="UC Number"/>
            <w:tag w:val="UC Number"/>
            <w:id w:val="1164507058"/>
            <w:text/>
          </w:sdtPr>
          <w:sdtEndPr/>
          <w:sdtContent>
            <w:tc>
              <w:tcPr>
                <w:tcW w:w="2251" w:type="dxa"/>
              </w:tcPr>
              <w:p w14:paraId="6A2D98C7" w14:textId="77777777" w:rsidR="00CD3136" w:rsidRPr="00107A7F" w:rsidRDefault="00CD3136" w:rsidP="00EB6F57">
                <w:pPr>
                  <w:widowControl w:val="0"/>
                </w:pPr>
                <w:r>
                  <w:t>HPS003</w:t>
                </w:r>
              </w:p>
            </w:tc>
          </w:sdtContent>
        </w:sdt>
        <w:tc>
          <w:tcPr>
            <w:tcW w:w="2251" w:type="dxa"/>
            <w:shd w:val="clear" w:color="auto" w:fill="D9D9D9" w:themeFill="background1" w:themeFillShade="D9"/>
          </w:tcPr>
          <w:p w14:paraId="724B0792" w14:textId="77777777" w:rsidR="00CD3136" w:rsidRPr="00107A7F" w:rsidRDefault="00CD3136" w:rsidP="00EB6F57">
            <w:pPr>
              <w:widowControl w:val="0"/>
            </w:pPr>
            <w:r w:rsidRPr="00107A7F">
              <w:t>Use Case Version</w:t>
            </w:r>
          </w:p>
        </w:tc>
        <w:sdt>
          <w:sdtPr>
            <w:alias w:val="UC Version"/>
            <w:tag w:val="UC Version"/>
            <w:id w:val="-1514064194"/>
            <w:text/>
          </w:sdtPr>
          <w:sdtEndPr/>
          <w:sdtContent>
            <w:tc>
              <w:tcPr>
                <w:tcW w:w="2251" w:type="dxa"/>
              </w:tcPr>
              <w:p w14:paraId="436E60DA" w14:textId="77777777" w:rsidR="00CD3136" w:rsidRPr="00107A7F" w:rsidRDefault="00CD3136" w:rsidP="00EB6F57">
                <w:pPr>
                  <w:widowControl w:val="0"/>
                </w:pPr>
                <w:r>
                  <w:t>2.0</w:t>
                </w:r>
              </w:p>
            </w:tc>
          </w:sdtContent>
        </w:sdt>
      </w:tr>
      <w:tr w:rsidR="00CD3136" w:rsidRPr="00107A7F" w14:paraId="2599CF2C" w14:textId="77777777" w:rsidTr="00EB6F57">
        <w:tc>
          <w:tcPr>
            <w:tcW w:w="2251" w:type="dxa"/>
            <w:shd w:val="clear" w:color="auto" w:fill="D9D9D9" w:themeFill="background1" w:themeFillShade="D9"/>
          </w:tcPr>
          <w:p w14:paraId="4BE7500B" w14:textId="77777777" w:rsidR="00CD3136" w:rsidRPr="00107A7F" w:rsidRDefault="00CD3136" w:rsidP="00EB6F57">
            <w:pPr>
              <w:widowControl w:val="0"/>
              <w:rPr>
                <w:b/>
              </w:rPr>
            </w:pPr>
            <w:r w:rsidRPr="00107A7F">
              <w:rPr>
                <w:b/>
              </w:rPr>
              <w:t>Use Case Name</w:t>
            </w:r>
          </w:p>
        </w:tc>
        <w:sdt>
          <w:sdtPr>
            <w:alias w:val="UC Name"/>
            <w:tag w:val="UC Name"/>
            <w:id w:val="1863784704"/>
            <w:text/>
          </w:sdtPr>
          <w:sdtEndPr/>
          <w:sdtContent>
            <w:tc>
              <w:tcPr>
                <w:tcW w:w="6753" w:type="dxa"/>
                <w:gridSpan w:val="3"/>
              </w:tcPr>
              <w:p w14:paraId="03F69409" w14:textId="77777777" w:rsidR="00CD3136" w:rsidRPr="00107A7F" w:rsidRDefault="00CD3136" w:rsidP="00EB6F57">
                <w:pPr>
                  <w:widowControl w:val="0"/>
                </w:pPr>
                <w:r>
                  <w:t>Add To Cart</w:t>
                </w:r>
              </w:p>
            </w:tc>
          </w:sdtContent>
        </w:sdt>
      </w:tr>
      <w:tr w:rsidR="00CD3136" w:rsidRPr="00107A7F" w14:paraId="796DF312" w14:textId="77777777" w:rsidTr="00EB6F57">
        <w:tc>
          <w:tcPr>
            <w:tcW w:w="2251" w:type="dxa"/>
            <w:shd w:val="clear" w:color="auto" w:fill="D9D9D9" w:themeFill="background1" w:themeFillShade="D9"/>
          </w:tcPr>
          <w:p w14:paraId="18ADA3C7" w14:textId="77777777" w:rsidR="00CD3136" w:rsidRPr="00107A7F" w:rsidRDefault="00CD3136" w:rsidP="00EB6F57">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870C622" w14:textId="77777777" w:rsidR="00CD3136" w:rsidRPr="00107A7F" w:rsidRDefault="00CD3136" w:rsidP="00EB6F57">
                <w:pPr>
                  <w:widowControl w:val="0"/>
                </w:pPr>
                <w:r>
                  <w:t>HoangNH</w:t>
                </w:r>
              </w:p>
            </w:tc>
          </w:sdtContent>
        </w:sdt>
      </w:tr>
      <w:tr w:rsidR="00CD3136" w:rsidRPr="00107A7F" w14:paraId="1648FB33" w14:textId="77777777" w:rsidTr="00EB6F57">
        <w:tc>
          <w:tcPr>
            <w:tcW w:w="2251" w:type="dxa"/>
            <w:shd w:val="clear" w:color="auto" w:fill="D9D9D9" w:themeFill="background1" w:themeFillShade="D9"/>
          </w:tcPr>
          <w:p w14:paraId="0A12E8E3" w14:textId="77777777" w:rsidR="00CD3136" w:rsidRPr="00107A7F" w:rsidRDefault="00CD3136" w:rsidP="00EB6F57">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EndPr/>
          <w:sdtContent>
            <w:tc>
              <w:tcPr>
                <w:tcW w:w="2251" w:type="dxa"/>
              </w:tcPr>
              <w:p w14:paraId="127CFCF2"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60009765" w14:textId="77777777" w:rsidR="00CD3136" w:rsidRPr="00107A7F" w:rsidRDefault="00CD3136" w:rsidP="00EB6F57">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EndPr/>
          <w:sdtContent>
            <w:tc>
              <w:tcPr>
                <w:tcW w:w="2251" w:type="dxa"/>
              </w:tcPr>
              <w:p w14:paraId="11BCE279" w14:textId="77777777" w:rsidR="00CD3136" w:rsidRPr="00107A7F" w:rsidRDefault="00CD3136" w:rsidP="00EB6F57">
                <w:pPr>
                  <w:widowControl w:val="0"/>
                </w:pPr>
                <w:r>
                  <w:t>High</w:t>
                </w:r>
              </w:p>
            </w:tc>
          </w:sdtContent>
        </w:sdt>
      </w:tr>
      <w:tr w:rsidR="00CD3136" w:rsidRPr="00107A7F" w14:paraId="1B73F6E0" w14:textId="77777777" w:rsidTr="00EB6F57">
        <w:tc>
          <w:tcPr>
            <w:tcW w:w="9004" w:type="dxa"/>
            <w:gridSpan w:val="4"/>
          </w:tcPr>
          <w:p w14:paraId="08D992B2" w14:textId="77777777" w:rsidR="00CD3136" w:rsidRPr="00107A7F" w:rsidRDefault="00CD3136" w:rsidP="00EB6F57">
            <w:pPr>
              <w:widowControl w:val="0"/>
            </w:pPr>
            <w:r w:rsidRPr="00107A7F">
              <w:rPr>
                <w:b/>
              </w:rPr>
              <w:t>Actor</w:t>
            </w:r>
            <w:r w:rsidRPr="00107A7F">
              <w:t>:</w:t>
            </w:r>
          </w:p>
          <w:p w14:paraId="1DDD6EDD" w14:textId="77777777" w:rsidR="00CD3136" w:rsidRPr="003153A2" w:rsidRDefault="00CD3136" w:rsidP="007A60EB">
            <w:pPr>
              <w:pStyle w:val="ListParagraph"/>
              <w:widowControl w:val="0"/>
              <w:numPr>
                <w:ilvl w:val="0"/>
                <w:numId w:val="10"/>
              </w:numPr>
            </w:pPr>
            <w:r>
              <w:t>Guest/Customer</w:t>
            </w:r>
          </w:p>
          <w:p w14:paraId="52F2D09A"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48398640" w14:textId="77777777" w:rsidR="00CD3136" w:rsidRPr="00107A7F" w:rsidRDefault="00CD3136" w:rsidP="007A60EB">
            <w:pPr>
              <w:pStyle w:val="ListParagraph"/>
              <w:widowControl w:val="0"/>
              <w:numPr>
                <w:ilvl w:val="0"/>
                <w:numId w:val="7"/>
              </w:numPr>
            </w:pPr>
            <w:r>
              <w:t>This use case allows user add product to their cart.</w:t>
            </w:r>
          </w:p>
          <w:p w14:paraId="61E02B13" w14:textId="77777777" w:rsidR="00CD3136" w:rsidRPr="00107A7F" w:rsidRDefault="00CD3136" w:rsidP="00EB6F57">
            <w:pPr>
              <w:keepNext/>
            </w:pPr>
            <w:r w:rsidRPr="00107A7F">
              <w:rPr>
                <w:b/>
              </w:rPr>
              <w:t>Goal</w:t>
            </w:r>
            <w:r w:rsidRPr="00107A7F">
              <w:t>:</w:t>
            </w:r>
          </w:p>
          <w:p w14:paraId="6FE17255" w14:textId="77777777" w:rsidR="00CD3136" w:rsidRPr="00107A7F" w:rsidRDefault="00CD3136" w:rsidP="007A60EB">
            <w:pPr>
              <w:pStyle w:val="ListParagraph"/>
              <w:widowControl w:val="0"/>
              <w:numPr>
                <w:ilvl w:val="0"/>
                <w:numId w:val="7"/>
              </w:numPr>
            </w:pPr>
            <w:r>
              <w:t>Product will be added in user’s cart.</w:t>
            </w:r>
          </w:p>
          <w:p w14:paraId="36EC1F70" w14:textId="77777777" w:rsidR="00CD3136" w:rsidRPr="00107A7F" w:rsidRDefault="00CD3136" w:rsidP="00EB6F57">
            <w:pPr>
              <w:keepNext/>
            </w:pPr>
            <w:r w:rsidRPr="00107A7F">
              <w:rPr>
                <w:b/>
              </w:rPr>
              <w:t>Triggers</w:t>
            </w:r>
            <w:r w:rsidRPr="00107A7F">
              <w:t>:</w:t>
            </w:r>
          </w:p>
          <w:p w14:paraId="1B7EEF92" w14:textId="77777777" w:rsidR="00CD3136" w:rsidRPr="00107A7F" w:rsidRDefault="00CD3136" w:rsidP="007A60EB">
            <w:pPr>
              <w:pStyle w:val="ListParagraph"/>
              <w:widowControl w:val="0"/>
              <w:numPr>
                <w:ilvl w:val="0"/>
                <w:numId w:val="7"/>
              </w:numPr>
            </w:pPr>
            <w:r>
              <w:t>User send “Add Product To Cart” command.</w:t>
            </w:r>
          </w:p>
          <w:p w14:paraId="6FB96C62" w14:textId="77777777" w:rsidR="00CD3136" w:rsidRPr="00107A7F" w:rsidRDefault="00CD3136" w:rsidP="00EB6F57">
            <w:pPr>
              <w:keepNext/>
            </w:pPr>
            <w:r w:rsidRPr="00107A7F">
              <w:rPr>
                <w:b/>
              </w:rPr>
              <w:t>Preconditions</w:t>
            </w:r>
            <w:r w:rsidRPr="00107A7F">
              <w:t>:</w:t>
            </w:r>
          </w:p>
          <w:p w14:paraId="377FDC38" w14:textId="77777777" w:rsidR="00CD3136" w:rsidRPr="00107A7F" w:rsidRDefault="00CD3136" w:rsidP="007A60EB">
            <w:pPr>
              <w:pStyle w:val="ListParagraph"/>
              <w:widowControl w:val="0"/>
              <w:numPr>
                <w:ilvl w:val="0"/>
                <w:numId w:val="8"/>
              </w:numPr>
            </w:pPr>
            <w:r>
              <w:t>User is in product detail page.</w:t>
            </w:r>
          </w:p>
          <w:p w14:paraId="3F302A7C" w14:textId="77777777" w:rsidR="00CD3136" w:rsidRPr="00107A7F" w:rsidRDefault="00CD3136" w:rsidP="00EB6F57">
            <w:pPr>
              <w:keepNext/>
            </w:pPr>
            <w:r w:rsidRPr="00107A7F">
              <w:rPr>
                <w:b/>
              </w:rPr>
              <w:lastRenderedPageBreak/>
              <w:t>Post Conditions</w:t>
            </w:r>
            <w:r w:rsidRPr="00107A7F">
              <w:t>:</w:t>
            </w:r>
          </w:p>
          <w:p w14:paraId="35DA9E3B" w14:textId="77777777" w:rsidR="00CD3136" w:rsidRDefault="00CD3136" w:rsidP="007A60EB">
            <w:pPr>
              <w:pStyle w:val="ListParagraph"/>
              <w:widowControl w:val="0"/>
              <w:numPr>
                <w:ilvl w:val="0"/>
                <w:numId w:val="9"/>
              </w:numPr>
            </w:pPr>
            <w:r>
              <w:t>Success: Show success message.</w:t>
            </w:r>
          </w:p>
          <w:p w14:paraId="1EF50657" w14:textId="77777777" w:rsidR="00CD3136" w:rsidRPr="00107A7F" w:rsidRDefault="00CD3136" w:rsidP="007A60EB">
            <w:pPr>
              <w:pStyle w:val="ListParagraph"/>
              <w:widowControl w:val="0"/>
              <w:numPr>
                <w:ilvl w:val="0"/>
                <w:numId w:val="9"/>
              </w:numPr>
            </w:pPr>
            <w:r>
              <w:t>Fail: Show an error message.</w:t>
            </w:r>
          </w:p>
          <w:p w14:paraId="39010754"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3"/>
              <w:gridCol w:w="4429"/>
            </w:tblGrid>
            <w:tr w:rsidR="00CD3136" w:rsidRPr="00107A7F" w14:paraId="30AC97C5" w14:textId="77777777" w:rsidTr="00EB6F57">
              <w:trPr>
                <w:cantSplit/>
              </w:trPr>
              <w:tc>
                <w:tcPr>
                  <w:tcW w:w="985" w:type="dxa"/>
                  <w:shd w:val="clear" w:color="auto" w:fill="D9D9D9" w:themeFill="background1" w:themeFillShade="D9"/>
                </w:tcPr>
                <w:p w14:paraId="7783058B"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8789224"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448B579A" w14:textId="77777777" w:rsidR="00CD3136" w:rsidRPr="00107A7F" w:rsidRDefault="00CD3136" w:rsidP="00EB6F57">
                  <w:pPr>
                    <w:widowControl w:val="0"/>
                    <w:jc w:val="center"/>
                  </w:pPr>
                  <w:r w:rsidRPr="00107A7F">
                    <w:t>System Response</w:t>
                  </w:r>
                </w:p>
              </w:tc>
            </w:tr>
            <w:tr w:rsidR="00CD3136" w:rsidRPr="00107A7F" w14:paraId="500C8584" w14:textId="77777777" w:rsidTr="00EB6F57">
              <w:trPr>
                <w:cantSplit/>
              </w:trPr>
              <w:tc>
                <w:tcPr>
                  <w:tcW w:w="985" w:type="dxa"/>
                </w:tcPr>
                <w:p w14:paraId="68473ED3" w14:textId="77777777" w:rsidR="00CD3136" w:rsidRPr="00BE439F" w:rsidRDefault="00CD3136" w:rsidP="00EB6F57">
                  <w:pPr>
                    <w:jc w:val="right"/>
                  </w:pPr>
                  <w:r w:rsidRPr="00BE439F">
                    <w:t>1</w:t>
                  </w:r>
                </w:p>
              </w:tc>
              <w:tc>
                <w:tcPr>
                  <w:tcW w:w="3240" w:type="dxa"/>
                </w:tcPr>
                <w:p w14:paraId="104211D3" w14:textId="77777777" w:rsidR="00CD3136" w:rsidRPr="00BE439F" w:rsidRDefault="00CD3136" w:rsidP="00EB6F57">
                  <w:r>
                    <w:t>User send “Add Product To Cart” command.</w:t>
                  </w:r>
                </w:p>
              </w:tc>
              <w:tc>
                <w:tcPr>
                  <w:tcW w:w="4548" w:type="dxa"/>
                </w:tcPr>
                <w:p w14:paraId="51B29814" w14:textId="77777777" w:rsidR="00CD3136" w:rsidRDefault="00CD3136" w:rsidP="00EB6F57"/>
                <w:p w14:paraId="4B811B98" w14:textId="77777777" w:rsidR="00CD3136" w:rsidRDefault="00CD3136" w:rsidP="00EB6F57"/>
                <w:p w14:paraId="330C7860" w14:textId="77777777" w:rsidR="00CD3136" w:rsidRDefault="00CD3136" w:rsidP="00EB6F57">
                  <w:r>
                    <w:t>System notify “Add successfully” to User.</w:t>
                  </w:r>
                </w:p>
                <w:p w14:paraId="0072D2C5" w14:textId="77777777" w:rsidR="00CD3136" w:rsidRPr="00BE439F" w:rsidRDefault="00CD3136" w:rsidP="00EB6F57">
                  <w:r>
                    <w:t>[Alternative 1]</w:t>
                  </w:r>
                </w:p>
              </w:tc>
            </w:tr>
          </w:tbl>
          <w:p w14:paraId="0B6AEA68" w14:textId="77777777" w:rsidR="00CD3136" w:rsidRDefault="00CD3136" w:rsidP="00EB6F57">
            <w:pPr>
              <w:keepNext/>
            </w:pPr>
          </w:p>
          <w:p w14:paraId="1FAF415E" w14:textId="77777777" w:rsidR="00CD3136" w:rsidRDefault="00CD3136" w:rsidP="00EB6F57">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8"/>
              <w:gridCol w:w="4429"/>
            </w:tblGrid>
            <w:tr w:rsidR="00CD3136" w:rsidRPr="00107A7F" w14:paraId="540940DF" w14:textId="77777777" w:rsidTr="00EB6F57">
              <w:trPr>
                <w:cantSplit/>
              </w:trPr>
              <w:tc>
                <w:tcPr>
                  <w:tcW w:w="985" w:type="dxa"/>
                  <w:shd w:val="clear" w:color="auto" w:fill="D9D9D9" w:themeFill="background1" w:themeFillShade="D9"/>
                </w:tcPr>
                <w:p w14:paraId="216B85B9"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4F5C4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5371E920" w14:textId="77777777" w:rsidR="00CD3136" w:rsidRPr="00107A7F" w:rsidRDefault="00CD3136" w:rsidP="00EB6F57">
                  <w:pPr>
                    <w:widowControl w:val="0"/>
                    <w:jc w:val="center"/>
                  </w:pPr>
                  <w:r w:rsidRPr="00107A7F">
                    <w:t>System Response</w:t>
                  </w:r>
                </w:p>
              </w:tc>
            </w:tr>
            <w:tr w:rsidR="00CD3136" w:rsidRPr="00107A7F" w14:paraId="1366506C" w14:textId="77777777" w:rsidTr="00EB6F57">
              <w:trPr>
                <w:cantSplit/>
              </w:trPr>
              <w:tc>
                <w:tcPr>
                  <w:tcW w:w="985" w:type="dxa"/>
                </w:tcPr>
                <w:p w14:paraId="020A9976" w14:textId="77777777" w:rsidR="00CD3136" w:rsidRPr="00107A7F" w:rsidRDefault="00CD3136" w:rsidP="00EB6F57">
                  <w:pPr>
                    <w:widowControl w:val="0"/>
                    <w:jc w:val="right"/>
                  </w:pPr>
                  <w:r w:rsidRPr="00107A7F">
                    <w:t>1</w:t>
                  </w:r>
                </w:p>
              </w:tc>
              <w:tc>
                <w:tcPr>
                  <w:tcW w:w="3240" w:type="dxa"/>
                </w:tcPr>
                <w:p w14:paraId="6BADED4D" w14:textId="77777777" w:rsidR="00CD3136" w:rsidRPr="00107A7F" w:rsidRDefault="00CD3136" w:rsidP="00EB6F57">
                  <w:pPr>
                    <w:widowControl w:val="0"/>
                  </w:pPr>
                  <w:r>
                    <w:t>User send “Add Product To Cart” command which existed in User’s cart.</w:t>
                  </w:r>
                </w:p>
              </w:tc>
              <w:tc>
                <w:tcPr>
                  <w:tcW w:w="4548" w:type="dxa"/>
                </w:tcPr>
                <w:p w14:paraId="0A758DFA" w14:textId="77777777" w:rsidR="00CD3136" w:rsidRDefault="00CD3136" w:rsidP="00EB6F57">
                  <w:pPr>
                    <w:widowControl w:val="0"/>
                  </w:pPr>
                </w:p>
                <w:p w14:paraId="5AD462B2" w14:textId="77777777" w:rsidR="00CD3136" w:rsidRDefault="00CD3136" w:rsidP="00EB6F57">
                  <w:pPr>
                    <w:widowControl w:val="0"/>
                  </w:pPr>
                </w:p>
                <w:p w14:paraId="20DB2D51" w14:textId="77777777" w:rsidR="00CD3136" w:rsidRPr="00107A7F" w:rsidRDefault="00CD3136" w:rsidP="00EB6F57">
                  <w:pPr>
                    <w:widowControl w:val="0"/>
                  </w:pPr>
                  <w:r>
                    <w:t>System notify “This product is existed in your cart” to User.</w:t>
                  </w:r>
                </w:p>
              </w:tc>
            </w:tr>
          </w:tbl>
          <w:p w14:paraId="57280A76" w14:textId="77777777" w:rsidR="00CD3136" w:rsidRPr="00107A7F" w:rsidRDefault="00CD3136" w:rsidP="00EB6F57">
            <w:pPr>
              <w:keepNext/>
            </w:pPr>
          </w:p>
          <w:p w14:paraId="362638CB" w14:textId="77777777" w:rsidR="00CD3136" w:rsidRPr="00107A7F" w:rsidRDefault="00CD3136" w:rsidP="00EB6F57">
            <w:pPr>
              <w:keepNext/>
            </w:pPr>
            <w:r w:rsidRPr="00107A7F">
              <w:rPr>
                <w:b/>
              </w:rPr>
              <w:t>Exceptions</w:t>
            </w:r>
            <w:r w:rsidRPr="00107A7F">
              <w:t>:</w:t>
            </w:r>
            <w:r>
              <w:t xml:space="preserve"> N/A</w:t>
            </w:r>
          </w:p>
          <w:p w14:paraId="735D9B1C" w14:textId="77777777" w:rsidR="00CD3136" w:rsidRDefault="00CD3136" w:rsidP="00EB6F57">
            <w:pPr>
              <w:keepNext/>
            </w:pPr>
            <w:r w:rsidRPr="00107A7F">
              <w:rPr>
                <w:b/>
              </w:rPr>
              <w:t>Relationships</w:t>
            </w:r>
            <w:r>
              <w:t>:</w:t>
            </w:r>
          </w:p>
          <w:p w14:paraId="6914796E" w14:textId="77777777" w:rsidR="00CD3136" w:rsidRDefault="00CD3136" w:rsidP="007A60EB">
            <w:pPr>
              <w:pStyle w:val="ListParagraph"/>
              <w:widowControl w:val="0"/>
              <w:numPr>
                <w:ilvl w:val="0"/>
                <w:numId w:val="9"/>
              </w:numPr>
            </w:pPr>
            <w:r>
              <w:t>Extending Use-cases: Extend from Product Detail (Search function has the result and user send “View Product Detail” command).</w:t>
            </w:r>
          </w:p>
          <w:p w14:paraId="51835F54" w14:textId="77777777" w:rsidR="00CD3136" w:rsidRPr="00107A7F" w:rsidRDefault="00CD3136" w:rsidP="00EB6F57">
            <w:pPr>
              <w:keepNext/>
            </w:pPr>
            <w:r w:rsidRPr="00107A7F">
              <w:rPr>
                <w:b/>
              </w:rPr>
              <w:t>Business Rules</w:t>
            </w:r>
            <w:r w:rsidRPr="00107A7F">
              <w:t>:</w:t>
            </w:r>
          </w:p>
          <w:p w14:paraId="37ED08B6" w14:textId="77777777" w:rsidR="00CD3136" w:rsidRPr="00107A7F" w:rsidRDefault="00CD3136" w:rsidP="007A60EB">
            <w:pPr>
              <w:pStyle w:val="ListParagraph"/>
              <w:widowControl w:val="0"/>
              <w:numPr>
                <w:ilvl w:val="0"/>
                <w:numId w:val="10"/>
              </w:numPr>
            </w:pPr>
            <w:r>
              <w:t>If product not available in User’s cart, system will add this product to cart. But product is existed in User’s cart, system notify to User.</w:t>
            </w:r>
          </w:p>
        </w:tc>
      </w:tr>
    </w:tbl>
    <w:p w14:paraId="3790C52C" w14:textId="77777777" w:rsidR="00CD3136" w:rsidRDefault="00CD3136" w:rsidP="00C118D5">
      <w:pPr>
        <w:jc w:val="center"/>
        <w:rPr>
          <w:b/>
        </w:rPr>
      </w:pPr>
    </w:p>
    <w:p w14:paraId="36421ED3" w14:textId="751F1621" w:rsidR="00C118D5" w:rsidRDefault="00C118D5" w:rsidP="00C118D5">
      <w:pPr>
        <w:pStyle w:val="Heading5"/>
      </w:pPr>
      <w:r>
        <w:t>&lt;Guest&gt; Remove Product</w:t>
      </w:r>
    </w:p>
    <w:p w14:paraId="4F7CBDB0" w14:textId="77777777" w:rsidR="00C118D5" w:rsidRDefault="00C118D5" w:rsidP="00C118D5">
      <w:pPr>
        <w:jc w:val="center"/>
        <w:rPr>
          <w:b/>
        </w:rPr>
      </w:pPr>
      <w:r>
        <w:rPr>
          <w:b/>
        </w:rPr>
        <w:t>Use Case Diagram</w:t>
      </w:r>
    </w:p>
    <w:p w14:paraId="7F85DDCA" w14:textId="29192ADE" w:rsidR="00C118D5" w:rsidRDefault="00CD3136" w:rsidP="00C118D5">
      <w:pPr>
        <w:jc w:val="center"/>
        <w:rPr>
          <w:b/>
        </w:rPr>
      </w:pPr>
      <w:r w:rsidRPr="007C689C">
        <w:rPr>
          <w:noProof/>
          <w:lang w:eastAsia="ja-JP"/>
        </w:rPr>
        <w:drawing>
          <wp:inline distT="0" distB="0" distL="0" distR="0" wp14:anchorId="458E5267" wp14:editId="7FFC0564">
            <wp:extent cx="5080000" cy="1409700"/>
            <wp:effectExtent l="0" t="0" r="6350" b="0"/>
            <wp:docPr id="38" name="Picture 38" descr="C:\Users\HoangNHSE61007\Desktop\Diagram\Remov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NHSE61007\Desktop\Diagram\RemoveProduc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0000" cy="1409700"/>
                    </a:xfrm>
                    <a:prstGeom prst="rect">
                      <a:avLst/>
                    </a:prstGeom>
                    <a:noFill/>
                    <a:ln>
                      <a:noFill/>
                    </a:ln>
                  </pic:spPr>
                </pic:pic>
              </a:graphicData>
            </a:graphic>
          </wp:inline>
        </w:drawing>
      </w:r>
    </w:p>
    <w:p w14:paraId="4D9A969A" w14:textId="7D8CAF77" w:rsidR="00C118D5" w:rsidRPr="0033619E" w:rsidRDefault="0033619E" w:rsidP="0033619E">
      <w:pPr>
        <w:pStyle w:val="Caption"/>
      </w:pPr>
      <w:bookmarkStart w:id="58" w:name="_Toc421297728"/>
      <w:r>
        <w:t xml:space="preserve">Figure </w:t>
      </w:r>
      <w:r>
        <w:fldChar w:fldCharType="begin"/>
      </w:r>
      <w:r>
        <w:instrText xml:space="preserve"> SEQ Figure \* ARABIC </w:instrText>
      </w:r>
      <w:r>
        <w:fldChar w:fldCharType="separate"/>
      </w:r>
      <w:r w:rsidR="0032436E">
        <w:rPr>
          <w:noProof/>
        </w:rPr>
        <w:t>10</w:t>
      </w:r>
      <w:r>
        <w:fldChar w:fldCharType="end"/>
      </w:r>
      <w:r w:rsidR="00C118D5" w:rsidRPr="0033619E">
        <w:t>: &lt;Guest&gt; Remove Product</w:t>
      </w:r>
      <w:bookmarkEnd w:id="58"/>
    </w:p>
    <w:p w14:paraId="3E90747A" w14:textId="77777777" w:rsidR="00C118D5" w:rsidRDefault="00C118D5" w:rsidP="00C118D5">
      <w:pPr>
        <w:jc w:val="center"/>
        <w:rPr>
          <w:b/>
        </w:rPr>
      </w:pPr>
    </w:p>
    <w:p w14:paraId="46D140B1"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608E35CE" w14:textId="77777777" w:rsidTr="00EB6F57">
        <w:tc>
          <w:tcPr>
            <w:tcW w:w="9004" w:type="dxa"/>
            <w:gridSpan w:val="4"/>
            <w:shd w:val="clear" w:color="auto" w:fill="D9D9D9" w:themeFill="background1" w:themeFillShade="D9"/>
          </w:tcPr>
          <w:p w14:paraId="210F3C6F"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289978224"/>
                <w:text/>
              </w:sdtPr>
              <w:sdtEndPr/>
              <w:sdtContent>
                <w:r>
                  <w:rPr>
                    <w:lang w:val="en-US"/>
                  </w:rPr>
                  <w:t>HPS005</w:t>
                </w:r>
              </w:sdtContent>
            </w:sdt>
          </w:p>
        </w:tc>
      </w:tr>
      <w:tr w:rsidR="00CD3136" w:rsidRPr="00107A7F" w14:paraId="2AC193D0" w14:textId="77777777" w:rsidTr="00EB6F57">
        <w:tc>
          <w:tcPr>
            <w:tcW w:w="2251" w:type="dxa"/>
            <w:shd w:val="clear" w:color="auto" w:fill="D9D9D9" w:themeFill="background1" w:themeFillShade="D9"/>
          </w:tcPr>
          <w:p w14:paraId="4AB3049D" w14:textId="77777777" w:rsidR="00CD3136" w:rsidRPr="00107A7F" w:rsidRDefault="00CD3136" w:rsidP="00EB6F57">
            <w:pPr>
              <w:widowControl w:val="0"/>
              <w:rPr>
                <w:b/>
              </w:rPr>
            </w:pPr>
            <w:r w:rsidRPr="00107A7F">
              <w:rPr>
                <w:b/>
              </w:rPr>
              <w:t>Use Case No.</w:t>
            </w:r>
          </w:p>
        </w:tc>
        <w:sdt>
          <w:sdtPr>
            <w:alias w:val="UC Number"/>
            <w:tag w:val="UC Number"/>
            <w:id w:val="288478575"/>
            <w:text/>
          </w:sdtPr>
          <w:sdtEndPr/>
          <w:sdtContent>
            <w:tc>
              <w:tcPr>
                <w:tcW w:w="2251" w:type="dxa"/>
              </w:tcPr>
              <w:p w14:paraId="50C4E0A3" w14:textId="77777777" w:rsidR="00CD3136" w:rsidRPr="00107A7F" w:rsidRDefault="00CD3136" w:rsidP="00EB6F57">
                <w:pPr>
                  <w:widowControl w:val="0"/>
                </w:pPr>
                <w:r>
                  <w:t>HPS005</w:t>
                </w:r>
              </w:p>
            </w:tc>
          </w:sdtContent>
        </w:sdt>
        <w:tc>
          <w:tcPr>
            <w:tcW w:w="2251" w:type="dxa"/>
            <w:shd w:val="clear" w:color="auto" w:fill="D9D9D9" w:themeFill="background1" w:themeFillShade="D9"/>
          </w:tcPr>
          <w:p w14:paraId="2BEAB2BF" w14:textId="77777777" w:rsidR="00CD3136" w:rsidRPr="00107A7F" w:rsidRDefault="00CD3136" w:rsidP="00EB6F57">
            <w:pPr>
              <w:widowControl w:val="0"/>
            </w:pPr>
            <w:r w:rsidRPr="00107A7F">
              <w:t>Use Case Version</w:t>
            </w:r>
          </w:p>
        </w:tc>
        <w:sdt>
          <w:sdtPr>
            <w:alias w:val="UC Version"/>
            <w:tag w:val="UC Version"/>
            <w:id w:val="-692074632"/>
            <w:text/>
          </w:sdtPr>
          <w:sdtEndPr/>
          <w:sdtContent>
            <w:tc>
              <w:tcPr>
                <w:tcW w:w="2251" w:type="dxa"/>
              </w:tcPr>
              <w:p w14:paraId="65D80195" w14:textId="77777777" w:rsidR="00CD3136" w:rsidRPr="00107A7F" w:rsidRDefault="00CD3136" w:rsidP="00EB6F57">
                <w:pPr>
                  <w:widowControl w:val="0"/>
                </w:pPr>
                <w:r>
                  <w:t>2.0</w:t>
                </w:r>
              </w:p>
            </w:tc>
          </w:sdtContent>
        </w:sdt>
      </w:tr>
      <w:tr w:rsidR="00CD3136" w:rsidRPr="00107A7F" w14:paraId="101BAA60" w14:textId="77777777" w:rsidTr="00EB6F57">
        <w:tc>
          <w:tcPr>
            <w:tcW w:w="2251" w:type="dxa"/>
            <w:shd w:val="clear" w:color="auto" w:fill="D9D9D9" w:themeFill="background1" w:themeFillShade="D9"/>
          </w:tcPr>
          <w:p w14:paraId="5F504E81" w14:textId="77777777" w:rsidR="00CD3136" w:rsidRPr="00107A7F" w:rsidRDefault="00CD3136" w:rsidP="00EB6F57">
            <w:pPr>
              <w:widowControl w:val="0"/>
              <w:rPr>
                <w:b/>
              </w:rPr>
            </w:pPr>
            <w:r w:rsidRPr="00107A7F">
              <w:rPr>
                <w:b/>
              </w:rPr>
              <w:t>Use Case Name</w:t>
            </w:r>
          </w:p>
        </w:tc>
        <w:sdt>
          <w:sdtPr>
            <w:alias w:val="UC Name"/>
            <w:tag w:val="UC Name"/>
            <w:id w:val="-1595160572"/>
            <w:text/>
          </w:sdtPr>
          <w:sdtEndPr/>
          <w:sdtContent>
            <w:tc>
              <w:tcPr>
                <w:tcW w:w="6753" w:type="dxa"/>
                <w:gridSpan w:val="3"/>
              </w:tcPr>
              <w:p w14:paraId="26E090B1" w14:textId="77777777" w:rsidR="00CD3136" w:rsidRPr="00107A7F" w:rsidRDefault="00CD3136" w:rsidP="00EB6F57">
                <w:pPr>
                  <w:widowControl w:val="0"/>
                </w:pPr>
                <w:r>
                  <w:t>Remove Product</w:t>
                </w:r>
              </w:p>
            </w:tc>
          </w:sdtContent>
        </w:sdt>
      </w:tr>
      <w:tr w:rsidR="00CD3136" w:rsidRPr="00107A7F" w14:paraId="280BACB1" w14:textId="77777777" w:rsidTr="00EB6F57">
        <w:tc>
          <w:tcPr>
            <w:tcW w:w="2251" w:type="dxa"/>
            <w:shd w:val="clear" w:color="auto" w:fill="D9D9D9" w:themeFill="background1" w:themeFillShade="D9"/>
          </w:tcPr>
          <w:p w14:paraId="1063D0B6" w14:textId="77777777" w:rsidR="00CD3136" w:rsidRPr="00107A7F" w:rsidRDefault="00CD3136" w:rsidP="00EB6F57">
            <w:pPr>
              <w:widowControl w:val="0"/>
              <w:rPr>
                <w:b/>
              </w:rPr>
            </w:pPr>
            <w:r w:rsidRPr="00107A7F">
              <w:rPr>
                <w:b/>
              </w:rPr>
              <w:t>Author</w:t>
            </w:r>
          </w:p>
        </w:tc>
        <w:sdt>
          <w:sdtPr>
            <w:alias w:val="Author"/>
            <w:tag w:val="Author"/>
            <w:id w:val="-136428109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04A938F" w14:textId="77777777" w:rsidR="00CD3136" w:rsidRPr="00107A7F" w:rsidRDefault="00CD3136" w:rsidP="00EB6F57">
                <w:pPr>
                  <w:widowControl w:val="0"/>
                </w:pPr>
                <w:r>
                  <w:t>HoangNH</w:t>
                </w:r>
              </w:p>
            </w:tc>
          </w:sdtContent>
        </w:sdt>
      </w:tr>
      <w:tr w:rsidR="00CD3136" w:rsidRPr="00107A7F" w14:paraId="30A5CCB5" w14:textId="77777777" w:rsidTr="00EB6F57">
        <w:tc>
          <w:tcPr>
            <w:tcW w:w="2251" w:type="dxa"/>
            <w:shd w:val="clear" w:color="auto" w:fill="D9D9D9" w:themeFill="background1" w:themeFillShade="D9"/>
          </w:tcPr>
          <w:p w14:paraId="62ECD0AD" w14:textId="77777777" w:rsidR="00CD3136" w:rsidRPr="00107A7F" w:rsidRDefault="00CD3136" w:rsidP="00EB6F57">
            <w:pPr>
              <w:widowControl w:val="0"/>
              <w:rPr>
                <w:b/>
              </w:rPr>
            </w:pPr>
            <w:r w:rsidRPr="00107A7F">
              <w:rPr>
                <w:b/>
              </w:rPr>
              <w:t>Date</w:t>
            </w:r>
          </w:p>
        </w:tc>
        <w:sdt>
          <w:sdtPr>
            <w:alias w:val="Created Date"/>
            <w:tag w:val="Created Date"/>
            <w:id w:val="1079018133"/>
            <w:date w:fullDate="2015-05-23T00:00:00Z">
              <w:dateFormat w:val="MMMM d, yyyy"/>
              <w:lid w:val="en-US"/>
              <w:storeMappedDataAs w:val="dateTime"/>
              <w:calendar w:val="gregorian"/>
            </w:date>
          </w:sdtPr>
          <w:sdtEndPr/>
          <w:sdtContent>
            <w:tc>
              <w:tcPr>
                <w:tcW w:w="2251" w:type="dxa"/>
              </w:tcPr>
              <w:p w14:paraId="320E568A" w14:textId="77777777" w:rsidR="00CD3136" w:rsidRPr="00107A7F" w:rsidRDefault="00CD3136" w:rsidP="00EB6F57">
                <w:pPr>
                  <w:widowControl w:val="0"/>
                </w:pPr>
                <w:r>
                  <w:t>May 23, 2015</w:t>
                </w:r>
              </w:p>
            </w:tc>
          </w:sdtContent>
        </w:sdt>
        <w:tc>
          <w:tcPr>
            <w:tcW w:w="2251" w:type="dxa"/>
            <w:shd w:val="clear" w:color="auto" w:fill="D9D9D9" w:themeFill="background1" w:themeFillShade="D9"/>
          </w:tcPr>
          <w:p w14:paraId="6B1AAFDE" w14:textId="77777777" w:rsidR="00CD3136" w:rsidRPr="00107A7F" w:rsidRDefault="00CD3136" w:rsidP="00EB6F57">
            <w:pPr>
              <w:widowControl w:val="0"/>
            </w:pPr>
            <w:r w:rsidRPr="00107A7F">
              <w:t>Priority</w:t>
            </w:r>
          </w:p>
        </w:tc>
        <w:sdt>
          <w:sdtPr>
            <w:alias w:val="Priority"/>
            <w:tag w:val="Priority"/>
            <w:id w:val="-304706804"/>
            <w:comboBox>
              <w:listItem w:displayText="High" w:value="High"/>
              <w:listItem w:displayText="Medium" w:value="Medium"/>
              <w:listItem w:displayText="Normal" w:value="Normal"/>
            </w:comboBox>
          </w:sdtPr>
          <w:sdtEndPr/>
          <w:sdtContent>
            <w:tc>
              <w:tcPr>
                <w:tcW w:w="2251" w:type="dxa"/>
              </w:tcPr>
              <w:p w14:paraId="79D9B947" w14:textId="77777777" w:rsidR="00CD3136" w:rsidRPr="00107A7F" w:rsidRDefault="00CD3136" w:rsidP="00EB6F57">
                <w:pPr>
                  <w:widowControl w:val="0"/>
                </w:pPr>
                <w:r>
                  <w:t>High</w:t>
                </w:r>
              </w:p>
            </w:tc>
          </w:sdtContent>
        </w:sdt>
      </w:tr>
      <w:tr w:rsidR="00CD3136" w:rsidRPr="00107A7F" w14:paraId="40BFC248" w14:textId="77777777" w:rsidTr="00EB6F57">
        <w:tc>
          <w:tcPr>
            <w:tcW w:w="9004" w:type="dxa"/>
            <w:gridSpan w:val="4"/>
          </w:tcPr>
          <w:p w14:paraId="63AB1597" w14:textId="77777777" w:rsidR="00CD3136" w:rsidRPr="00107A7F" w:rsidRDefault="00CD3136" w:rsidP="00EB6F57">
            <w:pPr>
              <w:widowControl w:val="0"/>
            </w:pPr>
            <w:r w:rsidRPr="00107A7F">
              <w:rPr>
                <w:b/>
              </w:rPr>
              <w:t>Actor</w:t>
            </w:r>
            <w:r w:rsidRPr="00107A7F">
              <w:t>:</w:t>
            </w:r>
          </w:p>
          <w:p w14:paraId="356839E4" w14:textId="77777777" w:rsidR="00CD3136" w:rsidRPr="003153A2" w:rsidRDefault="00CD3136" w:rsidP="007A60EB">
            <w:pPr>
              <w:pStyle w:val="ListParagraph"/>
              <w:widowControl w:val="0"/>
              <w:numPr>
                <w:ilvl w:val="0"/>
                <w:numId w:val="10"/>
              </w:numPr>
            </w:pPr>
            <w:r>
              <w:t>Guest/Customer</w:t>
            </w:r>
          </w:p>
          <w:p w14:paraId="7A81B93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5DAB6791" w14:textId="77777777" w:rsidR="00CD3136" w:rsidRPr="00107A7F" w:rsidRDefault="00CD3136" w:rsidP="007A60EB">
            <w:pPr>
              <w:pStyle w:val="ListParagraph"/>
              <w:widowControl w:val="0"/>
              <w:numPr>
                <w:ilvl w:val="0"/>
                <w:numId w:val="7"/>
              </w:numPr>
            </w:pPr>
            <w:r>
              <w:t>This use case allows User remove product in their cart.</w:t>
            </w:r>
          </w:p>
          <w:p w14:paraId="13B117CB" w14:textId="77777777" w:rsidR="00CD3136" w:rsidRPr="00107A7F" w:rsidRDefault="00CD3136" w:rsidP="00EB6F57">
            <w:pPr>
              <w:keepNext/>
            </w:pPr>
            <w:r w:rsidRPr="00107A7F">
              <w:rPr>
                <w:b/>
              </w:rPr>
              <w:t>Goal</w:t>
            </w:r>
            <w:r w:rsidRPr="00107A7F">
              <w:t>:</w:t>
            </w:r>
          </w:p>
          <w:p w14:paraId="0BEA92BA" w14:textId="77777777" w:rsidR="00CD3136" w:rsidRPr="00107A7F" w:rsidRDefault="00CD3136" w:rsidP="007A60EB">
            <w:pPr>
              <w:pStyle w:val="ListParagraph"/>
              <w:widowControl w:val="0"/>
              <w:numPr>
                <w:ilvl w:val="0"/>
                <w:numId w:val="7"/>
              </w:numPr>
            </w:pPr>
            <w:r>
              <w:t>Product will be removed in User’s cart.</w:t>
            </w:r>
          </w:p>
          <w:p w14:paraId="410BA417" w14:textId="77777777" w:rsidR="00CD3136" w:rsidRPr="00107A7F" w:rsidRDefault="00CD3136" w:rsidP="00EB6F57">
            <w:pPr>
              <w:keepNext/>
            </w:pPr>
            <w:r w:rsidRPr="00107A7F">
              <w:rPr>
                <w:b/>
              </w:rPr>
              <w:t>Triggers</w:t>
            </w:r>
            <w:r w:rsidRPr="00107A7F">
              <w:t>:</w:t>
            </w:r>
          </w:p>
          <w:p w14:paraId="76A2DADF" w14:textId="77777777" w:rsidR="00CD3136" w:rsidRPr="00107A7F" w:rsidRDefault="00CD3136" w:rsidP="007A60EB">
            <w:pPr>
              <w:pStyle w:val="ListParagraph"/>
              <w:widowControl w:val="0"/>
              <w:numPr>
                <w:ilvl w:val="0"/>
                <w:numId w:val="7"/>
              </w:numPr>
            </w:pPr>
            <w:r>
              <w:t>User send “Remove Product In Cart” command to delete product in User’s cart.</w:t>
            </w:r>
          </w:p>
          <w:p w14:paraId="60B39904" w14:textId="77777777" w:rsidR="00CD3136" w:rsidRPr="00107A7F" w:rsidRDefault="00CD3136" w:rsidP="00EB6F57">
            <w:pPr>
              <w:keepNext/>
            </w:pPr>
            <w:r w:rsidRPr="00107A7F">
              <w:rPr>
                <w:b/>
              </w:rPr>
              <w:t>Preconditions</w:t>
            </w:r>
            <w:r w:rsidRPr="00107A7F">
              <w:t>:</w:t>
            </w:r>
          </w:p>
          <w:p w14:paraId="65021FF8" w14:textId="77777777" w:rsidR="00CD3136" w:rsidRDefault="00CD3136" w:rsidP="007A60EB">
            <w:pPr>
              <w:pStyle w:val="ListParagraph"/>
              <w:widowControl w:val="0"/>
              <w:numPr>
                <w:ilvl w:val="0"/>
                <w:numId w:val="8"/>
              </w:numPr>
            </w:pPr>
            <w:r>
              <w:t>User is in cart management page.</w:t>
            </w:r>
          </w:p>
          <w:p w14:paraId="1D914E0E" w14:textId="77777777" w:rsidR="00CD3136" w:rsidRPr="00107A7F" w:rsidRDefault="00CD3136" w:rsidP="007A60EB">
            <w:pPr>
              <w:pStyle w:val="ListParagraph"/>
              <w:widowControl w:val="0"/>
              <w:numPr>
                <w:ilvl w:val="0"/>
                <w:numId w:val="8"/>
              </w:numPr>
            </w:pPr>
            <w:r>
              <w:t>User’s cart has at least 1 product.</w:t>
            </w:r>
          </w:p>
          <w:p w14:paraId="6A6C2435" w14:textId="77777777" w:rsidR="00CD3136" w:rsidRPr="00107A7F" w:rsidRDefault="00CD3136" w:rsidP="00EB6F57">
            <w:pPr>
              <w:keepNext/>
            </w:pPr>
            <w:r w:rsidRPr="00107A7F">
              <w:rPr>
                <w:b/>
              </w:rPr>
              <w:t>Post Conditions</w:t>
            </w:r>
            <w:r w:rsidRPr="00107A7F">
              <w:t>:</w:t>
            </w:r>
          </w:p>
          <w:p w14:paraId="51B5FD23" w14:textId="77777777" w:rsidR="00CD3136" w:rsidRDefault="00CD3136" w:rsidP="007A60EB">
            <w:pPr>
              <w:pStyle w:val="ListParagraph"/>
              <w:widowControl w:val="0"/>
              <w:numPr>
                <w:ilvl w:val="0"/>
                <w:numId w:val="9"/>
              </w:numPr>
            </w:pPr>
            <w:r>
              <w:t>Success: Show success message and Product will be removed.</w:t>
            </w:r>
          </w:p>
          <w:p w14:paraId="4DBD1988" w14:textId="77777777" w:rsidR="00CD3136" w:rsidRPr="00107A7F" w:rsidRDefault="00CD3136" w:rsidP="007A60EB">
            <w:pPr>
              <w:pStyle w:val="ListParagraph"/>
              <w:widowControl w:val="0"/>
              <w:numPr>
                <w:ilvl w:val="0"/>
                <w:numId w:val="9"/>
              </w:numPr>
            </w:pPr>
            <w:r>
              <w:t>Fail: Show an error message.</w:t>
            </w:r>
          </w:p>
          <w:p w14:paraId="6A894CDF"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3ED24F87" w14:textId="77777777" w:rsidTr="00EB6F57">
              <w:trPr>
                <w:cantSplit/>
              </w:trPr>
              <w:tc>
                <w:tcPr>
                  <w:tcW w:w="985" w:type="dxa"/>
                  <w:shd w:val="clear" w:color="auto" w:fill="D9D9D9" w:themeFill="background1" w:themeFillShade="D9"/>
                </w:tcPr>
                <w:p w14:paraId="3056F86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1383744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50FEBB5" w14:textId="77777777" w:rsidR="00CD3136" w:rsidRPr="00107A7F" w:rsidRDefault="00CD3136" w:rsidP="00EB6F57">
                  <w:pPr>
                    <w:widowControl w:val="0"/>
                    <w:jc w:val="center"/>
                  </w:pPr>
                  <w:r w:rsidRPr="00107A7F">
                    <w:t>System Response</w:t>
                  </w:r>
                </w:p>
              </w:tc>
            </w:tr>
            <w:tr w:rsidR="00CD3136" w:rsidRPr="00107A7F" w14:paraId="1621FA32" w14:textId="77777777" w:rsidTr="00EB6F57">
              <w:trPr>
                <w:cantSplit/>
              </w:trPr>
              <w:tc>
                <w:tcPr>
                  <w:tcW w:w="985" w:type="dxa"/>
                </w:tcPr>
                <w:p w14:paraId="2541C08A" w14:textId="77777777" w:rsidR="00CD3136" w:rsidRPr="00BE439F" w:rsidRDefault="00CD3136" w:rsidP="00EB6F57">
                  <w:pPr>
                    <w:jc w:val="right"/>
                  </w:pPr>
                  <w:r w:rsidRPr="00BE439F">
                    <w:t>1</w:t>
                  </w:r>
                </w:p>
              </w:tc>
              <w:tc>
                <w:tcPr>
                  <w:tcW w:w="3240" w:type="dxa"/>
                </w:tcPr>
                <w:p w14:paraId="66844772" w14:textId="77777777" w:rsidR="00CD3136" w:rsidRPr="00BE439F" w:rsidRDefault="00CD3136" w:rsidP="00EB6F57">
                  <w:r>
                    <w:t>User send “Remove Product In Cart” command.</w:t>
                  </w:r>
                </w:p>
              </w:tc>
              <w:tc>
                <w:tcPr>
                  <w:tcW w:w="4548" w:type="dxa"/>
                </w:tcPr>
                <w:p w14:paraId="7BB5CE08" w14:textId="77777777" w:rsidR="00CD3136" w:rsidRDefault="00CD3136" w:rsidP="00EB6F57"/>
                <w:p w14:paraId="08ADFF26" w14:textId="77777777" w:rsidR="00CD3136" w:rsidRPr="00BE439F" w:rsidRDefault="00CD3136" w:rsidP="00EB6F57">
                  <w:r>
                    <w:t xml:space="preserve">System show confirm message “Are you sure?” </w:t>
                  </w:r>
                </w:p>
              </w:tc>
            </w:tr>
            <w:tr w:rsidR="00CD3136" w:rsidRPr="00107A7F" w14:paraId="460B3A64" w14:textId="77777777" w:rsidTr="00EB6F57">
              <w:trPr>
                <w:cantSplit/>
              </w:trPr>
              <w:tc>
                <w:tcPr>
                  <w:tcW w:w="985" w:type="dxa"/>
                </w:tcPr>
                <w:p w14:paraId="30881C25" w14:textId="77777777" w:rsidR="00CD3136" w:rsidRPr="00BE439F" w:rsidRDefault="00CD3136" w:rsidP="00EB6F57">
                  <w:pPr>
                    <w:jc w:val="right"/>
                  </w:pPr>
                  <w:r>
                    <w:t>2</w:t>
                  </w:r>
                </w:p>
              </w:tc>
              <w:tc>
                <w:tcPr>
                  <w:tcW w:w="3240" w:type="dxa"/>
                </w:tcPr>
                <w:p w14:paraId="70AC71F5" w14:textId="77777777" w:rsidR="00CD3136" w:rsidRDefault="00CD3136" w:rsidP="00EB6F57">
                  <w:r>
                    <w:t>User send “OK” command.</w:t>
                  </w:r>
                </w:p>
              </w:tc>
              <w:tc>
                <w:tcPr>
                  <w:tcW w:w="4548" w:type="dxa"/>
                </w:tcPr>
                <w:p w14:paraId="229CBEE3" w14:textId="77777777" w:rsidR="00CD3136" w:rsidRDefault="00CD3136" w:rsidP="00EB6F57"/>
                <w:p w14:paraId="7253E01B" w14:textId="77777777" w:rsidR="00CD3136" w:rsidRDefault="00CD3136" w:rsidP="00EB6F57">
                  <w:r>
                    <w:t>System remove selected product in User’s cart and notify “product is removed” to User.</w:t>
                  </w:r>
                </w:p>
                <w:p w14:paraId="16C95D41" w14:textId="77777777" w:rsidR="00CD3136" w:rsidRDefault="00CD3136" w:rsidP="00EB6F57">
                  <w:r>
                    <w:t>[Alternative 1]</w:t>
                  </w:r>
                </w:p>
              </w:tc>
            </w:tr>
          </w:tbl>
          <w:p w14:paraId="37CBD583" w14:textId="77777777" w:rsidR="00CD3136" w:rsidRPr="00107A7F" w:rsidRDefault="00CD3136" w:rsidP="00EB6F57">
            <w:pPr>
              <w:widowControl w:val="0"/>
            </w:pPr>
          </w:p>
          <w:p w14:paraId="21CACB7F" w14:textId="77777777" w:rsidR="00CD3136" w:rsidRDefault="00CD3136" w:rsidP="00EB6F57">
            <w:pPr>
              <w:keepNext/>
            </w:pPr>
            <w:r w:rsidRPr="00107A7F">
              <w:rPr>
                <w:b/>
              </w:rPr>
              <w:lastRenderedPageBreak/>
              <w:t>Alternative Scenario</w:t>
            </w:r>
            <w:r w:rsidRPr="00107A7F">
              <w:t>:</w:t>
            </w:r>
          </w:p>
          <w:tbl>
            <w:tblPr>
              <w:tblStyle w:val="TableGrid"/>
              <w:tblW w:w="0" w:type="auto"/>
              <w:tblLook w:val="04A0" w:firstRow="1" w:lastRow="0" w:firstColumn="1" w:lastColumn="0" w:noHBand="0" w:noVBand="1"/>
            </w:tblPr>
            <w:tblGrid>
              <w:gridCol w:w="967"/>
              <w:gridCol w:w="3170"/>
              <w:gridCol w:w="4428"/>
            </w:tblGrid>
            <w:tr w:rsidR="00CD3136" w:rsidRPr="00107A7F" w14:paraId="106744FC" w14:textId="77777777" w:rsidTr="00EB6F57">
              <w:trPr>
                <w:cantSplit/>
              </w:trPr>
              <w:tc>
                <w:tcPr>
                  <w:tcW w:w="985" w:type="dxa"/>
                  <w:shd w:val="clear" w:color="auto" w:fill="D9D9D9" w:themeFill="background1" w:themeFillShade="D9"/>
                </w:tcPr>
                <w:p w14:paraId="7BED96D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64C159F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8A4ABFF" w14:textId="77777777" w:rsidR="00CD3136" w:rsidRPr="00107A7F" w:rsidRDefault="00CD3136" w:rsidP="00EB6F57">
                  <w:pPr>
                    <w:widowControl w:val="0"/>
                    <w:jc w:val="center"/>
                  </w:pPr>
                  <w:r w:rsidRPr="00107A7F">
                    <w:t>System Response</w:t>
                  </w:r>
                </w:p>
              </w:tc>
            </w:tr>
            <w:tr w:rsidR="00CD3136" w:rsidRPr="00107A7F" w14:paraId="3D518319" w14:textId="77777777" w:rsidTr="00EB6F57">
              <w:trPr>
                <w:cantSplit/>
              </w:trPr>
              <w:tc>
                <w:tcPr>
                  <w:tcW w:w="985" w:type="dxa"/>
                </w:tcPr>
                <w:p w14:paraId="64CE27E0" w14:textId="77777777" w:rsidR="00CD3136" w:rsidRPr="00107A7F" w:rsidRDefault="00CD3136" w:rsidP="00EB6F57">
                  <w:pPr>
                    <w:widowControl w:val="0"/>
                    <w:jc w:val="right"/>
                  </w:pPr>
                  <w:r w:rsidRPr="00107A7F">
                    <w:t>1</w:t>
                  </w:r>
                </w:p>
              </w:tc>
              <w:tc>
                <w:tcPr>
                  <w:tcW w:w="3240" w:type="dxa"/>
                </w:tcPr>
                <w:p w14:paraId="53DC9C48" w14:textId="77777777" w:rsidR="00CD3136" w:rsidRPr="00107A7F" w:rsidRDefault="00CD3136" w:rsidP="00EB6F57">
                  <w:pPr>
                    <w:widowControl w:val="0"/>
                  </w:pPr>
                  <w:r>
                    <w:t>User send “Cancel” command.</w:t>
                  </w:r>
                </w:p>
              </w:tc>
              <w:tc>
                <w:tcPr>
                  <w:tcW w:w="4548" w:type="dxa"/>
                </w:tcPr>
                <w:p w14:paraId="5164632D" w14:textId="77777777" w:rsidR="00CD3136" w:rsidRDefault="00CD3136" w:rsidP="00EB6F57">
                  <w:pPr>
                    <w:widowControl w:val="0"/>
                  </w:pPr>
                </w:p>
                <w:p w14:paraId="133D9A34" w14:textId="77777777" w:rsidR="00CD3136" w:rsidRPr="00107A7F" w:rsidRDefault="00CD3136" w:rsidP="00EB6F57">
                  <w:pPr>
                    <w:widowControl w:val="0"/>
                  </w:pPr>
                  <w:r>
                    <w:t>System will cancel remove function.</w:t>
                  </w:r>
                </w:p>
              </w:tc>
            </w:tr>
          </w:tbl>
          <w:p w14:paraId="7B1F377C" w14:textId="77777777" w:rsidR="00CD3136" w:rsidRPr="00107A7F" w:rsidRDefault="00CD3136" w:rsidP="00EB6F57">
            <w:pPr>
              <w:keepNext/>
            </w:pPr>
          </w:p>
          <w:p w14:paraId="77A09557" w14:textId="77777777" w:rsidR="00CD3136" w:rsidRPr="00107A7F" w:rsidRDefault="00CD3136" w:rsidP="00EB6F57">
            <w:pPr>
              <w:keepNext/>
            </w:pPr>
            <w:r w:rsidRPr="00107A7F">
              <w:rPr>
                <w:b/>
              </w:rPr>
              <w:t>Exceptions</w:t>
            </w:r>
            <w:r w:rsidRPr="00107A7F">
              <w:t>:</w:t>
            </w:r>
            <w:r>
              <w:t xml:space="preserve"> N/A</w:t>
            </w:r>
          </w:p>
          <w:p w14:paraId="668E3033" w14:textId="77777777" w:rsidR="00CD3136" w:rsidRDefault="00CD3136" w:rsidP="00EB6F57">
            <w:pPr>
              <w:keepNext/>
            </w:pPr>
            <w:r w:rsidRPr="00107A7F">
              <w:rPr>
                <w:b/>
              </w:rPr>
              <w:t>Relationships</w:t>
            </w:r>
            <w:r>
              <w:t>: N/A</w:t>
            </w:r>
          </w:p>
          <w:p w14:paraId="77DC0FA2" w14:textId="77777777" w:rsidR="00CD3136" w:rsidRPr="00107A7F" w:rsidRDefault="00CD3136" w:rsidP="00EB6F57">
            <w:pPr>
              <w:keepNext/>
            </w:pPr>
            <w:r w:rsidRPr="00107A7F">
              <w:rPr>
                <w:b/>
              </w:rPr>
              <w:t>Business Rules</w:t>
            </w:r>
            <w:r w:rsidRPr="00107A7F">
              <w:t>:</w:t>
            </w:r>
          </w:p>
          <w:p w14:paraId="5050A466" w14:textId="77777777" w:rsidR="00CD3136" w:rsidRPr="00107A7F" w:rsidRDefault="00CD3136" w:rsidP="007A60EB">
            <w:pPr>
              <w:pStyle w:val="ListParagraph"/>
              <w:widowControl w:val="0"/>
              <w:numPr>
                <w:ilvl w:val="0"/>
                <w:numId w:val="10"/>
              </w:numPr>
            </w:pPr>
            <w:r>
              <w:t>Product has been removed will not appear in User’s cart.</w:t>
            </w:r>
          </w:p>
        </w:tc>
      </w:tr>
    </w:tbl>
    <w:p w14:paraId="0267D494"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lang w:eastAsia="ja-JP"/>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59" w:name="_Toc421297729"/>
      <w:r>
        <w:t xml:space="preserve">Figure </w:t>
      </w:r>
      <w:r>
        <w:fldChar w:fldCharType="begin"/>
      </w:r>
      <w:r>
        <w:instrText xml:space="preserve"> SEQ Figure \* ARABIC </w:instrText>
      </w:r>
      <w:r>
        <w:fldChar w:fldCharType="separate"/>
      </w:r>
      <w:r w:rsidR="0032436E">
        <w:rPr>
          <w:noProof/>
        </w:rPr>
        <w:t>11</w:t>
      </w:r>
      <w:r>
        <w:fldChar w:fldCharType="end"/>
      </w:r>
      <w:r w:rsidR="001E3A8B">
        <w:t>: &lt;</w:t>
      </w:r>
      <w:r w:rsidR="00513823">
        <w:t>Customer</w:t>
      </w:r>
      <w:r w:rsidR="001E3A8B">
        <w:t>&gt; Overview Use Case</w:t>
      </w:r>
      <w:bookmarkEnd w:id="59"/>
    </w:p>
    <w:p w14:paraId="0727E8F2" w14:textId="4F24A4C8" w:rsidR="00513823" w:rsidRDefault="00513823" w:rsidP="00513823">
      <w:pPr>
        <w:pStyle w:val="Heading5"/>
        <w:rPr>
          <w:lang w:val="en-GB"/>
        </w:rPr>
      </w:pPr>
      <w:r>
        <w:rPr>
          <w:lang w:val="en-GB"/>
        </w:rPr>
        <w:t>&lt;Customer&gt; Consign Product</w:t>
      </w:r>
    </w:p>
    <w:p w14:paraId="6E489320" w14:textId="77777777" w:rsidR="00FD212D" w:rsidRPr="00465B28" w:rsidRDefault="00FD212D" w:rsidP="00FD212D">
      <w:pPr>
        <w:jc w:val="center"/>
        <w:rPr>
          <w:b/>
        </w:rPr>
      </w:pPr>
      <w:r>
        <w:rPr>
          <w:b/>
        </w:rPr>
        <w:t>Use Case Diagram</w:t>
      </w:r>
    </w:p>
    <w:p w14:paraId="7141336D" w14:textId="3715EC8B" w:rsidR="00FD212D" w:rsidRDefault="006A4205" w:rsidP="00FD212D">
      <w:r w:rsidRPr="006A4205">
        <w:rPr>
          <w:noProof/>
          <w:lang w:eastAsia="ja-JP"/>
        </w:rPr>
        <w:lastRenderedPageBreak/>
        <w:drawing>
          <wp:inline distT="0" distB="0" distL="0" distR="0" wp14:anchorId="5E565A6D" wp14:editId="2BBAC4A0">
            <wp:extent cx="5305425" cy="1716405"/>
            <wp:effectExtent l="0" t="0" r="9525" b="0"/>
            <wp:docPr id="13" name="Picture 13" descr="C:\Users\Robingios\Desktop\CP Summer 2015\DucHC Use Case\Customer - Consign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gios\Desktop\CP Summer 2015\DucHC Use Case\Customer - Consign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171640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60" w:name="_Toc421297730"/>
      <w:r>
        <w:t xml:space="preserve">Figure </w:t>
      </w:r>
      <w:r>
        <w:fldChar w:fldCharType="begin"/>
      </w:r>
      <w:r>
        <w:instrText xml:space="preserve"> SEQ Figure \* ARABIC </w:instrText>
      </w:r>
      <w:r>
        <w:fldChar w:fldCharType="separate"/>
      </w:r>
      <w:r w:rsidR="0032436E">
        <w:rPr>
          <w:noProof/>
        </w:rPr>
        <w:t>12</w:t>
      </w:r>
      <w:r>
        <w:fldChar w:fldCharType="end"/>
      </w:r>
      <w:r w:rsidRPr="00C41B8C">
        <w:rPr>
          <w:rFonts w:ascii="Cambria" w:hAnsi="Cambria"/>
          <w:szCs w:val="24"/>
          <w:lang w:val="en-US"/>
        </w:rPr>
        <w:t>: &lt;Customer&gt; Consign product</w:t>
      </w:r>
      <w:bookmarkEnd w:id="60"/>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10"/>
        <w:gridCol w:w="2204"/>
        <w:gridCol w:w="2200"/>
        <w:gridCol w:w="2177"/>
      </w:tblGrid>
      <w:tr w:rsidR="008B6301" w:rsidRPr="004A6A7C" w14:paraId="1EDB7C22" w14:textId="77777777" w:rsidTr="00DA7B76">
        <w:tc>
          <w:tcPr>
            <w:tcW w:w="9004" w:type="dxa"/>
            <w:gridSpan w:val="4"/>
            <w:shd w:val="clear" w:color="auto" w:fill="D9D9D9" w:themeFill="background1" w:themeFillShade="D9"/>
          </w:tcPr>
          <w:p w14:paraId="7C247CFA" w14:textId="77777777" w:rsidR="008B6301" w:rsidRPr="004A6A7C" w:rsidRDefault="008B6301" w:rsidP="00DA7B76">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1567218"/>
                <w:text/>
              </w:sdtPr>
              <w:sdtEndPr/>
              <w:sdtContent>
                <w:r>
                  <w:rPr>
                    <w:rFonts w:ascii="Cambria" w:hAnsi="Cambria"/>
                    <w:b/>
                    <w:szCs w:val="24"/>
                  </w:rPr>
                  <w:t>DHP02</w:t>
                </w:r>
              </w:sdtContent>
            </w:sdt>
          </w:p>
        </w:tc>
      </w:tr>
      <w:tr w:rsidR="008B6301" w:rsidRPr="004A6A7C" w14:paraId="38C17589" w14:textId="77777777" w:rsidTr="00DA7B76">
        <w:tc>
          <w:tcPr>
            <w:tcW w:w="2251" w:type="dxa"/>
            <w:shd w:val="clear" w:color="auto" w:fill="D9D9D9" w:themeFill="background1" w:themeFillShade="D9"/>
          </w:tcPr>
          <w:p w14:paraId="6535DAD3" w14:textId="77777777" w:rsidR="008B6301" w:rsidRPr="004A6A7C" w:rsidRDefault="008B6301" w:rsidP="00DA7B76">
            <w:pPr>
              <w:widowControl w:val="0"/>
              <w:rPr>
                <w:b/>
                <w:szCs w:val="24"/>
              </w:rPr>
            </w:pPr>
            <w:r w:rsidRPr="004A6A7C">
              <w:rPr>
                <w:b/>
                <w:szCs w:val="24"/>
              </w:rPr>
              <w:t>Use Case No.</w:t>
            </w:r>
          </w:p>
        </w:tc>
        <w:sdt>
          <w:sdtPr>
            <w:rPr>
              <w:b/>
            </w:rPr>
            <w:alias w:val="UC Number"/>
            <w:tag w:val="UC Number"/>
            <w:id w:val="-1615046041"/>
            <w:text/>
          </w:sdtPr>
          <w:sdtEndPr/>
          <w:sdtContent>
            <w:tc>
              <w:tcPr>
                <w:tcW w:w="2251" w:type="dxa"/>
              </w:tcPr>
              <w:p w14:paraId="5E18AC83" w14:textId="77777777" w:rsidR="008B6301" w:rsidRPr="004A6A7C" w:rsidRDefault="008B6301" w:rsidP="00DA7B76">
                <w:pPr>
                  <w:widowControl w:val="0"/>
                  <w:rPr>
                    <w:szCs w:val="24"/>
                  </w:rPr>
                </w:pPr>
                <w:r>
                  <w:rPr>
                    <w:b/>
                    <w:szCs w:val="24"/>
                  </w:rPr>
                  <w:t>DHP02</w:t>
                </w:r>
              </w:p>
            </w:tc>
          </w:sdtContent>
        </w:sdt>
        <w:tc>
          <w:tcPr>
            <w:tcW w:w="2251" w:type="dxa"/>
            <w:shd w:val="clear" w:color="auto" w:fill="D9D9D9" w:themeFill="background1" w:themeFillShade="D9"/>
          </w:tcPr>
          <w:p w14:paraId="739F11F3" w14:textId="77777777" w:rsidR="008B6301" w:rsidRPr="004A6A7C" w:rsidRDefault="008B6301" w:rsidP="00DA7B76">
            <w:pPr>
              <w:widowControl w:val="0"/>
              <w:rPr>
                <w:szCs w:val="24"/>
              </w:rPr>
            </w:pPr>
            <w:r w:rsidRPr="004A6A7C">
              <w:rPr>
                <w:szCs w:val="24"/>
              </w:rPr>
              <w:t>Use Case Version</w:t>
            </w:r>
          </w:p>
        </w:tc>
        <w:sdt>
          <w:sdtPr>
            <w:alias w:val="UC Version"/>
            <w:tag w:val="UC Version"/>
            <w:id w:val="-2051445981"/>
            <w:text/>
          </w:sdtPr>
          <w:sdtEndPr/>
          <w:sdtContent>
            <w:tc>
              <w:tcPr>
                <w:tcW w:w="2251" w:type="dxa"/>
              </w:tcPr>
              <w:p w14:paraId="38809ADA" w14:textId="77777777" w:rsidR="008B6301" w:rsidRPr="004A6A7C" w:rsidRDefault="008B6301" w:rsidP="00DA7B76">
                <w:pPr>
                  <w:widowControl w:val="0"/>
                  <w:rPr>
                    <w:szCs w:val="24"/>
                  </w:rPr>
                </w:pPr>
                <w:r>
                  <w:rPr>
                    <w:szCs w:val="24"/>
                    <w:lang w:val="en-US"/>
                  </w:rPr>
                  <w:t>2</w:t>
                </w:r>
                <w:r w:rsidRPr="004A6A7C">
                  <w:rPr>
                    <w:szCs w:val="24"/>
                    <w:lang w:val="en-US"/>
                  </w:rPr>
                  <w:t>.0</w:t>
                </w:r>
              </w:p>
            </w:tc>
          </w:sdtContent>
        </w:sdt>
      </w:tr>
      <w:tr w:rsidR="008B6301" w:rsidRPr="004A6A7C" w14:paraId="5D6852CB" w14:textId="77777777" w:rsidTr="00DA7B76">
        <w:tc>
          <w:tcPr>
            <w:tcW w:w="2251" w:type="dxa"/>
            <w:shd w:val="clear" w:color="auto" w:fill="D9D9D9" w:themeFill="background1" w:themeFillShade="D9"/>
          </w:tcPr>
          <w:p w14:paraId="70C6E886" w14:textId="77777777" w:rsidR="008B6301" w:rsidRPr="004A6A7C" w:rsidRDefault="008B6301" w:rsidP="00DA7B76">
            <w:pPr>
              <w:widowControl w:val="0"/>
              <w:rPr>
                <w:b/>
                <w:szCs w:val="24"/>
              </w:rPr>
            </w:pPr>
            <w:r w:rsidRPr="00E0185D">
              <w:rPr>
                <w:szCs w:val="24"/>
              </w:rPr>
              <w:t>Use</w:t>
            </w:r>
            <w:r w:rsidRPr="004A6A7C">
              <w:rPr>
                <w:b/>
                <w:szCs w:val="24"/>
              </w:rPr>
              <w:t xml:space="preserve"> Case Name</w:t>
            </w:r>
          </w:p>
        </w:tc>
        <w:tc>
          <w:tcPr>
            <w:tcW w:w="6753" w:type="dxa"/>
            <w:gridSpan w:val="3"/>
          </w:tcPr>
          <w:p w14:paraId="19D36221" w14:textId="77777777" w:rsidR="008B6301" w:rsidRPr="004A6A7C" w:rsidRDefault="008B6301" w:rsidP="00DA7B76">
            <w:pPr>
              <w:widowControl w:val="0"/>
              <w:rPr>
                <w:szCs w:val="24"/>
              </w:rPr>
            </w:pPr>
            <w:r>
              <w:rPr>
                <w:szCs w:val="24"/>
                <w:lang w:val="en-US"/>
              </w:rPr>
              <w:t>Consign product</w:t>
            </w:r>
          </w:p>
        </w:tc>
      </w:tr>
      <w:tr w:rsidR="008B6301" w:rsidRPr="004A6A7C" w14:paraId="50C9453D" w14:textId="77777777" w:rsidTr="00DA7B76">
        <w:tc>
          <w:tcPr>
            <w:tcW w:w="2251" w:type="dxa"/>
            <w:shd w:val="clear" w:color="auto" w:fill="D9D9D9" w:themeFill="background1" w:themeFillShade="D9"/>
          </w:tcPr>
          <w:p w14:paraId="063D288A" w14:textId="77777777" w:rsidR="008B6301" w:rsidRPr="004A6A7C" w:rsidRDefault="008B6301" w:rsidP="00DA7B76">
            <w:pPr>
              <w:widowControl w:val="0"/>
              <w:rPr>
                <w:b/>
                <w:szCs w:val="24"/>
              </w:rPr>
            </w:pPr>
            <w:r w:rsidRPr="004A6A7C">
              <w:rPr>
                <w:b/>
                <w:szCs w:val="24"/>
              </w:rPr>
              <w:t>Author</w:t>
            </w:r>
          </w:p>
        </w:tc>
        <w:sdt>
          <w:sdtPr>
            <w:alias w:val="Author"/>
            <w:tag w:val="Author"/>
            <w:id w:val="171269007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7348F419" w14:textId="77777777" w:rsidR="008B6301" w:rsidRPr="004A6A7C" w:rsidRDefault="008B6301" w:rsidP="00DA7B76">
                <w:pPr>
                  <w:widowControl w:val="0"/>
                  <w:rPr>
                    <w:szCs w:val="24"/>
                  </w:rPr>
                </w:pPr>
                <w:r w:rsidRPr="004A6A7C">
                  <w:rPr>
                    <w:szCs w:val="24"/>
                  </w:rPr>
                  <w:t>DucHC</w:t>
                </w:r>
              </w:p>
            </w:tc>
          </w:sdtContent>
        </w:sdt>
      </w:tr>
      <w:tr w:rsidR="008B6301" w:rsidRPr="004A6A7C" w14:paraId="36675CD8" w14:textId="77777777" w:rsidTr="00DA7B76">
        <w:tc>
          <w:tcPr>
            <w:tcW w:w="2251" w:type="dxa"/>
            <w:shd w:val="clear" w:color="auto" w:fill="D9D9D9" w:themeFill="background1" w:themeFillShade="D9"/>
          </w:tcPr>
          <w:p w14:paraId="54720D33" w14:textId="77777777" w:rsidR="008B6301" w:rsidRPr="004A6A7C" w:rsidRDefault="008B6301" w:rsidP="00DA7B76">
            <w:pPr>
              <w:widowControl w:val="0"/>
              <w:rPr>
                <w:b/>
                <w:szCs w:val="24"/>
              </w:rPr>
            </w:pPr>
            <w:r w:rsidRPr="004A6A7C">
              <w:rPr>
                <w:b/>
                <w:szCs w:val="24"/>
              </w:rPr>
              <w:t>Date</w:t>
            </w:r>
          </w:p>
        </w:tc>
        <w:sdt>
          <w:sdtPr>
            <w:alias w:val="Created Date"/>
            <w:tag w:val="Created Date"/>
            <w:id w:val="1257179784"/>
            <w:date w:fullDate="2015-05-23T00:00:00Z">
              <w:dateFormat w:val="MMMM d, yyyy"/>
              <w:lid w:val="en-US"/>
              <w:storeMappedDataAs w:val="dateTime"/>
              <w:calendar w:val="gregorian"/>
            </w:date>
          </w:sdtPr>
          <w:sdtEndPr/>
          <w:sdtContent>
            <w:tc>
              <w:tcPr>
                <w:tcW w:w="2251" w:type="dxa"/>
              </w:tcPr>
              <w:p w14:paraId="367147C7" w14:textId="77777777" w:rsidR="008B6301" w:rsidRPr="004A6A7C" w:rsidRDefault="008B6301" w:rsidP="00DA7B76">
                <w:pPr>
                  <w:widowControl w:val="0"/>
                  <w:rPr>
                    <w:szCs w:val="24"/>
                  </w:rPr>
                </w:pPr>
                <w:r>
                  <w:rPr>
                    <w:szCs w:val="24"/>
                    <w:lang w:val="en-US"/>
                  </w:rPr>
                  <w:t>May 23, 2015</w:t>
                </w:r>
              </w:p>
            </w:tc>
          </w:sdtContent>
        </w:sdt>
        <w:tc>
          <w:tcPr>
            <w:tcW w:w="2251" w:type="dxa"/>
            <w:shd w:val="clear" w:color="auto" w:fill="D9D9D9" w:themeFill="background1" w:themeFillShade="D9"/>
          </w:tcPr>
          <w:p w14:paraId="32DB6680" w14:textId="77777777" w:rsidR="008B6301" w:rsidRPr="004A6A7C" w:rsidRDefault="008B6301" w:rsidP="00DA7B76">
            <w:pPr>
              <w:widowControl w:val="0"/>
              <w:rPr>
                <w:szCs w:val="24"/>
              </w:rPr>
            </w:pPr>
            <w:r w:rsidRPr="004A6A7C">
              <w:rPr>
                <w:szCs w:val="24"/>
              </w:rPr>
              <w:t>Priority</w:t>
            </w:r>
          </w:p>
        </w:tc>
        <w:sdt>
          <w:sdtPr>
            <w:alias w:val="Priority"/>
            <w:tag w:val="Priority"/>
            <w:id w:val="1098291748"/>
            <w:comboBox>
              <w:listItem w:displayText="High" w:value="High"/>
              <w:listItem w:displayText="Medium" w:value="Medium"/>
              <w:listItem w:displayText="Normal" w:value="Normal"/>
            </w:comboBox>
          </w:sdtPr>
          <w:sdtEndPr/>
          <w:sdtContent>
            <w:tc>
              <w:tcPr>
                <w:tcW w:w="2251" w:type="dxa"/>
              </w:tcPr>
              <w:p w14:paraId="25F801BC" w14:textId="77777777" w:rsidR="008B6301" w:rsidRPr="004A6A7C" w:rsidRDefault="008B6301" w:rsidP="00DA7B76">
                <w:pPr>
                  <w:widowControl w:val="0"/>
                  <w:rPr>
                    <w:szCs w:val="24"/>
                  </w:rPr>
                </w:pPr>
                <w:r w:rsidRPr="004A6A7C">
                  <w:rPr>
                    <w:szCs w:val="24"/>
                  </w:rPr>
                  <w:t>High</w:t>
                </w:r>
              </w:p>
            </w:tc>
          </w:sdtContent>
        </w:sdt>
      </w:tr>
      <w:tr w:rsidR="008B6301" w:rsidRPr="004A6A7C" w14:paraId="625D1A30" w14:textId="77777777" w:rsidTr="00DA7B76">
        <w:tc>
          <w:tcPr>
            <w:tcW w:w="9004" w:type="dxa"/>
            <w:gridSpan w:val="4"/>
          </w:tcPr>
          <w:p w14:paraId="36619240" w14:textId="77777777" w:rsidR="008B6301" w:rsidRPr="004A6A7C" w:rsidRDefault="008B6301" w:rsidP="00DA7B76">
            <w:pPr>
              <w:widowControl w:val="0"/>
              <w:rPr>
                <w:szCs w:val="24"/>
              </w:rPr>
            </w:pPr>
            <w:r w:rsidRPr="004A6A7C">
              <w:rPr>
                <w:b/>
                <w:szCs w:val="24"/>
              </w:rPr>
              <w:t>Actor</w:t>
            </w:r>
            <w:r w:rsidRPr="004A6A7C">
              <w:rPr>
                <w:szCs w:val="24"/>
              </w:rPr>
              <w:t>:</w:t>
            </w:r>
          </w:p>
          <w:p w14:paraId="58347B8A" w14:textId="77777777" w:rsidR="008B6301" w:rsidRPr="004A6A7C" w:rsidRDefault="008B6301" w:rsidP="00002341">
            <w:pPr>
              <w:pStyle w:val="ListParagraph"/>
              <w:widowControl w:val="0"/>
              <w:numPr>
                <w:ilvl w:val="0"/>
                <w:numId w:val="10"/>
              </w:numPr>
              <w:rPr>
                <w:szCs w:val="24"/>
              </w:rPr>
            </w:pPr>
            <w:r>
              <w:rPr>
                <w:szCs w:val="24"/>
                <w:lang w:val="en-US"/>
              </w:rPr>
              <w:t>Customer</w:t>
            </w:r>
          </w:p>
          <w:p w14:paraId="70743240" w14:textId="77777777" w:rsidR="008B6301" w:rsidRPr="004A6A7C" w:rsidRDefault="008B6301" w:rsidP="00DA7B76">
            <w:pPr>
              <w:pStyle w:val="BodyText"/>
              <w:keepNext/>
              <w:spacing w:after="0" w:line="240" w:lineRule="auto"/>
              <w:rPr>
                <w:sz w:val="24"/>
                <w:szCs w:val="24"/>
              </w:rPr>
            </w:pPr>
            <w:r w:rsidRPr="004A6A7C">
              <w:rPr>
                <w:b/>
                <w:sz w:val="24"/>
                <w:szCs w:val="24"/>
              </w:rPr>
              <w:t>Summary</w:t>
            </w:r>
            <w:r w:rsidRPr="004A6A7C">
              <w:rPr>
                <w:sz w:val="24"/>
                <w:szCs w:val="24"/>
              </w:rPr>
              <w:t>:</w:t>
            </w:r>
          </w:p>
          <w:p w14:paraId="34B8A847" w14:textId="77777777" w:rsidR="008B6301" w:rsidRPr="004A6A7C" w:rsidRDefault="008B6301" w:rsidP="00002341">
            <w:pPr>
              <w:pStyle w:val="ListParagraph"/>
              <w:widowControl w:val="0"/>
              <w:numPr>
                <w:ilvl w:val="0"/>
                <w:numId w:val="10"/>
              </w:numPr>
              <w:rPr>
                <w:szCs w:val="24"/>
              </w:rPr>
            </w:pPr>
            <w:r>
              <w:rPr>
                <w:szCs w:val="24"/>
                <w:lang w:val="en-US"/>
              </w:rPr>
              <w:t>This use case allows customer to consign product.</w:t>
            </w:r>
          </w:p>
          <w:p w14:paraId="2B1C7C58" w14:textId="77777777" w:rsidR="008B6301" w:rsidRPr="004A6A7C" w:rsidRDefault="008B6301" w:rsidP="00DA7B76">
            <w:pPr>
              <w:keepNext/>
              <w:rPr>
                <w:szCs w:val="24"/>
              </w:rPr>
            </w:pPr>
            <w:r w:rsidRPr="004A6A7C">
              <w:rPr>
                <w:b/>
                <w:szCs w:val="24"/>
              </w:rPr>
              <w:t>Goal</w:t>
            </w:r>
            <w:r w:rsidRPr="004A6A7C">
              <w:rPr>
                <w:szCs w:val="24"/>
              </w:rPr>
              <w:t>:</w:t>
            </w:r>
          </w:p>
          <w:p w14:paraId="7EDAF98E" w14:textId="77777777" w:rsidR="008B6301" w:rsidRPr="004A6A7C" w:rsidRDefault="008B6301" w:rsidP="00002341">
            <w:pPr>
              <w:pStyle w:val="ListParagraph"/>
              <w:widowControl w:val="0"/>
              <w:numPr>
                <w:ilvl w:val="0"/>
                <w:numId w:val="10"/>
              </w:numPr>
              <w:rPr>
                <w:szCs w:val="24"/>
              </w:rPr>
            </w:pPr>
            <w:r>
              <w:rPr>
                <w:szCs w:val="24"/>
                <w:lang w:val="en-US"/>
              </w:rPr>
              <w:t>Customer sends consign requests successfully.</w:t>
            </w:r>
          </w:p>
          <w:p w14:paraId="31A4C8A1" w14:textId="77777777" w:rsidR="008B6301" w:rsidRPr="004A6A7C" w:rsidRDefault="008B6301" w:rsidP="00DA7B76">
            <w:pPr>
              <w:keepNext/>
              <w:rPr>
                <w:szCs w:val="24"/>
              </w:rPr>
            </w:pPr>
            <w:r w:rsidRPr="004A6A7C">
              <w:rPr>
                <w:b/>
                <w:szCs w:val="24"/>
              </w:rPr>
              <w:t>Triggers</w:t>
            </w:r>
            <w:r w:rsidRPr="004A6A7C">
              <w:rPr>
                <w:szCs w:val="24"/>
              </w:rPr>
              <w:t>:</w:t>
            </w:r>
          </w:p>
          <w:p w14:paraId="19B18EB3" w14:textId="77777777" w:rsidR="008B6301" w:rsidRPr="004A6A7C" w:rsidRDefault="008B6301" w:rsidP="00002341">
            <w:pPr>
              <w:pStyle w:val="ListParagraph"/>
              <w:widowControl w:val="0"/>
              <w:numPr>
                <w:ilvl w:val="0"/>
                <w:numId w:val="10"/>
              </w:numPr>
              <w:rPr>
                <w:szCs w:val="24"/>
              </w:rPr>
            </w:pPr>
            <w:r>
              <w:rPr>
                <w:szCs w:val="24"/>
                <w:lang w:val="en-US"/>
              </w:rPr>
              <w:t>Customer sends command to consign product.</w:t>
            </w:r>
          </w:p>
          <w:p w14:paraId="4BBC2412" w14:textId="77777777" w:rsidR="008B6301" w:rsidRPr="004A6A7C" w:rsidRDefault="008B6301" w:rsidP="00DA7B76">
            <w:pPr>
              <w:keepNext/>
              <w:rPr>
                <w:szCs w:val="24"/>
              </w:rPr>
            </w:pPr>
            <w:r w:rsidRPr="004A6A7C">
              <w:rPr>
                <w:b/>
                <w:szCs w:val="24"/>
              </w:rPr>
              <w:t>Preconditions</w:t>
            </w:r>
            <w:r w:rsidRPr="004A6A7C">
              <w:rPr>
                <w:szCs w:val="24"/>
              </w:rPr>
              <w:t>:</w:t>
            </w:r>
          </w:p>
          <w:p w14:paraId="0BC0A57A" w14:textId="77777777" w:rsidR="008B6301" w:rsidRPr="004A6A7C" w:rsidRDefault="008B6301" w:rsidP="00002341">
            <w:pPr>
              <w:pStyle w:val="ListParagraph"/>
              <w:widowControl w:val="0"/>
              <w:numPr>
                <w:ilvl w:val="0"/>
                <w:numId w:val="10"/>
              </w:numPr>
              <w:rPr>
                <w:szCs w:val="24"/>
              </w:rPr>
            </w:pPr>
            <w:r>
              <w:rPr>
                <w:szCs w:val="24"/>
                <w:lang w:val="en-US"/>
              </w:rPr>
              <w:t>User logged in as Member.</w:t>
            </w:r>
          </w:p>
          <w:p w14:paraId="7898F21D" w14:textId="77777777" w:rsidR="008B6301" w:rsidRPr="004A6A7C" w:rsidRDefault="008B6301" w:rsidP="00DA7B76">
            <w:pPr>
              <w:keepNext/>
              <w:rPr>
                <w:szCs w:val="24"/>
              </w:rPr>
            </w:pPr>
            <w:r w:rsidRPr="004A6A7C">
              <w:rPr>
                <w:b/>
                <w:szCs w:val="24"/>
              </w:rPr>
              <w:t>Post Conditions</w:t>
            </w:r>
            <w:r w:rsidRPr="004A6A7C">
              <w:rPr>
                <w:szCs w:val="24"/>
              </w:rPr>
              <w:t>:</w:t>
            </w:r>
          </w:p>
          <w:p w14:paraId="1E8D369A" w14:textId="77777777" w:rsidR="008B6301" w:rsidRPr="00110EC3" w:rsidRDefault="008B6301" w:rsidP="00002341">
            <w:pPr>
              <w:pStyle w:val="ListParagraph"/>
              <w:widowControl w:val="0"/>
              <w:numPr>
                <w:ilvl w:val="0"/>
                <w:numId w:val="10"/>
              </w:numPr>
              <w:rPr>
                <w:szCs w:val="24"/>
              </w:rPr>
            </w:pPr>
            <w:r w:rsidRPr="00110EC3">
              <w:rPr>
                <w:b/>
                <w:szCs w:val="24"/>
                <w:lang w:val="en-US"/>
              </w:rPr>
              <w:t>Success</w:t>
            </w:r>
            <w:r>
              <w:rPr>
                <w:szCs w:val="24"/>
                <w:lang w:val="en-US"/>
              </w:rPr>
              <w:t xml:space="preserve">: Show success message. </w:t>
            </w:r>
          </w:p>
          <w:p w14:paraId="2A74735C" w14:textId="77777777" w:rsidR="008B6301" w:rsidRPr="004A6A7C" w:rsidRDefault="008B6301" w:rsidP="00002341">
            <w:pPr>
              <w:pStyle w:val="ListParagraph"/>
              <w:widowControl w:val="0"/>
              <w:numPr>
                <w:ilvl w:val="0"/>
                <w:numId w:val="10"/>
              </w:numPr>
              <w:rPr>
                <w:szCs w:val="24"/>
              </w:rPr>
            </w:pPr>
            <w:r w:rsidRPr="00216E7B">
              <w:rPr>
                <w:b/>
                <w:szCs w:val="24"/>
                <w:lang w:val="en-US"/>
              </w:rPr>
              <w:t>Fail:</w:t>
            </w:r>
            <w:r>
              <w:rPr>
                <w:szCs w:val="24"/>
                <w:lang w:val="en-US"/>
              </w:rPr>
              <w:t xml:space="preserve"> Show error message.</w:t>
            </w:r>
          </w:p>
          <w:p w14:paraId="507A59DA" w14:textId="77777777" w:rsidR="008B6301" w:rsidRPr="004A6A7C" w:rsidRDefault="008B6301" w:rsidP="00DA7B76">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7"/>
              <w:gridCol w:w="3145"/>
              <w:gridCol w:w="4453"/>
            </w:tblGrid>
            <w:tr w:rsidR="008B6301" w:rsidRPr="004A6A7C" w14:paraId="1B4DD217" w14:textId="77777777" w:rsidTr="00DA7B76">
              <w:trPr>
                <w:cantSplit/>
              </w:trPr>
              <w:tc>
                <w:tcPr>
                  <w:tcW w:w="985" w:type="dxa"/>
                  <w:shd w:val="clear" w:color="auto" w:fill="D9D9D9" w:themeFill="background1" w:themeFillShade="D9"/>
                </w:tcPr>
                <w:p w14:paraId="00D5DA57" w14:textId="77777777" w:rsidR="008B6301" w:rsidRPr="004A6A7C" w:rsidRDefault="008B6301" w:rsidP="00DA7B76">
                  <w:pPr>
                    <w:widowControl w:val="0"/>
                    <w:jc w:val="center"/>
                    <w:rPr>
                      <w:szCs w:val="24"/>
                    </w:rPr>
                  </w:pPr>
                  <w:r w:rsidRPr="004A6A7C">
                    <w:rPr>
                      <w:szCs w:val="24"/>
                    </w:rPr>
                    <w:t>Step</w:t>
                  </w:r>
                </w:p>
              </w:tc>
              <w:tc>
                <w:tcPr>
                  <w:tcW w:w="3240" w:type="dxa"/>
                  <w:shd w:val="clear" w:color="auto" w:fill="D9D9D9" w:themeFill="background1" w:themeFillShade="D9"/>
                </w:tcPr>
                <w:p w14:paraId="2725DC6D" w14:textId="77777777" w:rsidR="008B6301" w:rsidRPr="004A6A7C" w:rsidRDefault="008B6301" w:rsidP="00DA7B76">
                  <w:pPr>
                    <w:widowControl w:val="0"/>
                    <w:jc w:val="center"/>
                    <w:rPr>
                      <w:szCs w:val="24"/>
                    </w:rPr>
                  </w:pPr>
                  <w:r w:rsidRPr="004A6A7C">
                    <w:rPr>
                      <w:szCs w:val="24"/>
                    </w:rPr>
                    <w:t>Actor Action</w:t>
                  </w:r>
                </w:p>
              </w:tc>
              <w:tc>
                <w:tcPr>
                  <w:tcW w:w="4548" w:type="dxa"/>
                  <w:shd w:val="clear" w:color="auto" w:fill="D9D9D9" w:themeFill="background1" w:themeFillShade="D9"/>
                </w:tcPr>
                <w:p w14:paraId="72860A80" w14:textId="77777777" w:rsidR="008B6301" w:rsidRPr="004A6A7C" w:rsidRDefault="008B6301" w:rsidP="00DA7B76">
                  <w:pPr>
                    <w:widowControl w:val="0"/>
                    <w:jc w:val="center"/>
                    <w:rPr>
                      <w:szCs w:val="24"/>
                    </w:rPr>
                  </w:pPr>
                  <w:r w:rsidRPr="004A6A7C">
                    <w:rPr>
                      <w:szCs w:val="24"/>
                    </w:rPr>
                    <w:t>System Response</w:t>
                  </w:r>
                </w:p>
              </w:tc>
            </w:tr>
            <w:tr w:rsidR="008B6301" w:rsidRPr="004A6A7C" w14:paraId="685EC957" w14:textId="77777777" w:rsidTr="00DA7B76">
              <w:trPr>
                <w:cantSplit/>
              </w:trPr>
              <w:tc>
                <w:tcPr>
                  <w:tcW w:w="985" w:type="dxa"/>
                </w:tcPr>
                <w:p w14:paraId="138188B6" w14:textId="77777777" w:rsidR="008B6301" w:rsidRPr="00E0591A" w:rsidRDefault="008B6301" w:rsidP="00DA7B76">
                  <w:pPr>
                    <w:widowControl w:val="0"/>
                    <w:jc w:val="right"/>
                    <w:rPr>
                      <w:szCs w:val="24"/>
                      <w:lang w:val="en-US"/>
                    </w:rPr>
                  </w:pPr>
                  <w:r>
                    <w:rPr>
                      <w:szCs w:val="24"/>
                      <w:lang w:val="en-US"/>
                    </w:rPr>
                    <w:lastRenderedPageBreak/>
                    <w:t>1</w:t>
                  </w:r>
                </w:p>
              </w:tc>
              <w:tc>
                <w:tcPr>
                  <w:tcW w:w="3240" w:type="dxa"/>
                </w:tcPr>
                <w:p w14:paraId="6B66651D" w14:textId="77777777" w:rsidR="008B6301" w:rsidRDefault="008B6301" w:rsidP="00DA7B76">
                  <w:pPr>
                    <w:widowControl w:val="0"/>
                    <w:rPr>
                      <w:szCs w:val="24"/>
                      <w:lang w:val="en-US"/>
                    </w:rPr>
                  </w:pPr>
                  <w:r>
                    <w:rPr>
                      <w:szCs w:val="24"/>
                      <w:lang w:val="en-US"/>
                    </w:rPr>
                    <w:t>Customer sends command to consign product.</w:t>
                  </w:r>
                </w:p>
              </w:tc>
              <w:tc>
                <w:tcPr>
                  <w:tcW w:w="4548" w:type="dxa"/>
                </w:tcPr>
                <w:p w14:paraId="5241EFD0" w14:textId="77777777" w:rsidR="008B6301" w:rsidRDefault="008B6301" w:rsidP="00DA7B76">
                  <w:pPr>
                    <w:widowControl w:val="0"/>
                    <w:rPr>
                      <w:szCs w:val="24"/>
                      <w:lang w:val="en-US"/>
                    </w:rPr>
                  </w:pPr>
                </w:p>
                <w:p w14:paraId="4699D627" w14:textId="77777777" w:rsidR="008B6301" w:rsidRDefault="008B6301" w:rsidP="00DA7B76">
                  <w:pPr>
                    <w:widowControl w:val="0"/>
                    <w:rPr>
                      <w:szCs w:val="24"/>
                      <w:lang w:val="en-US"/>
                    </w:rPr>
                  </w:pPr>
                </w:p>
                <w:p w14:paraId="16B97CF9" w14:textId="77777777" w:rsidR="008B6301" w:rsidRDefault="008B6301" w:rsidP="00DA7B76">
                  <w:pPr>
                    <w:widowControl w:val="0"/>
                    <w:rPr>
                      <w:szCs w:val="24"/>
                      <w:lang w:val="en-US"/>
                    </w:rPr>
                  </w:pPr>
                  <w:r>
                    <w:rPr>
                      <w:szCs w:val="24"/>
                      <w:lang w:val="en-US"/>
                    </w:rPr>
                    <w:t>System requires customer to input following information of product:</w:t>
                  </w:r>
                </w:p>
                <w:p w14:paraId="64FC1806" w14:textId="77777777" w:rsidR="008B6301" w:rsidRDefault="008B6301" w:rsidP="008B6301">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36328788"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4B862EB8"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75BB192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C155AC" w14:textId="77777777" w:rsidR="008B6301" w:rsidRPr="00297AF8"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500733E" w14:textId="77777777" w:rsidR="008B6301" w:rsidRDefault="008B6301" w:rsidP="008B6301">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7D51B722" w14:textId="77777777" w:rsidR="008B6301" w:rsidRDefault="008B6301" w:rsidP="008B6301">
                  <w:pPr>
                    <w:pStyle w:val="ListParagraph"/>
                    <w:widowControl w:val="0"/>
                    <w:numPr>
                      <w:ilvl w:val="0"/>
                      <w:numId w:val="9"/>
                    </w:numPr>
                    <w:spacing w:before="0" w:after="0"/>
                    <w:rPr>
                      <w:szCs w:val="24"/>
                      <w:lang w:val="en-US"/>
                    </w:rPr>
                  </w:pPr>
                  <w:r>
                    <w:rPr>
                      <w:szCs w:val="24"/>
                      <w:lang w:val="en-US"/>
                    </w:rPr>
                    <w:t>Purchased date:</w:t>
                  </w:r>
                </w:p>
                <w:p w14:paraId="42EB9A99" w14:textId="77777777" w:rsidR="008B6301" w:rsidRDefault="008B6301" w:rsidP="008B6301">
                  <w:pPr>
                    <w:pStyle w:val="ListParagraph"/>
                    <w:widowControl w:val="0"/>
                    <w:numPr>
                      <w:ilvl w:val="1"/>
                      <w:numId w:val="9"/>
                    </w:numPr>
                    <w:spacing w:before="0" w:after="0"/>
                    <w:rPr>
                      <w:szCs w:val="24"/>
                      <w:lang w:val="en-US"/>
                    </w:rPr>
                  </w:pPr>
                  <w:r>
                    <w:rPr>
                      <w:szCs w:val="24"/>
                      <w:lang w:val="en-US"/>
                    </w:rPr>
                    <w:t>Customer picks a date.</w:t>
                  </w:r>
                </w:p>
                <w:p w14:paraId="6396B42D" w14:textId="77777777" w:rsidR="008B6301" w:rsidRDefault="008B6301" w:rsidP="008B6301">
                  <w:pPr>
                    <w:pStyle w:val="ListParagraph"/>
                    <w:widowControl w:val="0"/>
                    <w:numPr>
                      <w:ilvl w:val="1"/>
                      <w:numId w:val="9"/>
                    </w:numPr>
                    <w:spacing w:before="0" w:after="0"/>
                    <w:rPr>
                      <w:szCs w:val="24"/>
                      <w:lang w:val="en-US"/>
                    </w:rPr>
                  </w:pPr>
                  <w:r>
                    <w:rPr>
                      <w:szCs w:val="24"/>
                      <w:lang w:val="en-US"/>
                    </w:rPr>
                    <w:t>Default date: today.</w:t>
                  </w:r>
                </w:p>
                <w:p w14:paraId="278AFEF6"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1A63EA54" w14:textId="77777777" w:rsidR="008B6301" w:rsidRDefault="008B6301" w:rsidP="008B6301">
                  <w:pPr>
                    <w:pStyle w:val="ListParagraph"/>
                    <w:widowControl w:val="0"/>
                    <w:numPr>
                      <w:ilvl w:val="0"/>
                      <w:numId w:val="9"/>
                    </w:numPr>
                    <w:spacing w:before="0" w:after="0"/>
                    <w:rPr>
                      <w:szCs w:val="24"/>
                      <w:lang w:val="en-US"/>
                    </w:rPr>
                  </w:pPr>
                  <w:r>
                    <w:rPr>
                      <w:szCs w:val="24"/>
                      <w:lang w:val="en-US"/>
                    </w:rPr>
                    <w:t>Category:</w:t>
                  </w:r>
                </w:p>
                <w:p w14:paraId="06214C85" w14:textId="77777777" w:rsidR="008B6301" w:rsidRPr="00FB1256" w:rsidRDefault="008B6301" w:rsidP="008B6301">
                  <w:pPr>
                    <w:pStyle w:val="ListParagraph"/>
                    <w:widowControl w:val="0"/>
                    <w:numPr>
                      <w:ilvl w:val="1"/>
                      <w:numId w:val="9"/>
                    </w:numPr>
                    <w:spacing w:before="0" w:after="0"/>
                    <w:rPr>
                      <w:szCs w:val="24"/>
                      <w:lang w:val="en-US"/>
                    </w:rPr>
                  </w:pPr>
                  <w:r>
                    <w:rPr>
                      <w:szCs w:val="24"/>
                      <w:lang w:val="en-US"/>
                    </w:rPr>
                    <w:t>Option (example: Shirt, Pants, Shoes, Hat, Glass…).</w:t>
                  </w:r>
                </w:p>
                <w:p w14:paraId="4681400A"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6782A289" w14:textId="77777777" w:rsidR="008B6301" w:rsidRPr="00FB1256" w:rsidRDefault="008B6301" w:rsidP="008B6301">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19A258FC" w14:textId="77777777" w:rsidR="008B6301" w:rsidRPr="00FB1256" w:rsidRDefault="008B6301" w:rsidP="008B6301">
                  <w:pPr>
                    <w:pStyle w:val="ListParagraph"/>
                    <w:widowControl w:val="0"/>
                    <w:numPr>
                      <w:ilvl w:val="1"/>
                      <w:numId w:val="9"/>
                    </w:numPr>
                    <w:spacing w:before="0" w:after="0"/>
                    <w:rPr>
                      <w:szCs w:val="24"/>
                      <w:lang w:val="en-US"/>
                    </w:rPr>
                  </w:pPr>
                  <w:r>
                    <w:rPr>
                      <w:color w:val="000000" w:themeColor="text1"/>
                      <w:szCs w:val="24"/>
                      <w:lang w:val="en-US"/>
                    </w:rPr>
                    <w:t>Free text input.</w:t>
                  </w:r>
                </w:p>
                <w:p w14:paraId="043C6EA7"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D6DAB80" w14:textId="77777777" w:rsidR="008B6301" w:rsidRDefault="008B6301" w:rsidP="008B6301">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13591522" w14:textId="77777777" w:rsidR="008B6301" w:rsidRPr="002529C0" w:rsidRDefault="008B6301" w:rsidP="008B6301">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5B8C85B4" w14:textId="77777777" w:rsidR="008B6301" w:rsidRPr="002529C0"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A large field to show image of product.</w:t>
                  </w:r>
                </w:p>
                <w:p w14:paraId="38F227C1" w14:textId="77777777" w:rsidR="008B6301" w:rsidRPr="00B17F89"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3CEBD707" w14:textId="77777777" w:rsidR="008B6301" w:rsidRPr="00B17F89" w:rsidRDefault="008B6301" w:rsidP="00DA7B76">
                  <w:pPr>
                    <w:widowControl w:val="0"/>
                    <w:rPr>
                      <w:color w:val="000000" w:themeColor="text1"/>
                      <w:szCs w:val="24"/>
                    </w:rPr>
                  </w:pPr>
                  <w:r>
                    <w:rPr>
                      <w:color w:val="000000" w:themeColor="text1"/>
                      <w:szCs w:val="24"/>
                      <w:lang w:val="en-US"/>
                    </w:rPr>
                    <w:t>Systems also show following component:</w:t>
                  </w:r>
                </w:p>
                <w:p w14:paraId="3EA4FF0F" w14:textId="77777777" w:rsidR="008B6301" w:rsidRPr="00564D1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Select image:</w:t>
                  </w:r>
                  <w:r>
                    <w:rPr>
                      <w:color w:val="000000" w:themeColor="text1"/>
                      <w:szCs w:val="24"/>
                    </w:rPr>
                    <w:t xml:space="preserve"> send command</w:t>
                  </w:r>
                  <w:r>
                    <w:rPr>
                      <w:color w:val="000000" w:themeColor="text1"/>
                      <w:szCs w:val="24"/>
                      <w:lang w:val="en-US"/>
                    </w:rPr>
                    <w:t xml:space="preserve"> to browse image in customer’s computer.</w:t>
                  </w:r>
                </w:p>
                <w:p w14:paraId="5AD9C248" w14:textId="77777777" w:rsidR="008B6301" w:rsidRPr="002529C0"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r>
                    <w:rPr>
                      <w:color w:val="000000" w:themeColor="text1"/>
                      <w:szCs w:val="24"/>
                    </w:rPr>
                    <w:t>send command</w:t>
                  </w:r>
                  <w:r>
                    <w:rPr>
                      <w:color w:val="000000" w:themeColor="text1"/>
                      <w:szCs w:val="24"/>
                      <w:lang w:val="en-US"/>
                    </w:rPr>
                    <w:t xml:space="preserve"> to browse image in customer’s computer.</w:t>
                  </w:r>
                </w:p>
                <w:p w14:paraId="6EFF2A35" w14:textId="77777777" w:rsidR="008B6301" w:rsidRPr="00986C7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r>
                    <w:rPr>
                      <w:color w:val="000000" w:themeColor="text1"/>
                      <w:szCs w:val="24"/>
                    </w:rPr>
                    <w:t>send command</w:t>
                  </w:r>
                  <w:r>
                    <w:rPr>
                      <w:color w:val="000000" w:themeColor="text1"/>
                      <w:szCs w:val="24"/>
                      <w:lang w:val="en-US"/>
                    </w:rPr>
                    <w:t xml:space="preserve"> to remove image.</w:t>
                  </w:r>
                </w:p>
                <w:p w14:paraId="4E031C3A" w14:textId="77777777" w:rsidR="008B6301" w:rsidRPr="002A4C36" w:rsidRDefault="008B6301" w:rsidP="008B6301">
                  <w:pPr>
                    <w:pStyle w:val="ListParagraph"/>
                    <w:widowControl w:val="0"/>
                    <w:numPr>
                      <w:ilvl w:val="0"/>
                      <w:numId w:val="9"/>
                    </w:numPr>
                    <w:spacing w:before="0" w:after="0"/>
                    <w:rPr>
                      <w:szCs w:val="24"/>
                    </w:rPr>
                  </w:pPr>
                  <w:r>
                    <w:rPr>
                      <w:szCs w:val="24"/>
                      <w:lang w:val="en-US"/>
                    </w:rPr>
                    <w:t>Next:</w:t>
                  </w:r>
                  <w:r>
                    <w:rPr>
                      <w:szCs w:val="24"/>
                    </w:rPr>
                    <w:t xml:space="preserve"> send command to complete</w:t>
                  </w:r>
                  <w:r>
                    <w:rPr>
                      <w:color w:val="000000" w:themeColor="text1"/>
                      <w:szCs w:val="24"/>
                      <w:lang w:val="en-US"/>
                    </w:rPr>
                    <w:t xml:space="preserve"> </w:t>
                  </w:r>
                  <w:r>
                    <w:rPr>
                      <w:color w:val="000000" w:themeColor="text1"/>
                      <w:szCs w:val="24"/>
                    </w:rPr>
                    <w:t>inputting product’s info</w:t>
                  </w:r>
                  <w:r>
                    <w:rPr>
                      <w:color w:val="000000" w:themeColor="text1"/>
                      <w:szCs w:val="24"/>
                      <w:lang w:val="en-US"/>
                    </w:rPr>
                    <w:t>rmation</w:t>
                  </w:r>
                  <w:r>
                    <w:rPr>
                      <w:szCs w:val="24"/>
                      <w:lang w:val="en-US"/>
                    </w:rPr>
                    <w:t>.</w:t>
                  </w:r>
                </w:p>
              </w:tc>
            </w:tr>
            <w:tr w:rsidR="008B6301" w:rsidRPr="004A6A7C" w14:paraId="43F6C654" w14:textId="77777777" w:rsidTr="00DA7B76">
              <w:trPr>
                <w:cantSplit/>
              </w:trPr>
              <w:tc>
                <w:tcPr>
                  <w:tcW w:w="985" w:type="dxa"/>
                </w:tcPr>
                <w:p w14:paraId="175EFA81" w14:textId="77777777" w:rsidR="008B6301" w:rsidRPr="00C752CA" w:rsidRDefault="008B6301" w:rsidP="00DA7B76">
                  <w:pPr>
                    <w:widowControl w:val="0"/>
                    <w:jc w:val="right"/>
                    <w:rPr>
                      <w:szCs w:val="24"/>
                      <w:lang w:val="en-US"/>
                    </w:rPr>
                  </w:pPr>
                  <w:r>
                    <w:rPr>
                      <w:szCs w:val="24"/>
                      <w:lang w:val="en-US"/>
                    </w:rPr>
                    <w:lastRenderedPageBreak/>
                    <w:t>2</w:t>
                  </w:r>
                </w:p>
              </w:tc>
              <w:tc>
                <w:tcPr>
                  <w:tcW w:w="3240" w:type="dxa"/>
                </w:tcPr>
                <w:p w14:paraId="31BCEFEB" w14:textId="77777777" w:rsidR="008B6301" w:rsidRDefault="008B6301" w:rsidP="00DA7B76">
                  <w:pPr>
                    <w:widowControl w:val="0"/>
                    <w:rPr>
                      <w:szCs w:val="24"/>
                      <w:lang w:val="en-US"/>
                    </w:rPr>
                  </w:pPr>
                  <w:r>
                    <w:rPr>
                      <w:szCs w:val="24"/>
                      <w:lang w:val="en-US"/>
                    </w:rPr>
                    <w:t>Customer inputs and sends product’s information to system.</w:t>
                  </w:r>
                </w:p>
                <w:p w14:paraId="384CE808" w14:textId="77777777" w:rsidR="008B6301" w:rsidRDefault="008B6301" w:rsidP="00DA7B76">
                  <w:pPr>
                    <w:widowControl w:val="0"/>
                    <w:rPr>
                      <w:szCs w:val="24"/>
                      <w:lang w:val="en-US"/>
                    </w:rPr>
                  </w:pPr>
                  <w:r>
                    <w:rPr>
                      <w:szCs w:val="24"/>
                      <w:lang w:val="en-US"/>
                    </w:rPr>
                    <w:t>[Alternative 1, 2,3]</w:t>
                  </w:r>
                </w:p>
                <w:p w14:paraId="796E56B1" w14:textId="77777777" w:rsidR="008B6301" w:rsidRPr="00C752CA" w:rsidRDefault="008B6301" w:rsidP="00DA7B76">
                  <w:pPr>
                    <w:widowControl w:val="0"/>
                    <w:rPr>
                      <w:szCs w:val="24"/>
                      <w:lang w:val="en-US"/>
                    </w:rPr>
                  </w:pPr>
                </w:p>
              </w:tc>
              <w:tc>
                <w:tcPr>
                  <w:tcW w:w="4548" w:type="dxa"/>
                </w:tcPr>
                <w:p w14:paraId="1900B1B3" w14:textId="77777777" w:rsidR="008B6301" w:rsidRDefault="008B6301" w:rsidP="00DA7B76">
                  <w:pPr>
                    <w:widowControl w:val="0"/>
                    <w:rPr>
                      <w:szCs w:val="24"/>
                      <w:lang w:val="en-US"/>
                    </w:rPr>
                  </w:pPr>
                </w:p>
                <w:p w14:paraId="4AADDAFF" w14:textId="77777777" w:rsidR="008B6301" w:rsidRDefault="008B6301" w:rsidP="00DA7B76">
                  <w:pPr>
                    <w:widowControl w:val="0"/>
                    <w:rPr>
                      <w:szCs w:val="24"/>
                      <w:lang w:val="en-US"/>
                    </w:rPr>
                  </w:pPr>
                </w:p>
                <w:p w14:paraId="0AB7409B" w14:textId="77777777" w:rsidR="008B6301" w:rsidRDefault="008B6301" w:rsidP="00DA7B76">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customer with following information:</w:t>
                  </w:r>
                </w:p>
                <w:p w14:paraId="3336373A" w14:textId="77777777" w:rsidR="008B6301" w:rsidRDefault="008B6301" w:rsidP="008B6301">
                  <w:pPr>
                    <w:pStyle w:val="ListParagraph"/>
                    <w:widowControl w:val="0"/>
                    <w:numPr>
                      <w:ilvl w:val="0"/>
                      <w:numId w:val="9"/>
                    </w:numPr>
                    <w:spacing w:before="0" w:after="0"/>
                    <w:rPr>
                      <w:szCs w:val="24"/>
                      <w:lang w:val="en-US"/>
                    </w:rPr>
                  </w:pPr>
                  <w:r>
                    <w:rPr>
                      <w:szCs w:val="24"/>
                      <w:lang w:val="en-US"/>
                    </w:rPr>
                    <w:t>Name: label.</w:t>
                  </w:r>
                </w:p>
                <w:p w14:paraId="41F17966" w14:textId="77777777" w:rsidR="008B6301" w:rsidRDefault="008B6301" w:rsidP="008B6301">
                  <w:pPr>
                    <w:pStyle w:val="ListParagraph"/>
                    <w:widowControl w:val="0"/>
                    <w:numPr>
                      <w:ilvl w:val="0"/>
                      <w:numId w:val="9"/>
                    </w:numPr>
                    <w:spacing w:before="0" w:after="0"/>
                    <w:rPr>
                      <w:szCs w:val="24"/>
                      <w:lang w:val="en-US"/>
                    </w:rPr>
                  </w:pPr>
                  <w:r>
                    <w:rPr>
                      <w:szCs w:val="24"/>
                      <w:lang w:val="en-US"/>
                    </w:rPr>
                    <w:t>Address: label.</w:t>
                  </w:r>
                </w:p>
                <w:p w14:paraId="67CB02E9" w14:textId="77777777" w:rsidR="008B6301" w:rsidRDefault="008B6301" w:rsidP="008B6301">
                  <w:pPr>
                    <w:pStyle w:val="ListParagraph"/>
                    <w:widowControl w:val="0"/>
                    <w:numPr>
                      <w:ilvl w:val="0"/>
                      <w:numId w:val="9"/>
                    </w:numPr>
                    <w:spacing w:before="0" w:after="0"/>
                    <w:rPr>
                      <w:szCs w:val="24"/>
                      <w:lang w:val="en-US"/>
                    </w:rPr>
                  </w:pPr>
                  <w:r>
                    <w:rPr>
                      <w:szCs w:val="24"/>
                      <w:lang w:val="en-US"/>
                    </w:rPr>
                    <w:t>Reliability: label.</w:t>
                  </w:r>
                </w:p>
                <w:p w14:paraId="723BA212" w14:textId="77777777" w:rsidR="008B6301" w:rsidRDefault="008B6301" w:rsidP="008B6301">
                  <w:pPr>
                    <w:pStyle w:val="ListParagraph"/>
                    <w:widowControl w:val="0"/>
                    <w:numPr>
                      <w:ilvl w:val="0"/>
                      <w:numId w:val="9"/>
                    </w:numPr>
                    <w:spacing w:before="0" w:after="0"/>
                    <w:rPr>
                      <w:szCs w:val="24"/>
                      <w:lang w:val="en-US"/>
                    </w:rPr>
                  </w:pPr>
                  <w:r>
                    <w:rPr>
                      <w:szCs w:val="24"/>
                      <w:lang w:val="en-US"/>
                    </w:rPr>
                    <w:t>Price: label.</w:t>
                  </w:r>
                </w:p>
                <w:p w14:paraId="74C58F49" w14:textId="77777777" w:rsidR="008B6301" w:rsidRDefault="008B6301" w:rsidP="008B6301">
                  <w:pPr>
                    <w:pStyle w:val="ListParagraph"/>
                    <w:widowControl w:val="0"/>
                    <w:numPr>
                      <w:ilvl w:val="0"/>
                      <w:numId w:val="9"/>
                    </w:numPr>
                    <w:spacing w:before="0" w:after="0"/>
                    <w:rPr>
                      <w:szCs w:val="24"/>
                      <w:lang w:val="en-US"/>
                    </w:rPr>
                  </w:pPr>
                  <w:r>
                    <w:rPr>
                      <w:szCs w:val="24"/>
                      <w:lang w:val="en-US"/>
                    </w:rPr>
                    <w:t>Choose: customer chooses one of listed stores.</w:t>
                  </w:r>
                </w:p>
                <w:p w14:paraId="5A16E25F" w14:textId="77777777" w:rsidR="008B6301" w:rsidRPr="00A25DD5" w:rsidRDefault="008B6301" w:rsidP="00DA7B76">
                  <w:pPr>
                    <w:widowControl w:val="0"/>
                    <w:rPr>
                      <w:szCs w:val="24"/>
                      <w:lang w:val="en-US"/>
                    </w:rPr>
                  </w:pPr>
                  <w:r>
                    <w:rPr>
                      <w:color w:val="000000" w:themeColor="text1"/>
                      <w:szCs w:val="24"/>
                      <w:lang w:val="en-US"/>
                    </w:rPr>
                    <w:t>Systems also show following component:</w:t>
                  </w:r>
                </w:p>
                <w:p w14:paraId="3AF74448" w14:textId="77777777" w:rsidR="008B6301" w:rsidRPr="00582D2A" w:rsidRDefault="008B6301" w:rsidP="008B6301">
                  <w:pPr>
                    <w:pStyle w:val="ListParagraph"/>
                    <w:widowControl w:val="0"/>
                    <w:numPr>
                      <w:ilvl w:val="0"/>
                      <w:numId w:val="9"/>
                    </w:numPr>
                    <w:spacing w:before="0" w:after="0"/>
                    <w:rPr>
                      <w:szCs w:val="24"/>
                      <w:lang w:val="en-US"/>
                    </w:rPr>
                  </w:pPr>
                  <w:r>
                    <w:rPr>
                      <w:szCs w:val="24"/>
                      <w:lang w:val="en-US"/>
                    </w:rPr>
                    <w:t>Back:</w:t>
                  </w:r>
                  <w:r>
                    <w:rPr>
                      <w:szCs w:val="24"/>
                    </w:rPr>
                    <w:t xml:space="preserve"> send command to go back </w:t>
                  </w:r>
                  <w:r w:rsidRPr="006B74A0">
                    <w:rPr>
                      <w:szCs w:val="24"/>
                      <w:lang w:val="en-US"/>
                    </w:rPr>
                    <w:t>to input information of product</w:t>
                  </w:r>
                  <w:r w:rsidRPr="00582D2A">
                    <w:rPr>
                      <w:szCs w:val="24"/>
                      <w:lang w:val="en-US"/>
                    </w:rPr>
                    <w:t>.</w:t>
                  </w:r>
                </w:p>
                <w:p w14:paraId="3B035BF8"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Next:</w:t>
                  </w:r>
                  <w:r>
                    <w:rPr>
                      <w:szCs w:val="24"/>
                    </w:rPr>
                    <w:t xml:space="preserve"> send command to finish choosing store</w:t>
                  </w:r>
                  <w:r>
                    <w:rPr>
                      <w:szCs w:val="24"/>
                      <w:lang w:val="en-US"/>
                    </w:rPr>
                    <w:t>.</w:t>
                  </w:r>
                </w:p>
                <w:p w14:paraId="0AEBFC75" w14:textId="77777777" w:rsidR="008B6301" w:rsidRDefault="008B6301" w:rsidP="00DA7B76">
                  <w:pPr>
                    <w:widowControl w:val="0"/>
                    <w:rPr>
                      <w:szCs w:val="24"/>
                      <w:lang w:val="en-US"/>
                    </w:rPr>
                  </w:pPr>
                  <w:r>
                    <w:rPr>
                      <w:szCs w:val="24"/>
                      <w:lang w:val="en-US"/>
                    </w:rPr>
                    <w:t>[Exception 1,2,3,4]</w:t>
                  </w:r>
                </w:p>
                <w:p w14:paraId="1A40D34C" w14:textId="77777777" w:rsidR="008B6301" w:rsidRPr="00C752CA" w:rsidRDefault="008B6301" w:rsidP="00DA7B76">
                  <w:pPr>
                    <w:widowControl w:val="0"/>
                    <w:rPr>
                      <w:szCs w:val="24"/>
                      <w:lang w:val="en-US"/>
                    </w:rPr>
                  </w:pPr>
                  <w:r>
                    <w:rPr>
                      <w:szCs w:val="24"/>
                      <w:lang w:val="en-US"/>
                    </w:rPr>
                    <w:t>[Alternative 4]</w:t>
                  </w:r>
                </w:p>
              </w:tc>
            </w:tr>
            <w:tr w:rsidR="008B6301" w:rsidRPr="004A6A7C" w14:paraId="13613F20" w14:textId="77777777" w:rsidTr="00DA7B76">
              <w:trPr>
                <w:cantSplit/>
              </w:trPr>
              <w:tc>
                <w:tcPr>
                  <w:tcW w:w="985" w:type="dxa"/>
                </w:tcPr>
                <w:p w14:paraId="6D235570" w14:textId="77777777" w:rsidR="008B6301" w:rsidRDefault="008B6301" w:rsidP="00DA7B76">
                  <w:pPr>
                    <w:widowControl w:val="0"/>
                    <w:jc w:val="right"/>
                    <w:rPr>
                      <w:szCs w:val="24"/>
                      <w:lang w:val="en-US"/>
                    </w:rPr>
                  </w:pPr>
                  <w:r>
                    <w:rPr>
                      <w:szCs w:val="24"/>
                      <w:lang w:val="en-US"/>
                    </w:rPr>
                    <w:lastRenderedPageBreak/>
                    <w:t>3</w:t>
                  </w:r>
                </w:p>
              </w:tc>
              <w:tc>
                <w:tcPr>
                  <w:tcW w:w="3240" w:type="dxa"/>
                </w:tcPr>
                <w:p w14:paraId="7F918A1E" w14:textId="77777777" w:rsidR="008B6301" w:rsidRPr="00D2364F" w:rsidRDefault="008B6301" w:rsidP="00DA7B76">
                  <w:pPr>
                    <w:widowControl w:val="0"/>
                    <w:rPr>
                      <w:color w:val="000000" w:themeColor="text1"/>
                      <w:szCs w:val="24"/>
                      <w:lang w:val="en-US"/>
                    </w:rPr>
                  </w:pPr>
                  <w:r>
                    <w:rPr>
                      <w:color w:val="000000" w:themeColor="text1"/>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0D6C986A" w14:textId="77777777" w:rsidR="008B6301" w:rsidRDefault="008B6301" w:rsidP="00DA7B76">
                  <w:pPr>
                    <w:widowControl w:val="0"/>
                    <w:rPr>
                      <w:szCs w:val="24"/>
                      <w:lang w:val="en-US"/>
                    </w:rPr>
                  </w:pPr>
                  <w:r>
                    <w:rPr>
                      <w:szCs w:val="24"/>
                      <w:lang w:val="en-US"/>
                    </w:rPr>
                    <w:t>[Alternative 5]</w:t>
                  </w:r>
                </w:p>
              </w:tc>
              <w:tc>
                <w:tcPr>
                  <w:tcW w:w="4548" w:type="dxa"/>
                </w:tcPr>
                <w:p w14:paraId="1A1FC332" w14:textId="77777777" w:rsidR="008B6301" w:rsidRDefault="008B6301" w:rsidP="00DA7B76">
                  <w:pPr>
                    <w:widowControl w:val="0"/>
                    <w:rPr>
                      <w:szCs w:val="24"/>
                      <w:lang w:val="en-US"/>
                    </w:rPr>
                  </w:pPr>
                </w:p>
                <w:p w14:paraId="4F9020D7" w14:textId="77777777" w:rsidR="008B6301" w:rsidRDefault="008B6301" w:rsidP="00DA7B76">
                  <w:pPr>
                    <w:widowControl w:val="0"/>
                    <w:rPr>
                      <w:szCs w:val="24"/>
                      <w:lang w:val="en-US"/>
                    </w:rPr>
                  </w:pPr>
                </w:p>
                <w:p w14:paraId="6748C37A" w14:textId="77777777" w:rsidR="008B6301" w:rsidRDefault="008B6301" w:rsidP="00DA7B76">
                  <w:pPr>
                    <w:widowControl w:val="0"/>
                    <w:rPr>
                      <w:szCs w:val="24"/>
                      <w:lang w:val="en-US"/>
                    </w:rPr>
                  </w:pPr>
                </w:p>
                <w:p w14:paraId="6D800452" w14:textId="77777777" w:rsidR="008B6301" w:rsidRDefault="008B6301" w:rsidP="00DA7B76">
                  <w:pPr>
                    <w:widowControl w:val="0"/>
                    <w:rPr>
                      <w:szCs w:val="24"/>
                      <w:lang w:val="en-US"/>
                    </w:rPr>
                  </w:pPr>
                </w:p>
                <w:p w14:paraId="6332B84C" w14:textId="77777777" w:rsidR="008B6301" w:rsidRDefault="008B6301" w:rsidP="00DA7B76">
                  <w:pPr>
                    <w:widowControl w:val="0"/>
                    <w:rPr>
                      <w:szCs w:val="24"/>
                      <w:lang w:val="en-US"/>
                    </w:rPr>
                  </w:pPr>
                  <w:r>
                    <w:rPr>
                      <w:szCs w:val="24"/>
                      <w:lang w:val="en-US"/>
                    </w:rPr>
                    <w:t>System requires customer to provide personal information listed below:</w:t>
                  </w:r>
                </w:p>
                <w:p w14:paraId="2BD514DA" w14:textId="77777777" w:rsidR="008B6301" w:rsidRPr="00535BDD" w:rsidRDefault="008B6301" w:rsidP="008B6301">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288DAF7C"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5E91FC0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EFD3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FC55BA3"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71592D3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Delivery date: </w:t>
                  </w:r>
                </w:p>
                <w:p w14:paraId="05288F3F"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From: </w:t>
                  </w:r>
                </w:p>
                <w:p w14:paraId="000C0589"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683CFB3C"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067F1BEC"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555ED5CB"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“To” </w:t>
                  </w:r>
                </w:p>
                <w:p w14:paraId="323CBB44"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5EE8F678"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2A444079"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176A247F"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5E06DB00" w14:textId="77777777" w:rsidR="008B6301" w:rsidRDefault="008B6301" w:rsidP="008B6301">
                  <w:pPr>
                    <w:pStyle w:val="ListParagraph"/>
                    <w:widowControl w:val="0"/>
                    <w:numPr>
                      <w:ilvl w:val="0"/>
                      <w:numId w:val="9"/>
                    </w:numPr>
                    <w:spacing w:before="0" w:after="0"/>
                    <w:rPr>
                      <w:szCs w:val="24"/>
                      <w:lang w:val="en-US"/>
                    </w:rPr>
                  </w:pPr>
                  <w:r>
                    <w:rPr>
                      <w:szCs w:val="24"/>
                      <w:lang w:val="en-US"/>
                    </w:rPr>
                    <w:t>Contact by: customer chooses one of 3 options: “Phone”, “Email” and “Both”.</w:t>
                  </w:r>
                </w:p>
                <w:p w14:paraId="480C780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2166578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6E38907C" w14:textId="77777777" w:rsidR="008B6301" w:rsidRDefault="008B6301" w:rsidP="008B6301">
                  <w:pPr>
                    <w:pStyle w:val="ListParagraph"/>
                    <w:widowControl w:val="0"/>
                    <w:numPr>
                      <w:ilvl w:val="0"/>
                      <w:numId w:val="9"/>
                    </w:numPr>
                    <w:spacing w:before="0" w:after="0"/>
                    <w:rPr>
                      <w:szCs w:val="24"/>
                      <w:lang w:val="en-US"/>
                    </w:rPr>
                  </w:pPr>
                  <w:r>
                    <w:rPr>
                      <w:szCs w:val="24"/>
                      <w:lang w:val="en-US"/>
                    </w:rPr>
                    <w:t>Payment method: customer chooses one of 2 options: “Cash” and “Credit card”.</w:t>
                  </w:r>
                </w:p>
                <w:p w14:paraId="0B0BD8F7" w14:textId="77777777" w:rsidR="008B6301" w:rsidRPr="00AE45DD"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608F2F34" w14:textId="77777777" w:rsidR="008B6301" w:rsidRPr="00A25DD5"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7012D5EC" w14:textId="77777777" w:rsidR="008B6301" w:rsidRPr="00A25DD5" w:rsidRDefault="008B6301" w:rsidP="00DA7B76">
                  <w:pPr>
                    <w:widowControl w:val="0"/>
                    <w:rPr>
                      <w:color w:val="000000" w:themeColor="text1"/>
                      <w:szCs w:val="24"/>
                      <w:lang w:val="en-US"/>
                    </w:rPr>
                  </w:pPr>
                  <w:r>
                    <w:rPr>
                      <w:color w:val="000000" w:themeColor="text1"/>
                      <w:szCs w:val="24"/>
                      <w:lang w:val="en-US"/>
                    </w:rPr>
                    <w:t>Systems also show following component:</w:t>
                  </w:r>
                </w:p>
                <w:p w14:paraId="1DA5BE7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Back: </w:t>
                  </w:r>
                </w:p>
                <w:p w14:paraId="7A898FB5"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Back: send command to go back to store-choosing step.</w:t>
                  </w:r>
                </w:p>
                <w:p w14:paraId="0A5B0BD7" w14:textId="77777777" w:rsidR="008B6301" w:rsidRPr="00DF5F42" w:rsidRDefault="008B6301" w:rsidP="008B6301">
                  <w:pPr>
                    <w:pStyle w:val="ListParagraph"/>
                    <w:widowControl w:val="0"/>
                    <w:numPr>
                      <w:ilvl w:val="0"/>
                      <w:numId w:val="9"/>
                    </w:numPr>
                    <w:spacing w:before="0" w:after="0"/>
                    <w:rPr>
                      <w:szCs w:val="24"/>
                      <w:lang w:val="en-US"/>
                    </w:rPr>
                  </w:pPr>
                  <w:r w:rsidRPr="00DF5F42">
                    <w:rPr>
                      <w:szCs w:val="24"/>
                      <w:lang w:val="en-US"/>
                    </w:rPr>
                    <w:t>Consign: send command to complete inputting personal information.</w:t>
                  </w:r>
                </w:p>
                <w:p w14:paraId="61E1FEF6" w14:textId="77777777" w:rsidR="008B6301" w:rsidRPr="00535840" w:rsidRDefault="008B6301" w:rsidP="00DA7B76">
                  <w:pPr>
                    <w:widowControl w:val="0"/>
                    <w:rPr>
                      <w:szCs w:val="24"/>
                      <w:lang w:val="en-US"/>
                    </w:rPr>
                  </w:pPr>
                  <w:r w:rsidRPr="00535840">
                    <w:rPr>
                      <w:szCs w:val="24"/>
                      <w:lang w:val="en-US"/>
                    </w:rPr>
                    <w:t>System automatically fills all information based on customer’s profile and allows customer to change it.</w:t>
                  </w:r>
                </w:p>
                <w:p w14:paraId="35FF04A0" w14:textId="77777777" w:rsidR="008B6301" w:rsidRDefault="008B6301" w:rsidP="00DA7B76">
                  <w:pPr>
                    <w:widowControl w:val="0"/>
                    <w:rPr>
                      <w:szCs w:val="24"/>
                      <w:lang w:val="en-US"/>
                    </w:rPr>
                  </w:pPr>
                  <w:r>
                    <w:rPr>
                      <w:szCs w:val="24"/>
                      <w:lang w:val="en-US"/>
                    </w:rPr>
                    <w:t xml:space="preserve"> [Exception 5]</w:t>
                  </w:r>
                </w:p>
              </w:tc>
            </w:tr>
            <w:tr w:rsidR="008B6301" w:rsidRPr="004A6A7C" w14:paraId="719F1C5E" w14:textId="77777777" w:rsidTr="00DA7B76">
              <w:trPr>
                <w:cantSplit/>
              </w:trPr>
              <w:tc>
                <w:tcPr>
                  <w:tcW w:w="985" w:type="dxa"/>
                </w:tcPr>
                <w:p w14:paraId="14BF6FAA" w14:textId="77777777" w:rsidR="008B6301" w:rsidRDefault="008B6301" w:rsidP="00DA7B76">
                  <w:pPr>
                    <w:widowControl w:val="0"/>
                    <w:jc w:val="right"/>
                    <w:rPr>
                      <w:szCs w:val="24"/>
                      <w:lang w:val="en-US"/>
                    </w:rPr>
                  </w:pPr>
                  <w:r>
                    <w:rPr>
                      <w:szCs w:val="24"/>
                      <w:lang w:val="en-US"/>
                    </w:rPr>
                    <w:lastRenderedPageBreak/>
                    <w:t>4</w:t>
                  </w:r>
                </w:p>
              </w:tc>
              <w:tc>
                <w:tcPr>
                  <w:tcW w:w="3240" w:type="dxa"/>
                </w:tcPr>
                <w:p w14:paraId="0F2B99B6" w14:textId="77777777" w:rsidR="008B6301" w:rsidRDefault="008B6301" w:rsidP="00DA7B76">
                  <w:pPr>
                    <w:widowControl w:val="0"/>
                    <w:rPr>
                      <w:szCs w:val="24"/>
                      <w:lang w:val="en-US"/>
                    </w:rPr>
                  </w:pPr>
                  <w:r>
                    <w:rPr>
                      <w:szCs w:val="24"/>
                      <w:lang w:val="en-US"/>
                    </w:rPr>
                    <w:t>Customer inputs and sends information to system.</w:t>
                  </w:r>
                </w:p>
                <w:p w14:paraId="16B4A380" w14:textId="77777777" w:rsidR="008B6301" w:rsidRDefault="008B6301" w:rsidP="00DA7B76">
                  <w:pPr>
                    <w:widowControl w:val="0"/>
                    <w:rPr>
                      <w:szCs w:val="24"/>
                      <w:lang w:val="en-US"/>
                    </w:rPr>
                  </w:pPr>
                  <w:r>
                    <w:rPr>
                      <w:szCs w:val="24"/>
                      <w:lang w:val="en-US"/>
                    </w:rPr>
                    <w:t>[Alternative 6,7,8,9,10,11]</w:t>
                  </w:r>
                </w:p>
              </w:tc>
              <w:tc>
                <w:tcPr>
                  <w:tcW w:w="4548" w:type="dxa"/>
                </w:tcPr>
                <w:p w14:paraId="2AF12ACF" w14:textId="77777777" w:rsidR="008B6301" w:rsidRDefault="008B6301" w:rsidP="00DA7B76">
                  <w:pPr>
                    <w:widowControl w:val="0"/>
                    <w:rPr>
                      <w:szCs w:val="24"/>
                      <w:lang w:val="en-US"/>
                    </w:rPr>
                  </w:pPr>
                </w:p>
                <w:p w14:paraId="010421B7" w14:textId="77777777" w:rsidR="008B6301" w:rsidRDefault="008B6301" w:rsidP="00DA7B76">
                  <w:pPr>
                    <w:widowControl w:val="0"/>
                    <w:rPr>
                      <w:szCs w:val="24"/>
                      <w:lang w:val="en-US"/>
                    </w:rPr>
                  </w:pPr>
                </w:p>
                <w:p w14:paraId="168E2D25" w14:textId="77777777" w:rsidR="008B6301" w:rsidRDefault="008B6301" w:rsidP="00DA7B76">
                  <w:pPr>
                    <w:widowControl w:val="0"/>
                    <w:rPr>
                      <w:szCs w:val="24"/>
                      <w:lang w:val="en-US"/>
                    </w:rPr>
                  </w:pPr>
                </w:p>
                <w:p w14:paraId="676698BE" w14:textId="77777777" w:rsidR="008B6301" w:rsidRDefault="008B6301" w:rsidP="00DA7B76">
                  <w:pPr>
                    <w:widowControl w:val="0"/>
                    <w:rPr>
                      <w:szCs w:val="24"/>
                      <w:lang w:val="en-US"/>
                    </w:rPr>
                  </w:pPr>
                  <w:r>
                    <w:rPr>
                      <w:szCs w:val="24"/>
                      <w:lang w:val="en-US"/>
                    </w:rPr>
                    <w:t>System completes consigning request with all the information customer provides. A successful message will be shown.</w:t>
                  </w:r>
                </w:p>
                <w:p w14:paraId="65FE8E1F" w14:textId="77777777" w:rsidR="008B6301" w:rsidRDefault="008B6301" w:rsidP="00DA7B76">
                  <w:pPr>
                    <w:widowControl w:val="0"/>
                    <w:rPr>
                      <w:szCs w:val="24"/>
                      <w:lang w:val="en-US"/>
                    </w:rPr>
                  </w:pPr>
                  <w:r>
                    <w:rPr>
                      <w:szCs w:val="24"/>
                      <w:lang w:val="en-US"/>
                    </w:rPr>
                    <w:t>[Exception 6,7,8,9,10,11,12,13]</w:t>
                  </w:r>
                </w:p>
              </w:tc>
            </w:tr>
          </w:tbl>
          <w:p w14:paraId="00102B94" w14:textId="77777777" w:rsidR="008B6301" w:rsidRPr="004A6A7C" w:rsidRDefault="008B6301" w:rsidP="00DA7B76">
            <w:pPr>
              <w:widowControl w:val="0"/>
              <w:rPr>
                <w:szCs w:val="24"/>
              </w:rPr>
            </w:pPr>
          </w:p>
          <w:p w14:paraId="07646FC3" w14:textId="77777777" w:rsidR="008B6301" w:rsidRDefault="008B6301" w:rsidP="00DA7B76">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7"/>
              <w:gridCol w:w="3164"/>
              <w:gridCol w:w="4434"/>
            </w:tblGrid>
            <w:tr w:rsidR="008B6301" w:rsidRPr="004A6A7C" w14:paraId="5F2108D1" w14:textId="77777777" w:rsidTr="00DA7B76">
              <w:trPr>
                <w:cantSplit/>
              </w:trPr>
              <w:tc>
                <w:tcPr>
                  <w:tcW w:w="985" w:type="dxa"/>
                  <w:shd w:val="clear" w:color="auto" w:fill="D9D9D9" w:themeFill="background1" w:themeFillShade="D9"/>
                </w:tcPr>
                <w:p w14:paraId="332038A6" w14:textId="77777777" w:rsidR="008B6301" w:rsidRPr="004A6A7C" w:rsidRDefault="008B6301" w:rsidP="00DA7B76">
                  <w:pPr>
                    <w:widowControl w:val="0"/>
                    <w:jc w:val="center"/>
                    <w:rPr>
                      <w:szCs w:val="24"/>
                    </w:rPr>
                  </w:pPr>
                  <w:r w:rsidRPr="004A6A7C">
                    <w:rPr>
                      <w:szCs w:val="24"/>
                    </w:rPr>
                    <w:t>No</w:t>
                  </w:r>
                </w:p>
              </w:tc>
              <w:tc>
                <w:tcPr>
                  <w:tcW w:w="3240" w:type="dxa"/>
                  <w:shd w:val="clear" w:color="auto" w:fill="D9D9D9" w:themeFill="background1" w:themeFillShade="D9"/>
                </w:tcPr>
                <w:p w14:paraId="762A1143" w14:textId="77777777" w:rsidR="008B6301" w:rsidRPr="004A6A7C" w:rsidRDefault="008B6301" w:rsidP="00DA7B76">
                  <w:pPr>
                    <w:widowControl w:val="0"/>
                    <w:jc w:val="center"/>
                    <w:rPr>
                      <w:szCs w:val="24"/>
                    </w:rPr>
                  </w:pPr>
                  <w:r w:rsidRPr="004A6A7C">
                    <w:rPr>
                      <w:szCs w:val="24"/>
                    </w:rPr>
                    <w:t>Actor Action</w:t>
                  </w:r>
                </w:p>
              </w:tc>
              <w:tc>
                <w:tcPr>
                  <w:tcW w:w="4548" w:type="dxa"/>
                  <w:shd w:val="clear" w:color="auto" w:fill="D9D9D9" w:themeFill="background1" w:themeFillShade="D9"/>
                </w:tcPr>
                <w:p w14:paraId="46E5209D" w14:textId="77777777" w:rsidR="008B6301" w:rsidRPr="004A6A7C" w:rsidRDefault="008B6301" w:rsidP="00DA7B76">
                  <w:pPr>
                    <w:widowControl w:val="0"/>
                    <w:jc w:val="center"/>
                    <w:rPr>
                      <w:szCs w:val="24"/>
                    </w:rPr>
                  </w:pPr>
                  <w:r w:rsidRPr="004A6A7C">
                    <w:rPr>
                      <w:szCs w:val="24"/>
                    </w:rPr>
                    <w:t>System Response</w:t>
                  </w:r>
                </w:p>
              </w:tc>
            </w:tr>
            <w:tr w:rsidR="008B6301" w:rsidRPr="004A6A7C" w14:paraId="1E25F877" w14:textId="77777777" w:rsidTr="00DA7B76">
              <w:trPr>
                <w:cantSplit/>
              </w:trPr>
              <w:tc>
                <w:tcPr>
                  <w:tcW w:w="985" w:type="dxa"/>
                </w:tcPr>
                <w:p w14:paraId="115C1557" w14:textId="77777777" w:rsidR="008B6301" w:rsidRPr="00A77237" w:rsidRDefault="008B6301" w:rsidP="00DA7B76">
                  <w:pPr>
                    <w:widowControl w:val="0"/>
                    <w:jc w:val="right"/>
                    <w:rPr>
                      <w:szCs w:val="24"/>
                      <w:lang w:val="en-US"/>
                    </w:rPr>
                  </w:pPr>
                  <w:r>
                    <w:rPr>
                      <w:szCs w:val="24"/>
                      <w:lang w:val="en-US"/>
                    </w:rPr>
                    <w:t>1</w:t>
                  </w:r>
                </w:p>
              </w:tc>
              <w:tc>
                <w:tcPr>
                  <w:tcW w:w="3240" w:type="dxa"/>
                </w:tcPr>
                <w:p w14:paraId="14AB7529" w14:textId="77777777" w:rsidR="008B6301" w:rsidRPr="00274DAE" w:rsidRDefault="008B6301" w:rsidP="00DA7B76">
                  <w:pPr>
                    <w:widowControl w:val="0"/>
                    <w:rPr>
                      <w:szCs w:val="24"/>
                      <w:lang w:val="en-US"/>
                    </w:rPr>
                  </w:pPr>
                  <w:r>
                    <w:rPr>
                      <w:szCs w:val="24"/>
                      <w:lang w:val="en-US"/>
                    </w:rPr>
                    <w:t>Guest selects image in providing product’s info step.</w:t>
                  </w:r>
                </w:p>
              </w:tc>
              <w:tc>
                <w:tcPr>
                  <w:tcW w:w="4548" w:type="dxa"/>
                </w:tcPr>
                <w:p w14:paraId="10BA7579" w14:textId="77777777" w:rsidR="008B6301" w:rsidRDefault="008B6301" w:rsidP="00DA7B76">
                  <w:pPr>
                    <w:widowControl w:val="0"/>
                    <w:rPr>
                      <w:szCs w:val="24"/>
                      <w:lang w:val="en-US"/>
                    </w:rPr>
                  </w:pPr>
                </w:p>
                <w:p w14:paraId="5C3952AF" w14:textId="77777777" w:rsidR="008B6301" w:rsidRPr="00274DAE" w:rsidRDefault="008B6301" w:rsidP="00DA7B76">
                  <w:pPr>
                    <w:widowControl w:val="0"/>
                    <w:rPr>
                      <w:szCs w:val="24"/>
                      <w:lang w:val="en-US"/>
                    </w:rPr>
                  </w:pPr>
                  <w:r>
                    <w:rPr>
                      <w:szCs w:val="24"/>
                      <w:lang w:val="en-US"/>
                    </w:rPr>
                    <w:t>System requires guest to browse image in guest’s computer and upload on page.</w:t>
                  </w:r>
                </w:p>
              </w:tc>
            </w:tr>
            <w:tr w:rsidR="008B6301" w:rsidRPr="004A6A7C" w14:paraId="1544215E" w14:textId="77777777" w:rsidTr="00DA7B76">
              <w:trPr>
                <w:cantSplit/>
              </w:trPr>
              <w:tc>
                <w:tcPr>
                  <w:tcW w:w="985" w:type="dxa"/>
                </w:tcPr>
                <w:p w14:paraId="31B9AE7F" w14:textId="77777777" w:rsidR="008B6301" w:rsidRDefault="008B6301" w:rsidP="00DA7B76">
                  <w:pPr>
                    <w:widowControl w:val="0"/>
                    <w:jc w:val="right"/>
                    <w:rPr>
                      <w:szCs w:val="24"/>
                      <w:lang w:val="en-US"/>
                    </w:rPr>
                  </w:pPr>
                  <w:r>
                    <w:rPr>
                      <w:szCs w:val="24"/>
                      <w:lang w:val="en-US"/>
                    </w:rPr>
                    <w:t>2</w:t>
                  </w:r>
                </w:p>
              </w:tc>
              <w:tc>
                <w:tcPr>
                  <w:tcW w:w="3240" w:type="dxa"/>
                </w:tcPr>
                <w:p w14:paraId="3B67F9A1" w14:textId="77777777" w:rsidR="008B6301" w:rsidRDefault="008B6301" w:rsidP="00DA7B76">
                  <w:pPr>
                    <w:widowControl w:val="0"/>
                    <w:rPr>
                      <w:szCs w:val="24"/>
                      <w:lang w:val="en-US"/>
                    </w:rPr>
                  </w:pPr>
                  <w:r>
                    <w:rPr>
                      <w:szCs w:val="24"/>
                      <w:lang w:val="en-US"/>
                    </w:rPr>
                    <w:t>Guest changes image in providing product’s info step.</w:t>
                  </w:r>
                </w:p>
              </w:tc>
              <w:tc>
                <w:tcPr>
                  <w:tcW w:w="4548" w:type="dxa"/>
                </w:tcPr>
                <w:p w14:paraId="1EE077DF" w14:textId="77777777" w:rsidR="008B6301" w:rsidRDefault="008B6301" w:rsidP="00DA7B76">
                  <w:pPr>
                    <w:widowControl w:val="0"/>
                    <w:rPr>
                      <w:szCs w:val="24"/>
                      <w:lang w:val="en-US"/>
                    </w:rPr>
                  </w:pPr>
                </w:p>
                <w:p w14:paraId="24636C72" w14:textId="77777777" w:rsidR="008B6301" w:rsidRPr="00274DAE" w:rsidRDefault="008B6301" w:rsidP="00DA7B76">
                  <w:pPr>
                    <w:widowControl w:val="0"/>
                    <w:rPr>
                      <w:szCs w:val="24"/>
                      <w:lang w:val="en-US"/>
                    </w:rPr>
                  </w:pPr>
                  <w:r>
                    <w:rPr>
                      <w:szCs w:val="24"/>
                      <w:lang w:val="en-US"/>
                    </w:rPr>
                    <w:t>System requires guest to browse image in guest’s computer and upload on page.</w:t>
                  </w:r>
                </w:p>
              </w:tc>
            </w:tr>
            <w:tr w:rsidR="008B6301" w:rsidRPr="004A6A7C" w14:paraId="73FE58E8" w14:textId="77777777" w:rsidTr="00DA7B76">
              <w:trPr>
                <w:cantSplit/>
              </w:trPr>
              <w:tc>
                <w:tcPr>
                  <w:tcW w:w="985" w:type="dxa"/>
                </w:tcPr>
                <w:p w14:paraId="71C0BF5A" w14:textId="77777777" w:rsidR="008B6301" w:rsidRDefault="008B6301" w:rsidP="00DA7B76">
                  <w:pPr>
                    <w:widowControl w:val="0"/>
                    <w:jc w:val="right"/>
                    <w:rPr>
                      <w:szCs w:val="24"/>
                      <w:lang w:val="en-US"/>
                    </w:rPr>
                  </w:pPr>
                  <w:r>
                    <w:rPr>
                      <w:szCs w:val="24"/>
                      <w:lang w:val="en-US"/>
                    </w:rPr>
                    <w:t>3</w:t>
                  </w:r>
                </w:p>
              </w:tc>
              <w:tc>
                <w:tcPr>
                  <w:tcW w:w="3240" w:type="dxa"/>
                </w:tcPr>
                <w:p w14:paraId="0A79E658" w14:textId="77777777" w:rsidR="008B6301" w:rsidRPr="00274DAE" w:rsidRDefault="008B6301" w:rsidP="00DA7B76">
                  <w:pPr>
                    <w:widowControl w:val="0"/>
                    <w:rPr>
                      <w:szCs w:val="24"/>
                      <w:lang w:val="en-US"/>
                    </w:rPr>
                  </w:pPr>
                  <w:r>
                    <w:rPr>
                      <w:szCs w:val="24"/>
                      <w:lang w:val="en-US"/>
                    </w:rPr>
                    <w:t>Guest removes image in providing product’s info step.</w:t>
                  </w:r>
                </w:p>
              </w:tc>
              <w:tc>
                <w:tcPr>
                  <w:tcW w:w="4548" w:type="dxa"/>
                </w:tcPr>
                <w:p w14:paraId="0186812F" w14:textId="77777777" w:rsidR="008B6301" w:rsidRDefault="008B6301" w:rsidP="00DA7B76">
                  <w:pPr>
                    <w:widowControl w:val="0"/>
                    <w:rPr>
                      <w:szCs w:val="24"/>
                      <w:lang w:val="en-US"/>
                    </w:rPr>
                  </w:pPr>
                </w:p>
                <w:p w14:paraId="201698EE" w14:textId="77777777" w:rsidR="008B6301" w:rsidRDefault="008B6301" w:rsidP="00DA7B76">
                  <w:pPr>
                    <w:widowControl w:val="0"/>
                    <w:rPr>
                      <w:szCs w:val="24"/>
                      <w:lang w:val="en-US"/>
                    </w:rPr>
                  </w:pPr>
                </w:p>
                <w:p w14:paraId="1DF5A66D" w14:textId="77777777" w:rsidR="008B6301" w:rsidRDefault="008B6301" w:rsidP="00DA7B76">
                  <w:pPr>
                    <w:widowControl w:val="0"/>
                    <w:rPr>
                      <w:szCs w:val="24"/>
                      <w:lang w:val="en-US"/>
                    </w:rPr>
                  </w:pPr>
                  <w:r>
                    <w:rPr>
                      <w:szCs w:val="24"/>
                      <w:lang w:val="en-US"/>
                    </w:rPr>
                    <w:t>Image is removed.</w:t>
                  </w:r>
                </w:p>
              </w:tc>
            </w:tr>
            <w:tr w:rsidR="008B6301" w:rsidRPr="004A6A7C" w14:paraId="23B32575" w14:textId="77777777" w:rsidTr="00DA7B76">
              <w:trPr>
                <w:cantSplit/>
              </w:trPr>
              <w:tc>
                <w:tcPr>
                  <w:tcW w:w="985" w:type="dxa"/>
                </w:tcPr>
                <w:p w14:paraId="7FA5B267" w14:textId="77777777" w:rsidR="008B6301" w:rsidRDefault="008B6301" w:rsidP="00DA7B76">
                  <w:pPr>
                    <w:widowControl w:val="0"/>
                    <w:jc w:val="right"/>
                    <w:rPr>
                      <w:szCs w:val="24"/>
                      <w:lang w:val="en-US"/>
                    </w:rPr>
                  </w:pPr>
                  <w:r>
                    <w:rPr>
                      <w:szCs w:val="24"/>
                      <w:lang w:val="en-US"/>
                    </w:rPr>
                    <w:t>4</w:t>
                  </w:r>
                </w:p>
              </w:tc>
              <w:tc>
                <w:tcPr>
                  <w:tcW w:w="3240" w:type="dxa"/>
                </w:tcPr>
                <w:p w14:paraId="12BA143B" w14:textId="77777777" w:rsidR="008B6301" w:rsidRPr="00274DAE" w:rsidRDefault="008B6301" w:rsidP="00DA7B76">
                  <w:pPr>
                    <w:widowControl w:val="0"/>
                    <w:rPr>
                      <w:szCs w:val="24"/>
                      <w:lang w:val="en-US"/>
                    </w:rPr>
                  </w:pPr>
                </w:p>
              </w:tc>
              <w:tc>
                <w:tcPr>
                  <w:tcW w:w="4548" w:type="dxa"/>
                </w:tcPr>
                <w:p w14:paraId="07A6C3D3" w14:textId="77777777" w:rsidR="008B6301" w:rsidRDefault="008B6301" w:rsidP="00DA7B76">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8B6301" w:rsidRPr="004A6A7C" w14:paraId="54E914E6" w14:textId="77777777" w:rsidTr="00DA7B76">
              <w:trPr>
                <w:cantSplit/>
              </w:trPr>
              <w:tc>
                <w:tcPr>
                  <w:tcW w:w="985" w:type="dxa"/>
                </w:tcPr>
                <w:p w14:paraId="2AB0CF00" w14:textId="77777777" w:rsidR="008B6301" w:rsidRPr="00170149" w:rsidRDefault="008B6301" w:rsidP="00DA7B76">
                  <w:pPr>
                    <w:widowControl w:val="0"/>
                    <w:jc w:val="right"/>
                    <w:rPr>
                      <w:szCs w:val="24"/>
                      <w:lang w:val="en-US"/>
                    </w:rPr>
                  </w:pPr>
                  <w:r>
                    <w:rPr>
                      <w:szCs w:val="24"/>
                      <w:lang w:val="en-US"/>
                    </w:rPr>
                    <w:t>5</w:t>
                  </w:r>
                </w:p>
              </w:tc>
              <w:tc>
                <w:tcPr>
                  <w:tcW w:w="3240" w:type="dxa"/>
                </w:tcPr>
                <w:p w14:paraId="5C01F024" w14:textId="77777777" w:rsidR="008B6301" w:rsidRPr="00274DAE" w:rsidRDefault="008B6301" w:rsidP="00DA7B76">
                  <w:pPr>
                    <w:widowControl w:val="0"/>
                    <w:rPr>
                      <w:szCs w:val="24"/>
                      <w:lang w:val="en-US"/>
                    </w:rPr>
                  </w:pPr>
                  <w:r>
                    <w:rPr>
                      <w:szCs w:val="24"/>
                      <w:lang w:val="en-US"/>
                    </w:rPr>
                    <w:t>Guest sends request to go back to providing product’s info step.</w:t>
                  </w:r>
                </w:p>
              </w:tc>
              <w:tc>
                <w:tcPr>
                  <w:tcW w:w="4548" w:type="dxa"/>
                </w:tcPr>
                <w:p w14:paraId="5166774F" w14:textId="77777777" w:rsidR="008B6301" w:rsidRDefault="008B6301" w:rsidP="00DA7B76">
                  <w:pPr>
                    <w:widowControl w:val="0"/>
                    <w:rPr>
                      <w:szCs w:val="24"/>
                      <w:lang w:val="en-US"/>
                    </w:rPr>
                  </w:pPr>
                </w:p>
                <w:p w14:paraId="62FBF08E" w14:textId="77777777" w:rsidR="008B6301" w:rsidRDefault="008B6301" w:rsidP="00DA7B76">
                  <w:pPr>
                    <w:widowControl w:val="0"/>
                    <w:rPr>
                      <w:szCs w:val="24"/>
                      <w:lang w:val="en-US"/>
                    </w:rPr>
                  </w:pPr>
                </w:p>
                <w:p w14:paraId="76487623" w14:textId="77777777" w:rsidR="008B6301" w:rsidRDefault="008B6301" w:rsidP="00DA7B76">
                  <w:pPr>
                    <w:widowControl w:val="0"/>
                    <w:rPr>
                      <w:szCs w:val="24"/>
                      <w:lang w:val="en-US"/>
                    </w:rPr>
                  </w:pPr>
                  <w:r>
                    <w:rPr>
                      <w:szCs w:val="24"/>
                      <w:lang w:val="en-US"/>
                    </w:rPr>
                    <w:t xml:space="preserve">Systems shows providing product’s info step. </w:t>
                  </w:r>
                </w:p>
              </w:tc>
            </w:tr>
            <w:tr w:rsidR="008B6301" w:rsidRPr="004A6A7C" w14:paraId="36807AAB" w14:textId="77777777" w:rsidTr="00DA7B76">
              <w:trPr>
                <w:cantSplit/>
              </w:trPr>
              <w:tc>
                <w:tcPr>
                  <w:tcW w:w="985" w:type="dxa"/>
                </w:tcPr>
                <w:p w14:paraId="0CD3A2E2" w14:textId="77777777" w:rsidR="008B6301" w:rsidRPr="00ED76AE" w:rsidRDefault="008B6301" w:rsidP="00DA7B76">
                  <w:pPr>
                    <w:widowControl w:val="0"/>
                    <w:jc w:val="right"/>
                    <w:rPr>
                      <w:szCs w:val="24"/>
                      <w:lang w:val="en-US"/>
                    </w:rPr>
                  </w:pPr>
                  <w:r>
                    <w:rPr>
                      <w:szCs w:val="24"/>
                      <w:lang w:val="en-US"/>
                    </w:rPr>
                    <w:t>6</w:t>
                  </w:r>
                </w:p>
              </w:tc>
              <w:tc>
                <w:tcPr>
                  <w:tcW w:w="3240" w:type="dxa"/>
                </w:tcPr>
                <w:p w14:paraId="2E1C7E16" w14:textId="77777777" w:rsidR="008B6301" w:rsidRDefault="008B6301" w:rsidP="00DA7B76">
                  <w:pPr>
                    <w:widowControl w:val="0"/>
                    <w:rPr>
                      <w:szCs w:val="24"/>
                      <w:lang w:val="en-US"/>
                    </w:rPr>
                  </w:pPr>
                  <w:r>
                    <w:rPr>
                      <w:szCs w:val="24"/>
                      <w:lang w:val="en-US"/>
                    </w:rPr>
                    <w:t>Guest chooses “Phone” option in providing Personal info step.</w:t>
                  </w:r>
                </w:p>
              </w:tc>
              <w:tc>
                <w:tcPr>
                  <w:tcW w:w="4548" w:type="dxa"/>
                </w:tcPr>
                <w:p w14:paraId="161DDE7F" w14:textId="77777777" w:rsidR="008B6301" w:rsidRDefault="008B6301" w:rsidP="00DA7B76">
                  <w:pPr>
                    <w:widowControl w:val="0"/>
                    <w:rPr>
                      <w:szCs w:val="24"/>
                      <w:lang w:val="en-US"/>
                    </w:rPr>
                  </w:pPr>
                </w:p>
                <w:p w14:paraId="12ED7313" w14:textId="77777777" w:rsidR="008B6301" w:rsidRDefault="008B6301" w:rsidP="00DA7B76">
                  <w:pPr>
                    <w:widowControl w:val="0"/>
                    <w:rPr>
                      <w:szCs w:val="24"/>
                      <w:lang w:val="en-US"/>
                    </w:rPr>
                  </w:pPr>
                  <w:r>
                    <w:rPr>
                      <w:szCs w:val="24"/>
                      <w:lang w:val="en-US"/>
                    </w:rPr>
                    <w:t>“Phone” free text input will be shown and be required.</w:t>
                  </w:r>
                </w:p>
                <w:p w14:paraId="3A645793" w14:textId="77777777" w:rsidR="008B6301" w:rsidRDefault="008B6301" w:rsidP="00DA7B76">
                  <w:pPr>
                    <w:widowControl w:val="0"/>
                    <w:rPr>
                      <w:szCs w:val="24"/>
                      <w:lang w:val="en-US"/>
                    </w:rPr>
                  </w:pPr>
                  <w:r>
                    <w:rPr>
                      <w:szCs w:val="24"/>
                      <w:lang w:val="en-US"/>
                    </w:rPr>
                    <w:t xml:space="preserve">“Email” free text input will be hidden. </w:t>
                  </w:r>
                </w:p>
              </w:tc>
            </w:tr>
            <w:tr w:rsidR="008B6301" w:rsidRPr="004A6A7C" w14:paraId="3ED3C70F" w14:textId="77777777" w:rsidTr="00DA7B76">
              <w:trPr>
                <w:cantSplit/>
              </w:trPr>
              <w:tc>
                <w:tcPr>
                  <w:tcW w:w="985" w:type="dxa"/>
                </w:tcPr>
                <w:p w14:paraId="79EECAE8" w14:textId="77777777" w:rsidR="008B6301" w:rsidRPr="00ED76AE" w:rsidRDefault="008B6301" w:rsidP="00DA7B76">
                  <w:pPr>
                    <w:widowControl w:val="0"/>
                    <w:jc w:val="right"/>
                    <w:rPr>
                      <w:szCs w:val="24"/>
                      <w:lang w:val="en-US"/>
                    </w:rPr>
                  </w:pPr>
                  <w:r>
                    <w:rPr>
                      <w:szCs w:val="24"/>
                      <w:lang w:val="en-US"/>
                    </w:rPr>
                    <w:lastRenderedPageBreak/>
                    <w:t>7</w:t>
                  </w:r>
                </w:p>
              </w:tc>
              <w:tc>
                <w:tcPr>
                  <w:tcW w:w="3240" w:type="dxa"/>
                </w:tcPr>
                <w:p w14:paraId="58EB2FD9" w14:textId="77777777" w:rsidR="008B6301" w:rsidRDefault="008B6301" w:rsidP="00DA7B76">
                  <w:pPr>
                    <w:widowControl w:val="0"/>
                    <w:rPr>
                      <w:szCs w:val="24"/>
                      <w:lang w:val="en-US"/>
                    </w:rPr>
                  </w:pPr>
                  <w:r>
                    <w:rPr>
                      <w:szCs w:val="24"/>
                      <w:lang w:val="en-US"/>
                    </w:rPr>
                    <w:t>Guest chooses “Email” option in providing Personal info step.</w:t>
                  </w:r>
                </w:p>
              </w:tc>
              <w:tc>
                <w:tcPr>
                  <w:tcW w:w="4548" w:type="dxa"/>
                </w:tcPr>
                <w:p w14:paraId="5197848D" w14:textId="77777777" w:rsidR="008B6301" w:rsidRDefault="008B6301" w:rsidP="00DA7B76">
                  <w:pPr>
                    <w:widowControl w:val="0"/>
                    <w:rPr>
                      <w:szCs w:val="24"/>
                      <w:lang w:val="en-US"/>
                    </w:rPr>
                  </w:pPr>
                </w:p>
                <w:p w14:paraId="3CC50491" w14:textId="77777777" w:rsidR="008B6301" w:rsidRDefault="008B6301" w:rsidP="00DA7B76">
                  <w:pPr>
                    <w:widowControl w:val="0"/>
                    <w:rPr>
                      <w:szCs w:val="24"/>
                      <w:lang w:val="en-US"/>
                    </w:rPr>
                  </w:pPr>
                  <w:r>
                    <w:rPr>
                      <w:szCs w:val="24"/>
                      <w:lang w:val="en-US"/>
                    </w:rPr>
                    <w:t>“Email” t free text input will be shown and be required.</w:t>
                  </w:r>
                </w:p>
                <w:p w14:paraId="6D4D055E" w14:textId="77777777" w:rsidR="008B6301" w:rsidRDefault="008B6301" w:rsidP="00DA7B76">
                  <w:pPr>
                    <w:widowControl w:val="0"/>
                    <w:rPr>
                      <w:szCs w:val="24"/>
                      <w:lang w:val="en-US"/>
                    </w:rPr>
                  </w:pPr>
                  <w:r>
                    <w:rPr>
                      <w:szCs w:val="24"/>
                      <w:lang w:val="en-US"/>
                    </w:rPr>
                    <w:t>“Phone” free text input will be hidden.</w:t>
                  </w:r>
                </w:p>
              </w:tc>
            </w:tr>
            <w:tr w:rsidR="008B6301" w:rsidRPr="004A6A7C" w14:paraId="5A7096A6" w14:textId="77777777" w:rsidTr="00DA7B76">
              <w:trPr>
                <w:cantSplit/>
              </w:trPr>
              <w:tc>
                <w:tcPr>
                  <w:tcW w:w="985" w:type="dxa"/>
                </w:tcPr>
                <w:p w14:paraId="5D88511B" w14:textId="77777777" w:rsidR="008B6301" w:rsidRPr="00ED76AE" w:rsidRDefault="008B6301" w:rsidP="00DA7B76">
                  <w:pPr>
                    <w:widowControl w:val="0"/>
                    <w:jc w:val="right"/>
                    <w:rPr>
                      <w:szCs w:val="24"/>
                      <w:lang w:val="en-US"/>
                    </w:rPr>
                  </w:pPr>
                  <w:r>
                    <w:rPr>
                      <w:szCs w:val="24"/>
                      <w:lang w:val="en-US"/>
                    </w:rPr>
                    <w:t>8</w:t>
                  </w:r>
                </w:p>
              </w:tc>
              <w:tc>
                <w:tcPr>
                  <w:tcW w:w="3240" w:type="dxa"/>
                </w:tcPr>
                <w:p w14:paraId="519C5DA9" w14:textId="77777777" w:rsidR="008B6301" w:rsidRDefault="008B6301" w:rsidP="00DA7B76">
                  <w:pPr>
                    <w:widowControl w:val="0"/>
                    <w:rPr>
                      <w:szCs w:val="24"/>
                      <w:lang w:val="en-US"/>
                    </w:rPr>
                  </w:pPr>
                  <w:r>
                    <w:rPr>
                      <w:szCs w:val="24"/>
                      <w:lang w:val="en-US"/>
                    </w:rPr>
                    <w:t>Guest chooses “Both” option in providing personal info step.</w:t>
                  </w:r>
                </w:p>
              </w:tc>
              <w:tc>
                <w:tcPr>
                  <w:tcW w:w="4548" w:type="dxa"/>
                </w:tcPr>
                <w:p w14:paraId="76C208F6" w14:textId="77777777" w:rsidR="008B6301" w:rsidRDefault="008B6301" w:rsidP="00DA7B76">
                  <w:pPr>
                    <w:widowControl w:val="0"/>
                    <w:rPr>
                      <w:szCs w:val="24"/>
                      <w:lang w:val="en-US"/>
                    </w:rPr>
                  </w:pPr>
                </w:p>
                <w:p w14:paraId="0CDECD24" w14:textId="77777777" w:rsidR="008B6301" w:rsidRDefault="008B6301" w:rsidP="00DA7B76">
                  <w:pPr>
                    <w:widowControl w:val="0"/>
                    <w:rPr>
                      <w:szCs w:val="24"/>
                      <w:lang w:val="en-US"/>
                    </w:rPr>
                  </w:pPr>
                  <w:r>
                    <w:rPr>
                      <w:szCs w:val="24"/>
                      <w:lang w:val="en-US"/>
                    </w:rPr>
                    <w:t>Both “Phone” free text input and “Email” free text input will be shown and be required.</w:t>
                  </w:r>
                </w:p>
              </w:tc>
            </w:tr>
            <w:tr w:rsidR="008B6301" w:rsidRPr="004A6A7C" w14:paraId="7A24C31A" w14:textId="77777777" w:rsidTr="00DA7B76">
              <w:trPr>
                <w:cantSplit/>
              </w:trPr>
              <w:tc>
                <w:tcPr>
                  <w:tcW w:w="985" w:type="dxa"/>
                </w:tcPr>
                <w:p w14:paraId="2C503D77" w14:textId="77777777" w:rsidR="008B6301" w:rsidRDefault="008B6301" w:rsidP="00DA7B76">
                  <w:pPr>
                    <w:widowControl w:val="0"/>
                    <w:jc w:val="right"/>
                    <w:rPr>
                      <w:szCs w:val="24"/>
                      <w:lang w:val="en-US"/>
                    </w:rPr>
                  </w:pPr>
                  <w:r>
                    <w:rPr>
                      <w:szCs w:val="24"/>
                      <w:lang w:val="en-US"/>
                    </w:rPr>
                    <w:t>9</w:t>
                  </w:r>
                </w:p>
              </w:tc>
              <w:tc>
                <w:tcPr>
                  <w:tcW w:w="3240" w:type="dxa"/>
                </w:tcPr>
                <w:p w14:paraId="1D52CBEF" w14:textId="77777777" w:rsidR="008B6301" w:rsidRDefault="008B6301" w:rsidP="00DA7B76">
                  <w:pPr>
                    <w:widowControl w:val="0"/>
                    <w:rPr>
                      <w:szCs w:val="24"/>
                      <w:lang w:val="en-US"/>
                    </w:rPr>
                  </w:pPr>
                  <w:r>
                    <w:rPr>
                      <w:szCs w:val="24"/>
                      <w:lang w:val="en-US"/>
                    </w:rPr>
                    <w:t>Guest chooses “Cash” option in providing personal info step.</w:t>
                  </w:r>
                </w:p>
              </w:tc>
              <w:tc>
                <w:tcPr>
                  <w:tcW w:w="4548" w:type="dxa"/>
                </w:tcPr>
                <w:p w14:paraId="0C66512A" w14:textId="77777777" w:rsidR="008B6301" w:rsidRDefault="008B6301" w:rsidP="00DA7B76">
                  <w:pPr>
                    <w:widowControl w:val="0"/>
                    <w:rPr>
                      <w:szCs w:val="24"/>
                      <w:lang w:val="en-US"/>
                    </w:rPr>
                  </w:pPr>
                </w:p>
                <w:p w14:paraId="4C447AB8" w14:textId="77777777" w:rsidR="008B6301" w:rsidRDefault="008B6301" w:rsidP="00DA7B76">
                  <w:pPr>
                    <w:widowControl w:val="0"/>
                    <w:rPr>
                      <w:szCs w:val="24"/>
                      <w:lang w:val="en-US"/>
                    </w:rPr>
                  </w:pPr>
                  <w:r>
                    <w:rPr>
                      <w:szCs w:val="24"/>
                      <w:lang w:val="en-US"/>
                    </w:rPr>
                    <w:t>“Card number” free text input and “Card owner” free text input will be hidden.</w:t>
                  </w:r>
                </w:p>
              </w:tc>
            </w:tr>
            <w:tr w:rsidR="008B6301" w:rsidRPr="004A6A7C" w14:paraId="18820677" w14:textId="77777777" w:rsidTr="00DA7B76">
              <w:trPr>
                <w:cantSplit/>
              </w:trPr>
              <w:tc>
                <w:tcPr>
                  <w:tcW w:w="985" w:type="dxa"/>
                </w:tcPr>
                <w:p w14:paraId="6F5DA99D" w14:textId="77777777" w:rsidR="008B6301" w:rsidRDefault="008B6301" w:rsidP="00DA7B76">
                  <w:pPr>
                    <w:widowControl w:val="0"/>
                    <w:jc w:val="right"/>
                    <w:rPr>
                      <w:szCs w:val="24"/>
                      <w:lang w:val="en-US"/>
                    </w:rPr>
                  </w:pPr>
                  <w:r>
                    <w:rPr>
                      <w:szCs w:val="24"/>
                      <w:lang w:val="en-US"/>
                    </w:rPr>
                    <w:t>10</w:t>
                  </w:r>
                </w:p>
              </w:tc>
              <w:tc>
                <w:tcPr>
                  <w:tcW w:w="3240" w:type="dxa"/>
                </w:tcPr>
                <w:p w14:paraId="7740DEE6" w14:textId="77777777" w:rsidR="008B6301" w:rsidRDefault="008B6301" w:rsidP="00DA7B76">
                  <w:pPr>
                    <w:widowControl w:val="0"/>
                    <w:rPr>
                      <w:szCs w:val="24"/>
                      <w:lang w:val="en-US"/>
                    </w:rPr>
                  </w:pPr>
                  <w:r>
                    <w:rPr>
                      <w:szCs w:val="24"/>
                      <w:lang w:val="en-US"/>
                    </w:rPr>
                    <w:t>Guest chooses “Credit card” option in providing personal info step.</w:t>
                  </w:r>
                </w:p>
              </w:tc>
              <w:tc>
                <w:tcPr>
                  <w:tcW w:w="4548" w:type="dxa"/>
                </w:tcPr>
                <w:p w14:paraId="0EB408EE" w14:textId="77777777" w:rsidR="008B6301" w:rsidRDefault="008B6301" w:rsidP="00DA7B76">
                  <w:pPr>
                    <w:widowControl w:val="0"/>
                    <w:rPr>
                      <w:szCs w:val="24"/>
                      <w:lang w:val="en-US"/>
                    </w:rPr>
                  </w:pPr>
                </w:p>
                <w:p w14:paraId="2BC7512D" w14:textId="77777777" w:rsidR="008B6301" w:rsidRDefault="008B6301" w:rsidP="00DA7B76">
                  <w:pPr>
                    <w:widowControl w:val="0"/>
                    <w:rPr>
                      <w:szCs w:val="24"/>
                      <w:lang w:val="en-US"/>
                    </w:rPr>
                  </w:pPr>
                  <w:r>
                    <w:rPr>
                      <w:szCs w:val="24"/>
                      <w:lang w:val="en-US"/>
                    </w:rPr>
                    <w:t>“Card number” free text input and “Card owner” free text input will be shown and be required.</w:t>
                  </w:r>
                </w:p>
              </w:tc>
            </w:tr>
            <w:tr w:rsidR="008B6301" w:rsidRPr="004A6A7C" w14:paraId="0EF473DB" w14:textId="77777777" w:rsidTr="00DA7B76">
              <w:trPr>
                <w:cantSplit/>
              </w:trPr>
              <w:tc>
                <w:tcPr>
                  <w:tcW w:w="985" w:type="dxa"/>
                </w:tcPr>
                <w:p w14:paraId="4F3EB1E9" w14:textId="77777777" w:rsidR="008B6301" w:rsidRDefault="008B6301" w:rsidP="00DA7B76">
                  <w:pPr>
                    <w:widowControl w:val="0"/>
                    <w:jc w:val="right"/>
                    <w:rPr>
                      <w:szCs w:val="24"/>
                      <w:lang w:val="en-US"/>
                    </w:rPr>
                  </w:pPr>
                  <w:r>
                    <w:rPr>
                      <w:szCs w:val="24"/>
                      <w:lang w:val="en-US"/>
                    </w:rPr>
                    <w:t>11</w:t>
                  </w:r>
                </w:p>
              </w:tc>
              <w:tc>
                <w:tcPr>
                  <w:tcW w:w="3240" w:type="dxa"/>
                </w:tcPr>
                <w:p w14:paraId="333C17B4" w14:textId="77777777" w:rsidR="008B6301" w:rsidRDefault="008B6301" w:rsidP="00DA7B76">
                  <w:pPr>
                    <w:widowControl w:val="0"/>
                    <w:rPr>
                      <w:szCs w:val="24"/>
                      <w:lang w:val="en-US"/>
                    </w:rPr>
                  </w:pPr>
                  <w:r>
                    <w:rPr>
                      <w:szCs w:val="24"/>
                      <w:lang w:val="en-US"/>
                    </w:rPr>
                    <w:t>Guest sends request to go back to store-choosing step.</w:t>
                  </w:r>
                </w:p>
              </w:tc>
              <w:tc>
                <w:tcPr>
                  <w:tcW w:w="4548" w:type="dxa"/>
                </w:tcPr>
                <w:p w14:paraId="236628FD" w14:textId="77777777" w:rsidR="008B6301" w:rsidRDefault="008B6301" w:rsidP="00DA7B76">
                  <w:pPr>
                    <w:widowControl w:val="0"/>
                    <w:rPr>
                      <w:szCs w:val="24"/>
                      <w:lang w:val="en-US"/>
                    </w:rPr>
                  </w:pPr>
                </w:p>
                <w:p w14:paraId="213F2829" w14:textId="77777777" w:rsidR="008B6301" w:rsidRDefault="008B6301" w:rsidP="00DA7B76">
                  <w:pPr>
                    <w:widowControl w:val="0"/>
                    <w:rPr>
                      <w:szCs w:val="24"/>
                      <w:lang w:val="en-US"/>
                    </w:rPr>
                  </w:pPr>
                  <w:r>
                    <w:rPr>
                      <w:szCs w:val="24"/>
                      <w:lang w:val="en-US"/>
                    </w:rPr>
                    <w:t>Systems shows store-choosing step.</w:t>
                  </w:r>
                </w:p>
              </w:tc>
            </w:tr>
          </w:tbl>
          <w:p w14:paraId="530D4C8F" w14:textId="77777777" w:rsidR="008B6301" w:rsidRPr="008F3C60" w:rsidRDefault="008B6301" w:rsidP="00DA7B76">
            <w:pPr>
              <w:keepNext/>
              <w:rPr>
                <w:szCs w:val="24"/>
                <w:lang w:val="en-US"/>
              </w:rPr>
            </w:pPr>
          </w:p>
          <w:p w14:paraId="403EE609" w14:textId="77777777" w:rsidR="008B6301" w:rsidRPr="004A6A7C" w:rsidRDefault="008B6301" w:rsidP="00DA7B76">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8"/>
              <w:gridCol w:w="4430"/>
            </w:tblGrid>
            <w:tr w:rsidR="008B6301" w:rsidRPr="004A6A7C" w14:paraId="766BC9AE" w14:textId="77777777" w:rsidTr="00DA7B76">
              <w:trPr>
                <w:cantSplit/>
              </w:trPr>
              <w:tc>
                <w:tcPr>
                  <w:tcW w:w="985" w:type="dxa"/>
                  <w:shd w:val="clear" w:color="auto" w:fill="D9D9D9" w:themeFill="background1" w:themeFillShade="D9"/>
                </w:tcPr>
                <w:p w14:paraId="480BCA2D" w14:textId="77777777" w:rsidR="008B6301" w:rsidRPr="004A6A7C" w:rsidRDefault="008B6301" w:rsidP="00DA7B76">
                  <w:pPr>
                    <w:widowControl w:val="0"/>
                    <w:jc w:val="center"/>
                    <w:rPr>
                      <w:szCs w:val="24"/>
                    </w:rPr>
                  </w:pPr>
                  <w:r w:rsidRPr="004A6A7C">
                    <w:rPr>
                      <w:szCs w:val="24"/>
                    </w:rPr>
                    <w:t>No</w:t>
                  </w:r>
                </w:p>
              </w:tc>
              <w:tc>
                <w:tcPr>
                  <w:tcW w:w="3240" w:type="dxa"/>
                  <w:shd w:val="clear" w:color="auto" w:fill="D9D9D9" w:themeFill="background1" w:themeFillShade="D9"/>
                </w:tcPr>
                <w:p w14:paraId="0757F133" w14:textId="77777777" w:rsidR="008B6301" w:rsidRPr="00ED76AE" w:rsidRDefault="008B6301" w:rsidP="00DA7B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53CCE4A1" w14:textId="77777777" w:rsidR="008B6301" w:rsidRPr="004A6A7C" w:rsidRDefault="008B6301" w:rsidP="00DA7B76">
                  <w:pPr>
                    <w:widowControl w:val="0"/>
                    <w:jc w:val="center"/>
                    <w:rPr>
                      <w:szCs w:val="24"/>
                    </w:rPr>
                  </w:pPr>
                  <w:r w:rsidRPr="004A6A7C">
                    <w:rPr>
                      <w:szCs w:val="24"/>
                    </w:rPr>
                    <w:t>System Response</w:t>
                  </w:r>
                </w:p>
              </w:tc>
            </w:tr>
            <w:tr w:rsidR="008B6301" w:rsidRPr="004A6A7C" w14:paraId="269BE4E0" w14:textId="77777777" w:rsidTr="00DA7B76">
              <w:trPr>
                <w:cantSplit/>
              </w:trPr>
              <w:tc>
                <w:tcPr>
                  <w:tcW w:w="985" w:type="dxa"/>
                </w:tcPr>
                <w:p w14:paraId="20250635" w14:textId="77777777" w:rsidR="008B6301" w:rsidRPr="004A6A7C" w:rsidRDefault="008B6301" w:rsidP="00DA7B76">
                  <w:pPr>
                    <w:widowControl w:val="0"/>
                    <w:jc w:val="right"/>
                    <w:rPr>
                      <w:szCs w:val="24"/>
                    </w:rPr>
                  </w:pPr>
                  <w:r w:rsidRPr="004A6A7C">
                    <w:rPr>
                      <w:szCs w:val="24"/>
                    </w:rPr>
                    <w:t>1</w:t>
                  </w:r>
                </w:p>
              </w:tc>
              <w:tc>
                <w:tcPr>
                  <w:tcW w:w="3240" w:type="dxa"/>
                </w:tcPr>
                <w:p w14:paraId="476BEB9B" w14:textId="77777777" w:rsidR="008B6301" w:rsidRPr="009E3D21" w:rsidRDefault="008B6301" w:rsidP="00DA7B76">
                  <w:pPr>
                    <w:widowControl w:val="0"/>
                    <w:rPr>
                      <w:szCs w:val="24"/>
                      <w:lang w:val="en-US"/>
                    </w:rPr>
                  </w:pPr>
                  <w:r>
                    <w:rPr>
                      <w:color w:val="000000" w:themeColor="text1"/>
                      <w:szCs w:val="24"/>
                      <w:lang w:val="en-US"/>
                    </w:rPr>
                    <w:t>Inputted value of</w:t>
                  </w:r>
                  <w:r w:rsidRPr="001F277B">
                    <w:rPr>
                      <w:color w:val="000000" w:themeColor="text1"/>
                      <w:szCs w:val="24"/>
                      <w:lang w:val="en-US"/>
                    </w:rPr>
                    <w:t xml:space="preserve"> “Product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123A76AC" w14:textId="77777777" w:rsidR="008B6301" w:rsidRDefault="008B6301" w:rsidP="00DA7B76">
                  <w:pPr>
                    <w:widowControl w:val="0"/>
                    <w:rPr>
                      <w:color w:val="000000" w:themeColor="text1"/>
                      <w:szCs w:val="24"/>
                      <w:lang w:val="en-US"/>
                    </w:rPr>
                  </w:pPr>
                </w:p>
                <w:p w14:paraId="67E76465" w14:textId="77777777" w:rsidR="008B6301" w:rsidRDefault="008B6301" w:rsidP="00DA7B76">
                  <w:pPr>
                    <w:widowControl w:val="0"/>
                    <w:rPr>
                      <w:color w:val="000000" w:themeColor="text1"/>
                      <w:szCs w:val="24"/>
                      <w:lang w:val="en-US"/>
                    </w:rPr>
                  </w:pPr>
                </w:p>
                <w:p w14:paraId="33037492" w14:textId="77777777" w:rsidR="008B6301" w:rsidRPr="00274DAE" w:rsidRDefault="008B6301" w:rsidP="00DA7B76">
                  <w:pPr>
                    <w:widowControl w:val="0"/>
                    <w:rPr>
                      <w:szCs w:val="24"/>
                      <w:lang w:val="en-US"/>
                    </w:rPr>
                  </w:pPr>
                  <w:r>
                    <w:rPr>
                      <w:szCs w:val="24"/>
                      <w:lang w:val="en-US"/>
                    </w:rPr>
                    <w:t>System shows error message: “Product name must be between 5-50 characters”.</w:t>
                  </w:r>
                </w:p>
              </w:tc>
            </w:tr>
            <w:tr w:rsidR="008B6301" w:rsidRPr="004A6A7C" w14:paraId="51396FD2" w14:textId="77777777" w:rsidTr="00DA7B76">
              <w:trPr>
                <w:cantSplit/>
              </w:trPr>
              <w:tc>
                <w:tcPr>
                  <w:tcW w:w="985" w:type="dxa"/>
                </w:tcPr>
                <w:p w14:paraId="45A82510" w14:textId="77777777" w:rsidR="008B6301" w:rsidRPr="00EB5BDC" w:rsidRDefault="008B6301" w:rsidP="00DA7B76">
                  <w:pPr>
                    <w:widowControl w:val="0"/>
                    <w:jc w:val="right"/>
                    <w:rPr>
                      <w:szCs w:val="24"/>
                      <w:lang w:val="en-US"/>
                    </w:rPr>
                  </w:pPr>
                  <w:r>
                    <w:rPr>
                      <w:szCs w:val="24"/>
                      <w:lang w:val="en-US"/>
                    </w:rPr>
                    <w:t>2</w:t>
                  </w:r>
                </w:p>
              </w:tc>
              <w:tc>
                <w:tcPr>
                  <w:tcW w:w="3240" w:type="dxa"/>
                </w:tcPr>
                <w:p w14:paraId="5EA2BFC9" w14:textId="77777777" w:rsidR="008B6301" w:rsidRPr="009E3D21" w:rsidRDefault="008B6301" w:rsidP="00DA7B76">
                  <w:pPr>
                    <w:widowControl w:val="0"/>
                    <w:rPr>
                      <w:color w:val="000000" w:themeColor="text1"/>
                      <w:szCs w:val="24"/>
                      <w:lang w:val="en-US"/>
                    </w:rPr>
                  </w:pPr>
                  <w:r>
                    <w:rPr>
                      <w:color w:val="000000" w:themeColor="text1"/>
                      <w:szCs w:val="24"/>
                      <w:lang w:val="en-US"/>
                    </w:rPr>
                    <w:t>Purchased date is not selected.</w:t>
                  </w:r>
                </w:p>
              </w:tc>
              <w:tc>
                <w:tcPr>
                  <w:tcW w:w="4548" w:type="dxa"/>
                </w:tcPr>
                <w:p w14:paraId="24A46E38" w14:textId="77777777" w:rsidR="008B6301" w:rsidRDefault="008B6301" w:rsidP="00DA7B76">
                  <w:pPr>
                    <w:widowControl w:val="0"/>
                    <w:rPr>
                      <w:color w:val="000000" w:themeColor="text1"/>
                      <w:szCs w:val="24"/>
                      <w:lang w:val="en-US"/>
                    </w:rPr>
                  </w:pPr>
                </w:p>
                <w:p w14:paraId="532518E8" w14:textId="77777777" w:rsidR="008B6301" w:rsidRDefault="008B6301" w:rsidP="00DA7B76">
                  <w:pPr>
                    <w:widowControl w:val="0"/>
                    <w:rPr>
                      <w:color w:val="000000" w:themeColor="text1"/>
                      <w:szCs w:val="24"/>
                      <w:lang w:val="en-US"/>
                    </w:rPr>
                  </w:pPr>
                  <w:r>
                    <w:rPr>
                      <w:color w:val="000000" w:themeColor="text1"/>
                      <w:szCs w:val="24"/>
                      <w:lang w:val="en-US"/>
                    </w:rPr>
                    <w:t>System shows error message: “Please choose a date”.</w:t>
                  </w:r>
                </w:p>
              </w:tc>
            </w:tr>
            <w:tr w:rsidR="008B6301" w:rsidRPr="004A6A7C" w14:paraId="13C5189E" w14:textId="77777777" w:rsidTr="00DA7B76">
              <w:trPr>
                <w:cantSplit/>
              </w:trPr>
              <w:tc>
                <w:tcPr>
                  <w:tcW w:w="985" w:type="dxa"/>
                </w:tcPr>
                <w:p w14:paraId="2383A894" w14:textId="77777777" w:rsidR="008B6301" w:rsidRPr="00274DAE" w:rsidRDefault="008B6301" w:rsidP="00DA7B76">
                  <w:pPr>
                    <w:widowControl w:val="0"/>
                    <w:jc w:val="right"/>
                    <w:rPr>
                      <w:szCs w:val="24"/>
                      <w:lang w:val="en-US"/>
                    </w:rPr>
                  </w:pPr>
                  <w:r>
                    <w:rPr>
                      <w:szCs w:val="24"/>
                      <w:lang w:val="en-US"/>
                    </w:rPr>
                    <w:t>3</w:t>
                  </w:r>
                </w:p>
              </w:tc>
              <w:tc>
                <w:tcPr>
                  <w:tcW w:w="3240" w:type="dxa"/>
                </w:tcPr>
                <w:p w14:paraId="0CE6EEB7" w14:textId="77777777" w:rsidR="008B6301" w:rsidRPr="00274DAE" w:rsidRDefault="008B6301" w:rsidP="00DA7B76">
                  <w:pPr>
                    <w:widowControl w:val="0"/>
                    <w:rPr>
                      <w:szCs w:val="24"/>
                      <w:lang w:val="en-US"/>
                    </w:rPr>
                  </w:pPr>
                  <w:r>
                    <w:rPr>
                      <w:szCs w:val="24"/>
                      <w:lang w:val="en-US"/>
                    </w:rPr>
                    <w:t>No category is selected.</w:t>
                  </w:r>
                </w:p>
              </w:tc>
              <w:tc>
                <w:tcPr>
                  <w:tcW w:w="4548" w:type="dxa"/>
                </w:tcPr>
                <w:p w14:paraId="126097C2" w14:textId="77777777" w:rsidR="008B6301" w:rsidRDefault="008B6301" w:rsidP="00DA7B76">
                  <w:pPr>
                    <w:widowControl w:val="0"/>
                    <w:rPr>
                      <w:szCs w:val="24"/>
                      <w:lang w:val="en-US"/>
                    </w:rPr>
                  </w:pPr>
                </w:p>
                <w:p w14:paraId="1EAAA693" w14:textId="77777777" w:rsidR="008B6301" w:rsidRDefault="008B6301" w:rsidP="00DA7B76">
                  <w:pPr>
                    <w:widowControl w:val="0"/>
                    <w:rPr>
                      <w:szCs w:val="24"/>
                      <w:lang w:val="en-US"/>
                    </w:rPr>
                  </w:pPr>
                  <w:r>
                    <w:rPr>
                      <w:szCs w:val="24"/>
                      <w:lang w:val="en-US"/>
                    </w:rPr>
                    <w:t>System shows error message: “Please choose a category”.</w:t>
                  </w:r>
                </w:p>
              </w:tc>
            </w:tr>
            <w:tr w:rsidR="008B6301" w:rsidRPr="004A6A7C" w14:paraId="6B1B4BA8" w14:textId="77777777" w:rsidTr="00DA7B76">
              <w:trPr>
                <w:cantSplit/>
              </w:trPr>
              <w:tc>
                <w:tcPr>
                  <w:tcW w:w="985" w:type="dxa"/>
                </w:tcPr>
                <w:p w14:paraId="0B4E1641" w14:textId="77777777" w:rsidR="008B6301" w:rsidRPr="00274DAE" w:rsidRDefault="008B6301" w:rsidP="00DA7B76">
                  <w:pPr>
                    <w:widowControl w:val="0"/>
                    <w:jc w:val="right"/>
                    <w:rPr>
                      <w:szCs w:val="24"/>
                      <w:lang w:val="en-US"/>
                    </w:rPr>
                  </w:pPr>
                  <w:r>
                    <w:rPr>
                      <w:szCs w:val="24"/>
                      <w:lang w:val="en-US"/>
                    </w:rPr>
                    <w:t>4</w:t>
                  </w:r>
                </w:p>
              </w:tc>
              <w:tc>
                <w:tcPr>
                  <w:tcW w:w="3240" w:type="dxa"/>
                </w:tcPr>
                <w:p w14:paraId="4DB87F93" w14:textId="77777777" w:rsidR="008B6301" w:rsidRPr="00274DAE" w:rsidRDefault="008B6301" w:rsidP="00DA7B76">
                  <w:pPr>
                    <w:widowControl w:val="0"/>
                    <w:rPr>
                      <w:szCs w:val="24"/>
                      <w:lang w:val="en-US"/>
                    </w:rPr>
                  </w:pPr>
                  <w:r>
                    <w:rPr>
                      <w:szCs w:val="24"/>
                      <w:lang w:val="en-US"/>
                    </w:rPr>
                    <w:t>No image is uploaded.</w:t>
                  </w:r>
                </w:p>
              </w:tc>
              <w:tc>
                <w:tcPr>
                  <w:tcW w:w="4548" w:type="dxa"/>
                </w:tcPr>
                <w:p w14:paraId="3A02FA94" w14:textId="77777777" w:rsidR="008B6301" w:rsidRDefault="008B6301" w:rsidP="00DA7B76">
                  <w:pPr>
                    <w:widowControl w:val="0"/>
                    <w:rPr>
                      <w:szCs w:val="24"/>
                      <w:lang w:val="en-US"/>
                    </w:rPr>
                  </w:pPr>
                </w:p>
                <w:p w14:paraId="1F53C0E1" w14:textId="77777777" w:rsidR="008B6301" w:rsidRDefault="008B6301" w:rsidP="00DA7B76">
                  <w:pPr>
                    <w:widowControl w:val="0"/>
                    <w:rPr>
                      <w:szCs w:val="24"/>
                      <w:lang w:val="en-US"/>
                    </w:rPr>
                  </w:pPr>
                  <w:r>
                    <w:rPr>
                      <w:szCs w:val="24"/>
                      <w:lang w:val="en-US"/>
                    </w:rPr>
                    <w:t>Show message error: “Please upload an image of your product”.</w:t>
                  </w:r>
                </w:p>
              </w:tc>
            </w:tr>
            <w:tr w:rsidR="008B6301" w:rsidRPr="004A6A7C" w14:paraId="47E4D5B0" w14:textId="77777777" w:rsidTr="00DA7B76">
              <w:trPr>
                <w:cantSplit/>
              </w:trPr>
              <w:tc>
                <w:tcPr>
                  <w:tcW w:w="985" w:type="dxa"/>
                </w:tcPr>
                <w:p w14:paraId="113256A8" w14:textId="77777777" w:rsidR="008B6301" w:rsidRDefault="008B6301" w:rsidP="00DA7B76">
                  <w:pPr>
                    <w:widowControl w:val="0"/>
                    <w:jc w:val="right"/>
                    <w:rPr>
                      <w:szCs w:val="24"/>
                      <w:lang w:val="en-US"/>
                    </w:rPr>
                  </w:pPr>
                  <w:r>
                    <w:rPr>
                      <w:szCs w:val="24"/>
                      <w:lang w:val="en-US"/>
                    </w:rPr>
                    <w:lastRenderedPageBreak/>
                    <w:t>5</w:t>
                  </w:r>
                </w:p>
              </w:tc>
              <w:tc>
                <w:tcPr>
                  <w:tcW w:w="3240" w:type="dxa"/>
                </w:tcPr>
                <w:p w14:paraId="533330CA" w14:textId="77777777" w:rsidR="008B6301" w:rsidRDefault="008B6301" w:rsidP="00DA7B76">
                  <w:pPr>
                    <w:widowControl w:val="0"/>
                    <w:rPr>
                      <w:szCs w:val="24"/>
                      <w:lang w:val="en-US"/>
                    </w:rPr>
                  </w:pPr>
                  <w:r>
                    <w:rPr>
                      <w:szCs w:val="24"/>
                      <w:lang w:val="en-US"/>
                    </w:rPr>
                    <w:t>No store is chosen.</w:t>
                  </w:r>
                </w:p>
              </w:tc>
              <w:tc>
                <w:tcPr>
                  <w:tcW w:w="4548" w:type="dxa"/>
                </w:tcPr>
                <w:p w14:paraId="6DE39357" w14:textId="77777777" w:rsidR="008B6301" w:rsidRDefault="008B6301" w:rsidP="00DA7B76">
                  <w:pPr>
                    <w:widowControl w:val="0"/>
                    <w:rPr>
                      <w:szCs w:val="24"/>
                      <w:lang w:val="en-US"/>
                    </w:rPr>
                  </w:pPr>
                </w:p>
                <w:p w14:paraId="4E986844" w14:textId="77777777" w:rsidR="008B6301" w:rsidRDefault="008B6301" w:rsidP="00DA7B76">
                  <w:pPr>
                    <w:widowControl w:val="0"/>
                    <w:rPr>
                      <w:szCs w:val="24"/>
                      <w:lang w:val="en-US"/>
                    </w:rPr>
                  </w:pPr>
                  <w:r>
                    <w:rPr>
                      <w:szCs w:val="24"/>
                      <w:lang w:val="en-US"/>
                    </w:rPr>
                    <w:t>System shows error message: “Please choose a store to consign”.</w:t>
                  </w:r>
                </w:p>
              </w:tc>
            </w:tr>
            <w:tr w:rsidR="008B6301" w:rsidRPr="004A6A7C" w14:paraId="35C0B694" w14:textId="77777777" w:rsidTr="00DA7B76">
              <w:trPr>
                <w:cantSplit/>
              </w:trPr>
              <w:tc>
                <w:tcPr>
                  <w:tcW w:w="985" w:type="dxa"/>
                </w:tcPr>
                <w:p w14:paraId="30E6AABD" w14:textId="77777777" w:rsidR="008B6301" w:rsidRDefault="008B6301" w:rsidP="00DA7B76">
                  <w:pPr>
                    <w:widowControl w:val="0"/>
                    <w:jc w:val="right"/>
                    <w:rPr>
                      <w:szCs w:val="24"/>
                      <w:lang w:val="en-US"/>
                    </w:rPr>
                  </w:pPr>
                  <w:r>
                    <w:rPr>
                      <w:szCs w:val="24"/>
                      <w:lang w:val="en-US"/>
                    </w:rPr>
                    <w:t>6</w:t>
                  </w:r>
                </w:p>
              </w:tc>
              <w:tc>
                <w:tcPr>
                  <w:tcW w:w="3240" w:type="dxa"/>
                </w:tcPr>
                <w:p w14:paraId="1C30DA6C" w14:textId="77777777" w:rsidR="008B6301" w:rsidRDefault="008B6301" w:rsidP="00DA7B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93818D5" w14:textId="77777777" w:rsidR="008B6301" w:rsidRDefault="008B6301" w:rsidP="00DA7B76">
                  <w:pPr>
                    <w:widowControl w:val="0"/>
                    <w:rPr>
                      <w:szCs w:val="24"/>
                      <w:lang w:val="en-US"/>
                    </w:rPr>
                  </w:pPr>
                </w:p>
                <w:p w14:paraId="181D74AE" w14:textId="77777777" w:rsidR="008B6301" w:rsidRDefault="008B6301" w:rsidP="00DA7B76">
                  <w:pPr>
                    <w:widowControl w:val="0"/>
                    <w:rPr>
                      <w:szCs w:val="24"/>
                      <w:lang w:val="en-US"/>
                    </w:rPr>
                  </w:pPr>
                </w:p>
                <w:p w14:paraId="3D11EDC2" w14:textId="77777777" w:rsidR="008B6301" w:rsidRDefault="008B6301" w:rsidP="00DA7B76">
                  <w:pPr>
                    <w:widowControl w:val="0"/>
                    <w:rPr>
                      <w:szCs w:val="24"/>
                      <w:lang w:val="en-US"/>
                    </w:rPr>
                  </w:pPr>
                </w:p>
                <w:p w14:paraId="73DB0E4E" w14:textId="77777777" w:rsidR="008B6301" w:rsidRDefault="008B6301" w:rsidP="00DA7B76">
                  <w:pPr>
                    <w:widowControl w:val="0"/>
                    <w:rPr>
                      <w:szCs w:val="24"/>
                      <w:lang w:val="en-US"/>
                    </w:rPr>
                  </w:pPr>
                  <w:r>
                    <w:rPr>
                      <w:szCs w:val="24"/>
                      <w:lang w:val="en-US"/>
                    </w:rPr>
                    <w:t>System shows error message: “Full name must be between 5-50 characters”.</w:t>
                  </w:r>
                </w:p>
              </w:tc>
            </w:tr>
            <w:tr w:rsidR="008B6301" w:rsidRPr="004A6A7C" w14:paraId="7E9BFE4C" w14:textId="77777777" w:rsidTr="00DA7B76">
              <w:trPr>
                <w:cantSplit/>
              </w:trPr>
              <w:tc>
                <w:tcPr>
                  <w:tcW w:w="985" w:type="dxa"/>
                </w:tcPr>
                <w:p w14:paraId="3D292980" w14:textId="77777777" w:rsidR="008B6301" w:rsidRDefault="008B6301" w:rsidP="00DA7B76">
                  <w:pPr>
                    <w:widowControl w:val="0"/>
                    <w:jc w:val="right"/>
                    <w:rPr>
                      <w:szCs w:val="24"/>
                      <w:lang w:val="en-US"/>
                    </w:rPr>
                  </w:pPr>
                  <w:r>
                    <w:rPr>
                      <w:szCs w:val="24"/>
                      <w:lang w:val="en-US"/>
                    </w:rPr>
                    <w:t>7</w:t>
                  </w:r>
                </w:p>
              </w:tc>
              <w:tc>
                <w:tcPr>
                  <w:tcW w:w="3240" w:type="dxa"/>
                </w:tcPr>
                <w:p w14:paraId="6F29F641" w14:textId="77777777" w:rsidR="008B6301" w:rsidRDefault="008B6301" w:rsidP="00DA7B76">
                  <w:pPr>
                    <w:widowControl w:val="0"/>
                    <w:rPr>
                      <w:szCs w:val="24"/>
                      <w:lang w:val="en-US"/>
                    </w:rPr>
                  </w:pPr>
                  <w:r>
                    <w:rPr>
                      <w:szCs w:val="24"/>
                      <w:lang w:val="en-US"/>
                    </w:rPr>
                    <w:t>“From” date is not selected.</w:t>
                  </w:r>
                </w:p>
              </w:tc>
              <w:tc>
                <w:tcPr>
                  <w:tcW w:w="4548" w:type="dxa"/>
                </w:tcPr>
                <w:p w14:paraId="37D904E3" w14:textId="77777777" w:rsidR="008B6301" w:rsidRDefault="008B6301" w:rsidP="00DA7B76">
                  <w:pPr>
                    <w:widowControl w:val="0"/>
                    <w:rPr>
                      <w:szCs w:val="24"/>
                      <w:lang w:val="en-US"/>
                    </w:rPr>
                  </w:pPr>
                </w:p>
                <w:p w14:paraId="1B9D5A40" w14:textId="77777777" w:rsidR="008B6301" w:rsidRDefault="008B6301" w:rsidP="00DA7B76">
                  <w:pPr>
                    <w:widowControl w:val="0"/>
                    <w:rPr>
                      <w:szCs w:val="24"/>
                      <w:lang w:val="en-US"/>
                    </w:rPr>
                  </w:pPr>
                  <w:r>
                    <w:rPr>
                      <w:szCs w:val="24"/>
                      <w:lang w:val="en-US"/>
                    </w:rPr>
                    <w:t>System shows error message: “Please choose from date”.</w:t>
                  </w:r>
                </w:p>
              </w:tc>
            </w:tr>
            <w:tr w:rsidR="008B6301" w:rsidRPr="004A6A7C" w14:paraId="15795284" w14:textId="77777777" w:rsidTr="00DA7B76">
              <w:trPr>
                <w:cantSplit/>
              </w:trPr>
              <w:tc>
                <w:tcPr>
                  <w:tcW w:w="985" w:type="dxa"/>
                </w:tcPr>
                <w:p w14:paraId="41779A87" w14:textId="77777777" w:rsidR="008B6301" w:rsidRDefault="008B6301" w:rsidP="00DA7B76">
                  <w:pPr>
                    <w:widowControl w:val="0"/>
                    <w:jc w:val="right"/>
                    <w:rPr>
                      <w:szCs w:val="24"/>
                      <w:lang w:val="en-US"/>
                    </w:rPr>
                  </w:pPr>
                  <w:r>
                    <w:rPr>
                      <w:szCs w:val="24"/>
                      <w:lang w:val="en-US"/>
                    </w:rPr>
                    <w:t>8</w:t>
                  </w:r>
                </w:p>
              </w:tc>
              <w:tc>
                <w:tcPr>
                  <w:tcW w:w="3240" w:type="dxa"/>
                </w:tcPr>
                <w:p w14:paraId="246FFCB2" w14:textId="77777777" w:rsidR="008B6301" w:rsidRDefault="008B6301" w:rsidP="00DA7B76">
                  <w:pPr>
                    <w:widowControl w:val="0"/>
                    <w:rPr>
                      <w:szCs w:val="24"/>
                      <w:lang w:val="en-US"/>
                    </w:rPr>
                  </w:pPr>
                  <w:r>
                    <w:rPr>
                      <w:szCs w:val="24"/>
                      <w:lang w:val="en-US"/>
                    </w:rPr>
                    <w:t>“To” date is not selected.</w:t>
                  </w:r>
                </w:p>
              </w:tc>
              <w:tc>
                <w:tcPr>
                  <w:tcW w:w="4548" w:type="dxa"/>
                </w:tcPr>
                <w:p w14:paraId="773DEF5C" w14:textId="77777777" w:rsidR="008B6301" w:rsidRDefault="008B6301" w:rsidP="00DA7B76">
                  <w:pPr>
                    <w:widowControl w:val="0"/>
                    <w:rPr>
                      <w:szCs w:val="24"/>
                      <w:lang w:val="en-US"/>
                    </w:rPr>
                  </w:pPr>
                </w:p>
                <w:p w14:paraId="1E148D31" w14:textId="77777777" w:rsidR="008B6301" w:rsidRDefault="008B6301" w:rsidP="00DA7B76">
                  <w:pPr>
                    <w:widowControl w:val="0"/>
                    <w:rPr>
                      <w:szCs w:val="24"/>
                      <w:lang w:val="en-US"/>
                    </w:rPr>
                  </w:pPr>
                  <w:r>
                    <w:rPr>
                      <w:szCs w:val="24"/>
                      <w:lang w:val="en-US"/>
                    </w:rPr>
                    <w:t>System shows error message: “Please choose to date”.</w:t>
                  </w:r>
                </w:p>
              </w:tc>
            </w:tr>
            <w:tr w:rsidR="008B6301" w:rsidRPr="004A6A7C" w14:paraId="326E0087" w14:textId="77777777" w:rsidTr="00DA7B76">
              <w:trPr>
                <w:cantSplit/>
              </w:trPr>
              <w:tc>
                <w:tcPr>
                  <w:tcW w:w="985" w:type="dxa"/>
                </w:tcPr>
                <w:p w14:paraId="6A5F50E4" w14:textId="77777777" w:rsidR="008B6301" w:rsidRDefault="008B6301" w:rsidP="00DA7B76">
                  <w:pPr>
                    <w:widowControl w:val="0"/>
                    <w:jc w:val="right"/>
                    <w:rPr>
                      <w:szCs w:val="24"/>
                      <w:lang w:val="en-US"/>
                    </w:rPr>
                  </w:pPr>
                  <w:r>
                    <w:rPr>
                      <w:szCs w:val="24"/>
                      <w:lang w:val="en-US"/>
                    </w:rPr>
                    <w:t>9</w:t>
                  </w:r>
                </w:p>
              </w:tc>
              <w:tc>
                <w:tcPr>
                  <w:tcW w:w="3240" w:type="dxa"/>
                </w:tcPr>
                <w:p w14:paraId="65AF2AD8" w14:textId="77777777" w:rsidR="008B6301" w:rsidRDefault="008B6301" w:rsidP="00DA7B76">
                  <w:pPr>
                    <w:widowControl w:val="0"/>
                    <w:rPr>
                      <w:szCs w:val="24"/>
                      <w:lang w:val="en-US"/>
                    </w:rPr>
                  </w:pPr>
                  <w:r>
                    <w:rPr>
                      <w:szCs w:val="24"/>
                      <w:lang w:val="en-US"/>
                    </w:rPr>
                    <w:t>“From” date is bigger than “To” date.</w:t>
                  </w:r>
                </w:p>
              </w:tc>
              <w:tc>
                <w:tcPr>
                  <w:tcW w:w="4548" w:type="dxa"/>
                </w:tcPr>
                <w:p w14:paraId="0C0B8F84" w14:textId="77777777" w:rsidR="008B6301" w:rsidRDefault="008B6301" w:rsidP="00DA7B76">
                  <w:pPr>
                    <w:widowControl w:val="0"/>
                    <w:rPr>
                      <w:szCs w:val="24"/>
                      <w:lang w:val="en-US"/>
                    </w:rPr>
                  </w:pPr>
                </w:p>
                <w:p w14:paraId="328D75C6" w14:textId="77777777" w:rsidR="008B6301" w:rsidRDefault="008B6301" w:rsidP="00DA7B76">
                  <w:pPr>
                    <w:widowControl w:val="0"/>
                    <w:rPr>
                      <w:szCs w:val="24"/>
                      <w:lang w:val="en-US"/>
                    </w:rPr>
                  </w:pPr>
                </w:p>
                <w:p w14:paraId="77EBF6F5" w14:textId="77777777" w:rsidR="008B6301" w:rsidRDefault="008B6301" w:rsidP="00DA7B76">
                  <w:pPr>
                    <w:widowControl w:val="0"/>
                    <w:rPr>
                      <w:szCs w:val="24"/>
                      <w:lang w:val="en-US"/>
                    </w:rPr>
                  </w:pPr>
                  <w:r>
                    <w:rPr>
                      <w:szCs w:val="24"/>
                      <w:lang w:val="en-US"/>
                    </w:rPr>
                    <w:t>System shows error message: “From date must be smaller than to date”.</w:t>
                  </w:r>
                </w:p>
              </w:tc>
            </w:tr>
            <w:tr w:rsidR="008B6301" w:rsidRPr="004A6A7C" w14:paraId="3C3F3843" w14:textId="77777777" w:rsidTr="00DA7B76">
              <w:trPr>
                <w:cantSplit/>
              </w:trPr>
              <w:tc>
                <w:tcPr>
                  <w:tcW w:w="985" w:type="dxa"/>
                </w:tcPr>
                <w:p w14:paraId="411707B2" w14:textId="77777777" w:rsidR="008B6301" w:rsidRDefault="008B6301" w:rsidP="00DA7B76">
                  <w:pPr>
                    <w:widowControl w:val="0"/>
                    <w:jc w:val="right"/>
                    <w:rPr>
                      <w:szCs w:val="24"/>
                      <w:lang w:val="en-US"/>
                    </w:rPr>
                  </w:pPr>
                  <w:r>
                    <w:rPr>
                      <w:szCs w:val="24"/>
                      <w:lang w:val="en-US"/>
                    </w:rPr>
                    <w:t>10</w:t>
                  </w:r>
                </w:p>
              </w:tc>
              <w:tc>
                <w:tcPr>
                  <w:tcW w:w="3240" w:type="dxa"/>
                </w:tcPr>
                <w:p w14:paraId="2B8F0A89" w14:textId="77777777" w:rsidR="008B6301" w:rsidRDefault="008B6301" w:rsidP="00DA7B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2993FF90" w14:textId="77777777" w:rsidR="008B6301" w:rsidRDefault="008B6301" w:rsidP="00DA7B76">
                  <w:pPr>
                    <w:widowControl w:val="0"/>
                    <w:rPr>
                      <w:szCs w:val="24"/>
                      <w:lang w:val="en-US"/>
                    </w:rPr>
                  </w:pPr>
                </w:p>
                <w:p w14:paraId="2DC01054" w14:textId="77777777" w:rsidR="008B6301" w:rsidRDefault="008B6301" w:rsidP="00DA7B76">
                  <w:pPr>
                    <w:widowControl w:val="0"/>
                    <w:rPr>
                      <w:szCs w:val="24"/>
                      <w:lang w:val="en-US"/>
                    </w:rPr>
                  </w:pPr>
                  <w:r>
                    <w:rPr>
                      <w:szCs w:val="24"/>
                      <w:lang w:val="en-US"/>
                    </w:rPr>
                    <w:t>System shows error message: “Phone is required”.</w:t>
                  </w:r>
                </w:p>
              </w:tc>
            </w:tr>
            <w:tr w:rsidR="008B6301" w:rsidRPr="004A6A7C" w14:paraId="64E3235A" w14:textId="77777777" w:rsidTr="00DA7B76">
              <w:trPr>
                <w:cantSplit/>
              </w:trPr>
              <w:tc>
                <w:tcPr>
                  <w:tcW w:w="985" w:type="dxa"/>
                </w:tcPr>
                <w:p w14:paraId="605E42B2" w14:textId="77777777" w:rsidR="008B6301" w:rsidRDefault="008B6301" w:rsidP="00DA7B76">
                  <w:pPr>
                    <w:widowControl w:val="0"/>
                    <w:jc w:val="right"/>
                    <w:rPr>
                      <w:szCs w:val="24"/>
                      <w:lang w:val="en-US"/>
                    </w:rPr>
                  </w:pPr>
                  <w:r>
                    <w:rPr>
                      <w:szCs w:val="24"/>
                      <w:lang w:val="en-US"/>
                    </w:rPr>
                    <w:t>11</w:t>
                  </w:r>
                </w:p>
              </w:tc>
              <w:tc>
                <w:tcPr>
                  <w:tcW w:w="3240" w:type="dxa"/>
                </w:tcPr>
                <w:p w14:paraId="1B319722" w14:textId="77777777" w:rsidR="008B6301" w:rsidRDefault="008B6301" w:rsidP="00DA7B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587FBF7A" w14:textId="77777777" w:rsidR="008B6301" w:rsidRDefault="008B6301" w:rsidP="00DA7B76">
                  <w:pPr>
                    <w:widowControl w:val="0"/>
                    <w:rPr>
                      <w:szCs w:val="24"/>
                      <w:lang w:val="en-US"/>
                    </w:rPr>
                  </w:pPr>
                </w:p>
                <w:p w14:paraId="37E19A24" w14:textId="77777777" w:rsidR="008B6301" w:rsidRDefault="008B6301" w:rsidP="00DA7B76">
                  <w:pPr>
                    <w:widowControl w:val="0"/>
                    <w:rPr>
                      <w:szCs w:val="24"/>
                      <w:lang w:val="en-US"/>
                    </w:rPr>
                  </w:pPr>
                  <w:r>
                    <w:rPr>
                      <w:szCs w:val="24"/>
                      <w:lang w:val="en-US"/>
                    </w:rPr>
                    <w:t>System shows error message: “Email is required”.</w:t>
                  </w:r>
                </w:p>
              </w:tc>
            </w:tr>
            <w:tr w:rsidR="008B6301" w:rsidRPr="004A6A7C" w14:paraId="5609847F" w14:textId="77777777" w:rsidTr="00DA7B76">
              <w:trPr>
                <w:cantSplit/>
              </w:trPr>
              <w:tc>
                <w:tcPr>
                  <w:tcW w:w="985" w:type="dxa"/>
                </w:tcPr>
                <w:p w14:paraId="78D03073" w14:textId="77777777" w:rsidR="008B6301" w:rsidRDefault="008B6301" w:rsidP="00DA7B76">
                  <w:pPr>
                    <w:widowControl w:val="0"/>
                    <w:jc w:val="right"/>
                    <w:rPr>
                      <w:szCs w:val="24"/>
                      <w:lang w:val="en-US"/>
                    </w:rPr>
                  </w:pPr>
                  <w:r>
                    <w:rPr>
                      <w:szCs w:val="24"/>
                      <w:lang w:val="en-US"/>
                    </w:rPr>
                    <w:t>12</w:t>
                  </w:r>
                </w:p>
              </w:tc>
              <w:tc>
                <w:tcPr>
                  <w:tcW w:w="3240" w:type="dxa"/>
                </w:tcPr>
                <w:p w14:paraId="65DF962C" w14:textId="77777777" w:rsidR="008B6301" w:rsidRDefault="008B6301" w:rsidP="00DA7B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4D91137D" w14:textId="77777777" w:rsidR="008B6301" w:rsidRDefault="008B6301" w:rsidP="00DA7B76">
                  <w:pPr>
                    <w:widowControl w:val="0"/>
                    <w:rPr>
                      <w:szCs w:val="24"/>
                      <w:lang w:val="en-US"/>
                    </w:rPr>
                  </w:pPr>
                </w:p>
                <w:p w14:paraId="51A585C4" w14:textId="77777777" w:rsidR="008B6301" w:rsidRDefault="008B6301" w:rsidP="00DA7B76">
                  <w:pPr>
                    <w:widowControl w:val="0"/>
                    <w:rPr>
                      <w:szCs w:val="24"/>
                      <w:lang w:val="en-US"/>
                    </w:rPr>
                  </w:pPr>
                  <w:r>
                    <w:rPr>
                      <w:szCs w:val="24"/>
                      <w:lang w:val="en-US"/>
                    </w:rPr>
                    <w:t>System shows error message: “Credit card is required”.</w:t>
                  </w:r>
                </w:p>
              </w:tc>
            </w:tr>
            <w:tr w:rsidR="008B6301" w:rsidRPr="004A6A7C" w14:paraId="367B7E1D" w14:textId="77777777" w:rsidTr="00DA7B76">
              <w:trPr>
                <w:cantSplit/>
              </w:trPr>
              <w:tc>
                <w:tcPr>
                  <w:tcW w:w="985" w:type="dxa"/>
                </w:tcPr>
                <w:p w14:paraId="462CE33D" w14:textId="77777777" w:rsidR="008B6301" w:rsidRDefault="008B6301" w:rsidP="00DA7B76">
                  <w:pPr>
                    <w:widowControl w:val="0"/>
                    <w:jc w:val="right"/>
                    <w:rPr>
                      <w:szCs w:val="24"/>
                      <w:lang w:val="en-US"/>
                    </w:rPr>
                  </w:pPr>
                  <w:r>
                    <w:rPr>
                      <w:szCs w:val="24"/>
                      <w:lang w:val="en-US"/>
                    </w:rPr>
                    <w:t>13</w:t>
                  </w:r>
                </w:p>
              </w:tc>
              <w:tc>
                <w:tcPr>
                  <w:tcW w:w="3240" w:type="dxa"/>
                </w:tcPr>
                <w:p w14:paraId="4316729A" w14:textId="77777777" w:rsidR="008B6301" w:rsidRDefault="008B6301" w:rsidP="00DA7B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4F3756CF" w14:textId="77777777" w:rsidR="008B6301" w:rsidRDefault="008B6301" w:rsidP="00DA7B76">
                  <w:pPr>
                    <w:widowControl w:val="0"/>
                    <w:rPr>
                      <w:szCs w:val="24"/>
                      <w:lang w:val="en-US"/>
                    </w:rPr>
                  </w:pPr>
                </w:p>
                <w:p w14:paraId="190A2D60" w14:textId="77777777" w:rsidR="008B6301" w:rsidRDefault="008B6301" w:rsidP="00DA7B76">
                  <w:pPr>
                    <w:widowControl w:val="0"/>
                    <w:rPr>
                      <w:szCs w:val="24"/>
                      <w:lang w:val="en-US"/>
                    </w:rPr>
                  </w:pPr>
                  <w:r>
                    <w:rPr>
                      <w:szCs w:val="24"/>
                      <w:lang w:val="en-US"/>
                    </w:rPr>
                    <w:t>System shows error message: “Card owner is required”.</w:t>
                  </w:r>
                </w:p>
              </w:tc>
            </w:tr>
          </w:tbl>
          <w:p w14:paraId="3AA1E7E4" w14:textId="77777777" w:rsidR="008B6301" w:rsidRPr="004A6A7C" w:rsidRDefault="008B6301" w:rsidP="00DA7B76">
            <w:pPr>
              <w:widowControl w:val="0"/>
              <w:rPr>
                <w:szCs w:val="24"/>
              </w:rPr>
            </w:pPr>
          </w:p>
          <w:p w14:paraId="7049E8FF" w14:textId="77777777" w:rsidR="008B6301" w:rsidRPr="004A6A7C" w:rsidRDefault="008B6301" w:rsidP="00DA7B76">
            <w:pPr>
              <w:keepNext/>
              <w:rPr>
                <w:szCs w:val="24"/>
              </w:rPr>
            </w:pPr>
            <w:r w:rsidRPr="004A6A7C">
              <w:rPr>
                <w:b/>
                <w:szCs w:val="24"/>
              </w:rPr>
              <w:t>Relationships</w:t>
            </w:r>
            <w:r w:rsidRPr="004A6A7C">
              <w:rPr>
                <w:szCs w:val="24"/>
              </w:rPr>
              <w:t>:</w:t>
            </w:r>
          </w:p>
          <w:p w14:paraId="5E7C704D" w14:textId="535CEF9F" w:rsidR="008B6301" w:rsidRPr="004A6A7C" w:rsidRDefault="002F67EB" w:rsidP="00002341">
            <w:pPr>
              <w:pStyle w:val="ListParagraph"/>
              <w:widowControl w:val="0"/>
              <w:numPr>
                <w:ilvl w:val="0"/>
                <w:numId w:val="10"/>
              </w:numPr>
              <w:rPr>
                <w:szCs w:val="24"/>
              </w:rPr>
            </w:pPr>
            <w:r>
              <w:rPr>
                <w:szCs w:val="24"/>
              </w:rPr>
              <w:t>Including use-case:</w:t>
            </w:r>
            <w:r w:rsidR="008B6301">
              <w:rPr>
                <w:szCs w:val="24"/>
              </w:rPr>
              <w:t xml:space="preserve"> </w:t>
            </w:r>
            <w:r>
              <w:rPr>
                <w:szCs w:val="24"/>
                <w:lang w:val="en-US"/>
              </w:rPr>
              <w:t>S</w:t>
            </w:r>
            <w:r w:rsidR="008B6301">
              <w:rPr>
                <w:szCs w:val="24"/>
                <w:lang w:val="en-US"/>
              </w:rPr>
              <w:t>uggest price.</w:t>
            </w:r>
          </w:p>
          <w:p w14:paraId="66ED28F0" w14:textId="77777777" w:rsidR="008B6301" w:rsidRPr="004A6A7C" w:rsidRDefault="008B6301" w:rsidP="00DA7B76">
            <w:pPr>
              <w:keepNext/>
              <w:rPr>
                <w:szCs w:val="24"/>
              </w:rPr>
            </w:pPr>
            <w:r w:rsidRPr="004A6A7C">
              <w:rPr>
                <w:b/>
                <w:szCs w:val="24"/>
              </w:rPr>
              <w:lastRenderedPageBreak/>
              <w:t>Business Rules</w:t>
            </w:r>
            <w:r w:rsidRPr="004A6A7C">
              <w:rPr>
                <w:szCs w:val="24"/>
              </w:rPr>
              <w:t>:</w:t>
            </w:r>
          </w:p>
          <w:p w14:paraId="33487FC4" w14:textId="77777777" w:rsidR="008B6301" w:rsidRDefault="008B6301" w:rsidP="00002341">
            <w:pPr>
              <w:pStyle w:val="ListParagraph"/>
              <w:widowControl w:val="0"/>
              <w:numPr>
                <w:ilvl w:val="0"/>
                <w:numId w:val="10"/>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7F5A505A" w14:textId="77777777" w:rsidR="008B6301" w:rsidRPr="00707902" w:rsidRDefault="008B6301" w:rsidP="00002341">
            <w:pPr>
              <w:pStyle w:val="ListParagraph"/>
              <w:widowControl w:val="0"/>
              <w:numPr>
                <w:ilvl w:val="0"/>
                <w:numId w:val="10"/>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 of store owners.</w:t>
            </w:r>
          </w:p>
          <w:p w14:paraId="46C977D8" w14:textId="77777777" w:rsidR="008B6301" w:rsidRPr="004B066C" w:rsidRDefault="008B6301" w:rsidP="00002341">
            <w:pPr>
              <w:pStyle w:val="ListParagraph"/>
              <w:widowControl w:val="0"/>
              <w:numPr>
                <w:ilvl w:val="0"/>
                <w:numId w:val="10"/>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3A0769B8" w14:textId="77777777" w:rsidR="008B6301" w:rsidRPr="00D65C15" w:rsidRDefault="008B6301" w:rsidP="00002341">
            <w:pPr>
              <w:pStyle w:val="ListParagraph"/>
              <w:widowControl w:val="0"/>
              <w:numPr>
                <w:ilvl w:val="0"/>
                <w:numId w:val="10"/>
              </w:numPr>
              <w:rPr>
                <w:szCs w:val="24"/>
              </w:r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 xml:space="preserve">day </w:t>
            </w:r>
            <w:r>
              <w:rPr>
                <w:color w:val="000000" w:themeColor="text1"/>
                <w:szCs w:val="24"/>
                <w:lang w:val="en-US"/>
              </w:rPr>
              <w:t>customer</w:t>
            </w:r>
            <w:r w:rsidRPr="004B066C">
              <w:rPr>
                <w:color w:val="000000" w:themeColor="text1"/>
                <w:szCs w:val="24"/>
                <w:lang w:val="en-US"/>
              </w:rPr>
              <w:t xml:space="preserve"> chose.</w:t>
            </w:r>
            <w:r>
              <w:rPr>
                <w:color w:val="000000" w:themeColor="text1"/>
                <w:szCs w:val="24"/>
                <w:lang w:val="en-US"/>
              </w:rPr>
              <w:t xml:space="preserve"> But store owner has the right to cancel consignment if product doesn’t resemble the information customer provided.</w:t>
            </w:r>
          </w:p>
          <w:p w14:paraId="496F7FED" w14:textId="77777777" w:rsidR="008B6301" w:rsidRPr="00D65C15" w:rsidRDefault="008B6301" w:rsidP="00002341">
            <w:pPr>
              <w:pStyle w:val="ListParagraph"/>
              <w:widowControl w:val="0"/>
              <w:numPr>
                <w:ilvl w:val="0"/>
                <w:numId w:val="10"/>
              </w:numPr>
              <w:rPr>
                <w:szCs w:val="24"/>
              </w:rPr>
            </w:pPr>
            <w:r>
              <w:rPr>
                <w:szCs w:val="24"/>
                <w:lang w:val="en-US"/>
              </w:rPr>
              <w:t>Store owner will use information that customer provides in consignment, not in customer’s profile.</w:t>
            </w:r>
          </w:p>
          <w:p w14:paraId="3690316A" w14:textId="77777777" w:rsidR="008B6301" w:rsidRPr="00002341" w:rsidRDefault="008B6301" w:rsidP="00002341">
            <w:pPr>
              <w:pStyle w:val="ListParagraph"/>
              <w:widowControl w:val="0"/>
              <w:numPr>
                <w:ilvl w:val="0"/>
                <w:numId w:val="10"/>
              </w:numPr>
              <w:rPr>
                <w:szCs w:val="24"/>
              </w:rPr>
            </w:pPr>
            <w:r>
              <w:rPr>
                <w:szCs w:val="24"/>
                <w:lang w:val="en-US"/>
              </w:rPr>
              <w:t>Even it is not customer who will deal with store owner in this consignment, this will be saved in customer’ history.</w:t>
            </w:r>
          </w:p>
          <w:p w14:paraId="54C47185" w14:textId="77777777" w:rsidR="00002341" w:rsidRPr="00057FC1" w:rsidRDefault="00002341" w:rsidP="00002341">
            <w:pPr>
              <w:pStyle w:val="ListParagraph"/>
              <w:keepNext/>
              <w:numPr>
                <w:ilvl w:val="0"/>
                <w:numId w:val="10"/>
              </w:numPr>
            </w:pPr>
            <w:r>
              <w:rPr>
                <w:color w:val="000000" w:themeColor="text1"/>
                <w:szCs w:val="24"/>
                <w:lang w:val="en-US"/>
              </w:rPr>
              <w:t>The formula here: (Basic Price * 60%) *(1 ± formula /100 )</w:t>
            </w:r>
          </w:p>
          <w:p w14:paraId="0F43D622" w14:textId="77777777" w:rsidR="00002341" w:rsidRPr="00057FC1" w:rsidRDefault="00002341" w:rsidP="00002341">
            <w:pPr>
              <w:pStyle w:val="ListParagraph"/>
              <w:keepNext/>
              <w:numPr>
                <w:ilvl w:val="0"/>
                <w:numId w:val="10"/>
              </w:numPr>
            </w:pPr>
            <w:r>
              <w:rPr>
                <w:color w:val="000000" w:themeColor="text1"/>
                <w:szCs w:val="24"/>
                <w:lang w:val="en-US"/>
              </w:rPr>
              <w:t>Format for tracking code:  (First letter of product’s name) + (first letter of consignor’s name) + (2 digits of number of consignment made on current date) + (2 digits of current day) + (2 digits of current month) + (last 2 digits of current year).</w:t>
            </w:r>
          </w:p>
          <w:p w14:paraId="558B76E5" w14:textId="387A8F86" w:rsidR="00002341" w:rsidRPr="00933CCA" w:rsidRDefault="00002341" w:rsidP="00002341">
            <w:pPr>
              <w:pStyle w:val="ListParagraph"/>
              <w:widowControl w:val="0"/>
              <w:numPr>
                <w:ilvl w:val="0"/>
                <w:numId w:val="10"/>
              </w:numPr>
              <w:rPr>
                <w:szCs w:val="24"/>
              </w:rPr>
            </w:pPr>
            <w:r>
              <w:rPr>
                <w:color w:val="000000" w:themeColor="text1"/>
                <w:szCs w:val="24"/>
                <w:lang w:val="en-US"/>
              </w:rPr>
              <w:t>Consignment status when created is “NOT AVAILABLE”.</w:t>
            </w:r>
            <w:bookmarkStart w:id="61" w:name="_GoBack"/>
            <w:bookmarkEnd w:id="61"/>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2D3F5113" w:rsidR="00513823" w:rsidRDefault="00B826EE" w:rsidP="00513823">
      <w:pPr>
        <w:pStyle w:val="ListParagraph"/>
        <w:jc w:val="center"/>
        <w:rPr>
          <w:b/>
          <w:szCs w:val="24"/>
          <w:lang w:val="en-US"/>
        </w:rPr>
      </w:pPr>
      <w:r w:rsidRPr="00B826EE">
        <w:rPr>
          <w:b/>
          <w:noProof/>
          <w:szCs w:val="24"/>
          <w:lang w:val="en-US"/>
        </w:rPr>
        <w:drawing>
          <wp:inline distT="0" distB="0" distL="0" distR="0" wp14:anchorId="0B46881A" wp14:editId="245992B7">
            <wp:extent cx="5588635" cy="2207055"/>
            <wp:effectExtent l="0" t="0" r="0" b="3175"/>
            <wp:docPr id="14" name="Picture 14"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2" w:name="_Toc421297731"/>
      <w:r>
        <w:t xml:space="preserve">Figure </w:t>
      </w:r>
      <w:r>
        <w:fldChar w:fldCharType="begin"/>
      </w:r>
      <w:r>
        <w:instrText xml:space="preserve"> SEQ Figure \* ARABIC </w:instrText>
      </w:r>
      <w:r>
        <w:fldChar w:fldCharType="separate"/>
      </w:r>
      <w:r w:rsidR="0032436E">
        <w:rPr>
          <w:noProof/>
        </w:rPr>
        <w:t>13</w:t>
      </w:r>
      <w:r>
        <w:fldChar w:fldCharType="end"/>
      </w:r>
      <w:r w:rsidR="00513823" w:rsidRPr="0033619E">
        <w:rPr>
          <w:szCs w:val="24"/>
          <w:lang w:val="en-US"/>
        </w:rPr>
        <w:t>: &lt;Customer&gt; Track product status</w:t>
      </w:r>
      <w:bookmarkEnd w:id="62"/>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A17417" w:rsidRPr="00106843" w14:paraId="6E338060" w14:textId="77777777" w:rsidTr="00DA7B76">
        <w:tc>
          <w:tcPr>
            <w:tcW w:w="9004" w:type="dxa"/>
            <w:gridSpan w:val="4"/>
            <w:shd w:val="clear" w:color="auto" w:fill="D9D9D9" w:themeFill="background1" w:themeFillShade="D9"/>
          </w:tcPr>
          <w:p w14:paraId="6647DE99" w14:textId="77777777" w:rsidR="00A17417" w:rsidRPr="00106843" w:rsidRDefault="00A17417" w:rsidP="00DA7B7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EndPr/>
              <w:sdtContent>
                <w:r>
                  <w:rPr>
                    <w:rFonts w:ascii="Cambria" w:hAnsi="Cambria"/>
                    <w:b/>
                    <w:szCs w:val="24"/>
                  </w:rPr>
                  <w:t>DHP04</w:t>
                </w:r>
              </w:sdtContent>
            </w:sdt>
          </w:p>
        </w:tc>
      </w:tr>
      <w:tr w:rsidR="00A17417" w:rsidRPr="00106843" w14:paraId="03180186" w14:textId="77777777" w:rsidTr="00DA7B76">
        <w:tc>
          <w:tcPr>
            <w:tcW w:w="2251" w:type="dxa"/>
            <w:shd w:val="clear" w:color="auto" w:fill="D9D9D9" w:themeFill="background1" w:themeFillShade="D9"/>
          </w:tcPr>
          <w:p w14:paraId="48D0D930" w14:textId="77777777" w:rsidR="00A17417" w:rsidRPr="00106843" w:rsidRDefault="00A17417" w:rsidP="00DA7B76">
            <w:pPr>
              <w:widowControl w:val="0"/>
              <w:rPr>
                <w:b/>
                <w:szCs w:val="24"/>
              </w:rPr>
            </w:pPr>
            <w:r w:rsidRPr="00106843">
              <w:rPr>
                <w:b/>
                <w:szCs w:val="24"/>
              </w:rPr>
              <w:lastRenderedPageBreak/>
              <w:t>Use Case No.</w:t>
            </w:r>
          </w:p>
        </w:tc>
        <w:sdt>
          <w:sdtPr>
            <w:alias w:val="UC Number"/>
            <w:tag w:val="UC Number"/>
            <w:id w:val="-1107040778"/>
            <w:text/>
          </w:sdtPr>
          <w:sdtEndPr/>
          <w:sdtContent>
            <w:tc>
              <w:tcPr>
                <w:tcW w:w="2251" w:type="dxa"/>
              </w:tcPr>
              <w:p w14:paraId="0F28D916" w14:textId="77777777" w:rsidR="00A17417" w:rsidRPr="00106843" w:rsidRDefault="00A17417" w:rsidP="00DA7B76">
                <w:pPr>
                  <w:widowControl w:val="0"/>
                  <w:rPr>
                    <w:szCs w:val="24"/>
                  </w:rPr>
                </w:pPr>
                <w:r>
                  <w:rPr>
                    <w:szCs w:val="24"/>
                    <w:lang w:val="en-US"/>
                  </w:rPr>
                  <w:t>DHP04</w:t>
                </w:r>
              </w:p>
            </w:tc>
          </w:sdtContent>
        </w:sdt>
        <w:tc>
          <w:tcPr>
            <w:tcW w:w="2251" w:type="dxa"/>
            <w:shd w:val="clear" w:color="auto" w:fill="D9D9D9" w:themeFill="background1" w:themeFillShade="D9"/>
          </w:tcPr>
          <w:p w14:paraId="2D1CE1E2" w14:textId="77777777" w:rsidR="00A17417" w:rsidRPr="00106843" w:rsidRDefault="00A17417" w:rsidP="00DA7B76">
            <w:pPr>
              <w:widowControl w:val="0"/>
              <w:rPr>
                <w:szCs w:val="24"/>
              </w:rPr>
            </w:pPr>
            <w:r w:rsidRPr="00106843">
              <w:rPr>
                <w:szCs w:val="24"/>
              </w:rPr>
              <w:t>Use Case Version</w:t>
            </w:r>
          </w:p>
        </w:tc>
        <w:sdt>
          <w:sdtPr>
            <w:alias w:val="UC Version"/>
            <w:tag w:val="UC Version"/>
            <w:id w:val="1986583473"/>
            <w:text/>
          </w:sdtPr>
          <w:sdtEndPr/>
          <w:sdtContent>
            <w:tc>
              <w:tcPr>
                <w:tcW w:w="2251" w:type="dxa"/>
              </w:tcPr>
              <w:p w14:paraId="48125A1E" w14:textId="77777777" w:rsidR="00A17417" w:rsidRPr="00106843" w:rsidRDefault="00A17417" w:rsidP="00DA7B76">
                <w:pPr>
                  <w:widowControl w:val="0"/>
                  <w:rPr>
                    <w:szCs w:val="24"/>
                  </w:rPr>
                </w:pPr>
                <w:r w:rsidRPr="00106843">
                  <w:rPr>
                    <w:szCs w:val="24"/>
                    <w:lang w:val="en-US"/>
                  </w:rPr>
                  <w:t>2.0</w:t>
                </w:r>
              </w:p>
            </w:tc>
          </w:sdtContent>
        </w:sdt>
      </w:tr>
      <w:tr w:rsidR="00A17417" w:rsidRPr="00106843" w14:paraId="4E25A75B" w14:textId="77777777" w:rsidTr="00DA7B76">
        <w:tc>
          <w:tcPr>
            <w:tcW w:w="2251" w:type="dxa"/>
            <w:shd w:val="clear" w:color="auto" w:fill="D9D9D9" w:themeFill="background1" w:themeFillShade="D9"/>
          </w:tcPr>
          <w:p w14:paraId="4AFF363D" w14:textId="77777777" w:rsidR="00A17417" w:rsidRPr="00106843" w:rsidRDefault="00A17417" w:rsidP="00DA7B76">
            <w:pPr>
              <w:widowControl w:val="0"/>
              <w:rPr>
                <w:b/>
                <w:szCs w:val="24"/>
              </w:rPr>
            </w:pPr>
            <w:r w:rsidRPr="00106843">
              <w:rPr>
                <w:b/>
                <w:szCs w:val="24"/>
              </w:rPr>
              <w:t>Use Case Name</w:t>
            </w:r>
          </w:p>
        </w:tc>
        <w:sdt>
          <w:sdtPr>
            <w:alias w:val="UC Name"/>
            <w:tag w:val="UC Name"/>
            <w:id w:val="-1993469719"/>
            <w:text/>
          </w:sdtPr>
          <w:sdtEndPr/>
          <w:sdtContent>
            <w:tc>
              <w:tcPr>
                <w:tcW w:w="6753" w:type="dxa"/>
                <w:gridSpan w:val="3"/>
              </w:tcPr>
              <w:p w14:paraId="3BD0A3B8" w14:textId="77777777" w:rsidR="00A17417" w:rsidRPr="00106843" w:rsidRDefault="00A17417" w:rsidP="00DA7B76">
                <w:pPr>
                  <w:widowControl w:val="0"/>
                  <w:rPr>
                    <w:szCs w:val="24"/>
                  </w:rPr>
                </w:pPr>
                <w:r w:rsidRPr="00106843">
                  <w:rPr>
                    <w:szCs w:val="24"/>
                    <w:lang w:val="en-US"/>
                  </w:rPr>
                  <w:t>Track product status</w:t>
                </w:r>
              </w:p>
            </w:tc>
          </w:sdtContent>
        </w:sdt>
      </w:tr>
      <w:tr w:rsidR="00A17417" w:rsidRPr="00106843" w14:paraId="03A27FF5" w14:textId="77777777" w:rsidTr="00DA7B76">
        <w:tc>
          <w:tcPr>
            <w:tcW w:w="2251" w:type="dxa"/>
            <w:shd w:val="clear" w:color="auto" w:fill="D9D9D9" w:themeFill="background1" w:themeFillShade="D9"/>
          </w:tcPr>
          <w:p w14:paraId="15921BE9" w14:textId="77777777" w:rsidR="00A17417" w:rsidRPr="00106843" w:rsidRDefault="00A17417" w:rsidP="00DA7B76">
            <w:pPr>
              <w:widowControl w:val="0"/>
              <w:rPr>
                <w:b/>
                <w:szCs w:val="24"/>
              </w:rPr>
            </w:pPr>
            <w:r w:rsidRPr="00106843">
              <w:rPr>
                <w:b/>
                <w:szCs w:val="24"/>
              </w:rPr>
              <w:t>Author</w:t>
            </w:r>
          </w:p>
        </w:tc>
        <w:sdt>
          <w:sdtPr>
            <w:alias w:val="Author"/>
            <w:tag w:val="Author"/>
            <w:id w:val="163745813"/>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14588EC" w14:textId="77777777" w:rsidR="00A17417" w:rsidRPr="00106843" w:rsidRDefault="00A17417" w:rsidP="00DA7B76">
                <w:pPr>
                  <w:widowControl w:val="0"/>
                  <w:rPr>
                    <w:szCs w:val="24"/>
                  </w:rPr>
                </w:pPr>
                <w:r w:rsidRPr="00106843">
                  <w:rPr>
                    <w:szCs w:val="24"/>
                  </w:rPr>
                  <w:t>DucHC</w:t>
                </w:r>
              </w:p>
            </w:tc>
          </w:sdtContent>
        </w:sdt>
      </w:tr>
      <w:tr w:rsidR="00A17417" w:rsidRPr="00106843" w14:paraId="187159A7" w14:textId="77777777" w:rsidTr="00DA7B76">
        <w:tc>
          <w:tcPr>
            <w:tcW w:w="2251" w:type="dxa"/>
            <w:shd w:val="clear" w:color="auto" w:fill="D9D9D9" w:themeFill="background1" w:themeFillShade="D9"/>
          </w:tcPr>
          <w:p w14:paraId="0C1392A7" w14:textId="77777777" w:rsidR="00A17417" w:rsidRPr="00106843" w:rsidRDefault="00A17417" w:rsidP="00DA7B76">
            <w:pPr>
              <w:widowControl w:val="0"/>
              <w:rPr>
                <w:b/>
                <w:szCs w:val="24"/>
              </w:rPr>
            </w:pPr>
            <w:r w:rsidRPr="00106843">
              <w:rPr>
                <w:b/>
                <w:szCs w:val="24"/>
              </w:rPr>
              <w:t>Date</w:t>
            </w:r>
          </w:p>
        </w:tc>
        <w:sdt>
          <w:sdtPr>
            <w:alias w:val="Created Date"/>
            <w:tag w:val="Created Date"/>
            <w:id w:val="-889271027"/>
            <w:date w:fullDate="2015-05-29T00:00:00Z">
              <w:dateFormat w:val="MMMM d, yyyy"/>
              <w:lid w:val="en-US"/>
              <w:storeMappedDataAs w:val="dateTime"/>
              <w:calendar w:val="gregorian"/>
            </w:date>
          </w:sdtPr>
          <w:sdtEndPr/>
          <w:sdtContent>
            <w:tc>
              <w:tcPr>
                <w:tcW w:w="2251" w:type="dxa"/>
              </w:tcPr>
              <w:p w14:paraId="65EDD06E" w14:textId="77777777" w:rsidR="00A17417" w:rsidRPr="00106843" w:rsidRDefault="00A17417" w:rsidP="00DA7B7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6F61FBE7" w14:textId="77777777" w:rsidR="00A17417" w:rsidRPr="00106843" w:rsidRDefault="00A17417" w:rsidP="00DA7B76">
            <w:pPr>
              <w:widowControl w:val="0"/>
              <w:rPr>
                <w:szCs w:val="24"/>
              </w:rPr>
            </w:pPr>
            <w:r w:rsidRPr="00106843">
              <w:rPr>
                <w:szCs w:val="24"/>
              </w:rPr>
              <w:t>Priority</w:t>
            </w:r>
          </w:p>
        </w:tc>
        <w:sdt>
          <w:sdtPr>
            <w:alias w:val="Priority"/>
            <w:tag w:val="Priority"/>
            <w:id w:val="-817343911"/>
            <w:comboBox>
              <w:listItem w:displayText="High" w:value="High"/>
              <w:listItem w:displayText="Medium" w:value="Medium"/>
              <w:listItem w:displayText="Normal" w:value="Normal"/>
            </w:comboBox>
          </w:sdtPr>
          <w:sdtEndPr/>
          <w:sdtContent>
            <w:tc>
              <w:tcPr>
                <w:tcW w:w="2251" w:type="dxa"/>
              </w:tcPr>
              <w:p w14:paraId="1D09B4FF" w14:textId="77777777" w:rsidR="00A17417" w:rsidRPr="00106843" w:rsidRDefault="00A17417" w:rsidP="00DA7B76">
                <w:pPr>
                  <w:widowControl w:val="0"/>
                  <w:rPr>
                    <w:szCs w:val="24"/>
                  </w:rPr>
                </w:pPr>
                <w:r w:rsidRPr="00106843">
                  <w:rPr>
                    <w:szCs w:val="24"/>
                  </w:rPr>
                  <w:t>High</w:t>
                </w:r>
              </w:p>
            </w:tc>
          </w:sdtContent>
        </w:sdt>
      </w:tr>
      <w:tr w:rsidR="00A17417" w:rsidRPr="00106843" w14:paraId="293E1C85" w14:textId="77777777" w:rsidTr="00DA7B76">
        <w:tc>
          <w:tcPr>
            <w:tcW w:w="9004" w:type="dxa"/>
            <w:gridSpan w:val="4"/>
          </w:tcPr>
          <w:p w14:paraId="4F892C4A" w14:textId="77777777" w:rsidR="00A17417" w:rsidRPr="00106843" w:rsidRDefault="00A17417" w:rsidP="00DA7B76">
            <w:pPr>
              <w:widowControl w:val="0"/>
              <w:rPr>
                <w:szCs w:val="24"/>
              </w:rPr>
            </w:pPr>
            <w:r w:rsidRPr="00106843">
              <w:rPr>
                <w:b/>
                <w:szCs w:val="24"/>
              </w:rPr>
              <w:t>Actor</w:t>
            </w:r>
            <w:r w:rsidRPr="00106843">
              <w:rPr>
                <w:szCs w:val="24"/>
              </w:rPr>
              <w:t>:</w:t>
            </w:r>
          </w:p>
          <w:p w14:paraId="5C74FDCE" w14:textId="77777777" w:rsidR="00A17417" w:rsidRPr="00106843" w:rsidRDefault="00A17417" w:rsidP="00A17417">
            <w:pPr>
              <w:pStyle w:val="ListParagraph"/>
              <w:widowControl w:val="0"/>
              <w:numPr>
                <w:ilvl w:val="0"/>
                <w:numId w:val="7"/>
              </w:numPr>
              <w:rPr>
                <w:szCs w:val="24"/>
              </w:rPr>
            </w:pPr>
            <w:r>
              <w:rPr>
                <w:szCs w:val="24"/>
                <w:lang w:val="en-US"/>
              </w:rPr>
              <w:t>Customer</w:t>
            </w:r>
          </w:p>
          <w:p w14:paraId="0F39A965" w14:textId="77777777" w:rsidR="00A17417" w:rsidRPr="00106843" w:rsidRDefault="00A17417" w:rsidP="00DA7B76">
            <w:pPr>
              <w:pStyle w:val="BodyText"/>
              <w:keepNext/>
              <w:spacing w:after="0" w:line="240" w:lineRule="auto"/>
              <w:rPr>
                <w:sz w:val="24"/>
                <w:szCs w:val="24"/>
              </w:rPr>
            </w:pPr>
            <w:r w:rsidRPr="00106843">
              <w:rPr>
                <w:b/>
                <w:sz w:val="24"/>
                <w:szCs w:val="24"/>
              </w:rPr>
              <w:t>Summary</w:t>
            </w:r>
            <w:r w:rsidRPr="00106843">
              <w:rPr>
                <w:sz w:val="24"/>
                <w:szCs w:val="24"/>
              </w:rPr>
              <w:t>:</w:t>
            </w:r>
          </w:p>
          <w:p w14:paraId="32244E33" w14:textId="77777777" w:rsidR="00A17417" w:rsidRPr="00106843" w:rsidRDefault="00A17417" w:rsidP="00A17417">
            <w:pPr>
              <w:pStyle w:val="ListParagraph"/>
              <w:widowControl w:val="0"/>
              <w:numPr>
                <w:ilvl w:val="0"/>
                <w:numId w:val="7"/>
              </w:numPr>
              <w:rPr>
                <w:szCs w:val="24"/>
              </w:rPr>
            </w:pPr>
            <w:r>
              <w:rPr>
                <w:szCs w:val="24"/>
                <w:lang w:val="en-US"/>
              </w:rPr>
              <w:t>This use case allows customer to track product status.</w:t>
            </w:r>
          </w:p>
          <w:p w14:paraId="35D8D172" w14:textId="77777777" w:rsidR="00A17417" w:rsidRPr="00106843" w:rsidRDefault="00A17417" w:rsidP="00DA7B76">
            <w:pPr>
              <w:keepNext/>
              <w:rPr>
                <w:szCs w:val="24"/>
              </w:rPr>
            </w:pPr>
            <w:r w:rsidRPr="00106843">
              <w:rPr>
                <w:b/>
                <w:szCs w:val="24"/>
              </w:rPr>
              <w:t>Goal</w:t>
            </w:r>
            <w:r w:rsidRPr="00106843">
              <w:rPr>
                <w:szCs w:val="24"/>
              </w:rPr>
              <w:t>:</w:t>
            </w:r>
          </w:p>
          <w:p w14:paraId="59E7D0DD" w14:textId="77777777" w:rsidR="00A17417" w:rsidRPr="00106843" w:rsidRDefault="00A17417" w:rsidP="00A17417">
            <w:pPr>
              <w:pStyle w:val="ListParagraph"/>
              <w:widowControl w:val="0"/>
              <w:numPr>
                <w:ilvl w:val="0"/>
                <w:numId w:val="7"/>
              </w:numPr>
              <w:rPr>
                <w:szCs w:val="24"/>
              </w:rPr>
            </w:pPr>
            <w:r>
              <w:rPr>
                <w:szCs w:val="24"/>
                <w:lang w:val="en-US"/>
              </w:rPr>
              <w:t>Customer view product’s current status successfully.</w:t>
            </w:r>
          </w:p>
          <w:p w14:paraId="2D448EF2" w14:textId="77777777" w:rsidR="00A17417" w:rsidRPr="00106843" w:rsidRDefault="00A17417" w:rsidP="00DA7B76">
            <w:pPr>
              <w:keepNext/>
              <w:rPr>
                <w:szCs w:val="24"/>
              </w:rPr>
            </w:pPr>
            <w:r w:rsidRPr="00106843">
              <w:rPr>
                <w:b/>
                <w:szCs w:val="24"/>
              </w:rPr>
              <w:t>Triggers</w:t>
            </w:r>
            <w:r w:rsidRPr="00106843">
              <w:rPr>
                <w:szCs w:val="24"/>
              </w:rPr>
              <w:t>:</w:t>
            </w:r>
          </w:p>
          <w:p w14:paraId="3A2C9987" w14:textId="77777777" w:rsidR="00A17417" w:rsidRPr="00106843" w:rsidRDefault="00A17417" w:rsidP="00A17417">
            <w:pPr>
              <w:pStyle w:val="ListParagraph"/>
              <w:widowControl w:val="0"/>
              <w:numPr>
                <w:ilvl w:val="0"/>
                <w:numId w:val="7"/>
              </w:numPr>
              <w:rPr>
                <w:szCs w:val="24"/>
              </w:rPr>
            </w:pPr>
            <w:r>
              <w:rPr>
                <w:szCs w:val="24"/>
                <w:lang w:val="en-US"/>
              </w:rPr>
              <w:t>Customer sends tracking product’s status command.</w:t>
            </w:r>
          </w:p>
          <w:p w14:paraId="5C0AB20C" w14:textId="77777777" w:rsidR="00A17417" w:rsidRPr="00106843" w:rsidRDefault="00A17417" w:rsidP="00DA7B76">
            <w:pPr>
              <w:keepNext/>
              <w:rPr>
                <w:szCs w:val="24"/>
              </w:rPr>
            </w:pPr>
            <w:r w:rsidRPr="00106843">
              <w:rPr>
                <w:b/>
                <w:szCs w:val="24"/>
              </w:rPr>
              <w:t>Preconditions</w:t>
            </w:r>
            <w:r w:rsidRPr="00106843">
              <w:rPr>
                <w:szCs w:val="24"/>
              </w:rPr>
              <w:t>:</w:t>
            </w:r>
          </w:p>
          <w:p w14:paraId="215D66AE" w14:textId="77777777" w:rsidR="00A17417" w:rsidRPr="00106843" w:rsidRDefault="00A17417" w:rsidP="00A17417">
            <w:pPr>
              <w:pStyle w:val="ListParagraph"/>
              <w:widowControl w:val="0"/>
              <w:numPr>
                <w:ilvl w:val="0"/>
                <w:numId w:val="8"/>
              </w:numPr>
              <w:rPr>
                <w:szCs w:val="24"/>
              </w:rPr>
            </w:pPr>
            <w:r>
              <w:rPr>
                <w:szCs w:val="24"/>
                <w:lang w:val="en-US"/>
              </w:rPr>
              <w:t>User logged in as customer.</w:t>
            </w:r>
          </w:p>
          <w:p w14:paraId="1738DF67" w14:textId="77777777" w:rsidR="00A17417" w:rsidRPr="00106843" w:rsidRDefault="00A17417" w:rsidP="00DA7B76">
            <w:pPr>
              <w:keepNext/>
              <w:rPr>
                <w:szCs w:val="24"/>
              </w:rPr>
            </w:pPr>
            <w:r w:rsidRPr="00106843">
              <w:rPr>
                <w:b/>
                <w:szCs w:val="24"/>
              </w:rPr>
              <w:t>Post Conditions</w:t>
            </w:r>
            <w:r w:rsidRPr="00106843">
              <w:rPr>
                <w:szCs w:val="24"/>
              </w:rPr>
              <w:t>:</w:t>
            </w:r>
          </w:p>
          <w:p w14:paraId="7BDF431D" w14:textId="77777777" w:rsidR="00A17417" w:rsidRPr="000E740A" w:rsidRDefault="00A17417" w:rsidP="00A1741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3F1EA16D" w14:textId="77777777" w:rsidR="00A17417" w:rsidRPr="00106843" w:rsidRDefault="00A17417" w:rsidP="00A1741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1523B009" w14:textId="77777777" w:rsidR="00A17417" w:rsidRPr="00106843" w:rsidRDefault="00A17417" w:rsidP="00DA7B7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A17417" w:rsidRPr="00106843" w14:paraId="40FD87D9" w14:textId="77777777" w:rsidTr="00DA7B76">
              <w:trPr>
                <w:cantSplit/>
              </w:trPr>
              <w:tc>
                <w:tcPr>
                  <w:tcW w:w="985" w:type="dxa"/>
                  <w:shd w:val="clear" w:color="auto" w:fill="D9D9D9" w:themeFill="background1" w:themeFillShade="D9"/>
                </w:tcPr>
                <w:p w14:paraId="15251028" w14:textId="77777777" w:rsidR="00A17417" w:rsidRPr="00106843" w:rsidRDefault="00A17417" w:rsidP="00DA7B76">
                  <w:pPr>
                    <w:widowControl w:val="0"/>
                    <w:jc w:val="center"/>
                    <w:rPr>
                      <w:szCs w:val="24"/>
                    </w:rPr>
                  </w:pPr>
                  <w:r w:rsidRPr="00106843">
                    <w:rPr>
                      <w:szCs w:val="24"/>
                    </w:rPr>
                    <w:t>Step</w:t>
                  </w:r>
                </w:p>
              </w:tc>
              <w:tc>
                <w:tcPr>
                  <w:tcW w:w="3240" w:type="dxa"/>
                  <w:shd w:val="clear" w:color="auto" w:fill="D9D9D9" w:themeFill="background1" w:themeFillShade="D9"/>
                </w:tcPr>
                <w:p w14:paraId="49E97B90" w14:textId="77777777" w:rsidR="00A17417" w:rsidRPr="00106843" w:rsidRDefault="00A17417" w:rsidP="00DA7B76">
                  <w:pPr>
                    <w:widowControl w:val="0"/>
                    <w:jc w:val="center"/>
                    <w:rPr>
                      <w:szCs w:val="24"/>
                    </w:rPr>
                  </w:pPr>
                  <w:r w:rsidRPr="00106843">
                    <w:rPr>
                      <w:szCs w:val="24"/>
                    </w:rPr>
                    <w:t>Actor Action</w:t>
                  </w:r>
                </w:p>
              </w:tc>
              <w:tc>
                <w:tcPr>
                  <w:tcW w:w="4548" w:type="dxa"/>
                  <w:shd w:val="clear" w:color="auto" w:fill="D9D9D9" w:themeFill="background1" w:themeFillShade="D9"/>
                </w:tcPr>
                <w:p w14:paraId="1D362386" w14:textId="77777777" w:rsidR="00A17417" w:rsidRPr="00106843" w:rsidRDefault="00A17417" w:rsidP="00DA7B76">
                  <w:pPr>
                    <w:widowControl w:val="0"/>
                    <w:jc w:val="center"/>
                    <w:rPr>
                      <w:szCs w:val="24"/>
                    </w:rPr>
                  </w:pPr>
                  <w:r w:rsidRPr="00106843">
                    <w:rPr>
                      <w:szCs w:val="24"/>
                    </w:rPr>
                    <w:t>System Response</w:t>
                  </w:r>
                </w:p>
              </w:tc>
            </w:tr>
            <w:tr w:rsidR="00A17417" w:rsidRPr="00106843" w14:paraId="7F53BEF4" w14:textId="77777777" w:rsidTr="00DA7B76">
              <w:trPr>
                <w:cantSplit/>
              </w:trPr>
              <w:tc>
                <w:tcPr>
                  <w:tcW w:w="985" w:type="dxa"/>
                </w:tcPr>
                <w:p w14:paraId="59516433" w14:textId="77777777" w:rsidR="00A17417" w:rsidRPr="00106843" w:rsidRDefault="00A17417" w:rsidP="00DA7B76">
                  <w:pPr>
                    <w:rPr>
                      <w:szCs w:val="24"/>
                    </w:rPr>
                  </w:pPr>
                  <w:r w:rsidRPr="00106843">
                    <w:rPr>
                      <w:szCs w:val="24"/>
                    </w:rPr>
                    <w:t>1</w:t>
                  </w:r>
                </w:p>
              </w:tc>
              <w:tc>
                <w:tcPr>
                  <w:tcW w:w="3240" w:type="dxa"/>
                </w:tcPr>
                <w:p w14:paraId="227DE699" w14:textId="77777777" w:rsidR="00A17417" w:rsidRPr="000E740A" w:rsidRDefault="00A17417" w:rsidP="00DA7B76">
                  <w:pPr>
                    <w:rPr>
                      <w:szCs w:val="24"/>
                      <w:lang w:val="en-US"/>
                    </w:rPr>
                  </w:pPr>
                  <w:r>
                    <w:rPr>
                      <w:szCs w:val="24"/>
                      <w:lang w:val="en-US"/>
                    </w:rPr>
                    <w:t>Customer sends tracking product’s status command.</w:t>
                  </w:r>
                </w:p>
              </w:tc>
              <w:tc>
                <w:tcPr>
                  <w:tcW w:w="4548" w:type="dxa"/>
                </w:tcPr>
                <w:p w14:paraId="53044EE7" w14:textId="77777777" w:rsidR="00A17417" w:rsidRDefault="00A17417" w:rsidP="00DA7B76">
                  <w:pPr>
                    <w:rPr>
                      <w:szCs w:val="24"/>
                    </w:rPr>
                  </w:pPr>
                </w:p>
                <w:p w14:paraId="6753CD28" w14:textId="77777777" w:rsidR="00A17417" w:rsidRDefault="00A17417" w:rsidP="00DA7B76">
                  <w:pPr>
                    <w:rPr>
                      <w:szCs w:val="24"/>
                    </w:rPr>
                  </w:pPr>
                </w:p>
                <w:p w14:paraId="14F25E30" w14:textId="77777777" w:rsidR="00A17417" w:rsidRDefault="00A17417" w:rsidP="00DA7B76">
                  <w:pPr>
                    <w:rPr>
                      <w:szCs w:val="24"/>
                      <w:lang w:val="en-US"/>
                    </w:rPr>
                  </w:pPr>
                  <w:r>
                    <w:rPr>
                      <w:szCs w:val="24"/>
                      <w:lang w:val="en-US"/>
                    </w:rPr>
                    <w:t>System shows a table of consigned product with following information:</w:t>
                  </w:r>
                </w:p>
                <w:p w14:paraId="31140512"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68134EC4"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47C19D21" w14:textId="77777777" w:rsidR="00A17417" w:rsidRDefault="00A17417" w:rsidP="00A17417">
                  <w:pPr>
                    <w:pStyle w:val="ListParagraph"/>
                    <w:numPr>
                      <w:ilvl w:val="0"/>
                      <w:numId w:val="9"/>
                    </w:numPr>
                    <w:spacing w:before="0" w:after="0"/>
                    <w:rPr>
                      <w:szCs w:val="24"/>
                      <w:lang w:val="en-US"/>
                    </w:rPr>
                  </w:pPr>
                  <w:r>
                    <w:rPr>
                      <w:szCs w:val="24"/>
                      <w:lang w:val="en-US"/>
                    </w:rPr>
                    <w:t>Consigned price: label.</w:t>
                  </w:r>
                </w:p>
                <w:p w14:paraId="69B5D25A" w14:textId="77777777" w:rsidR="00A17417" w:rsidRPr="000944E3" w:rsidRDefault="00A17417" w:rsidP="00DA7B76">
                  <w:pPr>
                    <w:rPr>
                      <w:szCs w:val="24"/>
                      <w:lang w:val="en-US"/>
                    </w:rPr>
                  </w:pPr>
                  <w:r>
                    <w:rPr>
                      <w:szCs w:val="24"/>
                      <w:lang w:val="en-US"/>
                    </w:rPr>
                    <w:t>Each row will have a “Details” for viewing details of a consigned product.</w:t>
                  </w:r>
                </w:p>
              </w:tc>
            </w:tr>
            <w:tr w:rsidR="00A17417" w:rsidRPr="00106843" w14:paraId="531D77AD" w14:textId="77777777" w:rsidTr="00DA7B76">
              <w:trPr>
                <w:cantSplit/>
              </w:trPr>
              <w:tc>
                <w:tcPr>
                  <w:tcW w:w="985" w:type="dxa"/>
                </w:tcPr>
                <w:p w14:paraId="4AD184EF" w14:textId="77777777" w:rsidR="00A17417" w:rsidRPr="00EF48A8" w:rsidRDefault="00A17417" w:rsidP="00DA7B76">
                  <w:pPr>
                    <w:rPr>
                      <w:szCs w:val="24"/>
                      <w:lang w:val="en-US"/>
                    </w:rPr>
                  </w:pPr>
                  <w:r>
                    <w:rPr>
                      <w:szCs w:val="24"/>
                      <w:lang w:val="en-US"/>
                    </w:rPr>
                    <w:lastRenderedPageBreak/>
                    <w:t>3</w:t>
                  </w:r>
                </w:p>
              </w:tc>
              <w:tc>
                <w:tcPr>
                  <w:tcW w:w="3240" w:type="dxa"/>
                </w:tcPr>
                <w:p w14:paraId="62E5AD0C" w14:textId="77777777" w:rsidR="00A17417" w:rsidRDefault="00A17417" w:rsidP="00DA7B76">
                  <w:pPr>
                    <w:rPr>
                      <w:szCs w:val="24"/>
                      <w:lang w:val="en-US"/>
                    </w:rPr>
                  </w:pPr>
                  <w:r>
                    <w:rPr>
                      <w:szCs w:val="24"/>
                      <w:lang w:val="en-US"/>
                    </w:rPr>
                    <w:t>Customer chooses a consigned product to view details.</w:t>
                  </w:r>
                </w:p>
              </w:tc>
              <w:tc>
                <w:tcPr>
                  <w:tcW w:w="4548" w:type="dxa"/>
                </w:tcPr>
                <w:p w14:paraId="202C989A" w14:textId="77777777" w:rsidR="00A17417" w:rsidRDefault="00A17417" w:rsidP="00DA7B76">
                  <w:pPr>
                    <w:rPr>
                      <w:szCs w:val="24"/>
                    </w:rPr>
                  </w:pPr>
                </w:p>
                <w:p w14:paraId="69E70D5B" w14:textId="77777777" w:rsidR="00A17417" w:rsidRDefault="00A17417" w:rsidP="00DA7B76">
                  <w:pPr>
                    <w:rPr>
                      <w:szCs w:val="24"/>
                      <w:lang w:val="en-US"/>
                    </w:rPr>
                  </w:pPr>
                  <w:r>
                    <w:rPr>
                      <w:szCs w:val="24"/>
                      <w:lang w:val="en-US"/>
                    </w:rPr>
                    <w:t>System shows consigned product’s details  with following information:</w:t>
                  </w:r>
                </w:p>
                <w:p w14:paraId="5FF84BDA" w14:textId="77777777" w:rsidR="00A17417" w:rsidRDefault="00A17417" w:rsidP="00A17417">
                  <w:pPr>
                    <w:pStyle w:val="ListParagraph"/>
                    <w:numPr>
                      <w:ilvl w:val="0"/>
                      <w:numId w:val="9"/>
                    </w:numPr>
                    <w:spacing w:before="0" w:after="0"/>
                    <w:rPr>
                      <w:szCs w:val="24"/>
                      <w:lang w:val="en-US"/>
                    </w:rPr>
                  </w:pPr>
                  <w:r>
                    <w:rPr>
                      <w:szCs w:val="24"/>
                      <w:lang w:val="en-US"/>
                    </w:rPr>
                    <w:t xml:space="preserve">Image: </w:t>
                  </w:r>
                  <w:r>
                    <w:rPr>
                      <w:color w:val="000000" w:themeColor="text1"/>
                      <w:szCs w:val="24"/>
                      <w:lang w:val="en-US"/>
                    </w:rPr>
                    <w:t>A large field to show</w:t>
                  </w:r>
                  <w:r>
                    <w:rPr>
                      <w:szCs w:val="24"/>
                      <w:lang w:val="en-US"/>
                    </w:rPr>
                    <w:t xml:space="preserve"> image of product.</w:t>
                  </w:r>
                </w:p>
                <w:p w14:paraId="5382C455"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5AB2DE6C" w14:textId="77777777" w:rsidR="00A17417" w:rsidRDefault="00A17417" w:rsidP="00A17417">
                  <w:pPr>
                    <w:pStyle w:val="ListParagraph"/>
                    <w:numPr>
                      <w:ilvl w:val="0"/>
                      <w:numId w:val="9"/>
                    </w:numPr>
                    <w:spacing w:before="0" w:after="0"/>
                    <w:rPr>
                      <w:szCs w:val="24"/>
                      <w:lang w:val="en-US"/>
                    </w:rPr>
                  </w:pPr>
                  <w:r>
                    <w:rPr>
                      <w:szCs w:val="24"/>
                      <w:lang w:val="en-US"/>
                    </w:rPr>
                    <w:t>Consigned-price: label.</w:t>
                  </w:r>
                </w:p>
                <w:p w14:paraId="1B0BC481"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2D7E5897" w14:textId="77777777" w:rsidR="00A17417" w:rsidRDefault="00A17417" w:rsidP="00A17417">
                  <w:pPr>
                    <w:pStyle w:val="ListParagraph"/>
                    <w:numPr>
                      <w:ilvl w:val="0"/>
                      <w:numId w:val="9"/>
                    </w:numPr>
                    <w:spacing w:before="0" w:after="0"/>
                    <w:rPr>
                      <w:szCs w:val="24"/>
                      <w:lang w:val="en-US"/>
                    </w:rPr>
                  </w:pPr>
                  <w:r>
                    <w:rPr>
                      <w:szCs w:val="24"/>
                      <w:lang w:val="en-US"/>
                    </w:rPr>
                    <w:t>Product’s status: label.</w:t>
                  </w:r>
                </w:p>
                <w:p w14:paraId="63195685" w14:textId="77777777" w:rsidR="00A17417" w:rsidRDefault="00A17417" w:rsidP="00A17417">
                  <w:pPr>
                    <w:pStyle w:val="ListParagraph"/>
                    <w:numPr>
                      <w:ilvl w:val="0"/>
                      <w:numId w:val="9"/>
                    </w:numPr>
                    <w:spacing w:before="0" w:after="0"/>
                    <w:rPr>
                      <w:szCs w:val="24"/>
                      <w:lang w:val="en-US"/>
                    </w:rPr>
                  </w:pPr>
                  <w:r>
                    <w:rPr>
                      <w:szCs w:val="24"/>
                      <w:lang w:val="en-US"/>
                    </w:rPr>
                    <w:t>Product’s owner:</w:t>
                  </w:r>
                </w:p>
                <w:p w14:paraId="5E1918F6" w14:textId="77777777" w:rsidR="00A17417" w:rsidRDefault="00A17417" w:rsidP="00A17417">
                  <w:pPr>
                    <w:pStyle w:val="ListParagraph"/>
                    <w:numPr>
                      <w:ilvl w:val="1"/>
                      <w:numId w:val="9"/>
                    </w:numPr>
                    <w:spacing w:before="0" w:after="0"/>
                    <w:rPr>
                      <w:szCs w:val="24"/>
                      <w:lang w:val="en-US"/>
                    </w:rPr>
                  </w:pPr>
                  <w:r>
                    <w:rPr>
                      <w:szCs w:val="24"/>
                      <w:lang w:val="en-US"/>
                    </w:rPr>
                    <w:t>Name: label.</w:t>
                  </w:r>
                </w:p>
                <w:p w14:paraId="03DF7DBF" w14:textId="77777777" w:rsidR="00A17417" w:rsidRDefault="00A17417" w:rsidP="00A17417">
                  <w:pPr>
                    <w:pStyle w:val="ListParagraph"/>
                    <w:numPr>
                      <w:ilvl w:val="1"/>
                      <w:numId w:val="9"/>
                    </w:numPr>
                    <w:spacing w:before="0" w:after="0"/>
                    <w:rPr>
                      <w:szCs w:val="24"/>
                      <w:lang w:val="en-US"/>
                    </w:rPr>
                  </w:pPr>
                  <w:r>
                    <w:rPr>
                      <w:szCs w:val="24"/>
                      <w:lang w:val="en-US"/>
                    </w:rPr>
                    <w:t>Address: label.</w:t>
                  </w:r>
                </w:p>
                <w:p w14:paraId="2FE7BCD6" w14:textId="77777777" w:rsidR="00A17417" w:rsidRDefault="00A17417" w:rsidP="00A17417">
                  <w:pPr>
                    <w:pStyle w:val="ListParagraph"/>
                    <w:numPr>
                      <w:ilvl w:val="1"/>
                      <w:numId w:val="9"/>
                    </w:numPr>
                    <w:spacing w:before="0" w:after="0"/>
                    <w:rPr>
                      <w:szCs w:val="24"/>
                      <w:lang w:val="en-US"/>
                    </w:rPr>
                  </w:pPr>
                  <w:r>
                    <w:rPr>
                      <w:szCs w:val="24"/>
                      <w:lang w:val="en-US"/>
                    </w:rPr>
                    <w:t>Phone: label.</w:t>
                  </w:r>
                </w:p>
                <w:p w14:paraId="68443D46" w14:textId="77777777" w:rsidR="00A17417" w:rsidRDefault="00A17417" w:rsidP="00A17417">
                  <w:pPr>
                    <w:pStyle w:val="ListParagraph"/>
                    <w:numPr>
                      <w:ilvl w:val="1"/>
                      <w:numId w:val="9"/>
                    </w:numPr>
                    <w:spacing w:before="0" w:after="0"/>
                    <w:rPr>
                      <w:szCs w:val="24"/>
                      <w:lang w:val="en-US"/>
                    </w:rPr>
                  </w:pPr>
                  <w:r>
                    <w:rPr>
                      <w:szCs w:val="24"/>
                      <w:lang w:val="en-US"/>
                    </w:rPr>
                    <w:t>Email: label.</w:t>
                  </w:r>
                </w:p>
                <w:p w14:paraId="1CEF96F9" w14:textId="77777777" w:rsidR="00A17417" w:rsidRDefault="00A17417" w:rsidP="00A17417">
                  <w:pPr>
                    <w:pStyle w:val="ListParagraph"/>
                    <w:numPr>
                      <w:ilvl w:val="1"/>
                      <w:numId w:val="9"/>
                    </w:numPr>
                    <w:spacing w:before="0" w:after="0"/>
                    <w:rPr>
                      <w:szCs w:val="24"/>
                      <w:lang w:val="en-US"/>
                    </w:rPr>
                  </w:pPr>
                  <w:r>
                    <w:rPr>
                      <w:szCs w:val="24"/>
                      <w:lang w:val="en-US"/>
                    </w:rPr>
                    <w:t>Payment method: label.</w:t>
                  </w:r>
                </w:p>
                <w:p w14:paraId="2E7FA18E" w14:textId="77777777" w:rsidR="00A17417" w:rsidRDefault="00A17417" w:rsidP="00A17417">
                  <w:pPr>
                    <w:pStyle w:val="ListParagraph"/>
                    <w:numPr>
                      <w:ilvl w:val="0"/>
                      <w:numId w:val="9"/>
                    </w:numPr>
                    <w:spacing w:before="0" w:after="0"/>
                    <w:rPr>
                      <w:szCs w:val="24"/>
                      <w:lang w:val="en-US"/>
                    </w:rPr>
                  </w:pPr>
                  <w:r>
                    <w:rPr>
                      <w:szCs w:val="24"/>
                      <w:lang w:val="en-US"/>
                    </w:rPr>
                    <w:t>Store owner’s name: label.</w:t>
                  </w:r>
                </w:p>
                <w:p w14:paraId="716588EB" w14:textId="77777777" w:rsidR="00A17417" w:rsidRDefault="00A17417" w:rsidP="00A17417">
                  <w:pPr>
                    <w:pStyle w:val="ListParagraph"/>
                    <w:numPr>
                      <w:ilvl w:val="0"/>
                      <w:numId w:val="9"/>
                    </w:numPr>
                    <w:spacing w:before="0" w:after="0"/>
                    <w:rPr>
                      <w:szCs w:val="24"/>
                      <w:lang w:val="en-US"/>
                    </w:rPr>
                  </w:pPr>
                  <w:r>
                    <w:rPr>
                      <w:szCs w:val="24"/>
                      <w:lang w:val="en-US"/>
                    </w:rPr>
                    <w:t>System also shows:</w:t>
                  </w:r>
                </w:p>
                <w:p w14:paraId="5F429262" w14:textId="77777777" w:rsidR="00A17417" w:rsidRDefault="00A17417" w:rsidP="00A17417">
                  <w:pPr>
                    <w:pStyle w:val="ListParagraph"/>
                    <w:numPr>
                      <w:ilvl w:val="0"/>
                      <w:numId w:val="9"/>
                    </w:numPr>
                    <w:spacing w:before="0" w:after="0"/>
                    <w:rPr>
                      <w:szCs w:val="24"/>
                      <w:lang w:val="en-US"/>
                    </w:rPr>
                  </w:pPr>
                  <w:r>
                    <w:rPr>
                      <w:szCs w:val="24"/>
                      <w:lang w:val="en-US"/>
                    </w:rPr>
                    <w:t xml:space="preserve"> “Cancel”: send command to cancel consignment.</w:t>
                  </w:r>
                </w:p>
                <w:p w14:paraId="17F6B2EA" w14:textId="77777777" w:rsidR="00A17417" w:rsidRDefault="00A17417" w:rsidP="00A17417">
                  <w:pPr>
                    <w:pStyle w:val="ListParagraph"/>
                    <w:numPr>
                      <w:ilvl w:val="0"/>
                      <w:numId w:val="9"/>
                    </w:numPr>
                    <w:spacing w:before="0" w:after="0"/>
                    <w:rPr>
                      <w:szCs w:val="24"/>
                      <w:lang w:val="en-US"/>
                    </w:rPr>
                  </w:pPr>
                  <w:r>
                    <w:rPr>
                      <w:szCs w:val="24"/>
                      <w:lang w:val="en-US"/>
                    </w:rPr>
                    <w:t>“Back”: send command to go back to view listed consigned products.</w:t>
                  </w:r>
                </w:p>
                <w:p w14:paraId="6E3A7167" w14:textId="77777777" w:rsidR="00A17417" w:rsidRPr="00293789" w:rsidRDefault="00A17417" w:rsidP="00DA7B76">
                  <w:pPr>
                    <w:ind w:left="284"/>
                    <w:rPr>
                      <w:szCs w:val="24"/>
                      <w:lang w:val="en-US"/>
                    </w:rPr>
                  </w:pPr>
                  <w:r>
                    <w:rPr>
                      <w:szCs w:val="24"/>
                      <w:lang w:val="en-US"/>
                    </w:rPr>
                    <w:t>[Alternative 1]</w:t>
                  </w:r>
                </w:p>
              </w:tc>
            </w:tr>
          </w:tbl>
          <w:p w14:paraId="2C84FA0C" w14:textId="77777777" w:rsidR="00A17417" w:rsidRPr="00106843" w:rsidRDefault="00A17417" w:rsidP="00DA7B76">
            <w:pPr>
              <w:widowControl w:val="0"/>
              <w:rPr>
                <w:szCs w:val="24"/>
              </w:rPr>
            </w:pPr>
          </w:p>
          <w:p w14:paraId="04795BCE" w14:textId="77777777" w:rsidR="00A17417" w:rsidRPr="00106843" w:rsidRDefault="00A17417" w:rsidP="00DA7B76">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8"/>
              <w:gridCol w:w="3168"/>
              <w:gridCol w:w="4429"/>
            </w:tblGrid>
            <w:tr w:rsidR="00A17417" w:rsidRPr="00106843" w14:paraId="3E9D1C8F" w14:textId="77777777" w:rsidTr="00DA7B76">
              <w:trPr>
                <w:cantSplit/>
              </w:trPr>
              <w:tc>
                <w:tcPr>
                  <w:tcW w:w="985" w:type="dxa"/>
                  <w:shd w:val="clear" w:color="auto" w:fill="D9D9D9" w:themeFill="background1" w:themeFillShade="D9"/>
                </w:tcPr>
                <w:p w14:paraId="3EC39F37" w14:textId="77777777" w:rsidR="00A17417" w:rsidRPr="00106843" w:rsidRDefault="00A17417" w:rsidP="00DA7B76">
                  <w:pPr>
                    <w:widowControl w:val="0"/>
                    <w:jc w:val="center"/>
                    <w:rPr>
                      <w:szCs w:val="24"/>
                    </w:rPr>
                  </w:pPr>
                  <w:r w:rsidRPr="00106843">
                    <w:rPr>
                      <w:szCs w:val="24"/>
                    </w:rPr>
                    <w:t>No</w:t>
                  </w:r>
                </w:p>
              </w:tc>
              <w:tc>
                <w:tcPr>
                  <w:tcW w:w="3240" w:type="dxa"/>
                  <w:shd w:val="clear" w:color="auto" w:fill="D9D9D9" w:themeFill="background1" w:themeFillShade="D9"/>
                </w:tcPr>
                <w:p w14:paraId="71BFCF5A" w14:textId="77777777" w:rsidR="00A17417" w:rsidRPr="00106843" w:rsidRDefault="00A17417" w:rsidP="00DA7B76">
                  <w:pPr>
                    <w:widowControl w:val="0"/>
                    <w:jc w:val="center"/>
                    <w:rPr>
                      <w:szCs w:val="24"/>
                    </w:rPr>
                  </w:pPr>
                  <w:r w:rsidRPr="00106843">
                    <w:rPr>
                      <w:szCs w:val="24"/>
                    </w:rPr>
                    <w:t>Actor Action</w:t>
                  </w:r>
                </w:p>
              </w:tc>
              <w:tc>
                <w:tcPr>
                  <w:tcW w:w="4548" w:type="dxa"/>
                  <w:shd w:val="clear" w:color="auto" w:fill="D9D9D9" w:themeFill="background1" w:themeFillShade="D9"/>
                </w:tcPr>
                <w:p w14:paraId="6682AFBF" w14:textId="77777777" w:rsidR="00A17417" w:rsidRPr="00106843" w:rsidRDefault="00A17417" w:rsidP="00DA7B76">
                  <w:pPr>
                    <w:widowControl w:val="0"/>
                    <w:jc w:val="center"/>
                    <w:rPr>
                      <w:szCs w:val="24"/>
                    </w:rPr>
                  </w:pPr>
                  <w:r w:rsidRPr="00106843">
                    <w:rPr>
                      <w:szCs w:val="24"/>
                    </w:rPr>
                    <w:t>System Response</w:t>
                  </w:r>
                </w:p>
              </w:tc>
            </w:tr>
            <w:tr w:rsidR="00A17417" w:rsidRPr="00106843" w14:paraId="44E5FB95" w14:textId="77777777" w:rsidTr="00DA7B76">
              <w:trPr>
                <w:cantSplit/>
              </w:trPr>
              <w:tc>
                <w:tcPr>
                  <w:tcW w:w="985" w:type="dxa"/>
                </w:tcPr>
                <w:p w14:paraId="2C5D828D" w14:textId="77777777" w:rsidR="00A17417" w:rsidRPr="00106843" w:rsidRDefault="00A17417" w:rsidP="00DA7B76">
                  <w:pPr>
                    <w:rPr>
                      <w:szCs w:val="24"/>
                    </w:rPr>
                  </w:pPr>
                  <w:r w:rsidRPr="00106843">
                    <w:rPr>
                      <w:szCs w:val="24"/>
                    </w:rPr>
                    <w:t>1</w:t>
                  </w:r>
                </w:p>
              </w:tc>
              <w:tc>
                <w:tcPr>
                  <w:tcW w:w="3240" w:type="dxa"/>
                </w:tcPr>
                <w:p w14:paraId="1A662494" w14:textId="77777777" w:rsidR="00A17417" w:rsidRPr="00293789" w:rsidRDefault="00A17417" w:rsidP="00DA7B76">
                  <w:pPr>
                    <w:rPr>
                      <w:szCs w:val="24"/>
                      <w:lang w:val="en-US"/>
                    </w:rPr>
                  </w:pPr>
                  <w:r>
                    <w:rPr>
                      <w:szCs w:val="24"/>
                      <w:lang w:val="en-US"/>
                    </w:rPr>
                    <w:t>Customer sends request to go back to view listed consigned products.</w:t>
                  </w:r>
                </w:p>
              </w:tc>
              <w:tc>
                <w:tcPr>
                  <w:tcW w:w="4548" w:type="dxa"/>
                </w:tcPr>
                <w:p w14:paraId="5B9614EF" w14:textId="77777777" w:rsidR="00A17417" w:rsidRDefault="00A17417" w:rsidP="00DA7B76">
                  <w:pPr>
                    <w:rPr>
                      <w:szCs w:val="24"/>
                    </w:rPr>
                  </w:pPr>
                </w:p>
                <w:p w14:paraId="27AE067E" w14:textId="77777777" w:rsidR="00A17417" w:rsidRDefault="00A17417" w:rsidP="00DA7B76">
                  <w:pPr>
                    <w:rPr>
                      <w:szCs w:val="24"/>
                      <w:lang w:val="en-US"/>
                    </w:rPr>
                  </w:pPr>
                </w:p>
                <w:p w14:paraId="5A3BD84E" w14:textId="77777777" w:rsidR="00A17417" w:rsidRPr="00106843" w:rsidRDefault="00A17417" w:rsidP="00DA7B76">
                  <w:pPr>
                    <w:rPr>
                      <w:szCs w:val="24"/>
                    </w:rPr>
                  </w:pPr>
                  <w:r>
                    <w:rPr>
                      <w:szCs w:val="24"/>
                      <w:lang w:val="en-US"/>
                    </w:rPr>
                    <w:t>System shows listed consigned products.</w:t>
                  </w:r>
                </w:p>
              </w:tc>
            </w:tr>
          </w:tbl>
          <w:p w14:paraId="45F15566" w14:textId="77777777" w:rsidR="00A17417" w:rsidRPr="00106843" w:rsidRDefault="00A17417" w:rsidP="00DA7B76">
            <w:pPr>
              <w:widowControl w:val="0"/>
              <w:rPr>
                <w:szCs w:val="24"/>
              </w:rPr>
            </w:pPr>
          </w:p>
          <w:p w14:paraId="566614D4" w14:textId="77777777" w:rsidR="00A17417" w:rsidRPr="00881050" w:rsidRDefault="00A17417" w:rsidP="00DA7B76">
            <w:pPr>
              <w:keepNext/>
              <w:rPr>
                <w:szCs w:val="24"/>
                <w:lang w:val="en-US"/>
              </w:rPr>
            </w:pPr>
            <w:r w:rsidRPr="00106843">
              <w:rPr>
                <w:b/>
                <w:szCs w:val="24"/>
              </w:rPr>
              <w:t>Exceptions</w:t>
            </w:r>
            <w:r>
              <w:rPr>
                <w:szCs w:val="24"/>
              </w:rPr>
              <w:t>:</w:t>
            </w:r>
            <w:r>
              <w:rPr>
                <w:szCs w:val="24"/>
                <w:lang w:val="en-US"/>
              </w:rPr>
              <w:t xml:space="preserve"> N/A</w:t>
            </w:r>
          </w:p>
          <w:p w14:paraId="2539DCA3" w14:textId="77777777" w:rsidR="00A17417" w:rsidRPr="00106843" w:rsidRDefault="00A17417" w:rsidP="00DA7B76">
            <w:pPr>
              <w:keepNext/>
              <w:rPr>
                <w:szCs w:val="24"/>
              </w:rPr>
            </w:pPr>
            <w:r w:rsidRPr="00106843">
              <w:rPr>
                <w:b/>
                <w:szCs w:val="24"/>
              </w:rPr>
              <w:t>Relationships</w:t>
            </w:r>
            <w:r w:rsidRPr="00106843">
              <w:rPr>
                <w:szCs w:val="24"/>
              </w:rPr>
              <w:t>:</w:t>
            </w:r>
          </w:p>
          <w:p w14:paraId="37D227F7" w14:textId="77777777" w:rsidR="00A17417" w:rsidRPr="00106843" w:rsidRDefault="00A17417" w:rsidP="00A17417">
            <w:pPr>
              <w:pStyle w:val="ListParagraph"/>
              <w:widowControl w:val="0"/>
              <w:numPr>
                <w:ilvl w:val="0"/>
                <w:numId w:val="9"/>
              </w:numPr>
              <w:rPr>
                <w:szCs w:val="24"/>
              </w:rPr>
            </w:pPr>
            <w:r>
              <w:rPr>
                <w:szCs w:val="24"/>
              </w:rPr>
              <w:t>Extend</w:t>
            </w:r>
            <w:r>
              <w:rPr>
                <w:szCs w:val="24"/>
                <w:lang w:val="en-US"/>
              </w:rPr>
              <w:t>ing Use-case:</w:t>
            </w:r>
            <w:r>
              <w:rPr>
                <w:szCs w:val="24"/>
              </w:rPr>
              <w:t xml:space="preserve"> </w:t>
            </w:r>
            <w:r>
              <w:rPr>
                <w:szCs w:val="24"/>
                <w:lang w:val="en-US"/>
              </w:rPr>
              <w:t>Cancel product (Customer sends request to cancel a consigned product).</w:t>
            </w:r>
          </w:p>
          <w:p w14:paraId="145404E7" w14:textId="77777777" w:rsidR="00A17417" w:rsidRPr="00106843" w:rsidRDefault="00A17417" w:rsidP="00DA7B76">
            <w:pPr>
              <w:keepNext/>
              <w:rPr>
                <w:szCs w:val="24"/>
              </w:rPr>
            </w:pPr>
            <w:r w:rsidRPr="00106843">
              <w:rPr>
                <w:b/>
                <w:szCs w:val="24"/>
              </w:rPr>
              <w:t>Business Rules</w:t>
            </w:r>
            <w:r w:rsidRPr="00106843">
              <w:rPr>
                <w:szCs w:val="24"/>
              </w:rPr>
              <w:t>:</w:t>
            </w:r>
          </w:p>
          <w:p w14:paraId="764CC10B" w14:textId="77777777" w:rsidR="00A17417" w:rsidRPr="00474DB2" w:rsidRDefault="00A17417" w:rsidP="00A17417">
            <w:pPr>
              <w:pStyle w:val="ListParagraph"/>
              <w:widowControl w:val="0"/>
              <w:numPr>
                <w:ilvl w:val="0"/>
                <w:numId w:val="10"/>
              </w:numPr>
              <w:rPr>
                <w:szCs w:val="24"/>
              </w:rPr>
            </w:pPr>
            <w:r>
              <w:rPr>
                <w:szCs w:val="24"/>
                <w:lang w:val="en-US"/>
              </w:rPr>
              <w:t>Customer can view consigned products of all consignments he/she had done in history.</w:t>
            </w:r>
          </w:p>
          <w:p w14:paraId="7996CCDC" w14:textId="77777777" w:rsidR="00A17417" w:rsidRPr="00FC5DDB" w:rsidRDefault="00A17417" w:rsidP="00A17417">
            <w:pPr>
              <w:pStyle w:val="ListParagraph"/>
              <w:widowControl w:val="0"/>
              <w:numPr>
                <w:ilvl w:val="0"/>
                <w:numId w:val="10"/>
              </w:numPr>
              <w:rPr>
                <w:szCs w:val="24"/>
              </w:rPr>
            </w:pPr>
            <w:r>
              <w:rPr>
                <w:szCs w:val="24"/>
                <w:lang w:val="en-US"/>
              </w:rPr>
              <w:t>When status is “Sold” or “Completed”, customer cannot cancel it anymore.</w:t>
            </w:r>
          </w:p>
        </w:tc>
      </w:tr>
    </w:tbl>
    <w:p w14:paraId="6ED385F0" w14:textId="77777777" w:rsidR="00513823" w:rsidRPr="00513823" w:rsidRDefault="00513823" w:rsidP="00513823"/>
    <w:p w14:paraId="72291BF2" w14:textId="27A2B285" w:rsidR="00513823" w:rsidRDefault="00513823" w:rsidP="00513823">
      <w:pPr>
        <w:pStyle w:val="Heading5"/>
        <w:rPr>
          <w:lang w:val="en-GB"/>
        </w:rPr>
      </w:pPr>
      <w:r>
        <w:rPr>
          <w:lang w:val="en-GB"/>
        </w:rPr>
        <w:lastRenderedPageBreak/>
        <w:t xml:space="preserve">&lt;Customer&gt; </w:t>
      </w:r>
      <w:r w:rsidRPr="00513823">
        <w:rPr>
          <w:szCs w:val="24"/>
        </w:rPr>
        <w:t>Cancel</w:t>
      </w:r>
      <w:r w:rsidR="009F42AA">
        <w:rPr>
          <w:szCs w:val="24"/>
        </w:rPr>
        <w:t xml:space="preserve"> Consigned</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3A4B8BE5" w:rsidR="002B5018" w:rsidRDefault="00B826EE" w:rsidP="002B5018">
      <w:pPr>
        <w:jc w:val="center"/>
        <w:rPr>
          <w:b/>
        </w:rPr>
      </w:pPr>
      <w:r w:rsidRPr="00B826EE">
        <w:rPr>
          <w:b/>
          <w:noProof/>
          <w:lang w:eastAsia="ja-JP"/>
        </w:rPr>
        <w:drawing>
          <wp:inline distT="0" distB="0" distL="0" distR="0" wp14:anchorId="56E29162" wp14:editId="6A363E91">
            <wp:extent cx="5588635" cy="2207055"/>
            <wp:effectExtent l="0" t="0" r="0" b="3175"/>
            <wp:docPr id="15" name="Picture 15"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44772BA2" w14:textId="7E5AB40B" w:rsidR="002B5018" w:rsidRPr="0033619E" w:rsidRDefault="0033619E" w:rsidP="0033619E">
      <w:pPr>
        <w:pStyle w:val="Caption"/>
      </w:pPr>
      <w:bookmarkStart w:id="63" w:name="_Toc421297732"/>
      <w:r>
        <w:t xml:space="preserve">Figure </w:t>
      </w:r>
      <w:r>
        <w:fldChar w:fldCharType="begin"/>
      </w:r>
      <w:r>
        <w:instrText xml:space="preserve"> SEQ Figure \* ARABIC </w:instrText>
      </w:r>
      <w:r>
        <w:fldChar w:fldCharType="separate"/>
      </w:r>
      <w:r w:rsidR="0032436E">
        <w:rPr>
          <w:noProof/>
        </w:rPr>
        <w:t>14</w:t>
      </w:r>
      <w:r>
        <w:fldChar w:fldCharType="end"/>
      </w:r>
      <w:r w:rsidR="009F42AA">
        <w:t>: &lt;Customer&gt; Cancel Consigned P</w:t>
      </w:r>
      <w:r w:rsidR="002B5018" w:rsidRPr="0033619E">
        <w:t>roduct</w:t>
      </w:r>
      <w:bookmarkEnd w:id="63"/>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9F42AA" w:rsidRPr="00106843" w14:paraId="18B322C0" w14:textId="77777777" w:rsidTr="007213C6">
        <w:tc>
          <w:tcPr>
            <w:tcW w:w="9004" w:type="dxa"/>
            <w:gridSpan w:val="4"/>
            <w:shd w:val="clear" w:color="auto" w:fill="D9D9D9" w:themeFill="background1" w:themeFillShade="D9"/>
          </w:tcPr>
          <w:p w14:paraId="76FE669A" w14:textId="77777777" w:rsidR="009F42AA" w:rsidRPr="00106843" w:rsidRDefault="009F42AA"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EndPr/>
              <w:sdtContent>
                <w:r>
                  <w:rPr>
                    <w:rFonts w:ascii="Cambria" w:hAnsi="Cambria"/>
                    <w:b/>
                    <w:szCs w:val="24"/>
                  </w:rPr>
                  <w:t>DHP06</w:t>
                </w:r>
              </w:sdtContent>
            </w:sdt>
          </w:p>
        </w:tc>
      </w:tr>
      <w:tr w:rsidR="009F42AA" w:rsidRPr="00106843" w14:paraId="6DED68CD" w14:textId="77777777" w:rsidTr="007213C6">
        <w:tc>
          <w:tcPr>
            <w:tcW w:w="2251" w:type="dxa"/>
            <w:shd w:val="clear" w:color="auto" w:fill="D9D9D9" w:themeFill="background1" w:themeFillShade="D9"/>
          </w:tcPr>
          <w:p w14:paraId="2B48DC85" w14:textId="77777777" w:rsidR="009F42AA" w:rsidRPr="00106843" w:rsidRDefault="009F42AA" w:rsidP="007213C6">
            <w:pPr>
              <w:widowControl w:val="0"/>
              <w:rPr>
                <w:b/>
                <w:szCs w:val="24"/>
              </w:rPr>
            </w:pPr>
            <w:r w:rsidRPr="00106843">
              <w:rPr>
                <w:b/>
                <w:szCs w:val="24"/>
              </w:rPr>
              <w:t>Use Case No.</w:t>
            </w:r>
          </w:p>
        </w:tc>
        <w:sdt>
          <w:sdtPr>
            <w:alias w:val="UC Number"/>
            <w:tag w:val="UC Number"/>
            <w:id w:val="1362865389"/>
            <w:text/>
          </w:sdtPr>
          <w:sdtEndPr/>
          <w:sdtContent>
            <w:tc>
              <w:tcPr>
                <w:tcW w:w="2251" w:type="dxa"/>
              </w:tcPr>
              <w:p w14:paraId="254099B5" w14:textId="77777777" w:rsidR="009F42AA" w:rsidRPr="00106843" w:rsidRDefault="009F42AA" w:rsidP="007213C6">
                <w:pPr>
                  <w:widowControl w:val="0"/>
                  <w:rPr>
                    <w:szCs w:val="24"/>
                  </w:rPr>
                </w:pPr>
                <w:r>
                  <w:rPr>
                    <w:szCs w:val="24"/>
                    <w:lang w:val="en-US"/>
                  </w:rPr>
                  <w:t>DHP06</w:t>
                </w:r>
              </w:p>
            </w:tc>
          </w:sdtContent>
        </w:sdt>
        <w:tc>
          <w:tcPr>
            <w:tcW w:w="2251" w:type="dxa"/>
            <w:shd w:val="clear" w:color="auto" w:fill="D9D9D9" w:themeFill="background1" w:themeFillShade="D9"/>
          </w:tcPr>
          <w:p w14:paraId="3A5581DB" w14:textId="77777777" w:rsidR="009F42AA" w:rsidRPr="00106843" w:rsidRDefault="009F42AA" w:rsidP="007213C6">
            <w:pPr>
              <w:widowControl w:val="0"/>
              <w:rPr>
                <w:szCs w:val="24"/>
              </w:rPr>
            </w:pPr>
            <w:r w:rsidRPr="00106843">
              <w:rPr>
                <w:szCs w:val="24"/>
              </w:rPr>
              <w:t>Use Case Version</w:t>
            </w:r>
          </w:p>
        </w:tc>
        <w:sdt>
          <w:sdtPr>
            <w:alias w:val="UC Version"/>
            <w:tag w:val="UC Version"/>
            <w:id w:val="1898084258"/>
            <w:text/>
          </w:sdtPr>
          <w:sdtEndPr/>
          <w:sdtContent>
            <w:tc>
              <w:tcPr>
                <w:tcW w:w="2251" w:type="dxa"/>
              </w:tcPr>
              <w:p w14:paraId="7D6384DF" w14:textId="77777777" w:rsidR="009F42AA" w:rsidRPr="00106843" w:rsidRDefault="009F42AA" w:rsidP="007213C6">
                <w:pPr>
                  <w:widowControl w:val="0"/>
                  <w:rPr>
                    <w:szCs w:val="24"/>
                  </w:rPr>
                </w:pPr>
                <w:r w:rsidRPr="00106843">
                  <w:rPr>
                    <w:szCs w:val="24"/>
                    <w:lang w:val="en-US"/>
                  </w:rPr>
                  <w:t>2.0</w:t>
                </w:r>
              </w:p>
            </w:tc>
          </w:sdtContent>
        </w:sdt>
      </w:tr>
      <w:tr w:rsidR="009F42AA" w:rsidRPr="00106843" w14:paraId="10F97365" w14:textId="77777777" w:rsidTr="007213C6">
        <w:tc>
          <w:tcPr>
            <w:tcW w:w="2251" w:type="dxa"/>
            <w:shd w:val="clear" w:color="auto" w:fill="D9D9D9" w:themeFill="background1" w:themeFillShade="D9"/>
          </w:tcPr>
          <w:p w14:paraId="47DA822C" w14:textId="77777777" w:rsidR="009F42AA" w:rsidRPr="00106843" w:rsidRDefault="009F42AA" w:rsidP="007213C6">
            <w:pPr>
              <w:widowControl w:val="0"/>
              <w:rPr>
                <w:b/>
                <w:szCs w:val="24"/>
              </w:rPr>
            </w:pPr>
            <w:r w:rsidRPr="00106843">
              <w:rPr>
                <w:b/>
                <w:szCs w:val="24"/>
              </w:rPr>
              <w:t>Use Case Name</w:t>
            </w:r>
          </w:p>
        </w:tc>
        <w:sdt>
          <w:sdtPr>
            <w:alias w:val="UC Name"/>
            <w:tag w:val="UC Name"/>
            <w:id w:val="-811950863"/>
            <w:text/>
          </w:sdtPr>
          <w:sdtEndPr/>
          <w:sdtContent>
            <w:tc>
              <w:tcPr>
                <w:tcW w:w="6753" w:type="dxa"/>
                <w:gridSpan w:val="3"/>
              </w:tcPr>
              <w:p w14:paraId="24C0BC03" w14:textId="77777777" w:rsidR="009F42AA" w:rsidRPr="00106843" w:rsidRDefault="009F42AA" w:rsidP="007213C6">
                <w:pPr>
                  <w:widowControl w:val="0"/>
                  <w:rPr>
                    <w:szCs w:val="24"/>
                  </w:rPr>
                </w:pPr>
                <w:r>
                  <w:rPr>
                    <w:szCs w:val="24"/>
                    <w:lang w:val="en-US"/>
                  </w:rPr>
                  <w:t>Cancel</w:t>
                </w:r>
                <w:r w:rsidRPr="00106843">
                  <w:rPr>
                    <w:szCs w:val="24"/>
                    <w:lang w:val="en-US"/>
                  </w:rPr>
                  <w:t xml:space="preserve"> </w:t>
                </w:r>
                <w:r>
                  <w:rPr>
                    <w:szCs w:val="24"/>
                    <w:lang w:val="en-US"/>
                  </w:rPr>
                  <w:t xml:space="preserve">consigned </w:t>
                </w:r>
                <w:r w:rsidRPr="00106843">
                  <w:rPr>
                    <w:szCs w:val="24"/>
                    <w:lang w:val="en-US"/>
                  </w:rPr>
                  <w:t>product</w:t>
                </w:r>
              </w:p>
            </w:tc>
          </w:sdtContent>
        </w:sdt>
      </w:tr>
      <w:tr w:rsidR="009F42AA" w:rsidRPr="00106843" w14:paraId="6A5832A9" w14:textId="77777777" w:rsidTr="007213C6">
        <w:tc>
          <w:tcPr>
            <w:tcW w:w="2251" w:type="dxa"/>
            <w:shd w:val="clear" w:color="auto" w:fill="D9D9D9" w:themeFill="background1" w:themeFillShade="D9"/>
          </w:tcPr>
          <w:p w14:paraId="4CCC94ED" w14:textId="77777777" w:rsidR="009F42AA" w:rsidRPr="00106843" w:rsidRDefault="009F42AA" w:rsidP="007213C6">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F7A1A84" w14:textId="77777777" w:rsidR="009F42AA" w:rsidRPr="00106843" w:rsidRDefault="009F42AA" w:rsidP="007213C6">
                <w:pPr>
                  <w:widowControl w:val="0"/>
                  <w:rPr>
                    <w:szCs w:val="24"/>
                  </w:rPr>
                </w:pPr>
                <w:r w:rsidRPr="00106843">
                  <w:rPr>
                    <w:szCs w:val="24"/>
                  </w:rPr>
                  <w:t>DucHC</w:t>
                </w:r>
              </w:p>
            </w:tc>
          </w:sdtContent>
        </w:sdt>
      </w:tr>
      <w:tr w:rsidR="009F42AA" w:rsidRPr="00106843" w14:paraId="02FD0965" w14:textId="77777777" w:rsidTr="007213C6">
        <w:tc>
          <w:tcPr>
            <w:tcW w:w="2251" w:type="dxa"/>
            <w:shd w:val="clear" w:color="auto" w:fill="D9D9D9" w:themeFill="background1" w:themeFillShade="D9"/>
          </w:tcPr>
          <w:p w14:paraId="549C6F22" w14:textId="77777777" w:rsidR="009F42AA" w:rsidRPr="00106843" w:rsidRDefault="009F42AA" w:rsidP="007213C6">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EndPr/>
          <w:sdtContent>
            <w:tc>
              <w:tcPr>
                <w:tcW w:w="2251" w:type="dxa"/>
              </w:tcPr>
              <w:p w14:paraId="10606138" w14:textId="77777777" w:rsidR="009F42AA" w:rsidRPr="00106843" w:rsidRDefault="009F42AA"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C7E4A1A" w14:textId="77777777" w:rsidR="009F42AA" w:rsidRPr="00106843" w:rsidRDefault="009F42AA" w:rsidP="007213C6">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EndPr/>
          <w:sdtContent>
            <w:tc>
              <w:tcPr>
                <w:tcW w:w="2251" w:type="dxa"/>
              </w:tcPr>
              <w:p w14:paraId="73EDC074" w14:textId="77777777" w:rsidR="009F42AA" w:rsidRPr="00106843" w:rsidRDefault="009F42AA" w:rsidP="007213C6">
                <w:pPr>
                  <w:widowControl w:val="0"/>
                  <w:rPr>
                    <w:szCs w:val="24"/>
                  </w:rPr>
                </w:pPr>
                <w:r w:rsidRPr="00106843">
                  <w:rPr>
                    <w:szCs w:val="24"/>
                  </w:rPr>
                  <w:t>High</w:t>
                </w:r>
              </w:p>
            </w:tc>
          </w:sdtContent>
        </w:sdt>
      </w:tr>
      <w:tr w:rsidR="009F42AA" w:rsidRPr="00106843" w14:paraId="4FCFF478" w14:textId="77777777" w:rsidTr="007213C6">
        <w:tc>
          <w:tcPr>
            <w:tcW w:w="9004" w:type="dxa"/>
            <w:gridSpan w:val="4"/>
          </w:tcPr>
          <w:p w14:paraId="405E26DB" w14:textId="77777777" w:rsidR="009F42AA" w:rsidRPr="00106843" w:rsidRDefault="009F42AA" w:rsidP="007213C6">
            <w:pPr>
              <w:widowControl w:val="0"/>
              <w:rPr>
                <w:szCs w:val="24"/>
              </w:rPr>
            </w:pPr>
            <w:r w:rsidRPr="00106843">
              <w:rPr>
                <w:b/>
                <w:szCs w:val="24"/>
              </w:rPr>
              <w:t>Actor</w:t>
            </w:r>
            <w:r w:rsidRPr="00106843">
              <w:rPr>
                <w:szCs w:val="24"/>
              </w:rPr>
              <w:t>:</w:t>
            </w:r>
          </w:p>
          <w:p w14:paraId="77057E1E" w14:textId="77777777" w:rsidR="009F42AA" w:rsidRPr="00106843" w:rsidRDefault="009F42AA" w:rsidP="009F42AA">
            <w:pPr>
              <w:pStyle w:val="ListParagraph"/>
              <w:widowControl w:val="0"/>
              <w:numPr>
                <w:ilvl w:val="0"/>
                <w:numId w:val="7"/>
              </w:numPr>
              <w:rPr>
                <w:szCs w:val="24"/>
              </w:rPr>
            </w:pPr>
            <w:r>
              <w:rPr>
                <w:szCs w:val="24"/>
                <w:lang w:val="en-US"/>
              </w:rPr>
              <w:t>Customer</w:t>
            </w:r>
          </w:p>
          <w:p w14:paraId="28C43E95" w14:textId="77777777" w:rsidR="009F42AA" w:rsidRPr="00106843" w:rsidRDefault="009F42AA"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0BA1B35F" w14:textId="77777777" w:rsidR="009F42AA" w:rsidRPr="00106843" w:rsidRDefault="009F42AA" w:rsidP="009F42AA">
            <w:pPr>
              <w:pStyle w:val="ListParagraph"/>
              <w:widowControl w:val="0"/>
              <w:numPr>
                <w:ilvl w:val="0"/>
                <w:numId w:val="7"/>
              </w:numPr>
              <w:rPr>
                <w:szCs w:val="24"/>
              </w:rPr>
            </w:pPr>
            <w:r>
              <w:rPr>
                <w:szCs w:val="24"/>
                <w:lang w:val="en-US"/>
              </w:rPr>
              <w:t>This use case allows customer to cancel consigned product.</w:t>
            </w:r>
          </w:p>
          <w:p w14:paraId="556B03CD" w14:textId="77777777" w:rsidR="009F42AA" w:rsidRPr="00106843" w:rsidRDefault="009F42AA" w:rsidP="007213C6">
            <w:pPr>
              <w:keepNext/>
              <w:rPr>
                <w:szCs w:val="24"/>
              </w:rPr>
            </w:pPr>
            <w:r w:rsidRPr="00106843">
              <w:rPr>
                <w:b/>
                <w:szCs w:val="24"/>
              </w:rPr>
              <w:t>Goal</w:t>
            </w:r>
            <w:r w:rsidRPr="00106843">
              <w:rPr>
                <w:szCs w:val="24"/>
              </w:rPr>
              <w:t>:</w:t>
            </w:r>
          </w:p>
          <w:p w14:paraId="057DA379" w14:textId="77777777" w:rsidR="009F42AA" w:rsidRPr="00106843" w:rsidRDefault="009F42AA" w:rsidP="009F42AA">
            <w:pPr>
              <w:pStyle w:val="ListParagraph"/>
              <w:widowControl w:val="0"/>
              <w:numPr>
                <w:ilvl w:val="0"/>
                <w:numId w:val="7"/>
              </w:numPr>
              <w:rPr>
                <w:szCs w:val="24"/>
              </w:rPr>
            </w:pPr>
            <w:r>
              <w:rPr>
                <w:szCs w:val="24"/>
                <w:lang w:val="en-US"/>
              </w:rPr>
              <w:t>Customer cancels consigned product successfully.</w:t>
            </w:r>
          </w:p>
          <w:p w14:paraId="3FF4FDD2" w14:textId="77777777" w:rsidR="009F42AA" w:rsidRPr="00106843" w:rsidRDefault="009F42AA" w:rsidP="007213C6">
            <w:pPr>
              <w:keepNext/>
              <w:rPr>
                <w:szCs w:val="24"/>
              </w:rPr>
            </w:pPr>
            <w:r w:rsidRPr="00106843">
              <w:rPr>
                <w:b/>
                <w:szCs w:val="24"/>
              </w:rPr>
              <w:t>Triggers</w:t>
            </w:r>
            <w:r w:rsidRPr="00106843">
              <w:rPr>
                <w:szCs w:val="24"/>
              </w:rPr>
              <w:t>:</w:t>
            </w:r>
          </w:p>
          <w:p w14:paraId="34BA4937" w14:textId="77777777" w:rsidR="009F42AA" w:rsidRPr="00106843" w:rsidRDefault="009F42AA" w:rsidP="009F42AA">
            <w:pPr>
              <w:pStyle w:val="ListParagraph"/>
              <w:widowControl w:val="0"/>
              <w:numPr>
                <w:ilvl w:val="0"/>
                <w:numId w:val="7"/>
              </w:numPr>
              <w:rPr>
                <w:szCs w:val="24"/>
              </w:rPr>
            </w:pPr>
            <w:r>
              <w:rPr>
                <w:szCs w:val="24"/>
                <w:lang w:val="en-US"/>
              </w:rPr>
              <w:t>Customer sends canceling consigned product command.</w:t>
            </w:r>
          </w:p>
          <w:p w14:paraId="69979A58" w14:textId="77777777" w:rsidR="009F42AA" w:rsidRDefault="009F42AA" w:rsidP="007213C6">
            <w:pPr>
              <w:keepNext/>
              <w:rPr>
                <w:szCs w:val="24"/>
              </w:rPr>
            </w:pPr>
            <w:r w:rsidRPr="00106843">
              <w:rPr>
                <w:b/>
                <w:szCs w:val="24"/>
              </w:rPr>
              <w:t>Preconditions</w:t>
            </w:r>
            <w:r w:rsidRPr="00106843">
              <w:rPr>
                <w:szCs w:val="24"/>
              </w:rPr>
              <w:t>:</w:t>
            </w:r>
          </w:p>
          <w:p w14:paraId="78091A3A" w14:textId="77777777" w:rsidR="009F42AA" w:rsidRPr="00563F4C" w:rsidRDefault="009F42AA" w:rsidP="009F42AA">
            <w:pPr>
              <w:pStyle w:val="ListParagraph"/>
              <w:keepNext/>
              <w:numPr>
                <w:ilvl w:val="0"/>
                <w:numId w:val="8"/>
              </w:numPr>
              <w:spacing w:before="0" w:after="0"/>
              <w:rPr>
                <w:szCs w:val="24"/>
                <w:lang w:val="en-US"/>
              </w:rPr>
            </w:pPr>
            <w:r>
              <w:rPr>
                <w:szCs w:val="24"/>
                <w:lang w:val="en-US"/>
              </w:rPr>
              <w:t>User logged in as Customer.</w:t>
            </w:r>
          </w:p>
          <w:p w14:paraId="1040115E" w14:textId="77777777" w:rsidR="009F42AA" w:rsidRPr="00AB6C9B" w:rsidRDefault="009F42AA" w:rsidP="009F42AA">
            <w:pPr>
              <w:pStyle w:val="ListParagraph"/>
              <w:widowControl w:val="0"/>
              <w:numPr>
                <w:ilvl w:val="0"/>
                <w:numId w:val="8"/>
              </w:numPr>
              <w:rPr>
                <w:szCs w:val="24"/>
              </w:rPr>
            </w:pPr>
            <w:r>
              <w:rPr>
                <w:szCs w:val="24"/>
                <w:lang w:val="en-US"/>
              </w:rPr>
              <w:t>Customer is viewing details of a consigned product.</w:t>
            </w:r>
          </w:p>
          <w:p w14:paraId="04E70504" w14:textId="77777777" w:rsidR="009F42AA" w:rsidRPr="00106843" w:rsidRDefault="009F42AA" w:rsidP="009F42AA">
            <w:pPr>
              <w:pStyle w:val="ListParagraph"/>
              <w:widowControl w:val="0"/>
              <w:numPr>
                <w:ilvl w:val="0"/>
                <w:numId w:val="8"/>
              </w:numPr>
              <w:rPr>
                <w:szCs w:val="24"/>
              </w:rPr>
            </w:pPr>
            <w:r>
              <w:rPr>
                <w:szCs w:val="24"/>
                <w:lang w:val="en-US"/>
              </w:rPr>
              <w:t>Status of product is not “Sold” or “Completed”.</w:t>
            </w:r>
          </w:p>
          <w:p w14:paraId="2DB810F8" w14:textId="77777777" w:rsidR="009F42AA" w:rsidRPr="00106843" w:rsidRDefault="009F42AA" w:rsidP="007213C6">
            <w:pPr>
              <w:keepNext/>
              <w:rPr>
                <w:szCs w:val="24"/>
              </w:rPr>
            </w:pPr>
            <w:r w:rsidRPr="00106843">
              <w:rPr>
                <w:b/>
                <w:szCs w:val="24"/>
              </w:rPr>
              <w:t>Post Conditions</w:t>
            </w:r>
            <w:r w:rsidRPr="00106843">
              <w:rPr>
                <w:szCs w:val="24"/>
              </w:rPr>
              <w:t>:</w:t>
            </w:r>
          </w:p>
          <w:p w14:paraId="096FBB83" w14:textId="77777777" w:rsidR="009F42AA" w:rsidRPr="00AB6C9B" w:rsidRDefault="009F42AA" w:rsidP="009F42AA">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1E7933A9" w14:textId="77777777" w:rsidR="009F42AA" w:rsidRPr="00106843" w:rsidRDefault="009F42AA" w:rsidP="009F42AA">
            <w:pPr>
              <w:pStyle w:val="ListParagraph"/>
              <w:widowControl w:val="0"/>
              <w:numPr>
                <w:ilvl w:val="0"/>
                <w:numId w:val="9"/>
              </w:numPr>
              <w:rPr>
                <w:szCs w:val="24"/>
              </w:rPr>
            </w:pPr>
            <w:r w:rsidRPr="003C2AAE">
              <w:rPr>
                <w:b/>
                <w:szCs w:val="24"/>
                <w:lang w:val="en-US"/>
              </w:rPr>
              <w:lastRenderedPageBreak/>
              <w:t>Fail:</w:t>
            </w:r>
            <w:r>
              <w:rPr>
                <w:szCs w:val="24"/>
                <w:lang w:val="en-US"/>
              </w:rPr>
              <w:t xml:space="preserve"> Show error message.</w:t>
            </w:r>
          </w:p>
          <w:p w14:paraId="2ABF8E2C" w14:textId="77777777" w:rsidR="009F42AA" w:rsidRPr="00106843" w:rsidRDefault="009F42AA"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9F42AA" w:rsidRPr="00106843" w14:paraId="46AF383B" w14:textId="77777777" w:rsidTr="007213C6">
              <w:trPr>
                <w:cantSplit/>
              </w:trPr>
              <w:tc>
                <w:tcPr>
                  <w:tcW w:w="985" w:type="dxa"/>
                  <w:shd w:val="clear" w:color="auto" w:fill="D9D9D9" w:themeFill="background1" w:themeFillShade="D9"/>
                </w:tcPr>
                <w:p w14:paraId="11BDF52B" w14:textId="77777777" w:rsidR="009F42AA" w:rsidRPr="00106843" w:rsidRDefault="009F42AA" w:rsidP="007213C6">
                  <w:pPr>
                    <w:widowControl w:val="0"/>
                    <w:jc w:val="center"/>
                    <w:rPr>
                      <w:szCs w:val="24"/>
                    </w:rPr>
                  </w:pPr>
                  <w:r w:rsidRPr="00106843">
                    <w:rPr>
                      <w:szCs w:val="24"/>
                    </w:rPr>
                    <w:t>Step</w:t>
                  </w:r>
                </w:p>
              </w:tc>
              <w:tc>
                <w:tcPr>
                  <w:tcW w:w="3240" w:type="dxa"/>
                  <w:shd w:val="clear" w:color="auto" w:fill="D9D9D9" w:themeFill="background1" w:themeFillShade="D9"/>
                </w:tcPr>
                <w:p w14:paraId="3F733B87" w14:textId="77777777" w:rsidR="009F42AA" w:rsidRPr="00106843" w:rsidRDefault="009F42AA"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2BF79C4" w14:textId="77777777" w:rsidR="009F42AA" w:rsidRPr="00106843" w:rsidRDefault="009F42AA" w:rsidP="007213C6">
                  <w:pPr>
                    <w:widowControl w:val="0"/>
                    <w:jc w:val="center"/>
                    <w:rPr>
                      <w:szCs w:val="24"/>
                    </w:rPr>
                  </w:pPr>
                  <w:r w:rsidRPr="00106843">
                    <w:rPr>
                      <w:szCs w:val="24"/>
                    </w:rPr>
                    <w:t>System Response</w:t>
                  </w:r>
                </w:p>
              </w:tc>
            </w:tr>
            <w:tr w:rsidR="009F42AA" w:rsidRPr="00106843" w14:paraId="793D243B" w14:textId="77777777" w:rsidTr="007213C6">
              <w:trPr>
                <w:cantSplit/>
              </w:trPr>
              <w:tc>
                <w:tcPr>
                  <w:tcW w:w="985" w:type="dxa"/>
                </w:tcPr>
                <w:p w14:paraId="4B0D1C14" w14:textId="77777777" w:rsidR="009F42AA" w:rsidRPr="00106843" w:rsidRDefault="009F42AA" w:rsidP="007213C6">
                  <w:pPr>
                    <w:rPr>
                      <w:szCs w:val="24"/>
                    </w:rPr>
                  </w:pPr>
                  <w:r w:rsidRPr="00106843">
                    <w:rPr>
                      <w:szCs w:val="24"/>
                    </w:rPr>
                    <w:t>1</w:t>
                  </w:r>
                </w:p>
              </w:tc>
              <w:tc>
                <w:tcPr>
                  <w:tcW w:w="3240" w:type="dxa"/>
                </w:tcPr>
                <w:p w14:paraId="50FB13A4" w14:textId="77777777" w:rsidR="009F42AA" w:rsidRDefault="009F42AA" w:rsidP="007213C6">
                  <w:pPr>
                    <w:rPr>
                      <w:szCs w:val="24"/>
                      <w:lang w:val="en-US"/>
                    </w:rPr>
                  </w:pPr>
                  <w:r>
                    <w:rPr>
                      <w:szCs w:val="24"/>
                      <w:lang w:val="en-US"/>
                    </w:rPr>
                    <w:t>Customer sends canceling consigned product command.</w:t>
                  </w:r>
                </w:p>
                <w:p w14:paraId="4B2D5564" w14:textId="77777777" w:rsidR="009F42AA" w:rsidRPr="003C2AAE" w:rsidRDefault="009F42AA" w:rsidP="007213C6">
                  <w:pPr>
                    <w:rPr>
                      <w:szCs w:val="24"/>
                      <w:lang w:val="en-US"/>
                    </w:rPr>
                  </w:pPr>
                  <w:r>
                    <w:rPr>
                      <w:szCs w:val="24"/>
                      <w:lang w:val="en-US"/>
                    </w:rPr>
                    <w:t>[Alternative 1,2]</w:t>
                  </w:r>
                </w:p>
              </w:tc>
              <w:tc>
                <w:tcPr>
                  <w:tcW w:w="4548" w:type="dxa"/>
                </w:tcPr>
                <w:p w14:paraId="2531BCDD" w14:textId="77777777" w:rsidR="009F42AA" w:rsidRDefault="009F42AA" w:rsidP="007213C6">
                  <w:pPr>
                    <w:rPr>
                      <w:szCs w:val="24"/>
                    </w:rPr>
                  </w:pPr>
                </w:p>
                <w:p w14:paraId="00273478" w14:textId="77777777" w:rsidR="009F42AA" w:rsidRDefault="009F42AA" w:rsidP="007213C6">
                  <w:pPr>
                    <w:rPr>
                      <w:szCs w:val="24"/>
                      <w:lang w:val="en-US"/>
                    </w:rPr>
                  </w:pPr>
                </w:p>
                <w:p w14:paraId="7B148C53" w14:textId="77777777" w:rsidR="009F42AA" w:rsidRDefault="009F42AA" w:rsidP="007213C6">
                  <w:pPr>
                    <w:rPr>
                      <w:szCs w:val="24"/>
                      <w:lang w:val="en-US"/>
                    </w:rPr>
                  </w:pPr>
                </w:p>
                <w:p w14:paraId="5E5836DA" w14:textId="77777777" w:rsidR="009F42AA" w:rsidRPr="003C2AAE" w:rsidRDefault="009F42AA" w:rsidP="007213C6">
                  <w:pPr>
                    <w:rPr>
                      <w:szCs w:val="24"/>
                      <w:lang w:val="en-US"/>
                    </w:rPr>
                  </w:pPr>
                  <w:r>
                    <w:rPr>
                      <w:szCs w:val="24"/>
                      <w:lang w:val="en-US"/>
                    </w:rPr>
                    <w:t>System shows a confirming message if customer really wants to cancel this consigned product with two options “Yes” and “No”.</w:t>
                  </w:r>
                </w:p>
              </w:tc>
            </w:tr>
            <w:tr w:rsidR="009F42AA" w:rsidRPr="00106843" w14:paraId="26CACF52" w14:textId="77777777" w:rsidTr="007213C6">
              <w:trPr>
                <w:cantSplit/>
              </w:trPr>
              <w:tc>
                <w:tcPr>
                  <w:tcW w:w="985" w:type="dxa"/>
                </w:tcPr>
                <w:p w14:paraId="39A3DFDF" w14:textId="77777777" w:rsidR="009F42AA" w:rsidRPr="00106843" w:rsidRDefault="009F42AA" w:rsidP="007213C6">
                  <w:pPr>
                    <w:rPr>
                      <w:szCs w:val="24"/>
                    </w:rPr>
                  </w:pPr>
                </w:p>
              </w:tc>
              <w:tc>
                <w:tcPr>
                  <w:tcW w:w="3240" w:type="dxa"/>
                </w:tcPr>
                <w:p w14:paraId="5ED05257" w14:textId="77777777" w:rsidR="009F42AA" w:rsidRDefault="009F42AA" w:rsidP="007213C6">
                  <w:pPr>
                    <w:rPr>
                      <w:szCs w:val="24"/>
                      <w:lang w:val="en-US"/>
                    </w:rPr>
                  </w:pPr>
                  <w:r>
                    <w:rPr>
                      <w:szCs w:val="24"/>
                      <w:lang w:val="en-US"/>
                    </w:rPr>
                    <w:t>Customer chooses “Yes” option.</w:t>
                  </w:r>
                </w:p>
                <w:p w14:paraId="78F3B5C2" w14:textId="77777777" w:rsidR="009F42AA" w:rsidRDefault="009F42AA" w:rsidP="007213C6">
                  <w:pPr>
                    <w:rPr>
                      <w:szCs w:val="24"/>
                      <w:lang w:val="en-US"/>
                    </w:rPr>
                  </w:pPr>
                  <w:r>
                    <w:rPr>
                      <w:szCs w:val="24"/>
                      <w:lang w:val="en-US"/>
                    </w:rPr>
                    <w:t>[Alternative 3]</w:t>
                  </w:r>
                </w:p>
              </w:tc>
              <w:tc>
                <w:tcPr>
                  <w:tcW w:w="4548" w:type="dxa"/>
                </w:tcPr>
                <w:p w14:paraId="3890D1BB" w14:textId="77777777" w:rsidR="009F42AA" w:rsidRDefault="009F42AA" w:rsidP="007213C6">
                  <w:pPr>
                    <w:rPr>
                      <w:szCs w:val="24"/>
                    </w:rPr>
                  </w:pPr>
                  <w:r>
                    <w:rPr>
                      <w:szCs w:val="24"/>
                      <w:lang w:val="en-US"/>
                    </w:rPr>
                    <w:t>Product’s status is changed to “Canceled”.</w:t>
                  </w:r>
                </w:p>
              </w:tc>
            </w:tr>
          </w:tbl>
          <w:p w14:paraId="4D805534" w14:textId="77777777" w:rsidR="009F42AA" w:rsidRPr="00106843" w:rsidRDefault="009F42AA" w:rsidP="007213C6">
            <w:pPr>
              <w:widowControl w:val="0"/>
              <w:rPr>
                <w:szCs w:val="24"/>
              </w:rPr>
            </w:pPr>
          </w:p>
          <w:p w14:paraId="4F51929E" w14:textId="77777777" w:rsidR="009F42AA" w:rsidRDefault="009F42AA" w:rsidP="007213C6">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9F42AA" w:rsidRPr="00106843" w14:paraId="3FA16CD5" w14:textId="77777777" w:rsidTr="007213C6">
              <w:trPr>
                <w:cantSplit/>
              </w:trPr>
              <w:tc>
                <w:tcPr>
                  <w:tcW w:w="985" w:type="dxa"/>
                  <w:shd w:val="clear" w:color="auto" w:fill="D9D9D9" w:themeFill="background1" w:themeFillShade="D9"/>
                </w:tcPr>
                <w:p w14:paraId="0772925D" w14:textId="77777777" w:rsidR="009F42AA" w:rsidRPr="00106843" w:rsidRDefault="009F42AA" w:rsidP="007213C6">
                  <w:pPr>
                    <w:widowControl w:val="0"/>
                    <w:jc w:val="center"/>
                    <w:rPr>
                      <w:szCs w:val="24"/>
                    </w:rPr>
                  </w:pPr>
                  <w:r w:rsidRPr="00106843">
                    <w:rPr>
                      <w:szCs w:val="24"/>
                    </w:rPr>
                    <w:t>Step</w:t>
                  </w:r>
                </w:p>
              </w:tc>
              <w:tc>
                <w:tcPr>
                  <w:tcW w:w="3240" w:type="dxa"/>
                  <w:shd w:val="clear" w:color="auto" w:fill="D9D9D9" w:themeFill="background1" w:themeFillShade="D9"/>
                </w:tcPr>
                <w:p w14:paraId="5165C0E4" w14:textId="77777777" w:rsidR="009F42AA" w:rsidRPr="00106843" w:rsidRDefault="009F42AA"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7A5D321" w14:textId="77777777" w:rsidR="009F42AA" w:rsidRPr="00106843" w:rsidRDefault="009F42AA" w:rsidP="007213C6">
                  <w:pPr>
                    <w:widowControl w:val="0"/>
                    <w:jc w:val="center"/>
                    <w:rPr>
                      <w:szCs w:val="24"/>
                    </w:rPr>
                  </w:pPr>
                  <w:r w:rsidRPr="00106843">
                    <w:rPr>
                      <w:szCs w:val="24"/>
                    </w:rPr>
                    <w:t>System Response</w:t>
                  </w:r>
                </w:p>
              </w:tc>
            </w:tr>
            <w:tr w:rsidR="009F42AA" w:rsidRPr="00106843" w14:paraId="26230BEE" w14:textId="77777777" w:rsidTr="007213C6">
              <w:trPr>
                <w:cantSplit/>
              </w:trPr>
              <w:tc>
                <w:tcPr>
                  <w:tcW w:w="985" w:type="dxa"/>
                </w:tcPr>
                <w:p w14:paraId="2ED90B09" w14:textId="77777777" w:rsidR="009F42AA" w:rsidRPr="00106843" w:rsidRDefault="009F42AA" w:rsidP="007213C6">
                  <w:pPr>
                    <w:rPr>
                      <w:szCs w:val="24"/>
                    </w:rPr>
                  </w:pPr>
                  <w:r w:rsidRPr="00106843">
                    <w:rPr>
                      <w:szCs w:val="24"/>
                    </w:rPr>
                    <w:t>1</w:t>
                  </w:r>
                </w:p>
              </w:tc>
              <w:tc>
                <w:tcPr>
                  <w:tcW w:w="3240" w:type="dxa"/>
                </w:tcPr>
                <w:p w14:paraId="57892213" w14:textId="77777777" w:rsidR="009F42AA" w:rsidRPr="003C2AAE" w:rsidRDefault="009F42AA" w:rsidP="007213C6">
                  <w:pPr>
                    <w:rPr>
                      <w:szCs w:val="24"/>
                      <w:lang w:val="en-US"/>
                    </w:rPr>
                  </w:pPr>
                  <w:r>
                    <w:rPr>
                      <w:szCs w:val="24"/>
                      <w:lang w:val="en-US"/>
                    </w:rPr>
                    <w:t>Customer sends canceling consigned product command when status is “Waiting” or “Accepted”.</w:t>
                  </w:r>
                </w:p>
              </w:tc>
              <w:tc>
                <w:tcPr>
                  <w:tcW w:w="4548" w:type="dxa"/>
                </w:tcPr>
                <w:p w14:paraId="42ED0985" w14:textId="77777777" w:rsidR="009F42AA" w:rsidRDefault="009F42AA" w:rsidP="007213C6">
                  <w:pPr>
                    <w:rPr>
                      <w:szCs w:val="24"/>
                    </w:rPr>
                  </w:pPr>
                </w:p>
                <w:p w14:paraId="1A930C42" w14:textId="77777777" w:rsidR="009F42AA" w:rsidRDefault="009F42AA" w:rsidP="007213C6">
                  <w:pPr>
                    <w:rPr>
                      <w:szCs w:val="24"/>
                      <w:lang w:val="en-US"/>
                    </w:rPr>
                  </w:pPr>
                </w:p>
                <w:p w14:paraId="164A0AC2" w14:textId="77777777" w:rsidR="009F42AA" w:rsidRDefault="009F42AA" w:rsidP="007213C6">
                  <w:pPr>
                    <w:rPr>
                      <w:szCs w:val="24"/>
                      <w:lang w:val="en-US"/>
                    </w:rPr>
                  </w:pPr>
                </w:p>
                <w:p w14:paraId="318B7298" w14:textId="77777777" w:rsidR="009F42AA" w:rsidRDefault="009F42AA" w:rsidP="007213C6">
                  <w:pPr>
                    <w:rPr>
                      <w:szCs w:val="24"/>
                      <w:lang w:val="en-US"/>
                    </w:rPr>
                  </w:pPr>
                </w:p>
                <w:p w14:paraId="4DB7FAF3" w14:textId="77777777" w:rsidR="009F42AA" w:rsidRPr="003C2AAE" w:rsidRDefault="009F42AA" w:rsidP="007213C6">
                  <w:pPr>
                    <w:rPr>
                      <w:szCs w:val="24"/>
                      <w:lang w:val="en-US"/>
                    </w:rPr>
                  </w:pPr>
                  <w:r>
                    <w:rPr>
                      <w:szCs w:val="24"/>
                      <w:lang w:val="en-US"/>
                    </w:rPr>
                    <w:t>System shows message: “Are you sure you want to cancel this consigned product?” with two options “Yes” and “No”.</w:t>
                  </w:r>
                </w:p>
              </w:tc>
            </w:tr>
            <w:tr w:rsidR="009F42AA" w:rsidRPr="00106843" w14:paraId="7E2D0501" w14:textId="77777777" w:rsidTr="007213C6">
              <w:trPr>
                <w:cantSplit/>
              </w:trPr>
              <w:tc>
                <w:tcPr>
                  <w:tcW w:w="985" w:type="dxa"/>
                </w:tcPr>
                <w:p w14:paraId="298D6029" w14:textId="77777777" w:rsidR="009F42AA" w:rsidRPr="00970A50" w:rsidRDefault="009F42AA" w:rsidP="007213C6">
                  <w:pPr>
                    <w:rPr>
                      <w:szCs w:val="24"/>
                      <w:lang w:val="en-US"/>
                    </w:rPr>
                  </w:pPr>
                  <w:r>
                    <w:rPr>
                      <w:szCs w:val="24"/>
                      <w:lang w:val="en-US"/>
                    </w:rPr>
                    <w:t>2</w:t>
                  </w:r>
                </w:p>
              </w:tc>
              <w:tc>
                <w:tcPr>
                  <w:tcW w:w="3240" w:type="dxa"/>
                </w:tcPr>
                <w:p w14:paraId="2FAECF4D" w14:textId="77777777" w:rsidR="009F42AA" w:rsidRDefault="009F42AA" w:rsidP="007213C6">
                  <w:pPr>
                    <w:rPr>
                      <w:szCs w:val="24"/>
                      <w:lang w:val="en-US"/>
                    </w:rPr>
                  </w:pPr>
                  <w:r>
                    <w:rPr>
                      <w:szCs w:val="24"/>
                      <w:lang w:val="en-US"/>
                    </w:rPr>
                    <w:t>Customer sends canceling consigned product command when status is “In inventory” or “On web”.</w:t>
                  </w:r>
                </w:p>
              </w:tc>
              <w:tc>
                <w:tcPr>
                  <w:tcW w:w="4548" w:type="dxa"/>
                </w:tcPr>
                <w:p w14:paraId="60537E9C" w14:textId="77777777" w:rsidR="009F42AA" w:rsidRDefault="009F42AA" w:rsidP="007213C6">
                  <w:pPr>
                    <w:rPr>
                      <w:szCs w:val="24"/>
                    </w:rPr>
                  </w:pPr>
                  <w:r>
                    <w:rPr>
                      <w:szCs w:val="24"/>
                      <w:lang w:val="en-US"/>
                    </w:rPr>
                    <w:t>System shows message: “Are you sure you want to cancel this consigned product? You will pay forfeit for this action.” with two options “Yes” and “No”.</w:t>
                  </w:r>
                </w:p>
              </w:tc>
            </w:tr>
            <w:tr w:rsidR="009F42AA" w:rsidRPr="00106843" w14:paraId="4265BC91" w14:textId="77777777" w:rsidTr="007213C6">
              <w:trPr>
                <w:cantSplit/>
              </w:trPr>
              <w:tc>
                <w:tcPr>
                  <w:tcW w:w="985" w:type="dxa"/>
                </w:tcPr>
                <w:p w14:paraId="2025EB81" w14:textId="77777777" w:rsidR="009F42AA" w:rsidRDefault="009F42AA" w:rsidP="007213C6">
                  <w:pPr>
                    <w:rPr>
                      <w:szCs w:val="24"/>
                      <w:lang w:val="en-US"/>
                    </w:rPr>
                  </w:pPr>
                  <w:r>
                    <w:rPr>
                      <w:szCs w:val="24"/>
                      <w:lang w:val="en-US"/>
                    </w:rPr>
                    <w:t>3</w:t>
                  </w:r>
                </w:p>
              </w:tc>
              <w:tc>
                <w:tcPr>
                  <w:tcW w:w="3240" w:type="dxa"/>
                </w:tcPr>
                <w:p w14:paraId="69C87C51" w14:textId="77777777" w:rsidR="009F42AA" w:rsidRDefault="009F42AA" w:rsidP="007213C6">
                  <w:pPr>
                    <w:rPr>
                      <w:szCs w:val="24"/>
                      <w:lang w:val="en-US"/>
                    </w:rPr>
                  </w:pPr>
                  <w:r>
                    <w:rPr>
                      <w:szCs w:val="24"/>
                      <w:lang w:val="en-US"/>
                    </w:rPr>
                    <w:t>Customer chooses “No” option.</w:t>
                  </w:r>
                </w:p>
              </w:tc>
              <w:tc>
                <w:tcPr>
                  <w:tcW w:w="4548" w:type="dxa"/>
                </w:tcPr>
                <w:p w14:paraId="4B562211" w14:textId="77777777" w:rsidR="009F42AA" w:rsidRDefault="009F42AA" w:rsidP="007213C6">
                  <w:pPr>
                    <w:rPr>
                      <w:szCs w:val="24"/>
                      <w:lang w:val="en-US"/>
                    </w:rPr>
                  </w:pPr>
                  <w:r>
                    <w:rPr>
                      <w:szCs w:val="24"/>
                      <w:lang w:val="en-US"/>
                    </w:rPr>
                    <w:t xml:space="preserve">Message will disappear. </w:t>
                  </w:r>
                </w:p>
              </w:tc>
            </w:tr>
          </w:tbl>
          <w:p w14:paraId="53FFF113" w14:textId="77777777" w:rsidR="009F42AA" w:rsidRPr="003C2AAE" w:rsidRDefault="009F42AA" w:rsidP="007213C6">
            <w:pPr>
              <w:keepNext/>
              <w:rPr>
                <w:szCs w:val="24"/>
                <w:lang w:val="en-US"/>
              </w:rPr>
            </w:pPr>
          </w:p>
          <w:p w14:paraId="1CD03D0C" w14:textId="77777777" w:rsidR="009F42AA" w:rsidRPr="003C2AAE" w:rsidRDefault="009F42AA" w:rsidP="007213C6">
            <w:pPr>
              <w:keepNext/>
              <w:rPr>
                <w:szCs w:val="24"/>
                <w:lang w:val="en-US"/>
              </w:rPr>
            </w:pPr>
            <w:r w:rsidRPr="00106843">
              <w:rPr>
                <w:b/>
                <w:szCs w:val="24"/>
              </w:rPr>
              <w:t>Exceptions</w:t>
            </w:r>
            <w:r>
              <w:rPr>
                <w:szCs w:val="24"/>
              </w:rPr>
              <w:t>:</w:t>
            </w:r>
            <w:r>
              <w:rPr>
                <w:szCs w:val="24"/>
                <w:lang w:val="en-US"/>
              </w:rPr>
              <w:t xml:space="preserve"> N/A</w:t>
            </w:r>
          </w:p>
          <w:p w14:paraId="7BC2B259" w14:textId="77777777" w:rsidR="009F42AA" w:rsidRPr="00106843" w:rsidRDefault="009F42AA" w:rsidP="007213C6">
            <w:pPr>
              <w:keepNext/>
              <w:rPr>
                <w:szCs w:val="24"/>
              </w:rPr>
            </w:pPr>
            <w:r w:rsidRPr="00106843">
              <w:rPr>
                <w:b/>
                <w:szCs w:val="24"/>
              </w:rPr>
              <w:t>Relationships</w:t>
            </w:r>
            <w:r w:rsidRPr="00106843">
              <w:rPr>
                <w:szCs w:val="24"/>
              </w:rPr>
              <w:t>:</w:t>
            </w:r>
          </w:p>
          <w:p w14:paraId="7740FAFD" w14:textId="77777777" w:rsidR="009F42AA" w:rsidRPr="00106843" w:rsidRDefault="009F42AA" w:rsidP="009F42AA">
            <w:pPr>
              <w:pStyle w:val="ListParagraph"/>
              <w:widowControl w:val="0"/>
              <w:numPr>
                <w:ilvl w:val="0"/>
                <w:numId w:val="9"/>
              </w:numPr>
              <w:rPr>
                <w:szCs w:val="24"/>
              </w:rPr>
            </w:pPr>
            <w:r>
              <w:rPr>
                <w:szCs w:val="24"/>
                <w:lang w:val="en-US"/>
              </w:rPr>
              <w:t>Extended Use-case: Track product status.</w:t>
            </w:r>
          </w:p>
          <w:p w14:paraId="12E9A317" w14:textId="77777777" w:rsidR="009F42AA" w:rsidRPr="00106843" w:rsidRDefault="009F42AA" w:rsidP="007213C6">
            <w:pPr>
              <w:keepNext/>
              <w:rPr>
                <w:szCs w:val="24"/>
              </w:rPr>
            </w:pPr>
            <w:r w:rsidRPr="00106843">
              <w:rPr>
                <w:b/>
                <w:szCs w:val="24"/>
              </w:rPr>
              <w:lastRenderedPageBreak/>
              <w:t>Business Rules</w:t>
            </w:r>
            <w:r w:rsidRPr="00106843">
              <w:rPr>
                <w:szCs w:val="24"/>
              </w:rPr>
              <w:t>:</w:t>
            </w:r>
          </w:p>
          <w:p w14:paraId="2822617B" w14:textId="77777777" w:rsidR="009F42AA" w:rsidRPr="003549A9" w:rsidRDefault="009F42AA" w:rsidP="009F42AA">
            <w:pPr>
              <w:pStyle w:val="ListParagraph"/>
              <w:widowControl w:val="0"/>
              <w:numPr>
                <w:ilvl w:val="0"/>
                <w:numId w:val="10"/>
              </w:numPr>
              <w:rPr>
                <w:szCs w:val="24"/>
              </w:rPr>
            </w:pPr>
            <w:r>
              <w:rPr>
                <w:szCs w:val="24"/>
                <w:lang w:val="en-US"/>
              </w:rPr>
              <w:t>Customer can only cancel product before it’s sold.</w:t>
            </w:r>
          </w:p>
          <w:p w14:paraId="4A026108" w14:textId="77777777" w:rsidR="009F42AA" w:rsidRPr="003549A9" w:rsidRDefault="009F42AA" w:rsidP="009F42AA">
            <w:pPr>
              <w:pStyle w:val="ListParagraph"/>
              <w:widowControl w:val="0"/>
              <w:numPr>
                <w:ilvl w:val="0"/>
                <w:numId w:val="10"/>
              </w:numPr>
              <w:rPr>
                <w:szCs w:val="24"/>
              </w:rPr>
            </w:pPr>
            <w:r>
              <w:rPr>
                <w:szCs w:val="24"/>
                <w:lang w:val="en-US"/>
              </w:rPr>
              <w:t>If customer cancels before store owner gets product, consign product process will be stopped.</w:t>
            </w:r>
          </w:p>
          <w:p w14:paraId="58515655" w14:textId="77777777" w:rsidR="009F42AA" w:rsidRPr="003718EB" w:rsidRDefault="009F42AA" w:rsidP="009F42AA">
            <w:pPr>
              <w:pStyle w:val="ListParagraph"/>
              <w:widowControl w:val="0"/>
              <w:numPr>
                <w:ilvl w:val="0"/>
                <w:numId w:val="10"/>
              </w:numPr>
              <w:rPr>
                <w:szCs w:val="24"/>
              </w:rPr>
            </w:pPr>
            <w:r>
              <w:rPr>
                <w:szCs w:val="24"/>
                <w:lang w:val="en-US"/>
              </w:rPr>
              <w:t xml:space="preserve">If customer cancels after store owner gets product, customer will be informed to take back product in a specific time and pay a </w:t>
            </w:r>
            <w:r w:rsidRPr="00975723">
              <w:rPr>
                <w:szCs w:val="24"/>
                <w:lang w:val="en-US"/>
              </w:rPr>
              <w:t>forfeit</w:t>
            </w:r>
            <w:r>
              <w:rPr>
                <w:szCs w:val="24"/>
                <w:lang w:val="en-US"/>
              </w:rPr>
              <w:t xml:space="preserve"> for canceling consignment. After that time and customer doesn’t come to take back product, store owner will have it.</w:t>
            </w:r>
          </w:p>
          <w:p w14:paraId="4369E055" w14:textId="77777777" w:rsidR="009F42AA" w:rsidRPr="00106843" w:rsidRDefault="009F42AA" w:rsidP="009F42AA">
            <w:pPr>
              <w:pStyle w:val="ListParagraph"/>
              <w:widowControl w:val="0"/>
              <w:numPr>
                <w:ilvl w:val="0"/>
                <w:numId w:val="10"/>
              </w:numPr>
              <w:rPr>
                <w:szCs w:val="24"/>
              </w:rPr>
            </w:pPr>
            <w:r>
              <w:rPr>
                <w:szCs w:val="24"/>
                <w:lang w:val="en-US"/>
              </w:rPr>
              <w:t>Store owner will contact customer by information in consignment. If couldn’t, store owner will contact customer by information on profile.</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6B2E16F8" w:rsidR="0043414B" w:rsidRDefault="00CD3136" w:rsidP="00CD3136">
      <w:pPr>
        <w:jc w:val="center"/>
        <w:rPr>
          <w:lang w:val="en-GB" w:eastAsia="ja-JP"/>
        </w:rPr>
      </w:pPr>
      <w:r>
        <w:rPr>
          <w:noProof/>
          <w:lang w:eastAsia="ja-JP"/>
        </w:rPr>
        <w:drawing>
          <wp:inline distT="0" distB="0" distL="0" distR="0" wp14:anchorId="6234218D" wp14:editId="476061BD">
            <wp:extent cx="5588635" cy="4018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635" cy="4018915"/>
                    </a:xfrm>
                    <a:prstGeom prst="rect">
                      <a:avLst/>
                    </a:prstGeom>
                  </pic:spPr>
                </pic:pic>
              </a:graphicData>
            </a:graphic>
          </wp:inline>
        </w:drawing>
      </w:r>
    </w:p>
    <w:p w14:paraId="4E002FF3" w14:textId="3F44AE2A" w:rsidR="004D22FE" w:rsidRPr="004D22FE" w:rsidRDefault="003434D2" w:rsidP="003434D2">
      <w:pPr>
        <w:pStyle w:val="Caption"/>
        <w:rPr>
          <w:rFonts w:eastAsia="Cambria"/>
        </w:rPr>
      </w:pPr>
      <w:bookmarkStart w:id="64" w:name="_Toc421297733"/>
      <w:r>
        <w:t xml:space="preserve">Figure </w:t>
      </w:r>
      <w:r>
        <w:fldChar w:fldCharType="begin"/>
      </w:r>
      <w:r>
        <w:instrText xml:space="preserve"> SEQ Figure \* ARABIC </w:instrText>
      </w:r>
      <w:r>
        <w:fldChar w:fldCharType="separate"/>
      </w:r>
      <w:r w:rsidR="0032436E">
        <w:rPr>
          <w:noProof/>
        </w:rPr>
        <w:t>15</w:t>
      </w:r>
      <w:r>
        <w:fldChar w:fldCharType="end"/>
      </w:r>
      <w:r w:rsidR="004D22FE">
        <w:t>: &lt;</w:t>
      </w:r>
      <w:r w:rsidR="00155458">
        <w:t>Store Ow</w:t>
      </w:r>
      <w:r w:rsidR="004E1C88">
        <w:t>n</w:t>
      </w:r>
      <w:r w:rsidR="00155458">
        <w:t>er</w:t>
      </w:r>
      <w:r w:rsidR="004D22FE">
        <w:t>&gt; Overview Use Case</w:t>
      </w:r>
      <w:bookmarkEnd w:id="64"/>
    </w:p>
    <w:p w14:paraId="1A26DF45" w14:textId="53014A67" w:rsidR="004D22FE" w:rsidRDefault="004D22FE" w:rsidP="004D22FE">
      <w:pPr>
        <w:pStyle w:val="Heading5"/>
      </w:pPr>
      <w:r>
        <w:lastRenderedPageBreak/>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lang w:eastAsia="ja-JP"/>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5" w:name="_Toc421297734"/>
      <w:r>
        <w:t xml:space="preserve">Figure </w:t>
      </w:r>
      <w:r>
        <w:fldChar w:fldCharType="begin"/>
      </w:r>
      <w:r>
        <w:instrText xml:space="preserve"> SEQ Figure \* ARABIC </w:instrText>
      </w:r>
      <w:r>
        <w:fldChar w:fldCharType="separate"/>
      </w:r>
      <w:r w:rsidR="0032436E">
        <w:rPr>
          <w:noProof/>
        </w:rPr>
        <w:t>16</w:t>
      </w:r>
      <w:r>
        <w:fldChar w:fldCharType="end"/>
      </w:r>
      <w:r w:rsidR="004D22FE">
        <w:t>:</w:t>
      </w:r>
      <w:r w:rsidR="004D22FE" w:rsidRPr="0000620F">
        <w:t xml:space="preserve"> &lt;Store Owner&gt; View Request List</w:t>
      </w:r>
      <w:bookmarkEnd w:id="65"/>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EndPr/>
              <w:sdtContent>
                <w:r>
                  <w:rPr>
                    <w:b/>
                    <w:szCs w:val="24"/>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32436E"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850A15">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850A15">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77777777" w:rsidR="00850A15" w:rsidRDefault="00850A15">
                <w:pPr>
                  <w:widowControl w:val="0"/>
                </w:pPr>
                <w:r>
                  <w:t>PhucTQ</w:t>
                </w:r>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850A15">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850A15">
                <w:pPr>
                  <w:widowControl w:val="0"/>
                </w:pPr>
                <w:r>
                  <w:rPr>
                    <w:szCs w:val="24"/>
                  </w:rP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7A60EB">
            <w:pPr>
              <w:pStyle w:val="ListParagraph"/>
              <w:widowControl w:val="0"/>
              <w:numPr>
                <w:ilvl w:val="0"/>
                <w:numId w:val="48"/>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7A60EB">
            <w:pPr>
              <w:pStyle w:val="ListParagraph"/>
              <w:widowControl w:val="0"/>
              <w:numPr>
                <w:ilvl w:val="0"/>
                <w:numId w:val="48"/>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7A60EB">
            <w:pPr>
              <w:pStyle w:val="ListParagraph"/>
              <w:widowControl w:val="0"/>
              <w:numPr>
                <w:ilvl w:val="0"/>
                <w:numId w:val="48"/>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7A60EB">
            <w:pPr>
              <w:pStyle w:val="ListParagraph"/>
              <w:widowControl w:val="0"/>
              <w:numPr>
                <w:ilvl w:val="0"/>
                <w:numId w:val="48"/>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7A60EB">
            <w:pPr>
              <w:pStyle w:val="ListParagraph"/>
              <w:widowControl w:val="0"/>
              <w:numPr>
                <w:ilvl w:val="0"/>
                <w:numId w:val="49"/>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7A60EB">
            <w:pPr>
              <w:pStyle w:val="ListParagraph"/>
              <w:widowControl w:val="0"/>
              <w:numPr>
                <w:ilvl w:val="0"/>
                <w:numId w:val="50"/>
              </w:numPr>
            </w:pPr>
            <w:r>
              <w:rPr>
                <w:b/>
              </w:rPr>
              <w:t>Success</w:t>
            </w:r>
            <w:r>
              <w:t>: List of consignment request is shown.</w:t>
            </w:r>
          </w:p>
          <w:p w14:paraId="79896C37" w14:textId="77777777" w:rsidR="00850A15" w:rsidRDefault="00850A15" w:rsidP="007A60EB">
            <w:pPr>
              <w:pStyle w:val="ListParagraph"/>
              <w:widowControl w:val="0"/>
              <w:numPr>
                <w:ilvl w:val="0"/>
                <w:numId w:val="50"/>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7A60EB">
                  <w:pPr>
                    <w:pStyle w:val="ListParagraph"/>
                    <w:numPr>
                      <w:ilvl w:val="0"/>
                      <w:numId w:val="51"/>
                    </w:numPr>
                    <w:spacing w:after="0"/>
                  </w:pPr>
                  <w:r>
                    <w:t>Product Name</w:t>
                  </w:r>
                </w:p>
                <w:p w14:paraId="11B45819" w14:textId="77777777" w:rsidR="00850A15" w:rsidRDefault="00850A15" w:rsidP="007A60EB">
                  <w:pPr>
                    <w:pStyle w:val="ListParagraph"/>
                    <w:numPr>
                      <w:ilvl w:val="0"/>
                      <w:numId w:val="51"/>
                    </w:numPr>
                    <w:spacing w:after="0"/>
                  </w:pPr>
                  <w:r>
                    <w:t>Request Date</w:t>
                  </w:r>
                </w:p>
                <w:p w14:paraId="4EA47340" w14:textId="77777777" w:rsidR="00850A15" w:rsidRDefault="00850A15" w:rsidP="007A60EB">
                  <w:pPr>
                    <w:pStyle w:val="ListParagraph"/>
                    <w:numPr>
                      <w:ilvl w:val="0"/>
                      <w:numId w:val="51"/>
                    </w:numPr>
                    <w:spacing w:after="0"/>
                  </w:pPr>
                  <w:r>
                    <w:t>Consign Price</w:t>
                  </w:r>
                </w:p>
                <w:p w14:paraId="15E6329F" w14:textId="77777777" w:rsidR="00850A15" w:rsidRDefault="00850A15" w:rsidP="007A60EB">
                  <w:pPr>
                    <w:pStyle w:val="ListParagraph"/>
                    <w:numPr>
                      <w:ilvl w:val="0"/>
                      <w:numId w:val="51"/>
                    </w:numPr>
                    <w:spacing w:after="0"/>
                  </w:pPr>
                  <w:r>
                    <w:t>Transfer Date</w:t>
                  </w:r>
                </w:p>
                <w:p w14:paraId="3B30C578" w14:textId="77777777" w:rsidR="00850A15" w:rsidRDefault="00850A15" w:rsidP="007A60EB">
                  <w:pPr>
                    <w:pStyle w:val="ListParagraph"/>
                    <w:numPr>
                      <w:ilvl w:val="0"/>
                      <w:numId w:val="51"/>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7A60EB">
            <w:pPr>
              <w:pStyle w:val="ListParagraph"/>
              <w:widowControl w:val="0"/>
              <w:numPr>
                <w:ilvl w:val="0"/>
                <w:numId w:val="50"/>
              </w:numPr>
            </w:pPr>
            <w:r>
              <w:t>Included Use-case: N/A.</w:t>
            </w:r>
          </w:p>
          <w:p w14:paraId="7F25D992" w14:textId="77777777" w:rsidR="00850A15" w:rsidRDefault="00850A15" w:rsidP="007A60EB">
            <w:pPr>
              <w:pStyle w:val="ListParagraph"/>
              <w:widowControl w:val="0"/>
              <w:numPr>
                <w:ilvl w:val="0"/>
                <w:numId w:val="50"/>
              </w:numPr>
            </w:pPr>
            <w:r>
              <w:t>Extended Use-case: N/A.</w:t>
            </w:r>
          </w:p>
          <w:p w14:paraId="6A18B5F0" w14:textId="77777777" w:rsidR="00850A15" w:rsidRDefault="00850A15" w:rsidP="007A60EB">
            <w:pPr>
              <w:pStyle w:val="ListParagraph"/>
              <w:widowControl w:val="0"/>
              <w:numPr>
                <w:ilvl w:val="0"/>
                <w:numId w:val="50"/>
              </w:numPr>
            </w:pPr>
            <w:r>
              <w:t>Including Use-case: N/A.</w:t>
            </w:r>
          </w:p>
          <w:p w14:paraId="5108BAC9" w14:textId="77777777" w:rsidR="00850A15" w:rsidRDefault="00850A15" w:rsidP="007A60EB">
            <w:pPr>
              <w:pStyle w:val="ListParagraph"/>
              <w:widowControl w:val="0"/>
              <w:numPr>
                <w:ilvl w:val="0"/>
                <w:numId w:val="50"/>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7A60EB">
            <w:pPr>
              <w:pStyle w:val="ListParagraph"/>
              <w:widowControl w:val="0"/>
              <w:numPr>
                <w:ilvl w:val="0"/>
                <w:numId w:val="52"/>
              </w:numPr>
            </w:pPr>
            <w:r>
              <w:t>Filter bar shall be shown on the top to help Store Owner find consignment faster.</w:t>
            </w:r>
          </w:p>
          <w:p w14:paraId="4F5CFC0B" w14:textId="77777777" w:rsidR="00850A15" w:rsidRDefault="00850A15" w:rsidP="007A60EB">
            <w:pPr>
              <w:pStyle w:val="ListParagraph"/>
              <w:widowControl w:val="0"/>
              <w:numPr>
                <w:ilvl w:val="0"/>
                <w:numId w:val="52"/>
              </w:numPr>
            </w:pPr>
            <w:r>
              <w:t>List are sorted by on request date in reverse chronological order. The most recent request appears first in the list, while the oldest one appears last.</w:t>
            </w:r>
          </w:p>
          <w:p w14:paraId="3D3E0026" w14:textId="77777777" w:rsidR="00850A15" w:rsidRDefault="00850A15" w:rsidP="007A60EB">
            <w:pPr>
              <w:pStyle w:val="ListParagraph"/>
              <w:widowControl w:val="0"/>
              <w:numPr>
                <w:ilvl w:val="0"/>
                <w:numId w:val="52"/>
              </w:numPr>
            </w:pPr>
            <w:r>
              <w:t>The list shall help Store Owner indicate that which consignment has been viewed and which one has not been viewed.</w:t>
            </w:r>
          </w:p>
          <w:p w14:paraId="0E987698" w14:textId="77777777" w:rsidR="00850A15" w:rsidRDefault="00850A15" w:rsidP="007A60EB">
            <w:pPr>
              <w:pStyle w:val="ListParagraph"/>
              <w:widowControl w:val="0"/>
              <w:numPr>
                <w:ilvl w:val="0"/>
                <w:numId w:val="52"/>
              </w:numPr>
            </w:pPr>
            <w:r>
              <w:t>The list shall help Store Owner indicate that which consignment product was evaluated and which one was not.</w:t>
            </w:r>
          </w:p>
          <w:p w14:paraId="0A0A4EF5" w14:textId="77777777" w:rsidR="00850A15" w:rsidRDefault="00850A15" w:rsidP="007A60EB">
            <w:pPr>
              <w:pStyle w:val="ListParagraph"/>
              <w:widowControl w:val="0"/>
              <w:numPr>
                <w:ilvl w:val="0"/>
                <w:numId w:val="52"/>
              </w:numPr>
            </w:pPr>
            <w:r>
              <w:t>The list shall track Store Owner action for each consignment (accepted or refused).</w:t>
            </w:r>
          </w:p>
          <w:p w14:paraId="4883C726" w14:textId="77777777" w:rsidR="00850A15" w:rsidRDefault="00850A15" w:rsidP="007A60EB">
            <w:pPr>
              <w:pStyle w:val="ListParagraph"/>
              <w:widowControl w:val="0"/>
              <w:numPr>
                <w:ilvl w:val="0"/>
                <w:numId w:val="52"/>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lang w:eastAsia="ja-JP"/>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bookmarkStart w:id="66" w:name="_Toc421297735"/>
      <w:r>
        <w:t xml:space="preserve">Figure </w:t>
      </w:r>
      <w:r>
        <w:fldChar w:fldCharType="begin"/>
      </w:r>
      <w:r>
        <w:instrText xml:space="preserve"> SEQ Figure \* ARABIC </w:instrText>
      </w:r>
      <w:r>
        <w:fldChar w:fldCharType="separate"/>
      </w:r>
      <w:r>
        <w:rPr>
          <w:noProof/>
        </w:rPr>
        <w:t>17</w:t>
      </w:r>
      <w:r>
        <w:fldChar w:fldCharType="end"/>
      </w:r>
      <w:r>
        <w:t>: &lt;Store Owner&gt; View Request Detail</w:t>
      </w:r>
      <w:bookmarkEnd w:id="66"/>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EndPr/>
              <w:sdtContent>
                <w:r>
                  <w:rPr>
                    <w:b/>
                    <w:szCs w:val="24"/>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32436E"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32436E">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32436E">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32436E">
                <w:pPr>
                  <w:widowControl w:val="0"/>
                </w:pPr>
                <w:r>
                  <w:t>PhucTQ</w:t>
                </w:r>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32436E">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32436E">
                <w:pPr>
                  <w:widowControl w:val="0"/>
                </w:pPr>
                <w:r>
                  <w:rPr>
                    <w:szCs w:val="24"/>
                  </w:rP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7A60EB">
            <w:pPr>
              <w:pStyle w:val="ListParagraph"/>
              <w:widowControl w:val="0"/>
              <w:numPr>
                <w:ilvl w:val="0"/>
                <w:numId w:val="48"/>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7A60EB">
            <w:pPr>
              <w:pStyle w:val="ListParagraph"/>
              <w:widowControl w:val="0"/>
              <w:numPr>
                <w:ilvl w:val="0"/>
                <w:numId w:val="48"/>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7A60EB">
            <w:pPr>
              <w:pStyle w:val="ListParagraph"/>
              <w:widowControl w:val="0"/>
              <w:numPr>
                <w:ilvl w:val="0"/>
                <w:numId w:val="48"/>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7A60EB">
            <w:pPr>
              <w:pStyle w:val="ListParagraph"/>
              <w:widowControl w:val="0"/>
              <w:numPr>
                <w:ilvl w:val="0"/>
                <w:numId w:val="48"/>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7A60EB">
            <w:pPr>
              <w:pStyle w:val="ListParagraph"/>
              <w:widowControl w:val="0"/>
              <w:numPr>
                <w:ilvl w:val="0"/>
                <w:numId w:val="49"/>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7A60EB">
            <w:pPr>
              <w:pStyle w:val="ListParagraph"/>
              <w:widowControl w:val="0"/>
              <w:numPr>
                <w:ilvl w:val="0"/>
                <w:numId w:val="50"/>
              </w:numPr>
            </w:pPr>
            <w:r>
              <w:rPr>
                <w:b/>
              </w:rPr>
              <w:t>Success</w:t>
            </w:r>
            <w:r>
              <w:t>: Detail information of consignment request is shown.</w:t>
            </w:r>
          </w:p>
          <w:p w14:paraId="2DD1F241" w14:textId="77777777" w:rsidR="0032436E" w:rsidRDefault="0032436E" w:rsidP="007A60EB">
            <w:pPr>
              <w:pStyle w:val="ListParagraph"/>
              <w:widowControl w:val="0"/>
              <w:numPr>
                <w:ilvl w:val="0"/>
                <w:numId w:val="50"/>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7A60EB">
                  <w:pPr>
                    <w:pStyle w:val="ListParagraph"/>
                    <w:numPr>
                      <w:ilvl w:val="0"/>
                      <w:numId w:val="51"/>
                    </w:numPr>
                    <w:spacing w:after="0"/>
                  </w:pPr>
                  <w:r>
                    <w:t>Product Name</w:t>
                  </w:r>
                </w:p>
                <w:p w14:paraId="3410BC70" w14:textId="77777777" w:rsidR="0032436E" w:rsidRDefault="0032436E" w:rsidP="007A60EB">
                  <w:pPr>
                    <w:pStyle w:val="ListParagraph"/>
                    <w:numPr>
                      <w:ilvl w:val="0"/>
                      <w:numId w:val="51"/>
                    </w:numPr>
                    <w:spacing w:after="0"/>
                  </w:pPr>
                  <w:r>
                    <w:t>Product Image</w:t>
                  </w:r>
                </w:p>
                <w:p w14:paraId="0119F5CC" w14:textId="77777777" w:rsidR="0032436E" w:rsidRDefault="0032436E" w:rsidP="007A60EB">
                  <w:pPr>
                    <w:pStyle w:val="ListParagraph"/>
                    <w:numPr>
                      <w:ilvl w:val="0"/>
                      <w:numId w:val="51"/>
                    </w:numPr>
                    <w:spacing w:after="0"/>
                  </w:pPr>
                  <w:r>
                    <w:t>Product Description</w:t>
                  </w:r>
                </w:p>
                <w:p w14:paraId="5BF7562B" w14:textId="77777777" w:rsidR="0032436E" w:rsidRDefault="0032436E" w:rsidP="007A60EB">
                  <w:pPr>
                    <w:pStyle w:val="ListParagraph"/>
                    <w:numPr>
                      <w:ilvl w:val="0"/>
                      <w:numId w:val="51"/>
                    </w:numPr>
                    <w:spacing w:after="0"/>
                  </w:pPr>
                  <w:r>
                    <w:t>Request Date</w:t>
                  </w:r>
                </w:p>
                <w:p w14:paraId="3AB19F44" w14:textId="77777777" w:rsidR="0032436E" w:rsidRDefault="0032436E" w:rsidP="007A60EB">
                  <w:pPr>
                    <w:pStyle w:val="ListParagraph"/>
                    <w:numPr>
                      <w:ilvl w:val="0"/>
                      <w:numId w:val="51"/>
                    </w:numPr>
                    <w:spacing w:after="0"/>
                  </w:pPr>
                  <w:r>
                    <w:t>Consign Price</w:t>
                  </w:r>
                </w:p>
                <w:p w14:paraId="4B37CB5E" w14:textId="77777777" w:rsidR="0032436E" w:rsidRDefault="0032436E" w:rsidP="007A60EB">
                  <w:pPr>
                    <w:pStyle w:val="ListParagraph"/>
                    <w:numPr>
                      <w:ilvl w:val="0"/>
                      <w:numId w:val="51"/>
                    </w:numPr>
                    <w:spacing w:after="0"/>
                  </w:pPr>
                  <w:r>
                    <w:t>Transfer Date</w:t>
                  </w:r>
                </w:p>
                <w:p w14:paraId="3681C2EB" w14:textId="77777777" w:rsidR="0032436E" w:rsidRDefault="0032436E" w:rsidP="007A60EB">
                  <w:pPr>
                    <w:pStyle w:val="ListParagraph"/>
                    <w:numPr>
                      <w:ilvl w:val="0"/>
                      <w:numId w:val="51"/>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7A60EB">
            <w:pPr>
              <w:pStyle w:val="ListParagraph"/>
              <w:widowControl w:val="0"/>
              <w:numPr>
                <w:ilvl w:val="0"/>
                <w:numId w:val="50"/>
              </w:numPr>
            </w:pPr>
            <w:r>
              <w:t>Included Use-case: N/A.</w:t>
            </w:r>
          </w:p>
          <w:p w14:paraId="22382BD2" w14:textId="77777777" w:rsidR="0032436E" w:rsidRDefault="0032436E" w:rsidP="007A60EB">
            <w:pPr>
              <w:pStyle w:val="ListParagraph"/>
              <w:widowControl w:val="0"/>
              <w:numPr>
                <w:ilvl w:val="0"/>
                <w:numId w:val="50"/>
              </w:numPr>
            </w:pPr>
            <w:r>
              <w:t>Extended Use-case: View Request List.</w:t>
            </w:r>
          </w:p>
          <w:p w14:paraId="5FF5E92F" w14:textId="77777777" w:rsidR="0032436E" w:rsidRDefault="0032436E" w:rsidP="007A60EB">
            <w:pPr>
              <w:pStyle w:val="ListParagraph"/>
              <w:widowControl w:val="0"/>
              <w:numPr>
                <w:ilvl w:val="0"/>
                <w:numId w:val="50"/>
              </w:numPr>
            </w:pPr>
            <w:r>
              <w:t>Including Use-case: N/A.</w:t>
            </w:r>
          </w:p>
          <w:p w14:paraId="77FF9E5E" w14:textId="77777777" w:rsidR="0032436E" w:rsidRDefault="0032436E" w:rsidP="007A60EB">
            <w:pPr>
              <w:pStyle w:val="ListParagraph"/>
              <w:widowControl w:val="0"/>
              <w:numPr>
                <w:ilvl w:val="0"/>
                <w:numId w:val="50"/>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7A60EB">
            <w:pPr>
              <w:pStyle w:val="ListParagraph"/>
              <w:numPr>
                <w:ilvl w:val="0"/>
                <w:numId w:val="52"/>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lang w:eastAsia="ja-JP"/>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7" w:name="_Toc421297736"/>
      <w:r>
        <w:t xml:space="preserve">Figure </w:t>
      </w:r>
      <w:r>
        <w:fldChar w:fldCharType="begin"/>
      </w:r>
      <w:r>
        <w:instrText xml:space="preserve"> SEQ Figure \* ARABIC </w:instrText>
      </w:r>
      <w:r>
        <w:fldChar w:fldCharType="separate"/>
      </w:r>
      <w:r w:rsidR="0032436E">
        <w:rPr>
          <w:noProof/>
        </w:rPr>
        <w:t>18</w:t>
      </w:r>
      <w:r>
        <w:fldChar w:fldCharType="end"/>
      </w:r>
      <w:r w:rsidRPr="006D162F">
        <w:t>: &lt;</w:t>
      </w:r>
      <w:r>
        <w:t>Store Owner</w:t>
      </w:r>
      <w:r w:rsidRPr="006D162F">
        <w:t>&gt;</w:t>
      </w:r>
      <w:r>
        <w:t xml:space="preserve"> Normal</w:t>
      </w:r>
      <w:r w:rsidRPr="006D162F">
        <w:t xml:space="preserve"> </w:t>
      </w:r>
      <w:r>
        <w:t>Accept Request</w:t>
      </w:r>
      <w:bookmarkEnd w:id="67"/>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EndPr/>
              <w:sdtContent>
                <w:r>
                  <w:rPr>
                    <w:b/>
                    <w:szCs w:val="24"/>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32436E">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32436E">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32436E">
                <w:pPr>
                  <w:widowControl w:val="0"/>
                  <w:spacing w:after="0"/>
                </w:pPr>
                <w:r>
                  <w:t>PhucTQ</w:t>
                </w:r>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32436E">
                <w:pPr>
                  <w:widowControl w:val="0"/>
                  <w:spacing w:after="0"/>
                </w:pPr>
                <w:r>
                  <w:rPr>
                    <w:szCs w:val="24"/>
                  </w:rP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7A60EB">
            <w:pPr>
              <w:pStyle w:val="ListParagraph"/>
              <w:widowControl w:val="0"/>
              <w:numPr>
                <w:ilvl w:val="0"/>
                <w:numId w:val="48"/>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7A60EB">
            <w:pPr>
              <w:pStyle w:val="ListParagraph"/>
              <w:widowControl w:val="0"/>
              <w:numPr>
                <w:ilvl w:val="0"/>
                <w:numId w:val="48"/>
              </w:numPr>
            </w:pPr>
            <w:r>
              <w:t xml:space="preserve">This use case allow Store Owner accept consignment request after the product is evaluated by </w:t>
            </w:r>
            <w:commentRangeStart w:id="68"/>
            <w:r>
              <w:t>pricing service</w:t>
            </w:r>
            <w:commentRangeEnd w:id="68"/>
            <w:r>
              <w:rPr>
                <w:rStyle w:val="CommentReference"/>
                <w:lang w:eastAsia="en-US"/>
              </w:rPr>
              <w:commentReference w:id="68"/>
            </w:r>
            <w:r>
              <w:t>.</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7A60EB">
            <w:pPr>
              <w:pStyle w:val="ListParagraph"/>
              <w:widowControl w:val="0"/>
              <w:numPr>
                <w:ilvl w:val="0"/>
                <w:numId w:val="48"/>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7A60EB">
            <w:pPr>
              <w:pStyle w:val="ListParagraph"/>
              <w:widowControl w:val="0"/>
              <w:numPr>
                <w:ilvl w:val="0"/>
                <w:numId w:val="48"/>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7A60EB">
            <w:pPr>
              <w:pStyle w:val="ListParagraph"/>
              <w:widowControl w:val="0"/>
              <w:numPr>
                <w:ilvl w:val="0"/>
                <w:numId w:val="49"/>
              </w:numPr>
            </w:pPr>
            <w:r>
              <w:t>Store Owner has logged onto the system.</w:t>
            </w:r>
          </w:p>
          <w:p w14:paraId="0BD1E945" w14:textId="77777777" w:rsidR="0032436E" w:rsidRDefault="0032436E" w:rsidP="007A60EB">
            <w:pPr>
              <w:pStyle w:val="ListParagraph"/>
              <w:widowControl w:val="0"/>
              <w:numPr>
                <w:ilvl w:val="0"/>
                <w:numId w:val="49"/>
              </w:numPr>
            </w:pPr>
            <w:r>
              <w:t>The consignment product’s price has been evaluated.</w:t>
            </w:r>
          </w:p>
          <w:p w14:paraId="0EEEB3BE" w14:textId="77777777" w:rsidR="0032436E" w:rsidRDefault="0032436E" w:rsidP="007A60EB">
            <w:pPr>
              <w:pStyle w:val="ListParagraph"/>
              <w:widowControl w:val="0"/>
              <w:numPr>
                <w:ilvl w:val="0"/>
                <w:numId w:val="49"/>
              </w:numPr>
            </w:pPr>
            <w:r>
              <w:t>The consignment has not been accepted or refused by Store Owner.</w:t>
            </w:r>
          </w:p>
          <w:p w14:paraId="767231EC" w14:textId="77777777" w:rsidR="0032436E" w:rsidRDefault="0032436E" w:rsidP="007A60EB">
            <w:pPr>
              <w:pStyle w:val="ListParagraph"/>
              <w:widowControl w:val="0"/>
              <w:numPr>
                <w:ilvl w:val="0"/>
                <w:numId w:val="49"/>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7A60EB">
            <w:pPr>
              <w:pStyle w:val="ListParagraph"/>
              <w:widowControl w:val="0"/>
              <w:numPr>
                <w:ilvl w:val="0"/>
                <w:numId w:val="50"/>
              </w:numPr>
            </w:pPr>
            <w:r>
              <w:rPr>
                <w:b/>
              </w:rPr>
              <w:t>Success</w:t>
            </w:r>
            <w:r>
              <w:t>: The consignment has been accepted.</w:t>
            </w:r>
          </w:p>
          <w:p w14:paraId="0BE488B7" w14:textId="77777777" w:rsidR="0032436E" w:rsidRDefault="0032436E" w:rsidP="007A60EB">
            <w:pPr>
              <w:pStyle w:val="ListParagraph"/>
              <w:widowControl w:val="0"/>
              <w:numPr>
                <w:ilvl w:val="0"/>
                <w:numId w:val="50"/>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7A60EB">
                  <w:pPr>
                    <w:pStyle w:val="ListParagraph"/>
                    <w:numPr>
                      <w:ilvl w:val="0"/>
                      <w:numId w:val="50"/>
                    </w:numPr>
                    <w:spacing w:after="0"/>
                  </w:pPr>
                  <w:r>
                    <w:t>Consign Price label</w:t>
                  </w:r>
                </w:p>
                <w:p w14:paraId="775B9EE6" w14:textId="77777777" w:rsidR="0032436E" w:rsidRDefault="0032436E" w:rsidP="007A60EB">
                  <w:pPr>
                    <w:pStyle w:val="ListParagraph"/>
                    <w:numPr>
                      <w:ilvl w:val="0"/>
                      <w:numId w:val="50"/>
                    </w:numPr>
                    <w:spacing w:after="0"/>
                  </w:pPr>
                  <w:r>
                    <w:t>Accept command</w:t>
                  </w:r>
                </w:p>
                <w:p w14:paraId="10EBE362" w14:textId="77777777" w:rsidR="0032436E" w:rsidRDefault="0032436E" w:rsidP="007A60EB">
                  <w:pPr>
                    <w:pStyle w:val="ListParagraph"/>
                    <w:numPr>
                      <w:ilvl w:val="0"/>
                      <w:numId w:val="50"/>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7A60EB">
            <w:pPr>
              <w:pStyle w:val="ListParagraph"/>
              <w:widowControl w:val="0"/>
              <w:numPr>
                <w:ilvl w:val="0"/>
                <w:numId w:val="50"/>
              </w:numPr>
            </w:pPr>
            <w:r>
              <w:t>Included Use-cases: N/A</w:t>
            </w:r>
          </w:p>
          <w:p w14:paraId="544A17BB" w14:textId="77777777" w:rsidR="0032436E" w:rsidRDefault="0032436E" w:rsidP="007A60EB">
            <w:pPr>
              <w:pStyle w:val="ListParagraph"/>
              <w:widowControl w:val="0"/>
              <w:numPr>
                <w:ilvl w:val="0"/>
                <w:numId w:val="50"/>
              </w:numPr>
            </w:pPr>
            <w:r>
              <w:t>Extended Use-case: N/A</w:t>
            </w:r>
          </w:p>
          <w:p w14:paraId="397D4EDB" w14:textId="77777777" w:rsidR="0032436E" w:rsidRDefault="0032436E" w:rsidP="007A60EB">
            <w:pPr>
              <w:pStyle w:val="ListParagraph"/>
              <w:widowControl w:val="0"/>
              <w:numPr>
                <w:ilvl w:val="0"/>
                <w:numId w:val="50"/>
              </w:numPr>
            </w:pPr>
            <w:r>
              <w:t>Including Use-case: N/A</w:t>
            </w:r>
          </w:p>
          <w:p w14:paraId="1746ECF2" w14:textId="77777777" w:rsidR="0032436E" w:rsidRDefault="0032436E" w:rsidP="007A60EB">
            <w:pPr>
              <w:pStyle w:val="ListParagraph"/>
              <w:widowControl w:val="0"/>
              <w:numPr>
                <w:ilvl w:val="0"/>
                <w:numId w:val="50"/>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7A60EB">
            <w:pPr>
              <w:pStyle w:val="ListParagraph"/>
              <w:widowControl w:val="0"/>
              <w:numPr>
                <w:ilvl w:val="0"/>
                <w:numId w:val="52"/>
              </w:numPr>
            </w:pPr>
            <w:r>
              <w:t xml:space="preserve">Consign price was evaluated in use case </w:t>
            </w:r>
            <w:r>
              <w:rPr>
                <w:b/>
                <w:szCs w:val="24"/>
                <w:lang w:val="en-US"/>
              </w:rPr>
              <w:t>Consign product.</w:t>
            </w:r>
          </w:p>
          <w:p w14:paraId="2E586B3D" w14:textId="77777777" w:rsidR="0032436E" w:rsidRDefault="0032436E" w:rsidP="007A60EB">
            <w:pPr>
              <w:pStyle w:val="ListParagraph"/>
              <w:widowControl w:val="0"/>
              <w:numPr>
                <w:ilvl w:val="0"/>
                <w:numId w:val="52"/>
              </w:numPr>
            </w:pPr>
            <w:r>
              <w:t>System shall notify customer after consignment is accepted.</w:t>
            </w:r>
          </w:p>
          <w:p w14:paraId="1116D150"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9"/>
            <w:r>
              <w:t>seventh day</w:t>
            </w:r>
            <w:commentRangeEnd w:id="69"/>
            <w:r>
              <w:rPr>
                <w:rStyle w:val="CommentReference"/>
                <w:lang w:eastAsia="en-US"/>
              </w:rPr>
              <w:commentReference w:id="69"/>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lang w:eastAsia="ja-JP"/>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70" w:name="_Toc421297737"/>
      <w:r>
        <w:t xml:space="preserve">Figure </w:t>
      </w:r>
      <w:r>
        <w:fldChar w:fldCharType="begin"/>
      </w:r>
      <w:r>
        <w:instrText xml:space="preserve"> SEQ Figure \* ARABIC </w:instrText>
      </w:r>
      <w:r>
        <w:fldChar w:fldCharType="separate"/>
      </w:r>
      <w:r w:rsidR="0032436E">
        <w:rPr>
          <w:noProof/>
        </w:rPr>
        <w:t>19</w:t>
      </w:r>
      <w:r>
        <w:fldChar w:fldCharType="end"/>
      </w:r>
      <w:r w:rsidRPr="006D162F">
        <w:t>: &lt;</w:t>
      </w:r>
      <w:r>
        <w:t>Store Owner</w:t>
      </w:r>
      <w:r w:rsidRPr="006D162F">
        <w:t>&gt;</w:t>
      </w:r>
      <w:r>
        <w:t xml:space="preserve"> Accept Request and Set Price</w:t>
      </w:r>
      <w:bookmarkEnd w:id="70"/>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EndPr/>
              <w:sdtContent>
                <w: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32436E"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32436E">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32436E">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32436E">
                <w:pPr>
                  <w:widowControl w:val="0"/>
                  <w:spacing w:after="0"/>
                </w:pPr>
                <w:r>
                  <w:t>PhucTQ</w:t>
                </w:r>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32436E">
                <w:pPr>
                  <w:widowControl w:val="0"/>
                  <w:spacing w:after="0"/>
                </w:pPr>
                <w:r>
                  <w:rPr>
                    <w:szCs w:val="24"/>
                  </w:rP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7A60EB">
            <w:pPr>
              <w:pStyle w:val="ListParagraph"/>
              <w:widowControl w:val="0"/>
              <w:numPr>
                <w:ilvl w:val="0"/>
                <w:numId w:val="48"/>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7A60EB">
            <w:pPr>
              <w:pStyle w:val="ListParagraph"/>
              <w:widowControl w:val="0"/>
              <w:numPr>
                <w:ilvl w:val="0"/>
                <w:numId w:val="48"/>
              </w:numPr>
            </w:pPr>
            <w:r>
              <w:t xml:space="preserve">This use allow Store Owner accept consignment request while product cannot be evaluated by </w:t>
            </w:r>
            <w:commentRangeStart w:id="71"/>
            <w:r>
              <w:t>pricing service</w:t>
            </w:r>
            <w:commentRangeEnd w:id="71"/>
            <w:r>
              <w:rPr>
                <w:rStyle w:val="CommentReference"/>
                <w:lang w:eastAsia="en-US"/>
              </w:rPr>
              <w:commentReference w:id="71"/>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7A60EB">
            <w:pPr>
              <w:pStyle w:val="ListParagraph"/>
              <w:widowControl w:val="0"/>
              <w:numPr>
                <w:ilvl w:val="0"/>
                <w:numId w:val="48"/>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7A60EB">
            <w:pPr>
              <w:pStyle w:val="ListParagraph"/>
              <w:widowControl w:val="0"/>
              <w:numPr>
                <w:ilvl w:val="0"/>
                <w:numId w:val="48"/>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7A60EB">
            <w:pPr>
              <w:pStyle w:val="ListParagraph"/>
              <w:widowControl w:val="0"/>
              <w:numPr>
                <w:ilvl w:val="0"/>
                <w:numId w:val="49"/>
              </w:numPr>
            </w:pPr>
            <w:r>
              <w:t>Store Owner has logged onto the system.</w:t>
            </w:r>
          </w:p>
          <w:p w14:paraId="1888EB28" w14:textId="77777777" w:rsidR="0032436E" w:rsidRDefault="0032436E" w:rsidP="007A60EB">
            <w:pPr>
              <w:pStyle w:val="ListParagraph"/>
              <w:widowControl w:val="0"/>
              <w:numPr>
                <w:ilvl w:val="0"/>
                <w:numId w:val="49"/>
              </w:numPr>
            </w:pPr>
            <w:r>
              <w:t xml:space="preserve">The consignment product’s price has </w:t>
            </w:r>
            <w:r>
              <w:rPr>
                <w:b/>
              </w:rPr>
              <w:t>not</w:t>
            </w:r>
            <w:r>
              <w:t xml:space="preserve"> been evaluated.</w:t>
            </w:r>
          </w:p>
          <w:p w14:paraId="57B20FE2" w14:textId="77777777" w:rsidR="0032436E" w:rsidRDefault="0032436E" w:rsidP="007A60EB">
            <w:pPr>
              <w:pStyle w:val="ListParagraph"/>
              <w:widowControl w:val="0"/>
              <w:numPr>
                <w:ilvl w:val="0"/>
                <w:numId w:val="49"/>
              </w:numPr>
            </w:pPr>
            <w:r>
              <w:t>The consignment has not been accepted or refused by Store Owner.</w:t>
            </w:r>
          </w:p>
          <w:p w14:paraId="65182D56" w14:textId="77777777" w:rsidR="0032436E" w:rsidRDefault="0032436E" w:rsidP="007A60EB">
            <w:pPr>
              <w:pStyle w:val="ListParagraph"/>
              <w:widowControl w:val="0"/>
              <w:numPr>
                <w:ilvl w:val="0"/>
                <w:numId w:val="49"/>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7A60EB">
            <w:pPr>
              <w:pStyle w:val="ListParagraph"/>
              <w:widowControl w:val="0"/>
              <w:numPr>
                <w:ilvl w:val="0"/>
                <w:numId w:val="50"/>
              </w:numPr>
            </w:pPr>
            <w:r>
              <w:rPr>
                <w:b/>
              </w:rPr>
              <w:t>Success</w:t>
            </w:r>
            <w:r>
              <w:t>: The consignment has been accepted and consign price has been set.</w:t>
            </w:r>
          </w:p>
          <w:p w14:paraId="4B5F60DF" w14:textId="77777777" w:rsidR="0032436E" w:rsidRDefault="0032436E" w:rsidP="007A60EB">
            <w:pPr>
              <w:pStyle w:val="ListParagraph"/>
              <w:widowControl w:val="0"/>
              <w:numPr>
                <w:ilvl w:val="0"/>
                <w:numId w:val="50"/>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7A60EB">
                  <w:pPr>
                    <w:pStyle w:val="ListParagraph"/>
                    <w:numPr>
                      <w:ilvl w:val="0"/>
                      <w:numId w:val="50"/>
                    </w:numPr>
                    <w:spacing w:after="0"/>
                  </w:pPr>
                  <w:r>
                    <w:t>Consign Price free text field</w:t>
                  </w:r>
                </w:p>
                <w:p w14:paraId="7238E8A1" w14:textId="77777777" w:rsidR="0032436E" w:rsidRDefault="0032436E" w:rsidP="007A60EB">
                  <w:pPr>
                    <w:pStyle w:val="ListParagraph"/>
                    <w:numPr>
                      <w:ilvl w:val="0"/>
                      <w:numId w:val="50"/>
                    </w:numPr>
                    <w:spacing w:after="0"/>
                  </w:pPr>
                  <w:r>
                    <w:t>Accept command</w:t>
                  </w:r>
                </w:p>
                <w:p w14:paraId="0C414C99" w14:textId="77777777" w:rsidR="0032436E" w:rsidRDefault="0032436E" w:rsidP="007A60EB">
                  <w:pPr>
                    <w:pStyle w:val="ListParagraph"/>
                    <w:numPr>
                      <w:ilvl w:val="0"/>
                      <w:numId w:val="50"/>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7A60EB">
            <w:pPr>
              <w:pStyle w:val="ListParagraph"/>
              <w:widowControl w:val="0"/>
              <w:numPr>
                <w:ilvl w:val="0"/>
                <w:numId w:val="50"/>
              </w:numPr>
            </w:pPr>
            <w:r>
              <w:t>Included Use-cases: N/A</w:t>
            </w:r>
          </w:p>
          <w:p w14:paraId="04F48682" w14:textId="77777777" w:rsidR="0032436E" w:rsidRDefault="0032436E" w:rsidP="007A60EB">
            <w:pPr>
              <w:pStyle w:val="ListParagraph"/>
              <w:widowControl w:val="0"/>
              <w:numPr>
                <w:ilvl w:val="0"/>
                <w:numId w:val="50"/>
              </w:numPr>
            </w:pPr>
            <w:r>
              <w:t>Extended Use-case: N/A</w:t>
            </w:r>
          </w:p>
          <w:p w14:paraId="33D8E5C5" w14:textId="77777777" w:rsidR="0032436E" w:rsidRDefault="0032436E" w:rsidP="007A60EB">
            <w:pPr>
              <w:pStyle w:val="ListParagraph"/>
              <w:widowControl w:val="0"/>
              <w:numPr>
                <w:ilvl w:val="0"/>
                <w:numId w:val="50"/>
              </w:numPr>
            </w:pPr>
            <w:r>
              <w:t>Including Use-case: N/A</w:t>
            </w:r>
          </w:p>
          <w:p w14:paraId="22F3876B" w14:textId="77777777" w:rsidR="0032436E" w:rsidRDefault="0032436E" w:rsidP="007A60EB">
            <w:pPr>
              <w:pStyle w:val="ListParagraph"/>
              <w:widowControl w:val="0"/>
              <w:numPr>
                <w:ilvl w:val="0"/>
                <w:numId w:val="50"/>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7A60EB">
            <w:pPr>
              <w:pStyle w:val="ListParagraph"/>
              <w:widowControl w:val="0"/>
              <w:numPr>
                <w:ilvl w:val="0"/>
                <w:numId w:val="52"/>
              </w:numPr>
            </w:pPr>
            <w:r>
              <w:t>Consign Product is evaluated by Store Owner.</w:t>
            </w:r>
          </w:p>
          <w:p w14:paraId="27B2B560" w14:textId="77777777" w:rsidR="0032436E" w:rsidRDefault="0032436E" w:rsidP="007A60EB">
            <w:pPr>
              <w:pStyle w:val="ListParagraph"/>
              <w:widowControl w:val="0"/>
              <w:numPr>
                <w:ilvl w:val="0"/>
                <w:numId w:val="52"/>
              </w:numPr>
            </w:pPr>
            <w:r>
              <w:t>System shall notify customer after consignment is accepted.</w:t>
            </w:r>
          </w:p>
          <w:p w14:paraId="0DE4F733"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72"/>
            <w:r>
              <w:t xml:space="preserve">seventh day </w:t>
            </w:r>
            <w:commentRangeEnd w:id="72"/>
            <w:r>
              <w:rPr>
                <w:rStyle w:val="CommentReference"/>
                <w:lang w:eastAsia="en-US"/>
              </w:rPr>
              <w:commentReference w:id="72"/>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lang w:eastAsia="ja-JP"/>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3" w:name="_Toc421297738"/>
      <w:r>
        <w:t xml:space="preserve">Figure </w:t>
      </w:r>
      <w:r>
        <w:fldChar w:fldCharType="begin"/>
      </w:r>
      <w:r>
        <w:instrText xml:space="preserve"> SEQ Figure \* ARABIC </w:instrText>
      </w:r>
      <w:r>
        <w:fldChar w:fldCharType="separate"/>
      </w:r>
      <w:r w:rsidR="0032436E">
        <w:rPr>
          <w:noProof/>
        </w:rPr>
        <w:t>20</w:t>
      </w:r>
      <w:r>
        <w:fldChar w:fldCharType="end"/>
      </w:r>
      <w:r w:rsidRPr="006D162F">
        <w:t>: &lt;</w:t>
      </w:r>
      <w:r>
        <w:t>Store Owner</w:t>
      </w:r>
      <w:r w:rsidRPr="006D162F">
        <w:t>&gt;</w:t>
      </w:r>
      <w:r>
        <w:t xml:space="preserve"> Refuse Request</w:t>
      </w:r>
      <w:bookmarkEnd w:id="73"/>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EndPr/>
              <w:sdtContent>
                <w: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32436E">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32436E">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32436E">
                <w:pPr>
                  <w:widowControl w:val="0"/>
                  <w:spacing w:after="0"/>
                </w:pPr>
                <w:r>
                  <w:t>PhucTQ</w:t>
                </w:r>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32436E">
                <w:pPr>
                  <w:widowControl w:val="0"/>
                  <w:spacing w:after="0"/>
                </w:pPr>
                <w:r>
                  <w:rPr>
                    <w:szCs w:val="24"/>
                  </w:rP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7A60EB">
            <w:pPr>
              <w:pStyle w:val="ListParagraph"/>
              <w:widowControl w:val="0"/>
              <w:numPr>
                <w:ilvl w:val="0"/>
                <w:numId w:val="48"/>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7A60EB">
            <w:pPr>
              <w:pStyle w:val="ListParagraph"/>
              <w:widowControl w:val="0"/>
              <w:numPr>
                <w:ilvl w:val="0"/>
                <w:numId w:val="48"/>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7A60EB">
            <w:pPr>
              <w:pStyle w:val="ListParagraph"/>
              <w:widowControl w:val="0"/>
              <w:numPr>
                <w:ilvl w:val="0"/>
                <w:numId w:val="48"/>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7A60EB">
            <w:pPr>
              <w:pStyle w:val="ListParagraph"/>
              <w:widowControl w:val="0"/>
              <w:numPr>
                <w:ilvl w:val="0"/>
                <w:numId w:val="48"/>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7A60EB">
            <w:pPr>
              <w:pStyle w:val="ListParagraph"/>
              <w:widowControl w:val="0"/>
              <w:numPr>
                <w:ilvl w:val="0"/>
                <w:numId w:val="49"/>
              </w:numPr>
            </w:pPr>
            <w:r>
              <w:t>Store Owner has logged onto the system.</w:t>
            </w:r>
          </w:p>
          <w:p w14:paraId="6C215C05" w14:textId="77777777" w:rsidR="0032436E" w:rsidRDefault="0032436E" w:rsidP="007A60EB">
            <w:pPr>
              <w:pStyle w:val="ListParagraph"/>
              <w:widowControl w:val="0"/>
              <w:numPr>
                <w:ilvl w:val="0"/>
                <w:numId w:val="49"/>
              </w:numPr>
            </w:pPr>
            <w:r>
              <w:t>The consignment has not been accepted or refused by Store Owner.</w:t>
            </w:r>
          </w:p>
          <w:p w14:paraId="56D42C78" w14:textId="77777777" w:rsidR="0032436E" w:rsidRDefault="0032436E" w:rsidP="007A60EB">
            <w:pPr>
              <w:pStyle w:val="ListParagraph"/>
              <w:widowControl w:val="0"/>
              <w:numPr>
                <w:ilvl w:val="0"/>
                <w:numId w:val="49"/>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7A60EB">
            <w:pPr>
              <w:pStyle w:val="ListParagraph"/>
              <w:widowControl w:val="0"/>
              <w:numPr>
                <w:ilvl w:val="0"/>
                <w:numId w:val="50"/>
              </w:numPr>
            </w:pPr>
            <w:r>
              <w:rPr>
                <w:b/>
              </w:rPr>
              <w:t>Success</w:t>
            </w:r>
            <w:r>
              <w:t>: The consignment has been refused.</w:t>
            </w:r>
          </w:p>
          <w:p w14:paraId="50E54ACE" w14:textId="77777777" w:rsidR="0032436E" w:rsidRDefault="0032436E" w:rsidP="007A60EB">
            <w:pPr>
              <w:pStyle w:val="ListParagraph"/>
              <w:widowControl w:val="0"/>
              <w:numPr>
                <w:ilvl w:val="0"/>
                <w:numId w:val="50"/>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7A60EB">
                  <w:pPr>
                    <w:pStyle w:val="ListParagraph"/>
                    <w:numPr>
                      <w:ilvl w:val="0"/>
                      <w:numId w:val="50"/>
                    </w:numPr>
                    <w:spacing w:after="0"/>
                  </w:pPr>
                  <w:r>
                    <w:t>Confirm message</w:t>
                  </w:r>
                </w:p>
                <w:p w14:paraId="5FA591D3" w14:textId="77777777" w:rsidR="0032436E" w:rsidRDefault="0032436E" w:rsidP="007A60EB">
                  <w:pPr>
                    <w:pStyle w:val="ListParagraph"/>
                    <w:numPr>
                      <w:ilvl w:val="0"/>
                      <w:numId w:val="50"/>
                    </w:numPr>
                    <w:spacing w:after="0"/>
                  </w:pPr>
                  <w:r>
                    <w:t>Refuse command</w:t>
                  </w:r>
                </w:p>
                <w:p w14:paraId="6DD8274A" w14:textId="77777777" w:rsidR="0032436E" w:rsidRDefault="0032436E" w:rsidP="007A60EB">
                  <w:pPr>
                    <w:pStyle w:val="ListParagraph"/>
                    <w:numPr>
                      <w:ilvl w:val="0"/>
                      <w:numId w:val="50"/>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7A60EB">
            <w:pPr>
              <w:pStyle w:val="ListParagraph"/>
              <w:widowControl w:val="0"/>
              <w:numPr>
                <w:ilvl w:val="0"/>
                <w:numId w:val="50"/>
              </w:numPr>
            </w:pPr>
            <w:r>
              <w:t>Included Use-cases: N/A.</w:t>
            </w:r>
          </w:p>
          <w:p w14:paraId="58F72B92" w14:textId="77777777" w:rsidR="0032436E" w:rsidRDefault="0032436E" w:rsidP="007A60EB">
            <w:pPr>
              <w:pStyle w:val="ListParagraph"/>
              <w:widowControl w:val="0"/>
              <w:numPr>
                <w:ilvl w:val="0"/>
                <w:numId w:val="50"/>
              </w:numPr>
            </w:pPr>
            <w:r>
              <w:t>Extended Use-case: View Request Detail.</w:t>
            </w:r>
          </w:p>
          <w:p w14:paraId="1D4F60A0" w14:textId="77777777" w:rsidR="0032436E" w:rsidRDefault="0032436E" w:rsidP="007A60EB">
            <w:pPr>
              <w:pStyle w:val="ListParagraph"/>
              <w:widowControl w:val="0"/>
              <w:numPr>
                <w:ilvl w:val="0"/>
                <w:numId w:val="50"/>
              </w:numPr>
            </w:pPr>
            <w:r>
              <w:t>Including Use-case: N/A.</w:t>
            </w:r>
          </w:p>
          <w:p w14:paraId="093A92C6" w14:textId="77777777" w:rsidR="0032436E" w:rsidRDefault="0032436E" w:rsidP="007A60EB">
            <w:pPr>
              <w:pStyle w:val="ListParagraph"/>
              <w:widowControl w:val="0"/>
              <w:numPr>
                <w:ilvl w:val="0"/>
                <w:numId w:val="50"/>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7A60EB">
            <w:pPr>
              <w:pStyle w:val="ListParagraph"/>
              <w:widowControl w:val="0"/>
              <w:numPr>
                <w:ilvl w:val="0"/>
                <w:numId w:val="52"/>
              </w:numPr>
            </w:pPr>
            <w:r>
              <w:t>System shall notify customer after consignment is refused.</w:t>
            </w:r>
          </w:p>
          <w:p w14:paraId="1471ED9A" w14:textId="77777777" w:rsidR="0032436E" w:rsidRDefault="0032436E" w:rsidP="007A60EB">
            <w:pPr>
              <w:pStyle w:val="ListParagraph"/>
              <w:widowControl w:val="0"/>
              <w:numPr>
                <w:ilvl w:val="0"/>
                <w:numId w:val="52"/>
              </w:numPr>
            </w:pPr>
            <w:r>
              <w:t xml:space="preserve">Store Owner shall be able to cancel refused-consignment until midnight of the </w:t>
            </w:r>
            <w:commentRangeStart w:id="74"/>
            <w:r>
              <w:t xml:space="preserve">seventh day </w:t>
            </w:r>
            <w:commentRangeEnd w:id="74"/>
            <w:r>
              <w:rPr>
                <w:rStyle w:val="CommentReference"/>
                <w:lang w:eastAsia="en-US"/>
              </w:rPr>
              <w:commentReference w:id="74"/>
            </w:r>
            <w:r>
              <w:t>after refuse.</w:t>
            </w:r>
          </w:p>
        </w:tc>
      </w:tr>
    </w:tbl>
    <w:p w14:paraId="5DF90628" w14:textId="77777777" w:rsidR="00741BB0" w:rsidRPr="00741BB0" w:rsidRDefault="00741BB0" w:rsidP="00741BB0">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2FF9A743" w:rsidR="004D22FE" w:rsidRDefault="00EB6F57" w:rsidP="004D22FE">
      <w:pPr>
        <w:pStyle w:val="ListParagraph"/>
        <w:jc w:val="center"/>
      </w:pPr>
      <w:r>
        <w:rPr>
          <w:noProof/>
          <w:lang w:val="en-US"/>
        </w:rPr>
        <w:drawing>
          <wp:inline distT="0" distB="0" distL="0" distR="0" wp14:anchorId="17928298" wp14:editId="49C95F43">
            <wp:extent cx="5588635" cy="174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1741805"/>
                    </a:xfrm>
                    <a:prstGeom prst="rect">
                      <a:avLst/>
                    </a:prstGeom>
                  </pic:spPr>
                </pic:pic>
              </a:graphicData>
            </a:graphic>
          </wp:inline>
        </w:drawing>
      </w:r>
    </w:p>
    <w:p w14:paraId="14AA8DAE" w14:textId="7BE20879" w:rsidR="004D22FE" w:rsidRPr="006D162F" w:rsidRDefault="0033619E" w:rsidP="0033619E">
      <w:pPr>
        <w:pStyle w:val="Caption"/>
      </w:pPr>
      <w:bookmarkStart w:id="75" w:name="_Toc421297739"/>
      <w:r>
        <w:t xml:space="preserve">Figure </w:t>
      </w:r>
      <w:r>
        <w:fldChar w:fldCharType="begin"/>
      </w:r>
      <w:r>
        <w:instrText xml:space="preserve"> SEQ Figure \* ARABIC </w:instrText>
      </w:r>
      <w:r>
        <w:fldChar w:fldCharType="separate"/>
      </w:r>
      <w:r w:rsidR="0032436E">
        <w:rPr>
          <w:noProof/>
        </w:rPr>
        <w:t>21</w:t>
      </w:r>
      <w:r>
        <w:fldChar w:fldCharType="end"/>
      </w:r>
      <w:r w:rsidR="004D22FE" w:rsidRPr="006D162F">
        <w:t>: &lt;</w:t>
      </w:r>
      <w:r w:rsidR="004D22FE">
        <w:t>Store Owner</w:t>
      </w:r>
      <w:r w:rsidR="004D22FE" w:rsidRPr="006D162F">
        <w:t>&gt;</w:t>
      </w:r>
      <w:r w:rsidR="004D22FE">
        <w:t xml:space="preserve"> Publish On Web</w:t>
      </w:r>
      <w:bookmarkEnd w:id="75"/>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EndPr/>
              <w:sdtContent>
                <w:r>
                  <w:rPr>
                    <w:rFonts w:ascii="Cambria" w:hAnsi="Cambria"/>
                    <w:b/>
                    <w:szCs w:val="24"/>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EndPr/>
          <w:sdtContent>
            <w:tc>
              <w:tcPr>
                <w:tcW w:w="2200" w:type="dxa"/>
              </w:tcPr>
              <w:p w14:paraId="1549883F" w14:textId="77777777" w:rsidR="004D22FE" w:rsidRPr="004A6A7C" w:rsidRDefault="004D22FE" w:rsidP="007F74FA">
                <w:pPr>
                  <w:widowControl w:val="0"/>
                  <w:rPr>
                    <w:szCs w:val="24"/>
                  </w:rPr>
                </w:pPr>
                <w:r>
                  <w:rPr>
                    <w:b/>
                    <w:szCs w:val="24"/>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EndPr/>
          <w:sdtContent>
            <w:tc>
              <w:tcPr>
                <w:tcW w:w="2189" w:type="dxa"/>
              </w:tcPr>
              <w:p w14:paraId="33512114"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EndPr/>
          <w:sdtContent>
            <w:tc>
              <w:tcPr>
                <w:tcW w:w="6590" w:type="dxa"/>
                <w:gridSpan w:val="3"/>
              </w:tcPr>
              <w:p w14:paraId="0384C34C" w14:textId="77777777" w:rsidR="004D22FE" w:rsidRPr="004A6A7C" w:rsidRDefault="004D22FE" w:rsidP="007F74FA">
                <w:pPr>
                  <w:widowControl w:val="0"/>
                  <w:rPr>
                    <w:szCs w:val="24"/>
                  </w:rPr>
                </w:pPr>
                <w:r w:rsidRPr="00331A03">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EndPr/>
          <w:sdtContent>
            <w:tc>
              <w:tcPr>
                <w:tcW w:w="6590" w:type="dxa"/>
                <w:gridSpan w:val="3"/>
              </w:tcPr>
              <w:p w14:paraId="7BC17A2F" w14:textId="77777777" w:rsidR="004D22FE" w:rsidRPr="004A6A7C" w:rsidRDefault="004D22FE" w:rsidP="007F74FA">
                <w:pPr>
                  <w:widowControl w:val="0"/>
                  <w:rPr>
                    <w:szCs w:val="24"/>
                  </w:rPr>
                </w:pPr>
                <w:r>
                  <w:rPr>
                    <w:szCs w:val="24"/>
                  </w:rPr>
                  <w:t>DanQT</w:t>
                </w:r>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EndPr/>
          <w:sdtContent>
            <w:tc>
              <w:tcPr>
                <w:tcW w:w="2200" w:type="dxa"/>
              </w:tcPr>
              <w:p w14:paraId="461247AE" w14:textId="77777777" w:rsidR="004D22FE" w:rsidRPr="004A6A7C" w:rsidRDefault="004D22FE" w:rsidP="007F74FA">
                <w:pPr>
                  <w:widowControl w:val="0"/>
                  <w:rPr>
                    <w:szCs w:val="24"/>
                  </w:rPr>
                </w:pPr>
                <w:r>
                  <w:rPr>
                    <w:szCs w:val="24"/>
                    <w:lang w:val="en-US"/>
                  </w:rP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EndPr/>
          <w:sdtContent>
            <w:tc>
              <w:tcPr>
                <w:tcW w:w="2189" w:type="dxa"/>
              </w:tcPr>
              <w:p w14:paraId="3B481AD8" w14:textId="77777777" w:rsidR="004D22FE" w:rsidRPr="004A6A7C" w:rsidRDefault="004D22FE" w:rsidP="007F74FA">
                <w:pPr>
                  <w:widowControl w:val="0"/>
                  <w:rPr>
                    <w:szCs w:val="24"/>
                  </w:rPr>
                </w:pPr>
                <w:r w:rsidRPr="004A6A7C">
                  <w:rPr>
                    <w:szCs w:val="24"/>
                  </w:rP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chooses one product to raise on website.</w:t>
            </w:r>
          </w:p>
          <w:p w14:paraId="63EB649F" w14:textId="77777777" w:rsidR="004D22FE" w:rsidRPr="004A6A7C" w:rsidRDefault="004D22FE" w:rsidP="007F74FA">
            <w:pPr>
              <w:keepNext/>
              <w:rPr>
                <w:szCs w:val="24"/>
              </w:rPr>
            </w:pPr>
            <w:r w:rsidRPr="004A6A7C">
              <w:rPr>
                <w:b/>
                <w:szCs w:val="24"/>
              </w:rPr>
              <w:lastRenderedPageBreak/>
              <w:t>Goal</w:t>
            </w:r>
            <w:r w:rsidRPr="004A6A7C">
              <w:rPr>
                <w:szCs w:val="24"/>
              </w:rPr>
              <w:t>:</w:t>
            </w:r>
          </w:p>
          <w:p w14:paraId="5880220B" w14:textId="77777777" w:rsidR="004D22FE" w:rsidRPr="004A6A7C" w:rsidRDefault="004D22FE" w:rsidP="007A60EB">
            <w:pPr>
              <w:pStyle w:val="ListParagraph"/>
              <w:widowControl w:val="0"/>
              <w:numPr>
                <w:ilvl w:val="0"/>
                <w:numId w:val="7"/>
              </w:numPr>
              <w:rPr>
                <w:szCs w:val="24"/>
              </w:rPr>
            </w:pPr>
            <w:r>
              <w:rPr>
                <w:szCs w:val="24"/>
                <w:lang w:val="en-US"/>
              </w:rPr>
              <w:t>Successfully publish one product on web.</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52C049C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 publish on web command.</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77777777" w:rsidR="004D22FE" w:rsidRPr="00331A03" w:rsidRDefault="004D22FE" w:rsidP="007A60EB">
            <w:pPr>
              <w:pStyle w:val="ListParagraph"/>
              <w:widowControl w:val="0"/>
              <w:numPr>
                <w:ilvl w:val="0"/>
                <w:numId w:val="8"/>
              </w:numPr>
              <w:rPr>
                <w:szCs w:val="24"/>
              </w:rPr>
            </w:pPr>
            <w:r>
              <w:rPr>
                <w:szCs w:val="24"/>
                <w:lang w:val="en-US"/>
              </w:rPr>
              <w:t>Product status is “In Inventory”.</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35DBA319"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is raised on web and can be found by search function. </w:t>
            </w:r>
          </w:p>
          <w:p w14:paraId="097250E5" w14:textId="59608962"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EB6F57">
              <w:rPr>
                <w:szCs w:val="24"/>
                <w:lang w:val="en-US"/>
              </w:rPr>
              <w:t>Product is not raised on web and can not be found by search function.</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F74FA">
              <w:trPr>
                <w:cantSplit/>
              </w:trPr>
              <w:tc>
                <w:tcPr>
                  <w:tcW w:w="985"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F74FA">
              <w:trPr>
                <w:cantSplit/>
              </w:trPr>
              <w:tc>
                <w:tcPr>
                  <w:tcW w:w="985"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240" w:type="dxa"/>
                </w:tcPr>
                <w:p w14:paraId="10D06575" w14:textId="366E9335" w:rsidR="005F0AE8" w:rsidRDefault="005F0AE8" w:rsidP="005F0AE8">
                  <w:pPr>
                    <w:widowControl w:val="0"/>
                    <w:jc w:val="left"/>
                  </w:pPr>
                  <w:r>
                    <w:t>Store owner sends publish on web command.</w:t>
                  </w:r>
                </w:p>
              </w:tc>
              <w:tc>
                <w:tcPr>
                  <w:tcW w:w="4548" w:type="dxa"/>
                </w:tcPr>
                <w:p w14:paraId="19D804A6" w14:textId="77777777" w:rsidR="005F0AE8" w:rsidRDefault="005F0AE8" w:rsidP="005F0AE8">
                  <w:pPr>
                    <w:widowControl w:val="0"/>
                    <w:jc w:val="left"/>
                    <w:rPr>
                      <w:szCs w:val="24"/>
                      <w:lang w:val="en-US"/>
                    </w:rPr>
                  </w:pPr>
                </w:p>
                <w:p w14:paraId="25D0F706" w14:textId="0F370FCD" w:rsidR="005F0AE8" w:rsidRPr="005F0AE8" w:rsidRDefault="005F0AE8" w:rsidP="00013E3B">
                  <w:pPr>
                    <w:widowControl w:val="0"/>
                    <w:jc w:val="left"/>
                    <w:rPr>
                      <w:szCs w:val="24"/>
                      <w:lang w:val="en-US"/>
                    </w:rPr>
                  </w:pPr>
                  <w:r>
                    <w:rPr>
                      <w:szCs w:val="24"/>
                      <w:lang w:val="en-US"/>
                    </w:rPr>
                    <w:t>System load and display product information.</w:t>
                  </w:r>
                </w:p>
              </w:tc>
            </w:tr>
            <w:tr w:rsidR="004D22FE" w:rsidRPr="004A6A7C" w14:paraId="7218786D" w14:textId="77777777" w:rsidTr="007F74FA">
              <w:trPr>
                <w:cantSplit/>
              </w:trPr>
              <w:tc>
                <w:tcPr>
                  <w:tcW w:w="985" w:type="dxa"/>
                </w:tcPr>
                <w:p w14:paraId="065983BD" w14:textId="5800F7B2" w:rsidR="004D22FE" w:rsidRPr="004A6A7C" w:rsidRDefault="005F0AE8" w:rsidP="007F74FA">
                  <w:pPr>
                    <w:pStyle w:val="NormalWeb"/>
                    <w:widowControl w:val="0"/>
                    <w:spacing w:before="0" w:beforeAutospacing="0" w:after="0" w:afterAutospacing="0"/>
                    <w:jc w:val="right"/>
                    <w:rPr>
                      <w:lang w:eastAsia="ja-JP"/>
                    </w:rPr>
                  </w:pPr>
                  <w:r>
                    <w:rPr>
                      <w:lang w:eastAsia="ja-JP"/>
                    </w:rPr>
                    <w:t>2</w:t>
                  </w:r>
                </w:p>
              </w:tc>
              <w:tc>
                <w:tcPr>
                  <w:tcW w:w="3240" w:type="dxa"/>
                </w:tcPr>
                <w:p w14:paraId="331F9CC3" w14:textId="77777777" w:rsidR="004D22FE" w:rsidRPr="00110EC3" w:rsidRDefault="004D22FE" w:rsidP="00013E3B">
                  <w:pPr>
                    <w:widowControl w:val="0"/>
                    <w:jc w:val="left"/>
                    <w:rPr>
                      <w:szCs w:val="24"/>
                      <w:lang w:val="en-US"/>
                    </w:rPr>
                  </w:pPr>
                  <w:r>
                    <w:rPr>
                      <w:szCs w:val="24"/>
                      <w:lang w:val="en-US"/>
                    </w:rPr>
                    <w:t>Store owner input product’s information to fields.</w:t>
                  </w:r>
                </w:p>
              </w:tc>
              <w:tc>
                <w:tcPr>
                  <w:tcW w:w="4548" w:type="dxa"/>
                </w:tcPr>
                <w:p w14:paraId="60A9BC83" w14:textId="77777777" w:rsidR="00EB6F57" w:rsidRDefault="00EB6F57" w:rsidP="00013E3B">
                  <w:pPr>
                    <w:widowControl w:val="0"/>
                    <w:jc w:val="left"/>
                    <w:rPr>
                      <w:szCs w:val="24"/>
                      <w:lang w:val="en-US"/>
                    </w:rPr>
                  </w:pPr>
                </w:p>
                <w:p w14:paraId="1FEA1446" w14:textId="77777777" w:rsidR="004D22FE" w:rsidRPr="006F3442" w:rsidRDefault="004D22FE" w:rsidP="00013E3B">
                  <w:pPr>
                    <w:widowControl w:val="0"/>
                    <w:jc w:val="left"/>
                    <w:rPr>
                      <w:szCs w:val="24"/>
                      <w:lang w:val="en-US"/>
                    </w:rPr>
                  </w:pPr>
                  <w:r>
                    <w:rPr>
                      <w:szCs w:val="24"/>
                      <w:lang w:val="en-US"/>
                    </w:rPr>
                    <w:t>System checks input values. [Exception 1]</w:t>
                  </w:r>
                </w:p>
              </w:tc>
            </w:tr>
            <w:tr w:rsidR="004D22FE" w:rsidRPr="004A6A7C" w14:paraId="6B2B2888" w14:textId="77777777" w:rsidTr="00013E3B">
              <w:trPr>
                <w:cantSplit/>
              </w:trPr>
              <w:tc>
                <w:tcPr>
                  <w:tcW w:w="985" w:type="dxa"/>
                  <w:tcBorders>
                    <w:bottom w:val="single" w:sz="4" w:space="0" w:color="auto"/>
                  </w:tcBorders>
                </w:tcPr>
                <w:p w14:paraId="2FD0D3E0" w14:textId="6D603056" w:rsidR="004D22FE" w:rsidRPr="004A6A7C" w:rsidRDefault="005F0AE8" w:rsidP="007F74FA">
                  <w:pPr>
                    <w:pStyle w:val="NormalWeb"/>
                    <w:widowControl w:val="0"/>
                    <w:spacing w:before="0" w:beforeAutospacing="0" w:after="0" w:afterAutospacing="0"/>
                    <w:jc w:val="right"/>
                    <w:rPr>
                      <w:lang w:eastAsia="ja-JP"/>
                    </w:rPr>
                  </w:pPr>
                  <w:r>
                    <w:rPr>
                      <w:lang w:eastAsia="ja-JP"/>
                    </w:rPr>
                    <w:t>3</w:t>
                  </w:r>
                </w:p>
              </w:tc>
              <w:tc>
                <w:tcPr>
                  <w:tcW w:w="3240" w:type="dxa"/>
                </w:tcPr>
                <w:p w14:paraId="13EE9449" w14:textId="77777777" w:rsidR="00EB6F57" w:rsidRDefault="004D22FE" w:rsidP="00013E3B">
                  <w:pPr>
                    <w:widowControl w:val="0"/>
                    <w:jc w:val="left"/>
                    <w:rPr>
                      <w:szCs w:val="24"/>
                    </w:rPr>
                  </w:pPr>
                  <w:r>
                    <w:rPr>
                      <w:szCs w:val="24"/>
                    </w:rPr>
                    <w:t xml:space="preserve">Store owner </w:t>
                  </w:r>
                  <w:r w:rsidR="00EB6F57">
                    <w:rPr>
                      <w:szCs w:val="24"/>
                    </w:rPr>
                    <w:t>send publish on web command</w:t>
                  </w:r>
                  <w:r>
                    <w:rPr>
                      <w:szCs w:val="24"/>
                    </w:rPr>
                    <w:t xml:space="preserve">. </w:t>
                  </w:r>
                </w:p>
                <w:p w14:paraId="795D0FF7" w14:textId="42BB66F2" w:rsidR="004D22FE" w:rsidRDefault="004D22FE" w:rsidP="00013E3B">
                  <w:pPr>
                    <w:widowControl w:val="0"/>
                    <w:jc w:val="left"/>
                    <w:rPr>
                      <w:szCs w:val="24"/>
                    </w:rPr>
                  </w:pPr>
                  <w:r>
                    <w:rPr>
                      <w:szCs w:val="24"/>
                    </w:rPr>
                    <w:t>[Alternative 1]</w:t>
                  </w:r>
                </w:p>
              </w:tc>
              <w:tc>
                <w:tcPr>
                  <w:tcW w:w="4548" w:type="dxa"/>
                </w:tcPr>
                <w:p w14:paraId="023A5D89" w14:textId="77777777" w:rsidR="004D22FE" w:rsidRDefault="004D22FE" w:rsidP="00013E3B">
                  <w:pPr>
                    <w:widowControl w:val="0"/>
                    <w:jc w:val="left"/>
                    <w:rPr>
                      <w:szCs w:val="24"/>
                    </w:rPr>
                  </w:pPr>
                </w:p>
                <w:p w14:paraId="14230C57" w14:textId="77777777" w:rsidR="004D22FE" w:rsidRDefault="004D22FE" w:rsidP="007F74FA">
                  <w:pPr>
                    <w:widowControl w:val="0"/>
                    <w:rPr>
                      <w:szCs w:val="24"/>
                    </w:rPr>
                  </w:pPr>
                </w:p>
                <w:p w14:paraId="1C449971" w14:textId="77777777" w:rsidR="004D22FE" w:rsidRDefault="004D22FE" w:rsidP="00013E3B">
                  <w:pPr>
                    <w:widowControl w:val="0"/>
                    <w:rPr>
                      <w:szCs w:val="24"/>
                    </w:rPr>
                  </w:pPr>
                  <w:r>
                    <w:rPr>
                      <w:szCs w:val="24"/>
                    </w:rPr>
                    <w:t>System change product status to “On Web”</w:t>
                  </w:r>
                  <w:r w:rsidR="00013E3B">
                    <w:rPr>
                      <w:szCs w:val="24"/>
                    </w:rPr>
                    <w:t>.</w:t>
                  </w:r>
                  <w:r>
                    <w:rPr>
                      <w:szCs w:val="24"/>
                    </w:rPr>
                    <w:t xml:space="preserve"> [Exception 2]</w:t>
                  </w:r>
                </w:p>
                <w:p w14:paraId="1F9D2899" w14:textId="70B75554" w:rsidR="00013E3B" w:rsidRDefault="00013E3B" w:rsidP="00013E3B">
                  <w:pPr>
                    <w:widowControl w:val="0"/>
                    <w:jc w:val="left"/>
                    <w:rPr>
                      <w:szCs w:val="24"/>
                    </w:rPr>
                  </w:pPr>
                  <w:r>
                    <w:rPr>
                      <w:szCs w:val="24"/>
                    </w:rPr>
                    <w:t>System forwards to success page which display information about product has been published on web.</w:t>
                  </w:r>
                </w:p>
              </w:tc>
            </w:tr>
            <w:tr w:rsidR="00013E3B" w:rsidRPr="004A6A7C" w14:paraId="4566B00F" w14:textId="77777777" w:rsidTr="00013E3B">
              <w:trPr>
                <w:cantSplit/>
              </w:trPr>
              <w:tc>
                <w:tcPr>
                  <w:tcW w:w="985" w:type="dxa"/>
                  <w:tcBorders>
                    <w:bottom w:val="single" w:sz="4" w:space="0" w:color="auto"/>
                  </w:tcBorders>
                </w:tcPr>
                <w:p w14:paraId="7C8430EC" w14:textId="7D024731" w:rsidR="00013E3B" w:rsidRDefault="005F0AE8" w:rsidP="00013E3B">
                  <w:pPr>
                    <w:pStyle w:val="NormalWeb"/>
                    <w:widowControl w:val="0"/>
                    <w:spacing w:before="0" w:beforeAutospacing="0" w:after="0" w:afterAutospacing="0"/>
                    <w:jc w:val="right"/>
                    <w:rPr>
                      <w:lang w:eastAsia="ja-JP"/>
                    </w:rPr>
                  </w:pPr>
                  <w:r>
                    <w:rPr>
                      <w:lang w:eastAsia="ja-JP"/>
                    </w:rPr>
                    <w:t>4</w:t>
                  </w:r>
                </w:p>
              </w:tc>
              <w:tc>
                <w:tcPr>
                  <w:tcW w:w="3240" w:type="dxa"/>
                </w:tcPr>
                <w:p w14:paraId="7655BC40" w14:textId="38B45D27" w:rsidR="00013E3B" w:rsidRDefault="00013E3B" w:rsidP="00013E3B">
                  <w:pPr>
                    <w:widowControl w:val="0"/>
                    <w:jc w:val="left"/>
                  </w:pPr>
                  <w:r>
                    <w:t>Store owner send return to management page command</w:t>
                  </w:r>
                </w:p>
              </w:tc>
              <w:tc>
                <w:tcPr>
                  <w:tcW w:w="4548" w:type="dxa"/>
                </w:tcPr>
                <w:p w14:paraId="7A667563" w14:textId="77777777" w:rsidR="00013E3B" w:rsidRDefault="00013E3B" w:rsidP="007F74FA">
                  <w:pPr>
                    <w:widowControl w:val="0"/>
                  </w:pPr>
                </w:p>
                <w:p w14:paraId="5223E074" w14:textId="51729A8F" w:rsidR="00013E3B" w:rsidRDefault="00013E3B" w:rsidP="00013E3B">
                  <w:pPr>
                    <w:widowControl w:val="0"/>
                    <w:jc w:val="left"/>
                  </w:pPr>
                  <w:r>
                    <w:t>System forwards to management page.</w:t>
                  </w:r>
                </w:p>
              </w:tc>
            </w:tr>
          </w:tbl>
          <w:p w14:paraId="71BED706" w14:textId="7C97A448" w:rsidR="004D22FE" w:rsidRPr="00331A03" w:rsidRDefault="004D22FE" w:rsidP="007F74FA">
            <w:pPr>
              <w:widowControl w:val="0"/>
              <w:rPr>
                <w:szCs w:val="24"/>
                <w:lang w:val="en-US"/>
              </w:rPr>
            </w:pPr>
          </w:p>
          <w:p w14:paraId="414BF77E" w14:textId="77777777"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298D2134" w14:textId="77777777" w:rsidTr="007F74FA">
              <w:trPr>
                <w:cantSplit/>
              </w:trPr>
              <w:tc>
                <w:tcPr>
                  <w:tcW w:w="985" w:type="dxa"/>
                  <w:shd w:val="clear" w:color="auto" w:fill="D9D9D9" w:themeFill="background1" w:themeFillShade="D9"/>
                </w:tcPr>
                <w:p w14:paraId="1A626F6C"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7F74FA">
                  <w:pPr>
                    <w:widowControl w:val="0"/>
                    <w:jc w:val="center"/>
                    <w:rPr>
                      <w:szCs w:val="24"/>
                    </w:rPr>
                  </w:pPr>
                  <w:r w:rsidRPr="004A6A7C">
                    <w:rPr>
                      <w:szCs w:val="24"/>
                    </w:rPr>
                    <w:t>System Response</w:t>
                  </w:r>
                </w:p>
              </w:tc>
            </w:tr>
            <w:tr w:rsidR="004D22FE" w:rsidRPr="004A6A7C" w14:paraId="05F83397" w14:textId="77777777" w:rsidTr="007F74FA">
              <w:trPr>
                <w:cantSplit/>
              </w:trPr>
              <w:tc>
                <w:tcPr>
                  <w:tcW w:w="985" w:type="dxa"/>
                </w:tcPr>
                <w:p w14:paraId="263F8C74"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6EFBF955" w14:textId="74F7DDFC" w:rsidR="004D22FE" w:rsidRDefault="004D22FE" w:rsidP="00013E3B">
                  <w:pPr>
                    <w:widowControl w:val="0"/>
                    <w:jc w:val="left"/>
                    <w:rPr>
                      <w:szCs w:val="24"/>
                    </w:rPr>
                  </w:pPr>
                  <w:r>
                    <w:rPr>
                      <w:szCs w:val="24"/>
                    </w:rPr>
                    <w:t xml:space="preserve">Store owner </w:t>
                  </w:r>
                  <w:r w:rsidR="00EB6F57">
                    <w:rPr>
                      <w:szCs w:val="24"/>
                    </w:rPr>
                    <w:t>send cancel command.</w:t>
                  </w:r>
                </w:p>
              </w:tc>
              <w:tc>
                <w:tcPr>
                  <w:tcW w:w="4548" w:type="dxa"/>
                </w:tcPr>
                <w:p w14:paraId="343D82BE" w14:textId="77777777" w:rsidR="004D22FE" w:rsidRDefault="004D22FE" w:rsidP="007F74FA">
                  <w:pPr>
                    <w:widowControl w:val="0"/>
                    <w:rPr>
                      <w:szCs w:val="24"/>
                    </w:rPr>
                  </w:pPr>
                </w:p>
                <w:p w14:paraId="36CD8871" w14:textId="0CC007B8" w:rsidR="004D22FE" w:rsidRDefault="00EB6F57" w:rsidP="00013E3B">
                  <w:pPr>
                    <w:widowControl w:val="0"/>
                    <w:jc w:val="left"/>
                    <w:rPr>
                      <w:szCs w:val="24"/>
                    </w:rPr>
                  </w:pPr>
                  <w:r>
                    <w:rPr>
                      <w:szCs w:val="24"/>
                    </w:rPr>
                    <w:t>System forwards to management page</w:t>
                  </w:r>
                  <w:r w:rsidR="004D22FE">
                    <w:rPr>
                      <w:szCs w:val="24"/>
                    </w:rPr>
                    <w:t>. No information is recorded.</w:t>
                  </w:r>
                </w:p>
              </w:tc>
            </w:tr>
          </w:tbl>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lastRenderedPageBreak/>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F74FA">
              <w:trPr>
                <w:cantSplit/>
              </w:trPr>
              <w:tc>
                <w:tcPr>
                  <w:tcW w:w="98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t>No</w:t>
                  </w:r>
                </w:p>
              </w:tc>
              <w:tc>
                <w:tcPr>
                  <w:tcW w:w="3240"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F74FA">
              <w:trPr>
                <w:cantSplit/>
              </w:trPr>
              <w:tc>
                <w:tcPr>
                  <w:tcW w:w="985" w:type="dxa"/>
                </w:tcPr>
                <w:p w14:paraId="7296DD6A" w14:textId="77777777" w:rsidR="004D22FE" w:rsidRPr="004A6A7C" w:rsidRDefault="004D22FE" w:rsidP="007F74FA">
                  <w:pPr>
                    <w:widowControl w:val="0"/>
                    <w:jc w:val="right"/>
                    <w:rPr>
                      <w:szCs w:val="24"/>
                    </w:rPr>
                  </w:pPr>
                  <w:r w:rsidRPr="004A6A7C">
                    <w:rPr>
                      <w:szCs w:val="24"/>
                    </w:rPr>
                    <w:t>1</w:t>
                  </w:r>
                </w:p>
              </w:tc>
              <w:tc>
                <w:tcPr>
                  <w:tcW w:w="3240" w:type="dxa"/>
                </w:tcPr>
                <w:p w14:paraId="20B91469" w14:textId="57AC6C88" w:rsidR="004D22FE" w:rsidRPr="00274DAE" w:rsidRDefault="004D22FE" w:rsidP="00013E3B">
                  <w:pPr>
                    <w:widowControl w:val="0"/>
                    <w:jc w:val="left"/>
                    <w:rPr>
                      <w:szCs w:val="24"/>
                      <w:lang w:val="en-US"/>
                    </w:rPr>
                  </w:pPr>
                  <w:r>
                    <w:rPr>
                      <w:szCs w:val="24"/>
                      <w:lang w:val="en-US"/>
                    </w:rPr>
                    <w:t xml:space="preserve">If inputted </w:t>
                  </w:r>
                  <w:r w:rsidR="00EB6F57">
                    <w:rPr>
                      <w:szCs w:val="24"/>
                      <w:lang w:val="en-US"/>
                    </w:rPr>
                    <w:t xml:space="preserve">value for field price </w:t>
                  </w:r>
                  <w:r>
                    <w:rPr>
                      <w:szCs w:val="24"/>
                      <w:lang w:val="en-US"/>
                    </w:rPr>
                    <w:t>is not valid.</w:t>
                  </w:r>
                </w:p>
              </w:tc>
              <w:tc>
                <w:tcPr>
                  <w:tcW w:w="4548" w:type="dxa"/>
                </w:tcPr>
                <w:p w14:paraId="7750BF02" w14:textId="77777777" w:rsidR="004D22FE" w:rsidRDefault="004D22FE" w:rsidP="00013E3B">
                  <w:pPr>
                    <w:widowControl w:val="0"/>
                    <w:jc w:val="left"/>
                    <w:rPr>
                      <w:szCs w:val="24"/>
                      <w:lang w:val="en-US"/>
                    </w:rPr>
                  </w:pPr>
                </w:p>
                <w:p w14:paraId="6FBC98C6" w14:textId="77777777" w:rsidR="004D22FE" w:rsidRPr="00274DAE" w:rsidRDefault="004D22FE" w:rsidP="00013E3B">
                  <w:pPr>
                    <w:widowControl w:val="0"/>
                    <w:jc w:val="left"/>
                    <w:rPr>
                      <w:szCs w:val="24"/>
                      <w:lang w:val="en-US"/>
                    </w:rPr>
                  </w:pPr>
                  <w:r>
                    <w:rPr>
                      <w:szCs w:val="24"/>
                      <w:lang w:val="en-US"/>
                    </w:rPr>
                    <w:t>System show notification and request store owner to enter a new one.</w:t>
                  </w:r>
                </w:p>
              </w:tc>
            </w:tr>
            <w:tr w:rsidR="004D22FE" w:rsidRPr="004A6A7C" w14:paraId="417787BB" w14:textId="77777777" w:rsidTr="007F74FA">
              <w:trPr>
                <w:cantSplit/>
              </w:trPr>
              <w:tc>
                <w:tcPr>
                  <w:tcW w:w="985" w:type="dxa"/>
                </w:tcPr>
                <w:p w14:paraId="2C775458" w14:textId="77777777" w:rsidR="004D22FE" w:rsidRPr="004A6A7C" w:rsidRDefault="004D22FE" w:rsidP="007F74FA">
                  <w:pPr>
                    <w:widowControl w:val="0"/>
                    <w:jc w:val="right"/>
                    <w:rPr>
                      <w:szCs w:val="24"/>
                    </w:rPr>
                  </w:pPr>
                  <w:r>
                    <w:rPr>
                      <w:szCs w:val="24"/>
                    </w:rPr>
                    <w:t>2</w:t>
                  </w:r>
                </w:p>
              </w:tc>
              <w:tc>
                <w:tcPr>
                  <w:tcW w:w="3240" w:type="dxa"/>
                </w:tcPr>
                <w:p w14:paraId="78EB803E" w14:textId="77777777" w:rsidR="004D22FE" w:rsidRDefault="004D22FE" w:rsidP="00013E3B">
                  <w:pPr>
                    <w:widowControl w:val="0"/>
                    <w:jc w:val="left"/>
                    <w:rPr>
                      <w:szCs w:val="24"/>
                    </w:rPr>
                  </w:pPr>
                </w:p>
                <w:p w14:paraId="7DA3C747" w14:textId="77777777" w:rsidR="004D22FE" w:rsidRDefault="004D22FE" w:rsidP="007F74FA">
                  <w:pPr>
                    <w:widowControl w:val="0"/>
                    <w:rPr>
                      <w:szCs w:val="24"/>
                    </w:rPr>
                  </w:pPr>
                </w:p>
                <w:p w14:paraId="0F20D945" w14:textId="28E1023D" w:rsidR="004D22FE" w:rsidRDefault="004D22FE" w:rsidP="000C4993">
                  <w:pPr>
                    <w:widowControl w:val="0"/>
                    <w:jc w:val="left"/>
                    <w:rPr>
                      <w:szCs w:val="24"/>
                    </w:rPr>
                  </w:pPr>
                  <w:r>
                    <w:rPr>
                      <w:szCs w:val="24"/>
                    </w:rPr>
                    <w:t xml:space="preserve">Store owner confirms error and </w:t>
                  </w:r>
                  <w:r w:rsidR="00EB6F57">
                    <w:rPr>
                      <w:szCs w:val="24"/>
                    </w:rPr>
                    <w:t xml:space="preserve">send </w:t>
                  </w:r>
                  <w:r w:rsidR="00013E3B">
                    <w:rPr>
                      <w:szCs w:val="24"/>
                    </w:rPr>
                    <w:t xml:space="preserve">return management page </w:t>
                  </w:r>
                  <w:r w:rsidR="00EB6F57">
                    <w:rPr>
                      <w:szCs w:val="24"/>
                    </w:rPr>
                    <w:t>command</w:t>
                  </w:r>
                  <w:r>
                    <w:rPr>
                      <w:szCs w:val="24"/>
                    </w:rPr>
                    <w:t>.</w:t>
                  </w:r>
                </w:p>
              </w:tc>
              <w:tc>
                <w:tcPr>
                  <w:tcW w:w="4548" w:type="dxa"/>
                </w:tcPr>
                <w:p w14:paraId="7A3BE3E2" w14:textId="4C8163AE" w:rsidR="004D22FE" w:rsidRDefault="004D22FE" w:rsidP="00013E3B">
                  <w:pPr>
                    <w:widowControl w:val="0"/>
                    <w:jc w:val="left"/>
                    <w:rPr>
                      <w:rFonts w:ascii="Cambria Math" w:hAnsi="Cambria Math" w:hint="eastAsia"/>
                      <w:szCs w:val="24"/>
                    </w:rPr>
                  </w:pPr>
                  <w:r>
                    <w:rPr>
                      <w:szCs w:val="24"/>
                    </w:rPr>
                    <w:t xml:space="preserve">Change product status </w:t>
                  </w:r>
                  <w:r>
                    <w:rPr>
                      <w:rFonts w:ascii="Cambria Math" w:hAnsi="Cambria Math"/>
                      <w:szCs w:val="24"/>
                    </w:rPr>
                    <w:t xml:space="preserve">unsuccessfully, system </w:t>
                  </w:r>
                  <w:r w:rsidR="00013E3B">
                    <w:rPr>
                      <w:rFonts w:ascii="Cambria Math" w:hAnsi="Cambria Math"/>
                      <w:szCs w:val="24"/>
                    </w:rPr>
                    <w:t>forwards to error page which show detail of the error</w:t>
                  </w:r>
                  <w:r>
                    <w:rPr>
                      <w:rFonts w:ascii="Cambria Math" w:hAnsi="Cambria Math"/>
                      <w:szCs w:val="24"/>
                    </w:rPr>
                    <w:t>.</w:t>
                  </w:r>
                </w:p>
                <w:p w14:paraId="66A261AA" w14:textId="77777777" w:rsidR="004D22FE" w:rsidRDefault="004D22FE" w:rsidP="007F74FA">
                  <w:pPr>
                    <w:widowControl w:val="0"/>
                    <w:rPr>
                      <w:rFonts w:ascii="Cambria Math" w:hAnsi="Cambria Math" w:hint="eastAsia"/>
                      <w:szCs w:val="24"/>
                    </w:rPr>
                  </w:pPr>
                </w:p>
                <w:p w14:paraId="4D4A90EF" w14:textId="77777777" w:rsidR="000C4993" w:rsidRDefault="000C4993" w:rsidP="00EB6F57">
                  <w:pPr>
                    <w:widowControl w:val="0"/>
                    <w:rPr>
                      <w:szCs w:val="24"/>
                    </w:rPr>
                  </w:pPr>
                </w:p>
                <w:p w14:paraId="02D85D14" w14:textId="59708927" w:rsidR="004D22FE" w:rsidRDefault="004D22FE" w:rsidP="00EB6F57">
                  <w:pPr>
                    <w:widowControl w:val="0"/>
                    <w:rPr>
                      <w:szCs w:val="24"/>
                    </w:rPr>
                  </w:pPr>
                  <w:r>
                    <w:rPr>
                      <w:szCs w:val="24"/>
                    </w:rPr>
                    <w:t xml:space="preserve">System forwards to </w:t>
                  </w:r>
                  <w:r w:rsidR="00EB6F57">
                    <w:rPr>
                      <w:szCs w:val="24"/>
                    </w:rPr>
                    <w:t>management page.</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77777777" w:rsidR="004D22FE" w:rsidRDefault="004D22FE" w:rsidP="007A60EB">
            <w:pPr>
              <w:pStyle w:val="ListParagraph"/>
              <w:keepNext/>
              <w:numPr>
                <w:ilvl w:val="0"/>
                <w:numId w:val="9"/>
              </w:numPr>
              <w:spacing w:before="0" w:after="0"/>
              <w:rPr>
                <w:szCs w:val="24"/>
              </w:rPr>
            </w:pPr>
            <w:r>
              <w:rPr>
                <w:szCs w:val="24"/>
              </w:rPr>
              <w:t>Only product in “In Inventory” status can be published on web.</w:t>
            </w:r>
          </w:p>
          <w:p w14:paraId="369E9C8A" w14:textId="77777777" w:rsidR="004D22FE" w:rsidRDefault="004D22FE" w:rsidP="007A60EB">
            <w:pPr>
              <w:pStyle w:val="ListParagraph"/>
              <w:keepNext/>
              <w:numPr>
                <w:ilvl w:val="0"/>
                <w:numId w:val="9"/>
              </w:numPr>
              <w:spacing w:before="0" w:after="0"/>
              <w:rPr>
                <w:szCs w:val="24"/>
              </w:rPr>
            </w:pPr>
            <w:r>
              <w:rPr>
                <w:szCs w:val="24"/>
              </w:rPr>
              <w:t>Value inputted in “Price” field must be positive number or “Call For Price”.</w:t>
            </w:r>
          </w:p>
          <w:p w14:paraId="0CCC7EE4" w14:textId="1C2CB05F" w:rsidR="00EB6F57" w:rsidRPr="004B64FB" w:rsidRDefault="00EB6F57" w:rsidP="007A60EB">
            <w:pPr>
              <w:pStyle w:val="ListParagraph"/>
              <w:keepNext/>
              <w:numPr>
                <w:ilvl w:val="0"/>
                <w:numId w:val="9"/>
              </w:numPr>
              <w:spacing w:before="0" w:after="0"/>
              <w:rPr>
                <w:szCs w:val="24"/>
              </w:rPr>
            </w:pPr>
            <w:r>
              <w:rPr>
                <w:szCs w:val="24"/>
              </w:rPr>
              <w:t>System will change product status on database base on product id.</w:t>
            </w:r>
          </w:p>
          <w:p w14:paraId="7DE819BE" w14:textId="77777777" w:rsidR="004D22FE" w:rsidRPr="005A2DD9" w:rsidRDefault="004D22FE" w:rsidP="007F74FA">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4A095ECD" w:rsidR="004D22FE" w:rsidRDefault="009B1EF9" w:rsidP="004D22FE">
      <w:pPr>
        <w:pStyle w:val="ListParagraph"/>
        <w:jc w:val="center"/>
      </w:pPr>
      <w:r>
        <w:rPr>
          <w:noProof/>
          <w:lang w:val="en-US"/>
        </w:rPr>
        <w:drawing>
          <wp:inline distT="0" distB="0" distL="0" distR="0" wp14:anchorId="6486B5D6" wp14:editId="3DBD34D5">
            <wp:extent cx="5588635" cy="2018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018665"/>
                    </a:xfrm>
                    <a:prstGeom prst="rect">
                      <a:avLst/>
                    </a:prstGeom>
                  </pic:spPr>
                </pic:pic>
              </a:graphicData>
            </a:graphic>
          </wp:inline>
        </w:drawing>
      </w:r>
    </w:p>
    <w:p w14:paraId="3BF4BA43" w14:textId="1E9A38BB" w:rsidR="004D22FE" w:rsidRPr="006D162F" w:rsidRDefault="0033619E" w:rsidP="0033619E">
      <w:pPr>
        <w:pStyle w:val="Caption"/>
      </w:pPr>
      <w:bookmarkStart w:id="76" w:name="_Toc421297740"/>
      <w:r>
        <w:t xml:space="preserve">Figure </w:t>
      </w:r>
      <w:r>
        <w:fldChar w:fldCharType="begin"/>
      </w:r>
      <w:r>
        <w:instrText xml:space="preserve"> SEQ Figure \* ARABIC </w:instrText>
      </w:r>
      <w:r>
        <w:fldChar w:fldCharType="separate"/>
      </w:r>
      <w:r w:rsidR="0032436E">
        <w:rPr>
          <w:noProof/>
        </w:rPr>
        <w:t>22</w:t>
      </w:r>
      <w:r>
        <w:fldChar w:fldCharType="end"/>
      </w:r>
      <w:r w:rsidR="004D22FE" w:rsidRPr="006D162F">
        <w:t>: &lt;</w:t>
      </w:r>
      <w:r w:rsidR="004D22FE">
        <w:t>Store Owner</w:t>
      </w:r>
      <w:r w:rsidR="004D22FE" w:rsidRPr="006D162F">
        <w:t>&gt;</w:t>
      </w:r>
      <w:r w:rsidR="004D22FE">
        <w:t xml:space="preserve"> Return Product</w:t>
      </w:r>
      <w:bookmarkEnd w:id="76"/>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EndPr/>
              <w:sdtContent>
                <w:r>
                  <w:rPr>
                    <w:rFonts w:ascii="Cambria" w:hAnsi="Cambria"/>
                    <w:b/>
                    <w:szCs w:val="24"/>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EndPr/>
          <w:sdtContent>
            <w:tc>
              <w:tcPr>
                <w:tcW w:w="2251" w:type="dxa"/>
              </w:tcPr>
              <w:p w14:paraId="3777A28C" w14:textId="77777777" w:rsidR="004D22FE" w:rsidRPr="004A6A7C" w:rsidRDefault="004D22FE" w:rsidP="007F74FA">
                <w:pPr>
                  <w:widowControl w:val="0"/>
                  <w:rPr>
                    <w:szCs w:val="24"/>
                  </w:rPr>
                </w:pPr>
                <w:r>
                  <w:rPr>
                    <w:b/>
                    <w:szCs w:val="24"/>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EndPr/>
          <w:sdtContent>
            <w:tc>
              <w:tcPr>
                <w:tcW w:w="2251" w:type="dxa"/>
              </w:tcPr>
              <w:p w14:paraId="3638DFD1"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lastRenderedPageBreak/>
              <w:t>Use Case Name</w:t>
            </w:r>
          </w:p>
        </w:tc>
        <w:sdt>
          <w:sdtPr>
            <w:alias w:val="UC Name"/>
            <w:tag w:val="UC Name"/>
            <w:id w:val="-1556459836"/>
            <w:text/>
          </w:sdtPr>
          <w:sdtEndPr/>
          <w:sdtContent>
            <w:tc>
              <w:tcPr>
                <w:tcW w:w="6753" w:type="dxa"/>
                <w:gridSpan w:val="3"/>
              </w:tcPr>
              <w:p w14:paraId="7DCE80EE" w14:textId="77777777" w:rsidR="004D22FE" w:rsidRPr="004A6A7C" w:rsidRDefault="004D22FE" w:rsidP="007F74FA">
                <w:pPr>
                  <w:widowControl w:val="0"/>
                  <w:rPr>
                    <w:szCs w:val="24"/>
                  </w:rPr>
                </w:pPr>
                <w:r>
                  <w:t>Return Product</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0736C21C" w14:textId="77777777" w:rsidR="004D22FE" w:rsidRPr="004A6A7C" w:rsidRDefault="004D22FE" w:rsidP="007F74FA">
                <w:pPr>
                  <w:widowControl w:val="0"/>
                  <w:rPr>
                    <w:szCs w:val="24"/>
                  </w:rPr>
                </w:pPr>
                <w:r>
                  <w:rPr>
                    <w:szCs w:val="24"/>
                  </w:rPr>
                  <w:t>DanQT</w:t>
                </w:r>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EndPr/>
          <w:sdtContent>
            <w:tc>
              <w:tcPr>
                <w:tcW w:w="2251" w:type="dxa"/>
              </w:tcPr>
              <w:p w14:paraId="6E84A3F4"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EndPr/>
          <w:sdtContent>
            <w:tc>
              <w:tcPr>
                <w:tcW w:w="2251" w:type="dxa"/>
              </w:tcPr>
              <w:p w14:paraId="22F60A17" w14:textId="77777777" w:rsidR="004D22FE" w:rsidRPr="004A6A7C" w:rsidRDefault="004D22FE" w:rsidP="007F74FA">
                <w:pPr>
                  <w:widowControl w:val="0"/>
                  <w:rPr>
                    <w:szCs w:val="24"/>
                  </w:rPr>
                </w:pPr>
                <w:r w:rsidRPr="004A6A7C">
                  <w:rPr>
                    <w:szCs w:val="24"/>
                  </w:rP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cancel product consignment.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77777777" w:rsidR="004D22FE" w:rsidRPr="004A6A7C" w:rsidRDefault="004D22FE" w:rsidP="007A60EB">
            <w:pPr>
              <w:pStyle w:val="ListParagraph"/>
              <w:widowControl w:val="0"/>
              <w:numPr>
                <w:ilvl w:val="0"/>
                <w:numId w:val="7"/>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1B3A40F0"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EB6F57">
              <w:rPr>
                <w:szCs w:val="24"/>
                <w:lang w:val="en-US"/>
              </w:rPr>
              <w:t>send cancel command</w:t>
            </w:r>
            <w:r>
              <w:rPr>
                <w:szCs w:val="24"/>
                <w:lang w:val="en-US"/>
              </w:rPr>
              <w:t>.</w:t>
            </w:r>
          </w:p>
          <w:p w14:paraId="22809C49" w14:textId="77777777" w:rsidR="004D22FE" w:rsidRPr="004A6A7C" w:rsidRDefault="004D22FE" w:rsidP="007F74FA">
            <w:pPr>
              <w:keepNext/>
              <w:rPr>
                <w:szCs w:val="24"/>
              </w:rPr>
            </w:pPr>
            <w:r w:rsidRPr="004A6A7C">
              <w:rPr>
                <w:b/>
                <w:szCs w:val="24"/>
              </w:rPr>
              <w:t>Preconditions</w:t>
            </w:r>
            <w:r w:rsidRPr="004A6A7C">
              <w:rPr>
                <w:szCs w:val="24"/>
              </w:rPr>
              <w:t>:</w:t>
            </w:r>
          </w:p>
          <w:p w14:paraId="3AF856E4" w14:textId="77777777" w:rsidR="004D22FE" w:rsidRPr="00126741" w:rsidRDefault="004D22FE" w:rsidP="007A60EB">
            <w:pPr>
              <w:pStyle w:val="ListParagraph"/>
              <w:widowControl w:val="0"/>
              <w:numPr>
                <w:ilvl w:val="0"/>
                <w:numId w:val="8"/>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“Cancel” and product can not be found by Search function.</w:t>
            </w:r>
          </w:p>
          <w:p w14:paraId="0E1FD63D"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60"/>
              <w:gridCol w:w="4435"/>
            </w:tblGrid>
            <w:tr w:rsidR="000C4993" w:rsidRPr="004A6A7C" w14:paraId="564D84D9" w14:textId="77777777" w:rsidTr="007F74FA">
              <w:trPr>
                <w:cantSplit/>
              </w:trPr>
              <w:tc>
                <w:tcPr>
                  <w:tcW w:w="985"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0C4993" w:rsidRPr="004A6A7C" w14:paraId="27373CE1" w14:textId="77777777" w:rsidTr="007F74FA">
              <w:trPr>
                <w:cantSplit/>
              </w:trPr>
              <w:tc>
                <w:tcPr>
                  <w:tcW w:w="985" w:type="dxa"/>
                </w:tcPr>
                <w:p w14:paraId="76EE5238"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2FD522EF" w14:textId="3B199B4E" w:rsidR="004D22FE" w:rsidRPr="00110EC3" w:rsidRDefault="005F0AE8" w:rsidP="005F0AE8">
                  <w:pPr>
                    <w:widowControl w:val="0"/>
                    <w:jc w:val="left"/>
                    <w:rPr>
                      <w:szCs w:val="24"/>
                      <w:lang w:val="en-US"/>
                    </w:rPr>
                  </w:pPr>
                  <w:r>
                    <w:rPr>
                      <w:szCs w:val="24"/>
                      <w:lang w:val="en-US"/>
                    </w:rPr>
                    <w:t>Store owner cancel command.</w:t>
                  </w:r>
                </w:p>
              </w:tc>
              <w:tc>
                <w:tcPr>
                  <w:tcW w:w="4548" w:type="dxa"/>
                </w:tcPr>
                <w:p w14:paraId="6067CF95" w14:textId="77777777" w:rsidR="005F0AE8" w:rsidRDefault="005F0AE8" w:rsidP="00EB6F57">
                  <w:pPr>
                    <w:widowControl w:val="0"/>
                    <w:jc w:val="left"/>
                    <w:rPr>
                      <w:szCs w:val="24"/>
                      <w:lang w:val="en-US"/>
                    </w:rPr>
                  </w:pPr>
                </w:p>
                <w:p w14:paraId="3FE3F4E8" w14:textId="482A7FAB" w:rsidR="004D22FE" w:rsidRPr="006F3442" w:rsidRDefault="00EB6F57" w:rsidP="00EB6F57">
                  <w:pPr>
                    <w:widowControl w:val="0"/>
                    <w:jc w:val="left"/>
                    <w:rPr>
                      <w:szCs w:val="24"/>
                      <w:lang w:val="en-US"/>
                    </w:rPr>
                  </w:pPr>
                  <w:r>
                    <w:rPr>
                      <w:szCs w:val="24"/>
                      <w:lang w:val="en-US"/>
                    </w:rPr>
                    <w:t>System load and display product’s information.</w:t>
                  </w:r>
                </w:p>
              </w:tc>
            </w:tr>
            <w:tr w:rsidR="000C4993" w:rsidRPr="004A6A7C" w14:paraId="1F16E255" w14:textId="77777777" w:rsidTr="007F74FA">
              <w:trPr>
                <w:cantSplit/>
              </w:trPr>
              <w:tc>
                <w:tcPr>
                  <w:tcW w:w="985" w:type="dxa"/>
                </w:tcPr>
                <w:p w14:paraId="0D2739F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240" w:type="dxa"/>
                </w:tcPr>
                <w:p w14:paraId="34E865DE" w14:textId="31B30027" w:rsidR="004D22FE" w:rsidRDefault="004D22FE" w:rsidP="00EB6F57">
                  <w:pPr>
                    <w:widowControl w:val="0"/>
                    <w:jc w:val="left"/>
                    <w:rPr>
                      <w:szCs w:val="24"/>
                    </w:rPr>
                  </w:pPr>
                  <w:r>
                    <w:rPr>
                      <w:szCs w:val="24"/>
                    </w:rPr>
                    <w:t xml:space="preserve">Store </w:t>
                  </w:r>
                  <w:r w:rsidR="005F0AE8">
                    <w:rPr>
                      <w:szCs w:val="24"/>
                    </w:rPr>
                    <w:t xml:space="preserve">owner </w:t>
                  </w:r>
                  <w:r w:rsidR="00EB6F57">
                    <w:rPr>
                      <w:szCs w:val="24"/>
                    </w:rPr>
                    <w:t>send</w:t>
                  </w:r>
                  <w:r w:rsidR="005F0AE8">
                    <w:rPr>
                      <w:szCs w:val="24"/>
                    </w:rPr>
                    <w:t>s</w:t>
                  </w:r>
                  <w:r w:rsidR="00EB6F57">
                    <w:rPr>
                      <w:szCs w:val="24"/>
                    </w:rPr>
                    <w:t xml:space="preserve"> cancel consignment command</w:t>
                  </w:r>
                  <w:r>
                    <w:rPr>
                      <w:szCs w:val="24"/>
                    </w:rPr>
                    <w:t>. [Alternative 1]</w:t>
                  </w:r>
                </w:p>
              </w:tc>
              <w:tc>
                <w:tcPr>
                  <w:tcW w:w="4548" w:type="dxa"/>
                </w:tcPr>
                <w:p w14:paraId="5298D003" w14:textId="77777777" w:rsidR="004D22FE" w:rsidRDefault="004D22FE" w:rsidP="007F74FA">
                  <w:pPr>
                    <w:widowControl w:val="0"/>
                    <w:rPr>
                      <w:szCs w:val="24"/>
                    </w:rPr>
                  </w:pPr>
                </w:p>
                <w:p w14:paraId="4B70DF2D" w14:textId="77777777" w:rsidR="004D22FE" w:rsidRDefault="004D22FE" w:rsidP="007F74FA">
                  <w:pPr>
                    <w:widowControl w:val="0"/>
                    <w:rPr>
                      <w:szCs w:val="24"/>
                    </w:rPr>
                  </w:pPr>
                </w:p>
                <w:p w14:paraId="40A6ECA7" w14:textId="77777777" w:rsidR="004D22FE" w:rsidRDefault="004D22FE" w:rsidP="00EB6F57">
                  <w:pPr>
                    <w:widowControl w:val="0"/>
                    <w:jc w:val="left"/>
                    <w:rPr>
                      <w:szCs w:val="24"/>
                    </w:rPr>
                  </w:pPr>
                  <w:r>
                    <w:rPr>
                      <w:szCs w:val="24"/>
                    </w:rPr>
                    <w:t xml:space="preserve">System cancel consignment and </w:t>
                  </w:r>
                  <w:r w:rsidR="000C4993">
                    <w:rPr>
                      <w:szCs w:val="24"/>
                    </w:rPr>
                    <w:t>redirect to success page which show information about cancelled product.[Exception 1]</w:t>
                  </w:r>
                </w:p>
                <w:p w14:paraId="4C602276" w14:textId="2493C67D" w:rsidR="000C4993" w:rsidRDefault="000C4993" w:rsidP="00EB6F57">
                  <w:pPr>
                    <w:widowControl w:val="0"/>
                    <w:jc w:val="left"/>
                    <w:rPr>
                      <w:szCs w:val="24"/>
                    </w:rPr>
                  </w:pPr>
                  <w:r>
                    <w:rPr>
                      <w:szCs w:val="24"/>
                    </w:rPr>
                    <w:t>System send notification to product owner about the cancellation.</w:t>
                  </w:r>
                </w:p>
              </w:tc>
            </w:tr>
            <w:tr w:rsidR="000C4993" w:rsidRPr="004A6A7C" w14:paraId="2AF5FF9A" w14:textId="77777777" w:rsidTr="007F74FA">
              <w:trPr>
                <w:cantSplit/>
              </w:trPr>
              <w:tc>
                <w:tcPr>
                  <w:tcW w:w="985" w:type="dxa"/>
                </w:tcPr>
                <w:p w14:paraId="27302965" w14:textId="3A5B8C37" w:rsidR="000C4993" w:rsidRDefault="000C4993" w:rsidP="007F74FA">
                  <w:pPr>
                    <w:pStyle w:val="NormalWeb"/>
                    <w:widowControl w:val="0"/>
                    <w:spacing w:before="0" w:beforeAutospacing="0" w:after="0" w:afterAutospacing="0"/>
                    <w:jc w:val="right"/>
                    <w:rPr>
                      <w:lang w:eastAsia="ja-JP"/>
                    </w:rPr>
                  </w:pPr>
                  <w:r>
                    <w:rPr>
                      <w:lang w:eastAsia="ja-JP"/>
                    </w:rPr>
                    <w:t>3</w:t>
                  </w:r>
                </w:p>
              </w:tc>
              <w:tc>
                <w:tcPr>
                  <w:tcW w:w="3240" w:type="dxa"/>
                </w:tcPr>
                <w:p w14:paraId="7DB0C175" w14:textId="2FCAA62B" w:rsidR="000C4993" w:rsidRDefault="000C4993" w:rsidP="00EB6F57">
                  <w:pPr>
                    <w:widowControl w:val="0"/>
                    <w:jc w:val="left"/>
                  </w:pPr>
                  <w:r>
                    <w:t>Store owner send return to management page</w:t>
                  </w:r>
                </w:p>
              </w:tc>
              <w:tc>
                <w:tcPr>
                  <w:tcW w:w="4548" w:type="dxa"/>
                </w:tcPr>
                <w:p w14:paraId="4F085C6E" w14:textId="77777777" w:rsidR="000C4993" w:rsidRDefault="000C4993" w:rsidP="000C4993">
                  <w:pPr>
                    <w:widowControl w:val="0"/>
                    <w:rPr>
                      <w:szCs w:val="24"/>
                    </w:rPr>
                  </w:pPr>
                </w:p>
                <w:p w14:paraId="00FAA76F" w14:textId="1AC9E950" w:rsidR="000C4993" w:rsidRDefault="000C4993" w:rsidP="000C4993">
                  <w:pPr>
                    <w:widowControl w:val="0"/>
                  </w:pPr>
                  <w:r>
                    <w:rPr>
                      <w:szCs w:val="24"/>
                    </w:rPr>
                    <w:t>System forwards to management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lastRenderedPageBreak/>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69E37B26" w14:textId="77777777" w:rsidTr="007F74FA">
              <w:trPr>
                <w:cantSplit/>
              </w:trPr>
              <w:tc>
                <w:tcPr>
                  <w:tcW w:w="985"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4D22FE" w:rsidRPr="004A6A7C" w14:paraId="0D565447" w14:textId="77777777" w:rsidTr="007F74FA">
              <w:trPr>
                <w:cantSplit/>
              </w:trPr>
              <w:tc>
                <w:tcPr>
                  <w:tcW w:w="985" w:type="dxa"/>
                </w:tcPr>
                <w:p w14:paraId="56F840A3"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0CD49345" w14:textId="7DD53F22"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r>
                    <w:rPr>
                      <w:szCs w:val="24"/>
                      <w:lang w:val="en-US"/>
                    </w:rPr>
                    <w:t>.</w:t>
                  </w:r>
                </w:p>
              </w:tc>
              <w:tc>
                <w:tcPr>
                  <w:tcW w:w="4548" w:type="dxa"/>
                </w:tcPr>
                <w:p w14:paraId="522280AD" w14:textId="77777777" w:rsidR="004D22FE" w:rsidRDefault="004D22FE" w:rsidP="007F74FA">
                  <w:pPr>
                    <w:widowControl w:val="0"/>
                    <w:rPr>
                      <w:szCs w:val="24"/>
                    </w:rPr>
                  </w:pPr>
                </w:p>
                <w:p w14:paraId="10AF590C" w14:textId="77777777" w:rsidR="004D22FE" w:rsidRDefault="004D22FE" w:rsidP="007F74FA">
                  <w:pPr>
                    <w:widowControl w:val="0"/>
                    <w:rPr>
                      <w:szCs w:val="24"/>
                    </w:rPr>
                  </w:pPr>
                </w:p>
                <w:p w14:paraId="31F7DFED" w14:textId="39C4C3B5" w:rsidR="004D22FE" w:rsidRPr="006F3442" w:rsidRDefault="000C4993" w:rsidP="000C4993">
                  <w:pPr>
                    <w:widowControl w:val="0"/>
                    <w:jc w:val="left"/>
                    <w:rPr>
                      <w:szCs w:val="24"/>
                      <w:lang w:val="en-US"/>
                    </w:rPr>
                  </w:pPr>
                  <w:r>
                    <w:rPr>
                      <w:szCs w:val="24"/>
                    </w:rPr>
                    <w:t xml:space="preserve">System forwards management page. </w:t>
                  </w:r>
                  <w:r w:rsidR="004D22FE">
                    <w:rPr>
                      <w:szCs w:val="24"/>
                    </w:rPr>
                    <w:t>No information is recorded.</w:t>
                  </w:r>
                </w:p>
              </w:tc>
            </w:tr>
          </w:tbl>
          <w:p w14:paraId="43EBDEB7" w14:textId="77777777"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7"/>
              <w:gridCol w:w="4427"/>
            </w:tblGrid>
            <w:tr w:rsidR="004D22FE" w:rsidRPr="004A6A7C" w14:paraId="0402A5A9" w14:textId="77777777" w:rsidTr="007F74FA">
              <w:trPr>
                <w:cantSplit/>
              </w:trPr>
              <w:tc>
                <w:tcPr>
                  <w:tcW w:w="985"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7F74FA">
              <w:trPr>
                <w:cantSplit/>
              </w:trPr>
              <w:tc>
                <w:tcPr>
                  <w:tcW w:w="985"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7F74FA">
                  <w:pPr>
                    <w:widowControl w:val="0"/>
                    <w:rPr>
                      <w:szCs w:val="24"/>
                    </w:rPr>
                  </w:pPr>
                </w:p>
                <w:p w14:paraId="205C7DCD" w14:textId="77777777" w:rsidR="004D22FE" w:rsidRDefault="004D22FE" w:rsidP="007F74FA">
                  <w:pPr>
                    <w:widowControl w:val="0"/>
                    <w:rPr>
                      <w:szCs w:val="24"/>
                    </w:rPr>
                  </w:pPr>
                </w:p>
                <w:p w14:paraId="1752D27B" w14:textId="3A2BEF9D" w:rsidR="004D22FE" w:rsidRDefault="004D22FE" w:rsidP="0086641A">
                  <w:pPr>
                    <w:widowControl w:val="0"/>
                    <w:jc w:val="left"/>
                    <w:rPr>
                      <w:szCs w:val="24"/>
                    </w:rPr>
                  </w:pPr>
                  <w:r>
                    <w:rPr>
                      <w:szCs w:val="24"/>
                    </w:rPr>
                    <w:t xml:space="preserve">Store owner confirms error and </w:t>
                  </w:r>
                  <w:r w:rsidR="0086641A">
                    <w:rPr>
                      <w:szCs w:val="24"/>
                    </w:rPr>
                    <w:t>send return to management page command</w:t>
                  </w:r>
                  <w:r>
                    <w:rPr>
                      <w:szCs w:val="24"/>
                    </w:rPr>
                    <w:t>.</w:t>
                  </w:r>
                </w:p>
              </w:tc>
              <w:tc>
                <w:tcPr>
                  <w:tcW w:w="4548" w:type="dxa"/>
                </w:tcPr>
                <w:p w14:paraId="5F616437" w14:textId="77777777" w:rsidR="004D22FE" w:rsidRDefault="004D22FE" w:rsidP="007F74FA">
                  <w:pPr>
                    <w:widowControl w:val="0"/>
                    <w:rPr>
                      <w:rFonts w:ascii="Cambria Math" w:hAnsi="Cambria Math" w:hint="eastAsia"/>
                      <w:szCs w:val="24"/>
                    </w:rPr>
                  </w:pPr>
                  <w:r>
                    <w:rPr>
                      <w:szCs w:val="24"/>
                    </w:rPr>
                    <w:t xml:space="preserve">Change product status </w:t>
                  </w:r>
                  <w:r>
                    <w:rPr>
                      <w:rFonts w:ascii="Cambria Math" w:hAnsi="Cambria Math"/>
                      <w:szCs w:val="24"/>
                    </w:rPr>
                    <w:t>unsuccessfully, system show error message on screen.</w:t>
                  </w:r>
                </w:p>
                <w:p w14:paraId="364E8047" w14:textId="77777777" w:rsidR="004D22FE" w:rsidRDefault="004D22FE" w:rsidP="007F74FA">
                  <w:pPr>
                    <w:widowControl w:val="0"/>
                    <w:rPr>
                      <w:rFonts w:ascii="Cambria Math" w:hAnsi="Cambria Math" w:hint="eastAsia"/>
                      <w:szCs w:val="24"/>
                    </w:rPr>
                  </w:pPr>
                </w:p>
                <w:p w14:paraId="7C9BE5A7" w14:textId="77777777" w:rsidR="004D22FE" w:rsidRDefault="004D22FE" w:rsidP="007F74FA">
                  <w:pPr>
                    <w:widowControl w:val="0"/>
                    <w:rPr>
                      <w:rFonts w:ascii="Cambria Math" w:hAnsi="Cambria Math" w:hint="eastAsia"/>
                      <w:szCs w:val="24"/>
                    </w:rPr>
                  </w:pPr>
                </w:p>
                <w:p w14:paraId="42941B00" w14:textId="77777777" w:rsidR="0086641A" w:rsidRDefault="0086641A" w:rsidP="007F74FA">
                  <w:pPr>
                    <w:widowControl w:val="0"/>
                    <w:rPr>
                      <w:szCs w:val="24"/>
                    </w:rPr>
                  </w:pPr>
                </w:p>
                <w:p w14:paraId="03C62AE9" w14:textId="6AE8E5FD" w:rsidR="004D22FE" w:rsidRPr="003C1E74" w:rsidRDefault="004D22FE" w:rsidP="0086641A">
                  <w:pPr>
                    <w:widowControl w:val="0"/>
                    <w:rPr>
                      <w:rFonts w:ascii="Cambria Math" w:hAnsi="Cambria Math" w:hint="eastAsia"/>
                      <w:szCs w:val="24"/>
                    </w:rPr>
                  </w:pPr>
                  <w:r>
                    <w:rPr>
                      <w:szCs w:val="24"/>
                    </w:rPr>
                    <w:t xml:space="preserve">System forwards to </w:t>
                  </w:r>
                  <w:r w:rsidR="0086641A">
                    <w:rPr>
                      <w:szCs w:val="24"/>
                    </w:rPr>
                    <w:t>m</w:t>
                  </w:r>
                  <w:r>
                    <w:rPr>
                      <w:szCs w:val="24"/>
                    </w:rPr>
                    <w:t xml:space="preserve">anagement </w:t>
                  </w:r>
                  <w:r w:rsidR="0086641A">
                    <w:rPr>
                      <w:szCs w:val="24"/>
                    </w:rPr>
                    <w:t>page</w:t>
                  </w:r>
                  <w:r>
                    <w:rPr>
                      <w:szCs w:val="24"/>
                    </w:rPr>
                    <w:t>.</w:t>
                  </w:r>
                </w:p>
              </w:tc>
            </w:tr>
          </w:tbl>
          <w:p w14:paraId="28873E9F" w14:textId="77777777" w:rsidR="004D22FE" w:rsidRDefault="004D22FE" w:rsidP="007F74FA">
            <w:pPr>
              <w:keepNext/>
              <w:rPr>
                <w:b/>
                <w:szCs w:val="24"/>
              </w:rPr>
            </w:pPr>
          </w:p>
          <w:p w14:paraId="677A2BA8" w14:textId="77777777" w:rsidR="004D22FE" w:rsidRDefault="004D22FE" w:rsidP="007F74FA">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3635581E" w14:textId="77777777" w:rsidR="004D22FE" w:rsidRDefault="004D22FE" w:rsidP="007A60EB">
            <w:pPr>
              <w:pStyle w:val="ListParagraph"/>
              <w:keepNext/>
              <w:numPr>
                <w:ilvl w:val="0"/>
                <w:numId w:val="9"/>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Default="004D22FE" w:rsidP="007A60EB">
            <w:pPr>
              <w:pStyle w:val="ListParagraph"/>
              <w:keepNext/>
              <w:numPr>
                <w:ilvl w:val="0"/>
                <w:numId w:val="9"/>
              </w:numPr>
              <w:spacing w:before="0" w:after="0"/>
              <w:rPr>
                <w:szCs w:val="24"/>
              </w:rPr>
            </w:pPr>
            <w:r>
              <w:rPr>
                <w:szCs w:val="24"/>
              </w:rPr>
              <w:t>Consignor must make a cancel request so store owner can cancel this consignment.</w:t>
            </w:r>
          </w:p>
          <w:p w14:paraId="7D0E4295" w14:textId="085A2716" w:rsidR="00013E3B" w:rsidRPr="004B64FB" w:rsidRDefault="00013E3B" w:rsidP="007A60EB">
            <w:pPr>
              <w:pStyle w:val="ListParagraph"/>
              <w:keepNext/>
              <w:numPr>
                <w:ilvl w:val="0"/>
                <w:numId w:val="9"/>
              </w:numPr>
              <w:spacing w:before="0" w:after="0"/>
              <w:rPr>
                <w:szCs w:val="24"/>
              </w:rPr>
            </w:pPr>
            <w:r>
              <w:rPr>
                <w:szCs w:val="24"/>
              </w:rPr>
              <w:t>System will get product by product id then display it.</w:t>
            </w:r>
          </w:p>
          <w:p w14:paraId="19B71E7F" w14:textId="77777777" w:rsidR="004D22FE" w:rsidRPr="005A2DD9" w:rsidRDefault="004D22FE" w:rsidP="007F74FA">
            <w:pPr>
              <w:keepNext/>
              <w:rPr>
                <w:szCs w:val="24"/>
              </w:rPr>
            </w:pPr>
          </w:p>
        </w:tc>
      </w:tr>
    </w:tbl>
    <w:p w14:paraId="20A3546A" w14:textId="77777777" w:rsidR="004D22FE" w:rsidRPr="004D22FE" w:rsidRDefault="004D22FE" w:rsidP="004D22FE"/>
    <w:p w14:paraId="4320805C" w14:textId="17E9D652" w:rsidR="004D22FE" w:rsidRDefault="004D22FE">
      <w:pPr>
        <w:pStyle w:val="Heading5"/>
      </w:pPr>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D391EBD" w:rsidR="004D22FE" w:rsidRDefault="009B1EF9" w:rsidP="004D22FE">
      <w:pPr>
        <w:pStyle w:val="ListParagraph"/>
        <w:jc w:val="center"/>
      </w:pPr>
      <w:r>
        <w:rPr>
          <w:noProof/>
          <w:lang w:val="en-US"/>
        </w:rPr>
        <w:drawing>
          <wp:inline distT="0" distB="0" distL="0" distR="0" wp14:anchorId="135D375E" wp14:editId="3231E2C4">
            <wp:extent cx="55886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1799590"/>
                    </a:xfrm>
                    <a:prstGeom prst="rect">
                      <a:avLst/>
                    </a:prstGeom>
                  </pic:spPr>
                </pic:pic>
              </a:graphicData>
            </a:graphic>
          </wp:inline>
        </w:drawing>
      </w:r>
    </w:p>
    <w:p w14:paraId="31429B02" w14:textId="53CE73A8" w:rsidR="004D22FE" w:rsidRPr="006D162F" w:rsidRDefault="0033619E" w:rsidP="0033619E">
      <w:pPr>
        <w:pStyle w:val="Caption"/>
      </w:pPr>
      <w:bookmarkStart w:id="77" w:name="_Toc421297741"/>
      <w:r>
        <w:lastRenderedPageBreak/>
        <w:t xml:space="preserve">Figure </w:t>
      </w:r>
      <w:r>
        <w:fldChar w:fldCharType="begin"/>
      </w:r>
      <w:r>
        <w:instrText xml:space="preserve"> SEQ Figure \* ARABIC </w:instrText>
      </w:r>
      <w:r>
        <w:fldChar w:fldCharType="separate"/>
      </w:r>
      <w:r w:rsidR="0032436E">
        <w:rPr>
          <w:noProof/>
        </w:rPr>
        <w:t>23</w:t>
      </w:r>
      <w:r>
        <w:fldChar w:fldCharType="end"/>
      </w:r>
      <w:r w:rsidR="004D22FE" w:rsidRPr="006D162F">
        <w:t>: &lt;</w:t>
      </w:r>
      <w:r w:rsidR="004D22FE">
        <w:t>Store Owner</w:t>
      </w:r>
      <w:r w:rsidR="004D22FE" w:rsidRPr="006D162F">
        <w:t>&gt;</w:t>
      </w:r>
      <w:r w:rsidR="004D22FE">
        <w:t xml:space="preserve"> Pay Consignor</w:t>
      </w:r>
      <w:bookmarkEnd w:id="77"/>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3"/>
        <w:gridCol w:w="2201"/>
        <w:gridCol w:w="2201"/>
        <w:gridCol w:w="2186"/>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EndPr/>
              <w:sdtContent>
                <w:r>
                  <w:rPr>
                    <w:rFonts w:ascii="Cambria" w:hAnsi="Cambria"/>
                    <w:b/>
                    <w:szCs w:val="24"/>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EndPr/>
          <w:sdtContent>
            <w:tc>
              <w:tcPr>
                <w:tcW w:w="2251" w:type="dxa"/>
              </w:tcPr>
              <w:p w14:paraId="509FFEC6" w14:textId="77777777" w:rsidR="004D22FE" w:rsidRPr="004A6A7C" w:rsidRDefault="004D22FE" w:rsidP="007F74FA">
                <w:pPr>
                  <w:widowControl w:val="0"/>
                  <w:rPr>
                    <w:szCs w:val="24"/>
                  </w:rPr>
                </w:pPr>
                <w:r>
                  <w:rPr>
                    <w:b/>
                    <w:szCs w:val="24"/>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EndPr/>
          <w:sdtContent>
            <w:tc>
              <w:tcPr>
                <w:tcW w:w="2251" w:type="dxa"/>
              </w:tcPr>
              <w:p w14:paraId="39D4FB57"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EndPr/>
          <w:sdtContent>
            <w:tc>
              <w:tcPr>
                <w:tcW w:w="6753" w:type="dxa"/>
                <w:gridSpan w:val="3"/>
              </w:tcPr>
              <w:p w14:paraId="2652EA48" w14:textId="77777777" w:rsidR="004D22FE" w:rsidRPr="004A6A7C" w:rsidRDefault="004D22FE" w:rsidP="007F74FA">
                <w:pPr>
                  <w:widowControl w:val="0"/>
                  <w:rPr>
                    <w:szCs w:val="24"/>
                  </w:rPr>
                </w:pPr>
                <w:r>
                  <w:t>Pay Consignor</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0E02F93" w14:textId="77777777" w:rsidR="004D22FE" w:rsidRPr="004A6A7C" w:rsidRDefault="004D22FE" w:rsidP="007F74FA">
                <w:pPr>
                  <w:widowControl w:val="0"/>
                  <w:rPr>
                    <w:szCs w:val="24"/>
                  </w:rPr>
                </w:pPr>
                <w:r>
                  <w:rPr>
                    <w:szCs w:val="24"/>
                  </w:rPr>
                  <w:t>DanQT</w:t>
                </w:r>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EndPr/>
          <w:sdtContent>
            <w:tc>
              <w:tcPr>
                <w:tcW w:w="2251" w:type="dxa"/>
              </w:tcPr>
              <w:p w14:paraId="1AD82EEB"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EndPr/>
          <w:sdtContent>
            <w:tc>
              <w:tcPr>
                <w:tcW w:w="2251" w:type="dxa"/>
              </w:tcPr>
              <w:p w14:paraId="190ECA7B" w14:textId="77777777" w:rsidR="004D22FE" w:rsidRPr="004A6A7C" w:rsidRDefault="004D22FE" w:rsidP="007F74FA">
                <w:pPr>
                  <w:widowControl w:val="0"/>
                  <w:rPr>
                    <w:szCs w:val="24"/>
                  </w:rPr>
                </w:pPr>
                <w:r w:rsidRPr="004A6A7C">
                  <w:rPr>
                    <w:szCs w:val="24"/>
                  </w:rP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C9CD866"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5826B32B"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pay consignor when product is sold.</w:t>
            </w:r>
          </w:p>
          <w:p w14:paraId="5FB46B09" w14:textId="77777777" w:rsidR="004D22FE" w:rsidRPr="004A6A7C" w:rsidRDefault="004D22FE" w:rsidP="007F74FA">
            <w:pPr>
              <w:keepNext/>
              <w:rPr>
                <w:szCs w:val="24"/>
              </w:rPr>
            </w:pPr>
            <w:r w:rsidRPr="004A6A7C">
              <w:rPr>
                <w:b/>
                <w:szCs w:val="24"/>
              </w:rPr>
              <w:t>Goal</w:t>
            </w:r>
            <w:r w:rsidRPr="004A6A7C">
              <w:rPr>
                <w:szCs w:val="24"/>
              </w:rPr>
              <w:t>:</w:t>
            </w:r>
          </w:p>
          <w:p w14:paraId="277B201F" w14:textId="77777777" w:rsidR="004D22FE" w:rsidRPr="004A6A7C" w:rsidRDefault="004D22FE" w:rsidP="007A60EB">
            <w:pPr>
              <w:pStyle w:val="ListParagraph"/>
              <w:widowControl w:val="0"/>
              <w:numPr>
                <w:ilvl w:val="0"/>
                <w:numId w:val="7"/>
              </w:numPr>
              <w:rPr>
                <w:szCs w:val="24"/>
              </w:rPr>
            </w:pPr>
            <w:r>
              <w:rPr>
                <w:szCs w:val="24"/>
                <w:lang w:val="en-US"/>
              </w:rPr>
              <w:t>Pay consignor when their product was sold.</w:t>
            </w:r>
          </w:p>
          <w:p w14:paraId="398C15A9" w14:textId="77777777" w:rsidR="004D22FE" w:rsidRPr="004A6A7C" w:rsidRDefault="004D22FE" w:rsidP="007F74FA">
            <w:pPr>
              <w:keepNext/>
              <w:rPr>
                <w:szCs w:val="24"/>
              </w:rPr>
            </w:pPr>
            <w:r w:rsidRPr="004A6A7C">
              <w:rPr>
                <w:b/>
                <w:szCs w:val="24"/>
              </w:rPr>
              <w:t>Triggers</w:t>
            </w:r>
            <w:r w:rsidRPr="004A6A7C">
              <w:rPr>
                <w:szCs w:val="24"/>
              </w:rPr>
              <w:t>:</w:t>
            </w:r>
          </w:p>
          <w:p w14:paraId="4E27CA69" w14:textId="060E72C3"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013E3B">
              <w:rPr>
                <w:szCs w:val="24"/>
                <w:lang w:val="en-US"/>
              </w:rPr>
              <w:t>send pay consignor command.</w:t>
            </w:r>
          </w:p>
          <w:p w14:paraId="678D0C10" w14:textId="77777777" w:rsidR="004D22FE" w:rsidRPr="004A6A7C" w:rsidRDefault="004D22FE" w:rsidP="007F74FA">
            <w:pPr>
              <w:keepNext/>
              <w:rPr>
                <w:szCs w:val="24"/>
              </w:rPr>
            </w:pPr>
            <w:r w:rsidRPr="004A6A7C">
              <w:rPr>
                <w:b/>
                <w:szCs w:val="24"/>
              </w:rPr>
              <w:t>Preconditions</w:t>
            </w:r>
            <w:r w:rsidRPr="004A6A7C">
              <w:rPr>
                <w:szCs w:val="24"/>
              </w:rPr>
              <w:t>:</w:t>
            </w:r>
          </w:p>
          <w:p w14:paraId="2914AD90" w14:textId="77777777" w:rsidR="004D22FE" w:rsidRPr="00126741" w:rsidRDefault="004D22FE" w:rsidP="007A60EB">
            <w:pPr>
              <w:pStyle w:val="ListParagraph"/>
              <w:widowControl w:val="0"/>
              <w:numPr>
                <w:ilvl w:val="0"/>
                <w:numId w:val="8"/>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7F74FA">
            <w:pPr>
              <w:keepNext/>
              <w:rPr>
                <w:szCs w:val="24"/>
              </w:rPr>
            </w:pPr>
            <w:r w:rsidRPr="004A6A7C">
              <w:rPr>
                <w:b/>
                <w:szCs w:val="24"/>
              </w:rPr>
              <w:t>Post Conditions</w:t>
            </w:r>
            <w:r w:rsidRPr="004A6A7C">
              <w:rPr>
                <w:szCs w:val="24"/>
              </w:rPr>
              <w:t>:</w:t>
            </w:r>
          </w:p>
          <w:p w14:paraId="2642E9DE"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42B7BA8A" w14:textId="77777777" w:rsidTr="007F74FA">
              <w:trPr>
                <w:cantSplit/>
              </w:trPr>
              <w:tc>
                <w:tcPr>
                  <w:tcW w:w="985"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4D22FE" w:rsidRPr="004A6A7C" w14:paraId="7FD39700" w14:textId="77777777" w:rsidTr="00EF0E6F">
              <w:trPr>
                <w:cantSplit/>
                <w:trHeight w:val="1493"/>
              </w:trPr>
              <w:tc>
                <w:tcPr>
                  <w:tcW w:w="985" w:type="dxa"/>
                </w:tcPr>
                <w:p w14:paraId="1D7C1195"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3BBB459D" w14:textId="09937594" w:rsidR="004D22FE" w:rsidRDefault="005F0AE8" w:rsidP="005F0AE8">
                  <w:pPr>
                    <w:widowControl w:val="0"/>
                    <w:jc w:val="left"/>
                    <w:rPr>
                      <w:szCs w:val="24"/>
                      <w:lang w:val="en-US"/>
                    </w:rPr>
                  </w:pPr>
                  <w:r>
                    <w:rPr>
                      <w:szCs w:val="24"/>
                      <w:lang w:val="en-US"/>
                    </w:rPr>
                    <w:t>Store owner send pay consignor command.</w:t>
                  </w:r>
                </w:p>
                <w:p w14:paraId="51432CD6" w14:textId="77777777" w:rsidR="00013E3B" w:rsidRDefault="00013E3B" w:rsidP="00013E3B">
                  <w:pPr>
                    <w:widowControl w:val="0"/>
                    <w:jc w:val="left"/>
                    <w:rPr>
                      <w:szCs w:val="24"/>
                      <w:lang w:val="en-US"/>
                    </w:rPr>
                  </w:pPr>
                </w:p>
                <w:p w14:paraId="191BF66B" w14:textId="77777777" w:rsidR="00013E3B" w:rsidRDefault="00013E3B" w:rsidP="00013E3B">
                  <w:pPr>
                    <w:widowControl w:val="0"/>
                    <w:jc w:val="left"/>
                    <w:rPr>
                      <w:szCs w:val="24"/>
                      <w:lang w:val="en-US"/>
                    </w:rPr>
                  </w:pPr>
                </w:p>
                <w:p w14:paraId="00BC2EC2" w14:textId="75ACEFED" w:rsidR="004D22FE" w:rsidRPr="00110EC3" w:rsidRDefault="004D22FE" w:rsidP="00013E3B">
                  <w:pPr>
                    <w:widowControl w:val="0"/>
                    <w:jc w:val="left"/>
                    <w:rPr>
                      <w:szCs w:val="24"/>
                      <w:lang w:val="en-US"/>
                    </w:rPr>
                  </w:pPr>
                </w:p>
              </w:tc>
              <w:tc>
                <w:tcPr>
                  <w:tcW w:w="4548" w:type="dxa"/>
                </w:tcPr>
                <w:p w14:paraId="79125833" w14:textId="77777777" w:rsidR="005F0AE8" w:rsidRDefault="005F0AE8" w:rsidP="00013E3B">
                  <w:pPr>
                    <w:widowControl w:val="0"/>
                    <w:jc w:val="left"/>
                    <w:rPr>
                      <w:szCs w:val="24"/>
                      <w:lang w:val="en-US"/>
                    </w:rPr>
                  </w:pPr>
                </w:p>
                <w:p w14:paraId="4E5A78A8" w14:textId="6EE48EB2" w:rsidR="004D22FE" w:rsidRPr="006F3442" w:rsidRDefault="004D22FE" w:rsidP="00013E3B">
                  <w:pPr>
                    <w:widowControl w:val="0"/>
                    <w:jc w:val="left"/>
                    <w:rPr>
                      <w:szCs w:val="24"/>
                      <w:lang w:val="en-US"/>
                    </w:rPr>
                  </w:pPr>
                  <w:r>
                    <w:rPr>
                      <w:szCs w:val="24"/>
                      <w:lang w:val="en-US"/>
                    </w:rPr>
                    <w:t xml:space="preserve">System </w:t>
                  </w:r>
                  <w:r w:rsidR="00013E3B">
                    <w:rPr>
                      <w:szCs w:val="24"/>
                      <w:lang w:val="en-US"/>
                    </w:rPr>
                    <w:t>forwards to payment page which display about store owner (transferor) and consignor (receiver) information and the amount of the transaction.</w:t>
                  </w:r>
                </w:p>
              </w:tc>
            </w:tr>
            <w:tr w:rsidR="004D22FE" w:rsidRPr="004A6A7C" w14:paraId="3DC19CCF" w14:textId="77777777" w:rsidTr="007F74FA">
              <w:trPr>
                <w:cantSplit/>
              </w:trPr>
              <w:tc>
                <w:tcPr>
                  <w:tcW w:w="985" w:type="dxa"/>
                </w:tcPr>
                <w:p w14:paraId="7354DBB9"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2</w:t>
                  </w:r>
                </w:p>
              </w:tc>
              <w:tc>
                <w:tcPr>
                  <w:tcW w:w="3240" w:type="dxa"/>
                </w:tcPr>
                <w:p w14:paraId="28613051" w14:textId="77777777" w:rsidR="00EF0E6F" w:rsidRDefault="00EF0E6F" w:rsidP="00EF0E6F">
                  <w:pPr>
                    <w:widowControl w:val="0"/>
                    <w:jc w:val="left"/>
                    <w:rPr>
                      <w:szCs w:val="24"/>
                      <w:lang w:val="en-US"/>
                    </w:rPr>
                  </w:pPr>
                  <w:r>
                    <w:rPr>
                      <w:szCs w:val="24"/>
                      <w:lang w:val="en-US"/>
                    </w:rPr>
                    <w:t>Store owner enter payment information. [Exception 1].</w:t>
                  </w:r>
                </w:p>
                <w:p w14:paraId="197E4ACF" w14:textId="6BA31074" w:rsidR="004D22FE" w:rsidRDefault="00EF0E6F" w:rsidP="00EF0E6F">
                  <w:pPr>
                    <w:widowControl w:val="0"/>
                    <w:rPr>
                      <w:szCs w:val="24"/>
                    </w:rPr>
                  </w:pPr>
                  <w:r>
                    <w:rPr>
                      <w:szCs w:val="24"/>
                      <w:lang w:val="en-US"/>
                    </w:rPr>
                    <w:t>Store owner send pay command. [Alternative 1].</w:t>
                  </w:r>
                </w:p>
              </w:tc>
              <w:tc>
                <w:tcPr>
                  <w:tcW w:w="4548" w:type="dxa"/>
                </w:tcPr>
                <w:p w14:paraId="1D08B1C1" w14:textId="77777777" w:rsidR="004D22FE" w:rsidRDefault="004D22FE" w:rsidP="007F74FA">
                  <w:pPr>
                    <w:widowControl w:val="0"/>
                    <w:rPr>
                      <w:szCs w:val="24"/>
                    </w:rPr>
                  </w:pPr>
                </w:p>
                <w:p w14:paraId="719808AF" w14:textId="77777777" w:rsidR="004D22FE" w:rsidRDefault="004D22FE" w:rsidP="007F74FA">
                  <w:pPr>
                    <w:widowControl w:val="0"/>
                    <w:rPr>
                      <w:szCs w:val="24"/>
                    </w:rPr>
                  </w:pPr>
                </w:p>
                <w:p w14:paraId="70921E07" w14:textId="77777777" w:rsidR="004D22FE" w:rsidRDefault="004D22FE" w:rsidP="007F74FA">
                  <w:pPr>
                    <w:widowControl w:val="0"/>
                    <w:rPr>
                      <w:szCs w:val="24"/>
                    </w:rPr>
                  </w:pPr>
                </w:p>
                <w:p w14:paraId="3096E782" w14:textId="20F77DD0" w:rsidR="004D22FE" w:rsidRDefault="00EF0E6F" w:rsidP="007F74FA">
                  <w:pPr>
                    <w:widowControl w:val="0"/>
                    <w:rPr>
                      <w:szCs w:val="24"/>
                    </w:rPr>
                  </w:pPr>
                  <w:r>
                    <w:rPr>
                      <w:szCs w:val="24"/>
                    </w:rPr>
                    <w:t>System redirect to payment service page with information above.</w:t>
                  </w:r>
                </w:p>
                <w:p w14:paraId="543274DD" w14:textId="0C11EDB0" w:rsidR="004D22FE" w:rsidRDefault="00EF0E6F" w:rsidP="007F74FA">
                  <w:pPr>
                    <w:widowControl w:val="0"/>
                    <w:rPr>
                      <w:szCs w:val="24"/>
                    </w:rPr>
                  </w:pPr>
                  <w:r>
                    <w:rPr>
                      <w:szCs w:val="24"/>
                    </w:rPr>
                    <w:t>After transaction completed, system redirect to success page.</w:t>
                  </w:r>
                  <w:r w:rsidR="000C4993">
                    <w:rPr>
                      <w:szCs w:val="24"/>
                    </w:rPr>
                    <w:t xml:space="preserve"> [Exception 2].</w:t>
                  </w:r>
                </w:p>
                <w:p w14:paraId="27D1FC1D" w14:textId="37C6E76A" w:rsidR="000C4993" w:rsidRDefault="000C4993" w:rsidP="007F74FA">
                  <w:pPr>
                    <w:widowControl w:val="0"/>
                    <w:rPr>
                      <w:szCs w:val="24"/>
                    </w:rPr>
                  </w:pPr>
                  <w:r>
                    <w:rPr>
                      <w:szCs w:val="24"/>
                    </w:rPr>
                    <w:t>System notify to the receiver about the payment.</w:t>
                  </w:r>
                </w:p>
              </w:tc>
            </w:tr>
            <w:tr w:rsidR="004D22FE" w:rsidRPr="004A6A7C" w14:paraId="50100D2B" w14:textId="77777777" w:rsidTr="007F74FA">
              <w:trPr>
                <w:cantSplit/>
              </w:trPr>
              <w:tc>
                <w:tcPr>
                  <w:tcW w:w="985" w:type="dxa"/>
                </w:tcPr>
                <w:p w14:paraId="47A9747C" w14:textId="77777777" w:rsidR="004D22FE" w:rsidRDefault="004D22FE" w:rsidP="007F74FA">
                  <w:pPr>
                    <w:pStyle w:val="NormalWeb"/>
                    <w:widowControl w:val="0"/>
                    <w:spacing w:before="0" w:beforeAutospacing="0" w:after="0" w:afterAutospacing="0"/>
                    <w:jc w:val="right"/>
                    <w:rPr>
                      <w:lang w:eastAsia="ja-JP"/>
                    </w:rPr>
                  </w:pPr>
                  <w:r>
                    <w:rPr>
                      <w:lang w:eastAsia="ja-JP"/>
                    </w:rPr>
                    <w:t>3</w:t>
                  </w:r>
                </w:p>
              </w:tc>
              <w:tc>
                <w:tcPr>
                  <w:tcW w:w="3240" w:type="dxa"/>
                </w:tcPr>
                <w:p w14:paraId="61A075C3" w14:textId="6F04A394" w:rsidR="004D22FE" w:rsidRDefault="000C4993" w:rsidP="000C4993">
                  <w:pPr>
                    <w:widowControl w:val="0"/>
                    <w:jc w:val="left"/>
                    <w:rPr>
                      <w:szCs w:val="24"/>
                    </w:rPr>
                  </w:pPr>
                  <w:r>
                    <w:rPr>
                      <w:szCs w:val="24"/>
                    </w:rPr>
                    <w:t>Store owner send return to management page command.</w:t>
                  </w:r>
                </w:p>
              </w:tc>
              <w:tc>
                <w:tcPr>
                  <w:tcW w:w="4548" w:type="dxa"/>
                </w:tcPr>
                <w:p w14:paraId="6A52595F" w14:textId="77777777" w:rsidR="004D22FE" w:rsidRDefault="004D22FE" w:rsidP="007F74FA">
                  <w:pPr>
                    <w:widowControl w:val="0"/>
                    <w:rPr>
                      <w:szCs w:val="24"/>
                    </w:rPr>
                  </w:pPr>
                </w:p>
                <w:p w14:paraId="743B7490" w14:textId="77777777" w:rsidR="004D22FE" w:rsidRDefault="004D22FE" w:rsidP="007F74FA">
                  <w:pPr>
                    <w:widowControl w:val="0"/>
                    <w:rPr>
                      <w:szCs w:val="24"/>
                    </w:rPr>
                  </w:pPr>
                </w:p>
                <w:p w14:paraId="4CB8292A" w14:textId="47B7FD1A" w:rsidR="004D22FE" w:rsidRDefault="004D22FE" w:rsidP="000C4993">
                  <w:pPr>
                    <w:widowControl w:val="0"/>
                    <w:rPr>
                      <w:szCs w:val="24"/>
                    </w:rPr>
                  </w:pPr>
                  <w:r>
                    <w:rPr>
                      <w:szCs w:val="24"/>
                    </w:rPr>
                    <w:t xml:space="preserve">System forward to </w:t>
                  </w:r>
                  <w:r w:rsidR="000C4993">
                    <w:rPr>
                      <w:szCs w:val="24"/>
                    </w:rPr>
                    <w:t>management page.</w:t>
                  </w:r>
                </w:p>
              </w:tc>
            </w:tr>
          </w:tbl>
          <w:p w14:paraId="12D60D74" w14:textId="77777777" w:rsidR="004D22FE" w:rsidRPr="004A6A7C" w:rsidRDefault="004D22FE" w:rsidP="007F74FA">
            <w:pPr>
              <w:widowControl w:val="0"/>
              <w:rPr>
                <w:szCs w:val="24"/>
              </w:rPr>
            </w:pPr>
          </w:p>
          <w:p w14:paraId="38CEE505"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4D22FE" w:rsidRPr="004A6A7C" w14:paraId="66E81B05" w14:textId="77777777" w:rsidTr="000C4993">
              <w:trPr>
                <w:cantSplit/>
              </w:trPr>
              <w:tc>
                <w:tcPr>
                  <w:tcW w:w="973" w:type="dxa"/>
                  <w:shd w:val="clear" w:color="auto" w:fill="D9D9D9" w:themeFill="background1" w:themeFillShade="D9"/>
                </w:tcPr>
                <w:p w14:paraId="7434CE66" w14:textId="77777777" w:rsidR="004D22FE" w:rsidRPr="004A6A7C" w:rsidRDefault="004D22FE" w:rsidP="007F74FA">
                  <w:pPr>
                    <w:widowControl w:val="0"/>
                    <w:jc w:val="center"/>
                    <w:rPr>
                      <w:szCs w:val="24"/>
                    </w:rPr>
                  </w:pPr>
                  <w:r w:rsidRPr="004A6A7C">
                    <w:rPr>
                      <w:szCs w:val="24"/>
                    </w:rPr>
                    <w:t>Step</w:t>
                  </w:r>
                </w:p>
              </w:tc>
              <w:tc>
                <w:tcPr>
                  <w:tcW w:w="3160" w:type="dxa"/>
                  <w:shd w:val="clear" w:color="auto" w:fill="D9D9D9" w:themeFill="background1" w:themeFillShade="D9"/>
                </w:tcPr>
                <w:p w14:paraId="28DF1A3D" w14:textId="77777777" w:rsidR="004D22FE" w:rsidRPr="004A6A7C" w:rsidRDefault="004D22FE" w:rsidP="007F74FA">
                  <w:pPr>
                    <w:widowControl w:val="0"/>
                    <w:jc w:val="center"/>
                    <w:rPr>
                      <w:szCs w:val="24"/>
                    </w:rPr>
                  </w:pPr>
                  <w:r w:rsidRPr="004A6A7C">
                    <w:rPr>
                      <w:szCs w:val="24"/>
                    </w:rPr>
                    <w:t>Actor Action</w:t>
                  </w:r>
                </w:p>
              </w:tc>
              <w:tc>
                <w:tcPr>
                  <w:tcW w:w="4432" w:type="dxa"/>
                  <w:shd w:val="clear" w:color="auto" w:fill="D9D9D9" w:themeFill="background1" w:themeFillShade="D9"/>
                </w:tcPr>
                <w:p w14:paraId="11FE615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05EF87A" w14:textId="77777777" w:rsidTr="000C4993">
              <w:trPr>
                <w:cantSplit/>
              </w:trPr>
              <w:tc>
                <w:tcPr>
                  <w:tcW w:w="973" w:type="dxa"/>
                </w:tcPr>
                <w:p w14:paraId="71616A4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0" w:type="dxa"/>
                </w:tcPr>
                <w:p w14:paraId="413803DC" w14:textId="5275A4D5"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p>
              </w:tc>
              <w:tc>
                <w:tcPr>
                  <w:tcW w:w="4432" w:type="dxa"/>
                </w:tcPr>
                <w:p w14:paraId="11DE6B58" w14:textId="77777777" w:rsidR="004D22FE" w:rsidRDefault="004D22FE" w:rsidP="007F74FA">
                  <w:pPr>
                    <w:widowControl w:val="0"/>
                    <w:rPr>
                      <w:szCs w:val="24"/>
                    </w:rPr>
                  </w:pPr>
                </w:p>
                <w:p w14:paraId="1CC8D9F9" w14:textId="14B50342" w:rsidR="004D22FE" w:rsidRPr="006F3442" w:rsidRDefault="004D22FE" w:rsidP="000C4993">
                  <w:pPr>
                    <w:widowControl w:val="0"/>
                    <w:rPr>
                      <w:szCs w:val="24"/>
                      <w:lang w:val="en-US"/>
                    </w:rPr>
                  </w:pPr>
                  <w:r>
                    <w:rPr>
                      <w:szCs w:val="24"/>
                    </w:rPr>
                    <w:t xml:space="preserve">System forwards to </w:t>
                  </w:r>
                  <w:r w:rsidR="000C4993">
                    <w:rPr>
                      <w:szCs w:val="24"/>
                    </w:rPr>
                    <w:t>management page</w:t>
                  </w:r>
                  <w:r>
                    <w:rPr>
                      <w:szCs w:val="24"/>
                    </w:rPr>
                    <w:t>. No information is recorded.</w:t>
                  </w:r>
                </w:p>
              </w:tc>
            </w:tr>
          </w:tbl>
          <w:p w14:paraId="3E053949" w14:textId="77777777" w:rsidR="004D22FE" w:rsidRPr="008F3C60" w:rsidRDefault="004D22FE" w:rsidP="007F74FA">
            <w:pPr>
              <w:keepNext/>
              <w:rPr>
                <w:szCs w:val="24"/>
                <w:lang w:val="en-US"/>
              </w:rPr>
            </w:pPr>
          </w:p>
          <w:p w14:paraId="6973819B"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9B1EF9">
              <w:trPr>
                <w:cantSplit/>
              </w:trPr>
              <w:tc>
                <w:tcPr>
                  <w:tcW w:w="971" w:type="dxa"/>
                  <w:shd w:val="clear" w:color="auto" w:fill="D9D9D9" w:themeFill="background1" w:themeFillShade="D9"/>
                </w:tcPr>
                <w:p w14:paraId="0F3FFA38" w14:textId="77777777" w:rsidR="004D22FE" w:rsidRPr="004A6A7C" w:rsidRDefault="004D22FE" w:rsidP="007F74FA">
                  <w:pPr>
                    <w:widowControl w:val="0"/>
                    <w:jc w:val="center"/>
                    <w:rPr>
                      <w:szCs w:val="24"/>
                    </w:rPr>
                  </w:pPr>
                  <w:r w:rsidRPr="004A6A7C">
                    <w:rPr>
                      <w:szCs w:val="24"/>
                    </w:rPr>
                    <w:t>Step</w:t>
                  </w:r>
                </w:p>
              </w:tc>
              <w:tc>
                <w:tcPr>
                  <w:tcW w:w="3164" w:type="dxa"/>
                  <w:shd w:val="clear" w:color="auto" w:fill="D9D9D9" w:themeFill="background1" w:themeFillShade="D9"/>
                </w:tcPr>
                <w:p w14:paraId="246EE0D5" w14:textId="77777777" w:rsidR="004D22FE" w:rsidRPr="004A6A7C" w:rsidRDefault="004D22FE" w:rsidP="007F74FA">
                  <w:pPr>
                    <w:widowControl w:val="0"/>
                    <w:jc w:val="center"/>
                    <w:rPr>
                      <w:szCs w:val="24"/>
                    </w:rPr>
                  </w:pPr>
                  <w:r w:rsidRPr="004A6A7C">
                    <w:rPr>
                      <w:szCs w:val="24"/>
                    </w:rPr>
                    <w:t>Actor Action</w:t>
                  </w:r>
                </w:p>
              </w:tc>
              <w:tc>
                <w:tcPr>
                  <w:tcW w:w="4430" w:type="dxa"/>
                  <w:shd w:val="clear" w:color="auto" w:fill="D9D9D9" w:themeFill="background1" w:themeFillShade="D9"/>
                </w:tcPr>
                <w:p w14:paraId="4CB3FE7B" w14:textId="77777777" w:rsidR="004D22FE" w:rsidRPr="004A6A7C" w:rsidRDefault="004D22FE" w:rsidP="007F74FA">
                  <w:pPr>
                    <w:widowControl w:val="0"/>
                    <w:jc w:val="center"/>
                    <w:rPr>
                      <w:szCs w:val="24"/>
                    </w:rPr>
                  </w:pPr>
                  <w:r w:rsidRPr="004A6A7C">
                    <w:rPr>
                      <w:szCs w:val="24"/>
                    </w:rPr>
                    <w:t>System Response</w:t>
                  </w:r>
                </w:p>
              </w:tc>
            </w:tr>
            <w:tr w:rsidR="004D22FE" w:rsidRPr="004A6A7C" w14:paraId="6CD81ADC" w14:textId="77777777" w:rsidTr="009B1EF9">
              <w:trPr>
                <w:cantSplit/>
              </w:trPr>
              <w:tc>
                <w:tcPr>
                  <w:tcW w:w="971" w:type="dxa"/>
                </w:tcPr>
                <w:p w14:paraId="3754445F"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4" w:type="dxa"/>
                </w:tcPr>
                <w:p w14:paraId="36CFBCDD" w14:textId="77777777" w:rsidR="004D22FE" w:rsidRDefault="004D22FE" w:rsidP="007F74FA">
                  <w:pPr>
                    <w:widowControl w:val="0"/>
                    <w:rPr>
                      <w:szCs w:val="24"/>
                    </w:rPr>
                  </w:pPr>
                  <w:r>
                    <w:rPr>
                      <w:szCs w:val="24"/>
                    </w:rPr>
                    <w:t>Details information is empty.</w:t>
                  </w:r>
                </w:p>
              </w:tc>
              <w:tc>
                <w:tcPr>
                  <w:tcW w:w="4430" w:type="dxa"/>
                </w:tcPr>
                <w:p w14:paraId="5A8D47A5" w14:textId="77777777" w:rsidR="004D22FE" w:rsidRDefault="004D22FE" w:rsidP="007F74FA">
                  <w:pPr>
                    <w:widowControl w:val="0"/>
                    <w:rPr>
                      <w:szCs w:val="24"/>
                    </w:rPr>
                  </w:pPr>
                </w:p>
                <w:p w14:paraId="79026B37" w14:textId="77777777" w:rsidR="004D22FE" w:rsidRDefault="004D22FE" w:rsidP="007F74FA">
                  <w:pPr>
                    <w:widowControl w:val="0"/>
                    <w:rPr>
                      <w:szCs w:val="24"/>
                    </w:rPr>
                  </w:pPr>
                  <w:r>
                    <w:rPr>
                      <w:szCs w:val="24"/>
                    </w:rPr>
                    <w:t>System shows notification and ask store owner to enter information again.</w:t>
                  </w:r>
                </w:p>
              </w:tc>
            </w:tr>
            <w:tr w:rsidR="004D22FE" w:rsidRPr="004A6A7C" w14:paraId="33AF66D0" w14:textId="77777777" w:rsidTr="009B1EF9">
              <w:trPr>
                <w:cantSplit/>
              </w:trPr>
              <w:tc>
                <w:tcPr>
                  <w:tcW w:w="971" w:type="dxa"/>
                </w:tcPr>
                <w:p w14:paraId="398B49C2"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164" w:type="dxa"/>
                </w:tcPr>
                <w:p w14:paraId="2F99573E" w14:textId="77777777" w:rsidR="004D22FE" w:rsidRDefault="004D22FE" w:rsidP="007F74FA">
                  <w:pPr>
                    <w:widowControl w:val="0"/>
                    <w:rPr>
                      <w:szCs w:val="24"/>
                    </w:rPr>
                  </w:pPr>
                </w:p>
                <w:p w14:paraId="28B4AF1B" w14:textId="77777777" w:rsidR="004D22FE" w:rsidRDefault="004D22FE" w:rsidP="007F74FA">
                  <w:pPr>
                    <w:widowControl w:val="0"/>
                    <w:rPr>
                      <w:szCs w:val="24"/>
                    </w:rPr>
                  </w:pPr>
                </w:p>
                <w:p w14:paraId="36AE6086" w14:textId="60958443" w:rsidR="004D22FE" w:rsidRDefault="004D22FE" w:rsidP="009B1EF9">
                  <w:pPr>
                    <w:widowControl w:val="0"/>
                    <w:jc w:val="left"/>
                    <w:rPr>
                      <w:szCs w:val="24"/>
                    </w:rPr>
                  </w:pPr>
                  <w:r>
                    <w:rPr>
                      <w:szCs w:val="24"/>
                    </w:rPr>
                    <w:t xml:space="preserve">Store owner </w:t>
                  </w:r>
                  <w:r w:rsidR="009B1EF9">
                    <w:rPr>
                      <w:szCs w:val="24"/>
                    </w:rPr>
                    <w:t>confirm error and send return to management page command.</w:t>
                  </w:r>
                </w:p>
              </w:tc>
              <w:tc>
                <w:tcPr>
                  <w:tcW w:w="4430" w:type="dxa"/>
                </w:tcPr>
                <w:p w14:paraId="5AB9B39E" w14:textId="50ADB357" w:rsidR="004D22FE" w:rsidRDefault="004D22FE" w:rsidP="007F74FA">
                  <w:pPr>
                    <w:widowControl w:val="0"/>
                    <w:rPr>
                      <w:szCs w:val="24"/>
                    </w:rPr>
                  </w:pPr>
                  <w:r>
                    <w:rPr>
                      <w:szCs w:val="24"/>
                    </w:rPr>
                    <w:t xml:space="preserve">Process payment unsuccessfully, system shows </w:t>
                  </w:r>
                  <w:r w:rsidR="000C4993">
                    <w:rPr>
                      <w:szCs w:val="24"/>
                    </w:rPr>
                    <w:t>redirect to error page which show about the error information</w:t>
                  </w:r>
                  <w:r>
                    <w:rPr>
                      <w:szCs w:val="24"/>
                    </w:rPr>
                    <w:t>.</w:t>
                  </w:r>
                </w:p>
                <w:p w14:paraId="48AC658D" w14:textId="77777777" w:rsidR="004D22FE" w:rsidRDefault="004D22FE" w:rsidP="007F74FA">
                  <w:pPr>
                    <w:widowControl w:val="0"/>
                    <w:rPr>
                      <w:szCs w:val="24"/>
                    </w:rPr>
                  </w:pPr>
                </w:p>
                <w:p w14:paraId="62FFEF41" w14:textId="77777777" w:rsidR="009B1EF9" w:rsidRDefault="009B1EF9" w:rsidP="007F74FA">
                  <w:pPr>
                    <w:widowControl w:val="0"/>
                    <w:rPr>
                      <w:szCs w:val="24"/>
                    </w:rPr>
                  </w:pPr>
                </w:p>
                <w:p w14:paraId="18C0B368" w14:textId="77777777" w:rsidR="004D22FE" w:rsidRDefault="004D22FE" w:rsidP="007F74FA">
                  <w:pPr>
                    <w:widowControl w:val="0"/>
                    <w:rPr>
                      <w:szCs w:val="24"/>
                    </w:rPr>
                  </w:pPr>
                  <w:r>
                    <w:rPr>
                      <w:szCs w:val="24"/>
                    </w:rPr>
                    <w:t>System forwards to “Management Page”.</w:t>
                  </w:r>
                </w:p>
              </w:tc>
            </w:tr>
          </w:tbl>
          <w:p w14:paraId="6FB1C202" w14:textId="77777777" w:rsidR="004D22FE" w:rsidRDefault="004D22FE" w:rsidP="007F74FA">
            <w:pPr>
              <w:keepNext/>
              <w:rPr>
                <w:b/>
                <w:szCs w:val="24"/>
              </w:rPr>
            </w:pPr>
          </w:p>
          <w:p w14:paraId="116CB566" w14:textId="77777777" w:rsidR="004D22FE" w:rsidRDefault="004D22FE" w:rsidP="007F74FA">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733ECDC" w14:textId="124C0C44" w:rsidR="004D22FE" w:rsidRDefault="009B1EF9" w:rsidP="007A60EB">
            <w:pPr>
              <w:pStyle w:val="ListParagraph"/>
              <w:keepNext/>
              <w:numPr>
                <w:ilvl w:val="0"/>
                <w:numId w:val="9"/>
              </w:numPr>
              <w:spacing w:before="0" w:after="0"/>
              <w:rPr>
                <w:szCs w:val="24"/>
              </w:rPr>
            </w:pPr>
            <w:r>
              <w:rPr>
                <w:szCs w:val="24"/>
              </w:rPr>
              <w:t>System will get p</w:t>
            </w:r>
            <w:r w:rsidR="004D22FE">
              <w:rPr>
                <w:szCs w:val="24"/>
              </w:rPr>
              <w:t>ayment information from database.</w:t>
            </w:r>
          </w:p>
          <w:p w14:paraId="5E12969A" w14:textId="77777777" w:rsidR="004D22FE" w:rsidRDefault="004D22FE" w:rsidP="007A60EB">
            <w:pPr>
              <w:pStyle w:val="ListParagraph"/>
              <w:keepNext/>
              <w:numPr>
                <w:ilvl w:val="0"/>
                <w:numId w:val="9"/>
              </w:numPr>
              <w:spacing w:before="0" w:after="0"/>
              <w:rPr>
                <w:szCs w:val="24"/>
              </w:rPr>
            </w:pPr>
            <w:r>
              <w:rPr>
                <w:szCs w:val="24"/>
              </w:rPr>
              <w:t>Store owner can not change receiver’s information.</w:t>
            </w:r>
          </w:p>
          <w:p w14:paraId="1F455EDA" w14:textId="42F30CEF" w:rsidR="009B1EF9" w:rsidRDefault="009B1EF9" w:rsidP="007A60EB">
            <w:pPr>
              <w:pStyle w:val="ListParagraph"/>
              <w:keepNext/>
              <w:numPr>
                <w:ilvl w:val="0"/>
                <w:numId w:val="9"/>
              </w:numPr>
              <w:spacing w:before="0" w:after="0"/>
              <w:rPr>
                <w:szCs w:val="24"/>
              </w:rPr>
            </w:pPr>
            <w:r>
              <w:rPr>
                <w:szCs w:val="24"/>
              </w:rPr>
              <w:t>System will change consignment status to completed.</w:t>
            </w:r>
          </w:p>
          <w:p w14:paraId="03CC0C0E" w14:textId="58E14631" w:rsidR="0086641A" w:rsidRDefault="0086641A" w:rsidP="007A60EB">
            <w:pPr>
              <w:pStyle w:val="ListParagraph"/>
              <w:keepNext/>
              <w:numPr>
                <w:ilvl w:val="0"/>
                <w:numId w:val="9"/>
              </w:numPr>
              <w:spacing w:before="0" w:after="0"/>
              <w:rPr>
                <w:szCs w:val="24"/>
              </w:rPr>
            </w:pPr>
            <w:r>
              <w:rPr>
                <w:szCs w:val="24"/>
              </w:rPr>
              <w:t>Store owner needs to provide right information about payment account.</w:t>
            </w:r>
          </w:p>
          <w:p w14:paraId="0A287441" w14:textId="77777777" w:rsidR="004D22FE" w:rsidRPr="00EA0081" w:rsidRDefault="004D22FE" w:rsidP="007F74FA">
            <w:pPr>
              <w:pStyle w:val="ListParagraph"/>
              <w:keepNext/>
              <w:rPr>
                <w:szCs w:val="24"/>
              </w:rPr>
            </w:pPr>
          </w:p>
        </w:tc>
      </w:tr>
    </w:tbl>
    <w:p w14:paraId="50E90ECE" w14:textId="77777777" w:rsidR="004D22FE" w:rsidRPr="004D22FE" w:rsidRDefault="004D22FE" w:rsidP="004D22FE"/>
    <w:p w14:paraId="74A416C3" w14:textId="6F610373" w:rsidR="0043414B" w:rsidRDefault="0043414B" w:rsidP="0043414B">
      <w:pPr>
        <w:pStyle w:val="Heading4"/>
        <w:rPr>
          <w:lang w:val="en-GB" w:eastAsia="ja-JP"/>
        </w:rPr>
      </w:pPr>
      <w:r>
        <w:t>&lt;</w:t>
      </w:r>
      <w:r w:rsidRPr="0043414B">
        <w:t>Admin</w:t>
      </w:r>
      <w:r>
        <w:t>&gt;</w:t>
      </w:r>
      <w:r w:rsidRPr="0043414B">
        <w:rPr>
          <w:lang w:val="en-GB" w:eastAsia="ja-JP"/>
        </w:rPr>
        <w:t xml:space="preserve"> </w:t>
      </w:r>
      <w:r w:rsidRPr="00B577CD">
        <w:rPr>
          <w:lang w:val="en-GB" w:eastAsia="ja-JP"/>
        </w:rPr>
        <w:t>Overview Use Case</w:t>
      </w:r>
    </w:p>
    <w:p w14:paraId="0EF56276" w14:textId="49716BE7" w:rsidR="0043414B" w:rsidRDefault="0043414B" w:rsidP="0043414B">
      <w:pPr>
        <w:pStyle w:val="Heading4"/>
      </w:pPr>
      <w:r>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78" w:name="_Toc421297670"/>
      <w:r>
        <w:rPr>
          <w:lang w:val="en-GB" w:eastAsia="ja-JP"/>
        </w:rPr>
        <w:t>Software System Attribute</w:t>
      </w:r>
      <w:bookmarkEnd w:id="78"/>
    </w:p>
    <w:p w14:paraId="66DB1134" w14:textId="77777777" w:rsidR="00045DE0" w:rsidRPr="00045DE0" w:rsidRDefault="00045DE0" w:rsidP="00045DE0">
      <w:pPr>
        <w:pStyle w:val="Heading3"/>
        <w:rPr>
          <w:lang w:val="en-GB" w:eastAsia="ja-JP"/>
        </w:rPr>
      </w:pPr>
      <w:bookmarkStart w:id="79" w:name="_Toc421297671"/>
      <w:r w:rsidRPr="00045DE0">
        <w:rPr>
          <w:lang w:val="en-GB" w:eastAsia="ja-JP"/>
        </w:rPr>
        <w:t>Usability</w:t>
      </w:r>
      <w:bookmarkEnd w:id="79"/>
    </w:p>
    <w:p w14:paraId="66DB1135" w14:textId="77777777" w:rsidR="00045DE0" w:rsidRPr="00045DE0" w:rsidRDefault="00045DE0" w:rsidP="00045DE0">
      <w:pPr>
        <w:pStyle w:val="Heading3"/>
        <w:rPr>
          <w:lang w:val="en-GB" w:eastAsia="ja-JP"/>
        </w:rPr>
      </w:pPr>
      <w:bookmarkStart w:id="80" w:name="_Toc421297672"/>
      <w:r w:rsidRPr="00045DE0">
        <w:rPr>
          <w:lang w:val="en-GB" w:eastAsia="ja-JP"/>
        </w:rPr>
        <w:t>Reliability</w:t>
      </w:r>
      <w:bookmarkEnd w:id="80"/>
    </w:p>
    <w:p w14:paraId="66DB1136" w14:textId="77777777" w:rsidR="00045DE0" w:rsidRPr="00045DE0" w:rsidRDefault="00045DE0" w:rsidP="00045DE0">
      <w:pPr>
        <w:pStyle w:val="Heading3"/>
        <w:rPr>
          <w:lang w:val="en-GB" w:eastAsia="ja-JP"/>
        </w:rPr>
      </w:pPr>
      <w:bookmarkStart w:id="81" w:name="_Toc421297673"/>
      <w:r w:rsidRPr="00045DE0">
        <w:rPr>
          <w:lang w:val="en-GB" w:eastAsia="ja-JP"/>
        </w:rPr>
        <w:t>Availability</w:t>
      </w:r>
      <w:bookmarkEnd w:id="81"/>
    </w:p>
    <w:p w14:paraId="66DB1137" w14:textId="77777777" w:rsidR="00045DE0" w:rsidRPr="00045DE0" w:rsidRDefault="00045DE0" w:rsidP="00045DE0">
      <w:pPr>
        <w:pStyle w:val="Heading3"/>
        <w:rPr>
          <w:lang w:val="en-GB" w:eastAsia="ja-JP"/>
        </w:rPr>
      </w:pPr>
      <w:bookmarkStart w:id="82" w:name="_Toc421297674"/>
      <w:r w:rsidRPr="00045DE0">
        <w:rPr>
          <w:lang w:val="en-GB" w:eastAsia="ja-JP"/>
        </w:rPr>
        <w:t>Security</w:t>
      </w:r>
      <w:bookmarkEnd w:id="82"/>
    </w:p>
    <w:p w14:paraId="66DB1138" w14:textId="77777777" w:rsidR="00045DE0" w:rsidRPr="00045DE0" w:rsidRDefault="00045DE0" w:rsidP="00045DE0">
      <w:pPr>
        <w:pStyle w:val="Heading3"/>
        <w:rPr>
          <w:lang w:val="en-GB" w:eastAsia="ja-JP"/>
        </w:rPr>
      </w:pPr>
      <w:bookmarkStart w:id="83" w:name="_Toc421297675"/>
      <w:r w:rsidRPr="00045DE0">
        <w:rPr>
          <w:lang w:val="en-GB" w:eastAsia="ja-JP"/>
        </w:rPr>
        <w:t>Maintainability</w:t>
      </w:r>
      <w:bookmarkEnd w:id="83"/>
    </w:p>
    <w:p w14:paraId="66DB1139" w14:textId="77777777" w:rsidR="00045DE0" w:rsidRPr="00045DE0" w:rsidRDefault="00045DE0" w:rsidP="00045DE0">
      <w:pPr>
        <w:pStyle w:val="Heading3"/>
        <w:rPr>
          <w:lang w:val="en-GB" w:eastAsia="ja-JP"/>
        </w:rPr>
      </w:pPr>
      <w:bookmarkStart w:id="84" w:name="_Toc421297676"/>
      <w:r w:rsidRPr="00045DE0">
        <w:rPr>
          <w:lang w:val="en-GB" w:eastAsia="ja-JP"/>
        </w:rPr>
        <w:t>Portability</w:t>
      </w:r>
      <w:bookmarkEnd w:id="84"/>
    </w:p>
    <w:p w14:paraId="66DB113A" w14:textId="77777777" w:rsidR="00045DE0" w:rsidRDefault="00045DE0" w:rsidP="00045DE0">
      <w:pPr>
        <w:pStyle w:val="Heading3"/>
        <w:rPr>
          <w:lang w:val="en-GB" w:eastAsia="ja-JP"/>
        </w:rPr>
      </w:pPr>
      <w:bookmarkStart w:id="85" w:name="_Toc421297677"/>
      <w:r w:rsidRPr="00045DE0">
        <w:rPr>
          <w:lang w:val="en-GB" w:eastAsia="ja-JP"/>
        </w:rPr>
        <w:t>Performance</w:t>
      </w:r>
      <w:bookmarkEnd w:id="85"/>
    </w:p>
    <w:p w14:paraId="66DB113B" w14:textId="77777777" w:rsidR="00045DE0" w:rsidRPr="00045DE0" w:rsidRDefault="00045DE0" w:rsidP="00045DE0">
      <w:pPr>
        <w:pStyle w:val="Heading2"/>
        <w:rPr>
          <w:lang w:val="en-GB" w:eastAsia="ja-JP"/>
        </w:rPr>
      </w:pPr>
      <w:bookmarkStart w:id="86" w:name="_Toc421297678"/>
      <w:r w:rsidRPr="00045DE0">
        <w:rPr>
          <w:lang w:val="en-GB" w:eastAsia="ja-JP"/>
        </w:rPr>
        <w:t>Conceptual Diagram</w:t>
      </w:r>
      <w:bookmarkEnd w:id="86"/>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7777777" w:rsidR="00045DE0" w:rsidRDefault="00045DE0" w:rsidP="00045DE0">
            <w:pPr>
              <w:rPr>
                <w:rFonts w:eastAsia="Cambria"/>
                <w:lang w:val="en-GB" w:eastAsia="ja-JP"/>
              </w:rPr>
            </w:pPr>
          </w:p>
        </w:tc>
        <w:tc>
          <w:tcPr>
            <w:tcW w:w="4401"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96EA057" w14:textId="005BE4D9" w:rsidR="000E237E" w:rsidRDefault="0086641A" w:rsidP="000E237E">
      <w:pPr>
        <w:pStyle w:val="Heading3"/>
      </w:pPr>
      <w:bookmarkStart w:id="87" w:name="_Toc421297679"/>
      <w:r>
        <w:lastRenderedPageBreak/>
        <w:t>Conceptual Diagram</w:t>
      </w:r>
      <w:bookmarkEnd w:id="87"/>
    </w:p>
    <w:p w14:paraId="540A18CD" w14:textId="37061843" w:rsidR="000E237E" w:rsidRDefault="0086641A" w:rsidP="0086641A">
      <w:pPr>
        <w:jc w:val="center"/>
      </w:pPr>
      <w:r>
        <w:rPr>
          <w:noProof/>
          <w:lang w:eastAsia="ja-JP"/>
        </w:rPr>
        <w:drawing>
          <wp:inline distT="0" distB="0" distL="0" distR="0" wp14:anchorId="7FDD8EB0" wp14:editId="07CC93D2">
            <wp:extent cx="5588635" cy="3816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PS Conceptual Diagram.jpg"/>
                    <pic:cNvPicPr/>
                  </pic:nvPicPr>
                  <pic:blipFill>
                    <a:blip r:embed="rId39">
                      <a:extLst>
                        <a:ext uri="{28A0092B-C50C-407E-A947-70E740481C1C}">
                          <a14:useLocalDpi xmlns:a14="http://schemas.microsoft.com/office/drawing/2010/main" val="0"/>
                        </a:ext>
                      </a:extLst>
                    </a:blip>
                    <a:stretch>
                      <a:fillRect/>
                    </a:stretch>
                  </pic:blipFill>
                  <pic:spPr>
                    <a:xfrm>
                      <a:off x="0" y="0"/>
                      <a:ext cx="5588635" cy="3816985"/>
                    </a:xfrm>
                    <a:prstGeom prst="rect">
                      <a:avLst/>
                    </a:prstGeom>
                  </pic:spPr>
                </pic:pic>
              </a:graphicData>
            </a:graphic>
          </wp:inline>
        </w:drawing>
      </w:r>
    </w:p>
    <w:p w14:paraId="3F7B56C2" w14:textId="5E7352BA" w:rsidR="00004C36" w:rsidRPr="000E237E" w:rsidRDefault="00004C36" w:rsidP="00004C36">
      <w:pPr>
        <w:pStyle w:val="Caption"/>
      </w:pPr>
      <w:bookmarkStart w:id="88" w:name="_Toc421297742"/>
      <w:r>
        <w:t xml:space="preserve">Figure </w:t>
      </w:r>
      <w:r>
        <w:fldChar w:fldCharType="begin"/>
      </w:r>
      <w:r>
        <w:instrText xml:space="preserve"> SEQ Figure \* ARABIC </w:instrText>
      </w:r>
      <w:r>
        <w:fldChar w:fldCharType="separate"/>
      </w:r>
      <w:r w:rsidR="0032436E">
        <w:rPr>
          <w:noProof/>
        </w:rPr>
        <w:t>24</w:t>
      </w:r>
      <w:r>
        <w:fldChar w:fldCharType="end"/>
      </w:r>
      <w:r>
        <w:t xml:space="preserve">: </w:t>
      </w:r>
      <w:r w:rsidR="0086641A">
        <w:t>Conceptual</w:t>
      </w:r>
      <w:r>
        <w:t xml:space="preserve"> Diagram</w:t>
      </w:r>
      <w:bookmarkEnd w:id="88"/>
    </w:p>
    <w:p w14:paraId="66DB1146" w14:textId="77777777" w:rsidR="0033410A" w:rsidRDefault="0033410A" w:rsidP="001E340B">
      <w:pPr>
        <w:pStyle w:val="Heading1"/>
        <w:rPr>
          <w:lang w:val="en-GB" w:eastAsia="ja-JP"/>
        </w:rPr>
      </w:pPr>
      <w:bookmarkStart w:id="89" w:name="_Toc421297680"/>
      <w:r>
        <w:rPr>
          <w:lang w:val="en-GB" w:eastAsia="ja-JP"/>
        </w:rPr>
        <w:lastRenderedPageBreak/>
        <w:t>Report No. 4 Software Design Description</w:t>
      </w:r>
      <w:bookmarkEnd w:id="89"/>
    </w:p>
    <w:p w14:paraId="66DB1147" w14:textId="77777777" w:rsidR="0033410A" w:rsidRPr="0033410A" w:rsidRDefault="0033410A" w:rsidP="0033410A">
      <w:pPr>
        <w:pStyle w:val="Heading2"/>
        <w:rPr>
          <w:lang w:val="en-GB" w:eastAsia="ja-JP"/>
        </w:rPr>
      </w:pPr>
      <w:bookmarkStart w:id="90" w:name="_Toc421297681"/>
      <w:r w:rsidRPr="0033410A">
        <w:rPr>
          <w:lang w:val="en-GB" w:eastAsia="ja-JP"/>
        </w:rPr>
        <w:t>Design Overview</w:t>
      </w:r>
      <w:bookmarkEnd w:id="90"/>
    </w:p>
    <w:p w14:paraId="66DB1148" w14:textId="77777777" w:rsidR="0033410A" w:rsidRPr="0033410A" w:rsidRDefault="0033410A" w:rsidP="0033410A">
      <w:pPr>
        <w:rPr>
          <w:rFonts w:eastAsia="Cambria"/>
          <w:lang w:val="en-GB" w:eastAsia="ja-JP"/>
        </w:rPr>
      </w:pPr>
      <w:r w:rsidRPr="0033410A">
        <w:rPr>
          <w:rFonts w:eastAsia="Cambria"/>
          <w:lang w:val="en-GB" w:eastAsia="ja-JP"/>
        </w:rPr>
        <w:t>&lt;Tham khảo&gt;</w:t>
      </w:r>
    </w:p>
    <w:p w14:paraId="66DB1149" w14:textId="77777777" w:rsidR="0033410A" w:rsidRPr="0033410A" w:rsidRDefault="0033410A" w:rsidP="007A60EB">
      <w:pPr>
        <w:pStyle w:val="ListParagraph"/>
        <w:numPr>
          <w:ilvl w:val="0"/>
          <w:numId w:val="11"/>
        </w:numPr>
        <w:rPr>
          <w:rFonts w:eastAsia="Cambria"/>
        </w:rPr>
      </w:pPr>
      <w:r w:rsidRPr="0033410A">
        <w:rPr>
          <w:rFonts w:eastAsia="Cambria"/>
        </w:rPr>
        <w:t>This document describes the technical and user interface design of MSSC</w:t>
      </w:r>
    </w:p>
    <w:p w14:paraId="66DB114A" w14:textId="77777777" w:rsidR="0033410A" w:rsidRPr="0033410A" w:rsidRDefault="0033410A" w:rsidP="007A60EB">
      <w:pPr>
        <w:pStyle w:val="ListParagraph"/>
        <w:numPr>
          <w:ilvl w:val="0"/>
          <w:numId w:val="11"/>
        </w:numPr>
        <w:rPr>
          <w:rFonts w:eastAsia="Cambria"/>
        </w:rPr>
      </w:pPr>
      <w:r w:rsidRPr="0033410A">
        <w:rPr>
          <w:rFonts w:eastAsia="Cambria"/>
        </w:rPr>
        <w:t>System. It includes the architectural design, the detailed design of common functions and business functions and the design of database model.</w:t>
      </w:r>
    </w:p>
    <w:p w14:paraId="66DB114B" w14:textId="77777777" w:rsidR="0033410A" w:rsidRPr="0033410A" w:rsidRDefault="0033410A" w:rsidP="007A60EB">
      <w:pPr>
        <w:pStyle w:val="ListParagraph"/>
        <w:numPr>
          <w:ilvl w:val="0"/>
          <w:numId w:val="11"/>
        </w:numPr>
        <w:rPr>
          <w:rFonts w:eastAsia="Cambria"/>
        </w:rPr>
      </w:pPr>
      <w:r w:rsidRPr="0033410A">
        <w:rPr>
          <w:rFonts w:eastAsia="Cambria"/>
        </w:rPr>
        <w:t>The architectural design describes the overall architecture of the system and the architecture of each main component and subsystem.</w:t>
      </w:r>
    </w:p>
    <w:p w14:paraId="66DB114C" w14:textId="77777777" w:rsidR="0033410A" w:rsidRPr="0033410A" w:rsidRDefault="0033410A" w:rsidP="007A60EB">
      <w:pPr>
        <w:pStyle w:val="ListParagraph"/>
        <w:numPr>
          <w:ilvl w:val="0"/>
          <w:numId w:val="11"/>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14:paraId="66DB114D" w14:textId="77777777" w:rsidR="0033410A" w:rsidRPr="0033410A" w:rsidRDefault="0033410A" w:rsidP="007A60EB">
      <w:pPr>
        <w:pStyle w:val="ListParagraph"/>
        <w:numPr>
          <w:ilvl w:val="0"/>
          <w:numId w:val="11"/>
        </w:numPr>
        <w:rPr>
          <w:rFonts w:eastAsia="Cambria"/>
        </w:rPr>
      </w:pPr>
      <w:r w:rsidRPr="0033410A">
        <w:rPr>
          <w:rFonts w:eastAsia="Cambria"/>
        </w:rPr>
        <w:t>The database design describes the relationships between entities and details of each entity.</w:t>
      </w:r>
    </w:p>
    <w:p w14:paraId="66DB114E" w14:textId="77777777" w:rsidR="0033410A" w:rsidRPr="0033410A" w:rsidRDefault="0033410A" w:rsidP="007A60EB">
      <w:pPr>
        <w:pStyle w:val="ListParagraph"/>
        <w:numPr>
          <w:ilvl w:val="0"/>
          <w:numId w:val="11"/>
        </w:numPr>
        <w:rPr>
          <w:rFonts w:eastAsia="Cambria"/>
        </w:rPr>
      </w:pPr>
      <w:r w:rsidRPr="0033410A">
        <w:rPr>
          <w:rFonts w:eastAsia="Cambria"/>
        </w:rPr>
        <w:t>Document overview:</w:t>
      </w:r>
    </w:p>
    <w:p w14:paraId="66DB114F" w14:textId="77777777" w:rsidR="0033410A" w:rsidRPr="0033410A" w:rsidRDefault="0033410A" w:rsidP="007A60EB">
      <w:pPr>
        <w:pStyle w:val="ListParagraph"/>
        <w:numPr>
          <w:ilvl w:val="1"/>
          <w:numId w:val="11"/>
        </w:numPr>
        <w:rPr>
          <w:rFonts w:eastAsia="Cambria"/>
        </w:rPr>
      </w:pPr>
      <w:r w:rsidRPr="0033410A">
        <w:rPr>
          <w:rFonts w:eastAsia="Cambria"/>
        </w:rPr>
        <w:t>Section 2: gives an overall description of the system architecture design.</w:t>
      </w:r>
    </w:p>
    <w:p w14:paraId="66DB1150" w14:textId="77777777" w:rsidR="0033410A" w:rsidRPr="0033410A" w:rsidRDefault="0033410A" w:rsidP="007A60EB">
      <w:pPr>
        <w:pStyle w:val="ListParagraph"/>
        <w:numPr>
          <w:ilvl w:val="1"/>
          <w:numId w:val="11"/>
        </w:numPr>
        <w:rPr>
          <w:rFonts w:eastAsia="Cambria"/>
        </w:rPr>
      </w:pPr>
      <w:r w:rsidRPr="0033410A">
        <w:rPr>
          <w:rFonts w:eastAsia="Cambria"/>
        </w:rPr>
        <w:t>Section 3: gives component diagrams that describe the connection and integration of the system.</w:t>
      </w:r>
    </w:p>
    <w:p w14:paraId="66DB1151" w14:textId="77777777" w:rsidR="0033410A" w:rsidRPr="0033410A" w:rsidRDefault="0033410A" w:rsidP="007A60EB">
      <w:pPr>
        <w:pStyle w:val="ListParagraph"/>
        <w:numPr>
          <w:ilvl w:val="1"/>
          <w:numId w:val="11"/>
        </w:numPr>
        <w:rPr>
          <w:rFonts w:eastAsia="Cambria"/>
        </w:rPr>
      </w:pPr>
      <w:r w:rsidRPr="0033410A">
        <w:rPr>
          <w:rFonts w:eastAsia="Cambria"/>
        </w:rPr>
        <w:t>Section 4: gives the detail design description which includes class diagram, class explanation, and sequence diagram to details the application functions.</w:t>
      </w:r>
    </w:p>
    <w:p w14:paraId="66DB1152" w14:textId="77777777" w:rsidR="0033410A" w:rsidRPr="0033410A" w:rsidRDefault="0033410A" w:rsidP="007A60EB">
      <w:pPr>
        <w:pStyle w:val="ListParagraph"/>
        <w:numPr>
          <w:ilvl w:val="1"/>
          <w:numId w:val="11"/>
        </w:numPr>
        <w:rPr>
          <w:rFonts w:eastAsia="Cambria"/>
        </w:rPr>
      </w:pPr>
      <w:r w:rsidRPr="0033410A">
        <w:rPr>
          <w:rFonts w:eastAsia="Cambria"/>
        </w:rPr>
        <w:t>Section 5: describe screens design.</w:t>
      </w:r>
    </w:p>
    <w:p w14:paraId="66DB1153" w14:textId="77777777" w:rsidR="0033410A" w:rsidRPr="0033410A" w:rsidRDefault="0033410A" w:rsidP="007A60EB">
      <w:pPr>
        <w:pStyle w:val="ListParagraph"/>
        <w:numPr>
          <w:ilvl w:val="1"/>
          <w:numId w:val="11"/>
        </w:numPr>
        <w:rPr>
          <w:rFonts w:eastAsia="Cambria"/>
        </w:rPr>
      </w:pPr>
      <w:r w:rsidRPr="0033410A">
        <w:rPr>
          <w:rFonts w:eastAsia="Cambria"/>
        </w:rPr>
        <w:t>Section 6: describe a fully attributed ERD.</w:t>
      </w:r>
    </w:p>
    <w:p w14:paraId="66DB1154" w14:textId="77777777" w:rsidR="0033410A" w:rsidRDefault="0033410A" w:rsidP="007A60EB">
      <w:pPr>
        <w:pStyle w:val="ListParagraph"/>
        <w:numPr>
          <w:ilvl w:val="1"/>
          <w:numId w:val="11"/>
        </w:numPr>
        <w:rPr>
          <w:rFonts w:eastAsia="Cambria"/>
        </w:rPr>
      </w:pPr>
      <w:r w:rsidRPr="0033410A">
        <w:rPr>
          <w:rFonts w:eastAsia="Cambria"/>
        </w:rPr>
        <w:t>Section 7: describe algorithms (HOW).</w:t>
      </w:r>
    </w:p>
    <w:p w14:paraId="66DB1155" w14:textId="77777777" w:rsidR="0033410A" w:rsidRPr="0033410A" w:rsidRDefault="0033410A" w:rsidP="0033410A">
      <w:pPr>
        <w:pStyle w:val="Heading2"/>
      </w:pPr>
      <w:bookmarkStart w:id="91" w:name="_Toc421297682"/>
      <w:r w:rsidRPr="0033410A">
        <w:t>System Architectural Design</w:t>
      </w:r>
      <w:bookmarkEnd w:id="91"/>
    </w:p>
    <w:p w14:paraId="66DB1156" w14:textId="77777777"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14:paraId="66DB1157" w14:textId="77777777"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14:paraId="66DB1158" w14:textId="77777777"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14:paraId="66DB1159" w14:textId="77777777" w:rsidR="0033410A" w:rsidRPr="0033410A" w:rsidRDefault="0033410A" w:rsidP="0033410A">
      <w:pPr>
        <w:rPr>
          <w:rFonts w:eastAsia="Cambria"/>
        </w:rPr>
      </w:pPr>
      <w:r w:rsidRPr="0033410A">
        <w:rPr>
          <w:rFonts w:eastAsia="Cambria"/>
        </w:rPr>
        <w:t>&lt;Mô tả kiến trúc của từng thành phần trong ứng dụng nếu có.&gt;</w:t>
      </w:r>
    </w:p>
    <w:p w14:paraId="66DB115A" w14:textId="77777777" w:rsidR="0033410A" w:rsidRPr="0033410A" w:rsidRDefault="0033410A" w:rsidP="0033410A">
      <w:pPr>
        <w:rPr>
          <w:rFonts w:eastAsia="Cambria"/>
        </w:rPr>
      </w:pPr>
      <w:r w:rsidRPr="0033410A">
        <w:rPr>
          <w:rFonts w:eastAsia="Cambria"/>
        </w:rPr>
        <w:t>Ví dụ</w:t>
      </w:r>
    </w:p>
    <w:p w14:paraId="66DB115B" w14:textId="77777777" w:rsidR="0033410A" w:rsidRPr="0033410A" w:rsidRDefault="0033410A" w:rsidP="0033410A">
      <w:pPr>
        <w:rPr>
          <w:rFonts w:eastAsia="Cambria"/>
        </w:rPr>
      </w:pPr>
      <w:r w:rsidRPr="0033410A">
        <w:rPr>
          <w:rFonts w:eastAsia="Cambria"/>
        </w:rPr>
        <w:t>Nếu ứng dụng làm web và mobile thì việc đặc tả theo mục 2.1 và 2.2</w:t>
      </w:r>
    </w:p>
    <w:p w14:paraId="66DB115C" w14:textId="77777777" w:rsidR="0033410A" w:rsidRPr="0033410A" w:rsidRDefault="0033410A" w:rsidP="0033410A">
      <w:pPr>
        <w:pStyle w:val="Heading3"/>
      </w:pPr>
      <w:bookmarkStart w:id="92" w:name="_Toc421297683"/>
      <w:r w:rsidRPr="0033410A">
        <w:lastRenderedPageBreak/>
        <w:t>Web application architecture description</w:t>
      </w:r>
      <w:bookmarkEnd w:id="92"/>
    </w:p>
    <w:p w14:paraId="66DB115D" w14:textId="77777777" w:rsidR="0033410A" w:rsidRPr="0033410A" w:rsidRDefault="0033410A" w:rsidP="0033410A">
      <w:pPr>
        <w:rPr>
          <w:rFonts w:eastAsia="Cambria"/>
        </w:rPr>
      </w:pPr>
      <w:r w:rsidRPr="0033410A">
        <w:rPr>
          <w:rFonts w:eastAsia="Cambria"/>
        </w:rPr>
        <w:t>&lt;Mô tả cụ thể&gt;</w:t>
      </w:r>
    </w:p>
    <w:p w14:paraId="66DB115E" w14:textId="77777777" w:rsidR="0033410A" w:rsidRPr="0033410A" w:rsidRDefault="0033410A" w:rsidP="0033410A">
      <w:pPr>
        <w:pStyle w:val="Heading3"/>
      </w:pPr>
      <w:bookmarkStart w:id="93" w:name="_Toc421297684"/>
      <w:r w:rsidRPr="0033410A">
        <w:t>Mobile application architecture description</w:t>
      </w:r>
      <w:bookmarkEnd w:id="93"/>
    </w:p>
    <w:p w14:paraId="66DB115F" w14:textId="77777777" w:rsidR="0033410A" w:rsidRDefault="0033410A" w:rsidP="0033410A">
      <w:pPr>
        <w:rPr>
          <w:rFonts w:eastAsia="Cambria"/>
        </w:rPr>
      </w:pPr>
      <w:r w:rsidRPr="0033410A">
        <w:rPr>
          <w:rFonts w:eastAsia="Cambria"/>
        </w:rPr>
        <w:t>&lt;Mô tả cụ thể&gt;</w:t>
      </w:r>
    </w:p>
    <w:p w14:paraId="66DB1160" w14:textId="77777777" w:rsidR="006A7DEB" w:rsidRPr="006A7DEB" w:rsidRDefault="006A7DEB" w:rsidP="006A7DEB">
      <w:pPr>
        <w:pStyle w:val="Heading2"/>
      </w:pPr>
      <w:bookmarkStart w:id="94" w:name="_Toc421297685"/>
      <w:r w:rsidRPr="006A7DEB">
        <w:t>Component Diagram</w:t>
      </w:r>
      <w:bookmarkEnd w:id="94"/>
    </w:p>
    <w:p w14:paraId="66DB1161" w14:textId="77777777"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95" w:name="_Toc421297686"/>
      <w:r w:rsidRPr="00DC2BA1">
        <w:t>Detailed Description</w:t>
      </w:r>
      <w:bookmarkEnd w:id="95"/>
    </w:p>
    <w:p w14:paraId="66DB116C" w14:textId="77777777" w:rsidR="00DC2BA1" w:rsidRPr="00DC2BA1" w:rsidRDefault="00DC2BA1" w:rsidP="00DC2BA1">
      <w:pPr>
        <w:pStyle w:val="Heading3"/>
      </w:pPr>
      <w:bookmarkStart w:id="96" w:name="_Toc421297687"/>
      <w:r w:rsidRPr="00DC2BA1">
        <w:t>Class Diagram</w:t>
      </w:r>
      <w:bookmarkEnd w:id="96"/>
    </w:p>
    <w:p w14:paraId="66DB116D" w14:textId="77777777"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r w:rsidRPr="00DC2BA1">
        <w:rPr>
          <w:rFonts w:eastAsia="Cambria"/>
        </w:rPr>
        <w:t>Lời khuyên là tự vẽ, tránh lệ thuộc công nghệ</w:t>
      </w:r>
    </w:p>
    <w:p w14:paraId="66DB116F" w14:textId="77777777"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378"/>
        <w:gridCol w:w="4403"/>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97" w:name="_Toc421297688"/>
      <w:r w:rsidRPr="00DC2BA1">
        <w:t>Class Diagram Explanation</w:t>
      </w:r>
      <w:bookmarkEnd w:id="97"/>
    </w:p>
    <w:p w14:paraId="66DB1179" w14:textId="77777777" w:rsidR="00DC2BA1" w:rsidRDefault="00DC2BA1" w:rsidP="00DC2BA1">
      <w:pPr>
        <w:rPr>
          <w:rFonts w:eastAsia="Cambria"/>
        </w:rPr>
      </w:pPr>
      <w:r w:rsidRPr="00DC2BA1">
        <w:rPr>
          <w:rFonts w:eastAsia="Cambria"/>
        </w:rPr>
        <w:t>&lt;Mô tả cụ thể cho các lớp&gt;</w:t>
      </w:r>
    </w:p>
    <w:p w14:paraId="66DB117A" w14:textId="77777777" w:rsidR="00DC2BA1" w:rsidRPr="00DC2BA1" w:rsidRDefault="00DC2BA1" w:rsidP="00DC2BA1">
      <w:pPr>
        <w:rPr>
          <w:rFonts w:eastAsia="Cambria"/>
        </w:rPr>
      </w:pPr>
      <w:r w:rsidRPr="00DC2BA1">
        <w:rPr>
          <w:rFonts w:eastAsia="Cambria"/>
        </w:rPr>
        <w:t>Ví dụ</w:t>
      </w:r>
    </w:p>
    <w:p w14:paraId="66DB117B" w14:textId="77777777" w:rsidR="00DC2BA1" w:rsidRDefault="00DC2BA1" w:rsidP="00DC2BA1">
      <w:pPr>
        <w:pStyle w:val="Heading4"/>
      </w:pPr>
      <w:r w:rsidRPr="00DC2BA1">
        <w:lastRenderedPageBreak/>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198"/>
        <w:gridCol w:w="2172"/>
        <w:gridCol w:w="2197"/>
        <w:gridCol w:w="2214"/>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88"/>
        <w:gridCol w:w="2183"/>
        <w:gridCol w:w="2196"/>
        <w:gridCol w:w="2214"/>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98" w:name="_Toc421297689"/>
      <w:r w:rsidRPr="00DC2BA1">
        <w:t>Interaction Diagram</w:t>
      </w:r>
      <w:bookmarkEnd w:id="98"/>
    </w:p>
    <w:p w14:paraId="66DB119D" w14:textId="77777777" w:rsidR="00DC2BA1" w:rsidRPr="00DC2BA1" w:rsidRDefault="00DC2BA1" w:rsidP="00DC2BA1">
      <w:pPr>
        <w:pStyle w:val="Heading4"/>
      </w:pPr>
      <w:r w:rsidRPr="00DC2BA1">
        <w:t>Tên Interaction Diagram</w:t>
      </w:r>
    </w:p>
    <w:p w14:paraId="66DB119E" w14:textId="77777777"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14:paraId="66DB119F" w14:textId="77777777" w:rsidR="00DC2BA1" w:rsidRPr="00DC2BA1" w:rsidRDefault="00DC2BA1" w:rsidP="00DC2BA1">
      <w:pPr>
        <w:rPr>
          <w:rFonts w:eastAsia="Cambria"/>
        </w:rPr>
      </w:pPr>
      <w:r w:rsidRPr="00DC2BA1">
        <w:rPr>
          <w:rFonts w:eastAsia="Cambria"/>
        </w:rPr>
        <w:t>Ví dụ</w:t>
      </w:r>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lang w:eastAsia="ja-JP"/>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99" w:name="_Toc421297743"/>
      <w:r w:rsidRPr="006D162F">
        <w:t xml:space="preserve">Figure </w:t>
      </w:r>
      <w:r w:rsidRPr="006D162F">
        <w:fldChar w:fldCharType="begin"/>
      </w:r>
      <w:r w:rsidRPr="006D162F">
        <w:instrText xml:space="preserve"> SEQ Figure \* ARABIC </w:instrText>
      </w:r>
      <w:r w:rsidRPr="006D162F">
        <w:fldChar w:fldCharType="separate"/>
      </w:r>
      <w:r w:rsidR="0032436E">
        <w:rPr>
          <w:noProof/>
        </w:rPr>
        <w:t>25</w:t>
      </w:r>
      <w:r w:rsidRPr="006D162F">
        <w:fldChar w:fldCharType="end"/>
      </w:r>
      <w:r w:rsidRPr="006D162F">
        <w:t>: &lt;Member&gt; View Friend List</w:t>
      </w:r>
      <w:bookmarkEnd w:id="99"/>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lang w:eastAsia="ja-JP"/>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100" w:name="_Toc421297744"/>
      <w:r w:rsidRPr="006D162F">
        <w:t xml:space="preserve">Figure </w:t>
      </w:r>
      <w:r w:rsidRPr="006D162F">
        <w:fldChar w:fldCharType="begin"/>
      </w:r>
      <w:r w:rsidRPr="006D162F">
        <w:instrText xml:space="preserve"> SEQ Figure \* ARABIC </w:instrText>
      </w:r>
      <w:r w:rsidRPr="006D162F">
        <w:fldChar w:fldCharType="separate"/>
      </w:r>
      <w:r w:rsidR="0032436E">
        <w:rPr>
          <w:noProof/>
        </w:rPr>
        <w:t>26</w:t>
      </w:r>
      <w:r w:rsidRPr="006D162F">
        <w:fldChar w:fldCharType="end"/>
      </w:r>
      <w:r w:rsidRPr="006D162F">
        <w:t>: &lt;Member&gt; Payment</w:t>
      </w:r>
      <w:bookmarkEnd w:id="100"/>
    </w:p>
    <w:p w14:paraId="66DB11A8" w14:textId="77777777" w:rsidR="00DC2BA1" w:rsidRPr="00DC2BA1" w:rsidRDefault="00DC2BA1" w:rsidP="00DC2BA1">
      <w:pPr>
        <w:pStyle w:val="Heading2"/>
        <w:rPr>
          <w:lang w:val="en-GB" w:eastAsia="ja-JP"/>
        </w:rPr>
      </w:pPr>
      <w:bookmarkStart w:id="101" w:name="_Toc421297690"/>
      <w:r w:rsidRPr="00DC2BA1">
        <w:rPr>
          <w:lang w:val="en-GB" w:eastAsia="ja-JP"/>
        </w:rPr>
        <w:t>User Interface Design</w:t>
      </w:r>
      <w:bookmarkEnd w:id="101"/>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102" w:name="_Toc421297691"/>
      <w:r w:rsidRPr="00DC2BA1">
        <w:rPr>
          <w:lang w:val="en-GB" w:eastAsia="ja-JP"/>
        </w:rPr>
        <w:lastRenderedPageBreak/>
        <w:t>Guest Interface Design</w:t>
      </w:r>
      <w:bookmarkEnd w:id="102"/>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lang w:eastAsia="ja-JP"/>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3" w:name="_Toc421297745"/>
      <w:r w:rsidRPr="006D162F">
        <w:t xml:space="preserve">Figure </w:t>
      </w:r>
      <w:r w:rsidRPr="006D162F">
        <w:fldChar w:fldCharType="begin"/>
      </w:r>
      <w:r w:rsidRPr="006D162F">
        <w:instrText xml:space="preserve"> SEQ Figure \* ARABIC </w:instrText>
      </w:r>
      <w:r w:rsidRPr="006D162F">
        <w:fldChar w:fldCharType="separate"/>
      </w:r>
      <w:r w:rsidR="0032436E">
        <w:rPr>
          <w:noProof/>
        </w:rPr>
        <w:t>27</w:t>
      </w:r>
      <w:r w:rsidRPr="006D162F">
        <w:fldChar w:fldCharType="end"/>
      </w:r>
      <w:r w:rsidRPr="006D162F">
        <w:t>: Login</w:t>
      </w:r>
      <w:bookmarkEnd w:id="103"/>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4" w:name="_Toc421297692"/>
      <w:r w:rsidRPr="00537A75">
        <w:rPr>
          <w:lang w:val="en-GB" w:eastAsia="ja-JP"/>
        </w:rPr>
        <w:t>Database Design</w:t>
      </w:r>
      <w:bookmarkEnd w:id="104"/>
    </w:p>
    <w:p w14:paraId="66DB11D9" w14:textId="77777777" w:rsidR="00537A75" w:rsidRPr="00537A75" w:rsidRDefault="00537A75" w:rsidP="00537A75">
      <w:pPr>
        <w:pStyle w:val="Heading3"/>
        <w:rPr>
          <w:lang w:val="en-GB" w:eastAsia="ja-JP"/>
        </w:rPr>
      </w:pPr>
      <w:bookmarkStart w:id="105" w:name="_Toc421297693"/>
      <w:r w:rsidRPr="00537A75">
        <w:rPr>
          <w:lang w:val="en-GB" w:eastAsia="ja-JP"/>
        </w:rPr>
        <w:t>Logical Diagram</w:t>
      </w:r>
      <w:bookmarkEnd w:id="105"/>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106" w:name="_Toc421297694"/>
      <w:r w:rsidRPr="00537A75">
        <w:rPr>
          <w:lang w:val="en-GB" w:eastAsia="ja-JP"/>
        </w:rPr>
        <w:t>Data Dictionary</w:t>
      </w:r>
      <w:bookmarkEnd w:id="106"/>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7"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7"/>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108" w:name="_Toc421297695"/>
      <w:r w:rsidRPr="00537A75">
        <w:rPr>
          <w:lang w:val="en-GB" w:eastAsia="ja-JP"/>
        </w:rPr>
        <w:t>Algorithms</w:t>
      </w:r>
      <w:bookmarkEnd w:id="108"/>
    </w:p>
    <w:p w14:paraId="66DB11FA" w14:textId="77777777"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14:paraId="66DB11FB" w14:textId="77777777"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14:paraId="66DB11FC" w14:textId="77777777" w:rsidR="00537A75" w:rsidRPr="00537A75" w:rsidRDefault="00537A75" w:rsidP="00537A75">
      <w:pPr>
        <w:rPr>
          <w:rFonts w:eastAsia="Cambria"/>
          <w:lang w:val="en-GB" w:eastAsia="ja-JP"/>
        </w:rPr>
      </w:pPr>
      <w:r w:rsidRPr="00537A75">
        <w:rPr>
          <w:rFonts w:eastAsia="Cambria"/>
          <w:lang w:val="en-GB" w:eastAsia="ja-JP"/>
        </w:rPr>
        <w:t>Ví dụ</w:t>
      </w:r>
    </w:p>
    <w:p w14:paraId="66DB11FD" w14:textId="77777777" w:rsidR="00537A75" w:rsidRPr="00537A75" w:rsidRDefault="00537A75" w:rsidP="00537A75">
      <w:pPr>
        <w:pStyle w:val="Heading3"/>
        <w:rPr>
          <w:lang w:val="en-GB" w:eastAsia="ja-JP"/>
        </w:rPr>
      </w:pPr>
      <w:bookmarkStart w:id="109" w:name="_Toc421297696"/>
      <w:r w:rsidRPr="00537A75">
        <w:rPr>
          <w:lang w:val="en-GB" w:eastAsia="ja-JP"/>
        </w:rPr>
        <w:t>Document Breakdown</w:t>
      </w:r>
      <w:bookmarkEnd w:id="109"/>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7A60EB">
      <w:pPr>
        <w:pStyle w:val="ListParagraph"/>
        <w:numPr>
          <w:ilvl w:val="0"/>
          <w:numId w:val="12"/>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7A60EB">
      <w:pPr>
        <w:pStyle w:val="ListParagraph"/>
        <w:numPr>
          <w:ilvl w:val="0"/>
          <w:numId w:val="12"/>
        </w:numPr>
        <w:rPr>
          <w:rFonts w:eastAsia="Cambria"/>
        </w:rPr>
      </w:pPr>
      <w:r w:rsidRPr="00537A75">
        <w:rPr>
          <w:rFonts w:eastAsia="Cambria"/>
        </w:rPr>
        <w:t>Import both html file and directory that incluses all pictures of document.</w:t>
      </w:r>
    </w:p>
    <w:p w14:paraId="66DB1206" w14:textId="77777777" w:rsidR="00537A75" w:rsidRPr="00537A75" w:rsidRDefault="00537A75" w:rsidP="007A60EB">
      <w:pPr>
        <w:pStyle w:val="ListParagraph"/>
        <w:numPr>
          <w:ilvl w:val="0"/>
          <w:numId w:val="13"/>
        </w:numPr>
        <w:rPr>
          <w:rFonts w:eastAsia="Cambria"/>
        </w:rPr>
      </w:pPr>
      <w:r w:rsidRPr="00537A75">
        <w:rPr>
          <w:rFonts w:eastAsia="Cambria"/>
        </w:rPr>
        <w:lastRenderedPageBreak/>
        <w:t>Using xpath to get data of html file as we need, include h1, h2, h3,…, image, text content,..</w:t>
      </w:r>
    </w:p>
    <w:p w14:paraId="66DB1207" w14:textId="77777777" w:rsidR="00537A75" w:rsidRPr="00537A75" w:rsidRDefault="00537A75" w:rsidP="007A60EB">
      <w:pPr>
        <w:pStyle w:val="ListParagraph"/>
        <w:numPr>
          <w:ilvl w:val="0"/>
          <w:numId w:val="13"/>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-TitleA: contentA</w:t>
      </w:r>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7A60EB">
      <w:pPr>
        <w:pStyle w:val="ListParagraph"/>
        <w:numPr>
          <w:ilvl w:val="0"/>
          <w:numId w:val="14"/>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lang w:eastAsia="ja-JP"/>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110" w:name="_Toc421297746"/>
      <w:r w:rsidRPr="006D162F">
        <w:lastRenderedPageBreak/>
        <w:t xml:space="preserve">Figure </w:t>
      </w:r>
      <w:r w:rsidRPr="006D162F">
        <w:fldChar w:fldCharType="begin"/>
      </w:r>
      <w:r w:rsidRPr="006D162F">
        <w:instrText xml:space="preserve"> SEQ Figure \* ARABIC </w:instrText>
      </w:r>
      <w:r w:rsidRPr="006D162F">
        <w:fldChar w:fldCharType="separate"/>
      </w:r>
      <w:r w:rsidR="0032436E">
        <w:rPr>
          <w:noProof/>
        </w:rPr>
        <w:t>28</w:t>
      </w:r>
      <w:r w:rsidRPr="006D162F">
        <w:fldChar w:fldCharType="end"/>
      </w:r>
      <w:r w:rsidRPr="006D162F">
        <w:t>: Breakdown document flow chart</w:t>
      </w:r>
      <w:bookmarkEnd w:id="110"/>
    </w:p>
    <w:p w14:paraId="66DB1212" w14:textId="77777777" w:rsidR="00537A75" w:rsidRPr="00537A75" w:rsidRDefault="00537A75" w:rsidP="00537A75">
      <w:pPr>
        <w:pStyle w:val="Heading3"/>
        <w:rPr>
          <w:lang w:val="en-GB" w:eastAsia="ja-JP"/>
        </w:rPr>
      </w:pPr>
      <w:bookmarkStart w:id="111" w:name="_Toc421297697"/>
      <w:r w:rsidRPr="00537A75">
        <w:rPr>
          <w:lang w:val="en-GB" w:eastAsia="ja-JP"/>
        </w:rPr>
        <w:t>String Comparison</w:t>
      </w:r>
      <w:bookmarkEnd w:id="111"/>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7A60EB">
      <w:pPr>
        <w:pStyle w:val="ListParagraph"/>
        <w:numPr>
          <w:ilvl w:val="0"/>
          <w:numId w:val="15"/>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7A60EB">
      <w:pPr>
        <w:pStyle w:val="ListParagraph"/>
        <w:numPr>
          <w:ilvl w:val="0"/>
          <w:numId w:val="15"/>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7A60EB">
      <w:pPr>
        <w:pStyle w:val="ListParagraph"/>
        <w:numPr>
          <w:ilvl w:val="0"/>
          <w:numId w:val="16"/>
        </w:numPr>
        <w:rPr>
          <w:rFonts w:eastAsia="Cambria"/>
        </w:rPr>
      </w:pPr>
      <w:r w:rsidRPr="004C4E0B">
        <w:rPr>
          <w:rFonts w:eastAsia="Cambria"/>
        </w:rPr>
        <w:t>If a string contains many words, break it into a list of words.</w:t>
      </w:r>
    </w:p>
    <w:p w14:paraId="66DB121A" w14:textId="77777777" w:rsidR="00537A75" w:rsidRPr="004C4E0B" w:rsidRDefault="00537A75" w:rsidP="007A60EB">
      <w:pPr>
        <w:pStyle w:val="ListParagraph"/>
        <w:numPr>
          <w:ilvl w:val="0"/>
          <w:numId w:val="16"/>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7A60EB">
      <w:pPr>
        <w:pStyle w:val="ListParagraph"/>
        <w:numPr>
          <w:ilvl w:val="0"/>
          <w:numId w:val="16"/>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7A60EB">
      <w:pPr>
        <w:pStyle w:val="ListParagraph"/>
        <w:numPr>
          <w:ilvl w:val="0"/>
          <w:numId w:val="16"/>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7A60EB">
      <w:pPr>
        <w:pStyle w:val="ListParagraph"/>
        <w:numPr>
          <w:ilvl w:val="0"/>
          <w:numId w:val="17"/>
        </w:numPr>
        <w:rPr>
          <w:rFonts w:eastAsia="Cambria"/>
        </w:rPr>
      </w:pPr>
      <w:r w:rsidRPr="004C4E0B">
        <w:rPr>
          <w:rFonts w:eastAsia="Cambria"/>
        </w:rPr>
        <w:t>Upper case 2 strings:</w:t>
      </w:r>
    </w:p>
    <w:p w14:paraId="66DB1220" w14:textId="77777777" w:rsidR="00537A75" w:rsidRPr="004C4E0B" w:rsidRDefault="00537A75" w:rsidP="007A60EB">
      <w:pPr>
        <w:pStyle w:val="ListParagraph"/>
        <w:numPr>
          <w:ilvl w:val="1"/>
          <w:numId w:val="17"/>
        </w:numPr>
        <w:rPr>
          <w:rFonts w:eastAsia="Cambria"/>
        </w:rPr>
      </w:pPr>
      <w:r w:rsidRPr="004C4E0B">
        <w:rPr>
          <w:rFonts w:eastAsia="Cambria"/>
        </w:rPr>
        <w:t>France FRANCE.</w:t>
      </w:r>
    </w:p>
    <w:p w14:paraId="66DB1221" w14:textId="77777777" w:rsidR="00537A75" w:rsidRPr="004C4E0B" w:rsidRDefault="00537A75" w:rsidP="007A60EB">
      <w:pPr>
        <w:pStyle w:val="ListParagraph"/>
        <w:numPr>
          <w:ilvl w:val="1"/>
          <w:numId w:val="17"/>
        </w:numPr>
        <w:rPr>
          <w:rFonts w:eastAsia="Cambria"/>
        </w:rPr>
      </w:pPr>
      <w:r w:rsidRPr="004C4E0B">
        <w:rPr>
          <w:rFonts w:eastAsia="Cambria"/>
        </w:rPr>
        <w:t>French FRENCH.</w:t>
      </w:r>
    </w:p>
    <w:p w14:paraId="66DB1222" w14:textId="77777777" w:rsidR="00537A75" w:rsidRPr="004C4E0B" w:rsidRDefault="00537A75" w:rsidP="007A60EB">
      <w:pPr>
        <w:pStyle w:val="ListParagraph"/>
        <w:numPr>
          <w:ilvl w:val="0"/>
          <w:numId w:val="17"/>
        </w:numPr>
        <w:rPr>
          <w:rFonts w:eastAsia="Cambria"/>
        </w:rPr>
      </w:pPr>
      <w:r w:rsidRPr="004C4E0B">
        <w:rPr>
          <w:rFonts w:eastAsia="Cambria"/>
        </w:rPr>
        <w:t>Break string into list of adjacent character pairs:</w:t>
      </w:r>
    </w:p>
    <w:p w14:paraId="66DB1223" w14:textId="77777777" w:rsidR="00537A75" w:rsidRPr="004C4E0B" w:rsidRDefault="00537A75" w:rsidP="007A60EB">
      <w:pPr>
        <w:pStyle w:val="ListParagraph"/>
        <w:numPr>
          <w:ilvl w:val="1"/>
          <w:numId w:val="17"/>
        </w:numPr>
        <w:rPr>
          <w:rFonts w:eastAsia="Cambria"/>
        </w:rPr>
      </w:pPr>
      <w:r w:rsidRPr="004C4E0B">
        <w:rPr>
          <w:rFonts w:eastAsia="Cambria"/>
        </w:rPr>
        <w:t>FRANCE</w:t>
      </w:r>
    </w:p>
    <w:p w14:paraId="66DB1224" w14:textId="77777777" w:rsidR="00537A75" w:rsidRPr="004C4E0B" w:rsidRDefault="00537A75" w:rsidP="007A60EB">
      <w:pPr>
        <w:pStyle w:val="ListParagraph"/>
        <w:numPr>
          <w:ilvl w:val="1"/>
          <w:numId w:val="17"/>
        </w:numPr>
        <w:rPr>
          <w:rFonts w:eastAsia="Cambria"/>
        </w:rPr>
      </w:pPr>
      <w:r w:rsidRPr="004C4E0B">
        <w:rPr>
          <w:rFonts w:eastAsia="Cambria"/>
        </w:rPr>
        <w:t>FRENCH</w:t>
      </w:r>
    </w:p>
    <w:p w14:paraId="66DB1225" w14:textId="77777777" w:rsidR="00537A75" w:rsidRDefault="00537A75" w:rsidP="007A60EB">
      <w:pPr>
        <w:pStyle w:val="ListParagraph"/>
        <w:numPr>
          <w:ilvl w:val="0"/>
          <w:numId w:val="17"/>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112" w:name="_Toc421297698"/>
      <w:r w:rsidRPr="004C4E0B">
        <w:lastRenderedPageBreak/>
        <w:t>System Implementation &amp; Test</w:t>
      </w:r>
      <w:bookmarkEnd w:id="112"/>
    </w:p>
    <w:p w14:paraId="66DB1227" w14:textId="77777777" w:rsidR="004C4E0B" w:rsidRPr="004C4E0B" w:rsidRDefault="004C4E0B" w:rsidP="004C4E0B">
      <w:pPr>
        <w:pStyle w:val="Heading2"/>
      </w:pPr>
      <w:bookmarkStart w:id="113" w:name="_Toc421297699"/>
      <w:r w:rsidRPr="004C4E0B">
        <w:t>Introduction</w:t>
      </w:r>
      <w:bookmarkEnd w:id="113"/>
    </w:p>
    <w:p w14:paraId="66DB1228" w14:textId="77777777" w:rsidR="004C4E0B" w:rsidRPr="004C4E0B" w:rsidRDefault="004C4E0B" w:rsidP="004C4E0B">
      <w:pPr>
        <w:pStyle w:val="Heading3"/>
      </w:pPr>
      <w:bookmarkStart w:id="114" w:name="_Toc421297700"/>
      <w:r w:rsidRPr="004C4E0B">
        <w:t>Overview</w:t>
      </w:r>
      <w:bookmarkEnd w:id="114"/>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15" w:name="_Toc421297701"/>
      <w:r w:rsidRPr="004C4E0B">
        <w:t>Test Approach</w:t>
      </w:r>
      <w:bookmarkEnd w:id="115"/>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116" w:name="_Toc421297702"/>
      <w:r w:rsidRPr="004C4E0B">
        <w:t>Database Relationship Diagram</w:t>
      </w:r>
      <w:bookmarkEnd w:id="116"/>
    </w:p>
    <w:p w14:paraId="66DB122F" w14:textId="77777777" w:rsidR="004C4E0B" w:rsidRPr="004C4E0B" w:rsidRDefault="004C4E0B" w:rsidP="004C4E0B">
      <w:pPr>
        <w:pStyle w:val="Heading3"/>
      </w:pPr>
      <w:bookmarkStart w:id="117" w:name="_Toc421297703"/>
      <w:r w:rsidRPr="004C4E0B">
        <w:t>Physical Diagram</w:t>
      </w:r>
      <w:bookmarkEnd w:id="117"/>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118" w:name="_Toc421297704"/>
      <w:r w:rsidRPr="004C4E0B">
        <w:t>Data Dictionary</w:t>
      </w:r>
      <w:bookmarkEnd w:id="118"/>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9"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9"/>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20"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20"/>
    </w:p>
    <w:p w14:paraId="66DB1255" w14:textId="77777777" w:rsidR="004C4E0B" w:rsidRPr="004C4E0B" w:rsidRDefault="004C4E0B" w:rsidP="004C4E0B">
      <w:pPr>
        <w:pStyle w:val="Heading2"/>
        <w:rPr>
          <w:lang w:val="en-GB" w:eastAsia="ja-JP"/>
        </w:rPr>
      </w:pPr>
      <w:bookmarkStart w:id="121" w:name="_Toc421297705"/>
      <w:r w:rsidRPr="004C4E0B">
        <w:rPr>
          <w:lang w:val="en-GB" w:eastAsia="ja-JP"/>
        </w:rPr>
        <w:t>Performance Measures</w:t>
      </w:r>
      <w:bookmarkEnd w:id="121"/>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122" w:name="_Toc421297706"/>
      <w:r w:rsidRPr="004C4E0B">
        <w:rPr>
          <w:lang w:val="en-GB" w:eastAsia="ja-JP"/>
        </w:rPr>
        <w:t>Clustering Performance</w:t>
      </w:r>
      <w:bookmarkEnd w:id="122"/>
    </w:p>
    <w:p w14:paraId="66DB1259" w14:textId="77777777" w:rsidR="004C4E0B" w:rsidRPr="004C4E0B" w:rsidRDefault="004C4E0B" w:rsidP="007A60EB">
      <w:pPr>
        <w:pStyle w:val="ListParagraph"/>
        <w:numPr>
          <w:ilvl w:val="0"/>
          <w:numId w:val="18"/>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7A60EB">
      <w:pPr>
        <w:pStyle w:val="ListParagraph"/>
        <w:numPr>
          <w:ilvl w:val="1"/>
          <w:numId w:val="18"/>
        </w:numPr>
        <w:rPr>
          <w:rFonts w:eastAsia="Cambria"/>
        </w:rPr>
      </w:pPr>
      <w:r w:rsidRPr="004C4E0B">
        <w:rPr>
          <w:rFonts w:eastAsia="Cambria"/>
        </w:rPr>
        <w:t>n : number of points</w:t>
      </w:r>
    </w:p>
    <w:p w14:paraId="66DB125B" w14:textId="77777777" w:rsidR="004C4E0B" w:rsidRDefault="004C4E0B" w:rsidP="007A60EB">
      <w:pPr>
        <w:pStyle w:val="ListParagraph"/>
        <w:numPr>
          <w:ilvl w:val="1"/>
          <w:numId w:val="18"/>
        </w:numPr>
        <w:rPr>
          <w:rFonts w:eastAsia="Cambria"/>
        </w:rPr>
      </w:pPr>
      <w:r w:rsidRPr="004C4E0B">
        <w:rPr>
          <w:rFonts w:eastAsia="Cambria"/>
        </w:rPr>
        <w:t>k : number of cluster</w:t>
      </w:r>
    </w:p>
    <w:p w14:paraId="66DB125C" w14:textId="77777777" w:rsidR="004C4E0B" w:rsidRDefault="004C4E0B" w:rsidP="007A60EB">
      <w:pPr>
        <w:pStyle w:val="ListParagraph"/>
        <w:numPr>
          <w:ilvl w:val="1"/>
          <w:numId w:val="18"/>
        </w:numPr>
        <w:rPr>
          <w:rFonts w:eastAsia="Cambria"/>
        </w:rPr>
      </w:pPr>
      <w:r w:rsidRPr="004C4E0B">
        <w:rPr>
          <w:rFonts w:eastAsia="Cambria"/>
        </w:rPr>
        <w:t>I : number of iteration</w:t>
      </w:r>
    </w:p>
    <w:p w14:paraId="66DB125D" w14:textId="77777777" w:rsidR="004C4E0B" w:rsidRDefault="004C4E0B" w:rsidP="007A60EB">
      <w:pPr>
        <w:pStyle w:val="ListParagraph"/>
        <w:numPr>
          <w:ilvl w:val="1"/>
          <w:numId w:val="18"/>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23" w:name="_Toc421297707"/>
      <w:r w:rsidRPr="004C4E0B">
        <w:t>Test Plan</w:t>
      </w:r>
      <w:bookmarkEnd w:id="123"/>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24" w:name="_Toc421297708"/>
      <w:r w:rsidRPr="004C4E0B">
        <w:t>Features to be tested</w:t>
      </w:r>
      <w:bookmarkEnd w:id="124"/>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25" w:name="_Toc421297709"/>
      <w:r w:rsidRPr="004C4E0B">
        <w:t>Features not to be tested</w:t>
      </w:r>
      <w:bookmarkEnd w:id="125"/>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26" w:name="_Toc421297710"/>
      <w:r w:rsidRPr="004C4E0B">
        <w:lastRenderedPageBreak/>
        <w:t>System Testing Test Case</w:t>
      </w:r>
      <w:bookmarkEnd w:id="126"/>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lang w:eastAsia="ja-JP"/>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7" w:name="_Toc421297747"/>
      <w:r w:rsidRPr="006D162F">
        <w:t xml:space="preserve">Figure </w:t>
      </w:r>
      <w:r w:rsidRPr="006D162F">
        <w:fldChar w:fldCharType="begin"/>
      </w:r>
      <w:r w:rsidRPr="006D162F">
        <w:instrText xml:space="preserve"> SEQ Figure \* ARABIC </w:instrText>
      </w:r>
      <w:r w:rsidRPr="006D162F">
        <w:fldChar w:fldCharType="separate"/>
      </w:r>
      <w:r w:rsidR="0032436E">
        <w:rPr>
          <w:noProof/>
        </w:rPr>
        <w:t>29</w:t>
      </w:r>
      <w:r w:rsidRPr="006D162F">
        <w:fldChar w:fldCharType="end"/>
      </w:r>
      <w:r w:rsidRPr="006D162F">
        <w:t>: Guest, Member Core Flow</w:t>
      </w:r>
      <w:bookmarkEnd w:id="127"/>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8" w:name="_Toc421297711"/>
      <w:r w:rsidRPr="005E0516">
        <w:rPr>
          <w:lang w:val="en-GB" w:eastAsia="ja-JP"/>
        </w:rPr>
        <w:lastRenderedPageBreak/>
        <w:t>Guest Test Case</w:t>
      </w:r>
      <w:bookmarkEnd w:id="128"/>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9" w:name="_Toc421297712"/>
      <w:r w:rsidRPr="005A34BF">
        <w:rPr>
          <w:lang w:val="en-GB" w:eastAsia="ja-JP"/>
        </w:rPr>
        <w:lastRenderedPageBreak/>
        <w:t>Software User’s Manual</w:t>
      </w:r>
      <w:bookmarkEnd w:id="129"/>
    </w:p>
    <w:p w14:paraId="66DB128B" w14:textId="77777777" w:rsidR="005A34BF" w:rsidRPr="005A34BF" w:rsidRDefault="005A34BF" w:rsidP="005A34BF">
      <w:pPr>
        <w:pStyle w:val="Heading2"/>
        <w:rPr>
          <w:lang w:val="en-GB" w:eastAsia="ja-JP"/>
        </w:rPr>
      </w:pPr>
      <w:bookmarkStart w:id="130" w:name="_Toc421297713"/>
      <w:r w:rsidRPr="005A34BF">
        <w:rPr>
          <w:lang w:val="en-GB" w:eastAsia="ja-JP"/>
        </w:rPr>
        <w:t>Installation Guide</w:t>
      </w:r>
      <w:bookmarkEnd w:id="130"/>
    </w:p>
    <w:p w14:paraId="66DB128C" w14:textId="77777777" w:rsidR="005A34BF" w:rsidRPr="005A34BF" w:rsidRDefault="005A34BF" w:rsidP="005A34BF">
      <w:pPr>
        <w:pStyle w:val="Heading3"/>
        <w:rPr>
          <w:lang w:val="en-GB" w:eastAsia="ja-JP"/>
        </w:rPr>
      </w:pPr>
      <w:bookmarkStart w:id="131" w:name="_Toc421297714"/>
      <w:r w:rsidRPr="005A34BF">
        <w:rPr>
          <w:lang w:val="en-GB" w:eastAsia="ja-JP"/>
        </w:rPr>
        <w:t>Setting up environment at server side</w:t>
      </w:r>
      <w:bookmarkEnd w:id="131"/>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32" w:name="_Toc421297715"/>
      <w:r w:rsidRPr="005A34BF">
        <w:rPr>
          <w:lang w:val="en-GB" w:eastAsia="ja-JP"/>
        </w:rPr>
        <w:t>Deployment at server side</w:t>
      </w:r>
      <w:bookmarkEnd w:id="132"/>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33" w:name="_Toc421297716"/>
      <w:r w:rsidRPr="005A34BF">
        <w:rPr>
          <w:lang w:val="en-GB" w:eastAsia="ja-JP"/>
        </w:rPr>
        <w:t>Setting up the environment at client side</w:t>
      </w:r>
      <w:bookmarkEnd w:id="133"/>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34" w:name="_Toc421297717"/>
      <w:r w:rsidRPr="005A34BF">
        <w:rPr>
          <w:lang w:val="en-GB" w:eastAsia="ja-JP"/>
        </w:rPr>
        <w:t>User Guide</w:t>
      </w:r>
      <w:bookmarkEnd w:id="134"/>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35" w:name="_Toc421297718"/>
      <w:r w:rsidRPr="005A34BF">
        <w:rPr>
          <w:lang w:val="en-GB" w:eastAsia="ja-JP"/>
        </w:rPr>
        <w:lastRenderedPageBreak/>
        <w:t>Appendix</w:t>
      </w:r>
      <w:bookmarkEnd w:id="135"/>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45"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8" w:author="Phuc Tran" w:date="2015-06-01T10:31:00Z" w:initials="PT">
    <w:p w14:paraId="52088AEE" w14:textId="77777777" w:rsidR="0032436E" w:rsidRDefault="0032436E" w:rsidP="0032436E">
      <w:pPr>
        <w:pStyle w:val="CommentText"/>
        <w:rPr>
          <w:lang w:eastAsia="en-US"/>
        </w:rPr>
      </w:pPr>
      <w:r>
        <w:rPr>
          <w:rStyle w:val="CommentReference"/>
        </w:rPr>
        <w:annotationRef/>
      </w:r>
      <w:r>
        <w:t>Choose right name</w:t>
      </w:r>
    </w:p>
  </w:comment>
  <w:comment w:id="69" w:author="Phuc Tran" w:date="2015-06-01T10:35:00Z" w:initials="PT">
    <w:p w14:paraId="2CC6ACF8" w14:textId="77777777" w:rsidR="0032436E" w:rsidRDefault="0032436E" w:rsidP="0032436E">
      <w:pPr>
        <w:pStyle w:val="CommentText"/>
      </w:pPr>
      <w:r>
        <w:rPr>
          <w:rStyle w:val="CommentReference"/>
        </w:rPr>
        <w:annotationRef/>
      </w:r>
      <w:r>
        <w:t>Policy</w:t>
      </w:r>
    </w:p>
  </w:comment>
  <w:comment w:id="71" w:author="Phuc Tran" w:date="2015-06-01T10:41:00Z" w:initials="PT">
    <w:p w14:paraId="328AE012" w14:textId="77777777" w:rsidR="0032436E" w:rsidRDefault="0032436E" w:rsidP="0032436E">
      <w:pPr>
        <w:pStyle w:val="CommentText"/>
        <w:rPr>
          <w:lang w:eastAsia="en-US"/>
        </w:rPr>
      </w:pPr>
      <w:r>
        <w:rPr>
          <w:rStyle w:val="CommentReference"/>
        </w:rPr>
        <w:annotationRef/>
      </w:r>
      <w:r>
        <w:t>Choose right name</w:t>
      </w:r>
    </w:p>
  </w:comment>
  <w:comment w:id="72" w:author="Phuc Tran" w:date="2015-06-01T10:46:00Z" w:initials="PT">
    <w:p w14:paraId="14C2E689" w14:textId="77777777" w:rsidR="0032436E" w:rsidRDefault="0032436E" w:rsidP="0032436E">
      <w:pPr>
        <w:pStyle w:val="CommentText"/>
      </w:pPr>
      <w:r>
        <w:rPr>
          <w:rStyle w:val="CommentReference"/>
        </w:rPr>
        <w:annotationRef/>
      </w:r>
      <w:r>
        <w:t>Policy</w:t>
      </w:r>
    </w:p>
  </w:comment>
  <w:comment w:id="74" w:author="Phuc Tran" w:date="2015-06-01T09:46:00Z" w:initials="PT">
    <w:p w14:paraId="44CA2D1F" w14:textId="77777777" w:rsidR="0032436E" w:rsidRDefault="0032436E" w:rsidP="0032436E">
      <w:pPr>
        <w:pStyle w:val="CommentText"/>
        <w:rPr>
          <w:lang w:eastAsia="en-US"/>
        </w:rPr>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88AEE" w15:done="0"/>
  <w15:commentEx w15:paraId="2CC6ACF8" w15:done="0"/>
  <w15:commentEx w15:paraId="328AE012" w15:done="0"/>
  <w15:commentEx w15:paraId="14C2E689" w15:done="0"/>
  <w15:commentEx w15:paraId="44CA2D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43C8FE" w14:textId="77777777" w:rsidR="00785513" w:rsidRDefault="00785513">
      <w:r>
        <w:separator/>
      </w:r>
    </w:p>
  </w:endnote>
  <w:endnote w:type="continuationSeparator" w:id="0">
    <w:p w14:paraId="1C5F6F5A" w14:textId="77777777" w:rsidR="00785513" w:rsidRDefault="00785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EB6F57" w:rsidRPr="00B34B0C" w:rsidRDefault="00EB6F57">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002341">
      <w:rPr>
        <w:b w:val="0"/>
        <w:caps/>
        <w:noProof/>
        <w:color w:val="auto"/>
      </w:rPr>
      <w:t>60</w:t>
    </w:r>
    <w:r w:rsidRPr="00B34B0C">
      <w:rPr>
        <w:b w:val="0"/>
        <w:caps/>
        <w:noProof/>
        <w:color w:val="auto"/>
      </w:rPr>
      <w:fldChar w:fldCharType="end"/>
    </w:r>
  </w:p>
  <w:p w14:paraId="66DB12BB" w14:textId="77777777" w:rsidR="00EB6F57" w:rsidRDefault="00EB6F57"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2D3DF3" w14:textId="77777777" w:rsidR="00785513" w:rsidRDefault="00785513">
      <w:r>
        <w:separator/>
      </w:r>
    </w:p>
  </w:footnote>
  <w:footnote w:type="continuationSeparator" w:id="0">
    <w:p w14:paraId="28263566" w14:textId="77777777" w:rsidR="00785513" w:rsidRDefault="007855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4D7997"/>
    <w:multiLevelType w:val="multilevel"/>
    <w:tmpl w:val="06C4E77E"/>
    <w:numStyleLink w:val="ULStyle2"/>
  </w:abstractNum>
  <w:abstractNum w:abstractNumId="7">
    <w:nsid w:val="0DB21330"/>
    <w:multiLevelType w:val="multilevel"/>
    <w:tmpl w:val="BCA81C4A"/>
    <w:numStyleLink w:val="ULStyle1"/>
  </w:abstractNum>
  <w:abstractNum w:abstractNumId="8">
    <w:nsid w:val="10B810F4"/>
    <w:multiLevelType w:val="multilevel"/>
    <w:tmpl w:val="BCA81C4A"/>
    <w:numStyleLink w:val="ULStyle1"/>
  </w:abstractNum>
  <w:abstractNum w:abstractNumId="9">
    <w:nsid w:val="133B62A1"/>
    <w:multiLevelType w:val="multilevel"/>
    <w:tmpl w:val="BCA81C4A"/>
    <w:numStyleLink w:val="ULStyle1"/>
  </w:abstractNum>
  <w:abstractNum w:abstractNumId="1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1B6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1D84022D"/>
    <w:multiLevelType w:val="multilevel"/>
    <w:tmpl w:val="BCA81C4A"/>
    <w:numStyleLink w:val="ULStyle1"/>
  </w:abstractNum>
  <w:abstractNum w:abstractNumId="13">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A217E62"/>
    <w:multiLevelType w:val="multilevel"/>
    <w:tmpl w:val="BCA81C4A"/>
    <w:numStyleLink w:val="ULStyle1"/>
  </w:abstractNum>
  <w:abstractNum w:abstractNumId="15">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8">
    <w:nsid w:val="341F4B4E"/>
    <w:multiLevelType w:val="multilevel"/>
    <w:tmpl w:val="BCA81C4A"/>
    <w:numStyleLink w:val="ULStyle1"/>
  </w:abstractNum>
  <w:abstractNum w:abstractNumId="19">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0">
    <w:nsid w:val="35EC6DA3"/>
    <w:multiLevelType w:val="multilevel"/>
    <w:tmpl w:val="06C4E77E"/>
    <w:numStyleLink w:val="ULStyle2"/>
  </w:abstractNum>
  <w:abstractNum w:abstractNumId="21">
    <w:nsid w:val="37921246"/>
    <w:multiLevelType w:val="multilevel"/>
    <w:tmpl w:val="BCA81C4A"/>
    <w:numStyleLink w:val="ULStyle1"/>
  </w:abstractNum>
  <w:abstractNum w:abstractNumId="22">
    <w:nsid w:val="380A0540"/>
    <w:multiLevelType w:val="multilevel"/>
    <w:tmpl w:val="BCA81C4A"/>
    <w:numStyleLink w:val="ULStyle1"/>
  </w:abstractNum>
  <w:abstractNum w:abstractNumId="2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9C866B9"/>
    <w:multiLevelType w:val="multilevel"/>
    <w:tmpl w:val="BCA81C4A"/>
    <w:numStyleLink w:val="ULStyle1"/>
  </w:abstractNum>
  <w:abstractNum w:abstractNumId="25">
    <w:nsid w:val="40E00EF7"/>
    <w:multiLevelType w:val="multilevel"/>
    <w:tmpl w:val="BCA81C4A"/>
    <w:numStyleLink w:val="ULStyle1"/>
  </w:abstractNum>
  <w:abstractNum w:abstractNumId="26">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42B0100B"/>
    <w:multiLevelType w:val="multilevel"/>
    <w:tmpl w:val="06C4E77E"/>
    <w:numStyleLink w:val="ULStyle2"/>
  </w:abstractNum>
  <w:abstractNum w:abstractNumId="28">
    <w:nsid w:val="47350B79"/>
    <w:multiLevelType w:val="multilevel"/>
    <w:tmpl w:val="BCA81C4A"/>
    <w:numStyleLink w:val="ULStyle1"/>
  </w:abstractNum>
  <w:abstractNum w:abstractNumId="29">
    <w:nsid w:val="485F2896"/>
    <w:multiLevelType w:val="multilevel"/>
    <w:tmpl w:val="06C4E77E"/>
    <w:numStyleLink w:val="ULStyle2"/>
  </w:abstractNum>
  <w:abstractNum w:abstractNumId="30">
    <w:nsid w:val="48727A55"/>
    <w:multiLevelType w:val="multilevel"/>
    <w:tmpl w:val="06C4E77E"/>
    <w:numStyleLink w:val="ULStyle2"/>
  </w:abstractNum>
  <w:abstractNum w:abstractNumId="31">
    <w:nsid w:val="48EF2FBB"/>
    <w:multiLevelType w:val="multilevel"/>
    <w:tmpl w:val="BCA81C4A"/>
    <w:numStyleLink w:val="ULStyle1"/>
  </w:abstractNum>
  <w:abstractNum w:abstractNumId="32">
    <w:nsid w:val="4CD8300E"/>
    <w:multiLevelType w:val="multilevel"/>
    <w:tmpl w:val="BCA81C4A"/>
    <w:numStyleLink w:val="ULStyle1"/>
  </w:abstractNum>
  <w:abstractNum w:abstractNumId="33">
    <w:nsid w:val="50A9249B"/>
    <w:multiLevelType w:val="multilevel"/>
    <w:tmpl w:val="06C4E77E"/>
    <w:numStyleLink w:val="ULStyle2"/>
  </w:abstractNum>
  <w:abstractNum w:abstractNumId="34">
    <w:nsid w:val="57FF2945"/>
    <w:multiLevelType w:val="multilevel"/>
    <w:tmpl w:val="06C4E77E"/>
    <w:numStyleLink w:val="ULStyle2"/>
  </w:abstractNum>
  <w:abstractNum w:abstractNumId="35">
    <w:nsid w:val="5A7D2A1F"/>
    <w:multiLevelType w:val="multilevel"/>
    <w:tmpl w:val="40FEA59C"/>
    <w:numStyleLink w:val="OLStyle1"/>
  </w:abstractNum>
  <w:abstractNum w:abstractNumId="36">
    <w:nsid w:val="5BA93C81"/>
    <w:multiLevelType w:val="multilevel"/>
    <w:tmpl w:val="BCA81C4A"/>
    <w:numStyleLink w:val="ULStyle1"/>
  </w:abstractNum>
  <w:abstractNum w:abstractNumId="37">
    <w:nsid w:val="607957E4"/>
    <w:multiLevelType w:val="multilevel"/>
    <w:tmpl w:val="06C4E77E"/>
    <w:numStyleLink w:val="ULStyle2"/>
  </w:abstractNum>
  <w:abstractNum w:abstractNumId="38">
    <w:nsid w:val="60C3604C"/>
    <w:multiLevelType w:val="multilevel"/>
    <w:tmpl w:val="06C4E77E"/>
    <w:numStyleLink w:val="ULStyle2"/>
  </w:abstractNum>
  <w:abstractNum w:abstractNumId="39">
    <w:nsid w:val="6116649A"/>
    <w:multiLevelType w:val="multilevel"/>
    <w:tmpl w:val="BCA81C4A"/>
    <w:numStyleLink w:val="ULStyle1"/>
  </w:abstractNum>
  <w:abstractNum w:abstractNumId="40">
    <w:nsid w:val="66E106F9"/>
    <w:multiLevelType w:val="multilevel"/>
    <w:tmpl w:val="06C4E77E"/>
    <w:numStyleLink w:val="ULStyle2"/>
  </w:abstractNum>
  <w:abstractNum w:abstractNumId="41">
    <w:nsid w:val="68154CFC"/>
    <w:multiLevelType w:val="multilevel"/>
    <w:tmpl w:val="06C4E77E"/>
    <w:numStyleLink w:val="ULStyle2"/>
  </w:abstractNum>
  <w:abstractNum w:abstractNumId="42">
    <w:nsid w:val="68572548"/>
    <w:multiLevelType w:val="multilevel"/>
    <w:tmpl w:val="BCA81C4A"/>
    <w:numStyleLink w:val="ULStyle1"/>
  </w:abstractNum>
  <w:abstractNum w:abstractNumId="43">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3F1244"/>
    <w:multiLevelType w:val="multilevel"/>
    <w:tmpl w:val="BCA81C4A"/>
    <w:numStyleLink w:val="ULStyle1"/>
  </w:abstractNum>
  <w:abstractNum w:abstractNumId="45">
    <w:nsid w:val="737E06B2"/>
    <w:multiLevelType w:val="multilevel"/>
    <w:tmpl w:val="BCA81C4A"/>
    <w:numStyleLink w:val="ULStyle1"/>
  </w:abstractNum>
  <w:abstractNum w:abstractNumId="46">
    <w:nsid w:val="7462299E"/>
    <w:multiLevelType w:val="hybridMultilevel"/>
    <w:tmpl w:val="7744D7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nsid w:val="78367CA4"/>
    <w:multiLevelType w:val="multilevel"/>
    <w:tmpl w:val="BCA81C4A"/>
    <w:numStyleLink w:val="ULStyle1"/>
  </w:abstractNum>
  <w:abstractNum w:abstractNumId="48">
    <w:nsid w:val="7AE2777D"/>
    <w:multiLevelType w:val="multilevel"/>
    <w:tmpl w:val="BCA81C4A"/>
    <w:numStyleLink w:val="ULStyle1"/>
  </w:abstractNum>
  <w:abstractNum w:abstractNumId="49">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7"/>
  </w:num>
  <w:num w:numId="4">
    <w:abstractNumId w:val="43"/>
  </w:num>
  <w:num w:numId="5">
    <w:abstractNumId w:val="16"/>
  </w:num>
  <w:num w:numId="6">
    <w:abstractNumId w:val="44"/>
  </w:num>
  <w:num w:numId="7">
    <w:abstractNumId w:val="33"/>
  </w:num>
  <w:num w:numId="8">
    <w:abstractNumId w:val="34"/>
  </w:num>
  <w:num w:numId="9">
    <w:abstractNumId w:val="40"/>
  </w:num>
  <w:num w:numId="10">
    <w:abstractNumId w:val="29"/>
  </w:num>
  <w:num w:numId="11">
    <w:abstractNumId w:val="20"/>
  </w:num>
  <w:num w:numId="12">
    <w:abstractNumId w:val="5"/>
  </w:num>
  <w:num w:numId="13">
    <w:abstractNumId w:val="41"/>
  </w:num>
  <w:num w:numId="14">
    <w:abstractNumId w:val="1"/>
  </w:num>
  <w:num w:numId="15">
    <w:abstractNumId w:val="27"/>
  </w:num>
  <w:num w:numId="16">
    <w:abstractNumId w:val="38"/>
  </w:num>
  <w:num w:numId="17">
    <w:abstractNumId w:val="30"/>
  </w:num>
  <w:num w:numId="18">
    <w:abstractNumId w:val="39"/>
  </w:num>
  <w:num w:numId="19">
    <w:abstractNumId w:val="15"/>
  </w:num>
  <w:num w:numId="20">
    <w:abstractNumId w:val="35"/>
  </w:num>
  <w:num w:numId="21">
    <w:abstractNumId w:val="37"/>
  </w:num>
  <w:num w:numId="22">
    <w:abstractNumId w:val="48"/>
  </w:num>
  <w:num w:numId="23">
    <w:abstractNumId w:val="32"/>
  </w:num>
  <w:num w:numId="24">
    <w:abstractNumId w:val="45"/>
  </w:num>
  <w:num w:numId="25">
    <w:abstractNumId w:val="0"/>
  </w:num>
  <w:num w:numId="26">
    <w:abstractNumId w:val="2"/>
  </w:num>
  <w:num w:numId="27">
    <w:abstractNumId w:val="9"/>
  </w:num>
  <w:num w:numId="28">
    <w:abstractNumId w:val="42"/>
  </w:num>
  <w:num w:numId="29">
    <w:abstractNumId w:val="24"/>
  </w:num>
  <w:num w:numId="30">
    <w:abstractNumId w:val="12"/>
  </w:num>
  <w:num w:numId="31">
    <w:abstractNumId w:val="28"/>
  </w:num>
  <w:num w:numId="32">
    <w:abstractNumId w:val="36"/>
  </w:num>
  <w:num w:numId="33">
    <w:abstractNumId w:val="31"/>
  </w:num>
  <w:num w:numId="34">
    <w:abstractNumId w:val="18"/>
  </w:num>
  <w:num w:numId="35">
    <w:abstractNumId w:val="47"/>
  </w:num>
  <w:num w:numId="36">
    <w:abstractNumId w:val="22"/>
  </w:num>
  <w:num w:numId="37">
    <w:abstractNumId w:val="14"/>
  </w:num>
  <w:num w:numId="38">
    <w:abstractNumId w:val="3"/>
  </w:num>
  <w:num w:numId="39">
    <w:abstractNumId w:val="8"/>
  </w:num>
  <w:num w:numId="40">
    <w:abstractNumId w:val="7"/>
  </w:num>
  <w:num w:numId="41">
    <w:abstractNumId w:val="4"/>
  </w:num>
  <w:num w:numId="42">
    <w:abstractNumId w:val="21"/>
  </w:num>
  <w:num w:numId="43">
    <w:abstractNumId w:val="25"/>
  </w:num>
  <w:num w:numId="44">
    <w:abstractNumId w:val="49"/>
  </w:num>
  <w:num w:numId="45">
    <w:abstractNumId w:val="26"/>
  </w:num>
  <w:num w:numId="46">
    <w:abstractNumId w:val="13"/>
  </w:num>
  <w:num w:numId="47">
    <w:abstractNumId w:val="10"/>
  </w:num>
  <w:num w:numId="48">
    <w:abstractNumId w:val="33"/>
  </w:num>
  <w:num w:numId="49">
    <w:abstractNumId w:val="34"/>
  </w:num>
  <w:num w:numId="50">
    <w:abstractNumId w:val="40"/>
  </w:num>
  <w:num w:numId="51">
    <w:abstractNumId w:val="6"/>
  </w:num>
  <w:num w:numId="52">
    <w:abstractNumId w:val="29"/>
  </w:num>
  <w:num w:numId="53">
    <w:abstractNumId w:val="11"/>
  </w:num>
  <w:num w:numId="54">
    <w:abstractNumId w:val="46"/>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2341"/>
    <w:rsid w:val="00003253"/>
    <w:rsid w:val="00004AFC"/>
    <w:rsid w:val="00004C36"/>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57FC1"/>
    <w:rsid w:val="00061C32"/>
    <w:rsid w:val="000631E3"/>
    <w:rsid w:val="0006412C"/>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51E"/>
    <w:rsid w:val="000D506E"/>
    <w:rsid w:val="000D6DB9"/>
    <w:rsid w:val="000D76ED"/>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010D"/>
    <w:rsid w:val="00131DED"/>
    <w:rsid w:val="00132F41"/>
    <w:rsid w:val="0014080C"/>
    <w:rsid w:val="001466D4"/>
    <w:rsid w:val="00147DAE"/>
    <w:rsid w:val="0015061F"/>
    <w:rsid w:val="001515FA"/>
    <w:rsid w:val="00151F29"/>
    <w:rsid w:val="0015278B"/>
    <w:rsid w:val="00155458"/>
    <w:rsid w:val="001557BA"/>
    <w:rsid w:val="0015759B"/>
    <w:rsid w:val="001615DD"/>
    <w:rsid w:val="00161AC5"/>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7249"/>
    <w:rsid w:val="001B0674"/>
    <w:rsid w:val="001B0DDE"/>
    <w:rsid w:val="001B15C5"/>
    <w:rsid w:val="001B1F00"/>
    <w:rsid w:val="001B617A"/>
    <w:rsid w:val="001B6287"/>
    <w:rsid w:val="001B7F66"/>
    <w:rsid w:val="001C2810"/>
    <w:rsid w:val="001C40DE"/>
    <w:rsid w:val="001C4638"/>
    <w:rsid w:val="001C50AC"/>
    <w:rsid w:val="001C5670"/>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3E14"/>
    <w:rsid w:val="002349A8"/>
    <w:rsid w:val="00234E25"/>
    <w:rsid w:val="002419A1"/>
    <w:rsid w:val="00241E8C"/>
    <w:rsid w:val="00247875"/>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A7C26"/>
    <w:rsid w:val="002B19C1"/>
    <w:rsid w:val="002B2C52"/>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67EB"/>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36E"/>
    <w:rsid w:val="003246BD"/>
    <w:rsid w:val="003270E5"/>
    <w:rsid w:val="0033312C"/>
    <w:rsid w:val="00333149"/>
    <w:rsid w:val="0033410A"/>
    <w:rsid w:val="0033619E"/>
    <w:rsid w:val="00341DDF"/>
    <w:rsid w:val="003433CA"/>
    <w:rsid w:val="003434D2"/>
    <w:rsid w:val="0035002D"/>
    <w:rsid w:val="003500B7"/>
    <w:rsid w:val="00350106"/>
    <w:rsid w:val="003513E0"/>
    <w:rsid w:val="00351BB4"/>
    <w:rsid w:val="00353D32"/>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A505F"/>
    <w:rsid w:val="003B06B7"/>
    <w:rsid w:val="003B3AF2"/>
    <w:rsid w:val="003B6D17"/>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3F6870"/>
    <w:rsid w:val="00401D25"/>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414B"/>
    <w:rsid w:val="0043478D"/>
    <w:rsid w:val="00434B27"/>
    <w:rsid w:val="00435629"/>
    <w:rsid w:val="00436A91"/>
    <w:rsid w:val="0044035F"/>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477"/>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0E46"/>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1664"/>
    <w:rsid w:val="0054222A"/>
    <w:rsid w:val="00545F0E"/>
    <w:rsid w:val="0055063F"/>
    <w:rsid w:val="00550FA5"/>
    <w:rsid w:val="00551376"/>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78D"/>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47F"/>
    <w:rsid w:val="005B0749"/>
    <w:rsid w:val="005B27C1"/>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0AE8"/>
    <w:rsid w:val="005F300F"/>
    <w:rsid w:val="005F33F5"/>
    <w:rsid w:val="005F3DE5"/>
    <w:rsid w:val="005F5D7A"/>
    <w:rsid w:val="0060243D"/>
    <w:rsid w:val="0060337C"/>
    <w:rsid w:val="0060378B"/>
    <w:rsid w:val="006038EF"/>
    <w:rsid w:val="00605F47"/>
    <w:rsid w:val="00606476"/>
    <w:rsid w:val="006066D3"/>
    <w:rsid w:val="00607030"/>
    <w:rsid w:val="00611E9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249"/>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205"/>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3E07"/>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1BB0"/>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2CA"/>
    <w:rsid w:val="00782B4E"/>
    <w:rsid w:val="00785498"/>
    <w:rsid w:val="00785513"/>
    <w:rsid w:val="00786C75"/>
    <w:rsid w:val="00787B68"/>
    <w:rsid w:val="00791514"/>
    <w:rsid w:val="00791B89"/>
    <w:rsid w:val="00791D5A"/>
    <w:rsid w:val="00792068"/>
    <w:rsid w:val="007921D5"/>
    <w:rsid w:val="007923A8"/>
    <w:rsid w:val="00792E6F"/>
    <w:rsid w:val="00793273"/>
    <w:rsid w:val="00794B29"/>
    <w:rsid w:val="00795137"/>
    <w:rsid w:val="0079559C"/>
    <w:rsid w:val="0079595C"/>
    <w:rsid w:val="0079670A"/>
    <w:rsid w:val="007A13AA"/>
    <w:rsid w:val="007A2037"/>
    <w:rsid w:val="007A2E94"/>
    <w:rsid w:val="007A4B4D"/>
    <w:rsid w:val="007A60EB"/>
    <w:rsid w:val="007A6B63"/>
    <w:rsid w:val="007B0C3A"/>
    <w:rsid w:val="007B0F1E"/>
    <w:rsid w:val="007B1460"/>
    <w:rsid w:val="007B5550"/>
    <w:rsid w:val="007B5C6A"/>
    <w:rsid w:val="007B77AE"/>
    <w:rsid w:val="007C1F0E"/>
    <w:rsid w:val="007C2049"/>
    <w:rsid w:val="007C30A4"/>
    <w:rsid w:val="007C506B"/>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12CD"/>
    <w:rsid w:val="00843CED"/>
    <w:rsid w:val="008452E7"/>
    <w:rsid w:val="0084574E"/>
    <w:rsid w:val="00845D19"/>
    <w:rsid w:val="00850475"/>
    <w:rsid w:val="00850A15"/>
    <w:rsid w:val="0085201F"/>
    <w:rsid w:val="008541A5"/>
    <w:rsid w:val="00856524"/>
    <w:rsid w:val="00856C5E"/>
    <w:rsid w:val="00862203"/>
    <w:rsid w:val="00864C3E"/>
    <w:rsid w:val="00865FE3"/>
    <w:rsid w:val="0086641A"/>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301"/>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238"/>
    <w:rsid w:val="00954D7C"/>
    <w:rsid w:val="00955498"/>
    <w:rsid w:val="00955C67"/>
    <w:rsid w:val="0095676D"/>
    <w:rsid w:val="00956D94"/>
    <w:rsid w:val="009609F3"/>
    <w:rsid w:val="00961AB2"/>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9F42AA"/>
    <w:rsid w:val="00A00289"/>
    <w:rsid w:val="00A0289A"/>
    <w:rsid w:val="00A04B53"/>
    <w:rsid w:val="00A10537"/>
    <w:rsid w:val="00A10A10"/>
    <w:rsid w:val="00A118A5"/>
    <w:rsid w:val="00A12029"/>
    <w:rsid w:val="00A13078"/>
    <w:rsid w:val="00A143EF"/>
    <w:rsid w:val="00A15EFC"/>
    <w:rsid w:val="00A16D47"/>
    <w:rsid w:val="00A1741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1D09"/>
    <w:rsid w:val="00AD5BA4"/>
    <w:rsid w:val="00AD5BA8"/>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A8F"/>
    <w:rsid w:val="00B04D2B"/>
    <w:rsid w:val="00B0561E"/>
    <w:rsid w:val="00B05CC5"/>
    <w:rsid w:val="00B062B9"/>
    <w:rsid w:val="00B126A7"/>
    <w:rsid w:val="00B12D7F"/>
    <w:rsid w:val="00B16625"/>
    <w:rsid w:val="00B16AAC"/>
    <w:rsid w:val="00B172AA"/>
    <w:rsid w:val="00B175C4"/>
    <w:rsid w:val="00B20F2D"/>
    <w:rsid w:val="00B23A58"/>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3719"/>
    <w:rsid w:val="00B45EE2"/>
    <w:rsid w:val="00B50EE3"/>
    <w:rsid w:val="00B51D72"/>
    <w:rsid w:val="00B539B3"/>
    <w:rsid w:val="00B540BF"/>
    <w:rsid w:val="00B56DCA"/>
    <w:rsid w:val="00B57068"/>
    <w:rsid w:val="00B577CD"/>
    <w:rsid w:val="00B633F1"/>
    <w:rsid w:val="00B64893"/>
    <w:rsid w:val="00B66F53"/>
    <w:rsid w:val="00B67AA7"/>
    <w:rsid w:val="00B72C6A"/>
    <w:rsid w:val="00B73A20"/>
    <w:rsid w:val="00B75A30"/>
    <w:rsid w:val="00B75D0B"/>
    <w:rsid w:val="00B762B1"/>
    <w:rsid w:val="00B76430"/>
    <w:rsid w:val="00B76A80"/>
    <w:rsid w:val="00B81C2C"/>
    <w:rsid w:val="00B826EE"/>
    <w:rsid w:val="00B849C3"/>
    <w:rsid w:val="00B8522D"/>
    <w:rsid w:val="00B862F1"/>
    <w:rsid w:val="00B90E35"/>
    <w:rsid w:val="00B92828"/>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3718"/>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C1D22"/>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154"/>
    <w:rsid w:val="00D94C1D"/>
    <w:rsid w:val="00D9566F"/>
    <w:rsid w:val="00D97E50"/>
    <w:rsid w:val="00DA35C4"/>
    <w:rsid w:val="00DA49FD"/>
    <w:rsid w:val="00DA6B3F"/>
    <w:rsid w:val="00DB6E92"/>
    <w:rsid w:val="00DB77D9"/>
    <w:rsid w:val="00DC011F"/>
    <w:rsid w:val="00DC0F09"/>
    <w:rsid w:val="00DC1905"/>
    <w:rsid w:val="00DC20AB"/>
    <w:rsid w:val="00DC2929"/>
    <w:rsid w:val="00DC2BA1"/>
    <w:rsid w:val="00DC3A2E"/>
    <w:rsid w:val="00DE3CDD"/>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443B"/>
    <w:rsid w:val="00E750FF"/>
    <w:rsid w:val="00E801DF"/>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0903"/>
    <w:rsid w:val="00EF0E6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4BB6"/>
    <w:rsid w:val="00F15CA0"/>
    <w:rsid w:val="00F24221"/>
    <w:rsid w:val="00F249EB"/>
    <w:rsid w:val="00F26289"/>
    <w:rsid w:val="00F27F69"/>
    <w:rsid w:val="00F306DC"/>
    <w:rsid w:val="00F30777"/>
    <w:rsid w:val="00F308B4"/>
    <w:rsid w:val="00F309FE"/>
    <w:rsid w:val="00F346E7"/>
    <w:rsid w:val="00F35B33"/>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5DB0"/>
    <w:rsid w:val="00FC6501"/>
    <w:rsid w:val="00FD0678"/>
    <w:rsid w:val="00FD212D"/>
    <w:rsid w:val="00FD2699"/>
    <w:rsid w:val="00FD314A"/>
    <w:rsid w:val="00FD3557"/>
    <w:rsid w:val="00FD3C0F"/>
    <w:rsid w:val="00FD4D34"/>
    <w:rsid w:val="00FD58AE"/>
    <w:rsid w:val="00FD5B8B"/>
    <w:rsid w:val="00FD5FDF"/>
    <w:rsid w:val="00FD7D8C"/>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1"/>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1"/>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1"/>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1"/>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1"/>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1"/>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1"/>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1"/>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rFonts w:eastAsiaTheme="minorEastAsia"/>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9"/>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eastAsiaTheme="minorEastAsia"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3.jpg"/><Relationship Id="rId21" Type="http://schemas.openxmlformats.org/officeDocument/2006/relationships/image" Target="media/image7.jpeg"/><Relationship Id="rId34" Type="http://schemas.openxmlformats.org/officeDocument/2006/relationships/image" Target="media/image18.jpg"/><Relationship Id="rId42" Type="http://schemas.openxmlformats.org/officeDocument/2006/relationships/image" Target="media/image26.emf"/><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9" Type="http://schemas.openxmlformats.org/officeDocument/2006/relationships/image" Target="media/image15.jpg"/><Relationship Id="rId11" Type="http://schemas.openxmlformats.org/officeDocument/2006/relationships/hyperlink" Target="mailto:DanQTSE61144@fpt.edu.vn" TargetMode="External"/><Relationship Id="rId24" Type="http://schemas.openxmlformats.org/officeDocument/2006/relationships/image" Target="media/image10.jpeg"/><Relationship Id="rId32" Type="http://schemas.openxmlformats.org/officeDocument/2006/relationships/comments" Target="comments.xml"/><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hyperlink" Target="http://www.khoahocviet.info/meresci/vi/meresci03d4.html"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mailto:KhanhKT@fpt.edu.vn" TargetMode="External"/><Relationship Id="rId19" Type="http://schemas.openxmlformats.org/officeDocument/2006/relationships/image" Target="media/image5.jpeg"/><Relationship Id="rId31" Type="http://schemas.openxmlformats.org/officeDocument/2006/relationships/image" Target="media/image17.jpg"/><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19.jpg"/><Relationship Id="rId43" Type="http://schemas.openxmlformats.org/officeDocument/2006/relationships/image" Target="media/image27.emf"/><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11.png"/><Relationship Id="rId33" Type="http://schemas.microsoft.com/office/2011/relationships/commentsExtended" Target="commentsExtended.xml"/><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1B7F23"/>
    <w:rsid w:val="002637C8"/>
    <w:rsid w:val="002C61B2"/>
    <w:rsid w:val="00325A41"/>
    <w:rsid w:val="00330228"/>
    <w:rsid w:val="003B353B"/>
    <w:rsid w:val="003C2E93"/>
    <w:rsid w:val="0042135D"/>
    <w:rsid w:val="00466F24"/>
    <w:rsid w:val="004D3BD8"/>
    <w:rsid w:val="00526A5C"/>
    <w:rsid w:val="00535925"/>
    <w:rsid w:val="005746C9"/>
    <w:rsid w:val="00591FD0"/>
    <w:rsid w:val="005C472D"/>
    <w:rsid w:val="005E2D8D"/>
    <w:rsid w:val="006050A8"/>
    <w:rsid w:val="006847CC"/>
    <w:rsid w:val="006F4AC2"/>
    <w:rsid w:val="00763865"/>
    <w:rsid w:val="00881D72"/>
    <w:rsid w:val="00896BAE"/>
    <w:rsid w:val="00991493"/>
    <w:rsid w:val="009A3995"/>
    <w:rsid w:val="00A53C40"/>
    <w:rsid w:val="00A648FB"/>
    <w:rsid w:val="00A844BC"/>
    <w:rsid w:val="00AF5389"/>
    <w:rsid w:val="00B17C70"/>
    <w:rsid w:val="00BC1FE6"/>
    <w:rsid w:val="00C13F29"/>
    <w:rsid w:val="00C97DD3"/>
    <w:rsid w:val="00D1282B"/>
    <w:rsid w:val="00DA4838"/>
    <w:rsid w:val="00E72D49"/>
    <w:rsid w:val="00E941DB"/>
    <w:rsid w:val="00EB3FC4"/>
    <w:rsid w:val="00EF1824"/>
    <w:rsid w:val="00F1512D"/>
    <w:rsid w:val="00F17E95"/>
    <w:rsid w:val="00F360C2"/>
    <w:rsid w:val="00F712BF"/>
    <w:rsid w:val="00FE3BF0"/>
    <w:rsid w:val="00FF1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E1015E8A-ED40-45B3-AB8A-638748C27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100</Pages>
  <Words>13190</Words>
  <Characters>75185</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88199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Duc HC</cp:lastModifiedBy>
  <cp:revision>224</cp:revision>
  <cp:lastPrinted>2015-05-14T02:10:00Z</cp:lastPrinted>
  <dcterms:created xsi:type="dcterms:W3CDTF">2015-05-15T14:54:00Z</dcterms:created>
  <dcterms:modified xsi:type="dcterms:W3CDTF">2015-06-08T22:46:00Z</dcterms:modified>
</cp:coreProperties>
</file>
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DD68B5"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F22B04">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F22B04" w:rsidP="00A55320">
                <w:pPr>
                  <w:pStyle w:val="Title"/>
                </w:pPr>
                <w:r>
                  <w:rPr>
                    <w:lang w:val="en-US"/>
                  </w:rP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F22B04" w:rsidP="00A55320">
                <w:pPr>
                  <w:pStyle w:val="Subtitle"/>
                </w:pPr>
                <w:r>
                  <w:rPr>
                    <w:lang w:val="en-US"/>
                  </w:rP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F22B04" w:rsidP="008167F4">
                <w:pPr>
                  <w:spacing w:before="0" w:after="0"/>
                  <w:jc w:val="center"/>
                  <w:rPr>
                    <w:rFonts w:asciiTheme="majorHAnsi" w:hAnsiTheme="majorHAnsi"/>
                    <w:b/>
                    <w:sz w:val="36"/>
                    <w:szCs w:val="36"/>
                  </w:rPr>
                </w:pPr>
                <w:r>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6362030"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eastAsiaTheme="minorEastAs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F595DC3" w14:textId="77777777" w:rsidR="005415AB" w:rsidRDefault="007E1B4D">
          <w:pPr>
            <w:pStyle w:val="TOC2"/>
            <w:rPr>
              <w:rFonts w:asciiTheme="minorHAnsi" w:hAnsiTheme="minorHAnsi"/>
              <w:noProof/>
              <w:sz w:val="22"/>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6362030" w:history="1">
            <w:r w:rsidR="005415AB" w:rsidRPr="00B95EBF">
              <w:rPr>
                <w:rStyle w:val="Hyperlink"/>
                <w:noProof/>
              </w:rPr>
              <w:t>Table of Contents</w:t>
            </w:r>
            <w:r w:rsidR="005415AB">
              <w:rPr>
                <w:noProof/>
                <w:webHidden/>
              </w:rPr>
              <w:tab/>
            </w:r>
            <w:r w:rsidR="005415AB">
              <w:rPr>
                <w:noProof/>
                <w:webHidden/>
              </w:rPr>
              <w:fldChar w:fldCharType="begin"/>
            </w:r>
            <w:r w:rsidR="005415AB">
              <w:rPr>
                <w:noProof/>
                <w:webHidden/>
              </w:rPr>
              <w:instrText xml:space="preserve"> PAGEREF _Toc426362030 \h </w:instrText>
            </w:r>
            <w:r w:rsidR="005415AB">
              <w:rPr>
                <w:noProof/>
                <w:webHidden/>
              </w:rPr>
            </w:r>
            <w:r w:rsidR="005415AB">
              <w:rPr>
                <w:noProof/>
                <w:webHidden/>
              </w:rPr>
              <w:fldChar w:fldCharType="separate"/>
            </w:r>
            <w:r w:rsidR="005415AB">
              <w:rPr>
                <w:noProof/>
                <w:webHidden/>
              </w:rPr>
              <w:t>3</w:t>
            </w:r>
            <w:r w:rsidR="005415AB">
              <w:rPr>
                <w:noProof/>
                <w:webHidden/>
              </w:rPr>
              <w:fldChar w:fldCharType="end"/>
            </w:r>
          </w:hyperlink>
        </w:p>
        <w:p w14:paraId="426EB205" w14:textId="77777777" w:rsidR="005415AB" w:rsidRDefault="00DD68B5">
          <w:pPr>
            <w:pStyle w:val="TOC2"/>
            <w:rPr>
              <w:rFonts w:asciiTheme="minorHAnsi" w:hAnsiTheme="minorHAnsi"/>
              <w:noProof/>
              <w:sz w:val="22"/>
              <w:lang w:val="en-US" w:eastAsia="en-US"/>
            </w:rPr>
          </w:pPr>
          <w:hyperlink w:anchor="_Toc426362031" w:history="1">
            <w:r w:rsidR="005415AB" w:rsidRPr="00B95EBF">
              <w:rPr>
                <w:rStyle w:val="Hyperlink"/>
                <w:noProof/>
              </w:rPr>
              <w:t>List of Tables</w:t>
            </w:r>
            <w:r w:rsidR="005415AB">
              <w:rPr>
                <w:noProof/>
                <w:webHidden/>
              </w:rPr>
              <w:tab/>
            </w:r>
            <w:r w:rsidR="005415AB">
              <w:rPr>
                <w:noProof/>
                <w:webHidden/>
              </w:rPr>
              <w:fldChar w:fldCharType="begin"/>
            </w:r>
            <w:r w:rsidR="005415AB">
              <w:rPr>
                <w:noProof/>
                <w:webHidden/>
              </w:rPr>
              <w:instrText xml:space="preserve"> PAGEREF _Toc426362031 \h </w:instrText>
            </w:r>
            <w:r w:rsidR="005415AB">
              <w:rPr>
                <w:noProof/>
                <w:webHidden/>
              </w:rPr>
            </w:r>
            <w:r w:rsidR="005415AB">
              <w:rPr>
                <w:noProof/>
                <w:webHidden/>
              </w:rPr>
              <w:fldChar w:fldCharType="separate"/>
            </w:r>
            <w:r w:rsidR="005415AB">
              <w:rPr>
                <w:noProof/>
                <w:webHidden/>
              </w:rPr>
              <w:t>6</w:t>
            </w:r>
            <w:r w:rsidR="005415AB">
              <w:rPr>
                <w:noProof/>
                <w:webHidden/>
              </w:rPr>
              <w:fldChar w:fldCharType="end"/>
            </w:r>
          </w:hyperlink>
        </w:p>
        <w:p w14:paraId="2BB03BCA" w14:textId="77777777" w:rsidR="005415AB" w:rsidRDefault="00DD68B5">
          <w:pPr>
            <w:pStyle w:val="TOC2"/>
            <w:rPr>
              <w:rFonts w:asciiTheme="minorHAnsi" w:hAnsiTheme="minorHAnsi"/>
              <w:noProof/>
              <w:sz w:val="22"/>
              <w:lang w:val="en-US" w:eastAsia="en-US"/>
            </w:rPr>
          </w:pPr>
          <w:hyperlink w:anchor="_Toc426362032" w:history="1">
            <w:r w:rsidR="005415AB" w:rsidRPr="00B95EBF">
              <w:rPr>
                <w:rStyle w:val="Hyperlink"/>
                <w:noProof/>
              </w:rPr>
              <w:t>List of Figures</w:t>
            </w:r>
            <w:r w:rsidR="005415AB">
              <w:rPr>
                <w:noProof/>
                <w:webHidden/>
              </w:rPr>
              <w:tab/>
            </w:r>
            <w:r w:rsidR="005415AB">
              <w:rPr>
                <w:noProof/>
                <w:webHidden/>
              </w:rPr>
              <w:fldChar w:fldCharType="begin"/>
            </w:r>
            <w:r w:rsidR="005415AB">
              <w:rPr>
                <w:noProof/>
                <w:webHidden/>
              </w:rPr>
              <w:instrText xml:space="preserve"> PAGEREF _Toc426362032 \h </w:instrText>
            </w:r>
            <w:r w:rsidR="005415AB">
              <w:rPr>
                <w:noProof/>
                <w:webHidden/>
              </w:rPr>
            </w:r>
            <w:r w:rsidR="005415AB">
              <w:rPr>
                <w:noProof/>
                <w:webHidden/>
              </w:rPr>
              <w:fldChar w:fldCharType="separate"/>
            </w:r>
            <w:r w:rsidR="005415AB">
              <w:rPr>
                <w:noProof/>
                <w:webHidden/>
              </w:rPr>
              <w:t>7</w:t>
            </w:r>
            <w:r w:rsidR="005415AB">
              <w:rPr>
                <w:noProof/>
                <w:webHidden/>
              </w:rPr>
              <w:fldChar w:fldCharType="end"/>
            </w:r>
          </w:hyperlink>
        </w:p>
        <w:p w14:paraId="22F28349" w14:textId="77777777" w:rsidR="005415AB" w:rsidRDefault="00DD68B5">
          <w:pPr>
            <w:pStyle w:val="TOC2"/>
            <w:rPr>
              <w:rFonts w:asciiTheme="minorHAnsi" w:hAnsiTheme="minorHAnsi"/>
              <w:noProof/>
              <w:sz w:val="22"/>
              <w:lang w:val="en-US" w:eastAsia="en-US"/>
            </w:rPr>
          </w:pPr>
          <w:hyperlink w:anchor="_Toc426362033" w:history="1">
            <w:r w:rsidR="005415AB" w:rsidRPr="00B95EBF">
              <w:rPr>
                <w:rStyle w:val="Hyperlink"/>
                <w:noProof/>
              </w:rPr>
              <w:t>D</w:t>
            </w:r>
            <w:r w:rsidR="005415AB" w:rsidRPr="00B95EBF">
              <w:rPr>
                <w:rStyle w:val="Hyperlink"/>
                <w:noProof/>
                <w:spacing w:val="1"/>
              </w:rPr>
              <w:t>e</w:t>
            </w:r>
            <w:r w:rsidR="005415AB" w:rsidRPr="00B95EBF">
              <w:rPr>
                <w:rStyle w:val="Hyperlink"/>
                <w:noProof/>
              </w:rPr>
              <w:t>fini</w:t>
            </w:r>
            <w:r w:rsidR="005415AB" w:rsidRPr="00B95EBF">
              <w:rPr>
                <w:rStyle w:val="Hyperlink"/>
                <w:noProof/>
                <w:spacing w:val="1"/>
              </w:rPr>
              <w:t>t</w:t>
            </w:r>
            <w:r w:rsidR="005415AB" w:rsidRPr="00B95EBF">
              <w:rPr>
                <w:rStyle w:val="Hyperlink"/>
                <w:noProof/>
              </w:rPr>
              <w:t>i</w:t>
            </w:r>
            <w:r w:rsidR="005415AB" w:rsidRPr="00B95EBF">
              <w:rPr>
                <w:rStyle w:val="Hyperlink"/>
                <w:noProof/>
                <w:spacing w:val="-1"/>
              </w:rPr>
              <w:t>o</w:t>
            </w:r>
            <w:r w:rsidR="005415AB" w:rsidRPr="00B95EBF">
              <w:rPr>
                <w:rStyle w:val="Hyperlink"/>
                <w:noProof/>
              </w:rPr>
              <w:t>n</w:t>
            </w:r>
            <w:r w:rsidR="005415AB" w:rsidRPr="00B95EBF">
              <w:rPr>
                <w:rStyle w:val="Hyperlink"/>
                <w:noProof/>
                <w:spacing w:val="1"/>
              </w:rPr>
              <w:t>s</w:t>
            </w:r>
            <w:r w:rsidR="005415AB" w:rsidRPr="00B95EBF">
              <w:rPr>
                <w:rStyle w:val="Hyperlink"/>
                <w:noProof/>
              </w:rPr>
              <w:t>,</w:t>
            </w:r>
            <w:r w:rsidR="005415AB" w:rsidRPr="00B95EBF">
              <w:rPr>
                <w:rStyle w:val="Hyperlink"/>
                <w:noProof/>
                <w:spacing w:val="-2"/>
              </w:rPr>
              <w:t xml:space="preserve"> </w:t>
            </w:r>
            <w:r w:rsidR="005415AB" w:rsidRPr="00B95EBF">
              <w:rPr>
                <w:rStyle w:val="Hyperlink"/>
                <w:noProof/>
              </w:rPr>
              <w:t>Acr</w:t>
            </w:r>
            <w:r w:rsidR="005415AB" w:rsidRPr="00B95EBF">
              <w:rPr>
                <w:rStyle w:val="Hyperlink"/>
                <w:noProof/>
                <w:spacing w:val="-2"/>
              </w:rPr>
              <w:t>o</w:t>
            </w:r>
            <w:r w:rsidR="005415AB" w:rsidRPr="00B95EBF">
              <w:rPr>
                <w:rStyle w:val="Hyperlink"/>
                <w:noProof/>
              </w:rPr>
              <w:t>n</w:t>
            </w:r>
            <w:r w:rsidR="005415AB" w:rsidRPr="00B95EBF">
              <w:rPr>
                <w:rStyle w:val="Hyperlink"/>
                <w:noProof/>
                <w:spacing w:val="2"/>
              </w:rPr>
              <w:t>y</w:t>
            </w:r>
            <w:r w:rsidR="005415AB" w:rsidRPr="00B95EBF">
              <w:rPr>
                <w:rStyle w:val="Hyperlink"/>
                <w:noProof/>
                <w:spacing w:val="1"/>
              </w:rPr>
              <w:t>m</w:t>
            </w:r>
            <w:r w:rsidR="005415AB" w:rsidRPr="00B95EBF">
              <w:rPr>
                <w:rStyle w:val="Hyperlink"/>
                <w:noProof/>
              </w:rPr>
              <w:t>s, a</w:t>
            </w:r>
            <w:r w:rsidR="005415AB" w:rsidRPr="00B95EBF">
              <w:rPr>
                <w:rStyle w:val="Hyperlink"/>
                <w:noProof/>
                <w:spacing w:val="-1"/>
              </w:rPr>
              <w:t>n</w:t>
            </w:r>
            <w:r w:rsidR="005415AB" w:rsidRPr="00B95EBF">
              <w:rPr>
                <w:rStyle w:val="Hyperlink"/>
                <w:noProof/>
              </w:rPr>
              <w:t xml:space="preserve">d </w:t>
            </w:r>
            <w:r w:rsidR="005415AB" w:rsidRPr="00B95EBF">
              <w:rPr>
                <w:rStyle w:val="Hyperlink"/>
                <w:noProof/>
                <w:spacing w:val="-2"/>
              </w:rPr>
              <w:t>A</w:t>
            </w:r>
            <w:r w:rsidR="005415AB" w:rsidRPr="00B95EBF">
              <w:rPr>
                <w:rStyle w:val="Hyperlink"/>
                <w:noProof/>
              </w:rPr>
              <w:t>b</w:t>
            </w:r>
            <w:r w:rsidR="005415AB" w:rsidRPr="00B95EBF">
              <w:rPr>
                <w:rStyle w:val="Hyperlink"/>
                <w:noProof/>
                <w:spacing w:val="1"/>
              </w:rPr>
              <w:t>b</w:t>
            </w:r>
            <w:r w:rsidR="005415AB" w:rsidRPr="00B95EBF">
              <w:rPr>
                <w:rStyle w:val="Hyperlink"/>
                <w:noProof/>
              </w:rPr>
              <w:t>re</w:t>
            </w:r>
            <w:r w:rsidR="005415AB" w:rsidRPr="00B95EBF">
              <w:rPr>
                <w:rStyle w:val="Hyperlink"/>
                <w:noProof/>
                <w:spacing w:val="1"/>
              </w:rPr>
              <w:t>v</w:t>
            </w:r>
            <w:r w:rsidR="005415AB" w:rsidRPr="00B95EBF">
              <w:rPr>
                <w:rStyle w:val="Hyperlink"/>
                <w:noProof/>
              </w:rPr>
              <w:t>iati</w:t>
            </w:r>
            <w:r w:rsidR="005415AB" w:rsidRPr="00B95EBF">
              <w:rPr>
                <w:rStyle w:val="Hyperlink"/>
                <w:noProof/>
                <w:spacing w:val="-2"/>
              </w:rPr>
              <w:t>o</w:t>
            </w:r>
            <w:r w:rsidR="005415AB" w:rsidRPr="00B95EBF">
              <w:rPr>
                <w:rStyle w:val="Hyperlink"/>
                <w:noProof/>
              </w:rPr>
              <w:t>ns</w:t>
            </w:r>
            <w:r w:rsidR="005415AB">
              <w:rPr>
                <w:noProof/>
                <w:webHidden/>
              </w:rPr>
              <w:tab/>
            </w:r>
            <w:r w:rsidR="005415AB">
              <w:rPr>
                <w:noProof/>
                <w:webHidden/>
              </w:rPr>
              <w:fldChar w:fldCharType="begin"/>
            </w:r>
            <w:r w:rsidR="005415AB">
              <w:rPr>
                <w:noProof/>
                <w:webHidden/>
              </w:rPr>
              <w:instrText xml:space="preserve"> PAGEREF _Toc426362033 \h </w:instrText>
            </w:r>
            <w:r w:rsidR="005415AB">
              <w:rPr>
                <w:noProof/>
                <w:webHidden/>
              </w:rPr>
            </w:r>
            <w:r w:rsidR="005415AB">
              <w:rPr>
                <w:noProof/>
                <w:webHidden/>
              </w:rPr>
              <w:fldChar w:fldCharType="separate"/>
            </w:r>
            <w:r w:rsidR="005415AB">
              <w:rPr>
                <w:noProof/>
                <w:webHidden/>
              </w:rPr>
              <w:t>9</w:t>
            </w:r>
            <w:r w:rsidR="005415AB">
              <w:rPr>
                <w:noProof/>
                <w:webHidden/>
              </w:rPr>
              <w:fldChar w:fldCharType="end"/>
            </w:r>
          </w:hyperlink>
        </w:p>
        <w:p w14:paraId="4CA34543" w14:textId="77777777" w:rsidR="005415AB" w:rsidRDefault="00DD68B5">
          <w:pPr>
            <w:pStyle w:val="TOC1"/>
            <w:rPr>
              <w:rFonts w:asciiTheme="minorHAnsi" w:hAnsiTheme="minorHAnsi"/>
              <w:noProof/>
              <w:sz w:val="22"/>
              <w:lang w:val="en-US" w:eastAsia="en-US"/>
            </w:rPr>
          </w:pPr>
          <w:hyperlink w:anchor="_Toc426362034" w:history="1">
            <w:r w:rsidR="005415AB" w:rsidRPr="00B95EBF">
              <w:rPr>
                <w:rStyle w:val="Hyperlink"/>
                <w:noProof/>
              </w:rPr>
              <w:t>A. Report No.1 Introduction</w:t>
            </w:r>
            <w:r w:rsidR="005415AB">
              <w:rPr>
                <w:noProof/>
                <w:webHidden/>
              </w:rPr>
              <w:tab/>
            </w:r>
            <w:r w:rsidR="005415AB">
              <w:rPr>
                <w:noProof/>
                <w:webHidden/>
              </w:rPr>
              <w:fldChar w:fldCharType="begin"/>
            </w:r>
            <w:r w:rsidR="005415AB">
              <w:rPr>
                <w:noProof/>
                <w:webHidden/>
              </w:rPr>
              <w:instrText xml:space="preserve"> PAGEREF _Toc426362034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2EA4E898" w14:textId="77777777" w:rsidR="005415AB" w:rsidRDefault="00DD68B5">
          <w:pPr>
            <w:pStyle w:val="TOC2"/>
            <w:rPr>
              <w:rFonts w:asciiTheme="minorHAnsi" w:hAnsiTheme="minorHAnsi"/>
              <w:noProof/>
              <w:sz w:val="22"/>
              <w:lang w:val="en-US" w:eastAsia="en-US"/>
            </w:rPr>
          </w:pPr>
          <w:hyperlink w:anchor="_Toc426362035" w:history="1">
            <w:r w:rsidR="005415AB" w:rsidRPr="00B95EBF">
              <w:rPr>
                <w:rStyle w:val="Hyperlink"/>
                <w:noProof/>
              </w:rPr>
              <w:t>1. Project Information</w:t>
            </w:r>
            <w:r w:rsidR="005415AB">
              <w:rPr>
                <w:noProof/>
                <w:webHidden/>
              </w:rPr>
              <w:tab/>
            </w:r>
            <w:r w:rsidR="005415AB">
              <w:rPr>
                <w:noProof/>
                <w:webHidden/>
              </w:rPr>
              <w:fldChar w:fldCharType="begin"/>
            </w:r>
            <w:r w:rsidR="005415AB">
              <w:rPr>
                <w:noProof/>
                <w:webHidden/>
              </w:rPr>
              <w:instrText xml:space="preserve"> PAGEREF _Toc426362035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077BCD1D" w14:textId="77777777" w:rsidR="005415AB" w:rsidRDefault="00DD68B5">
          <w:pPr>
            <w:pStyle w:val="TOC2"/>
            <w:rPr>
              <w:rFonts w:asciiTheme="minorHAnsi" w:hAnsiTheme="minorHAnsi"/>
              <w:noProof/>
              <w:sz w:val="22"/>
              <w:lang w:val="en-US" w:eastAsia="en-US"/>
            </w:rPr>
          </w:pPr>
          <w:hyperlink w:anchor="_Toc426362036" w:history="1">
            <w:r w:rsidR="005415AB" w:rsidRPr="00B95EBF">
              <w:rPr>
                <w:rStyle w:val="Hyperlink"/>
                <w:noProof/>
              </w:rPr>
              <w:t>2. Introduction</w:t>
            </w:r>
            <w:r w:rsidR="005415AB">
              <w:rPr>
                <w:noProof/>
                <w:webHidden/>
              </w:rPr>
              <w:tab/>
            </w:r>
            <w:r w:rsidR="005415AB">
              <w:rPr>
                <w:noProof/>
                <w:webHidden/>
              </w:rPr>
              <w:fldChar w:fldCharType="begin"/>
            </w:r>
            <w:r w:rsidR="005415AB">
              <w:rPr>
                <w:noProof/>
                <w:webHidden/>
              </w:rPr>
              <w:instrText xml:space="preserve"> PAGEREF _Toc426362036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378865C" w14:textId="77777777" w:rsidR="005415AB" w:rsidRDefault="00DD68B5">
          <w:pPr>
            <w:pStyle w:val="TOC2"/>
            <w:rPr>
              <w:rFonts w:asciiTheme="minorHAnsi" w:hAnsiTheme="minorHAnsi"/>
              <w:noProof/>
              <w:sz w:val="22"/>
              <w:lang w:val="en-US" w:eastAsia="en-US"/>
            </w:rPr>
          </w:pPr>
          <w:hyperlink w:anchor="_Toc426362037" w:history="1">
            <w:r w:rsidR="005415AB" w:rsidRPr="00B95EBF">
              <w:rPr>
                <w:rStyle w:val="Hyperlink"/>
                <w:noProof/>
              </w:rPr>
              <w:t>3. Current Situation</w:t>
            </w:r>
            <w:r w:rsidR="005415AB">
              <w:rPr>
                <w:noProof/>
                <w:webHidden/>
              </w:rPr>
              <w:tab/>
            </w:r>
            <w:r w:rsidR="005415AB">
              <w:rPr>
                <w:noProof/>
                <w:webHidden/>
              </w:rPr>
              <w:fldChar w:fldCharType="begin"/>
            </w:r>
            <w:r w:rsidR="005415AB">
              <w:rPr>
                <w:noProof/>
                <w:webHidden/>
              </w:rPr>
              <w:instrText xml:space="preserve"> PAGEREF _Toc426362037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1C7536F" w14:textId="77777777" w:rsidR="005415AB" w:rsidRDefault="00DD68B5">
          <w:pPr>
            <w:pStyle w:val="TOC2"/>
            <w:rPr>
              <w:rFonts w:asciiTheme="minorHAnsi" w:hAnsiTheme="minorHAnsi"/>
              <w:noProof/>
              <w:sz w:val="22"/>
              <w:lang w:val="en-US" w:eastAsia="en-US"/>
            </w:rPr>
          </w:pPr>
          <w:hyperlink w:anchor="_Toc426362038" w:history="1">
            <w:r w:rsidR="005415AB" w:rsidRPr="00B95EBF">
              <w:rPr>
                <w:rStyle w:val="Hyperlink"/>
                <w:noProof/>
              </w:rPr>
              <w:t>4. Problem Definition</w:t>
            </w:r>
            <w:r w:rsidR="005415AB">
              <w:rPr>
                <w:noProof/>
                <w:webHidden/>
              </w:rPr>
              <w:tab/>
            </w:r>
            <w:r w:rsidR="005415AB">
              <w:rPr>
                <w:noProof/>
                <w:webHidden/>
              </w:rPr>
              <w:fldChar w:fldCharType="begin"/>
            </w:r>
            <w:r w:rsidR="005415AB">
              <w:rPr>
                <w:noProof/>
                <w:webHidden/>
              </w:rPr>
              <w:instrText xml:space="preserve"> PAGEREF _Toc426362038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46D8A543" w14:textId="77777777" w:rsidR="005415AB" w:rsidRDefault="00DD68B5">
          <w:pPr>
            <w:pStyle w:val="TOC2"/>
            <w:rPr>
              <w:rFonts w:asciiTheme="minorHAnsi" w:hAnsiTheme="minorHAnsi"/>
              <w:noProof/>
              <w:sz w:val="22"/>
              <w:lang w:val="en-US" w:eastAsia="en-US"/>
            </w:rPr>
          </w:pPr>
          <w:hyperlink w:anchor="_Toc426362039" w:history="1">
            <w:r w:rsidR="005415AB" w:rsidRPr="00B95EBF">
              <w:rPr>
                <w:rStyle w:val="Hyperlink"/>
                <w:noProof/>
              </w:rPr>
              <w:t>5. Proposed Solution</w:t>
            </w:r>
            <w:r w:rsidR="005415AB">
              <w:rPr>
                <w:noProof/>
                <w:webHidden/>
              </w:rPr>
              <w:tab/>
            </w:r>
            <w:r w:rsidR="005415AB">
              <w:rPr>
                <w:noProof/>
                <w:webHidden/>
              </w:rPr>
              <w:fldChar w:fldCharType="begin"/>
            </w:r>
            <w:r w:rsidR="005415AB">
              <w:rPr>
                <w:noProof/>
                <w:webHidden/>
              </w:rPr>
              <w:instrText xml:space="preserve"> PAGEREF _Toc426362039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048D050" w14:textId="77777777" w:rsidR="005415AB" w:rsidRDefault="00DD68B5">
          <w:pPr>
            <w:pStyle w:val="TOC3"/>
            <w:rPr>
              <w:rFonts w:asciiTheme="minorHAnsi" w:hAnsiTheme="minorHAnsi"/>
              <w:noProof/>
              <w:sz w:val="22"/>
              <w:lang w:val="en-US" w:eastAsia="en-US"/>
            </w:rPr>
          </w:pPr>
          <w:hyperlink w:anchor="_Toc426362040" w:history="1">
            <w:r w:rsidR="005415AB" w:rsidRPr="00B95EBF">
              <w:rPr>
                <w:rStyle w:val="Hyperlink"/>
                <w:noProof/>
              </w:rPr>
              <w:t>5.1. Feature functions</w:t>
            </w:r>
            <w:r w:rsidR="005415AB">
              <w:rPr>
                <w:noProof/>
                <w:webHidden/>
              </w:rPr>
              <w:tab/>
            </w:r>
            <w:r w:rsidR="005415AB">
              <w:rPr>
                <w:noProof/>
                <w:webHidden/>
              </w:rPr>
              <w:fldChar w:fldCharType="begin"/>
            </w:r>
            <w:r w:rsidR="005415AB">
              <w:rPr>
                <w:noProof/>
                <w:webHidden/>
              </w:rPr>
              <w:instrText xml:space="preserve"> PAGEREF _Toc426362040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46C3FCB" w14:textId="77777777" w:rsidR="005415AB" w:rsidRDefault="00DD68B5">
          <w:pPr>
            <w:pStyle w:val="TOC3"/>
            <w:rPr>
              <w:rFonts w:asciiTheme="minorHAnsi" w:hAnsiTheme="minorHAnsi"/>
              <w:noProof/>
              <w:sz w:val="22"/>
              <w:lang w:val="en-US" w:eastAsia="en-US"/>
            </w:rPr>
          </w:pPr>
          <w:hyperlink w:anchor="_Toc426362041" w:history="1">
            <w:r w:rsidR="005415AB" w:rsidRPr="00B95EBF">
              <w:rPr>
                <w:rStyle w:val="Hyperlink"/>
                <w:noProof/>
              </w:rPr>
              <w:t>5.2. Advantage and disadvantages</w:t>
            </w:r>
            <w:r w:rsidR="005415AB">
              <w:rPr>
                <w:noProof/>
                <w:webHidden/>
              </w:rPr>
              <w:tab/>
            </w:r>
            <w:r w:rsidR="005415AB">
              <w:rPr>
                <w:noProof/>
                <w:webHidden/>
              </w:rPr>
              <w:fldChar w:fldCharType="begin"/>
            </w:r>
            <w:r w:rsidR="005415AB">
              <w:rPr>
                <w:noProof/>
                <w:webHidden/>
              </w:rPr>
              <w:instrText xml:space="preserve"> PAGEREF _Toc426362041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7D80119" w14:textId="77777777" w:rsidR="005415AB" w:rsidRDefault="00DD68B5">
          <w:pPr>
            <w:pStyle w:val="TOC2"/>
            <w:rPr>
              <w:rFonts w:asciiTheme="minorHAnsi" w:hAnsiTheme="minorHAnsi"/>
              <w:noProof/>
              <w:sz w:val="22"/>
              <w:lang w:val="en-US" w:eastAsia="en-US"/>
            </w:rPr>
          </w:pPr>
          <w:hyperlink w:anchor="_Toc426362042" w:history="1">
            <w:r w:rsidR="005415AB" w:rsidRPr="00B95EBF">
              <w:rPr>
                <w:rStyle w:val="Hyperlink"/>
                <w:noProof/>
              </w:rPr>
              <w:t>6. Functional Requirements</w:t>
            </w:r>
            <w:r w:rsidR="005415AB">
              <w:rPr>
                <w:noProof/>
                <w:webHidden/>
              </w:rPr>
              <w:tab/>
            </w:r>
            <w:r w:rsidR="005415AB">
              <w:rPr>
                <w:noProof/>
                <w:webHidden/>
              </w:rPr>
              <w:fldChar w:fldCharType="begin"/>
            </w:r>
            <w:r w:rsidR="005415AB">
              <w:rPr>
                <w:noProof/>
                <w:webHidden/>
              </w:rPr>
              <w:instrText xml:space="preserve"> PAGEREF _Toc426362042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4AF06B1" w14:textId="77777777" w:rsidR="005415AB" w:rsidRDefault="00DD68B5">
          <w:pPr>
            <w:pStyle w:val="TOC2"/>
            <w:rPr>
              <w:rFonts w:asciiTheme="minorHAnsi" w:hAnsiTheme="minorHAnsi"/>
              <w:noProof/>
              <w:sz w:val="22"/>
              <w:lang w:val="en-US" w:eastAsia="en-US"/>
            </w:rPr>
          </w:pPr>
          <w:hyperlink w:anchor="_Toc426362043" w:history="1">
            <w:r w:rsidR="005415AB" w:rsidRPr="00B95EBF">
              <w:rPr>
                <w:rStyle w:val="Hyperlink"/>
                <w:noProof/>
              </w:rPr>
              <w:t>7. Role and Responsibility</w:t>
            </w:r>
            <w:r w:rsidR="005415AB">
              <w:rPr>
                <w:noProof/>
                <w:webHidden/>
              </w:rPr>
              <w:tab/>
            </w:r>
            <w:r w:rsidR="005415AB">
              <w:rPr>
                <w:noProof/>
                <w:webHidden/>
              </w:rPr>
              <w:fldChar w:fldCharType="begin"/>
            </w:r>
            <w:r w:rsidR="005415AB">
              <w:rPr>
                <w:noProof/>
                <w:webHidden/>
              </w:rPr>
              <w:instrText xml:space="preserve"> PAGEREF _Toc426362043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09A0897F" w14:textId="77777777" w:rsidR="005415AB" w:rsidRDefault="00DD68B5">
          <w:pPr>
            <w:pStyle w:val="TOC1"/>
            <w:rPr>
              <w:rFonts w:asciiTheme="minorHAnsi" w:hAnsiTheme="minorHAnsi"/>
              <w:noProof/>
              <w:sz w:val="22"/>
              <w:lang w:val="en-US" w:eastAsia="en-US"/>
            </w:rPr>
          </w:pPr>
          <w:hyperlink w:anchor="_Toc426362044" w:history="1">
            <w:r w:rsidR="005415AB" w:rsidRPr="00B95EBF">
              <w:rPr>
                <w:rStyle w:val="Hyperlink"/>
                <w:noProof/>
              </w:rPr>
              <w:t>B. Report No. 2 Software Project Management Plan</w:t>
            </w:r>
            <w:r w:rsidR="005415AB">
              <w:rPr>
                <w:noProof/>
                <w:webHidden/>
              </w:rPr>
              <w:tab/>
            </w:r>
            <w:r w:rsidR="005415AB">
              <w:rPr>
                <w:noProof/>
                <w:webHidden/>
              </w:rPr>
              <w:fldChar w:fldCharType="begin"/>
            </w:r>
            <w:r w:rsidR="005415AB">
              <w:rPr>
                <w:noProof/>
                <w:webHidden/>
              </w:rPr>
              <w:instrText xml:space="preserve"> PAGEREF _Toc426362044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6EC794C4" w14:textId="77777777" w:rsidR="005415AB" w:rsidRDefault="00DD68B5">
          <w:pPr>
            <w:pStyle w:val="TOC2"/>
            <w:rPr>
              <w:rFonts w:asciiTheme="minorHAnsi" w:hAnsiTheme="minorHAnsi"/>
              <w:noProof/>
              <w:sz w:val="22"/>
              <w:lang w:val="en-US" w:eastAsia="en-US"/>
            </w:rPr>
          </w:pPr>
          <w:hyperlink w:anchor="_Toc426362045" w:history="1">
            <w:r w:rsidR="005415AB" w:rsidRPr="00B95EBF">
              <w:rPr>
                <w:rStyle w:val="Hyperlink"/>
                <w:noProof/>
              </w:rPr>
              <w:t>1. Problem Definition</w:t>
            </w:r>
            <w:r w:rsidR="005415AB">
              <w:rPr>
                <w:noProof/>
                <w:webHidden/>
              </w:rPr>
              <w:tab/>
            </w:r>
            <w:r w:rsidR="005415AB">
              <w:rPr>
                <w:noProof/>
                <w:webHidden/>
              </w:rPr>
              <w:fldChar w:fldCharType="begin"/>
            </w:r>
            <w:r w:rsidR="005415AB">
              <w:rPr>
                <w:noProof/>
                <w:webHidden/>
              </w:rPr>
              <w:instrText xml:space="preserve"> PAGEREF _Toc426362045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79A315EA" w14:textId="77777777" w:rsidR="005415AB" w:rsidRDefault="00DD68B5">
          <w:pPr>
            <w:pStyle w:val="TOC3"/>
            <w:rPr>
              <w:rFonts w:asciiTheme="minorHAnsi" w:hAnsiTheme="minorHAnsi"/>
              <w:noProof/>
              <w:sz w:val="22"/>
              <w:lang w:val="en-US" w:eastAsia="en-US"/>
            </w:rPr>
          </w:pPr>
          <w:hyperlink w:anchor="_Toc426362046" w:history="1">
            <w:r w:rsidR="005415AB" w:rsidRPr="00B95EBF">
              <w:rPr>
                <w:rStyle w:val="Hyperlink"/>
                <w:noProof/>
              </w:rPr>
              <w:t>1.1. Name of this Capstone Project</w:t>
            </w:r>
            <w:r w:rsidR="005415AB">
              <w:rPr>
                <w:noProof/>
                <w:webHidden/>
              </w:rPr>
              <w:tab/>
            </w:r>
            <w:r w:rsidR="005415AB">
              <w:rPr>
                <w:noProof/>
                <w:webHidden/>
              </w:rPr>
              <w:fldChar w:fldCharType="begin"/>
            </w:r>
            <w:r w:rsidR="005415AB">
              <w:rPr>
                <w:noProof/>
                <w:webHidden/>
              </w:rPr>
              <w:instrText xml:space="preserve"> PAGEREF _Toc426362046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008CB5D0" w14:textId="77777777" w:rsidR="005415AB" w:rsidRDefault="00DD68B5">
          <w:pPr>
            <w:pStyle w:val="TOC3"/>
            <w:rPr>
              <w:rFonts w:asciiTheme="minorHAnsi" w:hAnsiTheme="minorHAnsi"/>
              <w:noProof/>
              <w:sz w:val="22"/>
              <w:lang w:val="en-US" w:eastAsia="en-US"/>
            </w:rPr>
          </w:pPr>
          <w:hyperlink w:anchor="_Toc426362047" w:history="1">
            <w:r w:rsidR="005415AB" w:rsidRPr="00B95EBF">
              <w:rPr>
                <w:rStyle w:val="Hyperlink"/>
                <w:noProof/>
              </w:rPr>
              <w:t>1.2. Problem Abstract</w:t>
            </w:r>
            <w:r w:rsidR="005415AB">
              <w:rPr>
                <w:noProof/>
                <w:webHidden/>
              </w:rPr>
              <w:tab/>
            </w:r>
            <w:r w:rsidR="005415AB">
              <w:rPr>
                <w:noProof/>
                <w:webHidden/>
              </w:rPr>
              <w:fldChar w:fldCharType="begin"/>
            </w:r>
            <w:r w:rsidR="005415AB">
              <w:rPr>
                <w:noProof/>
                <w:webHidden/>
              </w:rPr>
              <w:instrText xml:space="preserve"> PAGEREF _Toc426362047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31278D28" w14:textId="77777777" w:rsidR="005415AB" w:rsidRDefault="00DD68B5">
          <w:pPr>
            <w:pStyle w:val="TOC3"/>
            <w:rPr>
              <w:rFonts w:asciiTheme="minorHAnsi" w:hAnsiTheme="minorHAnsi"/>
              <w:noProof/>
              <w:sz w:val="22"/>
              <w:lang w:val="en-US" w:eastAsia="en-US"/>
            </w:rPr>
          </w:pPr>
          <w:hyperlink w:anchor="_Toc426362048" w:history="1">
            <w:r w:rsidR="005415AB" w:rsidRPr="00B95EBF">
              <w:rPr>
                <w:rStyle w:val="Hyperlink"/>
                <w:noProof/>
                <w:lang w:val="vi-VN"/>
              </w:rPr>
              <w:t>1.3.</w:t>
            </w:r>
            <w:r w:rsidR="005415AB" w:rsidRPr="00B95EBF">
              <w:rPr>
                <w:rStyle w:val="Hyperlink"/>
                <w:noProof/>
              </w:rPr>
              <w:t xml:space="preserve"> Project Overview</w:t>
            </w:r>
            <w:r w:rsidR="005415AB">
              <w:rPr>
                <w:noProof/>
                <w:webHidden/>
              </w:rPr>
              <w:tab/>
            </w:r>
            <w:r w:rsidR="005415AB">
              <w:rPr>
                <w:noProof/>
                <w:webHidden/>
              </w:rPr>
              <w:fldChar w:fldCharType="begin"/>
            </w:r>
            <w:r w:rsidR="005415AB">
              <w:rPr>
                <w:noProof/>
                <w:webHidden/>
              </w:rPr>
              <w:instrText xml:space="preserve"> PAGEREF _Toc426362048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555F11E5" w14:textId="77777777" w:rsidR="005415AB" w:rsidRDefault="00DD68B5">
          <w:pPr>
            <w:pStyle w:val="TOC2"/>
            <w:rPr>
              <w:rFonts w:asciiTheme="minorHAnsi" w:hAnsiTheme="minorHAnsi"/>
              <w:noProof/>
              <w:sz w:val="22"/>
              <w:lang w:val="en-US" w:eastAsia="en-US"/>
            </w:rPr>
          </w:pPr>
          <w:hyperlink w:anchor="_Toc426362049" w:history="1">
            <w:r w:rsidR="005415AB" w:rsidRPr="00B95EBF">
              <w:rPr>
                <w:rStyle w:val="Hyperlink"/>
                <w:noProof/>
                <w:lang w:val="vi-VN"/>
              </w:rPr>
              <w:t>2. Project Organization</w:t>
            </w:r>
            <w:r w:rsidR="005415AB">
              <w:rPr>
                <w:noProof/>
                <w:webHidden/>
              </w:rPr>
              <w:tab/>
            </w:r>
            <w:r w:rsidR="005415AB">
              <w:rPr>
                <w:noProof/>
                <w:webHidden/>
              </w:rPr>
              <w:fldChar w:fldCharType="begin"/>
            </w:r>
            <w:r w:rsidR="005415AB">
              <w:rPr>
                <w:noProof/>
                <w:webHidden/>
              </w:rPr>
              <w:instrText xml:space="preserve"> PAGEREF _Toc426362049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3B3E65C8" w14:textId="77777777" w:rsidR="005415AB" w:rsidRDefault="00DD68B5">
          <w:pPr>
            <w:pStyle w:val="TOC3"/>
            <w:rPr>
              <w:rFonts w:asciiTheme="minorHAnsi" w:hAnsiTheme="minorHAnsi"/>
              <w:noProof/>
              <w:sz w:val="22"/>
              <w:lang w:val="en-US" w:eastAsia="en-US"/>
            </w:rPr>
          </w:pPr>
          <w:hyperlink w:anchor="_Toc426362050" w:history="1">
            <w:r w:rsidR="005415AB" w:rsidRPr="00B95EBF">
              <w:rPr>
                <w:rStyle w:val="Hyperlink"/>
                <w:noProof/>
                <w:lang w:val="vi-VN"/>
              </w:rPr>
              <w:t>2.1. Software Process Model</w:t>
            </w:r>
            <w:r w:rsidR="005415AB">
              <w:rPr>
                <w:noProof/>
                <w:webHidden/>
              </w:rPr>
              <w:tab/>
            </w:r>
            <w:r w:rsidR="005415AB">
              <w:rPr>
                <w:noProof/>
                <w:webHidden/>
              </w:rPr>
              <w:fldChar w:fldCharType="begin"/>
            </w:r>
            <w:r w:rsidR="005415AB">
              <w:rPr>
                <w:noProof/>
                <w:webHidden/>
              </w:rPr>
              <w:instrText xml:space="preserve"> PAGEREF _Toc426362050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63D374E2" w14:textId="77777777" w:rsidR="005415AB" w:rsidRDefault="00DD68B5">
          <w:pPr>
            <w:pStyle w:val="TOC3"/>
            <w:rPr>
              <w:rFonts w:asciiTheme="minorHAnsi" w:hAnsiTheme="minorHAnsi"/>
              <w:noProof/>
              <w:sz w:val="22"/>
              <w:lang w:val="en-US" w:eastAsia="en-US"/>
            </w:rPr>
          </w:pPr>
          <w:hyperlink w:anchor="_Toc426362051" w:history="1">
            <w:r w:rsidR="005415AB" w:rsidRPr="00B95EBF">
              <w:rPr>
                <w:rStyle w:val="Hyperlink"/>
                <w:noProof/>
                <w:lang w:val="vi-VN"/>
              </w:rPr>
              <w:t>2.2. Roles and Responsibilities</w:t>
            </w:r>
            <w:r w:rsidR="005415AB">
              <w:rPr>
                <w:noProof/>
                <w:webHidden/>
              </w:rPr>
              <w:tab/>
            </w:r>
            <w:r w:rsidR="005415AB">
              <w:rPr>
                <w:noProof/>
                <w:webHidden/>
              </w:rPr>
              <w:fldChar w:fldCharType="begin"/>
            </w:r>
            <w:r w:rsidR="005415AB">
              <w:rPr>
                <w:noProof/>
                <w:webHidden/>
              </w:rPr>
              <w:instrText xml:space="preserve"> PAGEREF _Toc426362051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4237EA07" w14:textId="77777777" w:rsidR="005415AB" w:rsidRDefault="00DD68B5">
          <w:pPr>
            <w:pStyle w:val="TOC3"/>
            <w:rPr>
              <w:rFonts w:asciiTheme="minorHAnsi" w:hAnsiTheme="minorHAnsi"/>
              <w:noProof/>
              <w:sz w:val="22"/>
              <w:lang w:val="en-US" w:eastAsia="en-US"/>
            </w:rPr>
          </w:pPr>
          <w:hyperlink w:anchor="_Toc426362052" w:history="1">
            <w:r w:rsidR="005415AB" w:rsidRPr="00B95EBF">
              <w:rPr>
                <w:rStyle w:val="Hyperlink"/>
                <w:noProof/>
              </w:rPr>
              <w:t>2.3.</w:t>
            </w:r>
            <w:r w:rsidR="005415AB" w:rsidRPr="00B95EBF">
              <w:rPr>
                <w:rStyle w:val="Hyperlink"/>
                <w:noProof/>
                <w:lang w:val="vi-VN"/>
              </w:rPr>
              <w:t xml:space="preserve"> Tools and Techniques</w:t>
            </w:r>
            <w:r w:rsidR="005415AB">
              <w:rPr>
                <w:noProof/>
                <w:webHidden/>
              </w:rPr>
              <w:tab/>
            </w:r>
            <w:r w:rsidR="005415AB">
              <w:rPr>
                <w:noProof/>
                <w:webHidden/>
              </w:rPr>
              <w:fldChar w:fldCharType="begin"/>
            </w:r>
            <w:r w:rsidR="005415AB">
              <w:rPr>
                <w:noProof/>
                <w:webHidden/>
              </w:rPr>
              <w:instrText xml:space="preserve"> PAGEREF _Toc426362052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7619E5E8" w14:textId="77777777" w:rsidR="005415AB" w:rsidRDefault="00DD68B5">
          <w:pPr>
            <w:pStyle w:val="TOC2"/>
            <w:rPr>
              <w:rFonts w:asciiTheme="minorHAnsi" w:hAnsiTheme="minorHAnsi"/>
              <w:noProof/>
              <w:sz w:val="22"/>
              <w:lang w:val="en-US" w:eastAsia="en-US"/>
            </w:rPr>
          </w:pPr>
          <w:hyperlink w:anchor="_Toc426362053" w:history="1">
            <w:r w:rsidR="005415AB" w:rsidRPr="00B95EBF">
              <w:rPr>
                <w:rStyle w:val="Hyperlink"/>
                <w:noProof/>
                <w:lang w:val="vi-VN"/>
              </w:rPr>
              <w:t>3. Project Management Plan</w:t>
            </w:r>
            <w:r w:rsidR="005415AB">
              <w:rPr>
                <w:noProof/>
                <w:webHidden/>
              </w:rPr>
              <w:tab/>
            </w:r>
            <w:r w:rsidR="005415AB">
              <w:rPr>
                <w:noProof/>
                <w:webHidden/>
              </w:rPr>
              <w:fldChar w:fldCharType="begin"/>
            </w:r>
            <w:r w:rsidR="005415AB">
              <w:rPr>
                <w:noProof/>
                <w:webHidden/>
              </w:rPr>
              <w:instrText xml:space="preserve"> PAGEREF _Toc426362053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5A95ED8A" w14:textId="77777777" w:rsidR="005415AB" w:rsidRDefault="00DD68B5">
          <w:pPr>
            <w:pStyle w:val="TOC3"/>
            <w:rPr>
              <w:rFonts w:asciiTheme="minorHAnsi" w:hAnsiTheme="minorHAnsi"/>
              <w:noProof/>
              <w:sz w:val="22"/>
              <w:lang w:val="en-US" w:eastAsia="en-US"/>
            </w:rPr>
          </w:pPr>
          <w:hyperlink w:anchor="_Toc426362054" w:history="1">
            <w:r w:rsidR="005415AB" w:rsidRPr="00B95EBF">
              <w:rPr>
                <w:rStyle w:val="Hyperlink"/>
                <w:noProof/>
              </w:rPr>
              <w:t>3.1.</w:t>
            </w:r>
            <w:r w:rsidR="005415AB" w:rsidRPr="00B95EBF">
              <w:rPr>
                <w:rStyle w:val="Hyperlink"/>
                <w:noProof/>
                <w:lang w:val="vi-VN"/>
              </w:rPr>
              <w:t xml:space="preserve"> Software developement life cycle</w:t>
            </w:r>
            <w:r w:rsidR="005415AB">
              <w:rPr>
                <w:noProof/>
                <w:webHidden/>
              </w:rPr>
              <w:tab/>
            </w:r>
            <w:r w:rsidR="005415AB">
              <w:rPr>
                <w:noProof/>
                <w:webHidden/>
              </w:rPr>
              <w:fldChar w:fldCharType="begin"/>
            </w:r>
            <w:r w:rsidR="005415AB">
              <w:rPr>
                <w:noProof/>
                <w:webHidden/>
              </w:rPr>
              <w:instrText xml:space="preserve"> PAGEREF _Toc426362054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44C6B581" w14:textId="77777777" w:rsidR="005415AB" w:rsidRDefault="00DD68B5">
          <w:pPr>
            <w:pStyle w:val="TOC3"/>
            <w:rPr>
              <w:rFonts w:asciiTheme="minorHAnsi" w:hAnsiTheme="minorHAnsi"/>
              <w:noProof/>
              <w:sz w:val="22"/>
              <w:lang w:val="en-US" w:eastAsia="en-US"/>
            </w:rPr>
          </w:pPr>
          <w:hyperlink w:anchor="_Toc426362055" w:history="1">
            <w:r w:rsidR="005415AB" w:rsidRPr="00B95EBF">
              <w:rPr>
                <w:rStyle w:val="Hyperlink"/>
                <w:noProof/>
                <w:lang w:val="vi-VN"/>
              </w:rPr>
              <w:t>3.2. Phase Detail</w:t>
            </w:r>
            <w:r w:rsidR="005415AB">
              <w:rPr>
                <w:noProof/>
                <w:webHidden/>
              </w:rPr>
              <w:tab/>
            </w:r>
            <w:r w:rsidR="005415AB">
              <w:rPr>
                <w:noProof/>
                <w:webHidden/>
              </w:rPr>
              <w:fldChar w:fldCharType="begin"/>
            </w:r>
            <w:r w:rsidR="005415AB">
              <w:rPr>
                <w:noProof/>
                <w:webHidden/>
              </w:rPr>
              <w:instrText xml:space="preserve"> PAGEREF _Toc426362055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162DDEB2" w14:textId="77777777" w:rsidR="005415AB" w:rsidRDefault="00DD68B5">
          <w:pPr>
            <w:pStyle w:val="TOC3"/>
            <w:rPr>
              <w:rFonts w:asciiTheme="minorHAnsi" w:hAnsiTheme="minorHAnsi"/>
              <w:noProof/>
              <w:sz w:val="22"/>
              <w:lang w:val="en-US" w:eastAsia="en-US"/>
            </w:rPr>
          </w:pPr>
          <w:hyperlink w:anchor="_Toc426362056" w:history="1">
            <w:r w:rsidR="005415AB" w:rsidRPr="00B95EBF">
              <w:rPr>
                <w:rStyle w:val="Hyperlink"/>
                <w:noProof/>
              </w:rPr>
              <w:t>3.3.</w:t>
            </w:r>
            <w:r w:rsidR="005415AB" w:rsidRPr="00B95EBF">
              <w:rPr>
                <w:rStyle w:val="Hyperlink"/>
                <w:noProof/>
                <w:lang w:val="vi-VN"/>
              </w:rPr>
              <w:t xml:space="preserve"> All Meeting Minutes</w:t>
            </w:r>
            <w:r w:rsidR="005415AB">
              <w:rPr>
                <w:noProof/>
                <w:webHidden/>
              </w:rPr>
              <w:tab/>
            </w:r>
            <w:r w:rsidR="005415AB">
              <w:rPr>
                <w:noProof/>
                <w:webHidden/>
              </w:rPr>
              <w:fldChar w:fldCharType="begin"/>
            </w:r>
            <w:r w:rsidR="005415AB">
              <w:rPr>
                <w:noProof/>
                <w:webHidden/>
              </w:rPr>
              <w:instrText xml:space="preserve"> PAGEREF _Toc426362056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78C51B6B" w14:textId="77777777" w:rsidR="005415AB" w:rsidRDefault="00DD68B5">
          <w:pPr>
            <w:pStyle w:val="TOC2"/>
            <w:rPr>
              <w:rFonts w:asciiTheme="minorHAnsi" w:hAnsiTheme="minorHAnsi"/>
              <w:noProof/>
              <w:sz w:val="22"/>
              <w:lang w:val="en-US" w:eastAsia="en-US"/>
            </w:rPr>
          </w:pPr>
          <w:hyperlink w:anchor="_Toc426362057" w:history="1">
            <w:r w:rsidR="005415AB" w:rsidRPr="00B95EBF">
              <w:rPr>
                <w:rStyle w:val="Hyperlink"/>
                <w:noProof/>
                <w:lang w:val="vi-VN"/>
              </w:rPr>
              <w:t>4. Coding Convention</w:t>
            </w:r>
            <w:r w:rsidR="005415AB">
              <w:rPr>
                <w:noProof/>
                <w:webHidden/>
              </w:rPr>
              <w:tab/>
            </w:r>
            <w:r w:rsidR="005415AB">
              <w:rPr>
                <w:noProof/>
                <w:webHidden/>
              </w:rPr>
              <w:fldChar w:fldCharType="begin"/>
            </w:r>
            <w:r w:rsidR="005415AB">
              <w:rPr>
                <w:noProof/>
                <w:webHidden/>
              </w:rPr>
              <w:instrText xml:space="preserve"> PAGEREF _Toc426362057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3CB9C006" w14:textId="77777777" w:rsidR="005415AB" w:rsidRDefault="00DD68B5">
          <w:pPr>
            <w:pStyle w:val="TOC1"/>
            <w:rPr>
              <w:rFonts w:asciiTheme="minorHAnsi" w:hAnsiTheme="minorHAnsi"/>
              <w:noProof/>
              <w:sz w:val="22"/>
              <w:lang w:val="en-US" w:eastAsia="en-US"/>
            </w:rPr>
          </w:pPr>
          <w:hyperlink w:anchor="_Toc426362058" w:history="1">
            <w:r w:rsidR="005415AB" w:rsidRPr="00B95EBF">
              <w:rPr>
                <w:rStyle w:val="Hyperlink"/>
                <w:noProof/>
                <w:lang w:val="vi-VN"/>
              </w:rPr>
              <w:t>C. Report No. 3 Software Requirement Specification</w:t>
            </w:r>
            <w:r w:rsidR="005415AB">
              <w:rPr>
                <w:noProof/>
                <w:webHidden/>
              </w:rPr>
              <w:tab/>
            </w:r>
            <w:r w:rsidR="005415AB">
              <w:rPr>
                <w:noProof/>
                <w:webHidden/>
              </w:rPr>
              <w:fldChar w:fldCharType="begin"/>
            </w:r>
            <w:r w:rsidR="005415AB">
              <w:rPr>
                <w:noProof/>
                <w:webHidden/>
              </w:rPr>
              <w:instrText xml:space="preserve"> PAGEREF _Toc426362058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D086C3D" w14:textId="77777777" w:rsidR="005415AB" w:rsidRDefault="00DD68B5">
          <w:pPr>
            <w:pStyle w:val="TOC2"/>
            <w:rPr>
              <w:rFonts w:asciiTheme="minorHAnsi" w:hAnsiTheme="minorHAnsi"/>
              <w:noProof/>
              <w:sz w:val="22"/>
              <w:lang w:val="en-US" w:eastAsia="en-US"/>
            </w:rPr>
          </w:pPr>
          <w:hyperlink w:anchor="_Toc426362059" w:history="1">
            <w:r w:rsidR="005415AB" w:rsidRPr="00B95EBF">
              <w:rPr>
                <w:rStyle w:val="Hyperlink"/>
                <w:noProof/>
                <w:lang w:val="vi-VN"/>
              </w:rPr>
              <w:t>1. User Requirement Specification</w:t>
            </w:r>
            <w:r w:rsidR="005415AB">
              <w:rPr>
                <w:noProof/>
                <w:webHidden/>
              </w:rPr>
              <w:tab/>
            </w:r>
            <w:r w:rsidR="005415AB">
              <w:rPr>
                <w:noProof/>
                <w:webHidden/>
              </w:rPr>
              <w:fldChar w:fldCharType="begin"/>
            </w:r>
            <w:r w:rsidR="005415AB">
              <w:rPr>
                <w:noProof/>
                <w:webHidden/>
              </w:rPr>
              <w:instrText xml:space="preserve"> PAGEREF _Toc426362059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72D33A2" w14:textId="77777777" w:rsidR="005415AB" w:rsidRDefault="00DD68B5">
          <w:pPr>
            <w:pStyle w:val="TOC3"/>
            <w:rPr>
              <w:rFonts w:asciiTheme="minorHAnsi" w:hAnsiTheme="minorHAnsi"/>
              <w:noProof/>
              <w:sz w:val="22"/>
              <w:lang w:val="en-US" w:eastAsia="en-US"/>
            </w:rPr>
          </w:pPr>
          <w:hyperlink w:anchor="_Toc426362060" w:history="1">
            <w:r w:rsidR="005415AB" w:rsidRPr="00B95EBF">
              <w:rPr>
                <w:rStyle w:val="Hyperlink"/>
                <w:noProof/>
                <w:lang w:val="vi-VN"/>
              </w:rPr>
              <w:t>1.1. Guest Requirement</w:t>
            </w:r>
            <w:r w:rsidR="005415AB">
              <w:rPr>
                <w:noProof/>
                <w:webHidden/>
              </w:rPr>
              <w:tab/>
            </w:r>
            <w:r w:rsidR="005415AB">
              <w:rPr>
                <w:noProof/>
                <w:webHidden/>
              </w:rPr>
              <w:fldChar w:fldCharType="begin"/>
            </w:r>
            <w:r w:rsidR="005415AB">
              <w:rPr>
                <w:noProof/>
                <w:webHidden/>
              </w:rPr>
              <w:instrText xml:space="preserve"> PAGEREF _Toc426362060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6C228EAA" w14:textId="77777777" w:rsidR="005415AB" w:rsidRDefault="00DD68B5">
          <w:pPr>
            <w:pStyle w:val="TOC3"/>
            <w:rPr>
              <w:rFonts w:asciiTheme="minorHAnsi" w:hAnsiTheme="minorHAnsi"/>
              <w:noProof/>
              <w:sz w:val="22"/>
              <w:lang w:val="en-US" w:eastAsia="en-US"/>
            </w:rPr>
          </w:pPr>
          <w:hyperlink w:anchor="_Toc426362061" w:history="1">
            <w:r w:rsidR="005415AB" w:rsidRPr="00B95EBF">
              <w:rPr>
                <w:rStyle w:val="Hyperlink"/>
                <w:noProof/>
                <w:lang w:val="vi-VN"/>
              </w:rPr>
              <w:t>1.2.</w:t>
            </w:r>
            <w:r w:rsidR="005415AB" w:rsidRPr="00B95EBF">
              <w:rPr>
                <w:rStyle w:val="Hyperlink"/>
                <w:noProof/>
              </w:rPr>
              <w:t xml:space="preserve"> Customer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_Toc426362061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4C7EE2C" w14:textId="77777777" w:rsidR="005415AB" w:rsidRDefault="00DD68B5">
          <w:pPr>
            <w:pStyle w:val="TOC3"/>
            <w:rPr>
              <w:rFonts w:asciiTheme="minorHAnsi" w:hAnsiTheme="minorHAnsi"/>
              <w:noProof/>
              <w:sz w:val="22"/>
              <w:lang w:val="en-US" w:eastAsia="en-US"/>
            </w:rPr>
          </w:pPr>
          <w:hyperlink w:anchor="_Toc426362062" w:history="1">
            <w:r w:rsidR="005415AB" w:rsidRPr="00B95EBF">
              <w:rPr>
                <w:rStyle w:val="Hyperlink"/>
                <w:noProof/>
                <w:lang w:val="vi-VN"/>
              </w:rPr>
              <w:t>1.3.</w:t>
            </w:r>
            <w:r w:rsidR="005415AB" w:rsidRPr="00B95EBF">
              <w:rPr>
                <w:rStyle w:val="Hyperlink"/>
                <w:noProof/>
              </w:rPr>
              <w:t xml:space="preserve"> Store owner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_Toc426362062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508BC5E" w14:textId="77777777" w:rsidR="005415AB" w:rsidRDefault="00DD68B5">
          <w:pPr>
            <w:pStyle w:val="TOC3"/>
            <w:rPr>
              <w:rFonts w:asciiTheme="minorHAnsi" w:hAnsiTheme="minorHAnsi"/>
              <w:noProof/>
              <w:sz w:val="22"/>
              <w:lang w:val="en-US" w:eastAsia="en-US"/>
            </w:rPr>
          </w:pPr>
          <w:hyperlink w:anchor="_Toc426362063" w:history="1">
            <w:r w:rsidR="005415AB" w:rsidRPr="00B95EBF">
              <w:rPr>
                <w:rStyle w:val="Hyperlink"/>
                <w:noProof/>
                <w:lang w:val="vi-VN"/>
              </w:rPr>
              <w:t>1.4. Admin Requirement</w:t>
            </w:r>
            <w:r w:rsidR="005415AB">
              <w:rPr>
                <w:noProof/>
                <w:webHidden/>
              </w:rPr>
              <w:tab/>
            </w:r>
            <w:r w:rsidR="005415AB">
              <w:rPr>
                <w:noProof/>
                <w:webHidden/>
              </w:rPr>
              <w:fldChar w:fldCharType="begin"/>
            </w:r>
            <w:r w:rsidR="005415AB">
              <w:rPr>
                <w:noProof/>
                <w:webHidden/>
              </w:rPr>
              <w:instrText xml:space="preserve"> PAGEREF _Toc426362063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B2F2655" w14:textId="77777777" w:rsidR="005415AB" w:rsidRDefault="00DD68B5">
          <w:pPr>
            <w:pStyle w:val="TOC2"/>
            <w:rPr>
              <w:rFonts w:asciiTheme="minorHAnsi" w:hAnsiTheme="minorHAnsi"/>
              <w:noProof/>
              <w:sz w:val="22"/>
              <w:lang w:val="en-US" w:eastAsia="en-US"/>
            </w:rPr>
          </w:pPr>
          <w:hyperlink w:anchor="_Toc426362064" w:history="1">
            <w:r w:rsidR="005415AB" w:rsidRPr="00B95EBF">
              <w:rPr>
                <w:rStyle w:val="Hyperlink"/>
                <w:noProof/>
                <w:lang w:val="vi-VN"/>
              </w:rPr>
              <w:t>2. System Requirement Specification</w:t>
            </w:r>
            <w:r w:rsidR="005415AB">
              <w:rPr>
                <w:noProof/>
                <w:webHidden/>
              </w:rPr>
              <w:tab/>
            </w:r>
            <w:r w:rsidR="005415AB">
              <w:rPr>
                <w:noProof/>
                <w:webHidden/>
              </w:rPr>
              <w:fldChar w:fldCharType="begin"/>
            </w:r>
            <w:r w:rsidR="005415AB">
              <w:rPr>
                <w:noProof/>
                <w:webHidden/>
              </w:rPr>
              <w:instrText xml:space="preserve"> PAGEREF _Toc426362064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1ADE6FF6" w14:textId="77777777" w:rsidR="005415AB" w:rsidRDefault="00DD68B5">
          <w:pPr>
            <w:pStyle w:val="TOC3"/>
            <w:rPr>
              <w:rFonts w:asciiTheme="minorHAnsi" w:hAnsiTheme="minorHAnsi"/>
              <w:noProof/>
              <w:sz w:val="22"/>
              <w:lang w:val="en-US" w:eastAsia="en-US"/>
            </w:rPr>
          </w:pPr>
          <w:hyperlink w:anchor="_Toc426362065" w:history="1">
            <w:r w:rsidR="005415AB" w:rsidRPr="00B95EBF">
              <w:rPr>
                <w:rStyle w:val="Hyperlink"/>
                <w:noProof/>
                <w:lang w:val="vi-VN"/>
              </w:rPr>
              <w:t>2.1. External Interface Requirement</w:t>
            </w:r>
            <w:r w:rsidR="005415AB">
              <w:rPr>
                <w:noProof/>
                <w:webHidden/>
              </w:rPr>
              <w:tab/>
            </w:r>
            <w:r w:rsidR="005415AB">
              <w:rPr>
                <w:noProof/>
                <w:webHidden/>
              </w:rPr>
              <w:fldChar w:fldCharType="begin"/>
            </w:r>
            <w:r w:rsidR="005415AB">
              <w:rPr>
                <w:noProof/>
                <w:webHidden/>
              </w:rPr>
              <w:instrText xml:space="preserve"> PAGEREF _Toc426362065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6279E51D" w14:textId="77777777" w:rsidR="005415AB" w:rsidRDefault="00DD68B5">
          <w:pPr>
            <w:pStyle w:val="TOC3"/>
            <w:rPr>
              <w:rFonts w:asciiTheme="minorHAnsi" w:hAnsiTheme="minorHAnsi"/>
              <w:noProof/>
              <w:sz w:val="22"/>
              <w:lang w:val="en-US" w:eastAsia="en-US"/>
            </w:rPr>
          </w:pPr>
          <w:hyperlink w:anchor="_Toc426362066" w:history="1">
            <w:r w:rsidR="005415AB" w:rsidRPr="00B95EBF">
              <w:rPr>
                <w:rStyle w:val="Hyperlink"/>
                <w:noProof/>
                <w:lang w:val="vi-VN"/>
              </w:rPr>
              <w:t>2.2. System Overview Use Case</w:t>
            </w:r>
            <w:r w:rsidR="005415AB">
              <w:rPr>
                <w:noProof/>
                <w:webHidden/>
              </w:rPr>
              <w:tab/>
            </w:r>
            <w:r w:rsidR="005415AB">
              <w:rPr>
                <w:noProof/>
                <w:webHidden/>
              </w:rPr>
              <w:fldChar w:fldCharType="begin"/>
            </w:r>
            <w:r w:rsidR="005415AB">
              <w:rPr>
                <w:noProof/>
                <w:webHidden/>
              </w:rPr>
              <w:instrText xml:space="preserve"> PAGEREF _Toc426362066 \h </w:instrText>
            </w:r>
            <w:r w:rsidR="005415AB">
              <w:rPr>
                <w:noProof/>
                <w:webHidden/>
              </w:rPr>
            </w:r>
            <w:r w:rsidR="005415AB">
              <w:rPr>
                <w:noProof/>
                <w:webHidden/>
              </w:rPr>
              <w:fldChar w:fldCharType="separate"/>
            </w:r>
            <w:r w:rsidR="005415AB">
              <w:rPr>
                <w:noProof/>
                <w:webHidden/>
              </w:rPr>
              <w:t>31</w:t>
            </w:r>
            <w:r w:rsidR="005415AB">
              <w:rPr>
                <w:noProof/>
                <w:webHidden/>
              </w:rPr>
              <w:fldChar w:fldCharType="end"/>
            </w:r>
          </w:hyperlink>
        </w:p>
        <w:p w14:paraId="795784F0" w14:textId="77777777" w:rsidR="005415AB" w:rsidRDefault="00DD68B5">
          <w:pPr>
            <w:pStyle w:val="TOC3"/>
            <w:rPr>
              <w:rFonts w:asciiTheme="minorHAnsi" w:hAnsiTheme="minorHAnsi"/>
              <w:noProof/>
              <w:sz w:val="22"/>
              <w:lang w:val="en-US" w:eastAsia="en-US"/>
            </w:rPr>
          </w:pPr>
          <w:hyperlink w:anchor="_Toc426362067" w:history="1">
            <w:r w:rsidR="005415AB" w:rsidRPr="00B95EBF">
              <w:rPr>
                <w:rStyle w:val="Hyperlink"/>
                <w:noProof/>
              </w:rPr>
              <w:t>2.3. List of Use Case</w:t>
            </w:r>
            <w:r w:rsidR="005415AB">
              <w:rPr>
                <w:noProof/>
                <w:webHidden/>
              </w:rPr>
              <w:tab/>
            </w:r>
            <w:r w:rsidR="005415AB">
              <w:rPr>
                <w:noProof/>
                <w:webHidden/>
              </w:rPr>
              <w:fldChar w:fldCharType="begin"/>
            </w:r>
            <w:r w:rsidR="005415AB">
              <w:rPr>
                <w:noProof/>
                <w:webHidden/>
              </w:rPr>
              <w:instrText xml:space="preserve"> PAGEREF _Toc426362067 \h </w:instrText>
            </w:r>
            <w:r w:rsidR="005415AB">
              <w:rPr>
                <w:noProof/>
                <w:webHidden/>
              </w:rPr>
            </w:r>
            <w:r w:rsidR="005415AB">
              <w:rPr>
                <w:noProof/>
                <w:webHidden/>
              </w:rPr>
              <w:fldChar w:fldCharType="separate"/>
            </w:r>
            <w:r w:rsidR="005415AB">
              <w:rPr>
                <w:noProof/>
                <w:webHidden/>
              </w:rPr>
              <w:t>32</w:t>
            </w:r>
            <w:r w:rsidR="005415AB">
              <w:rPr>
                <w:noProof/>
                <w:webHidden/>
              </w:rPr>
              <w:fldChar w:fldCharType="end"/>
            </w:r>
          </w:hyperlink>
        </w:p>
        <w:p w14:paraId="2D93F19C" w14:textId="77777777" w:rsidR="005415AB" w:rsidRDefault="00DD68B5">
          <w:pPr>
            <w:pStyle w:val="TOC2"/>
            <w:rPr>
              <w:rFonts w:asciiTheme="minorHAnsi" w:hAnsiTheme="minorHAnsi"/>
              <w:noProof/>
              <w:sz w:val="22"/>
              <w:lang w:val="en-US" w:eastAsia="en-US"/>
            </w:rPr>
          </w:pPr>
          <w:hyperlink w:anchor="_Toc426362068" w:history="1">
            <w:r w:rsidR="005415AB" w:rsidRPr="00B95EBF">
              <w:rPr>
                <w:rStyle w:val="Hyperlink"/>
                <w:noProof/>
              </w:rPr>
              <w:t>3. Software System Attribute</w:t>
            </w:r>
            <w:r w:rsidR="005415AB">
              <w:rPr>
                <w:noProof/>
                <w:webHidden/>
              </w:rPr>
              <w:tab/>
            </w:r>
            <w:r w:rsidR="005415AB">
              <w:rPr>
                <w:noProof/>
                <w:webHidden/>
              </w:rPr>
              <w:fldChar w:fldCharType="begin"/>
            </w:r>
            <w:r w:rsidR="005415AB">
              <w:rPr>
                <w:noProof/>
                <w:webHidden/>
              </w:rPr>
              <w:instrText xml:space="preserve"> PAGEREF _Toc426362068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FA8C26B" w14:textId="77777777" w:rsidR="005415AB" w:rsidRDefault="00DD68B5">
          <w:pPr>
            <w:pStyle w:val="TOC3"/>
            <w:rPr>
              <w:rFonts w:asciiTheme="minorHAnsi" w:hAnsiTheme="minorHAnsi"/>
              <w:noProof/>
              <w:sz w:val="22"/>
              <w:lang w:val="en-US" w:eastAsia="en-US"/>
            </w:rPr>
          </w:pPr>
          <w:hyperlink w:anchor="_Toc426362069" w:history="1">
            <w:r w:rsidR="005415AB" w:rsidRPr="00B95EBF">
              <w:rPr>
                <w:rStyle w:val="Hyperlink"/>
                <w:noProof/>
              </w:rPr>
              <w:t>3.1. Usability</w:t>
            </w:r>
            <w:r w:rsidR="005415AB">
              <w:rPr>
                <w:noProof/>
                <w:webHidden/>
              </w:rPr>
              <w:tab/>
            </w:r>
            <w:r w:rsidR="005415AB">
              <w:rPr>
                <w:noProof/>
                <w:webHidden/>
              </w:rPr>
              <w:fldChar w:fldCharType="begin"/>
            </w:r>
            <w:r w:rsidR="005415AB">
              <w:rPr>
                <w:noProof/>
                <w:webHidden/>
              </w:rPr>
              <w:instrText xml:space="preserve"> PAGEREF _Toc426362069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2837470F" w14:textId="77777777" w:rsidR="005415AB" w:rsidRDefault="00DD68B5">
          <w:pPr>
            <w:pStyle w:val="TOC3"/>
            <w:rPr>
              <w:rFonts w:asciiTheme="minorHAnsi" w:hAnsiTheme="minorHAnsi"/>
              <w:noProof/>
              <w:sz w:val="22"/>
              <w:lang w:val="en-US" w:eastAsia="en-US"/>
            </w:rPr>
          </w:pPr>
          <w:hyperlink w:anchor="_Toc426362070" w:history="1">
            <w:r w:rsidR="005415AB" w:rsidRPr="00B95EBF">
              <w:rPr>
                <w:rStyle w:val="Hyperlink"/>
                <w:noProof/>
              </w:rPr>
              <w:t>3.2. Reliability</w:t>
            </w:r>
            <w:r w:rsidR="005415AB">
              <w:rPr>
                <w:noProof/>
                <w:webHidden/>
              </w:rPr>
              <w:tab/>
            </w:r>
            <w:r w:rsidR="005415AB">
              <w:rPr>
                <w:noProof/>
                <w:webHidden/>
              </w:rPr>
              <w:fldChar w:fldCharType="begin"/>
            </w:r>
            <w:r w:rsidR="005415AB">
              <w:rPr>
                <w:noProof/>
                <w:webHidden/>
              </w:rPr>
              <w:instrText xml:space="preserve"> PAGEREF _Toc426362070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6BADC929" w14:textId="77777777" w:rsidR="005415AB" w:rsidRDefault="00DD68B5">
          <w:pPr>
            <w:pStyle w:val="TOC3"/>
            <w:rPr>
              <w:rFonts w:asciiTheme="minorHAnsi" w:hAnsiTheme="minorHAnsi"/>
              <w:noProof/>
              <w:sz w:val="22"/>
              <w:lang w:val="en-US" w:eastAsia="en-US"/>
            </w:rPr>
          </w:pPr>
          <w:hyperlink w:anchor="_Toc426362071" w:history="1">
            <w:r w:rsidR="005415AB" w:rsidRPr="00B95EBF">
              <w:rPr>
                <w:rStyle w:val="Hyperlink"/>
                <w:noProof/>
              </w:rPr>
              <w:t>3.3. Availability</w:t>
            </w:r>
            <w:r w:rsidR="005415AB">
              <w:rPr>
                <w:noProof/>
                <w:webHidden/>
              </w:rPr>
              <w:tab/>
            </w:r>
            <w:r w:rsidR="005415AB">
              <w:rPr>
                <w:noProof/>
                <w:webHidden/>
              </w:rPr>
              <w:fldChar w:fldCharType="begin"/>
            </w:r>
            <w:r w:rsidR="005415AB">
              <w:rPr>
                <w:noProof/>
                <w:webHidden/>
              </w:rPr>
              <w:instrText xml:space="preserve"> PAGEREF _Toc426362071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50B2B60" w14:textId="77777777" w:rsidR="005415AB" w:rsidRDefault="00DD68B5">
          <w:pPr>
            <w:pStyle w:val="TOC3"/>
            <w:rPr>
              <w:rFonts w:asciiTheme="minorHAnsi" w:hAnsiTheme="minorHAnsi"/>
              <w:noProof/>
              <w:sz w:val="22"/>
              <w:lang w:val="en-US" w:eastAsia="en-US"/>
            </w:rPr>
          </w:pPr>
          <w:hyperlink w:anchor="_Toc426362072" w:history="1">
            <w:r w:rsidR="005415AB" w:rsidRPr="00B95EBF">
              <w:rPr>
                <w:rStyle w:val="Hyperlink"/>
                <w:noProof/>
              </w:rPr>
              <w:t>3.4. Security</w:t>
            </w:r>
            <w:r w:rsidR="005415AB">
              <w:rPr>
                <w:noProof/>
                <w:webHidden/>
              </w:rPr>
              <w:tab/>
            </w:r>
            <w:r w:rsidR="005415AB">
              <w:rPr>
                <w:noProof/>
                <w:webHidden/>
              </w:rPr>
              <w:fldChar w:fldCharType="begin"/>
            </w:r>
            <w:r w:rsidR="005415AB">
              <w:rPr>
                <w:noProof/>
                <w:webHidden/>
              </w:rPr>
              <w:instrText xml:space="preserve"> PAGEREF _Toc426362072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88BB08F" w14:textId="77777777" w:rsidR="005415AB" w:rsidRDefault="00DD68B5">
          <w:pPr>
            <w:pStyle w:val="TOC3"/>
            <w:rPr>
              <w:rFonts w:asciiTheme="minorHAnsi" w:hAnsiTheme="minorHAnsi"/>
              <w:noProof/>
              <w:sz w:val="22"/>
              <w:lang w:val="en-US" w:eastAsia="en-US"/>
            </w:rPr>
          </w:pPr>
          <w:hyperlink w:anchor="_Toc426362073" w:history="1">
            <w:r w:rsidR="005415AB" w:rsidRPr="00B95EBF">
              <w:rPr>
                <w:rStyle w:val="Hyperlink"/>
                <w:noProof/>
              </w:rPr>
              <w:t>3.5. Maintainability</w:t>
            </w:r>
            <w:r w:rsidR="005415AB">
              <w:rPr>
                <w:noProof/>
                <w:webHidden/>
              </w:rPr>
              <w:tab/>
            </w:r>
            <w:r w:rsidR="005415AB">
              <w:rPr>
                <w:noProof/>
                <w:webHidden/>
              </w:rPr>
              <w:fldChar w:fldCharType="begin"/>
            </w:r>
            <w:r w:rsidR="005415AB">
              <w:rPr>
                <w:noProof/>
                <w:webHidden/>
              </w:rPr>
              <w:instrText xml:space="preserve"> PAGEREF _Toc426362073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420117A5" w14:textId="77777777" w:rsidR="005415AB" w:rsidRDefault="00DD68B5">
          <w:pPr>
            <w:pStyle w:val="TOC3"/>
            <w:rPr>
              <w:rFonts w:asciiTheme="minorHAnsi" w:hAnsiTheme="minorHAnsi"/>
              <w:noProof/>
              <w:sz w:val="22"/>
              <w:lang w:val="en-US" w:eastAsia="en-US"/>
            </w:rPr>
          </w:pPr>
          <w:hyperlink w:anchor="_Toc426362074" w:history="1">
            <w:r w:rsidR="005415AB" w:rsidRPr="00B95EBF">
              <w:rPr>
                <w:rStyle w:val="Hyperlink"/>
                <w:noProof/>
              </w:rPr>
              <w:t>3.6. Portability</w:t>
            </w:r>
            <w:r w:rsidR="005415AB">
              <w:rPr>
                <w:noProof/>
                <w:webHidden/>
              </w:rPr>
              <w:tab/>
            </w:r>
            <w:r w:rsidR="005415AB">
              <w:rPr>
                <w:noProof/>
                <w:webHidden/>
              </w:rPr>
              <w:fldChar w:fldCharType="begin"/>
            </w:r>
            <w:r w:rsidR="005415AB">
              <w:rPr>
                <w:noProof/>
                <w:webHidden/>
              </w:rPr>
              <w:instrText xml:space="preserve"> PAGEREF _Toc426362074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3EF4E989" w14:textId="77777777" w:rsidR="005415AB" w:rsidRDefault="00DD68B5">
          <w:pPr>
            <w:pStyle w:val="TOC3"/>
            <w:rPr>
              <w:rFonts w:asciiTheme="minorHAnsi" w:hAnsiTheme="minorHAnsi"/>
              <w:noProof/>
              <w:sz w:val="22"/>
              <w:lang w:val="en-US" w:eastAsia="en-US"/>
            </w:rPr>
          </w:pPr>
          <w:hyperlink w:anchor="_Toc426362075" w:history="1">
            <w:r w:rsidR="005415AB" w:rsidRPr="00B95EBF">
              <w:rPr>
                <w:rStyle w:val="Hyperlink"/>
                <w:noProof/>
              </w:rPr>
              <w:t>3.7. Performance</w:t>
            </w:r>
            <w:r w:rsidR="005415AB">
              <w:rPr>
                <w:noProof/>
                <w:webHidden/>
              </w:rPr>
              <w:tab/>
            </w:r>
            <w:r w:rsidR="005415AB">
              <w:rPr>
                <w:noProof/>
                <w:webHidden/>
              </w:rPr>
              <w:fldChar w:fldCharType="begin"/>
            </w:r>
            <w:r w:rsidR="005415AB">
              <w:rPr>
                <w:noProof/>
                <w:webHidden/>
              </w:rPr>
              <w:instrText xml:space="preserve"> PAGEREF _Toc426362075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54B00961" w14:textId="77777777" w:rsidR="005415AB" w:rsidRDefault="00DD68B5">
          <w:pPr>
            <w:pStyle w:val="TOC2"/>
            <w:rPr>
              <w:rFonts w:asciiTheme="minorHAnsi" w:hAnsiTheme="minorHAnsi"/>
              <w:noProof/>
              <w:sz w:val="22"/>
              <w:lang w:val="en-US" w:eastAsia="en-US"/>
            </w:rPr>
          </w:pPr>
          <w:hyperlink w:anchor="_Toc426362076" w:history="1">
            <w:r w:rsidR="005415AB" w:rsidRPr="00B95EBF">
              <w:rPr>
                <w:rStyle w:val="Hyperlink"/>
                <w:noProof/>
              </w:rPr>
              <w:t>4. Conceptual Diagram</w:t>
            </w:r>
            <w:r w:rsidR="005415AB">
              <w:rPr>
                <w:noProof/>
                <w:webHidden/>
              </w:rPr>
              <w:tab/>
            </w:r>
            <w:r w:rsidR="005415AB">
              <w:rPr>
                <w:noProof/>
                <w:webHidden/>
              </w:rPr>
              <w:fldChar w:fldCharType="begin"/>
            </w:r>
            <w:r w:rsidR="005415AB">
              <w:rPr>
                <w:noProof/>
                <w:webHidden/>
              </w:rPr>
              <w:instrText xml:space="preserve"> PAGEREF _Toc426362076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064BB90" w14:textId="77777777" w:rsidR="005415AB" w:rsidRDefault="00DD68B5">
          <w:pPr>
            <w:pStyle w:val="TOC3"/>
            <w:rPr>
              <w:rFonts w:asciiTheme="minorHAnsi" w:hAnsiTheme="minorHAnsi"/>
              <w:noProof/>
              <w:sz w:val="22"/>
              <w:lang w:val="en-US" w:eastAsia="en-US"/>
            </w:rPr>
          </w:pPr>
          <w:hyperlink w:anchor="_Toc426362077" w:history="1">
            <w:r w:rsidR="005415AB" w:rsidRPr="00B95EBF">
              <w:rPr>
                <w:rStyle w:val="Hyperlink"/>
                <w:noProof/>
              </w:rPr>
              <w:t>4.1. Conceptual Diagram</w:t>
            </w:r>
            <w:r w:rsidR="005415AB">
              <w:rPr>
                <w:noProof/>
                <w:webHidden/>
              </w:rPr>
              <w:tab/>
            </w:r>
            <w:r w:rsidR="005415AB">
              <w:rPr>
                <w:noProof/>
                <w:webHidden/>
              </w:rPr>
              <w:fldChar w:fldCharType="begin"/>
            </w:r>
            <w:r w:rsidR="005415AB">
              <w:rPr>
                <w:noProof/>
                <w:webHidden/>
              </w:rPr>
              <w:instrText xml:space="preserve"> PAGEREF _Toc426362077 \h </w:instrText>
            </w:r>
            <w:r w:rsidR="005415AB">
              <w:rPr>
                <w:noProof/>
                <w:webHidden/>
              </w:rPr>
            </w:r>
            <w:r w:rsidR="005415AB">
              <w:rPr>
                <w:noProof/>
                <w:webHidden/>
              </w:rPr>
              <w:fldChar w:fldCharType="separate"/>
            </w:r>
            <w:r w:rsidR="005415AB">
              <w:rPr>
                <w:noProof/>
                <w:webHidden/>
              </w:rPr>
              <w:t>96</w:t>
            </w:r>
            <w:r w:rsidR="005415AB">
              <w:rPr>
                <w:noProof/>
                <w:webHidden/>
              </w:rPr>
              <w:fldChar w:fldCharType="end"/>
            </w:r>
          </w:hyperlink>
        </w:p>
        <w:p w14:paraId="337C3750" w14:textId="77777777" w:rsidR="005415AB" w:rsidRDefault="00DD68B5">
          <w:pPr>
            <w:pStyle w:val="TOC1"/>
            <w:rPr>
              <w:rFonts w:asciiTheme="minorHAnsi" w:hAnsiTheme="minorHAnsi"/>
              <w:noProof/>
              <w:sz w:val="22"/>
              <w:lang w:val="en-US" w:eastAsia="en-US"/>
            </w:rPr>
          </w:pPr>
          <w:hyperlink w:anchor="_Toc426362078" w:history="1">
            <w:r w:rsidR="005415AB" w:rsidRPr="00B95EBF">
              <w:rPr>
                <w:rStyle w:val="Hyperlink"/>
                <w:noProof/>
              </w:rPr>
              <w:t>D. Report No. 4 Software Design Description</w:t>
            </w:r>
            <w:r w:rsidR="005415AB">
              <w:rPr>
                <w:noProof/>
                <w:webHidden/>
              </w:rPr>
              <w:tab/>
            </w:r>
            <w:r w:rsidR="005415AB">
              <w:rPr>
                <w:noProof/>
                <w:webHidden/>
              </w:rPr>
              <w:fldChar w:fldCharType="begin"/>
            </w:r>
            <w:r w:rsidR="005415AB">
              <w:rPr>
                <w:noProof/>
                <w:webHidden/>
              </w:rPr>
              <w:instrText xml:space="preserve"> PAGEREF _Toc426362078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F62D427" w14:textId="77777777" w:rsidR="005415AB" w:rsidRDefault="00DD68B5">
          <w:pPr>
            <w:pStyle w:val="TOC2"/>
            <w:rPr>
              <w:rFonts w:asciiTheme="minorHAnsi" w:hAnsiTheme="minorHAnsi"/>
              <w:noProof/>
              <w:sz w:val="22"/>
              <w:lang w:val="en-US" w:eastAsia="en-US"/>
            </w:rPr>
          </w:pPr>
          <w:hyperlink w:anchor="_Toc426362079" w:history="1">
            <w:r w:rsidR="005415AB" w:rsidRPr="00B95EBF">
              <w:rPr>
                <w:rStyle w:val="Hyperlink"/>
                <w:noProof/>
              </w:rPr>
              <w:t>1. Design Overview</w:t>
            </w:r>
            <w:r w:rsidR="005415AB">
              <w:rPr>
                <w:noProof/>
                <w:webHidden/>
              </w:rPr>
              <w:tab/>
            </w:r>
            <w:r w:rsidR="005415AB">
              <w:rPr>
                <w:noProof/>
                <w:webHidden/>
              </w:rPr>
              <w:fldChar w:fldCharType="begin"/>
            </w:r>
            <w:r w:rsidR="005415AB">
              <w:rPr>
                <w:noProof/>
                <w:webHidden/>
              </w:rPr>
              <w:instrText xml:space="preserve"> PAGEREF _Toc426362079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4D71A719" w14:textId="77777777" w:rsidR="005415AB" w:rsidRDefault="00DD68B5">
          <w:pPr>
            <w:pStyle w:val="TOC2"/>
            <w:rPr>
              <w:rFonts w:asciiTheme="minorHAnsi" w:hAnsiTheme="minorHAnsi"/>
              <w:noProof/>
              <w:sz w:val="22"/>
              <w:lang w:val="en-US" w:eastAsia="en-US"/>
            </w:rPr>
          </w:pPr>
          <w:hyperlink w:anchor="_Toc426362080" w:history="1">
            <w:r w:rsidR="005415AB" w:rsidRPr="00B95EBF">
              <w:rPr>
                <w:rStyle w:val="Hyperlink"/>
                <w:noProof/>
              </w:rPr>
              <w:t>2. System Architectural Design</w:t>
            </w:r>
            <w:r w:rsidR="005415AB">
              <w:rPr>
                <w:noProof/>
                <w:webHidden/>
              </w:rPr>
              <w:tab/>
            </w:r>
            <w:r w:rsidR="005415AB">
              <w:rPr>
                <w:noProof/>
                <w:webHidden/>
              </w:rPr>
              <w:fldChar w:fldCharType="begin"/>
            </w:r>
            <w:r w:rsidR="005415AB">
              <w:rPr>
                <w:noProof/>
                <w:webHidden/>
              </w:rPr>
              <w:instrText xml:space="preserve"> PAGEREF _Toc426362080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1C243623" w14:textId="77777777" w:rsidR="005415AB" w:rsidRDefault="00DD68B5">
          <w:pPr>
            <w:pStyle w:val="TOC3"/>
            <w:rPr>
              <w:rFonts w:asciiTheme="minorHAnsi" w:hAnsiTheme="minorHAnsi"/>
              <w:noProof/>
              <w:sz w:val="22"/>
              <w:lang w:val="en-US" w:eastAsia="en-US"/>
            </w:rPr>
          </w:pPr>
          <w:hyperlink w:anchor="_Toc426362081" w:history="1">
            <w:r w:rsidR="005415AB" w:rsidRPr="00B95EBF">
              <w:rPr>
                <w:rStyle w:val="Hyperlink"/>
                <w:noProof/>
              </w:rPr>
              <w:t>2.1. Web application architecture description</w:t>
            </w:r>
            <w:r w:rsidR="005415AB">
              <w:rPr>
                <w:noProof/>
                <w:webHidden/>
              </w:rPr>
              <w:tab/>
            </w:r>
            <w:r w:rsidR="005415AB">
              <w:rPr>
                <w:noProof/>
                <w:webHidden/>
              </w:rPr>
              <w:fldChar w:fldCharType="begin"/>
            </w:r>
            <w:r w:rsidR="005415AB">
              <w:rPr>
                <w:noProof/>
                <w:webHidden/>
              </w:rPr>
              <w:instrText xml:space="preserve"> PAGEREF _Toc426362081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43D9E34" w14:textId="77777777" w:rsidR="005415AB" w:rsidRDefault="00DD68B5">
          <w:pPr>
            <w:pStyle w:val="TOC3"/>
            <w:rPr>
              <w:rFonts w:asciiTheme="minorHAnsi" w:hAnsiTheme="minorHAnsi"/>
              <w:noProof/>
              <w:sz w:val="22"/>
              <w:lang w:val="en-US" w:eastAsia="en-US"/>
            </w:rPr>
          </w:pPr>
          <w:hyperlink w:anchor="_Toc426362082" w:history="1">
            <w:r w:rsidR="005415AB" w:rsidRPr="00B95EBF">
              <w:rPr>
                <w:rStyle w:val="Hyperlink"/>
                <w:noProof/>
              </w:rPr>
              <w:t>2.2. Mobile application architecture description</w:t>
            </w:r>
            <w:r w:rsidR="005415AB">
              <w:rPr>
                <w:noProof/>
                <w:webHidden/>
              </w:rPr>
              <w:tab/>
            </w:r>
            <w:r w:rsidR="005415AB">
              <w:rPr>
                <w:noProof/>
                <w:webHidden/>
              </w:rPr>
              <w:fldChar w:fldCharType="begin"/>
            </w:r>
            <w:r w:rsidR="005415AB">
              <w:rPr>
                <w:noProof/>
                <w:webHidden/>
              </w:rPr>
              <w:instrText xml:space="preserve"> PAGEREF _Toc426362082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AEB014A" w14:textId="77777777" w:rsidR="005415AB" w:rsidRDefault="00DD68B5">
          <w:pPr>
            <w:pStyle w:val="TOC2"/>
            <w:rPr>
              <w:rFonts w:asciiTheme="minorHAnsi" w:hAnsiTheme="minorHAnsi"/>
              <w:noProof/>
              <w:sz w:val="22"/>
              <w:lang w:val="en-US" w:eastAsia="en-US"/>
            </w:rPr>
          </w:pPr>
          <w:hyperlink w:anchor="_Toc426362083" w:history="1">
            <w:r w:rsidR="005415AB" w:rsidRPr="00B95EBF">
              <w:rPr>
                <w:rStyle w:val="Hyperlink"/>
                <w:noProof/>
              </w:rPr>
              <w:t>3. Component Diagram</w:t>
            </w:r>
            <w:r w:rsidR="005415AB">
              <w:rPr>
                <w:noProof/>
                <w:webHidden/>
              </w:rPr>
              <w:tab/>
            </w:r>
            <w:r w:rsidR="005415AB">
              <w:rPr>
                <w:noProof/>
                <w:webHidden/>
              </w:rPr>
              <w:fldChar w:fldCharType="begin"/>
            </w:r>
            <w:r w:rsidR="005415AB">
              <w:rPr>
                <w:noProof/>
                <w:webHidden/>
              </w:rPr>
              <w:instrText xml:space="preserve"> PAGEREF _Toc426362083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649D49E6" w14:textId="77777777" w:rsidR="005415AB" w:rsidRDefault="00DD68B5">
          <w:pPr>
            <w:pStyle w:val="TOC2"/>
            <w:rPr>
              <w:rFonts w:asciiTheme="minorHAnsi" w:hAnsiTheme="minorHAnsi"/>
              <w:noProof/>
              <w:sz w:val="22"/>
              <w:lang w:val="en-US" w:eastAsia="en-US"/>
            </w:rPr>
          </w:pPr>
          <w:hyperlink w:anchor="_Toc426362084" w:history="1">
            <w:r w:rsidR="005415AB" w:rsidRPr="00B95EBF">
              <w:rPr>
                <w:rStyle w:val="Hyperlink"/>
                <w:noProof/>
              </w:rPr>
              <w:t>4. Detailed Description</w:t>
            </w:r>
            <w:r w:rsidR="005415AB">
              <w:rPr>
                <w:noProof/>
                <w:webHidden/>
              </w:rPr>
              <w:tab/>
            </w:r>
            <w:r w:rsidR="005415AB">
              <w:rPr>
                <w:noProof/>
                <w:webHidden/>
              </w:rPr>
              <w:fldChar w:fldCharType="begin"/>
            </w:r>
            <w:r w:rsidR="005415AB">
              <w:rPr>
                <w:noProof/>
                <w:webHidden/>
              </w:rPr>
              <w:instrText xml:space="preserve"> PAGEREF _Toc426362084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0128EA7B" w14:textId="77777777" w:rsidR="005415AB" w:rsidRDefault="00DD68B5">
          <w:pPr>
            <w:pStyle w:val="TOC3"/>
            <w:rPr>
              <w:rFonts w:asciiTheme="minorHAnsi" w:hAnsiTheme="minorHAnsi"/>
              <w:noProof/>
              <w:sz w:val="22"/>
              <w:lang w:val="en-US" w:eastAsia="en-US"/>
            </w:rPr>
          </w:pPr>
          <w:hyperlink w:anchor="_Toc426362085" w:history="1">
            <w:r w:rsidR="005415AB" w:rsidRPr="00B95EBF">
              <w:rPr>
                <w:rStyle w:val="Hyperlink"/>
                <w:noProof/>
              </w:rPr>
              <w:t>4.1. Class Diagram</w:t>
            </w:r>
            <w:r w:rsidR="005415AB">
              <w:rPr>
                <w:noProof/>
                <w:webHidden/>
              </w:rPr>
              <w:tab/>
            </w:r>
            <w:r w:rsidR="005415AB">
              <w:rPr>
                <w:noProof/>
                <w:webHidden/>
              </w:rPr>
              <w:fldChar w:fldCharType="begin"/>
            </w:r>
            <w:r w:rsidR="005415AB">
              <w:rPr>
                <w:noProof/>
                <w:webHidden/>
              </w:rPr>
              <w:instrText xml:space="preserve"> PAGEREF _Toc426362085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19B80FB5" w14:textId="77777777" w:rsidR="005415AB" w:rsidRDefault="00DD68B5">
          <w:pPr>
            <w:pStyle w:val="TOC3"/>
            <w:rPr>
              <w:rFonts w:asciiTheme="minorHAnsi" w:hAnsiTheme="minorHAnsi"/>
              <w:noProof/>
              <w:sz w:val="22"/>
              <w:lang w:val="en-US" w:eastAsia="en-US"/>
            </w:rPr>
          </w:pPr>
          <w:hyperlink w:anchor="_Toc426362086" w:history="1">
            <w:r w:rsidR="005415AB" w:rsidRPr="00B95EBF">
              <w:rPr>
                <w:rStyle w:val="Hyperlink"/>
                <w:noProof/>
              </w:rPr>
              <w:t>4.2. Class Diagram Explanation</w:t>
            </w:r>
            <w:r w:rsidR="005415AB">
              <w:rPr>
                <w:noProof/>
                <w:webHidden/>
              </w:rPr>
              <w:tab/>
            </w:r>
            <w:r w:rsidR="005415AB">
              <w:rPr>
                <w:noProof/>
                <w:webHidden/>
              </w:rPr>
              <w:fldChar w:fldCharType="begin"/>
            </w:r>
            <w:r w:rsidR="005415AB">
              <w:rPr>
                <w:noProof/>
                <w:webHidden/>
              </w:rPr>
              <w:instrText xml:space="preserve"> PAGEREF _Toc426362086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453F4DE0" w14:textId="77777777" w:rsidR="005415AB" w:rsidRDefault="00DD68B5">
          <w:pPr>
            <w:pStyle w:val="TOC3"/>
            <w:rPr>
              <w:rFonts w:asciiTheme="minorHAnsi" w:hAnsiTheme="minorHAnsi"/>
              <w:noProof/>
              <w:sz w:val="22"/>
              <w:lang w:val="en-US" w:eastAsia="en-US"/>
            </w:rPr>
          </w:pPr>
          <w:hyperlink w:anchor="_Toc426362087" w:history="1">
            <w:r w:rsidR="005415AB" w:rsidRPr="00B95EBF">
              <w:rPr>
                <w:rStyle w:val="Hyperlink"/>
                <w:noProof/>
              </w:rPr>
              <w:t>4.3. Interaction Diagram</w:t>
            </w:r>
            <w:r w:rsidR="005415AB">
              <w:rPr>
                <w:noProof/>
                <w:webHidden/>
              </w:rPr>
              <w:tab/>
            </w:r>
            <w:r w:rsidR="005415AB">
              <w:rPr>
                <w:noProof/>
                <w:webHidden/>
              </w:rPr>
              <w:fldChar w:fldCharType="begin"/>
            </w:r>
            <w:r w:rsidR="005415AB">
              <w:rPr>
                <w:noProof/>
                <w:webHidden/>
              </w:rPr>
              <w:instrText xml:space="preserve"> PAGEREF _Toc426362087 \h </w:instrText>
            </w:r>
            <w:r w:rsidR="005415AB">
              <w:rPr>
                <w:noProof/>
                <w:webHidden/>
              </w:rPr>
            </w:r>
            <w:r w:rsidR="005415AB">
              <w:rPr>
                <w:noProof/>
                <w:webHidden/>
              </w:rPr>
              <w:fldChar w:fldCharType="separate"/>
            </w:r>
            <w:r w:rsidR="005415AB">
              <w:rPr>
                <w:noProof/>
                <w:webHidden/>
              </w:rPr>
              <w:t>99</w:t>
            </w:r>
            <w:r w:rsidR="005415AB">
              <w:rPr>
                <w:noProof/>
                <w:webHidden/>
              </w:rPr>
              <w:fldChar w:fldCharType="end"/>
            </w:r>
          </w:hyperlink>
        </w:p>
        <w:p w14:paraId="289B556B" w14:textId="77777777" w:rsidR="005415AB" w:rsidRDefault="00DD68B5">
          <w:pPr>
            <w:pStyle w:val="TOC2"/>
            <w:rPr>
              <w:rFonts w:asciiTheme="minorHAnsi" w:hAnsiTheme="minorHAnsi"/>
              <w:noProof/>
              <w:sz w:val="22"/>
              <w:lang w:val="en-US" w:eastAsia="en-US"/>
            </w:rPr>
          </w:pPr>
          <w:hyperlink w:anchor="_Toc426362088" w:history="1">
            <w:r w:rsidR="005415AB" w:rsidRPr="00B95EBF">
              <w:rPr>
                <w:rStyle w:val="Hyperlink"/>
                <w:noProof/>
              </w:rPr>
              <w:t>5. User Interface Design</w:t>
            </w:r>
            <w:r w:rsidR="005415AB">
              <w:rPr>
                <w:noProof/>
                <w:webHidden/>
              </w:rPr>
              <w:tab/>
            </w:r>
            <w:r w:rsidR="005415AB">
              <w:rPr>
                <w:noProof/>
                <w:webHidden/>
              </w:rPr>
              <w:fldChar w:fldCharType="begin"/>
            </w:r>
            <w:r w:rsidR="005415AB">
              <w:rPr>
                <w:noProof/>
                <w:webHidden/>
              </w:rPr>
              <w:instrText xml:space="preserve"> PAGEREF _Toc426362088 \h </w:instrText>
            </w:r>
            <w:r w:rsidR="005415AB">
              <w:rPr>
                <w:noProof/>
                <w:webHidden/>
              </w:rPr>
            </w:r>
            <w:r w:rsidR="005415AB">
              <w:rPr>
                <w:noProof/>
                <w:webHidden/>
              </w:rPr>
              <w:fldChar w:fldCharType="separate"/>
            </w:r>
            <w:r w:rsidR="005415AB">
              <w:rPr>
                <w:noProof/>
                <w:webHidden/>
              </w:rPr>
              <w:t>100</w:t>
            </w:r>
            <w:r w:rsidR="005415AB">
              <w:rPr>
                <w:noProof/>
                <w:webHidden/>
              </w:rPr>
              <w:fldChar w:fldCharType="end"/>
            </w:r>
          </w:hyperlink>
        </w:p>
        <w:p w14:paraId="6A28AD28" w14:textId="77777777" w:rsidR="005415AB" w:rsidRDefault="00DD68B5">
          <w:pPr>
            <w:pStyle w:val="TOC3"/>
            <w:rPr>
              <w:rFonts w:asciiTheme="minorHAnsi" w:hAnsiTheme="minorHAnsi"/>
              <w:noProof/>
              <w:sz w:val="22"/>
              <w:lang w:val="en-US" w:eastAsia="en-US"/>
            </w:rPr>
          </w:pPr>
          <w:hyperlink w:anchor="_Toc426362089" w:history="1">
            <w:r w:rsidR="005415AB" w:rsidRPr="00B95EBF">
              <w:rPr>
                <w:rStyle w:val="Hyperlink"/>
                <w:noProof/>
              </w:rPr>
              <w:t>5.1. Guest Interface Design</w:t>
            </w:r>
            <w:r w:rsidR="005415AB">
              <w:rPr>
                <w:noProof/>
                <w:webHidden/>
              </w:rPr>
              <w:tab/>
            </w:r>
            <w:r w:rsidR="005415AB">
              <w:rPr>
                <w:noProof/>
                <w:webHidden/>
              </w:rPr>
              <w:fldChar w:fldCharType="begin"/>
            </w:r>
            <w:r w:rsidR="005415AB">
              <w:rPr>
                <w:noProof/>
                <w:webHidden/>
              </w:rPr>
              <w:instrText xml:space="preserve"> PAGEREF _Toc426362089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587B5B8" w14:textId="77777777" w:rsidR="005415AB" w:rsidRDefault="00DD68B5">
          <w:pPr>
            <w:pStyle w:val="TOC2"/>
            <w:rPr>
              <w:rFonts w:asciiTheme="minorHAnsi" w:hAnsiTheme="minorHAnsi"/>
              <w:noProof/>
              <w:sz w:val="22"/>
              <w:lang w:val="en-US" w:eastAsia="en-US"/>
            </w:rPr>
          </w:pPr>
          <w:hyperlink w:anchor="_Toc426362090" w:history="1">
            <w:r w:rsidR="005415AB" w:rsidRPr="00B95EBF">
              <w:rPr>
                <w:rStyle w:val="Hyperlink"/>
                <w:noProof/>
              </w:rPr>
              <w:t>6. Database Design</w:t>
            </w:r>
            <w:r w:rsidR="005415AB">
              <w:rPr>
                <w:noProof/>
                <w:webHidden/>
              </w:rPr>
              <w:tab/>
            </w:r>
            <w:r w:rsidR="005415AB">
              <w:rPr>
                <w:noProof/>
                <w:webHidden/>
              </w:rPr>
              <w:fldChar w:fldCharType="begin"/>
            </w:r>
            <w:r w:rsidR="005415AB">
              <w:rPr>
                <w:noProof/>
                <w:webHidden/>
              </w:rPr>
              <w:instrText xml:space="preserve"> PAGEREF _Toc426362090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25313AF" w14:textId="77777777" w:rsidR="005415AB" w:rsidRDefault="00DD68B5">
          <w:pPr>
            <w:pStyle w:val="TOC3"/>
            <w:rPr>
              <w:rFonts w:asciiTheme="minorHAnsi" w:hAnsiTheme="minorHAnsi"/>
              <w:noProof/>
              <w:sz w:val="22"/>
              <w:lang w:val="en-US" w:eastAsia="en-US"/>
            </w:rPr>
          </w:pPr>
          <w:hyperlink w:anchor="_Toc426362091" w:history="1">
            <w:r w:rsidR="005415AB" w:rsidRPr="00B95EBF">
              <w:rPr>
                <w:rStyle w:val="Hyperlink"/>
                <w:noProof/>
              </w:rPr>
              <w:t>6.1. Logical Diagram</w:t>
            </w:r>
            <w:r w:rsidR="005415AB">
              <w:rPr>
                <w:noProof/>
                <w:webHidden/>
              </w:rPr>
              <w:tab/>
            </w:r>
            <w:r w:rsidR="005415AB">
              <w:rPr>
                <w:noProof/>
                <w:webHidden/>
              </w:rPr>
              <w:fldChar w:fldCharType="begin"/>
            </w:r>
            <w:r w:rsidR="005415AB">
              <w:rPr>
                <w:noProof/>
                <w:webHidden/>
              </w:rPr>
              <w:instrText xml:space="preserve"> PAGEREF _Toc426362091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826F11F" w14:textId="77777777" w:rsidR="005415AB" w:rsidRDefault="00DD68B5">
          <w:pPr>
            <w:pStyle w:val="TOC3"/>
            <w:rPr>
              <w:rFonts w:asciiTheme="minorHAnsi" w:hAnsiTheme="minorHAnsi"/>
              <w:noProof/>
              <w:sz w:val="22"/>
              <w:lang w:val="en-US" w:eastAsia="en-US"/>
            </w:rPr>
          </w:pPr>
          <w:hyperlink w:anchor="_Toc426362092" w:history="1">
            <w:r w:rsidR="005415AB" w:rsidRPr="00B95EBF">
              <w:rPr>
                <w:rStyle w:val="Hyperlink"/>
                <w:noProof/>
              </w:rPr>
              <w:t>6.2. Data Dictionary</w:t>
            </w:r>
            <w:r w:rsidR="005415AB">
              <w:rPr>
                <w:noProof/>
                <w:webHidden/>
              </w:rPr>
              <w:tab/>
            </w:r>
            <w:r w:rsidR="005415AB">
              <w:rPr>
                <w:noProof/>
                <w:webHidden/>
              </w:rPr>
              <w:fldChar w:fldCharType="begin"/>
            </w:r>
            <w:r w:rsidR="005415AB">
              <w:rPr>
                <w:noProof/>
                <w:webHidden/>
              </w:rPr>
              <w:instrText xml:space="preserve"> PAGEREF _Toc426362092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48FD1637" w14:textId="77777777" w:rsidR="005415AB" w:rsidRDefault="00DD68B5">
          <w:pPr>
            <w:pStyle w:val="TOC2"/>
            <w:rPr>
              <w:rFonts w:asciiTheme="minorHAnsi" w:hAnsiTheme="minorHAnsi"/>
              <w:noProof/>
              <w:sz w:val="22"/>
              <w:lang w:val="en-US" w:eastAsia="en-US"/>
            </w:rPr>
          </w:pPr>
          <w:hyperlink w:anchor="_Toc426362093" w:history="1">
            <w:r w:rsidR="005415AB" w:rsidRPr="00B95EBF">
              <w:rPr>
                <w:rStyle w:val="Hyperlink"/>
                <w:noProof/>
              </w:rPr>
              <w:t>7. Algorithms</w:t>
            </w:r>
            <w:r w:rsidR="005415AB">
              <w:rPr>
                <w:noProof/>
                <w:webHidden/>
              </w:rPr>
              <w:tab/>
            </w:r>
            <w:r w:rsidR="005415AB">
              <w:rPr>
                <w:noProof/>
                <w:webHidden/>
              </w:rPr>
              <w:fldChar w:fldCharType="begin"/>
            </w:r>
            <w:r w:rsidR="005415AB">
              <w:rPr>
                <w:noProof/>
                <w:webHidden/>
              </w:rPr>
              <w:instrText xml:space="preserve"> PAGEREF _Toc426362093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304A21A9" w14:textId="77777777" w:rsidR="005415AB" w:rsidRDefault="00DD68B5">
          <w:pPr>
            <w:pStyle w:val="TOC3"/>
            <w:rPr>
              <w:rFonts w:asciiTheme="minorHAnsi" w:hAnsiTheme="minorHAnsi"/>
              <w:noProof/>
              <w:sz w:val="22"/>
              <w:lang w:val="en-US" w:eastAsia="en-US"/>
            </w:rPr>
          </w:pPr>
          <w:hyperlink w:anchor="_Toc426362094" w:history="1">
            <w:r w:rsidR="005415AB" w:rsidRPr="00B95EBF">
              <w:rPr>
                <w:rStyle w:val="Hyperlink"/>
                <w:noProof/>
              </w:rPr>
              <w:t>7.1. Document Breakdown</w:t>
            </w:r>
            <w:r w:rsidR="005415AB">
              <w:rPr>
                <w:noProof/>
                <w:webHidden/>
              </w:rPr>
              <w:tab/>
            </w:r>
            <w:r w:rsidR="005415AB">
              <w:rPr>
                <w:noProof/>
                <w:webHidden/>
              </w:rPr>
              <w:fldChar w:fldCharType="begin"/>
            </w:r>
            <w:r w:rsidR="005415AB">
              <w:rPr>
                <w:noProof/>
                <w:webHidden/>
              </w:rPr>
              <w:instrText xml:space="preserve"> PAGEREF _Toc426362094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26FA1687" w14:textId="77777777" w:rsidR="005415AB" w:rsidRDefault="00DD68B5">
          <w:pPr>
            <w:pStyle w:val="TOC3"/>
            <w:rPr>
              <w:rFonts w:asciiTheme="minorHAnsi" w:hAnsiTheme="minorHAnsi"/>
              <w:noProof/>
              <w:sz w:val="22"/>
              <w:lang w:val="en-US" w:eastAsia="en-US"/>
            </w:rPr>
          </w:pPr>
          <w:hyperlink w:anchor="_Toc426362095" w:history="1">
            <w:r w:rsidR="005415AB" w:rsidRPr="00B95EBF">
              <w:rPr>
                <w:rStyle w:val="Hyperlink"/>
                <w:noProof/>
              </w:rPr>
              <w:t>7.2. String Comparison</w:t>
            </w:r>
            <w:r w:rsidR="005415AB">
              <w:rPr>
                <w:noProof/>
                <w:webHidden/>
              </w:rPr>
              <w:tab/>
            </w:r>
            <w:r w:rsidR="005415AB">
              <w:rPr>
                <w:noProof/>
                <w:webHidden/>
              </w:rPr>
              <w:fldChar w:fldCharType="begin"/>
            </w:r>
            <w:r w:rsidR="005415AB">
              <w:rPr>
                <w:noProof/>
                <w:webHidden/>
              </w:rPr>
              <w:instrText xml:space="preserve"> PAGEREF _Toc426362095 \h </w:instrText>
            </w:r>
            <w:r w:rsidR="005415AB">
              <w:rPr>
                <w:noProof/>
                <w:webHidden/>
              </w:rPr>
            </w:r>
            <w:r w:rsidR="005415AB">
              <w:rPr>
                <w:noProof/>
                <w:webHidden/>
              </w:rPr>
              <w:fldChar w:fldCharType="separate"/>
            </w:r>
            <w:r w:rsidR="005415AB">
              <w:rPr>
                <w:noProof/>
                <w:webHidden/>
              </w:rPr>
              <w:t>105</w:t>
            </w:r>
            <w:r w:rsidR="005415AB">
              <w:rPr>
                <w:noProof/>
                <w:webHidden/>
              </w:rPr>
              <w:fldChar w:fldCharType="end"/>
            </w:r>
          </w:hyperlink>
        </w:p>
        <w:p w14:paraId="633F137B" w14:textId="77777777" w:rsidR="005415AB" w:rsidRDefault="00DD68B5">
          <w:pPr>
            <w:pStyle w:val="TOC1"/>
            <w:rPr>
              <w:rFonts w:asciiTheme="minorHAnsi" w:hAnsiTheme="minorHAnsi"/>
              <w:noProof/>
              <w:sz w:val="22"/>
              <w:lang w:val="en-US" w:eastAsia="en-US"/>
            </w:rPr>
          </w:pPr>
          <w:hyperlink w:anchor="_Toc426362096" w:history="1">
            <w:r w:rsidR="005415AB" w:rsidRPr="00B95EBF">
              <w:rPr>
                <w:rStyle w:val="Hyperlink"/>
                <w:noProof/>
              </w:rPr>
              <w:t>E. System Implementation &amp; Test</w:t>
            </w:r>
            <w:r w:rsidR="005415AB">
              <w:rPr>
                <w:noProof/>
                <w:webHidden/>
              </w:rPr>
              <w:tab/>
            </w:r>
            <w:r w:rsidR="005415AB">
              <w:rPr>
                <w:noProof/>
                <w:webHidden/>
              </w:rPr>
              <w:fldChar w:fldCharType="begin"/>
            </w:r>
            <w:r w:rsidR="005415AB">
              <w:rPr>
                <w:noProof/>
                <w:webHidden/>
              </w:rPr>
              <w:instrText xml:space="preserve"> PAGEREF _Toc426362096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5DB38BE" w14:textId="77777777" w:rsidR="005415AB" w:rsidRDefault="00DD68B5">
          <w:pPr>
            <w:pStyle w:val="TOC2"/>
            <w:rPr>
              <w:rFonts w:asciiTheme="minorHAnsi" w:hAnsiTheme="minorHAnsi"/>
              <w:noProof/>
              <w:sz w:val="22"/>
              <w:lang w:val="en-US" w:eastAsia="en-US"/>
            </w:rPr>
          </w:pPr>
          <w:hyperlink w:anchor="_Toc426362097" w:history="1">
            <w:r w:rsidR="005415AB" w:rsidRPr="00B95EBF">
              <w:rPr>
                <w:rStyle w:val="Hyperlink"/>
                <w:noProof/>
              </w:rPr>
              <w:t>1. Introduction</w:t>
            </w:r>
            <w:r w:rsidR="005415AB">
              <w:rPr>
                <w:noProof/>
                <w:webHidden/>
              </w:rPr>
              <w:tab/>
            </w:r>
            <w:r w:rsidR="005415AB">
              <w:rPr>
                <w:noProof/>
                <w:webHidden/>
              </w:rPr>
              <w:fldChar w:fldCharType="begin"/>
            </w:r>
            <w:r w:rsidR="005415AB">
              <w:rPr>
                <w:noProof/>
                <w:webHidden/>
              </w:rPr>
              <w:instrText xml:space="preserve"> PAGEREF _Toc426362097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61C8972" w14:textId="77777777" w:rsidR="005415AB" w:rsidRDefault="00DD68B5">
          <w:pPr>
            <w:pStyle w:val="TOC3"/>
            <w:rPr>
              <w:rFonts w:asciiTheme="minorHAnsi" w:hAnsiTheme="minorHAnsi"/>
              <w:noProof/>
              <w:sz w:val="22"/>
              <w:lang w:val="en-US" w:eastAsia="en-US"/>
            </w:rPr>
          </w:pPr>
          <w:hyperlink w:anchor="_Toc426362098" w:history="1">
            <w:r w:rsidR="005415AB" w:rsidRPr="00B95EBF">
              <w:rPr>
                <w:rStyle w:val="Hyperlink"/>
                <w:noProof/>
              </w:rPr>
              <w:t>1.1. Overview</w:t>
            </w:r>
            <w:r w:rsidR="005415AB">
              <w:rPr>
                <w:noProof/>
                <w:webHidden/>
              </w:rPr>
              <w:tab/>
            </w:r>
            <w:r w:rsidR="005415AB">
              <w:rPr>
                <w:noProof/>
                <w:webHidden/>
              </w:rPr>
              <w:fldChar w:fldCharType="begin"/>
            </w:r>
            <w:r w:rsidR="005415AB">
              <w:rPr>
                <w:noProof/>
                <w:webHidden/>
              </w:rPr>
              <w:instrText xml:space="preserve"> PAGEREF _Toc426362098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FD1ABA3" w14:textId="77777777" w:rsidR="005415AB" w:rsidRDefault="00DD68B5">
          <w:pPr>
            <w:pStyle w:val="TOC3"/>
            <w:rPr>
              <w:rFonts w:asciiTheme="minorHAnsi" w:hAnsiTheme="minorHAnsi"/>
              <w:noProof/>
              <w:sz w:val="22"/>
              <w:lang w:val="en-US" w:eastAsia="en-US"/>
            </w:rPr>
          </w:pPr>
          <w:hyperlink w:anchor="_Toc426362099" w:history="1">
            <w:r w:rsidR="005415AB" w:rsidRPr="00B95EBF">
              <w:rPr>
                <w:rStyle w:val="Hyperlink"/>
                <w:noProof/>
              </w:rPr>
              <w:t>1.2. Test Approach</w:t>
            </w:r>
            <w:r w:rsidR="005415AB">
              <w:rPr>
                <w:noProof/>
                <w:webHidden/>
              </w:rPr>
              <w:tab/>
            </w:r>
            <w:r w:rsidR="005415AB">
              <w:rPr>
                <w:noProof/>
                <w:webHidden/>
              </w:rPr>
              <w:fldChar w:fldCharType="begin"/>
            </w:r>
            <w:r w:rsidR="005415AB">
              <w:rPr>
                <w:noProof/>
                <w:webHidden/>
              </w:rPr>
              <w:instrText xml:space="preserve"> PAGEREF _Toc426362099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39B26229" w14:textId="77777777" w:rsidR="005415AB" w:rsidRDefault="00DD68B5">
          <w:pPr>
            <w:pStyle w:val="TOC2"/>
            <w:rPr>
              <w:rFonts w:asciiTheme="minorHAnsi" w:hAnsiTheme="minorHAnsi"/>
              <w:noProof/>
              <w:sz w:val="22"/>
              <w:lang w:val="en-US" w:eastAsia="en-US"/>
            </w:rPr>
          </w:pPr>
          <w:hyperlink w:anchor="_Toc426362100" w:history="1">
            <w:r w:rsidR="005415AB" w:rsidRPr="00B95EBF">
              <w:rPr>
                <w:rStyle w:val="Hyperlink"/>
                <w:noProof/>
              </w:rPr>
              <w:t>2. Database Relationship Diagram</w:t>
            </w:r>
            <w:r w:rsidR="005415AB">
              <w:rPr>
                <w:noProof/>
                <w:webHidden/>
              </w:rPr>
              <w:tab/>
            </w:r>
            <w:r w:rsidR="005415AB">
              <w:rPr>
                <w:noProof/>
                <w:webHidden/>
              </w:rPr>
              <w:fldChar w:fldCharType="begin"/>
            </w:r>
            <w:r w:rsidR="005415AB">
              <w:rPr>
                <w:noProof/>
                <w:webHidden/>
              </w:rPr>
              <w:instrText xml:space="preserve"> PAGEREF _Toc426362100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B6C7F7C" w14:textId="77777777" w:rsidR="005415AB" w:rsidRDefault="00DD68B5">
          <w:pPr>
            <w:pStyle w:val="TOC3"/>
            <w:rPr>
              <w:rFonts w:asciiTheme="minorHAnsi" w:hAnsiTheme="minorHAnsi"/>
              <w:noProof/>
              <w:sz w:val="22"/>
              <w:lang w:val="en-US" w:eastAsia="en-US"/>
            </w:rPr>
          </w:pPr>
          <w:hyperlink w:anchor="_Toc426362101" w:history="1">
            <w:r w:rsidR="005415AB" w:rsidRPr="00B95EBF">
              <w:rPr>
                <w:rStyle w:val="Hyperlink"/>
                <w:noProof/>
              </w:rPr>
              <w:t>2.1. Physical Diagram</w:t>
            </w:r>
            <w:r w:rsidR="005415AB">
              <w:rPr>
                <w:noProof/>
                <w:webHidden/>
              </w:rPr>
              <w:tab/>
            </w:r>
            <w:r w:rsidR="005415AB">
              <w:rPr>
                <w:noProof/>
                <w:webHidden/>
              </w:rPr>
              <w:fldChar w:fldCharType="begin"/>
            </w:r>
            <w:r w:rsidR="005415AB">
              <w:rPr>
                <w:noProof/>
                <w:webHidden/>
              </w:rPr>
              <w:instrText xml:space="preserve"> PAGEREF _Toc426362101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5C63818D" w14:textId="77777777" w:rsidR="005415AB" w:rsidRDefault="00DD68B5">
          <w:pPr>
            <w:pStyle w:val="TOC3"/>
            <w:rPr>
              <w:rFonts w:asciiTheme="minorHAnsi" w:hAnsiTheme="minorHAnsi"/>
              <w:noProof/>
              <w:sz w:val="22"/>
              <w:lang w:val="en-US" w:eastAsia="en-US"/>
            </w:rPr>
          </w:pPr>
          <w:hyperlink w:anchor="_Toc426362102" w:history="1">
            <w:r w:rsidR="005415AB" w:rsidRPr="00B95EBF">
              <w:rPr>
                <w:rStyle w:val="Hyperlink"/>
                <w:noProof/>
              </w:rPr>
              <w:t>2.2. Data Dictionary</w:t>
            </w:r>
            <w:r w:rsidR="005415AB">
              <w:rPr>
                <w:noProof/>
                <w:webHidden/>
              </w:rPr>
              <w:tab/>
            </w:r>
            <w:r w:rsidR="005415AB">
              <w:rPr>
                <w:noProof/>
                <w:webHidden/>
              </w:rPr>
              <w:fldChar w:fldCharType="begin"/>
            </w:r>
            <w:r w:rsidR="005415AB">
              <w:rPr>
                <w:noProof/>
                <w:webHidden/>
              </w:rPr>
              <w:instrText xml:space="preserve"> PAGEREF _Toc426362102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706DDF54" w14:textId="77777777" w:rsidR="005415AB" w:rsidRDefault="00DD68B5">
          <w:pPr>
            <w:pStyle w:val="TOC2"/>
            <w:rPr>
              <w:rFonts w:asciiTheme="minorHAnsi" w:hAnsiTheme="minorHAnsi"/>
              <w:noProof/>
              <w:sz w:val="22"/>
              <w:lang w:val="en-US" w:eastAsia="en-US"/>
            </w:rPr>
          </w:pPr>
          <w:hyperlink w:anchor="_Toc426362103" w:history="1">
            <w:r w:rsidR="005415AB" w:rsidRPr="00B95EBF">
              <w:rPr>
                <w:rStyle w:val="Hyperlink"/>
                <w:noProof/>
              </w:rPr>
              <w:t>3. Performance Measures</w:t>
            </w:r>
            <w:r w:rsidR="005415AB">
              <w:rPr>
                <w:noProof/>
                <w:webHidden/>
              </w:rPr>
              <w:tab/>
            </w:r>
            <w:r w:rsidR="005415AB">
              <w:rPr>
                <w:noProof/>
                <w:webHidden/>
              </w:rPr>
              <w:fldChar w:fldCharType="begin"/>
            </w:r>
            <w:r w:rsidR="005415AB">
              <w:rPr>
                <w:noProof/>
                <w:webHidden/>
              </w:rPr>
              <w:instrText xml:space="preserve"> PAGEREF _Toc426362103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421D82F1" w14:textId="77777777" w:rsidR="005415AB" w:rsidRDefault="00DD68B5">
          <w:pPr>
            <w:pStyle w:val="TOC3"/>
            <w:rPr>
              <w:rFonts w:asciiTheme="minorHAnsi" w:hAnsiTheme="minorHAnsi"/>
              <w:noProof/>
              <w:sz w:val="22"/>
              <w:lang w:val="en-US" w:eastAsia="en-US"/>
            </w:rPr>
          </w:pPr>
          <w:hyperlink w:anchor="_Toc426362104" w:history="1">
            <w:r w:rsidR="005415AB" w:rsidRPr="00B95EBF">
              <w:rPr>
                <w:rStyle w:val="Hyperlink"/>
                <w:noProof/>
              </w:rPr>
              <w:t>3.1. Clustering Performance</w:t>
            </w:r>
            <w:r w:rsidR="005415AB">
              <w:rPr>
                <w:noProof/>
                <w:webHidden/>
              </w:rPr>
              <w:tab/>
            </w:r>
            <w:r w:rsidR="005415AB">
              <w:rPr>
                <w:noProof/>
                <w:webHidden/>
              </w:rPr>
              <w:fldChar w:fldCharType="begin"/>
            </w:r>
            <w:r w:rsidR="005415AB">
              <w:rPr>
                <w:noProof/>
                <w:webHidden/>
              </w:rPr>
              <w:instrText xml:space="preserve"> PAGEREF _Toc426362104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013520E9" w14:textId="77777777" w:rsidR="005415AB" w:rsidRDefault="00DD68B5">
          <w:pPr>
            <w:pStyle w:val="TOC2"/>
            <w:rPr>
              <w:rFonts w:asciiTheme="minorHAnsi" w:hAnsiTheme="minorHAnsi"/>
              <w:noProof/>
              <w:sz w:val="22"/>
              <w:lang w:val="en-US" w:eastAsia="en-US"/>
            </w:rPr>
          </w:pPr>
          <w:hyperlink w:anchor="_Toc426362105" w:history="1">
            <w:r w:rsidR="005415AB" w:rsidRPr="00B95EBF">
              <w:rPr>
                <w:rStyle w:val="Hyperlink"/>
                <w:noProof/>
              </w:rPr>
              <w:t>4. Test Plan</w:t>
            </w:r>
            <w:r w:rsidR="005415AB">
              <w:rPr>
                <w:noProof/>
                <w:webHidden/>
              </w:rPr>
              <w:tab/>
            </w:r>
            <w:r w:rsidR="005415AB">
              <w:rPr>
                <w:noProof/>
                <w:webHidden/>
              </w:rPr>
              <w:fldChar w:fldCharType="begin"/>
            </w:r>
            <w:r w:rsidR="005415AB">
              <w:rPr>
                <w:noProof/>
                <w:webHidden/>
              </w:rPr>
              <w:instrText xml:space="preserve"> PAGEREF _Toc426362105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E3C3773" w14:textId="77777777" w:rsidR="005415AB" w:rsidRDefault="00DD68B5">
          <w:pPr>
            <w:pStyle w:val="TOC3"/>
            <w:rPr>
              <w:rFonts w:asciiTheme="minorHAnsi" w:hAnsiTheme="minorHAnsi"/>
              <w:noProof/>
              <w:sz w:val="22"/>
              <w:lang w:val="en-US" w:eastAsia="en-US"/>
            </w:rPr>
          </w:pPr>
          <w:hyperlink w:anchor="_Toc426362106" w:history="1">
            <w:r w:rsidR="005415AB" w:rsidRPr="00B95EBF">
              <w:rPr>
                <w:rStyle w:val="Hyperlink"/>
                <w:noProof/>
              </w:rPr>
              <w:t>4.1. Features to be tested</w:t>
            </w:r>
            <w:r w:rsidR="005415AB">
              <w:rPr>
                <w:noProof/>
                <w:webHidden/>
              </w:rPr>
              <w:tab/>
            </w:r>
            <w:r w:rsidR="005415AB">
              <w:rPr>
                <w:noProof/>
                <w:webHidden/>
              </w:rPr>
              <w:fldChar w:fldCharType="begin"/>
            </w:r>
            <w:r w:rsidR="005415AB">
              <w:rPr>
                <w:noProof/>
                <w:webHidden/>
              </w:rPr>
              <w:instrText xml:space="preserve"> PAGEREF _Toc426362106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17282873" w14:textId="77777777" w:rsidR="005415AB" w:rsidRDefault="00DD68B5">
          <w:pPr>
            <w:pStyle w:val="TOC3"/>
            <w:rPr>
              <w:rFonts w:asciiTheme="minorHAnsi" w:hAnsiTheme="minorHAnsi"/>
              <w:noProof/>
              <w:sz w:val="22"/>
              <w:lang w:val="en-US" w:eastAsia="en-US"/>
            </w:rPr>
          </w:pPr>
          <w:hyperlink w:anchor="_Toc426362107" w:history="1">
            <w:r w:rsidR="005415AB" w:rsidRPr="00B95EBF">
              <w:rPr>
                <w:rStyle w:val="Hyperlink"/>
                <w:noProof/>
              </w:rPr>
              <w:t>4.2. Features not to be tested</w:t>
            </w:r>
            <w:r w:rsidR="005415AB">
              <w:rPr>
                <w:noProof/>
                <w:webHidden/>
              </w:rPr>
              <w:tab/>
            </w:r>
            <w:r w:rsidR="005415AB">
              <w:rPr>
                <w:noProof/>
                <w:webHidden/>
              </w:rPr>
              <w:fldChar w:fldCharType="begin"/>
            </w:r>
            <w:r w:rsidR="005415AB">
              <w:rPr>
                <w:noProof/>
                <w:webHidden/>
              </w:rPr>
              <w:instrText xml:space="preserve"> PAGEREF _Toc426362107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7AA4718E" w14:textId="77777777" w:rsidR="005415AB" w:rsidRDefault="00DD68B5">
          <w:pPr>
            <w:pStyle w:val="TOC2"/>
            <w:rPr>
              <w:rFonts w:asciiTheme="minorHAnsi" w:hAnsiTheme="minorHAnsi"/>
              <w:noProof/>
              <w:sz w:val="22"/>
              <w:lang w:val="en-US" w:eastAsia="en-US"/>
            </w:rPr>
          </w:pPr>
          <w:hyperlink w:anchor="_Toc426362108" w:history="1">
            <w:r w:rsidR="005415AB" w:rsidRPr="00B95EBF">
              <w:rPr>
                <w:rStyle w:val="Hyperlink"/>
                <w:noProof/>
              </w:rPr>
              <w:t>5. System Testing Test Case</w:t>
            </w:r>
            <w:r w:rsidR="005415AB">
              <w:rPr>
                <w:noProof/>
                <w:webHidden/>
              </w:rPr>
              <w:tab/>
            </w:r>
            <w:r w:rsidR="005415AB">
              <w:rPr>
                <w:noProof/>
                <w:webHidden/>
              </w:rPr>
              <w:fldChar w:fldCharType="begin"/>
            </w:r>
            <w:r w:rsidR="005415AB">
              <w:rPr>
                <w:noProof/>
                <w:webHidden/>
              </w:rPr>
              <w:instrText xml:space="preserve"> PAGEREF _Toc426362108 \h </w:instrText>
            </w:r>
            <w:r w:rsidR="005415AB">
              <w:rPr>
                <w:noProof/>
                <w:webHidden/>
              </w:rPr>
            </w:r>
            <w:r w:rsidR="005415AB">
              <w:rPr>
                <w:noProof/>
                <w:webHidden/>
              </w:rPr>
              <w:fldChar w:fldCharType="separate"/>
            </w:r>
            <w:r w:rsidR="005415AB">
              <w:rPr>
                <w:noProof/>
                <w:webHidden/>
              </w:rPr>
              <w:t>108</w:t>
            </w:r>
            <w:r w:rsidR="005415AB">
              <w:rPr>
                <w:noProof/>
                <w:webHidden/>
              </w:rPr>
              <w:fldChar w:fldCharType="end"/>
            </w:r>
          </w:hyperlink>
        </w:p>
        <w:p w14:paraId="11A5541E" w14:textId="77777777" w:rsidR="005415AB" w:rsidRDefault="00DD68B5">
          <w:pPr>
            <w:pStyle w:val="TOC3"/>
            <w:rPr>
              <w:rFonts w:asciiTheme="minorHAnsi" w:hAnsiTheme="minorHAnsi"/>
              <w:noProof/>
              <w:sz w:val="22"/>
              <w:lang w:val="en-US" w:eastAsia="en-US"/>
            </w:rPr>
          </w:pPr>
          <w:hyperlink w:anchor="_Toc426362109" w:history="1">
            <w:r w:rsidR="005415AB" w:rsidRPr="00B95EBF">
              <w:rPr>
                <w:rStyle w:val="Hyperlink"/>
                <w:noProof/>
              </w:rPr>
              <w:t>5.1. Guest Test Case</w:t>
            </w:r>
            <w:r w:rsidR="005415AB">
              <w:rPr>
                <w:noProof/>
                <w:webHidden/>
              </w:rPr>
              <w:tab/>
            </w:r>
            <w:r w:rsidR="005415AB">
              <w:rPr>
                <w:noProof/>
                <w:webHidden/>
              </w:rPr>
              <w:fldChar w:fldCharType="begin"/>
            </w:r>
            <w:r w:rsidR="005415AB">
              <w:rPr>
                <w:noProof/>
                <w:webHidden/>
              </w:rPr>
              <w:instrText xml:space="preserve"> PAGEREF _Toc426362109 \h </w:instrText>
            </w:r>
            <w:r w:rsidR="005415AB">
              <w:rPr>
                <w:noProof/>
                <w:webHidden/>
              </w:rPr>
            </w:r>
            <w:r w:rsidR="005415AB">
              <w:rPr>
                <w:noProof/>
                <w:webHidden/>
              </w:rPr>
              <w:fldChar w:fldCharType="separate"/>
            </w:r>
            <w:r w:rsidR="005415AB">
              <w:rPr>
                <w:noProof/>
                <w:webHidden/>
              </w:rPr>
              <w:t>109</w:t>
            </w:r>
            <w:r w:rsidR="005415AB">
              <w:rPr>
                <w:noProof/>
                <w:webHidden/>
              </w:rPr>
              <w:fldChar w:fldCharType="end"/>
            </w:r>
          </w:hyperlink>
        </w:p>
        <w:p w14:paraId="0E98BC5F" w14:textId="77777777" w:rsidR="005415AB" w:rsidRDefault="00DD68B5">
          <w:pPr>
            <w:pStyle w:val="TOC1"/>
            <w:rPr>
              <w:rFonts w:asciiTheme="minorHAnsi" w:hAnsiTheme="minorHAnsi"/>
              <w:noProof/>
              <w:sz w:val="22"/>
              <w:lang w:val="en-US" w:eastAsia="en-US"/>
            </w:rPr>
          </w:pPr>
          <w:hyperlink w:anchor="_Toc426362110" w:history="1">
            <w:r w:rsidR="005415AB" w:rsidRPr="00B95EBF">
              <w:rPr>
                <w:rStyle w:val="Hyperlink"/>
                <w:noProof/>
              </w:rPr>
              <w:t>F. Software User’s Manual</w:t>
            </w:r>
            <w:r w:rsidR="005415AB">
              <w:rPr>
                <w:noProof/>
                <w:webHidden/>
              </w:rPr>
              <w:tab/>
            </w:r>
            <w:r w:rsidR="005415AB">
              <w:rPr>
                <w:noProof/>
                <w:webHidden/>
              </w:rPr>
              <w:fldChar w:fldCharType="begin"/>
            </w:r>
            <w:r w:rsidR="005415AB">
              <w:rPr>
                <w:noProof/>
                <w:webHidden/>
              </w:rPr>
              <w:instrText xml:space="preserve"> PAGEREF _Toc426362110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147F4834" w14:textId="77777777" w:rsidR="005415AB" w:rsidRDefault="00DD68B5">
          <w:pPr>
            <w:pStyle w:val="TOC2"/>
            <w:rPr>
              <w:rFonts w:asciiTheme="minorHAnsi" w:hAnsiTheme="minorHAnsi"/>
              <w:noProof/>
              <w:sz w:val="22"/>
              <w:lang w:val="en-US" w:eastAsia="en-US"/>
            </w:rPr>
          </w:pPr>
          <w:hyperlink w:anchor="_Toc426362111" w:history="1">
            <w:r w:rsidR="005415AB" w:rsidRPr="00B95EBF">
              <w:rPr>
                <w:rStyle w:val="Hyperlink"/>
                <w:noProof/>
              </w:rPr>
              <w:t>1. Installation Guide</w:t>
            </w:r>
            <w:r w:rsidR="005415AB">
              <w:rPr>
                <w:noProof/>
                <w:webHidden/>
              </w:rPr>
              <w:tab/>
            </w:r>
            <w:r w:rsidR="005415AB">
              <w:rPr>
                <w:noProof/>
                <w:webHidden/>
              </w:rPr>
              <w:fldChar w:fldCharType="begin"/>
            </w:r>
            <w:r w:rsidR="005415AB">
              <w:rPr>
                <w:noProof/>
                <w:webHidden/>
              </w:rPr>
              <w:instrText xml:space="preserve"> PAGEREF _Toc426362111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201B580" w14:textId="77777777" w:rsidR="005415AB" w:rsidRDefault="00DD68B5">
          <w:pPr>
            <w:pStyle w:val="TOC3"/>
            <w:rPr>
              <w:rFonts w:asciiTheme="minorHAnsi" w:hAnsiTheme="minorHAnsi"/>
              <w:noProof/>
              <w:sz w:val="22"/>
              <w:lang w:val="en-US" w:eastAsia="en-US"/>
            </w:rPr>
          </w:pPr>
          <w:hyperlink w:anchor="_Toc426362112" w:history="1">
            <w:r w:rsidR="005415AB" w:rsidRPr="00B95EBF">
              <w:rPr>
                <w:rStyle w:val="Hyperlink"/>
                <w:noProof/>
              </w:rPr>
              <w:t>1.1. Setting up environment at server side</w:t>
            </w:r>
            <w:r w:rsidR="005415AB">
              <w:rPr>
                <w:noProof/>
                <w:webHidden/>
              </w:rPr>
              <w:tab/>
            </w:r>
            <w:r w:rsidR="005415AB">
              <w:rPr>
                <w:noProof/>
                <w:webHidden/>
              </w:rPr>
              <w:fldChar w:fldCharType="begin"/>
            </w:r>
            <w:r w:rsidR="005415AB">
              <w:rPr>
                <w:noProof/>
                <w:webHidden/>
              </w:rPr>
              <w:instrText xml:space="preserve"> PAGEREF _Toc426362112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469CDBB2" w14:textId="77777777" w:rsidR="005415AB" w:rsidRDefault="00DD68B5">
          <w:pPr>
            <w:pStyle w:val="TOC3"/>
            <w:rPr>
              <w:rFonts w:asciiTheme="minorHAnsi" w:hAnsiTheme="minorHAnsi"/>
              <w:noProof/>
              <w:sz w:val="22"/>
              <w:lang w:val="en-US" w:eastAsia="en-US"/>
            </w:rPr>
          </w:pPr>
          <w:hyperlink w:anchor="_Toc426362113" w:history="1">
            <w:r w:rsidR="005415AB" w:rsidRPr="00B95EBF">
              <w:rPr>
                <w:rStyle w:val="Hyperlink"/>
                <w:noProof/>
              </w:rPr>
              <w:t>1.2. Deployment at server side</w:t>
            </w:r>
            <w:r w:rsidR="005415AB">
              <w:rPr>
                <w:noProof/>
                <w:webHidden/>
              </w:rPr>
              <w:tab/>
            </w:r>
            <w:r w:rsidR="005415AB">
              <w:rPr>
                <w:noProof/>
                <w:webHidden/>
              </w:rPr>
              <w:fldChar w:fldCharType="begin"/>
            </w:r>
            <w:r w:rsidR="005415AB">
              <w:rPr>
                <w:noProof/>
                <w:webHidden/>
              </w:rPr>
              <w:instrText xml:space="preserve"> PAGEREF _Toc426362113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0AA52099" w14:textId="77777777" w:rsidR="005415AB" w:rsidRDefault="00DD68B5">
          <w:pPr>
            <w:pStyle w:val="TOC3"/>
            <w:rPr>
              <w:rFonts w:asciiTheme="minorHAnsi" w:hAnsiTheme="minorHAnsi"/>
              <w:noProof/>
              <w:sz w:val="22"/>
              <w:lang w:val="en-US" w:eastAsia="en-US"/>
            </w:rPr>
          </w:pPr>
          <w:hyperlink w:anchor="_Toc426362114" w:history="1">
            <w:r w:rsidR="005415AB" w:rsidRPr="00B95EBF">
              <w:rPr>
                <w:rStyle w:val="Hyperlink"/>
                <w:noProof/>
              </w:rPr>
              <w:t>1.3. Setting up the environment at client side</w:t>
            </w:r>
            <w:r w:rsidR="005415AB">
              <w:rPr>
                <w:noProof/>
                <w:webHidden/>
              </w:rPr>
              <w:tab/>
            </w:r>
            <w:r w:rsidR="005415AB">
              <w:rPr>
                <w:noProof/>
                <w:webHidden/>
              </w:rPr>
              <w:fldChar w:fldCharType="begin"/>
            </w:r>
            <w:r w:rsidR="005415AB">
              <w:rPr>
                <w:noProof/>
                <w:webHidden/>
              </w:rPr>
              <w:instrText xml:space="preserve"> PAGEREF _Toc426362114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BE03464" w14:textId="77777777" w:rsidR="005415AB" w:rsidRDefault="00DD68B5">
          <w:pPr>
            <w:pStyle w:val="TOC2"/>
            <w:rPr>
              <w:rFonts w:asciiTheme="minorHAnsi" w:hAnsiTheme="minorHAnsi"/>
              <w:noProof/>
              <w:sz w:val="22"/>
              <w:lang w:val="en-US" w:eastAsia="en-US"/>
            </w:rPr>
          </w:pPr>
          <w:hyperlink w:anchor="_Toc426362115" w:history="1">
            <w:r w:rsidR="005415AB" w:rsidRPr="00B95EBF">
              <w:rPr>
                <w:rStyle w:val="Hyperlink"/>
                <w:noProof/>
              </w:rPr>
              <w:t>2. User Guide</w:t>
            </w:r>
            <w:r w:rsidR="005415AB">
              <w:rPr>
                <w:noProof/>
                <w:webHidden/>
              </w:rPr>
              <w:tab/>
            </w:r>
            <w:r w:rsidR="005415AB">
              <w:rPr>
                <w:noProof/>
                <w:webHidden/>
              </w:rPr>
              <w:fldChar w:fldCharType="begin"/>
            </w:r>
            <w:r w:rsidR="005415AB">
              <w:rPr>
                <w:noProof/>
                <w:webHidden/>
              </w:rPr>
              <w:instrText xml:space="preserve"> PAGEREF _Toc426362115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6346E3FA" w14:textId="77777777" w:rsidR="005415AB" w:rsidRDefault="00DD68B5">
          <w:pPr>
            <w:pStyle w:val="TOC1"/>
            <w:rPr>
              <w:rFonts w:asciiTheme="minorHAnsi" w:hAnsiTheme="minorHAnsi"/>
              <w:noProof/>
              <w:sz w:val="22"/>
              <w:lang w:val="en-US" w:eastAsia="en-US"/>
            </w:rPr>
          </w:pPr>
          <w:hyperlink w:anchor="_Toc426362116" w:history="1">
            <w:r w:rsidR="005415AB" w:rsidRPr="00B95EBF">
              <w:rPr>
                <w:rStyle w:val="Hyperlink"/>
                <w:noProof/>
              </w:rPr>
              <w:t>G. Appendix</w:t>
            </w:r>
            <w:r w:rsidR="005415AB">
              <w:rPr>
                <w:noProof/>
                <w:webHidden/>
              </w:rPr>
              <w:tab/>
            </w:r>
            <w:r w:rsidR="005415AB">
              <w:rPr>
                <w:noProof/>
                <w:webHidden/>
              </w:rPr>
              <w:fldChar w:fldCharType="begin"/>
            </w:r>
            <w:r w:rsidR="005415AB">
              <w:rPr>
                <w:noProof/>
                <w:webHidden/>
              </w:rPr>
              <w:instrText xml:space="preserve"> PAGEREF _Toc426362116 \h </w:instrText>
            </w:r>
            <w:r w:rsidR="005415AB">
              <w:rPr>
                <w:noProof/>
                <w:webHidden/>
              </w:rPr>
            </w:r>
            <w:r w:rsidR="005415AB">
              <w:rPr>
                <w:noProof/>
                <w:webHidden/>
              </w:rPr>
              <w:fldChar w:fldCharType="separate"/>
            </w:r>
            <w:r w:rsidR="005415AB">
              <w:rPr>
                <w:noProof/>
                <w:webHidden/>
              </w:rPr>
              <w:t>112</w:t>
            </w:r>
            <w:r w:rsidR="005415AB">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6362031"/>
      <w:bookmarkStart w:id="2" w:name="_Toc395974117"/>
      <w:r w:rsidRPr="001D7DBC">
        <w:lastRenderedPageBreak/>
        <w:t>List of Tables</w:t>
      </w:r>
      <w:bookmarkEnd w:id="1"/>
    </w:p>
    <w:p w14:paraId="7E5F285D" w14:textId="77777777" w:rsidR="005415AB" w:rsidRDefault="004A7432">
      <w:pPr>
        <w:pStyle w:val="TableofFigures"/>
        <w:tabs>
          <w:tab w:val="right" w:leader="dot" w:pos="8791"/>
        </w:tabs>
        <w:rPr>
          <w:noProof/>
          <w:sz w:val="22"/>
          <w:lang w:val="en-US" w:eastAsia="en-US"/>
        </w:rPr>
      </w:pPr>
      <w:r>
        <w:fldChar w:fldCharType="begin"/>
      </w:r>
      <w:r>
        <w:instrText xml:space="preserve"> TOC \h \z \c "Table" </w:instrText>
      </w:r>
      <w:r>
        <w:fldChar w:fldCharType="separate"/>
      </w:r>
      <w:hyperlink w:anchor="_Toc426362117" w:history="1">
        <w:r w:rsidR="005415AB" w:rsidRPr="000E7ABA">
          <w:rPr>
            <w:rStyle w:val="Hyperlink"/>
            <w:noProof/>
          </w:rPr>
          <w:t>Table 1: Roles and Responsibilities</w:t>
        </w:r>
        <w:r w:rsidR="005415AB">
          <w:rPr>
            <w:noProof/>
            <w:webHidden/>
          </w:rPr>
          <w:tab/>
        </w:r>
        <w:r w:rsidR="005415AB">
          <w:rPr>
            <w:noProof/>
            <w:webHidden/>
          </w:rPr>
          <w:fldChar w:fldCharType="begin"/>
        </w:r>
        <w:r w:rsidR="005415AB">
          <w:rPr>
            <w:noProof/>
            <w:webHidden/>
          </w:rPr>
          <w:instrText xml:space="preserve"> PAGEREF _Toc426362117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239C797D" w14:textId="77777777" w:rsidR="005415AB" w:rsidRDefault="00DD68B5">
      <w:pPr>
        <w:pStyle w:val="TableofFigures"/>
        <w:tabs>
          <w:tab w:val="right" w:leader="dot" w:pos="8791"/>
        </w:tabs>
        <w:rPr>
          <w:noProof/>
          <w:sz w:val="22"/>
          <w:lang w:val="en-US" w:eastAsia="en-US"/>
        </w:rPr>
      </w:pPr>
      <w:hyperlink w:anchor="_Toc426362118" w:history="1">
        <w:r w:rsidR="005415AB" w:rsidRPr="000E7ABA">
          <w:rPr>
            <w:rStyle w:val="Hyperlink"/>
            <w:noProof/>
          </w:rPr>
          <w:t>Table 2: Hardware Requirement for Server</w:t>
        </w:r>
        <w:r w:rsidR="005415AB">
          <w:rPr>
            <w:noProof/>
            <w:webHidden/>
          </w:rPr>
          <w:tab/>
        </w:r>
        <w:r w:rsidR="005415AB">
          <w:rPr>
            <w:noProof/>
            <w:webHidden/>
          </w:rPr>
          <w:fldChar w:fldCharType="begin"/>
        </w:r>
        <w:r w:rsidR="005415AB">
          <w:rPr>
            <w:noProof/>
            <w:webHidden/>
          </w:rPr>
          <w:instrText xml:space="preserve"> PAGEREF _Toc426362118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44ED7412" w14:textId="77777777" w:rsidR="005415AB" w:rsidRDefault="00DD68B5">
      <w:pPr>
        <w:pStyle w:val="TableofFigures"/>
        <w:tabs>
          <w:tab w:val="right" w:leader="dot" w:pos="8791"/>
        </w:tabs>
        <w:rPr>
          <w:noProof/>
          <w:sz w:val="22"/>
          <w:lang w:val="en-US" w:eastAsia="en-US"/>
        </w:rPr>
      </w:pPr>
      <w:hyperlink w:anchor="_Toc426362119" w:history="1">
        <w:r w:rsidR="005415AB" w:rsidRPr="000E7ABA">
          <w:rPr>
            <w:rStyle w:val="Hyperlink"/>
            <w:noProof/>
          </w:rPr>
          <w:t>Table 3: Software Process Guideline Question Decision</w:t>
        </w:r>
        <w:r w:rsidR="005415AB">
          <w:rPr>
            <w:noProof/>
            <w:webHidden/>
          </w:rPr>
          <w:tab/>
        </w:r>
        <w:r w:rsidR="005415AB">
          <w:rPr>
            <w:noProof/>
            <w:webHidden/>
          </w:rPr>
          <w:fldChar w:fldCharType="begin"/>
        </w:r>
        <w:r w:rsidR="005415AB">
          <w:rPr>
            <w:noProof/>
            <w:webHidden/>
          </w:rPr>
          <w:instrText xml:space="preserve"> PAGEREF _Toc426362119 \h </w:instrText>
        </w:r>
        <w:r w:rsidR="005415AB">
          <w:rPr>
            <w:noProof/>
            <w:webHidden/>
          </w:rPr>
        </w:r>
        <w:r w:rsidR="005415AB">
          <w:rPr>
            <w:noProof/>
            <w:webHidden/>
          </w:rPr>
          <w:fldChar w:fldCharType="separate"/>
        </w:r>
        <w:r w:rsidR="005415AB">
          <w:rPr>
            <w:noProof/>
            <w:webHidden/>
          </w:rPr>
          <w:t>19</w:t>
        </w:r>
        <w:r w:rsidR="005415AB">
          <w:rPr>
            <w:noProof/>
            <w:webHidden/>
          </w:rPr>
          <w:fldChar w:fldCharType="end"/>
        </w:r>
      </w:hyperlink>
    </w:p>
    <w:p w14:paraId="648AB133" w14:textId="77777777" w:rsidR="005415AB" w:rsidRDefault="00DD68B5">
      <w:pPr>
        <w:pStyle w:val="TableofFigures"/>
        <w:tabs>
          <w:tab w:val="right" w:leader="dot" w:pos="8791"/>
        </w:tabs>
        <w:rPr>
          <w:noProof/>
          <w:sz w:val="22"/>
          <w:lang w:val="en-US" w:eastAsia="en-US"/>
        </w:rPr>
      </w:pPr>
      <w:hyperlink w:anchor="_Toc426362120" w:history="1">
        <w:r w:rsidR="005415AB" w:rsidRPr="000E7ABA">
          <w:rPr>
            <w:rStyle w:val="Hyperlink"/>
            <w:noProof/>
          </w:rPr>
          <w:t>Table 4: Roles and Responsibilities Details</w:t>
        </w:r>
        <w:r w:rsidR="005415AB">
          <w:rPr>
            <w:noProof/>
            <w:webHidden/>
          </w:rPr>
          <w:tab/>
        </w:r>
        <w:r w:rsidR="005415AB">
          <w:rPr>
            <w:noProof/>
            <w:webHidden/>
          </w:rPr>
          <w:fldChar w:fldCharType="begin"/>
        </w:r>
        <w:r w:rsidR="005415AB">
          <w:rPr>
            <w:noProof/>
            <w:webHidden/>
          </w:rPr>
          <w:instrText xml:space="preserve"> PAGEREF _Toc426362120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37BCE97D" w14:textId="77777777" w:rsidR="005415AB" w:rsidRDefault="00DD68B5">
      <w:pPr>
        <w:pStyle w:val="TableofFigures"/>
        <w:tabs>
          <w:tab w:val="right" w:leader="dot" w:pos="8791"/>
        </w:tabs>
        <w:rPr>
          <w:noProof/>
          <w:sz w:val="22"/>
          <w:lang w:val="en-US" w:eastAsia="en-US"/>
        </w:rPr>
      </w:pPr>
      <w:hyperlink w:anchor="_Toc426362121" w:history="1">
        <w:r w:rsidR="005415AB" w:rsidRPr="000E7ABA">
          <w:rPr>
            <w:rStyle w:val="Hyperlink"/>
            <w:noProof/>
          </w:rPr>
          <w:t>Table 5: Software Development Life Cycle Detail</w:t>
        </w:r>
        <w:r w:rsidR="005415AB">
          <w:rPr>
            <w:noProof/>
            <w:webHidden/>
          </w:rPr>
          <w:tab/>
        </w:r>
        <w:r w:rsidR="005415AB">
          <w:rPr>
            <w:noProof/>
            <w:webHidden/>
          </w:rPr>
          <w:fldChar w:fldCharType="begin"/>
        </w:r>
        <w:r w:rsidR="005415AB">
          <w:rPr>
            <w:noProof/>
            <w:webHidden/>
          </w:rPr>
          <w:instrText xml:space="preserve"> PAGEREF _Toc426362121 \h </w:instrText>
        </w:r>
        <w:r w:rsidR="005415AB">
          <w:rPr>
            <w:noProof/>
            <w:webHidden/>
          </w:rPr>
        </w:r>
        <w:r w:rsidR="005415AB">
          <w:rPr>
            <w:noProof/>
            <w:webHidden/>
          </w:rPr>
          <w:fldChar w:fldCharType="separate"/>
        </w:r>
        <w:r w:rsidR="005415AB">
          <w:rPr>
            <w:noProof/>
            <w:webHidden/>
          </w:rPr>
          <w:t>25</w:t>
        </w:r>
        <w:r w:rsidR="005415AB">
          <w:rPr>
            <w:noProof/>
            <w:webHidden/>
          </w:rPr>
          <w:fldChar w:fldCharType="end"/>
        </w:r>
      </w:hyperlink>
    </w:p>
    <w:p w14:paraId="655632D4" w14:textId="77777777" w:rsidR="005415AB" w:rsidRDefault="00DD68B5">
      <w:pPr>
        <w:pStyle w:val="TableofFigures"/>
        <w:tabs>
          <w:tab w:val="right" w:leader="dot" w:pos="8791"/>
        </w:tabs>
        <w:rPr>
          <w:noProof/>
          <w:sz w:val="22"/>
          <w:lang w:val="en-US" w:eastAsia="en-US"/>
        </w:rPr>
      </w:pPr>
      <w:hyperlink w:anchor="_Toc426362122" w:history="1">
        <w:r w:rsidR="005415AB" w:rsidRPr="000E7ABA">
          <w:rPr>
            <w:rStyle w:val="Hyperlink"/>
            <w:noProof/>
          </w:rPr>
          <w:t>Table 6: Phase 1: Requirement Analysis</w:t>
        </w:r>
        <w:r w:rsidR="005415AB">
          <w:rPr>
            <w:noProof/>
            <w:webHidden/>
          </w:rPr>
          <w:tab/>
        </w:r>
        <w:r w:rsidR="005415AB">
          <w:rPr>
            <w:noProof/>
            <w:webHidden/>
          </w:rPr>
          <w:fldChar w:fldCharType="begin"/>
        </w:r>
        <w:r w:rsidR="005415AB">
          <w:rPr>
            <w:noProof/>
            <w:webHidden/>
          </w:rPr>
          <w:instrText xml:space="preserve"> PAGEREF _Toc426362122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36E8E7BA" w14:textId="77777777" w:rsidR="005415AB" w:rsidRDefault="00DD68B5">
      <w:pPr>
        <w:pStyle w:val="TableofFigures"/>
        <w:tabs>
          <w:tab w:val="right" w:leader="dot" w:pos="8791"/>
        </w:tabs>
        <w:rPr>
          <w:noProof/>
          <w:sz w:val="22"/>
          <w:lang w:val="en-US" w:eastAsia="en-US"/>
        </w:rPr>
      </w:pPr>
      <w:hyperlink w:anchor="_Toc426362123" w:history="1">
        <w:r w:rsidR="005415AB" w:rsidRPr="000E7ABA">
          <w:rPr>
            <w:rStyle w:val="Hyperlink"/>
            <w:noProof/>
          </w:rPr>
          <w:t>Table 7: Phase 2: System and Software Design</w:t>
        </w:r>
        <w:r w:rsidR="005415AB">
          <w:rPr>
            <w:noProof/>
            <w:webHidden/>
          </w:rPr>
          <w:tab/>
        </w:r>
        <w:r w:rsidR="005415AB">
          <w:rPr>
            <w:noProof/>
            <w:webHidden/>
          </w:rPr>
          <w:fldChar w:fldCharType="begin"/>
        </w:r>
        <w:r w:rsidR="005415AB">
          <w:rPr>
            <w:noProof/>
            <w:webHidden/>
          </w:rPr>
          <w:instrText xml:space="preserve"> PAGEREF _Toc426362123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200E95F3" w14:textId="77777777" w:rsidR="005415AB" w:rsidRDefault="00DD68B5">
      <w:pPr>
        <w:pStyle w:val="TableofFigures"/>
        <w:tabs>
          <w:tab w:val="right" w:leader="dot" w:pos="8791"/>
        </w:tabs>
        <w:rPr>
          <w:noProof/>
          <w:sz w:val="22"/>
          <w:lang w:val="en-US" w:eastAsia="en-US"/>
        </w:rPr>
      </w:pPr>
      <w:hyperlink w:anchor="_Toc426362124" w:history="1">
        <w:r w:rsidR="005415AB" w:rsidRPr="000E7ABA">
          <w:rPr>
            <w:rStyle w:val="Hyperlink"/>
            <w:noProof/>
          </w:rPr>
          <w:t>Table 8: Phase 3: Implementation and Unit Testing</w:t>
        </w:r>
        <w:r w:rsidR="005415AB">
          <w:rPr>
            <w:noProof/>
            <w:webHidden/>
          </w:rPr>
          <w:tab/>
        </w:r>
        <w:r w:rsidR="005415AB">
          <w:rPr>
            <w:noProof/>
            <w:webHidden/>
          </w:rPr>
          <w:fldChar w:fldCharType="begin"/>
        </w:r>
        <w:r w:rsidR="005415AB">
          <w:rPr>
            <w:noProof/>
            <w:webHidden/>
          </w:rPr>
          <w:instrText xml:space="preserve"> PAGEREF _Toc426362124 \h </w:instrText>
        </w:r>
        <w:r w:rsidR="005415AB">
          <w:rPr>
            <w:noProof/>
            <w:webHidden/>
          </w:rPr>
        </w:r>
        <w:r w:rsidR="005415AB">
          <w:rPr>
            <w:noProof/>
            <w:webHidden/>
          </w:rPr>
          <w:fldChar w:fldCharType="separate"/>
        </w:r>
        <w:r w:rsidR="005415AB">
          <w:rPr>
            <w:noProof/>
            <w:webHidden/>
          </w:rPr>
          <w:t>27</w:t>
        </w:r>
        <w:r w:rsidR="005415AB">
          <w:rPr>
            <w:noProof/>
            <w:webHidden/>
          </w:rPr>
          <w:fldChar w:fldCharType="end"/>
        </w:r>
      </w:hyperlink>
    </w:p>
    <w:p w14:paraId="6A9B5AC6" w14:textId="77777777" w:rsidR="005415AB" w:rsidRDefault="00DD68B5">
      <w:pPr>
        <w:pStyle w:val="TableofFigures"/>
        <w:tabs>
          <w:tab w:val="right" w:leader="dot" w:pos="8791"/>
        </w:tabs>
        <w:rPr>
          <w:noProof/>
          <w:sz w:val="22"/>
          <w:lang w:val="en-US" w:eastAsia="en-US"/>
        </w:rPr>
      </w:pPr>
      <w:hyperlink w:anchor="_Toc426362125" w:history="1">
        <w:r w:rsidR="005415AB" w:rsidRPr="000E7ABA">
          <w:rPr>
            <w:rStyle w:val="Hyperlink"/>
            <w:noProof/>
          </w:rPr>
          <w:t>Table 9: Phase 4: Integration and System Testing</w:t>
        </w:r>
        <w:r w:rsidR="005415AB">
          <w:rPr>
            <w:noProof/>
            <w:webHidden/>
          </w:rPr>
          <w:tab/>
        </w:r>
        <w:r w:rsidR="005415AB">
          <w:rPr>
            <w:noProof/>
            <w:webHidden/>
          </w:rPr>
          <w:fldChar w:fldCharType="begin"/>
        </w:r>
        <w:r w:rsidR="005415AB">
          <w:rPr>
            <w:noProof/>
            <w:webHidden/>
          </w:rPr>
          <w:instrText xml:space="preserve"> PAGEREF _Toc426362125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64F6536A" w14:textId="77777777" w:rsidR="005415AB" w:rsidRDefault="00DD68B5">
      <w:pPr>
        <w:pStyle w:val="TableofFigures"/>
        <w:tabs>
          <w:tab w:val="right" w:leader="dot" w:pos="8791"/>
        </w:tabs>
        <w:rPr>
          <w:noProof/>
          <w:sz w:val="22"/>
          <w:lang w:val="en-US" w:eastAsia="en-US"/>
        </w:rPr>
      </w:pPr>
      <w:hyperlink w:anchor="_Toc426362126" w:history="1">
        <w:r w:rsidR="005415AB" w:rsidRPr="000E7ABA">
          <w:rPr>
            <w:rStyle w:val="Hyperlink"/>
            <w:noProof/>
          </w:rPr>
          <w:t>Table 10: Phase 5: Operation and Maintenance</w:t>
        </w:r>
        <w:r w:rsidR="005415AB">
          <w:rPr>
            <w:noProof/>
            <w:webHidden/>
          </w:rPr>
          <w:tab/>
        </w:r>
        <w:r w:rsidR="005415AB">
          <w:rPr>
            <w:noProof/>
            <w:webHidden/>
          </w:rPr>
          <w:fldChar w:fldCharType="begin"/>
        </w:r>
        <w:r w:rsidR="005415AB">
          <w:rPr>
            <w:noProof/>
            <w:webHidden/>
          </w:rPr>
          <w:instrText xml:space="preserve"> PAGEREF _Toc426362126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58EB0284" w14:textId="77777777" w:rsidR="005415AB" w:rsidRDefault="00DD68B5">
      <w:pPr>
        <w:pStyle w:val="TableofFigures"/>
        <w:tabs>
          <w:tab w:val="right" w:leader="dot" w:pos="8791"/>
        </w:tabs>
        <w:rPr>
          <w:noProof/>
          <w:sz w:val="22"/>
          <w:lang w:val="en-US" w:eastAsia="en-US"/>
        </w:rPr>
      </w:pPr>
      <w:hyperlink w:anchor="_Toc426362127" w:history="1">
        <w:r w:rsidR="005415AB" w:rsidRPr="000E7ABA">
          <w:rPr>
            <w:rStyle w:val="Hyperlink"/>
            <w:noProof/>
          </w:rPr>
          <w:t>Table 11: Entity Data Dictionary</w:t>
        </w:r>
        <w:r w:rsidR="005415AB">
          <w:rPr>
            <w:noProof/>
            <w:webHidden/>
          </w:rPr>
          <w:tab/>
        </w:r>
        <w:r w:rsidR="005415AB">
          <w:rPr>
            <w:noProof/>
            <w:webHidden/>
          </w:rPr>
          <w:fldChar w:fldCharType="begin"/>
        </w:r>
        <w:r w:rsidR="005415AB">
          <w:rPr>
            <w:noProof/>
            <w:webHidden/>
          </w:rPr>
          <w:instrText xml:space="preserve"> PAGEREF _Toc426362127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4ACC6934" w14:textId="77777777" w:rsidR="005415AB" w:rsidRDefault="00DD68B5">
      <w:pPr>
        <w:pStyle w:val="TableofFigures"/>
        <w:tabs>
          <w:tab w:val="right" w:leader="dot" w:pos="8791"/>
        </w:tabs>
        <w:rPr>
          <w:noProof/>
          <w:sz w:val="22"/>
          <w:lang w:val="en-US" w:eastAsia="en-US"/>
        </w:rPr>
      </w:pPr>
      <w:hyperlink w:anchor="_Toc426362128" w:history="1">
        <w:r w:rsidR="005415AB" w:rsidRPr="000E7ABA">
          <w:rPr>
            <w:rStyle w:val="Hyperlink"/>
            <w:noProof/>
          </w:rPr>
          <w:t>Table 12: Data Dictionary</w:t>
        </w:r>
        <w:r w:rsidR="005415AB">
          <w:rPr>
            <w:noProof/>
            <w:webHidden/>
          </w:rPr>
          <w:tab/>
        </w:r>
        <w:r w:rsidR="005415AB">
          <w:rPr>
            <w:noProof/>
            <w:webHidden/>
          </w:rPr>
          <w:fldChar w:fldCharType="begin"/>
        </w:r>
        <w:r w:rsidR="005415AB">
          <w:rPr>
            <w:noProof/>
            <w:webHidden/>
          </w:rPr>
          <w:instrText xml:space="preserve"> PAGEREF _Toc426362128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1EECD545" w14:textId="77777777" w:rsidR="005415AB" w:rsidRDefault="00DD68B5">
      <w:pPr>
        <w:pStyle w:val="TableofFigures"/>
        <w:tabs>
          <w:tab w:val="right" w:leader="dot" w:pos="8791"/>
        </w:tabs>
        <w:rPr>
          <w:noProof/>
          <w:sz w:val="22"/>
          <w:lang w:val="en-US" w:eastAsia="en-US"/>
        </w:rPr>
      </w:pPr>
      <w:hyperlink w:anchor="_Toc426362129" w:history="1">
        <w:r w:rsidR="005415AB" w:rsidRPr="000E7ABA">
          <w:rPr>
            <w:rStyle w:val="Hyperlink"/>
            <w:noProof/>
          </w:rPr>
          <w:t>Table 13: Attribute Data Dictionary</w:t>
        </w:r>
        <w:r w:rsidR="005415AB">
          <w:rPr>
            <w:noProof/>
            <w:webHidden/>
          </w:rPr>
          <w:tab/>
        </w:r>
        <w:r w:rsidR="005415AB">
          <w:rPr>
            <w:noProof/>
            <w:webHidden/>
          </w:rPr>
          <w:fldChar w:fldCharType="begin"/>
        </w:r>
        <w:r w:rsidR="005415AB">
          <w:rPr>
            <w:noProof/>
            <w:webHidden/>
          </w:rPr>
          <w:instrText xml:space="preserve"> PAGEREF _Toc426362129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6362032"/>
      <w:r w:rsidRPr="001D7DBC">
        <w:lastRenderedPageBreak/>
        <w:t>List of Figures</w:t>
      </w:r>
      <w:bookmarkEnd w:id="2"/>
      <w:bookmarkEnd w:id="3"/>
    </w:p>
    <w:p w14:paraId="0522A123" w14:textId="77777777" w:rsidR="00D742C7" w:rsidRDefault="00D742C7">
      <w:pPr>
        <w:pStyle w:val="TableofFigures"/>
        <w:tabs>
          <w:tab w:val="right" w:leader="dot" w:pos="8791"/>
        </w:tabs>
        <w:rPr>
          <w:noProof/>
          <w:sz w:val="22"/>
          <w:lang w:val="en-US" w:eastAsia="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6360171" w:history="1">
        <w:r w:rsidRPr="00A201AF">
          <w:rPr>
            <w:rStyle w:val="Hyperlink"/>
            <w:noProof/>
          </w:rPr>
          <w:t>Figure 1: The Waterfall Model</w:t>
        </w:r>
        <w:r w:rsidRPr="00A201AF">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_Toc426360171 \h </w:instrText>
        </w:r>
        <w:r>
          <w:rPr>
            <w:noProof/>
            <w:webHidden/>
          </w:rPr>
        </w:r>
        <w:r>
          <w:rPr>
            <w:noProof/>
            <w:webHidden/>
          </w:rPr>
          <w:fldChar w:fldCharType="separate"/>
        </w:r>
        <w:r>
          <w:rPr>
            <w:noProof/>
            <w:webHidden/>
          </w:rPr>
          <w:t>19</w:t>
        </w:r>
        <w:r>
          <w:rPr>
            <w:noProof/>
            <w:webHidden/>
          </w:rPr>
          <w:fldChar w:fldCharType="end"/>
        </w:r>
      </w:hyperlink>
    </w:p>
    <w:p w14:paraId="1C8C73B0" w14:textId="77777777" w:rsidR="00D742C7" w:rsidRDefault="00DD68B5">
      <w:pPr>
        <w:pStyle w:val="TableofFigures"/>
        <w:tabs>
          <w:tab w:val="right" w:leader="dot" w:pos="8791"/>
        </w:tabs>
        <w:rPr>
          <w:noProof/>
          <w:sz w:val="22"/>
          <w:lang w:val="en-US" w:eastAsia="en-US"/>
        </w:rPr>
      </w:pPr>
      <w:hyperlink w:anchor="_Toc426360172" w:history="1">
        <w:r w:rsidR="00D742C7" w:rsidRPr="00A201AF">
          <w:rPr>
            <w:rStyle w:val="Hyperlink"/>
            <w:noProof/>
          </w:rPr>
          <w:t>Figure 2: HPS Overview Use Case</w:t>
        </w:r>
        <w:r w:rsidR="00D742C7">
          <w:rPr>
            <w:noProof/>
            <w:webHidden/>
          </w:rPr>
          <w:tab/>
        </w:r>
        <w:r w:rsidR="00D742C7">
          <w:rPr>
            <w:noProof/>
            <w:webHidden/>
          </w:rPr>
          <w:fldChar w:fldCharType="begin"/>
        </w:r>
        <w:r w:rsidR="00D742C7">
          <w:rPr>
            <w:noProof/>
            <w:webHidden/>
          </w:rPr>
          <w:instrText xml:space="preserve"> PAGEREF _Toc426360172 \h </w:instrText>
        </w:r>
        <w:r w:rsidR="00D742C7">
          <w:rPr>
            <w:noProof/>
            <w:webHidden/>
          </w:rPr>
        </w:r>
        <w:r w:rsidR="00D742C7">
          <w:rPr>
            <w:noProof/>
            <w:webHidden/>
          </w:rPr>
          <w:fldChar w:fldCharType="separate"/>
        </w:r>
        <w:r w:rsidR="00D742C7">
          <w:rPr>
            <w:noProof/>
            <w:webHidden/>
          </w:rPr>
          <w:t>31</w:t>
        </w:r>
        <w:r w:rsidR="00D742C7">
          <w:rPr>
            <w:noProof/>
            <w:webHidden/>
          </w:rPr>
          <w:fldChar w:fldCharType="end"/>
        </w:r>
      </w:hyperlink>
    </w:p>
    <w:p w14:paraId="533EF4B6" w14:textId="77777777" w:rsidR="00D742C7" w:rsidRDefault="00DD68B5">
      <w:pPr>
        <w:pStyle w:val="TableofFigures"/>
        <w:tabs>
          <w:tab w:val="right" w:leader="dot" w:pos="8791"/>
        </w:tabs>
        <w:rPr>
          <w:noProof/>
          <w:sz w:val="22"/>
          <w:lang w:val="en-US" w:eastAsia="en-US"/>
        </w:rPr>
      </w:pPr>
      <w:hyperlink w:anchor="_Toc426360173" w:history="1">
        <w:r w:rsidR="00D742C7" w:rsidRPr="00A201AF">
          <w:rPr>
            <w:rStyle w:val="Hyperlink"/>
            <w:noProof/>
          </w:rPr>
          <w:t>Figure 3: &lt;Guest&gt; Overview Use Case</w:t>
        </w:r>
        <w:r w:rsidR="00D742C7">
          <w:rPr>
            <w:noProof/>
            <w:webHidden/>
          </w:rPr>
          <w:tab/>
        </w:r>
        <w:r w:rsidR="00D742C7">
          <w:rPr>
            <w:noProof/>
            <w:webHidden/>
          </w:rPr>
          <w:fldChar w:fldCharType="begin"/>
        </w:r>
        <w:r w:rsidR="00D742C7">
          <w:rPr>
            <w:noProof/>
            <w:webHidden/>
          </w:rPr>
          <w:instrText xml:space="preserve"> PAGEREF _Toc426360173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313ED8CA" w14:textId="77777777" w:rsidR="00D742C7" w:rsidRDefault="00DD68B5">
      <w:pPr>
        <w:pStyle w:val="TableofFigures"/>
        <w:tabs>
          <w:tab w:val="right" w:leader="dot" w:pos="8791"/>
        </w:tabs>
        <w:rPr>
          <w:noProof/>
          <w:sz w:val="22"/>
          <w:lang w:val="en-US" w:eastAsia="en-US"/>
        </w:rPr>
      </w:pPr>
      <w:hyperlink w:anchor="_Toc426360174" w:history="1">
        <w:r w:rsidR="00D742C7" w:rsidRPr="00A201AF">
          <w:rPr>
            <w:rStyle w:val="Hyperlink"/>
            <w:noProof/>
          </w:rPr>
          <w:t xml:space="preserve">Figure 4: &lt;Guest&gt; </w:t>
        </w:r>
        <w:r w:rsidR="00D742C7" w:rsidRPr="00A201AF">
          <w:rPr>
            <w:rStyle w:val="Hyperlink"/>
            <w:rFonts w:ascii="Cambria" w:hAnsi="Cambria"/>
            <w:noProof/>
            <w:lang w:val="en-US"/>
          </w:rPr>
          <w:t>Consign product</w:t>
        </w:r>
        <w:r w:rsidR="00D742C7">
          <w:rPr>
            <w:noProof/>
            <w:webHidden/>
          </w:rPr>
          <w:tab/>
        </w:r>
        <w:r w:rsidR="00D742C7">
          <w:rPr>
            <w:noProof/>
            <w:webHidden/>
          </w:rPr>
          <w:fldChar w:fldCharType="begin"/>
        </w:r>
        <w:r w:rsidR="00D742C7">
          <w:rPr>
            <w:noProof/>
            <w:webHidden/>
          </w:rPr>
          <w:instrText xml:space="preserve"> PAGEREF _Toc426360174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530F7BB9" w14:textId="77777777" w:rsidR="00D742C7" w:rsidRDefault="00DD68B5">
      <w:pPr>
        <w:pStyle w:val="TableofFigures"/>
        <w:tabs>
          <w:tab w:val="right" w:leader="dot" w:pos="8791"/>
        </w:tabs>
        <w:rPr>
          <w:noProof/>
          <w:sz w:val="22"/>
          <w:lang w:val="en-US" w:eastAsia="en-US"/>
        </w:rPr>
      </w:pPr>
      <w:hyperlink w:anchor="_Toc426360175" w:history="1">
        <w:r w:rsidR="00D742C7" w:rsidRPr="00A201AF">
          <w:rPr>
            <w:rStyle w:val="Hyperlink"/>
            <w:noProof/>
          </w:rPr>
          <w:t>Figure 5: &lt;Guest&gt; Track product status</w:t>
        </w:r>
        <w:r w:rsidR="00D742C7">
          <w:rPr>
            <w:noProof/>
            <w:webHidden/>
          </w:rPr>
          <w:tab/>
        </w:r>
        <w:r w:rsidR="00D742C7">
          <w:rPr>
            <w:noProof/>
            <w:webHidden/>
          </w:rPr>
          <w:fldChar w:fldCharType="begin"/>
        </w:r>
        <w:r w:rsidR="00D742C7">
          <w:rPr>
            <w:noProof/>
            <w:webHidden/>
          </w:rPr>
          <w:instrText xml:space="preserve"> PAGEREF _Toc426360175 \h </w:instrText>
        </w:r>
        <w:r w:rsidR="00D742C7">
          <w:rPr>
            <w:noProof/>
            <w:webHidden/>
          </w:rPr>
        </w:r>
        <w:r w:rsidR="00D742C7">
          <w:rPr>
            <w:noProof/>
            <w:webHidden/>
          </w:rPr>
          <w:fldChar w:fldCharType="separate"/>
        </w:r>
        <w:r w:rsidR="00D742C7">
          <w:rPr>
            <w:noProof/>
            <w:webHidden/>
          </w:rPr>
          <w:t>40</w:t>
        </w:r>
        <w:r w:rsidR="00D742C7">
          <w:rPr>
            <w:noProof/>
            <w:webHidden/>
          </w:rPr>
          <w:fldChar w:fldCharType="end"/>
        </w:r>
      </w:hyperlink>
    </w:p>
    <w:p w14:paraId="140A46D8" w14:textId="77777777" w:rsidR="00D742C7" w:rsidRDefault="00DD68B5">
      <w:pPr>
        <w:pStyle w:val="TableofFigures"/>
        <w:tabs>
          <w:tab w:val="right" w:leader="dot" w:pos="8791"/>
        </w:tabs>
        <w:rPr>
          <w:noProof/>
          <w:sz w:val="22"/>
          <w:lang w:val="en-US" w:eastAsia="en-US"/>
        </w:rPr>
      </w:pPr>
      <w:hyperlink w:anchor="_Toc426360176" w:history="1">
        <w:r w:rsidR="00D742C7" w:rsidRPr="00A201AF">
          <w:rPr>
            <w:rStyle w:val="Hyperlink"/>
            <w:noProof/>
          </w:rPr>
          <w:t>Figure 6: &lt;Guest&gt; Cancel Consigned Product</w:t>
        </w:r>
        <w:r w:rsidR="00D742C7">
          <w:rPr>
            <w:noProof/>
            <w:webHidden/>
          </w:rPr>
          <w:tab/>
        </w:r>
        <w:r w:rsidR="00D742C7">
          <w:rPr>
            <w:noProof/>
            <w:webHidden/>
          </w:rPr>
          <w:fldChar w:fldCharType="begin"/>
        </w:r>
        <w:r w:rsidR="00D742C7">
          <w:rPr>
            <w:noProof/>
            <w:webHidden/>
          </w:rPr>
          <w:instrText xml:space="preserve"> PAGEREF _Toc426360176 \h </w:instrText>
        </w:r>
        <w:r w:rsidR="00D742C7">
          <w:rPr>
            <w:noProof/>
            <w:webHidden/>
          </w:rPr>
        </w:r>
        <w:r w:rsidR="00D742C7">
          <w:rPr>
            <w:noProof/>
            <w:webHidden/>
          </w:rPr>
          <w:fldChar w:fldCharType="separate"/>
        </w:r>
        <w:r w:rsidR="00D742C7">
          <w:rPr>
            <w:noProof/>
            <w:webHidden/>
          </w:rPr>
          <w:t>43</w:t>
        </w:r>
        <w:r w:rsidR="00D742C7">
          <w:rPr>
            <w:noProof/>
            <w:webHidden/>
          </w:rPr>
          <w:fldChar w:fldCharType="end"/>
        </w:r>
      </w:hyperlink>
    </w:p>
    <w:p w14:paraId="694C8FC1" w14:textId="77777777" w:rsidR="00D742C7" w:rsidRDefault="00DD68B5">
      <w:pPr>
        <w:pStyle w:val="TableofFigures"/>
        <w:tabs>
          <w:tab w:val="right" w:leader="dot" w:pos="8791"/>
        </w:tabs>
        <w:rPr>
          <w:noProof/>
          <w:sz w:val="22"/>
          <w:lang w:val="en-US" w:eastAsia="en-US"/>
        </w:rPr>
      </w:pPr>
      <w:hyperlink w:anchor="_Toc426360177" w:history="1">
        <w:r w:rsidR="00D742C7" w:rsidRPr="00A201AF">
          <w:rPr>
            <w:rStyle w:val="Hyperlink"/>
            <w:noProof/>
          </w:rPr>
          <w:t>Figure 7: &lt;Guest&gt; Search product</w:t>
        </w:r>
        <w:r w:rsidR="00D742C7">
          <w:rPr>
            <w:noProof/>
            <w:webHidden/>
          </w:rPr>
          <w:tab/>
        </w:r>
        <w:r w:rsidR="00D742C7">
          <w:rPr>
            <w:noProof/>
            <w:webHidden/>
          </w:rPr>
          <w:fldChar w:fldCharType="begin"/>
        </w:r>
        <w:r w:rsidR="00D742C7">
          <w:rPr>
            <w:noProof/>
            <w:webHidden/>
          </w:rPr>
          <w:instrText xml:space="preserve"> PAGEREF _Toc426360177 \h </w:instrText>
        </w:r>
        <w:r w:rsidR="00D742C7">
          <w:rPr>
            <w:noProof/>
            <w:webHidden/>
          </w:rPr>
        </w:r>
        <w:r w:rsidR="00D742C7">
          <w:rPr>
            <w:noProof/>
            <w:webHidden/>
          </w:rPr>
          <w:fldChar w:fldCharType="separate"/>
        </w:r>
        <w:r w:rsidR="00D742C7">
          <w:rPr>
            <w:noProof/>
            <w:webHidden/>
          </w:rPr>
          <w:t>45</w:t>
        </w:r>
        <w:r w:rsidR="00D742C7">
          <w:rPr>
            <w:noProof/>
            <w:webHidden/>
          </w:rPr>
          <w:fldChar w:fldCharType="end"/>
        </w:r>
      </w:hyperlink>
    </w:p>
    <w:p w14:paraId="3933BD4D" w14:textId="77777777" w:rsidR="00D742C7" w:rsidRDefault="00DD68B5">
      <w:pPr>
        <w:pStyle w:val="TableofFigures"/>
        <w:tabs>
          <w:tab w:val="right" w:leader="dot" w:pos="8791"/>
        </w:tabs>
        <w:rPr>
          <w:noProof/>
          <w:sz w:val="22"/>
          <w:lang w:val="en-US" w:eastAsia="en-US"/>
        </w:rPr>
      </w:pPr>
      <w:hyperlink w:anchor="_Toc426360178" w:history="1">
        <w:r w:rsidR="00D742C7" w:rsidRPr="00A201AF">
          <w:rPr>
            <w:rStyle w:val="Hyperlink"/>
            <w:noProof/>
          </w:rPr>
          <w:t>Figure 8 : &lt;Guest&gt; View Detail</w:t>
        </w:r>
        <w:r w:rsidR="00D742C7">
          <w:rPr>
            <w:noProof/>
            <w:webHidden/>
          </w:rPr>
          <w:tab/>
        </w:r>
        <w:r w:rsidR="00D742C7">
          <w:rPr>
            <w:noProof/>
            <w:webHidden/>
          </w:rPr>
          <w:fldChar w:fldCharType="begin"/>
        </w:r>
        <w:r w:rsidR="00D742C7">
          <w:rPr>
            <w:noProof/>
            <w:webHidden/>
          </w:rPr>
          <w:instrText xml:space="preserve"> PAGEREF _Toc426360178 \h </w:instrText>
        </w:r>
        <w:r w:rsidR="00D742C7">
          <w:rPr>
            <w:noProof/>
            <w:webHidden/>
          </w:rPr>
        </w:r>
        <w:r w:rsidR="00D742C7">
          <w:rPr>
            <w:noProof/>
            <w:webHidden/>
          </w:rPr>
          <w:fldChar w:fldCharType="separate"/>
        </w:r>
        <w:r w:rsidR="00D742C7">
          <w:rPr>
            <w:noProof/>
            <w:webHidden/>
          </w:rPr>
          <w:t>47</w:t>
        </w:r>
        <w:r w:rsidR="00D742C7">
          <w:rPr>
            <w:noProof/>
            <w:webHidden/>
          </w:rPr>
          <w:fldChar w:fldCharType="end"/>
        </w:r>
      </w:hyperlink>
    </w:p>
    <w:p w14:paraId="10F1F2D1" w14:textId="77777777" w:rsidR="00D742C7" w:rsidRDefault="00DD68B5">
      <w:pPr>
        <w:pStyle w:val="TableofFigures"/>
        <w:tabs>
          <w:tab w:val="right" w:leader="dot" w:pos="8791"/>
        </w:tabs>
        <w:rPr>
          <w:noProof/>
          <w:sz w:val="22"/>
          <w:lang w:val="en-US" w:eastAsia="en-US"/>
        </w:rPr>
      </w:pPr>
      <w:hyperlink w:anchor="_Toc426360179" w:history="1">
        <w:r w:rsidR="00D742C7" w:rsidRPr="00A201AF">
          <w:rPr>
            <w:rStyle w:val="Hyperlink"/>
            <w:noProof/>
          </w:rPr>
          <w:t>Figure 9: &lt;Guest&gt; Add to Cart</w:t>
        </w:r>
        <w:r w:rsidR="00D742C7">
          <w:rPr>
            <w:noProof/>
            <w:webHidden/>
          </w:rPr>
          <w:tab/>
        </w:r>
        <w:r w:rsidR="00D742C7">
          <w:rPr>
            <w:noProof/>
            <w:webHidden/>
          </w:rPr>
          <w:fldChar w:fldCharType="begin"/>
        </w:r>
        <w:r w:rsidR="00D742C7">
          <w:rPr>
            <w:noProof/>
            <w:webHidden/>
          </w:rPr>
          <w:instrText xml:space="preserve"> PAGEREF _Toc426360179 \h </w:instrText>
        </w:r>
        <w:r w:rsidR="00D742C7">
          <w:rPr>
            <w:noProof/>
            <w:webHidden/>
          </w:rPr>
        </w:r>
        <w:r w:rsidR="00D742C7">
          <w:rPr>
            <w:noProof/>
            <w:webHidden/>
          </w:rPr>
          <w:fldChar w:fldCharType="separate"/>
        </w:r>
        <w:r w:rsidR="00D742C7">
          <w:rPr>
            <w:noProof/>
            <w:webHidden/>
          </w:rPr>
          <w:t>49</w:t>
        </w:r>
        <w:r w:rsidR="00D742C7">
          <w:rPr>
            <w:noProof/>
            <w:webHidden/>
          </w:rPr>
          <w:fldChar w:fldCharType="end"/>
        </w:r>
      </w:hyperlink>
    </w:p>
    <w:p w14:paraId="2CFCE61D" w14:textId="77777777" w:rsidR="00D742C7" w:rsidRDefault="00DD68B5">
      <w:pPr>
        <w:pStyle w:val="TableofFigures"/>
        <w:tabs>
          <w:tab w:val="right" w:leader="dot" w:pos="8791"/>
        </w:tabs>
        <w:rPr>
          <w:noProof/>
          <w:sz w:val="22"/>
          <w:lang w:val="en-US" w:eastAsia="en-US"/>
        </w:rPr>
      </w:pPr>
      <w:hyperlink w:anchor="_Toc426360180" w:history="1">
        <w:r w:rsidR="00D742C7" w:rsidRPr="00A201AF">
          <w:rPr>
            <w:rStyle w:val="Hyperlink"/>
            <w:noProof/>
          </w:rPr>
          <w:t>Figure 10: &lt;Guest&gt; Remove Product</w:t>
        </w:r>
        <w:r w:rsidR="00D742C7">
          <w:rPr>
            <w:noProof/>
            <w:webHidden/>
          </w:rPr>
          <w:tab/>
        </w:r>
        <w:r w:rsidR="00D742C7">
          <w:rPr>
            <w:noProof/>
            <w:webHidden/>
          </w:rPr>
          <w:fldChar w:fldCharType="begin"/>
        </w:r>
        <w:r w:rsidR="00D742C7">
          <w:rPr>
            <w:noProof/>
            <w:webHidden/>
          </w:rPr>
          <w:instrText xml:space="preserve"> PAGEREF _Toc426360180 \h </w:instrText>
        </w:r>
        <w:r w:rsidR="00D742C7">
          <w:rPr>
            <w:noProof/>
            <w:webHidden/>
          </w:rPr>
        </w:r>
        <w:r w:rsidR="00D742C7">
          <w:rPr>
            <w:noProof/>
            <w:webHidden/>
          </w:rPr>
          <w:fldChar w:fldCharType="separate"/>
        </w:r>
        <w:r w:rsidR="00D742C7">
          <w:rPr>
            <w:noProof/>
            <w:webHidden/>
          </w:rPr>
          <w:t>50</w:t>
        </w:r>
        <w:r w:rsidR="00D742C7">
          <w:rPr>
            <w:noProof/>
            <w:webHidden/>
          </w:rPr>
          <w:fldChar w:fldCharType="end"/>
        </w:r>
      </w:hyperlink>
    </w:p>
    <w:p w14:paraId="7D14A41F" w14:textId="77777777" w:rsidR="00D742C7" w:rsidRDefault="00DD68B5">
      <w:pPr>
        <w:pStyle w:val="TableofFigures"/>
        <w:tabs>
          <w:tab w:val="right" w:leader="dot" w:pos="8791"/>
        </w:tabs>
        <w:rPr>
          <w:noProof/>
          <w:sz w:val="22"/>
          <w:lang w:val="en-US" w:eastAsia="en-US"/>
        </w:rPr>
      </w:pPr>
      <w:hyperlink w:anchor="_Toc426360181" w:history="1">
        <w:r w:rsidR="00D742C7" w:rsidRPr="00A201AF">
          <w:rPr>
            <w:rStyle w:val="Hyperlink"/>
            <w:noProof/>
          </w:rPr>
          <w:t>Figure 11: &lt;Customer&gt; Overview Use Case</w:t>
        </w:r>
        <w:r w:rsidR="00D742C7">
          <w:rPr>
            <w:noProof/>
            <w:webHidden/>
          </w:rPr>
          <w:tab/>
        </w:r>
        <w:r w:rsidR="00D742C7">
          <w:rPr>
            <w:noProof/>
            <w:webHidden/>
          </w:rPr>
          <w:fldChar w:fldCharType="begin"/>
        </w:r>
        <w:r w:rsidR="00D742C7">
          <w:rPr>
            <w:noProof/>
            <w:webHidden/>
          </w:rPr>
          <w:instrText xml:space="preserve"> PAGEREF _Toc426360181 \h </w:instrText>
        </w:r>
        <w:r w:rsidR="00D742C7">
          <w:rPr>
            <w:noProof/>
            <w:webHidden/>
          </w:rPr>
        </w:r>
        <w:r w:rsidR="00D742C7">
          <w:rPr>
            <w:noProof/>
            <w:webHidden/>
          </w:rPr>
          <w:fldChar w:fldCharType="separate"/>
        </w:r>
        <w:r w:rsidR="00D742C7">
          <w:rPr>
            <w:noProof/>
            <w:webHidden/>
          </w:rPr>
          <w:t>52</w:t>
        </w:r>
        <w:r w:rsidR="00D742C7">
          <w:rPr>
            <w:noProof/>
            <w:webHidden/>
          </w:rPr>
          <w:fldChar w:fldCharType="end"/>
        </w:r>
      </w:hyperlink>
    </w:p>
    <w:p w14:paraId="1BE9454E" w14:textId="77777777" w:rsidR="00D742C7" w:rsidRDefault="00DD68B5">
      <w:pPr>
        <w:pStyle w:val="TableofFigures"/>
        <w:tabs>
          <w:tab w:val="right" w:leader="dot" w:pos="8791"/>
        </w:tabs>
        <w:rPr>
          <w:noProof/>
          <w:sz w:val="22"/>
          <w:lang w:val="en-US" w:eastAsia="en-US"/>
        </w:rPr>
      </w:pPr>
      <w:hyperlink w:anchor="_Toc426360182" w:history="1">
        <w:r w:rsidR="00D742C7" w:rsidRPr="00A201AF">
          <w:rPr>
            <w:rStyle w:val="Hyperlink"/>
            <w:noProof/>
          </w:rPr>
          <w:t>Figure 12</w:t>
        </w:r>
        <w:r w:rsidR="00D742C7" w:rsidRPr="00A201AF">
          <w:rPr>
            <w:rStyle w:val="Hyperlink"/>
            <w:rFonts w:ascii="Cambria" w:hAnsi="Cambria"/>
            <w:noProof/>
            <w:lang w:val="en-US"/>
          </w:rPr>
          <w:t>: &lt;Customer&gt; Consign product</w:t>
        </w:r>
        <w:r w:rsidR="00D742C7">
          <w:rPr>
            <w:noProof/>
            <w:webHidden/>
          </w:rPr>
          <w:tab/>
        </w:r>
        <w:r w:rsidR="00D742C7">
          <w:rPr>
            <w:noProof/>
            <w:webHidden/>
          </w:rPr>
          <w:fldChar w:fldCharType="begin"/>
        </w:r>
        <w:r w:rsidR="00D742C7">
          <w:rPr>
            <w:noProof/>
            <w:webHidden/>
          </w:rPr>
          <w:instrText xml:space="preserve"> PAGEREF _Toc426360182 \h </w:instrText>
        </w:r>
        <w:r w:rsidR="00D742C7">
          <w:rPr>
            <w:noProof/>
            <w:webHidden/>
          </w:rPr>
        </w:r>
        <w:r w:rsidR="00D742C7">
          <w:rPr>
            <w:noProof/>
            <w:webHidden/>
          </w:rPr>
          <w:fldChar w:fldCharType="separate"/>
        </w:r>
        <w:r w:rsidR="00D742C7">
          <w:rPr>
            <w:noProof/>
            <w:webHidden/>
          </w:rPr>
          <w:t>53</w:t>
        </w:r>
        <w:r w:rsidR="00D742C7">
          <w:rPr>
            <w:noProof/>
            <w:webHidden/>
          </w:rPr>
          <w:fldChar w:fldCharType="end"/>
        </w:r>
      </w:hyperlink>
    </w:p>
    <w:p w14:paraId="5F14878B" w14:textId="77777777" w:rsidR="00D742C7" w:rsidRDefault="00DD68B5">
      <w:pPr>
        <w:pStyle w:val="TableofFigures"/>
        <w:tabs>
          <w:tab w:val="right" w:leader="dot" w:pos="8791"/>
        </w:tabs>
        <w:rPr>
          <w:noProof/>
          <w:sz w:val="22"/>
          <w:lang w:val="en-US" w:eastAsia="en-US"/>
        </w:rPr>
      </w:pPr>
      <w:hyperlink w:anchor="_Toc426360183" w:history="1">
        <w:r w:rsidR="00D742C7" w:rsidRPr="00A201AF">
          <w:rPr>
            <w:rStyle w:val="Hyperlink"/>
            <w:noProof/>
          </w:rPr>
          <w:t>Figure 13</w:t>
        </w:r>
        <w:r w:rsidR="00D742C7" w:rsidRPr="00A201AF">
          <w:rPr>
            <w:rStyle w:val="Hyperlink"/>
            <w:noProof/>
            <w:lang w:val="en-US"/>
          </w:rPr>
          <w:t>: &lt;Customer&gt; Track product status</w:t>
        </w:r>
        <w:r w:rsidR="00D742C7">
          <w:rPr>
            <w:noProof/>
            <w:webHidden/>
          </w:rPr>
          <w:tab/>
        </w:r>
        <w:r w:rsidR="00D742C7">
          <w:rPr>
            <w:noProof/>
            <w:webHidden/>
          </w:rPr>
          <w:fldChar w:fldCharType="begin"/>
        </w:r>
        <w:r w:rsidR="00D742C7">
          <w:rPr>
            <w:noProof/>
            <w:webHidden/>
          </w:rPr>
          <w:instrText xml:space="preserve"> PAGEREF _Toc426360183 \h </w:instrText>
        </w:r>
        <w:r w:rsidR="00D742C7">
          <w:rPr>
            <w:noProof/>
            <w:webHidden/>
          </w:rPr>
        </w:r>
        <w:r w:rsidR="00D742C7">
          <w:rPr>
            <w:noProof/>
            <w:webHidden/>
          </w:rPr>
          <w:fldChar w:fldCharType="separate"/>
        </w:r>
        <w:r w:rsidR="00D742C7">
          <w:rPr>
            <w:noProof/>
            <w:webHidden/>
          </w:rPr>
          <w:t>60</w:t>
        </w:r>
        <w:r w:rsidR="00D742C7">
          <w:rPr>
            <w:noProof/>
            <w:webHidden/>
          </w:rPr>
          <w:fldChar w:fldCharType="end"/>
        </w:r>
      </w:hyperlink>
    </w:p>
    <w:p w14:paraId="31A0C0E7" w14:textId="77777777" w:rsidR="00D742C7" w:rsidRDefault="00DD68B5">
      <w:pPr>
        <w:pStyle w:val="TableofFigures"/>
        <w:tabs>
          <w:tab w:val="right" w:leader="dot" w:pos="8791"/>
        </w:tabs>
        <w:rPr>
          <w:noProof/>
          <w:sz w:val="22"/>
          <w:lang w:val="en-US" w:eastAsia="en-US"/>
        </w:rPr>
      </w:pPr>
      <w:hyperlink w:anchor="_Toc426360184" w:history="1">
        <w:r w:rsidR="00D742C7" w:rsidRPr="00A201AF">
          <w:rPr>
            <w:rStyle w:val="Hyperlink"/>
            <w:noProof/>
          </w:rPr>
          <w:t>Figure 14: &lt;Customer&gt; Cancel Consigned Product</w:t>
        </w:r>
        <w:r w:rsidR="00D742C7">
          <w:rPr>
            <w:noProof/>
            <w:webHidden/>
          </w:rPr>
          <w:tab/>
        </w:r>
        <w:r w:rsidR="00D742C7">
          <w:rPr>
            <w:noProof/>
            <w:webHidden/>
          </w:rPr>
          <w:fldChar w:fldCharType="begin"/>
        </w:r>
        <w:r w:rsidR="00D742C7">
          <w:rPr>
            <w:noProof/>
            <w:webHidden/>
          </w:rPr>
          <w:instrText xml:space="preserve"> PAGEREF _Toc426360184 \h </w:instrText>
        </w:r>
        <w:r w:rsidR="00D742C7">
          <w:rPr>
            <w:noProof/>
            <w:webHidden/>
          </w:rPr>
        </w:r>
        <w:r w:rsidR="00D742C7">
          <w:rPr>
            <w:noProof/>
            <w:webHidden/>
          </w:rPr>
          <w:fldChar w:fldCharType="separate"/>
        </w:r>
        <w:r w:rsidR="00D742C7">
          <w:rPr>
            <w:noProof/>
            <w:webHidden/>
          </w:rPr>
          <w:t>63</w:t>
        </w:r>
        <w:r w:rsidR="00D742C7">
          <w:rPr>
            <w:noProof/>
            <w:webHidden/>
          </w:rPr>
          <w:fldChar w:fldCharType="end"/>
        </w:r>
      </w:hyperlink>
    </w:p>
    <w:p w14:paraId="7F153CD9" w14:textId="77777777" w:rsidR="00D742C7" w:rsidRDefault="00DD68B5">
      <w:pPr>
        <w:pStyle w:val="TableofFigures"/>
        <w:tabs>
          <w:tab w:val="right" w:leader="dot" w:pos="8791"/>
        </w:tabs>
        <w:rPr>
          <w:noProof/>
          <w:sz w:val="22"/>
          <w:lang w:val="en-US" w:eastAsia="en-US"/>
        </w:rPr>
      </w:pPr>
      <w:hyperlink w:anchor="_Toc426360185" w:history="1">
        <w:r w:rsidR="00D742C7" w:rsidRPr="00A201AF">
          <w:rPr>
            <w:rStyle w:val="Hyperlink"/>
            <w:noProof/>
          </w:rPr>
          <w:t>Figure 15: &lt;Store Owner&gt; Overview Use Case</w:t>
        </w:r>
        <w:r w:rsidR="00D742C7">
          <w:rPr>
            <w:noProof/>
            <w:webHidden/>
          </w:rPr>
          <w:tab/>
        </w:r>
        <w:r w:rsidR="00D742C7">
          <w:rPr>
            <w:noProof/>
            <w:webHidden/>
          </w:rPr>
          <w:fldChar w:fldCharType="begin"/>
        </w:r>
        <w:r w:rsidR="00D742C7">
          <w:rPr>
            <w:noProof/>
            <w:webHidden/>
          </w:rPr>
          <w:instrText xml:space="preserve"> PAGEREF _Toc426360185 \h </w:instrText>
        </w:r>
        <w:r w:rsidR="00D742C7">
          <w:rPr>
            <w:noProof/>
            <w:webHidden/>
          </w:rPr>
        </w:r>
        <w:r w:rsidR="00D742C7">
          <w:rPr>
            <w:noProof/>
            <w:webHidden/>
          </w:rPr>
          <w:fldChar w:fldCharType="separate"/>
        </w:r>
        <w:r w:rsidR="00D742C7">
          <w:rPr>
            <w:noProof/>
            <w:webHidden/>
          </w:rPr>
          <w:t>65</w:t>
        </w:r>
        <w:r w:rsidR="00D742C7">
          <w:rPr>
            <w:noProof/>
            <w:webHidden/>
          </w:rPr>
          <w:fldChar w:fldCharType="end"/>
        </w:r>
      </w:hyperlink>
    </w:p>
    <w:p w14:paraId="6CCC565A" w14:textId="77777777" w:rsidR="00D742C7" w:rsidRDefault="00DD68B5">
      <w:pPr>
        <w:pStyle w:val="TableofFigures"/>
        <w:tabs>
          <w:tab w:val="right" w:leader="dot" w:pos="8791"/>
        </w:tabs>
        <w:rPr>
          <w:noProof/>
          <w:sz w:val="22"/>
          <w:lang w:val="en-US" w:eastAsia="en-US"/>
        </w:rPr>
      </w:pPr>
      <w:hyperlink w:anchor="_Toc426360186" w:history="1">
        <w:r w:rsidR="00D742C7" w:rsidRPr="00A201AF">
          <w:rPr>
            <w:rStyle w:val="Hyperlink"/>
            <w:noProof/>
          </w:rPr>
          <w:t>Figure 16: &lt;Store Owner&gt; View Request List</w:t>
        </w:r>
        <w:r w:rsidR="00D742C7">
          <w:rPr>
            <w:noProof/>
            <w:webHidden/>
          </w:rPr>
          <w:tab/>
        </w:r>
        <w:r w:rsidR="00D742C7">
          <w:rPr>
            <w:noProof/>
            <w:webHidden/>
          </w:rPr>
          <w:fldChar w:fldCharType="begin"/>
        </w:r>
        <w:r w:rsidR="00D742C7">
          <w:rPr>
            <w:noProof/>
            <w:webHidden/>
          </w:rPr>
          <w:instrText xml:space="preserve"> PAGEREF _Toc426360186 \h </w:instrText>
        </w:r>
        <w:r w:rsidR="00D742C7">
          <w:rPr>
            <w:noProof/>
            <w:webHidden/>
          </w:rPr>
        </w:r>
        <w:r w:rsidR="00D742C7">
          <w:rPr>
            <w:noProof/>
            <w:webHidden/>
          </w:rPr>
          <w:fldChar w:fldCharType="separate"/>
        </w:r>
        <w:r w:rsidR="00D742C7">
          <w:rPr>
            <w:noProof/>
            <w:webHidden/>
          </w:rPr>
          <w:t>66</w:t>
        </w:r>
        <w:r w:rsidR="00D742C7">
          <w:rPr>
            <w:noProof/>
            <w:webHidden/>
          </w:rPr>
          <w:fldChar w:fldCharType="end"/>
        </w:r>
      </w:hyperlink>
    </w:p>
    <w:p w14:paraId="7619AEE8" w14:textId="77777777" w:rsidR="00D742C7" w:rsidRDefault="00DD68B5">
      <w:pPr>
        <w:pStyle w:val="TableofFigures"/>
        <w:tabs>
          <w:tab w:val="right" w:leader="dot" w:pos="8791"/>
        </w:tabs>
        <w:rPr>
          <w:noProof/>
          <w:sz w:val="22"/>
          <w:lang w:val="en-US" w:eastAsia="en-US"/>
        </w:rPr>
      </w:pPr>
      <w:hyperlink w:anchor="_Toc426360187" w:history="1">
        <w:r w:rsidR="00D742C7" w:rsidRPr="00A201AF">
          <w:rPr>
            <w:rStyle w:val="Hyperlink"/>
            <w:noProof/>
          </w:rPr>
          <w:t>Figure 17: &lt;Store Owner&gt; View Request Detail</w:t>
        </w:r>
        <w:r w:rsidR="00D742C7">
          <w:rPr>
            <w:noProof/>
            <w:webHidden/>
          </w:rPr>
          <w:tab/>
        </w:r>
        <w:r w:rsidR="00D742C7">
          <w:rPr>
            <w:noProof/>
            <w:webHidden/>
          </w:rPr>
          <w:fldChar w:fldCharType="begin"/>
        </w:r>
        <w:r w:rsidR="00D742C7">
          <w:rPr>
            <w:noProof/>
            <w:webHidden/>
          </w:rPr>
          <w:instrText xml:space="preserve"> PAGEREF _Toc426360187 \h </w:instrText>
        </w:r>
        <w:r w:rsidR="00D742C7">
          <w:rPr>
            <w:noProof/>
            <w:webHidden/>
          </w:rPr>
        </w:r>
        <w:r w:rsidR="00D742C7">
          <w:rPr>
            <w:noProof/>
            <w:webHidden/>
          </w:rPr>
          <w:fldChar w:fldCharType="separate"/>
        </w:r>
        <w:r w:rsidR="00D742C7">
          <w:rPr>
            <w:noProof/>
            <w:webHidden/>
          </w:rPr>
          <w:t>68</w:t>
        </w:r>
        <w:r w:rsidR="00D742C7">
          <w:rPr>
            <w:noProof/>
            <w:webHidden/>
          </w:rPr>
          <w:fldChar w:fldCharType="end"/>
        </w:r>
      </w:hyperlink>
    </w:p>
    <w:p w14:paraId="5257EFFE" w14:textId="77777777" w:rsidR="00D742C7" w:rsidRDefault="00DD68B5">
      <w:pPr>
        <w:pStyle w:val="TableofFigures"/>
        <w:tabs>
          <w:tab w:val="right" w:leader="dot" w:pos="8791"/>
        </w:tabs>
        <w:rPr>
          <w:noProof/>
          <w:sz w:val="22"/>
          <w:lang w:val="en-US" w:eastAsia="en-US"/>
        </w:rPr>
      </w:pPr>
      <w:hyperlink w:anchor="_Toc426360188" w:history="1">
        <w:r w:rsidR="00D742C7" w:rsidRPr="00A201AF">
          <w:rPr>
            <w:rStyle w:val="Hyperlink"/>
            <w:noProof/>
          </w:rPr>
          <w:t>Figure 18: &lt;Store Owner&gt; Normal Accept Request</w:t>
        </w:r>
        <w:r w:rsidR="00D742C7">
          <w:rPr>
            <w:noProof/>
            <w:webHidden/>
          </w:rPr>
          <w:tab/>
        </w:r>
        <w:r w:rsidR="00D742C7">
          <w:rPr>
            <w:noProof/>
            <w:webHidden/>
          </w:rPr>
          <w:fldChar w:fldCharType="begin"/>
        </w:r>
        <w:r w:rsidR="00D742C7">
          <w:rPr>
            <w:noProof/>
            <w:webHidden/>
          </w:rPr>
          <w:instrText xml:space="preserve"> PAGEREF _Toc426360188 \h </w:instrText>
        </w:r>
        <w:r w:rsidR="00D742C7">
          <w:rPr>
            <w:noProof/>
            <w:webHidden/>
          </w:rPr>
        </w:r>
        <w:r w:rsidR="00D742C7">
          <w:rPr>
            <w:noProof/>
            <w:webHidden/>
          </w:rPr>
          <w:fldChar w:fldCharType="separate"/>
        </w:r>
        <w:r w:rsidR="00D742C7">
          <w:rPr>
            <w:noProof/>
            <w:webHidden/>
          </w:rPr>
          <w:t>69</w:t>
        </w:r>
        <w:r w:rsidR="00D742C7">
          <w:rPr>
            <w:noProof/>
            <w:webHidden/>
          </w:rPr>
          <w:fldChar w:fldCharType="end"/>
        </w:r>
      </w:hyperlink>
    </w:p>
    <w:p w14:paraId="129ECAE7" w14:textId="77777777" w:rsidR="00D742C7" w:rsidRDefault="00DD68B5">
      <w:pPr>
        <w:pStyle w:val="TableofFigures"/>
        <w:tabs>
          <w:tab w:val="right" w:leader="dot" w:pos="8791"/>
        </w:tabs>
        <w:rPr>
          <w:noProof/>
          <w:sz w:val="22"/>
          <w:lang w:val="en-US" w:eastAsia="en-US"/>
        </w:rPr>
      </w:pPr>
      <w:hyperlink w:anchor="_Toc426360189" w:history="1">
        <w:r w:rsidR="00D742C7" w:rsidRPr="00A201AF">
          <w:rPr>
            <w:rStyle w:val="Hyperlink"/>
            <w:noProof/>
          </w:rPr>
          <w:t>Figure 19: &lt;Store Owner&gt; Accept Request and Set Price</w:t>
        </w:r>
        <w:r w:rsidR="00D742C7">
          <w:rPr>
            <w:noProof/>
            <w:webHidden/>
          </w:rPr>
          <w:tab/>
        </w:r>
        <w:r w:rsidR="00D742C7">
          <w:rPr>
            <w:noProof/>
            <w:webHidden/>
          </w:rPr>
          <w:fldChar w:fldCharType="begin"/>
        </w:r>
        <w:r w:rsidR="00D742C7">
          <w:rPr>
            <w:noProof/>
            <w:webHidden/>
          </w:rPr>
          <w:instrText xml:space="preserve"> PAGEREF _Toc426360189 \h </w:instrText>
        </w:r>
        <w:r w:rsidR="00D742C7">
          <w:rPr>
            <w:noProof/>
            <w:webHidden/>
          </w:rPr>
        </w:r>
        <w:r w:rsidR="00D742C7">
          <w:rPr>
            <w:noProof/>
            <w:webHidden/>
          </w:rPr>
          <w:fldChar w:fldCharType="separate"/>
        </w:r>
        <w:r w:rsidR="00D742C7">
          <w:rPr>
            <w:noProof/>
            <w:webHidden/>
          </w:rPr>
          <w:t>71</w:t>
        </w:r>
        <w:r w:rsidR="00D742C7">
          <w:rPr>
            <w:noProof/>
            <w:webHidden/>
          </w:rPr>
          <w:fldChar w:fldCharType="end"/>
        </w:r>
      </w:hyperlink>
    </w:p>
    <w:p w14:paraId="70DABB69" w14:textId="77777777" w:rsidR="00D742C7" w:rsidRDefault="00DD68B5">
      <w:pPr>
        <w:pStyle w:val="TableofFigures"/>
        <w:tabs>
          <w:tab w:val="right" w:leader="dot" w:pos="8791"/>
        </w:tabs>
        <w:rPr>
          <w:noProof/>
          <w:sz w:val="22"/>
          <w:lang w:val="en-US" w:eastAsia="en-US"/>
        </w:rPr>
      </w:pPr>
      <w:hyperlink w:anchor="_Toc426360190" w:history="1">
        <w:r w:rsidR="00D742C7" w:rsidRPr="00A201AF">
          <w:rPr>
            <w:rStyle w:val="Hyperlink"/>
            <w:noProof/>
          </w:rPr>
          <w:t>Figure 20: &lt;Store Owner&gt; Refuse Request</w:t>
        </w:r>
        <w:r w:rsidR="00D742C7">
          <w:rPr>
            <w:noProof/>
            <w:webHidden/>
          </w:rPr>
          <w:tab/>
        </w:r>
        <w:r w:rsidR="00D742C7">
          <w:rPr>
            <w:noProof/>
            <w:webHidden/>
          </w:rPr>
          <w:fldChar w:fldCharType="begin"/>
        </w:r>
        <w:r w:rsidR="00D742C7">
          <w:rPr>
            <w:noProof/>
            <w:webHidden/>
          </w:rPr>
          <w:instrText xml:space="preserve"> PAGEREF _Toc426360190 \h </w:instrText>
        </w:r>
        <w:r w:rsidR="00D742C7">
          <w:rPr>
            <w:noProof/>
            <w:webHidden/>
          </w:rPr>
        </w:r>
        <w:r w:rsidR="00D742C7">
          <w:rPr>
            <w:noProof/>
            <w:webHidden/>
          </w:rPr>
          <w:fldChar w:fldCharType="separate"/>
        </w:r>
        <w:r w:rsidR="00D742C7">
          <w:rPr>
            <w:noProof/>
            <w:webHidden/>
          </w:rPr>
          <w:t>73</w:t>
        </w:r>
        <w:r w:rsidR="00D742C7">
          <w:rPr>
            <w:noProof/>
            <w:webHidden/>
          </w:rPr>
          <w:fldChar w:fldCharType="end"/>
        </w:r>
      </w:hyperlink>
    </w:p>
    <w:p w14:paraId="12548D87" w14:textId="77777777" w:rsidR="00D742C7" w:rsidRDefault="00DD68B5">
      <w:pPr>
        <w:pStyle w:val="TableofFigures"/>
        <w:tabs>
          <w:tab w:val="right" w:leader="dot" w:pos="8791"/>
        </w:tabs>
        <w:rPr>
          <w:noProof/>
          <w:sz w:val="22"/>
          <w:lang w:val="en-US" w:eastAsia="en-US"/>
        </w:rPr>
      </w:pPr>
      <w:hyperlink w:anchor="_Toc426360191" w:history="1">
        <w:r w:rsidR="00D742C7" w:rsidRPr="00A201AF">
          <w:rPr>
            <w:rStyle w:val="Hyperlink"/>
            <w:noProof/>
          </w:rPr>
          <w:t>Figure 21: &lt;Store Owner&gt; Publish On Web</w:t>
        </w:r>
        <w:r w:rsidR="00D742C7">
          <w:rPr>
            <w:noProof/>
            <w:webHidden/>
          </w:rPr>
          <w:tab/>
        </w:r>
        <w:r w:rsidR="00D742C7">
          <w:rPr>
            <w:noProof/>
            <w:webHidden/>
          </w:rPr>
          <w:fldChar w:fldCharType="begin"/>
        </w:r>
        <w:r w:rsidR="00D742C7">
          <w:rPr>
            <w:noProof/>
            <w:webHidden/>
          </w:rPr>
          <w:instrText xml:space="preserve"> PAGEREF _Toc426360191 \h </w:instrText>
        </w:r>
        <w:r w:rsidR="00D742C7">
          <w:rPr>
            <w:noProof/>
            <w:webHidden/>
          </w:rPr>
        </w:r>
        <w:r w:rsidR="00D742C7">
          <w:rPr>
            <w:noProof/>
            <w:webHidden/>
          </w:rPr>
          <w:fldChar w:fldCharType="separate"/>
        </w:r>
        <w:r w:rsidR="00D742C7">
          <w:rPr>
            <w:noProof/>
            <w:webHidden/>
          </w:rPr>
          <w:t>75</w:t>
        </w:r>
        <w:r w:rsidR="00D742C7">
          <w:rPr>
            <w:noProof/>
            <w:webHidden/>
          </w:rPr>
          <w:fldChar w:fldCharType="end"/>
        </w:r>
      </w:hyperlink>
    </w:p>
    <w:p w14:paraId="50C63A8D" w14:textId="77777777" w:rsidR="00D742C7" w:rsidRDefault="00DD68B5">
      <w:pPr>
        <w:pStyle w:val="TableofFigures"/>
        <w:tabs>
          <w:tab w:val="right" w:leader="dot" w:pos="8791"/>
        </w:tabs>
        <w:rPr>
          <w:noProof/>
          <w:sz w:val="22"/>
          <w:lang w:val="en-US" w:eastAsia="en-US"/>
        </w:rPr>
      </w:pPr>
      <w:hyperlink w:anchor="_Toc426360192" w:history="1">
        <w:r w:rsidR="00D742C7" w:rsidRPr="00A201AF">
          <w:rPr>
            <w:rStyle w:val="Hyperlink"/>
            <w:noProof/>
          </w:rPr>
          <w:t>Figure 22: &lt;Store Owner&gt; Return Product</w:t>
        </w:r>
        <w:r w:rsidR="00D742C7">
          <w:rPr>
            <w:noProof/>
            <w:webHidden/>
          </w:rPr>
          <w:tab/>
        </w:r>
        <w:r w:rsidR="00D742C7">
          <w:rPr>
            <w:noProof/>
            <w:webHidden/>
          </w:rPr>
          <w:fldChar w:fldCharType="begin"/>
        </w:r>
        <w:r w:rsidR="00D742C7">
          <w:rPr>
            <w:noProof/>
            <w:webHidden/>
          </w:rPr>
          <w:instrText xml:space="preserve"> PAGEREF _Toc426360192 \h </w:instrText>
        </w:r>
        <w:r w:rsidR="00D742C7">
          <w:rPr>
            <w:noProof/>
            <w:webHidden/>
          </w:rPr>
        </w:r>
        <w:r w:rsidR="00D742C7">
          <w:rPr>
            <w:noProof/>
            <w:webHidden/>
          </w:rPr>
          <w:fldChar w:fldCharType="separate"/>
        </w:r>
        <w:r w:rsidR="00D742C7">
          <w:rPr>
            <w:noProof/>
            <w:webHidden/>
          </w:rPr>
          <w:t>77</w:t>
        </w:r>
        <w:r w:rsidR="00D742C7">
          <w:rPr>
            <w:noProof/>
            <w:webHidden/>
          </w:rPr>
          <w:fldChar w:fldCharType="end"/>
        </w:r>
      </w:hyperlink>
    </w:p>
    <w:p w14:paraId="5FC10A23" w14:textId="77777777" w:rsidR="00D742C7" w:rsidRDefault="00DD68B5">
      <w:pPr>
        <w:pStyle w:val="TableofFigures"/>
        <w:tabs>
          <w:tab w:val="right" w:leader="dot" w:pos="8791"/>
        </w:tabs>
        <w:rPr>
          <w:noProof/>
          <w:sz w:val="22"/>
          <w:lang w:val="en-US" w:eastAsia="en-US"/>
        </w:rPr>
      </w:pPr>
      <w:hyperlink w:anchor="_Toc426360193" w:history="1">
        <w:r w:rsidR="00D742C7" w:rsidRPr="00A201AF">
          <w:rPr>
            <w:rStyle w:val="Hyperlink"/>
            <w:noProof/>
          </w:rPr>
          <w:t>Figure 23: &lt;Store Owner&gt; Pay Consignor</w:t>
        </w:r>
        <w:r w:rsidR="00D742C7">
          <w:rPr>
            <w:noProof/>
            <w:webHidden/>
          </w:rPr>
          <w:tab/>
        </w:r>
        <w:r w:rsidR="00D742C7">
          <w:rPr>
            <w:noProof/>
            <w:webHidden/>
          </w:rPr>
          <w:fldChar w:fldCharType="begin"/>
        </w:r>
        <w:r w:rsidR="00D742C7">
          <w:rPr>
            <w:noProof/>
            <w:webHidden/>
          </w:rPr>
          <w:instrText xml:space="preserve"> PAGEREF _Toc426360193 \h </w:instrText>
        </w:r>
        <w:r w:rsidR="00D742C7">
          <w:rPr>
            <w:noProof/>
            <w:webHidden/>
          </w:rPr>
        </w:r>
        <w:r w:rsidR="00D742C7">
          <w:rPr>
            <w:noProof/>
            <w:webHidden/>
          </w:rPr>
          <w:fldChar w:fldCharType="separate"/>
        </w:r>
        <w:r w:rsidR="00D742C7">
          <w:rPr>
            <w:noProof/>
            <w:webHidden/>
          </w:rPr>
          <w:t>80</w:t>
        </w:r>
        <w:r w:rsidR="00D742C7">
          <w:rPr>
            <w:noProof/>
            <w:webHidden/>
          </w:rPr>
          <w:fldChar w:fldCharType="end"/>
        </w:r>
      </w:hyperlink>
    </w:p>
    <w:p w14:paraId="0BAED588" w14:textId="77777777" w:rsidR="00D742C7" w:rsidRDefault="00DD68B5">
      <w:pPr>
        <w:pStyle w:val="TableofFigures"/>
        <w:tabs>
          <w:tab w:val="right" w:leader="dot" w:pos="8791"/>
        </w:tabs>
        <w:rPr>
          <w:noProof/>
          <w:sz w:val="22"/>
          <w:lang w:val="en-US" w:eastAsia="en-US"/>
        </w:rPr>
      </w:pPr>
      <w:hyperlink w:anchor="_Toc426360194" w:history="1">
        <w:r w:rsidR="00D742C7" w:rsidRPr="00A201AF">
          <w:rPr>
            <w:rStyle w:val="Hyperlink"/>
            <w:noProof/>
          </w:rPr>
          <w:t>Figure 24: &lt;Store Owner&gt; Update Product</w:t>
        </w:r>
        <w:r w:rsidR="00D742C7">
          <w:rPr>
            <w:noProof/>
            <w:webHidden/>
          </w:rPr>
          <w:tab/>
        </w:r>
        <w:r w:rsidR="00D742C7">
          <w:rPr>
            <w:noProof/>
            <w:webHidden/>
          </w:rPr>
          <w:fldChar w:fldCharType="begin"/>
        </w:r>
        <w:r w:rsidR="00D742C7">
          <w:rPr>
            <w:noProof/>
            <w:webHidden/>
          </w:rPr>
          <w:instrText xml:space="preserve"> PAGEREF _Toc426360194 \h </w:instrText>
        </w:r>
        <w:r w:rsidR="00D742C7">
          <w:rPr>
            <w:noProof/>
            <w:webHidden/>
          </w:rPr>
        </w:r>
        <w:r w:rsidR="00D742C7">
          <w:rPr>
            <w:noProof/>
            <w:webHidden/>
          </w:rPr>
          <w:fldChar w:fldCharType="separate"/>
        </w:r>
        <w:r w:rsidR="00D742C7">
          <w:rPr>
            <w:noProof/>
            <w:webHidden/>
          </w:rPr>
          <w:t>82</w:t>
        </w:r>
        <w:r w:rsidR="00D742C7">
          <w:rPr>
            <w:noProof/>
            <w:webHidden/>
          </w:rPr>
          <w:fldChar w:fldCharType="end"/>
        </w:r>
      </w:hyperlink>
    </w:p>
    <w:p w14:paraId="4D427CB3" w14:textId="77777777" w:rsidR="00D742C7" w:rsidRDefault="00DD68B5">
      <w:pPr>
        <w:pStyle w:val="TableofFigures"/>
        <w:tabs>
          <w:tab w:val="right" w:leader="dot" w:pos="8791"/>
        </w:tabs>
        <w:rPr>
          <w:noProof/>
          <w:sz w:val="22"/>
          <w:lang w:val="en-US" w:eastAsia="en-US"/>
        </w:rPr>
      </w:pPr>
      <w:hyperlink w:anchor="_Toc426360195" w:history="1">
        <w:r w:rsidR="00D742C7" w:rsidRPr="00A201AF">
          <w:rPr>
            <w:rStyle w:val="Hyperlink"/>
            <w:noProof/>
          </w:rPr>
          <w:t>Figure 25: &lt;Store Owner&gt; Extend Product</w:t>
        </w:r>
        <w:r w:rsidR="00D742C7">
          <w:rPr>
            <w:noProof/>
            <w:webHidden/>
          </w:rPr>
          <w:tab/>
        </w:r>
        <w:r w:rsidR="00D742C7">
          <w:rPr>
            <w:noProof/>
            <w:webHidden/>
          </w:rPr>
          <w:fldChar w:fldCharType="begin"/>
        </w:r>
        <w:r w:rsidR="00D742C7">
          <w:rPr>
            <w:noProof/>
            <w:webHidden/>
          </w:rPr>
          <w:instrText xml:space="preserve"> PAGEREF _Toc426360195 \h </w:instrText>
        </w:r>
        <w:r w:rsidR="00D742C7">
          <w:rPr>
            <w:noProof/>
            <w:webHidden/>
          </w:rPr>
        </w:r>
        <w:r w:rsidR="00D742C7">
          <w:rPr>
            <w:noProof/>
            <w:webHidden/>
          </w:rPr>
          <w:fldChar w:fldCharType="separate"/>
        </w:r>
        <w:r w:rsidR="00D742C7">
          <w:rPr>
            <w:noProof/>
            <w:webHidden/>
          </w:rPr>
          <w:t>85</w:t>
        </w:r>
        <w:r w:rsidR="00D742C7">
          <w:rPr>
            <w:noProof/>
            <w:webHidden/>
          </w:rPr>
          <w:fldChar w:fldCharType="end"/>
        </w:r>
      </w:hyperlink>
    </w:p>
    <w:p w14:paraId="0AB6C502" w14:textId="77777777" w:rsidR="00D742C7" w:rsidRDefault="00DD68B5">
      <w:pPr>
        <w:pStyle w:val="TableofFigures"/>
        <w:tabs>
          <w:tab w:val="right" w:leader="dot" w:pos="8791"/>
        </w:tabs>
        <w:rPr>
          <w:noProof/>
          <w:sz w:val="22"/>
          <w:lang w:val="en-US" w:eastAsia="en-US"/>
        </w:rPr>
      </w:pPr>
      <w:hyperlink w:anchor="_Toc426360196" w:history="1">
        <w:r w:rsidR="00D742C7" w:rsidRPr="00A201AF">
          <w:rPr>
            <w:rStyle w:val="Hyperlink"/>
            <w:noProof/>
          </w:rPr>
          <w:t>Figure 26: &lt;Store Owner&gt; Sell Product</w:t>
        </w:r>
        <w:r w:rsidR="00D742C7">
          <w:rPr>
            <w:noProof/>
            <w:webHidden/>
          </w:rPr>
          <w:tab/>
        </w:r>
        <w:r w:rsidR="00D742C7">
          <w:rPr>
            <w:noProof/>
            <w:webHidden/>
          </w:rPr>
          <w:fldChar w:fldCharType="begin"/>
        </w:r>
        <w:r w:rsidR="00D742C7">
          <w:rPr>
            <w:noProof/>
            <w:webHidden/>
          </w:rPr>
          <w:instrText xml:space="preserve"> PAGEREF _Toc426360196 \h </w:instrText>
        </w:r>
        <w:r w:rsidR="00D742C7">
          <w:rPr>
            <w:noProof/>
            <w:webHidden/>
          </w:rPr>
        </w:r>
        <w:r w:rsidR="00D742C7">
          <w:rPr>
            <w:noProof/>
            <w:webHidden/>
          </w:rPr>
          <w:fldChar w:fldCharType="separate"/>
        </w:r>
        <w:r w:rsidR="00D742C7">
          <w:rPr>
            <w:noProof/>
            <w:webHidden/>
          </w:rPr>
          <w:t>88</w:t>
        </w:r>
        <w:r w:rsidR="00D742C7">
          <w:rPr>
            <w:noProof/>
            <w:webHidden/>
          </w:rPr>
          <w:fldChar w:fldCharType="end"/>
        </w:r>
      </w:hyperlink>
    </w:p>
    <w:p w14:paraId="20B0995F" w14:textId="77777777" w:rsidR="00D742C7" w:rsidRDefault="00DD68B5">
      <w:pPr>
        <w:pStyle w:val="TableofFigures"/>
        <w:tabs>
          <w:tab w:val="right" w:leader="dot" w:pos="8791"/>
        </w:tabs>
        <w:rPr>
          <w:noProof/>
          <w:sz w:val="22"/>
          <w:lang w:val="en-US" w:eastAsia="en-US"/>
        </w:rPr>
      </w:pPr>
      <w:hyperlink w:anchor="_Toc426360197" w:history="1">
        <w:r w:rsidR="00D742C7" w:rsidRPr="00A201AF">
          <w:rPr>
            <w:rStyle w:val="Hyperlink"/>
            <w:noProof/>
          </w:rPr>
          <w:t>Figure 27: &lt;Store Owner&gt; View Consignment Statistic</w:t>
        </w:r>
        <w:r w:rsidR="00D742C7">
          <w:rPr>
            <w:noProof/>
            <w:webHidden/>
          </w:rPr>
          <w:tab/>
        </w:r>
        <w:r w:rsidR="00D742C7">
          <w:rPr>
            <w:noProof/>
            <w:webHidden/>
          </w:rPr>
          <w:fldChar w:fldCharType="begin"/>
        </w:r>
        <w:r w:rsidR="00D742C7">
          <w:rPr>
            <w:noProof/>
            <w:webHidden/>
          </w:rPr>
          <w:instrText xml:space="preserve"> PAGEREF _Toc426360197 \h </w:instrText>
        </w:r>
        <w:r w:rsidR="00D742C7">
          <w:rPr>
            <w:noProof/>
            <w:webHidden/>
          </w:rPr>
        </w:r>
        <w:r w:rsidR="00D742C7">
          <w:rPr>
            <w:noProof/>
            <w:webHidden/>
          </w:rPr>
          <w:fldChar w:fldCharType="separate"/>
        </w:r>
        <w:r w:rsidR="00D742C7">
          <w:rPr>
            <w:noProof/>
            <w:webHidden/>
          </w:rPr>
          <w:t>90</w:t>
        </w:r>
        <w:r w:rsidR="00D742C7">
          <w:rPr>
            <w:noProof/>
            <w:webHidden/>
          </w:rPr>
          <w:fldChar w:fldCharType="end"/>
        </w:r>
      </w:hyperlink>
    </w:p>
    <w:p w14:paraId="31F89B78" w14:textId="77777777" w:rsidR="00D742C7" w:rsidRDefault="00DD68B5">
      <w:pPr>
        <w:pStyle w:val="TableofFigures"/>
        <w:tabs>
          <w:tab w:val="right" w:leader="dot" w:pos="8791"/>
        </w:tabs>
        <w:rPr>
          <w:noProof/>
          <w:sz w:val="22"/>
          <w:lang w:val="en-US" w:eastAsia="en-US"/>
        </w:rPr>
      </w:pPr>
      <w:hyperlink w:anchor="_Toc426360198" w:history="1">
        <w:r w:rsidR="00D742C7" w:rsidRPr="00A201AF">
          <w:rPr>
            <w:rStyle w:val="Hyperlink"/>
            <w:noProof/>
          </w:rPr>
          <w:t>Figure 28: Conceptual Diagram</w:t>
        </w:r>
        <w:r w:rsidR="00D742C7">
          <w:rPr>
            <w:noProof/>
            <w:webHidden/>
          </w:rPr>
          <w:tab/>
        </w:r>
        <w:r w:rsidR="00D742C7">
          <w:rPr>
            <w:noProof/>
            <w:webHidden/>
          </w:rPr>
          <w:fldChar w:fldCharType="begin"/>
        </w:r>
        <w:r w:rsidR="00D742C7">
          <w:rPr>
            <w:noProof/>
            <w:webHidden/>
          </w:rPr>
          <w:instrText xml:space="preserve"> PAGEREF _Toc426360198 \h </w:instrText>
        </w:r>
        <w:r w:rsidR="00D742C7">
          <w:rPr>
            <w:noProof/>
            <w:webHidden/>
          </w:rPr>
        </w:r>
        <w:r w:rsidR="00D742C7">
          <w:rPr>
            <w:noProof/>
            <w:webHidden/>
          </w:rPr>
          <w:fldChar w:fldCharType="separate"/>
        </w:r>
        <w:r w:rsidR="00D742C7">
          <w:rPr>
            <w:noProof/>
            <w:webHidden/>
          </w:rPr>
          <w:t>94</w:t>
        </w:r>
        <w:r w:rsidR="00D742C7">
          <w:rPr>
            <w:noProof/>
            <w:webHidden/>
          </w:rPr>
          <w:fldChar w:fldCharType="end"/>
        </w:r>
      </w:hyperlink>
    </w:p>
    <w:p w14:paraId="297108C9" w14:textId="77777777" w:rsidR="00D742C7" w:rsidRDefault="00DD68B5">
      <w:pPr>
        <w:pStyle w:val="TableofFigures"/>
        <w:tabs>
          <w:tab w:val="right" w:leader="dot" w:pos="8791"/>
        </w:tabs>
        <w:rPr>
          <w:noProof/>
          <w:sz w:val="22"/>
          <w:lang w:val="en-US" w:eastAsia="en-US"/>
        </w:rPr>
      </w:pPr>
      <w:hyperlink w:anchor="_Toc426360199" w:history="1">
        <w:r w:rsidR="00D742C7" w:rsidRPr="00A201AF">
          <w:rPr>
            <w:rStyle w:val="Hyperlink"/>
            <w:noProof/>
          </w:rPr>
          <w:t>Figure 29: &lt;Member&gt; View Friend List</w:t>
        </w:r>
        <w:r w:rsidR="00D742C7">
          <w:rPr>
            <w:noProof/>
            <w:webHidden/>
          </w:rPr>
          <w:tab/>
        </w:r>
        <w:r w:rsidR="00D742C7">
          <w:rPr>
            <w:noProof/>
            <w:webHidden/>
          </w:rPr>
          <w:fldChar w:fldCharType="begin"/>
        </w:r>
        <w:r w:rsidR="00D742C7">
          <w:rPr>
            <w:noProof/>
            <w:webHidden/>
          </w:rPr>
          <w:instrText xml:space="preserve"> PAGEREF _Toc426360199 \h </w:instrText>
        </w:r>
        <w:r w:rsidR="00D742C7">
          <w:rPr>
            <w:noProof/>
            <w:webHidden/>
          </w:rPr>
        </w:r>
        <w:r w:rsidR="00D742C7">
          <w:rPr>
            <w:noProof/>
            <w:webHidden/>
          </w:rPr>
          <w:fldChar w:fldCharType="separate"/>
        </w:r>
        <w:r w:rsidR="00D742C7">
          <w:rPr>
            <w:noProof/>
            <w:webHidden/>
          </w:rPr>
          <w:t>97</w:t>
        </w:r>
        <w:r w:rsidR="00D742C7">
          <w:rPr>
            <w:noProof/>
            <w:webHidden/>
          </w:rPr>
          <w:fldChar w:fldCharType="end"/>
        </w:r>
      </w:hyperlink>
    </w:p>
    <w:p w14:paraId="706AD7B7" w14:textId="77777777" w:rsidR="00D742C7" w:rsidRDefault="00DD68B5">
      <w:pPr>
        <w:pStyle w:val="TableofFigures"/>
        <w:tabs>
          <w:tab w:val="right" w:leader="dot" w:pos="8791"/>
        </w:tabs>
        <w:rPr>
          <w:noProof/>
          <w:sz w:val="22"/>
          <w:lang w:val="en-US" w:eastAsia="en-US"/>
        </w:rPr>
      </w:pPr>
      <w:hyperlink w:anchor="_Toc426360200" w:history="1">
        <w:r w:rsidR="00D742C7" w:rsidRPr="00A201AF">
          <w:rPr>
            <w:rStyle w:val="Hyperlink"/>
            <w:noProof/>
          </w:rPr>
          <w:t>Figure 30: &lt;Member&gt; Payment</w:t>
        </w:r>
        <w:r w:rsidR="00D742C7">
          <w:rPr>
            <w:noProof/>
            <w:webHidden/>
          </w:rPr>
          <w:tab/>
        </w:r>
        <w:r w:rsidR="00D742C7">
          <w:rPr>
            <w:noProof/>
            <w:webHidden/>
          </w:rPr>
          <w:fldChar w:fldCharType="begin"/>
        </w:r>
        <w:r w:rsidR="00D742C7">
          <w:rPr>
            <w:noProof/>
            <w:webHidden/>
          </w:rPr>
          <w:instrText xml:space="preserve"> PAGEREF _Toc426360200 \h </w:instrText>
        </w:r>
        <w:r w:rsidR="00D742C7">
          <w:rPr>
            <w:noProof/>
            <w:webHidden/>
          </w:rPr>
        </w:r>
        <w:r w:rsidR="00D742C7">
          <w:rPr>
            <w:noProof/>
            <w:webHidden/>
          </w:rPr>
          <w:fldChar w:fldCharType="separate"/>
        </w:r>
        <w:r w:rsidR="00D742C7">
          <w:rPr>
            <w:noProof/>
            <w:webHidden/>
          </w:rPr>
          <w:t>98</w:t>
        </w:r>
        <w:r w:rsidR="00D742C7">
          <w:rPr>
            <w:noProof/>
            <w:webHidden/>
          </w:rPr>
          <w:fldChar w:fldCharType="end"/>
        </w:r>
      </w:hyperlink>
    </w:p>
    <w:p w14:paraId="4DE2795F" w14:textId="77777777" w:rsidR="00D742C7" w:rsidRDefault="00DD68B5">
      <w:pPr>
        <w:pStyle w:val="TableofFigures"/>
        <w:tabs>
          <w:tab w:val="right" w:leader="dot" w:pos="8791"/>
        </w:tabs>
        <w:rPr>
          <w:noProof/>
          <w:sz w:val="22"/>
          <w:lang w:val="en-US" w:eastAsia="en-US"/>
        </w:rPr>
      </w:pPr>
      <w:hyperlink w:anchor="_Toc426360201" w:history="1">
        <w:r w:rsidR="00D742C7" w:rsidRPr="00A201AF">
          <w:rPr>
            <w:rStyle w:val="Hyperlink"/>
            <w:noProof/>
          </w:rPr>
          <w:t>Figure 31: Login</w:t>
        </w:r>
        <w:r w:rsidR="00D742C7">
          <w:rPr>
            <w:noProof/>
            <w:webHidden/>
          </w:rPr>
          <w:tab/>
        </w:r>
        <w:r w:rsidR="00D742C7">
          <w:rPr>
            <w:noProof/>
            <w:webHidden/>
          </w:rPr>
          <w:fldChar w:fldCharType="begin"/>
        </w:r>
        <w:r w:rsidR="00D742C7">
          <w:rPr>
            <w:noProof/>
            <w:webHidden/>
          </w:rPr>
          <w:instrText xml:space="preserve"> PAGEREF _Toc426360201 \h </w:instrText>
        </w:r>
        <w:r w:rsidR="00D742C7">
          <w:rPr>
            <w:noProof/>
            <w:webHidden/>
          </w:rPr>
        </w:r>
        <w:r w:rsidR="00D742C7">
          <w:rPr>
            <w:noProof/>
            <w:webHidden/>
          </w:rPr>
          <w:fldChar w:fldCharType="separate"/>
        </w:r>
        <w:r w:rsidR="00D742C7">
          <w:rPr>
            <w:noProof/>
            <w:webHidden/>
          </w:rPr>
          <w:t>99</w:t>
        </w:r>
        <w:r w:rsidR="00D742C7">
          <w:rPr>
            <w:noProof/>
            <w:webHidden/>
          </w:rPr>
          <w:fldChar w:fldCharType="end"/>
        </w:r>
      </w:hyperlink>
    </w:p>
    <w:p w14:paraId="04570EF4" w14:textId="77777777" w:rsidR="00D742C7" w:rsidRDefault="00DD68B5">
      <w:pPr>
        <w:pStyle w:val="TableofFigures"/>
        <w:tabs>
          <w:tab w:val="right" w:leader="dot" w:pos="8791"/>
        </w:tabs>
        <w:rPr>
          <w:noProof/>
          <w:sz w:val="22"/>
          <w:lang w:val="en-US" w:eastAsia="en-US"/>
        </w:rPr>
      </w:pPr>
      <w:hyperlink w:anchor="_Toc426360202" w:history="1">
        <w:r w:rsidR="00D742C7" w:rsidRPr="00A201AF">
          <w:rPr>
            <w:rStyle w:val="Hyperlink"/>
            <w:noProof/>
          </w:rPr>
          <w:t>Figure 32: Breakdown document flow chart</w:t>
        </w:r>
        <w:r w:rsidR="00D742C7">
          <w:rPr>
            <w:noProof/>
            <w:webHidden/>
          </w:rPr>
          <w:tab/>
        </w:r>
        <w:r w:rsidR="00D742C7">
          <w:rPr>
            <w:noProof/>
            <w:webHidden/>
          </w:rPr>
          <w:fldChar w:fldCharType="begin"/>
        </w:r>
        <w:r w:rsidR="00D742C7">
          <w:rPr>
            <w:noProof/>
            <w:webHidden/>
          </w:rPr>
          <w:instrText xml:space="preserve"> PAGEREF _Toc426360202 \h </w:instrText>
        </w:r>
        <w:r w:rsidR="00D742C7">
          <w:rPr>
            <w:noProof/>
            <w:webHidden/>
          </w:rPr>
        </w:r>
        <w:r w:rsidR="00D742C7">
          <w:rPr>
            <w:noProof/>
            <w:webHidden/>
          </w:rPr>
          <w:fldChar w:fldCharType="separate"/>
        </w:r>
        <w:r w:rsidR="00D742C7">
          <w:rPr>
            <w:noProof/>
            <w:webHidden/>
          </w:rPr>
          <w:t>103</w:t>
        </w:r>
        <w:r w:rsidR="00D742C7">
          <w:rPr>
            <w:noProof/>
            <w:webHidden/>
          </w:rPr>
          <w:fldChar w:fldCharType="end"/>
        </w:r>
      </w:hyperlink>
    </w:p>
    <w:p w14:paraId="1AE54729" w14:textId="77777777" w:rsidR="00D742C7" w:rsidRDefault="00DD68B5">
      <w:pPr>
        <w:pStyle w:val="TableofFigures"/>
        <w:tabs>
          <w:tab w:val="right" w:leader="dot" w:pos="8791"/>
        </w:tabs>
        <w:rPr>
          <w:noProof/>
          <w:sz w:val="22"/>
          <w:lang w:val="en-US" w:eastAsia="en-US"/>
        </w:rPr>
      </w:pPr>
      <w:hyperlink w:anchor="_Toc426360203" w:history="1">
        <w:r w:rsidR="00D742C7" w:rsidRPr="00A201AF">
          <w:rPr>
            <w:rStyle w:val="Hyperlink"/>
            <w:noProof/>
          </w:rPr>
          <w:t>Figure 33: Guest, Member Core Flow</w:t>
        </w:r>
        <w:r w:rsidR="00D742C7">
          <w:rPr>
            <w:noProof/>
            <w:webHidden/>
          </w:rPr>
          <w:tab/>
        </w:r>
        <w:r w:rsidR="00D742C7">
          <w:rPr>
            <w:noProof/>
            <w:webHidden/>
          </w:rPr>
          <w:fldChar w:fldCharType="begin"/>
        </w:r>
        <w:r w:rsidR="00D742C7">
          <w:rPr>
            <w:noProof/>
            <w:webHidden/>
          </w:rPr>
          <w:instrText xml:space="preserve"> PAGEREF _Toc426360203 \h </w:instrText>
        </w:r>
        <w:r w:rsidR="00D742C7">
          <w:rPr>
            <w:noProof/>
            <w:webHidden/>
          </w:rPr>
        </w:r>
        <w:r w:rsidR="00D742C7">
          <w:rPr>
            <w:noProof/>
            <w:webHidden/>
          </w:rPr>
          <w:fldChar w:fldCharType="separate"/>
        </w:r>
        <w:r w:rsidR="00D742C7">
          <w:rPr>
            <w:noProof/>
            <w:webHidden/>
          </w:rPr>
          <w:t>106</w:t>
        </w:r>
        <w:r w:rsidR="00D742C7">
          <w:rPr>
            <w:noProof/>
            <w:webHidden/>
          </w:rPr>
          <w:fldChar w:fldCharType="end"/>
        </w:r>
      </w:hyperlink>
    </w:p>
    <w:p w14:paraId="66DB0E76" w14:textId="39E995D3" w:rsidR="00956D94" w:rsidRPr="001D7DBC" w:rsidRDefault="00D742C7" w:rsidP="00AF7685">
      <w:pPr>
        <w:spacing w:line="200" w:lineRule="exact"/>
        <w:rPr>
          <w:rFonts w:asciiTheme="majorHAnsi" w:hAnsiTheme="majorHAnsi"/>
        </w:rPr>
      </w:pPr>
      <w:r>
        <w:rPr>
          <w:rFonts w:asciiTheme="majorHAnsi" w:hAnsiTheme="majorHAnsi"/>
          <w:szCs w:val="22"/>
          <w:lang w:val="en-GB" w:eastAsia="ja-JP"/>
        </w:rPr>
        <w:fldChar w:fldCharType="end"/>
      </w:r>
    </w:p>
    <w:p w14:paraId="66DB0E77" w14:textId="77777777" w:rsidR="00AD68DB" w:rsidRPr="001D7DBC" w:rsidRDefault="00D724A8" w:rsidP="00681FD6">
      <w:pPr>
        <w:pStyle w:val="Heading2NoNumber"/>
      </w:pPr>
      <w:bookmarkStart w:id="4" w:name="_Toc426362033"/>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6362034"/>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6362035"/>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6362036"/>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6362037"/>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6362038"/>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6362039"/>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6362040"/>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6362041"/>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6362042"/>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D" w14:textId="77777777" w:rsidR="00843CED" w:rsidRPr="001D7DBC" w:rsidRDefault="00A734D4" w:rsidP="00F57EBD">
      <w:pPr>
        <w:pStyle w:val="Heading2"/>
      </w:pPr>
      <w:bookmarkStart w:id="14" w:name="_Toc426362043"/>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DD68B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DD68B5"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DD68B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DD68B5"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DD68B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26362117"/>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6362044"/>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6362045"/>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6362046"/>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6362047"/>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6362048"/>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3" w14:textId="77777777" w:rsidR="004D07CD" w:rsidRDefault="004D07CD" w:rsidP="007A60EB">
      <w:pPr>
        <w:pStyle w:val="ListParagraph"/>
        <w:numPr>
          <w:ilvl w:val="1"/>
          <w:numId w:val="27"/>
        </w:numPr>
        <w:spacing w:before="0" w:after="160" w:line="256" w:lineRule="auto"/>
      </w:pPr>
      <w:r>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lastRenderedPageBreak/>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6DBF1948" w:rsidR="004D07CD" w:rsidRDefault="00CC2258" w:rsidP="007A60EB">
      <w:pPr>
        <w:pStyle w:val="ListParagraph"/>
        <w:numPr>
          <w:ilvl w:val="1"/>
          <w:numId w:val="27"/>
        </w:numPr>
        <w:spacing w:before="0" w:after="160" w:line="256" w:lineRule="auto"/>
      </w:pPr>
      <w:r>
        <w:t>Order product online.</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39117DD2"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CC2258">
        <w:t>for payment for customer.</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619F434E" w:rsidR="000A2266" w:rsidRPr="001A359C" w:rsidRDefault="003500B7" w:rsidP="007A60EB">
      <w:pPr>
        <w:pStyle w:val="ListParagraph"/>
        <w:numPr>
          <w:ilvl w:val="1"/>
          <w:numId w:val="27"/>
        </w:numPr>
        <w:spacing w:before="0" w:after="160" w:line="256" w:lineRule="auto"/>
      </w:pPr>
      <w:r w:rsidRPr="001A359C">
        <w:t xml:space="preserve">Support send </w:t>
      </w:r>
      <w:r w:rsidR="00CC2258">
        <w:t>sms to notify product’s status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5366B50F"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CC2258">
        <w:rPr>
          <w:color w:val="000000" w:themeColor="text1"/>
        </w:rPr>
        <w:t>Vietnamese</w:t>
      </w:r>
      <w:bookmarkStart w:id="21" w:name="_GoBack"/>
      <w:bookmarkEnd w:id="21"/>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2" w:name="_Toc426362118"/>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2"/>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3" w:name="_Toc426362049"/>
      <w:r>
        <w:rPr>
          <w:lang w:val="vi-VN" w:eastAsia="ja-JP"/>
        </w:rPr>
        <w:t>Project Organization</w:t>
      </w:r>
      <w:bookmarkEnd w:id="23"/>
    </w:p>
    <w:p w14:paraId="66DB0F3E" w14:textId="77777777" w:rsidR="001D7DBC" w:rsidRDefault="001D7DBC" w:rsidP="004C257C">
      <w:pPr>
        <w:pStyle w:val="Heading3"/>
        <w:rPr>
          <w:lang w:val="vi-VN" w:eastAsia="ja-JP"/>
        </w:rPr>
      </w:pPr>
      <w:bookmarkStart w:id="24" w:name="_Toc426362050"/>
      <w:r>
        <w:rPr>
          <w:lang w:val="vi-VN" w:eastAsia="ja-JP"/>
        </w:rPr>
        <w:t>Software Process Model</w:t>
      </w:r>
      <w:bookmarkEnd w:id="24"/>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6E8EB2DC"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This system will be developed in four month by </w:t>
            </w:r>
            <w:r w:rsidR="005415AB">
              <w:t>four</w:t>
            </w:r>
            <w:r>
              <w:t xml:space="preser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3E73AC23"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We are a small with four people and we are all living in Ho Chi Minh city. We can </w:t>
            </w:r>
            <w:r w:rsidR="005415AB">
              <w:t>have</w:t>
            </w:r>
            <w:r>
              <w:t xml:space="preserv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5" w:name="_Toc426362119"/>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5"/>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6" w:name="_Toc426360171"/>
      <w:r>
        <w:t xml:space="preserve">Figure </w:t>
      </w:r>
      <w:r>
        <w:fldChar w:fldCharType="begin"/>
      </w:r>
      <w:r>
        <w:instrText xml:space="preserve"> SEQ Figure \* ARABIC </w:instrText>
      </w:r>
      <w:r>
        <w:fldChar w:fldCharType="separate"/>
      </w:r>
      <w:r w:rsidR="00DD2C2F">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6"/>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7" w:name="_Toc426362051"/>
      <w:r>
        <w:rPr>
          <w:lang w:val="vi-VN" w:eastAsia="ja-JP"/>
        </w:rPr>
        <w:lastRenderedPageBreak/>
        <w:t>Roles and Responsibilities</w:t>
      </w:r>
      <w:bookmarkEnd w:id="27"/>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8" w:name="_Toc426362120"/>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8"/>
    </w:p>
    <w:p w14:paraId="66DB0FD3" w14:textId="77777777" w:rsidR="001D7DBC" w:rsidRDefault="001D7DBC" w:rsidP="004C257C">
      <w:pPr>
        <w:pStyle w:val="Heading3"/>
        <w:rPr>
          <w:lang w:eastAsia="ja-JP"/>
        </w:rPr>
      </w:pPr>
      <w:bookmarkStart w:id="29" w:name="_Toc426362052"/>
      <w:r>
        <w:rPr>
          <w:lang w:val="vi-VN" w:eastAsia="ja-JP"/>
        </w:rPr>
        <w:t>Tools and Techniques</w:t>
      </w:r>
      <w:bookmarkEnd w:id="29"/>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30" w:name="_Toc426362053"/>
      <w:r>
        <w:rPr>
          <w:lang w:val="vi-VN" w:eastAsia="ja-JP"/>
        </w:rPr>
        <w:lastRenderedPageBreak/>
        <w:t>Project Management Plan</w:t>
      </w:r>
      <w:bookmarkEnd w:id="30"/>
    </w:p>
    <w:p w14:paraId="66DB0FDE" w14:textId="77777777" w:rsidR="001D7DBC" w:rsidRDefault="001D7DBC" w:rsidP="004C257C">
      <w:pPr>
        <w:pStyle w:val="Heading3"/>
        <w:rPr>
          <w:lang w:eastAsia="ja-JP"/>
        </w:rPr>
      </w:pPr>
      <w:bookmarkStart w:id="31" w:name="_Toc426362054"/>
      <w:r>
        <w:rPr>
          <w:lang w:val="vi-VN" w:eastAsia="ja-JP"/>
        </w:rPr>
        <w:t>Software developement life cycle</w:t>
      </w:r>
      <w:bookmarkEnd w:id="31"/>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2" w:name="_Toc426362121"/>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3" w:name="_Toc426362055"/>
      <w:r>
        <w:rPr>
          <w:lang w:val="vi-VN" w:eastAsia="ja-JP"/>
        </w:rPr>
        <w:lastRenderedPageBreak/>
        <w:t>Phase Detail</w:t>
      </w:r>
      <w:bookmarkEnd w:id="33"/>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4" w:name="_Toc426362122"/>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5" w:name="_Toc426362123"/>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6" w:name="_Toc426362124"/>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7" w:name="_Toc426362125"/>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8" w:name="_Toc426362126"/>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14:paraId="66DB10A9" w14:textId="77777777" w:rsidR="001D7DBC" w:rsidRDefault="001D7DBC" w:rsidP="004C257C">
      <w:pPr>
        <w:pStyle w:val="Heading3"/>
        <w:rPr>
          <w:lang w:eastAsia="ja-JP"/>
        </w:rPr>
      </w:pPr>
      <w:bookmarkStart w:id="39" w:name="_Toc426362056"/>
      <w:r>
        <w:rPr>
          <w:lang w:val="vi-VN" w:eastAsia="ja-JP"/>
        </w:rPr>
        <w:t>All Meeting Minutes</w:t>
      </w:r>
      <w:bookmarkEnd w:id="39"/>
    </w:p>
    <w:p w14:paraId="66DB10AC" w14:textId="77777777" w:rsidR="001D7DBC" w:rsidRDefault="001D7DBC" w:rsidP="001D7DBC">
      <w:pPr>
        <w:pStyle w:val="Heading2"/>
        <w:rPr>
          <w:lang w:val="vi-VN" w:eastAsia="ja-JP"/>
        </w:rPr>
      </w:pPr>
      <w:bookmarkStart w:id="40" w:name="_Toc426362057"/>
      <w:r>
        <w:rPr>
          <w:lang w:val="vi-VN" w:eastAsia="ja-JP"/>
        </w:rPr>
        <w:t>Coding Convention</w:t>
      </w:r>
      <w:bookmarkEnd w:id="40"/>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1" w:name="_Toc426362058"/>
      <w:r>
        <w:rPr>
          <w:lang w:val="vi-VN"/>
        </w:rPr>
        <w:lastRenderedPageBreak/>
        <w:t>Report No. 3 Software Requirement Specification</w:t>
      </w:r>
      <w:bookmarkEnd w:id="41"/>
    </w:p>
    <w:p w14:paraId="66DB10B3" w14:textId="77777777" w:rsidR="004C257C" w:rsidRDefault="004C257C" w:rsidP="004C257C">
      <w:pPr>
        <w:pStyle w:val="Heading2"/>
        <w:rPr>
          <w:lang w:val="vi-VN"/>
        </w:rPr>
      </w:pPr>
      <w:bookmarkStart w:id="42" w:name="_Toc426362059"/>
      <w:r>
        <w:rPr>
          <w:lang w:val="vi-VN"/>
        </w:rPr>
        <w:t>User Requirement Specification</w:t>
      </w:r>
      <w:bookmarkEnd w:id="42"/>
    </w:p>
    <w:p w14:paraId="66DB10B5" w14:textId="77777777" w:rsidR="004C257C" w:rsidRDefault="004C257C" w:rsidP="004C257C">
      <w:pPr>
        <w:pStyle w:val="Heading3"/>
        <w:rPr>
          <w:lang w:val="vi-VN"/>
        </w:rPr>
      </w:pPr>
      <w:bookmarkStart w:id="43" w:name="_Toc426362060"/>
      <w:r>
        <w:rPr>
          <w:lang w:val="vi-VN"/>
        </w:rPr>
        <w:t>Guest Requirement</w:t>
      </w:r>
      <w:bookmarkEnd w:id="43"/>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4" w:name="_Toc426362061"/>
      <w:r>
        <w:t>Customer</w:t>
      </w:r>
      <w:r w:rsidR="004C257C">
        <w:rPr>
          <w:lang w:val="vi-VN"/>
        </w:rPr>
        <w:t xml:space="preserve"> Requirement</w:t>
      </w:r>
      <w:bookmarkEnd w:id="44"/>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5" w:name="_Toc426362062"/>
      <w:r>
        <w:t>Store owner</w:t>
      </w:r>
      <w:r w:rsidR="004C257C">
        <w:rPr>
          <w:lang w:val="vi-VN"/>
        </w:rPr>
        <w:t xml:space="preserve"> Requirement</w:t>
      </w:r>
      <w:bookmarkEnd w:id="45"/>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6" w:name="_Toc426362063"/>
      <w:r>
        <w:rPr>
          <w:lang w:val="vi-VN"/>
        </w:rPr>
        <w:t>Admin Requirement</w:t>
      </w:r>
      <w:bookmarkEnd w:id="46"/>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7" w:name="_Toc426362064"/>
      <w:r w:rsidRPr="004C257C">
        <w:rPr>
          <w:lang w:val="vi-VN"/>
        </w:rPr>
        <w:t>System Requirement Specification</w:t>
      </w:r>
      <w:bookmarkEnd w:id="47"/>
    </w:p>
    <w:p w14:paraId="66DB10C1" w14:textId="77777777" w:rsidR="004C257C" w:rsidRPr="004C257C" w:rsidRDefault="004C257C" w:rsidP="004C257C">
      <w:pPr>
        <w:pStyle w:val="Heading3"/>
        <w:rPr>
          <w:lang w:val="vi-VN"/>
        </w:rPr>
      </w:pPr>
      <w:bookmarkStart w:id="48" w:name="_Toc426362065"/>
      <w:r w:rsidRPr="004C257C">
        <w:rPr>
          <w:lang w:val="vi-VN"/>
        </w:rPr>
        <w:t>External Interface Requirement</w:t>
      </w:r>
      <w:bookmarkEnd w:id="48"/>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9" w:name="_Toc426362066"/>
      <w:r w:rsidRPr="00B577CD">
        <w:rPr>
          <w:lang w:val="vi-VN"/>
        </w:rPr>
        <w:t>System Overview Use Case</w:t>
      </w:r>
      <w:bookmarkEnd w:id="49"/>
    </w:p>
    <w:p w14:paraId="66DB10D9" w14:textId="23A16238" w:rsidR="00B577CD" w:rsidRDefault="002B2C52" w:rsidP="002B2C52">
      <w:pPr>
        <w:keepNext/>
        <w:jc w:val="center"/>
      </w:pPr>
      <w:r>
        <w:rPr>
          <w:noProof/>
          <w:lang w:eastAsia="ja-JP"/>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50" w:name="_Toc426360172"/>
      <w:r w:rsidRPr="006D162F">
        <w:t xml:space="preserve">Figure </w:t>
      </w:r>
      <w:r w:rsidRPr="006D162F">
        <w:fldChar w:fldCharType="begin"/>
      </w:r>
      <w:r w:rsidRPr="006D162F">
        <w:instrText xml:space="preserve"> SEQ Figure \* ARABIC </w:instrText>
      </w:r>
      <w:r w:rsidRPr="006D162F">
        <w:fldChar w:fldCharType="separate"/>
      </w:r>
      <w:r w:rsidR="00DD2C2F">
        <w:rPr>
          <w:noProof/>
        </w:rPr>
        <w:t>2</w:t>
      </w:r>
      <w:r w:rsidRPr="006D162F">
        <w:fldChar w:fldCharType="end"/>
      </w:r>
      <w:r w:rsidRPr="006D162F">
        <w:t xml:space="preserve">: </w:t>
      </w:r>
      <w:r w:rsidR="00AF4A76">
        <w:t>HPS</w:t>
      </w:r>
      <w:r w:rsidRPr="006D162F">
        <w:t xml:space="preserve"> Overview Use Case</w:t>
      </w:r>
      <w:bookmarkEnd w:id="50"/>
    </w:p>
    <w:p w14:paraId="66DB10DB" w14:textId="77777777" w:rsidR="00B577CD" w:rsidRPr="00B577CD" w:rsidRDefault="00B577CD" w:rsidP="00B577CD">
      <w:pPr>
        <w:pStyle w:val="Heading3"/>
        <w:rPr>
          <w:lang w:val="en-GB" w:eastAsia="ja-JP"/>
        </w:rPr>
      </w:pPr>
      <w:bookmarkStart w:id="51" w:name="_Toc426362067"/>
      <w:r w:rsidRPr="00B577CD">
        <w:rPr>
          <w:lang w:val="en-GB" w:eastAsia="ja-JP"/>
        </w:rPr>
        <w:lastRenderedPageBreak/>
        <w:t>List of Use Case</w:t>
      </w:r>
      <w:bookmarkEnd w:id="51"/>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lang w:eastAsia="ja-JP"/>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2" w:name="_Toc426360173"/>
      <w:r w:rsidRPr="006D162F">
        <w:t xml:space="preserve">Figure </w:t>
      </w:r>
      <w:r w:rsidRPr="006D162F">
        <w:fldChar w:fldCharType="begin"/>
      </w:r>
      <w:r w:rsidRPr="006D162F">
        <w:instrText xml:space="preserve"> SEQ Figure \* ARABIC </w:instrText>
      </w:r>
      <w:r w:rsidRPr="006D162F">
        <w:fldChar w:fldCharType="separate"/>
      </w:r>
      <w:r w:rsidR="00DD2C2F">
        <w:rPr>
          <w:noProof/>
        </w:rPr>
        <w:t>3</w:t>
      </w:r>
      <w:r w:rsidRPr="006D162F">
        <w:fldChar w:fldCharType="end"/>
      </w:r>
      <w:r w:rsidRPr="006D162F">
        <w:t>: &lt;Guest&gt; Overview Use Case</w:t>
      </w:r>
      <w:bookmarkEnd w:id="52"/>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lang w:eastAsia="ja-JP"/>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3" w:name="_Toc426360174"/>
      <w:r>
        <w:t xml:space="preserve">Figure </w:t>
      </w:r>
      <w:r>
        <w:fldChar w:fldCharType="begin"/>
      </w:r>
      <w:r>
        <w:instrText xml:space="preserve"> SEQ Figure \* ARABIC </w:instrText>
      </w:r>
      <w:r>
        <w:fldChar w:fldCharType="separate"/>
      </w:r>
      <w:r w:rsidR="00DD2C2F">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3"/>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F22B04">
                  <w:rPr>
                    <w:b/>
                    <w:lang w:val="en-US"/>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F22B04" w:rsidP="004E0E47">
                <w:pPr>
                  <w:widowControl w:val="0"/>
                  <w:rPr>
                    <w:szCs w:val="24"/>
                  </w:rPr>
                </w:pPr>
                <w:r>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F22B04"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F22B04"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F22B04"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F22B04" w:rsidP="004E0E47">
                <w:pPr>
                  <w:widowControl w:val="0"/>
                  <w:rPr>
                    <w:szCs w:val="24"/>
                  </w:rPr>
                </w:pPr>
                <w: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F22B04"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CB70CB">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CB70CB">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CB70CB">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CB70CB">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CB70CB">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CB70CB">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CB70CB">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CB70CB">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CB70CB">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CB70CB">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CB70CB">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CB70CB">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CB70CB">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CB70CB">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CB70CB">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CB70CB">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CB70CB">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CB70CB">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CB70CB">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CB70CB">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CB70CB">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CB70CB">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CB70CB">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CB70CB">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CB70CB">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CB70CB">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CB70CB">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CB70CB">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CB70CB">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CB70CB">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CB70CB">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lang w:eastAsia="ja-JP"/>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4" w:name="_Toc426360175"/>
      <w:r>
        <w:t xml:space="preserve">Figure </w:t>
      </w:r>
      <w:r>
        <w:fldChar w:fldCharType="begin"/>
      </w:r>
      <w:r>
        <w:instrText xml:space="preserve"> SEQ Figure \* ARABIC </w:instrText>
      </w:r>
      <w:r>
        <w:fldChar w:fldCharType="separate"/>
      </w:r>
      <w:r w:rsidR="00DD2C2F">
        <w:rPr>
          <w:noProof/>
        </w:rPr>
        <w:t>5</w:t>
      </w:r>
      <w:r>
        <w:fldChar w:fldCharType="end"/>
      </w:r>
      <w:r>
        <w:t xml:space="preserve">: </w:t>
      </w:r>
      <w:r w:rsidR="002E06A8">
        <w:t>&lt;Guest&gt; Track product status</w:t>
      </w:r>
      <w:bookmarkEnd w:id="54"/>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CB70CB">
        <w:tc>
          <w:tcPr>
            <w:tcW w:w="9004" w:type="dxa"/>
            <w:gridSpan w:val="4"/>
            <w:shd w:val="clear" w:color="auto" w:fill="D9D9D9" w:themeFill="background1" w:themeFillShade="D9"/>
          </w:tcPr>
          <w:p w14:paraId="67CFAA38" w14:textId="77777777" w:rsidR="00605F47" w:rsidRPr="00106843" w:rsidRDefault="00605F47" w:rsidP="00CB70CB">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EndPr/>
              <w:sdtContent>
                <w:r w:rsidR="00F22B04">
                  <w:rPr>
                    <w:rFonts w:ascii="Cambria" w:hAnsi="Cambria"/>
                    <w:b/>
                    <w:szCs w:val="24"/>
                    <w:lang w:val="en-US"/>
                  </w:rPr>
                  <w:t>DHP03</w:t>
                </w:r>
              </w:sdtContent>
            </w:sdt>
          </w:p>
        </w:tc>
      </w:tr>
      <w:tr w:rsidR="00605F47" w:rsidRPr="00106843" w14:paraId="798EE42E" w14:textId="77777777" w:rsidTr="00CB70CB">
        <w:tc>
          <w:tcPr>
            <w:tcW w:w="2251" w:type="dxa"/>
            <w:shd w:val="clear" w:color="auto" w:fill="D9D9D9" w:themeFill="background1" w:themeFillShade="D9"/>
          </w:tcPr>
          <w:p w14:paraId="434888D4" w14:textId="77777777" w:rsidR="00605F47" w:rsidRPr="00106843" w:rsidRDefault="00605F47" w:rsidP="00CB70CB">
            <w:pPr>
              <w:widowControl w:val="0"/>
              <w:rPr>
                <w:b/>
                <w:szCs w:val="24"/>
              </w:rPr>
            </w:pPr>
            <w:r w:rsidRPr="00106843">
              <w:rPr>
                <w:b/>
                <w:szCs w:val="24"/>
              </w:rPr>
              <w:t>Use Case No.</w:t>
            </w:r>
          </w:p>
        </w:tc>
        <w:sdt>
          <w:sdtPr>
            <w:alias w:val="UC Number"/>
            <w:tag w:val="UC Number"/>
            <w:id w:val="1607082607"/>
            <w:text/>
          </w:sdtPr>
          <w:sdtEndPr/>
          <w:sdtContent>
            <w:tc>
              <w:tcPr>
                <w:tcW w:w="2251" w:type="dxa"/>
              </w:tcPr>
              <w:p w14:paraId="50B617F0" w14:textId="77777777" w:rsidR="00605F47" w:rsidRPr="00106843" w:rsidRDefault="00F22B04" w:rsidP="00CB70CB">
                <w:pPr>
                  <w:widowControl w:val="0"/>
                  <w:rPr>
                    <w:szCs w:val="24"/>
                  </w:rPr>
                </w:pPr>
                <w:r>
                  <w:t>DHP03</w:t>
                </w:r>
              </w:p>
            </w:tc>
          </w:sdtContent>
        </w:sdt>
        <w:tc>
          <w:tcPr>
            <w:tcW w:w="2251" w:type="dxa"/>
            <w:shd w:val="clear" w:color="auto" w:fill="D9D9D9" w:themeFill="background1" w:themeFillShade="D9"/>
          </w:tcPr>
          <w:p w14:paraId="74C133BE" w14:textId="77777777" w:rsidR="00605F47" w:rsidRPr="00106843" w:rsidRDefault="00605F47" w:rsidP="00CB70CB">
            <w:pPr>
              <w:widowControl w:val="0"/>
              <w:rPr>
                <w:szCs w:val="24"/>
              </w:rPr>
            </w:pPr>
            <w:r w:rsidRPr="00106843">
              <w:rPr>
                <w:szCs w:val="24"/>
              </w:rPr>
              <w:t>Use Case Version</w:t>
            </w:r>
          </w:p>
        </w:tc>
        <w:sdt>
          <w:sdtPr>
            <w:alias w:val="UC Version"/>
            <w:tag w:val="UC Version"/>
            <w:id w:val="1060057172"/>
            <w:text/>
          </w:sdtPr>
          <w:sdtEndPr/>
          <w:sdtContent>
            <w:tc>
              <w:tcPr>
                <w:tcW w:w="2251" w:type="dxa"/>
              </w:tcPr>
              <w:p w14:paraId="32EAECE5" w14:textId="77777777" w:rsidR="00605F47" w:rsidRPr="00106843" w:rsidRDefault="00F22B04" w:rsidP="00CB70CB">
                <w:pPr>
                  <w:widowControl w:val="0"/>
                  <w:rPr>
                    <w:szCs w:val="24"/>
                  </w:rPr>
                </w:pPr>
                <w:r>
                  <w:t>2.0</w:t>
                </w:r>
              </w:p>
            </w:tc>
          </w:sdtContent>
        </w:sdt>
      </w:tr>
      <w:tr w:rsidR="00605F47" w:rsidRPr="00106843" w14:paraId="28BA1721" w14:textId="77777777" w:rsidTr="00CB70CB">
        <w:tc>
          <w:tcPr>
            <w:tcW w:w="2251" w:type="dxa"/>
            <w:shd w:val="clear" w:color="auto" w:fill="D9D9D9" w:themeFill="background1" w:themeFillShade="D9"/>
          </w:tcPr>
          <w:p w14:paraId="79D4B47D" w14:textId="77777777" w:rsidR="00605F47" w:rsidRPr="00106843" w:rsidRDefault="00605F47" w:rsidP="00CB70CB">
            <w:pPr>
              <w:widowControl w:val="0"/>
              <w:rPr>
                <w:b/>
                <w:szCs w:val="24"/>
              </w:rPr>
            </w:pPr>
            <w:r w:rsidRPr="00106843">
              <w:rPr>
                <w:b/>
                <w:szCs w:val="24"/>
              </w:rPr>
              <w:t>Use Case Name</w:t>
            </w:r>
          </w:p>
        </w:tc>
        <w:sdt>
          <w:sdtPr>
            <w:alias w:val="UC Name"/>
            <w:tag w:val="UC Name"/>
            <w:id w:val="-1548830376"/>
            <w:text/>
          </w:sdtPr>
          <w:sdtEndPr/>
          <w:sdtContent>
            <w:tc>
              <w:tcPr>
                <w:tcW w:w="6753" w:type="dxa"/>
                <w:gridSpan w:val="3"/>
              </w:tcPr>
              <w:p w14:paraId="701D224F" w14:textId="77777777" w:rsidR="00605F47" w:rsidRPr="00106843" w:rsidRDefault="00F22B04" w:rsidP="00CB70CB">
                <w:pPr>
                  <w:widowControl w:val="0"/>
                  <w:rPr>
                    <w:szCs w:val="24"/>
                  </w:rPr>
                </w:pPr>
                <w:r>
                  <w:t>Track product status</w:t>
                </w:r>
              </w:p>
            </w:tc>
          </w:sdtContent>
        </w:sdt>
      </w:tr>
      <w:tr w:rsidR="00605F47" w:rsidRPr="00106843" w14:paraId="3A244C40" w14:textId="77777777" w:rsidTr="00CB70CB">
        <w:tc>
          <w:tcPr>
            <w:tcW w:w="2251" w:type="dxa"/>
            <w:shd w:val="clear" w:color="auto" w:fill="D9D9D9" w:themeFill="background1" w:themeFillShade="D9"/>
          </w:tcPr>
          <w:p w14:paraId="06160C28" w14:textId="77777777" w:rsidR="00605F47" w:rsidRPr="00106843" w:rsidRDefault="00605F47" w:rsidP="00CB70CB">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6DD12BB" w14:textId="77777777" w:rsidR="00605F47" w:rsidRPr="00106843" w:rsidRDefault="00F22B04" w:rsidP="00CB70CB">
                <w:pPr>
                  <w:widowControl w:val="0"/>
                  <w:rPr>
                    <w:szCs w:val="24"/>
                  </w:rPr>
                </w:pPr>
                <w:r>
                  <w:t>DucHC</w:t>
                </w:r>
              </w:p>
            </w:tc>
          </w:sdtContent>
        </w:sdt>
      </w:tr>
      <w:tr w:rsidR="00605F47" w:rsidRPr="00106843" w14:paraId="2BF60FEA" w14:textId="77777777" w:rsidTr="00CB70CB">
        <w:tc>
          <w:tcPr>
            <w:tcW w:w="2251" w:type="dxa"/>
            <w:shd w:val="clear" w:color="auto" w:fill="D9D9D9" w:themeFill="background1" w:themeFillShade="D9"/>
          </w:tcPr>
          <w:p w14:paraId="1D8E158F" w14:textId="77777777" w:rsidR="00605F47" w:rsidRPr="00106843" w:rsidRDefault="00605F47" w:rsidP="00CB70CB">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EndPr/>
          <w:sdtContent>
            <w:tc>
              <w:tcPr>
                <w:tcW w:w="2251" w:type="dxa"/>
              </w:tcPr>
              <w:p w14:paraId="6EDDCE69" w14:textId="77777777" w:rsidR="00605F4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4E448C94" w14:textId="77777777" w:rsidR="00605F47" w:rsidRPr="00106843" w:rsidRDefault="00605F47" w:rsidP="00CB70CB">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EndPr/>
          <w:sdtContent>
            <w:tc>
              <w:tcPr>
                <w:tcW w:w="2251" w:type="dxa"/>
              </w:tcPr>
              <w:p w14:paraId="36D1DC1D" w14:textId="77777777" w:rsidR="00605F47" w:rsidRPr="00106843" w:rsidRDefault="00F22B04" w:rsidP="00CB70CB">
                <w:pPr>
                  <w:widowControl w:val="0"/>
                  <w:rPr>
                    <w:szCs w:val="24"/>
                  </w:rPr>
                </w:pPr>
                <w:r>
                  <w:t>High</w:t>
                </w:r>
              </w:p>
            </w:tc>
          </w:sdtContent>
        </w:sdt>
      </w:tr>
      <w:tr w:rsidR="00605F47" w:rsidRPr="00106843" w14:paraId="0E906805" w14:textId="77777777" w:rsidTr="00CB70CB">
        <w:tc>
          <w:tcPr>
            <w:tcW w:w="9004" w:type="dxa"/>
            <w:gridSpan w:val="4"/>
          </w:tcPr>
          <w:p w14:paraId="19CD5382" w14:textId="77777777" w:rsidR="00605F47" w:rsidRPr="00106843" w:rsidRDefault="00605F47" w:rsidP="00CB70CB">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CB70CB">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CB70CB">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CB70CB">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CB70CB">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CB70CB">
              <w:trPr>
                <w:cantSplit/>
              </w:trPr>
              <w:tc>
                <w:tcPr>
                  <w:tcW w:w="985" w:type="dxa"/>
                  <w:shd w:val="clear" w:color="auto" w:fill="D9D9D9" w:themeFill="background1" w:themeFillShade="D9"/>
                </w:tcPr>
                <w:p w14:paraId="76A4FBE6" w14:textId="77777777" w:rsidR="00605F47" w:rsidRPr="00106843" w:rsidRDefault="00605F47" w:rsidP="00CB70CB">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CB70CB">
                  <w:pPr>
                    <w:widowControl w:val="0"/>
                    <w:jc w:val="center"/>
                    <w:rPr>
                      <w:szCs w:val="24"/>
                    </w:rPr>
                  </w:pPr>
                  <w:r w:rsidRPr="00106843">
                    <w:rPr>
                      <w:szCs w:val="24"/>
                    </w:rPr>
                    <w:t>System Response</w:t>
                  </w:r>
                </w:p>
              </w:tc>
            </w:tr>
            <w:tr w:rsidR="00605F47" w:rsidRPr="00106843" w14:paraId="16A5F060" w14:textId="77777777" w:rsidTr="00CB70CB">
              <w:trPr>
                <w:cantSplit/>
              </w:trPr>
              <w:tc>
                <w:tcPr>
                  <w:tcW w:w="985" w:type="dxa"/>
                </w:tcPr>
                <w:p w14:paraId="3CA71E2D" w14:textId="77777777" w:rsidR="00605F47" w:rsidRPr="00106843" w:rsidRDefault="00605F47" w:rsidP="00CB70CB">
                  <w:pPr>
                    <w:rPr>
                      <w:szCs w:val="24"/>
                    </w:rPr>
                  </w:pPr>
                  <w:r w:rsidRPr="00106843">
                    <w:rPr>
                      <w:szCs w:val="24"/>
                    </w:rPr>
                    <w:t>1</w:t>
                  </w:r>
                </w:p>
              </w:tc>
              <w:tc>
                <w:tcPr>
                  <w:tcW w:w="3240" w:type="dxa"/>
                </w:tcPr>
                <w:p w14:paraId="723D6BD4" w14:textId="77777777" w:rsidR="00605F47" w:rsidRPr="000E740A" w:rsidRDefault="00605F47" w:rsidP="00CB70CB">
                  <w:pPr>
                    <w:rPr>
                      <w:szCs w:val="24"/>
                      <w:lang w:val="en-US"/>
                    </w:rPr>
                  </w:pPr>
                  <w:r>
                    <w:rPr>
                      <w:szCs w:val="24"/>
                      <w:lang w:val="en-US"/>
                    </w:rPr>
                    <w:t>Guest sends tracking product’s status command.</w:t>
                  </w:r>
                </w:p>
              </w:tc>
              <w:tc>
                <w:tcPr>
                  <w:tcW w:w="4548" w:type="dxa"/>
                </w:tcPr>
                <w:p w14:paraId="395E88CB" w14:textId="77777777" w:rsidR="00605F47" w:rsidRDefault="00605F47" w:rsidP="00CB70CB">
                  <w:pPr>
                    <w:rPr>
                      <w:szCs w:val="24"/>
                    </w:rPr>
                  </w:pPr>
                </w:p>
                <w:p w14:paraId="7AB2B96C" w14:textId="77777777" w:rsidR="00605F47" w:rsidRDefault="00605F47" w:rsidP="00CB70CB">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CB70CB">
              <w:trPr>
                <w:cantSplit/>
              </w:trPr>
              <w:tc>
                <w:tcPr>
                  <w:tcW w:w="985" w:type="dxa"/>
                </w:tcPr>
                <w:p w14:paraId="77034F90" w14:textId="77777777" w:rsidR="00605F47" w:rsidRPr="00EF48A8" w:rsidRDefault="00605F47" w:rsidP="00CB70CB">
                  <w:pPr>
                    <w:rPr>
                      <w:szCs w:val="24"/>
                      <w:lang w:val="en-US"/>
                    </w:rPr>
                  </w:pPr>
                  <w:r>
                    <w:rPr>
                      <w:szCs w:val="24"/>
                      <w:lang w:val="en-US"/>
                    </w:rPr>
                    <w:lastRenderedPageBreak/>
                    <w:t>2</w:t>
                  </w:r>
                </w:p>
              </w:tc>
              <w:tc>
                <w:tcPr>
                  <w:tcW w:w="3240" w:type="dxa"/>
                </w:tcPr>
                <w:p w14:paraId="55104C76" w14:textId="77777777" w:rsidR="00605F47" w:rsidRDefault="00605F47" w:rsidP="00CB70CB">
                  <w:pPr>
                    <w:rPr>
                      <w:szCs w:val="24"/>
                      <w:lang w:val="en-US"/>
                    </w:rPr>
                  </w:pPr>
                  <w:r>
                    <w:rPr>
                      <w:szCs w:val="24"/>
                      <w:lang w:val="en-US"/>
                    </w:rPr>
                    <w:t>Guest inputs code and sends it to system.</w:t>
                  </w:r>
                </w:p>
              </w:tc>
              <w:tc>
                <w:tcPr>
                  <w:tcW w:w="4548" w:type="dxa"/>
                </w:tcPr>
                <w:p w14:paraId="6D521C29" w14:textId="77777777" w:rsidR="00605F47" w:rsidRDefault="00605F47" w:rsidP="00CB70CB">
                  <w:pPr>
                    <w:rPr>
                      <w:szCs w:val="24"/>
                    </w:rPr>
                  </w:pPr>
                </w:p>
                <w:p w14:paraId="020F542C" w14:textId="77777777" w:rsidR="00605F47" w:rsidRDefault="00605F47" w:rsidP="00CB70CB">
                  <w:pPr>
                    <w:rPr>
                      <w:szCs w:val="24"/>
                    </w:rPr>
                  </w:pPr>
                </w:p>
                <w:p w14:paraId="211CD874" w14:textId="77777777" w:rsidR="00605F47" w:rsidRDefault="00605F47" w:rsidP="00CB70CB">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CB70CB">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CB70CB">
            <w:pPr>
              <w:widowControl w:val="0"/>
              <w:rPr>
                <w:szCs w:val="24"/>
              </w:rPr>
            </w:pPr>
          </w:p>
          <w:p w14:paraId="7F9DCAA7" w14:textId="77777777" w:rsidR="00605F47" w:rsidRPr="00881050" w:rsidRDefault="00605F47" w:rsidP="00CB70CB">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CB70CB">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CB70CB">
              <w:trPr>
                <w:cantSplit/>
              </w:trPr>
              <w:tc>
                <w:tcPr>
                  <w:tcW w:w="985" w:type="dxa"/>
                  <w:shd w:val="clear" w:color="auto" w:fill="D9D9D9" w:themeFill="background1" w:themeFillShade="D9"/>
                </w:tcPr>
                <w:p w14:paraId="028394CD" w14:textId="77777777" w:rsidR="00605F47" w:rsidRPr="00106843" w:rsidRDefault="00605F47" w:rsidP="00CB70CB">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CB70CB">
                  <w:pPr>
                    <w:widowControl w:val="0"/>
                    <w:jc w:val="center"/>
                    <w:rPr>
                      <w:szCs w:val="24"/>
                    </w:rPr>
                  </w:pPr>
                  <w:r w:rsidRPr="00106843">
                    <w:rPr>
                      <w:szCs w:val="24"/>
                    </w:rPr>
                    <w:t>System Response</w:t>
                  </w:r>
                </w:p>
              </w:tc>
            </w:tr>
            <w:tr w:rsidR="00605F47" w:rsidRPr="00106843" w14:paraId="73AEDDEE" w14:textId="77777777" w:rsidTr="00CB70CB">
              <w:trPr>
                <w:cantSplit/>
              </w:trPr>
              <w:tc>
                <w:tcPr>
                  <w:tcW w:w="985" w:type="dxa"/>
                </w:tcPr>
                <w:p w14:paraId="4C415AC9" w14:textId="77777777" w:rsidR="00605F47" w:rsidRPr="00106843" w:rsidRDefault="00605F47" w:rsidP="00CB70CB">
                  <w:pPr>
                    <w:rPr>
                      <w:szCs w:val="24"/>
                    </w:rPr>
                  </w:pPr>
                  <w:r w:rsidRPr="00106843">
                    <w:rPr>
                      <w:szCs w:val="24"/>
                    </w:rPr>
                    <w:t>1</w:t>
                  </w:r>
                </w:p>
              </w:tc>
              <w:tc>
                <w:tcPr>
                  <w:tcW w:w="3240" w:type="dxa"/>
                </w:tcPr>
                <w:p w14:paraId="0244A0E6" w14:textId="77777777" w:rsidR="00605F47" w:rsidRPr="00A31306" w:rsidRDefault="00605F47" w:rsidP="00CB70CB">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CB70CB">
                  <w:pPr>
                    <w:rPr>
                      <w:szCs w:val="24"/>
                      <w:lang w:val="en-US"/>
                    </w:rPr>
                  </w:pPr>
                </w:p>
                <w:p w14:paraId="4B721C27" w14:textId="77777777" w:rsidR="00605F47" w:rsidRPr="00A31306" w:rsidRDefault="00605F47" w:rsidP="00CB70CB">
                  <w:pPr>
                    <w:rPr>
                      <w:szCs w:val="24"/>
                      <w:lang w:val="en-US"/>
                    </w:rPr>
                  </w:pPr>
                  <w:r>
                    <w:rPr>
                      <w:szCs w:val="24"/>
                      <w:lang w:val="en-US"/>
                    </w:rPr>
                    <w:t>System shows error message: “Code is required”.</w:t>
                  </w:r>
                </w:p>
              </w:tc>
            </w:tr>
            <w:tr w:rsidR="00605F47" w:rsidRPr="00106843" w14:paraId="038B1929" w14:textId="77777777" w:rsidTr="00CB70CB">
              <w:trPr>
                <w:cantSplit/>
              </w:trPr>
              <w:tc>
                <w:tcPr>
                  <w:tcW w:w="985" w:type="dxa"/>
                </w:tcPr>
                <w:p w14:paraId="1684E488" w14:textId="77777777" w:rsidR="00605F47" w:rsidRPr="00106843" w:rsidRDefault="00605F47" w:rsidP="00CB70CB">
                  <w:pPr>
                    <w:rPr>
                      <w:szCs w:val="24"/>
                    </w:rPr>
                  </w:pPr>
                </w:p>
              </w:tc>
              <w:tc>
                <w:tcPr>
                  <w:tcW w:w="3240" w:type="dxa"/>
                </w:tcPr>
                <w:p w14:paraId="033FECA2" w14:textId="77777777" w:rsidR="00605F47" w:rsidRDefault="00605F47" w:rsidP="00CB70CB">
                  <w:pPr>
                    <w:rPr>
                      <w:szCs w:val="24"/>
                      <w:lang w:val="en-US"/>
                    </w:rPr>
                  </w:pPr>
                  <w:r>
                    <w:rPr>
                      <w:szCs w:val="24"/>
                      <w:lang w:val="en-US"/>
                    </w:rPr>
                    <w:t>System cannot find product with provided code.</w:t>
                  </w:r>
                </w:p>
              </w:tc>
              <w:tc>
                <w:tcPr>
                  <w:tcW w:w="4548" w:type="dxa"/>
                </w:tcPr>
                <w:p w14:paraId="4665B14F" w14:textId="77777777" w:rsidR="00605F47" w:rsidRDefault="00605F47" w:rsidP="00CB70CB">
                  <w:pPr>
                    <w:rPr>
                      <w:szCs w:val="24"/>
                      <w:lang w:val="en-US"/>
                    </w:rPr>
                  </w:pPr>
                </w:p>
                <w:p w14:paraId="464FEEDB" w14:textId="77777777" w:rsidR="00605F47" w:rsidRDefault="00605F47" w:rsidP="00CB70CB">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CB70CB">
            <w:pPr>
              <w:widowControl w:val="0"/>
              <w:rPr>
                <w:szCs w:val="24"/>
              </w:rPr>
            </w:pPr>
          </w:p>
          <w:p w14:paraId="5C9293FC" w14:textId="77777777" w:rsidR="00605F47" w:rsidRPr="00106843" w:rsidRDefault="00605F47" w:rsidP="00CB70CB">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CB70CB">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CB70CB">
        <w:tc>
          <w:tcPr>
            <w:tcW w:w="9004" w:type="dxa"/>
            <w:gridSpan w:val="4"/>
          </w:tcPr>
          <w:p w14:paraId="54F32E8E" w14:textId="77777777" w:rsidR="00605F47" w:rsidRPr="00106843" w:rsidRDefault="00605F47" w:rsidP="00CB70CB">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lang w:eastAsia="ja-JP"/>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5" w:name="_Toc426360176"/>
      <w:r>
        <w:t xml:space="preserve">Figure </w:t>
      </w:r>
      <w:r>
        <w:fldChar w:fldCharType="begin"/>
      </w:r>
      <w:r>
        <w:instrText xml:space="preserve"> SEQ Figure \* ARABIC </w:instrText>
      </w:r>
      <w:r>
        <w:fldChar w:fldCharType="separate"/>
      </w:r>
      <w:r w:rsidR="00DD2C2F">
        <w:rPr>
          <w:noProof/>
        </w:rPr>
        <w:t>6</w:t>
      </w:r>
      <w:r>
        <w:fldChar w:fldCharType="end"/>
      </w:r>
      <w:r w:rsidR="00C118D5" w:rsidRPr="0033619E">
        <w:t>: &lt;Guest&gt; Cancel</w:t>
      </w:r>
      <w:r w:rsidR="00AD1D09">
        <w:t xml:space="preserve"> Consigned P</w:t>
      </w:r>
      <w:r w:rsidR="00C118D5" w:rsidRPr="0033619E">
        <w:t>roduct</w:t>
      </w:r>
      <w:bookmarkEnd w:id="55"/>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CB70CB">
        <w:tc>
          <w:tcPr>
            <w:tcW w:w="9004" w:type="dxa"/>
            <w:gridSpan w:val="4"/>
            <w:shd w:val="clear" w:color="auto" w:fill="D9D9D9" w:themeFill="background1" w:themeFillShade="D9"/>
          </w:tcPr>
          <w:p w14:paraId="1118A0C1" w14:textId="77777777" w:rsidR="00510E46" w:rsidRPr="00106843" w:rsidRDefault="00510E46"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EndPr/>
              <w:sdtContent>
                <w:r w:rsidR="00F22B04">
                  <w:rPr>
                    <w:rFonts w:ascii="Cambria" w:hAnsi="Cambria"/>
                    <w:b/>
                    <w:szCs w:val="24"/>
                    <w:lang w:val="en-US"/>
                  </w:rPr>
                  <w:t>DHP05</w:t>
                </w:r>
              </w:sdtContent>
            </w:sdt>
          </w:p>
        </w:tc>
      </w:tr>
      <w:tr w:rsidR="00510E46" w:rsidRPr="00106843" w14:paraId="3AD5C07C" w14:textId="77777777" w:rsidTr="00CB70CB">
        <w:tc>
          <w:tcPr>
            <w:tcW w:w="2251" w:type="dxa"/>
            <w:shd w:val="clear" w:color="auto" w:fill="D9D9D9" w:themeFill="background1" w:themeFillShade="D9"/>
          </w:tcPr>
          <w:p w14:paraId="2334BFCD" w14:textId="77777777" w:rsidR="00510E46" w:rsidRPr="00106843" w:rsidRDefault="00510E46" w:rsidP="00CB70CB">
            <w:pPr>
              <w:widowControl w:val="0"/>
              <w:rPr>
                <w:b/>
                <w:szCs w:val="24"/>
              </w:rPr>
            </w:pPr>
            <w:r w:rsidRPr="00106843">
              <w:rPr>
                <w:b/>
                <w:szCs w:val="24"/>
              </w:rPr>
              <w:t>Use Case No.</w:t>
            </w:r>
          </w:p>
        </w:tc>
        <w:sdt>
          <w:sdtPr>
            <w:alias w:val="UC Number"/>
            <w:tag w:val="UC Number"/>
            <w:id w:val="-1996864646"/>
            <w:text/>
          </w:sdtPr>
          <w:sdtEndPr/>
          <w:sdtContent>
            <w:tc>
              <w:tcPr>
                <w:tcW w:w="2251" w:type="dxa"/>
              </w:tcPr>
              <w:p w14:paraId="39AEF337" w14:textId="77777777" w:rsidR="00510E46" w:rsidRPr="00106843" w:rsidRDefault="00F22B04" w:rsidP="00CB70CB">
                <w:pPr>
                  <w:widowControl w:val="0"/>
                  <w:rPr>
                    <w:szCs w:val="24"/>
                  </w:rPr>
                </w:pPr>
                <w:r>
                  <w:t>DHP05</w:t>
                </w:r>
              </w:p>
            </w:tc>
          </w:sdtContent>
        </w:sdt>
        <w:tc>
          <w:tcPr>
            <w:tcW w:w="2251" w:type="dxa"/>
            <w:shd w:val="clear" w:color="auto" w:fill="D9D9D9" w:themeFill="background1" w:themeFillShade="D9"/>
          </w:tcPr>
          <w:p w14:paraId="07B5535C" w14:textId="77777777" w:rsidR="00510E46" w:rsidRPr="00106843" w:rsidRDefault="00510E46" w:rsidP="00CB70CB">
            <w:pPr>
              <w:widowControl w:val="0"/>
              <w:rPr>
                <w:szCs w:val="24"/>
              </w:rPr>
            </w:pPr>
            <w:r w:rsidRPr="00106843">
              <w:rPr>
                <w:szCs w:val="24"/>
              </w:rPr>
              <w:t>Use Case Version</w:t>
            </w:r>
          </w:p>
        </w:tc>
        <w:sdt>
          <w:sdtPr>
            <w:alias w:val="UC Version"/>
            <w:tag w:val="UC Version"/>
            <w:id w:val="-306701736"/>
            <w:text/>
          </w:sdtPr>
          <w:sdtEndPr/>
          <w:sdtContent>
            <w:tc>
              <w:tcPr>
                <w:tcW w:w="2251" w:type="dxa"/>
              </w:tcPr>
              <w:p w14:paraId="524BA3BF" w14:textId="77777777" w:rsidR="00510E46" w:rsidRPr="00106843" w:rsidRDefault="00F22B04" w:rsidP="00CB70CB">
                <w:pPr>
                  <w:widowControl w:val="0"/>
                  <w:rPr>
                    <w:szCs w:val="24"/>
                  </w:rPr>
                </w:pPr>
                <w:r>
                  <w:t>2.0</w:t>
                </w:r>
              </w:p>
            </w:tc>
          </w:sdtContent>
        </w:sdt>
      </w:tr>
      <w:tr w:rsidR="00510E46" w:rsidRPr="00106843" w14:paraId="3184F8BC" w14:textId="77777777" w:rsidTr="00CB70CB">
        <w:tc>
          <w:tcPr>
            <w:tcW w:w="2251" w:type="dxa"/>
            <w:shd w:val="clear" w:color="auto" w:fill="D9D9D9" w:themeFill="background1" w:themeFillShade="D9"/>
          </w:tcPr>
          <w:p w14:paraId="354636AE" w14:textId="77777777" w:rsidR="00510E46" w:rsidRPr="00106843" w:rsidRDefault="00510E46" w:rsidP="00CB70CB">
            <w:pPr>
              <w:widowControl w:val="0"/>
              <w:rPr>
                <w:b/>
                <w:szCs w:val="24"/>
              </w:rPr>
            </w:pPr>
            <w:r w:rsidRPr="00106843">
              <w:rPr>
                <w:b/>
                <w:szCs w:val="24"/>
              </w:rPr>
              <w:t>Use Case Name</w:t>
            </w:r>
          </w:p>
        </w:tc>
        <w:sdt>
          <w:sdtPr>
            <w:alias w:val="UC Name"/>
            <w:tag w:val="UC Name"/>
            <w:id w:val="-28101976"/>
            <w:text/>
          </w:sdtPr>
          <w:sdtEndPr/>
          <w:sdtContent>
            <w:tc>
              <w:tcPr>
                <w:tcW w:w="6753" w:type="dxa"/>
                <w:gridSpan w:val="3"/>
              </w:tcPr>
              <w:p w14:paraId="61AC7EAF" w14:textId="77777777" w:rsidR="00510E46" w:rsidRPr="00106843" w:rsidRDefault="00F22B04" w:rsidP="00CB70CB">
                <w:pPr>
                  <w:widowControl w:val="0"/>
                  <w:rPr>
                    <w:szCs w:val="24"/>
                  </w:rPr>
                </w:pPr>
                <w:r>
                  <w:t>Cancel consigned product</w:t>
                </w:r>
              </w:p>
            </w:tc>
          </w:sdtContent>
        </w:sdt>
      </w:tr>
      <w:tr w:rsidR="00510E46" w:rsidRPr="00106843" w14:paraId="24993F6E" w14:textId="77777777" w:rsidTr="00CB70CB">
        <w:tc>
          <w:tcPr>
            <w:tcW w:w="2251" w:type="dxa"/>
            <w:shd w:val="clear" w:color="auto" w:fill="D9D9D9" w:themeFill="background1" w:themeFillShade="D9"/>
          </w:tcPr>
          <w:p w14:paraId="5547131F" w14:textId="77777777" w:rsidR="00510E46" w:rsidRPr="00106843" w:rsidRDefault="00510E46" w:rsidP="00CB70CB">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2B56966" w14:textId="77777777" w:rsidR="00510E46" w:rsidRPr="00106843" w:rsidRDefault="00F22B04" w:rsidP="00CB70CB">
                <w:pPr>
                  <w:widowControl w:val="0"/>
                  <w:rPr>
                    <w:szCs w:val="24"/>
                  </w:rPr>
                </w:pPr>
                <w:r>
                  <w:t>DucHC</w:t>
                </w:r>
              </w:p>
            </w:tc>
          </w:sdtContent>
        </w:sdt>
      </w:tr>
      <w:tr w:rsidR="00510E46" w:rsidRPr="00106843" w14:paraId="5D922794" w14:textId="77777777" w:rsidTr="00CB70CB">
        <w:tc>
          <w:tcPr>
            <w:tcW w:w="2251" w:type="dxa"/>
            <w:shd w:val="clear" w:color="auto" w:fill="D9D9D9" w:themeFill="background1" w:themeFillShade="D9"/>
          </w:tcPr>
          <w:p w14:paraId="26231C7B" w14:textId="77777777" w:rsidR="00510E46" w:rsidRPr="00106843" w:rsidRDefault="00510E46" w:rsidP="00CB70CB">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EndPr/>
          <w:sdtContent>
            <w:tc>
              <w:tcPr>
                <w:tcW w:w="2251" w:type="dxa"/>
              </w:tcPr>
              <w:p w14:paraId="2C085308" w14:textId="77777777" w:rsidR="00510E46"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6662429" w14:textId="77777777" w:rsidR="00510E46" w:rsidRPr="00106843" w:rsidRDefault="00510E46" w:rsidP="00CB70CB">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EndPr/>
          <w:sdtContent>
            <w:tc>
              <w:tcPr>
                <w:tcW w:w="2251" w:type="dxa"/>
              </w:tcPr>
              <w:p w14:paraId="278612F6" w14:textId="77777777" w:rsidR="00510E46" w:rsidRPr="00106843" w:rsidRDefault="00F22B04" w:rsidP="00CB70CB">
                <w:pPr>
                  <w:widowControl w:val="0"/>
                  <w:rPr>
                    <w:szCs w:val="24"/>
                  </w:rPr>
                </w:pPr>
                <w:r>
                  <w:t>High</w:t>
                </w:r>
              </w:p>
            </w:tc>
          </w:sdtContent>
        </w:sdt>
      </w:tr>
      <w:tr w:rsidR="00510E46" w:rsidRPr="00106843" w14:paraId="293F91B1" w14:textId="77777777" w:rsidTr="00CB70CB">
        <w:tc>
          <w:tcPr>
            <w:tcW w:w="9004" w:type="dxa"/>
            <w:gridSpan w:val="4"/>
          </w:tcPr>
          <w:p w14:paraId="4B054C28" w14:textId="77777777" w:rsidR="00510E46" w:rsidRPr="00106843" w:rsidRDefault="00510E46" w:rsidP="00CB70CB">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CB70CB">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CB70CB">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CB70CB">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CB70CB">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CB70CB">
              <w:trPr>
                <w:cantSplit/>
              </w:trPr>
              <w:tc>
                <w:tcPr>
                  <w:tcW w:w="985" w:type="dxa"/>
                  <w:shd w:val="clear" w:color="auto" w:fill="D9D9D9" w:themeFill="background1" w:themeFillShade="D9"/>
                </w:tcPr>
                <w:p w14:paraId="4F7B3F65"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CB70CB">
                  <w:pPr>
                    <w:widowControl w:val="0"/>
                    <w:jc w:val="center"/>
                    <w:rPr>
                      <w:szCs w:val="24"/>
                    </w:rPr>
                  </w:pPr>
                  <w:r w:rsidRPr="00106843">
                    <w:rPr>
                      <w:szCs w:val="24"/>
                    </w:rPr>
                    <w:t>System Response</w:t>
                  </w:r>
                </w:p>
              </w:tc>
            </w:tr>
            <w:tr w:rsidR="00510E46" w:rsidRPr="00106843" w14:paraId="0F1858F3" w14:textId="77777777" w:rsidTr="00CB70CB">
              <w:trPr>
                <w:cantSplit/>
              </w:trPr>
              <w:tc>
                <w:tcPr>
                  <w:tcW w:w="985" w:type="dxa"/>
                </w:tcPr>
                <w:p w14:paraId="79CD2649" w14:textId="77777777" w:rsidR="00510E46" w:rsidRPr="00106843" w:rsidRDefault="00510E46" w:rsidP="00CB70CB">
                  <w:pPr>
                    <w:rPr>
                      <w:szCs w:val="24"/>
                    </w:rPr>
                  </w:pPr>
                  <w:r w:rsidRPr="00106843">
                    <w:rPr>
                      <w:szCs w:val="24"/>
                    </w:rPr>
                    <w:t>1</w:t>
                  </w:r>
                </w:p>
              </w:tc>
              <w:tc>
                <w:tcPr>
                  <w:tcW w:w="3240" w:type="dxa"/>
                </w:tcPr>
                <w:p w14:paraId="4E42BECC" w14:textId="77777777" w:rsidR="00510E46" w:rsidRDefault="00510E46" w:rsidP="00CB70CB">
                  <w:pPr>
                    <w:rPr>
                      <w:szCs w:val="24"/>
                      <w:lang w:val="en-US"/>
                    </w:rPr>
                  </w:pPr>
                  <w:r>
                    <w:rPr>
                      <w:szCs w:val="24"/>
                      <w:lang w:val="en-US"/>
                    </w:rPr>
                    <w:t>Guest sends canceling consigned product command.</w:t>
                  </w:r>
                </w:p>
                <w:p w14:paraId="719E70BF" w14:textId="77777777" w:rsidR="00510E46" w:rsidRPr="003C2AAE" w:rsidRDefault="00510E46" w:rsidP="00CB70CB">
                  <w:pPr>
                    <w:rPr>
                      <w:szCs w:val="24"/>
                      <w:lang w:val="en-US"/>
                    </w:rPr>
                  </w:pPr>
                  <w:r>
                    <w:rPr>
                      <w:szCs w:val="24"/>
                      <w:lang w:val="en-US"/>
                    </w:rPr>
                    <w:t>[Alternative 1, 2]</w:t>
                  </w:r>
                </w:p>
              </w:tc>
              <w:tc>
                <w:tcPr>
                  <w:tcW w:w="4548" w:type="dxa"/>
                </w:tcPr>
                <w:p w14:paraId="66584B04" w14:textId="77777777" w:rsidR="00510E46" w:rsidRDefault="00510E46" w:rsidP="00CB70CB">
                  <w:pPr>
                    <w:rPr>
                      <w:szCs w:val="24"/>
                    </w:rPr>
                  </w:pPr>
                </w:p>
                <w:p w14:paraId="6442CD90" w14:textId="77777777" w:rsidR="00510E46" w:rsidRDefault="00510E46" w:rsidP="00CB70CB">
                  <w:pPr>
                    <w:rPr>
                      <w:szCs w:val="24"/>
                      <w:lang w:val="en-US"/>
                    </w:rPr>
                  </w:pPr>
                </w:p>
                <w:p w14:paraId="71D509D7" w14:textId="77777777" w:rsidR="00510E46" w:rsidRDefault="00510E46" w:rsidP="00CB70CB">
                  <w:pPr>
                    <w:rPr>
                      <w:szCs w:val="24"/>
                      <w:lang w:val="en-US"/>
                    </w:rPr>
                  </w:pPr>
                </w:p>
                <w:p w14:paraId="14E778F7" w14:textId="77777777" w:rsidR="00510E46" w:rsidRPr="003C2AAE" w:rsidRDefault="00510E46" w:rsidP="00CB70CB">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CB70CB">
              <w:trPr>
                <w:cantSplit/>
              </w:trPr>
              <w:tc>
                <w:tcPr>
                  <w:tcW w:w="985" w:type="dxa"/>
                </w:tcPr>
                <w:p w14:paraId="3419251D" w14:textId="77777777" w:rsidR="00510E46" w:rsidRPr="00106843" w:rsidRDefault="00510E46" w:rsidP="00CB70CB">
                  <w:pPr>
                    <w:rPr>
                      <w:szCs w:val="24"/>
                    </w:rPr>
                  </w:pPr>
                </w:p>
              </w:tc>
              <w:tc>
                <w:tcPr>
                  <w:tcW w:w="3240" w:type="dxa"/>
                </w:tcPr>
                <w:p w14:paraId="43B1A446" w14:textId="77777777" w:rsidR="00510E46" w:rsidRDefault="00510E46" w:rsidP="00CB70CB">
                  <w:pPr>
                    <w:rPr>
                      <w:szCs w:val="24"/>
                      <w:lang w:val="en-US"/>
                    </w:rPr>
                  </w:pPr>
                  <w:r>
                    <w:rPr>
                      <w:szCs w:val="24"/>
                      <w:lang w:val="en-US"/>
                    </w:rPr>
                    <w:t>Guest chooses “Yes” option.</w:t>
                  </w:r>
                </w:p>
                <w:p w14:paraId="10F7EA00" w14:textId="77777777" w:rsidR="00510E46" w:rsidRDefault="00510E46" w:rsidP="00CB70CB">
                  <w:pPr>
                    <w:rPr>
                      <w:szCs w:val="24"/>
                      <w:lang w:val="en-US"/>
                    </w:rPr>
                  </w:pPr>
                  <w:r>
                    <w:rPr>
                      <w:szCs w:val="24"/>
                      <w:lang w:val="en-US"/>
                    </w:rPr>
                    <w:t>[Alternative 3]</w:t>
                  </w:r>
                </w:p>
              </w:tc>
              <w:tc>
                <w:tcPr>
                  <w:tcW w:w="4548" w:type="dxa"/>
                </w:tcPr>
                <w:p w14:paraId="11D8A9F1" w14:textId="77777777" w:rsidR="00510E46" w:rsidRPr="00A3781E" w:rsidRDefault="00510E46" w:rsidP="00CB70CB">
                  <w:pPr>
                    <w:rPr>
                      <w:szCs w:val="24"/>
                      <w:lang w:val="en-US"/>
                    </w:rPr>
                  </w:pPr>
                  <w:r>
                    <w:rPr>
                      <w:szCs w:val="24"/>
                      <w:lang w:val="en-US"/>
                    </w:rPr>
                    <w:t>Product’s status is changed to “Canceled”.</w:t>
                  </w:r>
                </w:p>
              </w:tc>
            </w:tr>
          </w:tbl>
          <w:p w14:paraId="48A06880" w14:textId="77777777" w:rsidR="00510E46" w:rsidRPr="00106843" w:rsidRDefault="00510E46" w:rsidP="00CB70CB">
            <w:pPr>
              <w:widowControl w:val="0"/>
              <w:rPr>
                <w:szCs w:val="24"/>
              </w:rPr>
            </w:pPr>
          </w:p>
          <w:p w14:paraId="4CD5D7C2" w14:textId="77777777" w:rsidR="00510E46" w:rsidRDefault="00510E46"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CB70CB">
              <w:trPr>
                <w:cantSplit/>
              </w:trPr>
              <w:tc>
                <w:tcPr>
                  <w:tcW w:w="985" w:type="dxa"/>
                  <w:shd w:val="clear" w:color="auto" w:fill="D9D9D9" w:themeFill="background1" w:themeFillShade="D9"/>
                </w:tcPr>
                <w:p w14:paraId="42C2FE79"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CB70CB">
                  <w:pPr>
                    <w:widowControl w:val="0"/>
                    <w:jc w:val="center"/>
                    <w:rPr>
                      <w:szCs w:val="24"/>
                    </w:rPr>
                  </w:pPr>
                  <w:r w:rsidRPr="00106843">
                    <w:rPr>
                      <w:szCs w:val="24"/>
                    </w:rPr>
                    <w:t>System Response</w:t>
                  </w:r>
                </w:p>
              </w:tc>
            </w:tr>
            <w:tr w:rsidR="00510E46" w:rsidRPr="00106843" w14:paraId="1311338B" w14:textId="77777777" w:rsidTr="00CB70CB">
              <w:trPr>
                <w:cantSplit/>
              </w:trPr>
              <w:tc>
                <w:tcPr>
                  <w:tcW w:w="985" w:type="dxa"/>
                </w:tcPr>
                <w:p w14:paraId="35FB9970" w14:textId="77777777" w:rsidR="00510E46" w:rsidRPr="00106843" w:rsidRDefault="00510E46" w:rsidP="00CB70CB">
                  <w:pPr>
                    <w:rPr>
                      <w:szCs w:val="24"/>
                    </w:rPr>
                  </w:pPr>
                  <w:r w:rsidRPr="00106843">
                    <w:rPr>
                      <w:szCs w:val="24"/>
                    </w:rPr>
                    <w:t>1</w:t>
                  </w:r>
                </w:p>
              </w:tc>
              <w:tc>
                <w:tcPr>
                  <w:tcW w:w="3240" w:type="dxa"/>
                </w:tcPr>
                <w:p w14:paraId="103A1FC7" w14:textId="77777777" w:rsidR="00510E46" w:rsidRPr="003C2AAE" w:rsidRDefault="00510E46" w:rsidP="00CB70CB">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CB70CB">
                  <w:pPr>
                    <w:rPr>
                      <w:szCs w:val="24"/>
                    </w:rPr>
                  </w:pPr>
                </w:p>
                <w:p w14:paraId="1210B188" w14:textId="77777777" w:rsidR="00510E46" w:rsidRDefault="00510E46" w:rsidP="00CB70CB">
                  <w:pPr>
                    <w:rPr>
                      <w:szCs w:val="24"/>
                      <w:lang w:val="en-US"/>
                    </w:rPr>
                  </w:pPr>
                </w:p>
                <w:p w14:paraId="257778F6" w14:textId="77777777" w:rsidR="00510E46" w:rsidRDefault="00510E46" w:rsidP="00CB70CB">
                  <w:pPr>
                    <w:rPr>
                      <w:szCs w:val="24"/>
                      <w:lang w:val="en-US"/>
                    </w:rPr>
                  </w:pPr>
                </w:p>
                <w:p w14:paraId="736844F0" w14:textId="77777777" w:rsidR="00510E46" w:rsidRDefault="00510E46" w:rsidP="00CB70CB">
                  <w:pPr>
                    <w:rPr>
                      <w:szCs w:val="24"/>
                      <w:lang w:val="en-US"/>
                    </w:rPr>
                  </w:pPr>
                </w:p>
                <w:p w14:paraId="0229A7A6" w14:textId="77777777" w:rsidR="00510E46" w:rsidRPr="003C2AAE" w:rsidRDefault="00510E46" w:rsidP="00CB70CB">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CB70CB">
              <w:trPr>
                <w:cantSplit/>
              </w:trPr>
              <w:tc>
                <w:tcPr>
                  <w:tcW w:w="985" w:type="dxa"/>
                </w:tcPr>
                <w:p w14:paraId="15F323BB" w14:textId="77777777" w:rsidR="00510E46" w:rsidRPr="00970A50" w:rsidRDefault="00510E46" w:rsidP="00CB70CB">
                  <w:pPr>
                    <w:rPr>
                      <w:szCs w:val="24"/>
                      <w:lang w:val="en-US"/>
                    </w:rPr>
                  </w:pPr>
                  <w:r>
                    <w:rPr>
                      <w:szCs w:val="24"/>
                      <w:lang w:val="en-US"/>
                    </w:rPr>
                    <w:t>2</w:t>
                  </w:r>
                </w:p>
              </w:tc>
              <w:tc>
                <w:tcPr>
                  <w:tcW w:w="3240" w:type="dxa"/>
                </w:tcPr>
                <w:p w14:paraId="2BAE8B4F" w14:textId="77777777" w:rsidR="00510E46" w:rsidRDefault="00510E46" w:rsidP="00CB70CB">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CB70CB">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CB70CB">
              <w:trPr>
                <w:cantSplit/>
              </w:trPr>
              <w:tc>
                <w:tcPr>
                  <w:tcW w:w="985" w:type="dxa"/>
                </w:tcPr>
                <w:p w14:paraId="2AF6EE72" w14:textId="77777777" w:rsidR="00510E46" w:rsidRDefault="00510E46" w:rsidP="00CB70CB">
                  <w:pPr>
                    <w:rPr>
                      <w:szCs w:val="24"/>
                      <w:lang w:val="en-US"/>
                    </w:rPr>
                  </w:pPr>
                  <w:r>
                    <w:rPr>
                      <w:szCs w:val="24"/>
                      <w:lang w:val="en-US"/>
                    </w:rPr>
                    <w:t>3</w:t>
                  </w:r>
                </w:p>
              </w:tc>
              <w:tc>
                <w:tcPr>
                  <w:tcW w:w="3240" w:type="dxa"/>
                </w:tcPr>
                <w:p w14:paraId="5E2658F7" w14:textId="77777777" w:rsidR="00510E46" w:rsidRDefault="00510E46" w:rsidP="00CB70CB">
                  <w:pPr>
                    <w:rPr>
                      <w:szCs w:val="24"/>
                      <w:lang w:val="en-US"/>
                    </w:rPr>
                  </w:pPr>
                  <w:r>
                    <w:rPr>
                      <w:szCs w:val="24"/>
                      <w:lang w:val="en-US"/>
                    </w:rPr>
                    <w:t>Guest chooses “No” option.</w:t>
                  </w:r>
                </w:p>
              </w:tc>
              <w:tc>
                <w:tcPr>
                  <w:tcW w:w="4548" w:type="dxa"/>
                </w:tcPr>
                <w:p w14:paraId="002FD580" w14:textId="77777777" w:rsidR="00510E46" w:rsidRDefault="00510E46" w:rsidP="00CB70CB">
                  <w:pPr>
                    <w:rPr>
                      <w:szCs w:val="24"/>
                      <w:lang w:val="en-US"/>
                    </w:rPr>
                  </w:pPr>
                  <w:r>
                    <w:rPr>
                      <w:szCs w:val="24"/>
                      <w:lang w:val="en-US"/>
                    </w:rPr>
                    <w:t xml:space="preserve">Message will disappear. </w:t>
                  </w:r>
                </w:p>
              </w:tc>
            </w:tr>
          </w:tbl>
          <w:p w14:paraId="0FB79C9F" w14:textId="77777777" w:rsidR="00510E46" w:rsidRPr="003C2AAE" w:rsidRDefault="00510E46" w:rsidP="00CB70CB">
            <w:pPr>
              <w:keepNext/>
              <w:rPr>
                <w:szCs w:val="24"/>
                <w:lang w:val="en-US"/>
              </w:rPr>
            </w:pPr>
          </w:p>
          <w:p w14:paraId="120035A3" w14:textId="77777777" w:rsidR="00510E46" w:rsidRPr="003C2AAE" w:rsidRDefault="00510E46" w:rsidP="00CB70CB">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CB70CB">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CB70CB">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19E60F1C" w:rsidR="004E0E47" w:rsidRDefault="00A964F2" w:rsidP="00CD3136">
      <w:pPr>
        <w:jc w:val="center"/>
      </w:pPr>
      <w:r w:rsidRPr="0016023D">
        <w:rPr>
          <w:noProof/>
          <w:lang w:eastAsia="ja-JP"/>
        </w:rPr>
        <w:drawing>
          <wp:inline distT="0" distB="0" distL="0" distR="0" wp14:anchorId="29DE6FA7" wp14:editId="22C70AD6">
            <wp:extent cx="5588635" cy="2593212"/>
            <wp:effectExtent l="0" t="0" r="0" b="0"/>
            <wp:docPr id="18" name="Picture 18"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3212"/>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6" w:name="_Toc426360177"/>
      <w:r>
        <w:t xml:space="preserve">Figure </w:t>
      </w:r>
      <w:r>
        <w:fldChar w:fldCharType="begin"/>
      </w:r>
      <w:r>
        <w:instrText xml:space="preserve"> SEQ Figure \* ARABIC </w:instrText>
      </w:r>
      <w:r>
        <w:fldChar w:fldCharType="separate"/>
      </w:r>
      <w:r w:rsidR="00DD2C2F">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6"/>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sidR="00F22B04">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F22B04"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F22B04"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F22B04"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F22B04"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F22B04"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2EF0A697" w14:textId="77777777" w:rsidR="00A964F2" w:rsidRDefault="00A964F2" w:rsidP="00A964F2">
            <w:pPr>
              <w:pStyle w:val="ListParagraph"/>
              <w:widowControl w:val="0"/>
              <w:numPr>
                <w:ilvl w:val="0"/>
                <w:numId w:val="10"/>
              </w:numPr>
            </w:pPr>
            <w:r>
              <w:t>User can search product to get product’s information.</w:t>
            </w:r>
          </w:p>
          <w:p w14:paraId="6133B5F6" w14:textId="77777777" w:rsidR="00A964F2" w:rsidRPr="003153A2" w:rsidRDefault="00A964F2" w:rsidP="00A964F2">
            <w:pPr>
              <w:pStyle w:val="ListParagraph"/>
              <w:widowControl w:val="0"/>
              <w:numPr>
                <w:ilvl w:val="0"/>
                <w:numId w:val="10"/>
              </w:numPr>
            </w:pPr>
            <w:r>
              <w:t>User can choose top product’s category include: “Nam”, “Nữ”, “Trẻ em”  or “Tất cả”, inputs to a free text input and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3B2AE463" w:rsidR="00CD3136" w:rsidRPr="00BE439F" w:rsidRDefault="00A964F2" w:rsidP="00EB6F57">
                  <w:r>
                    <w:t>User choose product’s category include: “Nam”, “Nữ”, “Trẻ em” or “Tất cả”.</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1EA43FEE" w:rsidR="00CD3136" w:rsidRPr="00107A7F" w:rsidRDefault="00A964F2" w:rsidP="00EB6F57">
                  <w:pPr>
                    <w:widowControl w:val="0"/>
                  </w:pPr>
                  <w:r>
                    <w:t>System will show a message: “Không tìm thầy sản phẩm nào phù hợp.”</w:t>
                  </w:r>
                </w:p>
              </w:tc>
            </w:tr>
          </w:tbl>
          <w:p w14:paraId="0C65261B" w14:textId="77777777" w:rsidR="00CD3136" w:rsidRPr="00107A7F" w:rsidRDefault="00CD3136" w:rsidP="00EB6F57">
            <w:pPr>
              <w:widowControl w:val="0"/>
            </w:pPr>
          </w:p>
          <w:p w14:paraId="1D3D5F5C" w14:textId="6F5674FD" w:rsidR="00CD3136" w:rsidRPr="00107A7F" w:rsidRDefault="00CD3136" w:rsidP="00A964F2">
            <w:pPr>
              <w:keepNext/>
            </w:pPr>
            <w:r w:rsidRPr="00107A7F">
              <w:rPr>
                <w:b/>
              </w:rPr>
              <w:lastRenderedPageBreak/>
              <w:t>Exceptions</w:t>
            </w:r>
            <w:r w:rsidRPr="00107A7F">
              <w:t>:</w:t>
            </w:r>
            <w:r w:rsidR="00A964F2">
              <w:t xml:space="preserve"> N/A</w:t>
            </w: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lang w:eastAsia="ja-JP"/>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7" w:name="_Toc426360178"/>
      <w:r>
        <w:t xml:space="preserve">Figure </w:t>
      </w:r>
      <w:r>
        <w:fldChar w:fldCharType="begin"/>
      </w:r>
      <w:r>
        <w:instrText xml:space="preserve"> SEQ Figure \* ARABIC </w:instrText>
      </w:r>
      <w:r>
        <w:fldChar w:fldCharType="separate"/>
      </w:r>
      <w:r w:rsidR="00DD2C2F">
        <w:rPr>
          <w:noProof/>
        </w:rPr>
        <w:t>8</w:t>
      </w:r>
      <w:r>
        <w:fldChar w:fldCharType="end"/>
      </w:r>
      <w:r>
        <w:t xml:space="preserve"> </w:t>
      </w:r>
      <w:r w:rsidRPr="0033619E">
        <w:t xml:space="preserve">: </w:t>
      </w:r>
      <w:r w:rsidR="00C118D5" w:rsidRPr="0033619E">
        <w:t>&lt;Guest&gt; View Detail</w:t>
      </w:r>
      <w:bookmarkEnd w:id="57"/>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2"/>
        <w:gridCol w:w="2202"/>
        <w:gridCol w:w="2201"/>
        <w:gridCol w:w="2186"/>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sidR="00F22B04">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t>Use Case No.</w:t>
            </w:r>
          </w:p>
        </w:tc>
        <w:sdt>
          <w:sdtPr>
            <w:alias w:val="UC Number"/>
            <w:tag w:val="UC Number"/>
            <w:id w:val="441125962"/>
            <w:text/>
          </w:sdtPr>
          <w:sdtEndPr/>
          <w:sdtContent>
            <w:tc>
              <w:tcPr>
                <w:tcW w:w="2251" w:type="dxa"/>
              </w:tcPr>
              <w:p w14:paraId="1A6DCEB4" w14:textId="77777777" w:rsidR="00CD3136" w:rsidRPr="00107A7F" w:rsidRDefault="00F22B04"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F22B04"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F22B04"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F22B04"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F22B04"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lastRenderedPageBreak/>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56"/>
              <w:gridCol w:w="4437"/>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4938F18F" w14:textId="77777777" w:rsidR="00181B3E" w:rsidRDefault="00181B3E" w:rsidP="00181B3E">
                  <w:pPr>
                    <w:widowControl w:val="0"/>
                  </w:pPr>
                  <w:r>
                    <w:t>System will show product information which contains:</w:t>
                  </w:r>
                </w:p>
                <w:p w14:paraId="2897E580" w14:textId="77777777" w:rsidR="00181B3E" w:rsidRDefault="00181B3E" w:rsidP="00181B3E">
                  <w:pPr>
                    <w:pStyle w:val="ListParagraph"/>
                    <w:widowControl w:val="0"/>
                    <w:numPr>
                      <w:ilvl w:val="0"/>
                      <w:numId w:val="47"/>
                    </w:numPr>
                  </w:pPr>
                  <w:r>
                    <w:t>“Tên” : Label</w:t>
                  </w:r>
                </w:p>
                <w:p w14:paraId="664C1E37" w14:textId="77777777" w:rsidR="00181B3E" w:rsidRDefault="00181B3E" w:rsidP="00181B3E">
                  <w:pPr>
                    <w:pStyle w:val="ListParagraph"/>
                    <w:widowControl w:val="0"/>
                    <w:numPr>
                      <w:ilvl w:val="0"/>
                      <w:numId w:val="47"/>
                    </w:numPr>
                  </w:pPr>
                  <w:r>
                    <w:t>“Tình trạng”: Label</w:t>
                  </w:r>
                </w:p>
                <w:p w14:paraId="112FFF19" w14:textId="77777777" w:rsidR="00181B3E" w:rsidRDefault="00181B3E" w:rsidP="00181B3E">
                  <w:pPr>
                    <w:pStyle w:val="ListParagraph"/>
                    <w:widowControl w:val="0"/>
                    <w:numPr>
                      <w:ilvl w:val="0"/>
                      <w:numId w:val="47"/>
                    </w:numPr>
                  </w:pPr>
                  <w:r>
                    <w:t>“Số Serial” : Label</w:t>
                  </w:r>
                </w:p>
                <w:p w14:paraId="795A10C2" w14:textId="77777777" w:rsidR="00181B3E" w:rsidRDefault="00181B3E" w:rsidP="00181B3E">
                  <w:pPr>
                    <w:pStyle w:val="ListParagraph"/>
                    <w:widowControl w:val="0"/>
                    <w:numPr>
                      <w:ilvl w:val="0"/>
                      <w:numId w:val="47"/>
                    </w:numPr>
                  </w:pPr>
                  <w:r>
                    <w:t>“Mô tả”: Textarea</w:t>
                  </w:r>
                </w:p>
                <w:p w14:paraId="0F41E8E7" w14:textId="77777777" w:rsidR="00181B3E" w:rsidRDefault="00181B3E" w:rsidP="00181B3E">
                  <w:pPr>
                    <w:pStyle w:val="ListParagraph"/>
                    <w:widowControl w:val="0"/>
                    <w:numPr>
                      <w:ilvl w:val="0"/>
                      <w:numId w:val="47"/>
                    </w:numPr>
                  </w:pPr>
                  <w:r>
                    <w:t>“Hình ảnh”: Image</w:t>
                  </w:r>
                </w:p>
                <w:p w14:paraId="6E90944C" w14:textId="77777777" w:rsidR="00181B3E" w:rsidRDefault="00181B3E" w:rsidP="00181B3E">
                  <w:pPr>
                    <w:pStyle w:val="ListParagraph"/>
                    <w:widowControl w:val="0"/>
                    <w:numPr>
                      <w:ilvl w:val="0"/>
                      <w:numId w:val="47"/>
                    </w:numPr>
                  </w:pPr>
                  <w:r>
                    <w:t>“Tên chủ cửa hàng”: Label</w:t>
                  </w:r>
                </w:p>
                <w:p w14:paraId="3B961228" w14:textId="77777777" w:rsidR="00181B3E" w:rsidRDefault="00181B3E" w:rsidP="00181B3E">
                  <w:pPr>
                    <w:pStyle w:val="ListParagraph"/>
                    <w:widowControl w:val="0"/>
                    <w:numPr>
                      <w:ilvl w:val="0"/>
                      <w:numId w:val="47"/>
                    </w:numPr>
                  </w:pPr>
                  <w:r>
                    <w:t>“Email”: Label</w:t>
                  </w:r>
                </w:p>
                <w:p w14:paraId="07436DC3" w14:textId="77777777" w:rsidR="00181B3E" w:rsidRDefault="00181B3E" w:rsidP="00181B3E">
                  <w:pPr>
                    <w:pStyle w:val="ListParagraph"/>
                    <w:widowControl w:val="0"/>
                    <w:numPr>
                      <w:ilvl w:val="0"/>
                      <w:numId w:val="47"/>
                    </w:numPr>
                  </w:pPr>
                  <w:r>
                    <w:t>“Số điện thoại”: Label</w:t>
                  </w:r>
                </w:p>
                <w:p w14:paraId="40D69487" w14:textId="77777777" w:rsidR="00181B3E" w:rsidRDefault="00181B3E" w:rsidP="00181B3E">
                  <w:pPr>
                    <w:pStyle w:val="ListParagraph"/>
                    <w:widowControl w:val="0"/>
                    <w:numPr>
                      <w:ilvl w:val="0"/>
                      <w:numId w:val="47"/>
                    </w:numPr>
                  </w:pPr>
                  <w:r>
                    <w:t>“Địa chỉ”: Label</w:t>
                  </w:r>
                </w:p>
                <w:p w14:paraId="58A99C84" w14:textId="030CCBD9" w:rsidR="00CD3136" w:rsidRPr="00BE439F" w:rsidRDefault="00181B3E" w:rsidP="00181B3E">
                  <w:pPr>
                    <w:pStyle w:val="ListParagraph"/>
                    <w:widowControl w:val="0"/>
                    <w:numPr>
                      <w:ilvl w:val="0"/>
                      <w:numId w:val="47"/>
                    </w:numPr>
                  </w:pPr>
                  <w:r>
                    <w:t>A command to order product.</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08746360" w14:textId="77777777" w:rsidR="00181B3E" w:rsidRDefault="00181B3E" w:rsidP="00181B3E">
            <w:pPr>
              <w:pStyle w:val="ListParagraph"/>
              <w:widowControl w:val="0"/>
              <w:numPr>
                <w:ilvl w:val="0"/>
                <w:numId w:val="9"/>
              </w:numPr>
            </w:pPr>
            <w:r>
              <w:t xml:space="preserve">Extending Use-cases: Extend from Search Product (Search keyword has the result and user click a result item). </w:t>
            </w:r>
          </w:p>
          <w:p w14:paraId="0B459BBD" w14:textId="741518D0" w:rsidR="00181B3E" w:rsidRDefault="00181B3E" w:rsidP="00181B3E">
            <w:pPr>
              <w:pStyle w:val="ListParagraph"/>
              <w:widowControl w:val="0"/>
              <w:numPr>
                <w:ilvl w:val="0"/>
                <w:numId w:val="9"/>
              </w:numPr>
            </w:pPr>
            <w:r>
              <w:t>Extended by Order Product(User send “Order Product” command).</w:t>
            </w:r>
          </w:p>
          <w:p w14:paraId="28C62222" w14:textId="77777777" w:rsidR="00CD3136" w:rsidRPr="00107A7F" w:rsidRDefault="00CD3136" w:rsidP="00EB6F57">
            <w:pPr>
              <w:keepNext/>
            </w:pPr>
            <w:r w:rsidRPr="00107A7F">
              <w:rPr>
                <w:b/>
              </w:rPr>
              <w:t>Business Rules</w:t>
            </w:r>
            <w:r w:rsidRPr="00107A7F">
              <w:t>:</w:t>
            </w:r>
          </w:p>
          <w:p w14:paraId="54184B5E" w14:textId="003DB638" w:rsidR="00CD3136" w:rsidRPr="00107A7F" w:rsidRDefault="00181B3E" w:rsidP="007A60EB">
            <w:pPr>
              <w:pStyle w:val="ListParagraph"/>
              <w:widowControl w:val="0"/>
              <w:numPr>
                <w:ilvl w:val="0"/>
                <w:numId w:val="10"/>
              </w:numPr>
            </w:pPr>
            <w:r>
              <w:t>Details of product will be displayed to user.</w:t>
            </w:r>
          </w:p>
        </w:tc>
      </w:tr>
    </w:tbl>
    <w:p w14:paraId="318FEEEF" w14:textId="77777777" w:rsidR="00CD3136" w:rsidRDefault="00CD3136" w:rsidP="00C118D5">
      <w:pPr>
        <w:jc w:val="center"/>
        <w:rPr>
          <w:b/>
        </w:rPr>
      </w:pPr>
    </w:p>
    <w:p w14:paraId="075A8450" w14:textId="01001DD1" w:rsidR="004E0E47" w:rsidRDefault="004E0E47" w:rsidP="004E0E47">
      <w:pPr>
        <w:pStyle w:val="Heading5"/>
      </w:pPr>
      <w:r>
        <w:t xml:space="preserve">&lt;Guest&gt; </w:t>
      </w:r>
      <w:r w:rsidR="003414C3">
        <w:rPr>
          <w:noProof/>
        </w:rPr>
        <w:t>Order Product</w:t>
      </w:r>
    </w:p>
    <w:p w14:paraId="5BE86DBC" w14:textId="577794AD" w:rsidR="00C118D5" w:rsidRDefault="003414C3" w:rsidP="00C118D5">
      <w:pPr>
        <w:jc w:val="center"/>
        <w:rPr>
          <w:b/>
        </w:rPr>
      </w:pPr>
      <w:r w:rsidRPr="000F1BD3">
        <w:rPr>
          <w:noProof/>
          <w:lang w:eastAsia="ja-JP"/>
        </w:rPr>
        <w:drawing>
          <wp:inline distT="0" distB="0" distL="0" distR="0" wp14:anchorId="218F9D0C" wp14:editId="1D8893ED">
            <wp:extent cx="5295900" cy="1790700"/>
            <wp:effectExtent l="0" t="0" r="0" b="0"/>
            <wp:docPr id="25" name="Picture 25"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44835C01" w:rsidR="00C118D5" w:rsidRPr="0033619E" w:rsidRDefault="0033619E" w:rsidP="0033619E">
      <w:pPr>
        <w:pStyle w:val="Caption"/>
      </w:pPr>
      <w:bookmarkStart w:id="58" w:name="_Toc426360179"/>
      <w:r>
        <w:t xml:space="preserve">Figure </w:t>
      </w:r>
      <w:r>
        <w:fldChar w:fldCharType="begin"/>
      </w:r>
      <w:r>
        <w:instrText xml:space="preserve"> SEQ Figure \* ARABIC </w:instrText>
      </w:r>
      <w:r>
        <w:fldChar w:fldCharType="separate"/>
      </w:r>
      <w:r w:rsidR="00DD2C2F">
        <w:rPr>
          <w:noProof/>
        </w:rPr>
        <w:t>9</w:t>
      </w:r>
      <w:r>
        <w:fldChar w:fldCharType="end"/>
      </w:r>
      <w:r w:rsidR="00C118D5" w:rsidRPr="0033619E">
        <w:t xml:space="preserve">: &lt;Guest&gt; </w:t>
      </w:r>
      <w:bookmarkEnd w:id="58"/>
      <w:r w:rsidR="003414C3">
        <w:t>Order Product</w:t>
      </w:r>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p w14:paraId="21E05590" w14:textId="77777777" w:rsidR="003414C3" w:rsidRDefault="003414C3" w:rsidP="003414C3"/>
    <w:tbl>
      <w:tblPr>
        <w:tblStyle w:val="TableGrid"/>
        <w:tblW w:w="0" w:type="auto"/>
        <w:tblLook w:val="04A0" w:firstRow="1" w:lastRow="0" w:firstColumn="1" w:lastColumn="0" w:noHBand="0" w:noVBand="1"/>
      </w:tblPr>
      <w:tblGrid>
        <w:gridCol w:w="2205"/>
        <w:gridCol w:w="2203"/>
        <w:gridCol w:w="2200"/>
        <w:gridCol w:w="2183"/>
      </w:tblGrid>
      <w:tr w:rsidR="003414C3" w:rsidRPr="00107A7F" w14:paraId="303D7CDB" w14:textId="77777777" w:rsidTr="003414C3">
        <w:tc>
          <w:tcPr>
            <w:tcW w:w="9004" w:type="dxa"/>
            <w:gridSpan w:val="4"/>
            <w:shd w:val="clear" w:color="auto" w:fill="D9D9D9" w:themeFill="background1" w:themeFillShade="D9"/>
          </w:tcPr>
          <w:p w14:paraId="363F2A10" w14:textId="77777777" w:rsidR="003414C3" w:rsidRPr="00107A7F" w:rsidRDefault="003414C3" w:rsidP="003414C3">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sidR="00F22B04">
                  <w:rPr>
                    <w:lang w:val="en-US"/>
                  </w:rPr>
                  <w:t>HPS003</w:t>
                </w:r>
              </w:sdtContent>
            </w:sdt>
          </w:p>
        </w:tc>
      </w:tr>
      <w:tr w:rsidR="003414C3" w:rsidRPr="00107A7F" w14:paraId="1E74E69A" w14:textId="77777777" w:rsidTr="003414C3">
        <w:tc>
          <w:tcPr>
            <w:tcW w:w="2251" w:type="dxa"/>
            <w:shd w:val="clear" w:color="auto" w:fill="D9D9D9" w:themeFill="background1" w:themeFillShade="D9"/>
          </w:tcPr>
          <w:p w14:paraId="41EBBD9E" w14:textId="77777777" w:rsidR="003414C3" w:rsidRPr="00107A7F" w:rsidRDefault="003414C3" w:rsidP="003414C3">
            <w:pPr>
              <w:widowControl w:val="0"/>
              <w:rPr>
                <w:b/>
              </w:rPr>
            </w:pPr>
            <w:r w:rsidRPr="00107A7F">
              <w:rPr>
                <w:b/>
              </w:rPr>
              <w:t>Use Case No.</w:t>
            </w:r>
          </w:p>
        </w:tc>
        <w:sdt>
          <w:sdtPr>
            <w:alias w:val="UC Number"/>
            <w:tag w:val="UC Number"/>
            <w:id w:val="1164507058"/>
            <w:text/>
          </w:sdtPr>
          <w:sdtEndPr/>
          <w:sdtContent>
            <w:tc>
              <w:tcPr>
                <w:tcW w:w="2251" w:type="dxa"/>
              </w:tcPr>
              <w:p w14:paraId="0BD62AFF" w14:textId="77777777" w:rsidR="003414C3" w:rsidRPr="00107A7F" w:rsidRDefault="00F22B04" w:rsidP="003414C3">
                <w:pPr>
                  <w:widowControl w:val="0"/>
                </w:pPr>
                <w:r>
                  <w:t>HPS003</w:t>
                </w:r>
              </w:p>
            </w:tc>
          </w:sdtContent>
        </w:sdt>
        <w:tc>
          <w:tcPr>
            <w:tcW w:w="2251" w:type="dxa"/>
            <w:shd w:val="clear" w:color="auto" w:fill="D9D9D9" w:themeFill="background1" w:themeFillShade="D9"/>
          </w:tcPr>
          <w:p w14:paraId="323C2EE3" w14:textId="77777777" w:rsidR="003414C3" w:rsidRPr="00107A7F" w:rsidRDefault="003414C3" w:rsidP="003414C3">
            <w:pPr>
              <w:widowControl w:val="0"/>
            </w:pPr>
            <w:r w:rsidRPr="00107A7F">
              <w:t>Use Case Version</w:t>
            </w:r>
          </w:p>
        </w:tc>
        <w:sdt>
          <w:sdtPr>
            <w:alias w:val="UC Version"/>
            <w:tag w:val="UC Version"/>
            <w:id w:val="-1514064194"/>
            <w:text/>
          </w:sdtPr>
          <w:sdtEndPr/>
          <w:sdtContent>
            <w:tc>
              <w:tcPr>
                <w:tcW w:w="2251" w:type="dxa"/>
              </w:tcPr>
              <w:p w14:paraId="49DF816C" w14:textId="77777777" w:rsidR="003414C3" w:rsidRPr="00107A7F" w:rsidRDefault="00F22B04" w:rsidP="003414C3">
                <w:pPr>
                  <w:widowControl w:val="0"/>
                </w:pPr>
                <w:r>
                  <w:t>2.0</w:t>
                </w:r>
              </w:p>
            </w:tc>
          </w:sdtContent>
        </w:sdt>
      </w:tr>
      <w:tr w:rsidR="003414C3" w:rsidRPr="00107A7F" w14:paraId="5EF3C364" w14:textId="77777777" w:rsidTr="003414C3">
        <w:tc>
          <w:tcPr>
            <w:tcW w:w="2251" w:type="dxa"/>
            <w:shd w:val="clear" w:color="auto" w:fill="D9D9D9" w:themeFill="background1" w:themeFillShade="D9"/>
          </w:tcPr>
          <w:p w14:paraId="05BF57AC" w14:textId="77777777" w:rsidR="003414C3" w:rsidRPr="00107A7F" w:rsidRDefault="003414C3" w:rsidP="003414C3">
            <w:pPr>
              <w:widowControl w:val="0"/>
              <w:rPr>
                <w:b/>
              </w:rPr>
            </w:pPr>
            <w:r w:rsidRPr="00107A7F">
              <w:rPr>
                <w:b/>
              </w:rPr>
              <w:t>Use Case Name</w:t>
            </w:r>
          </w:p>
        </w:tc>
        <w:sdt>
          <w:sdtPr>
            <w:alias w:val="UC Name"/>
            <w:tag w:val="UC Name"/>
            <w:id w:val="1863784704"/>
            <w:text/>
          </w:sdtPr>
          <w:sdtEndPr/>
          <w:sdtContent>
            <w:tc>
              <w:tcPr>
                <w:tcW w:w="6753" w:type="dxa"/>
                <w:gridSpan w:val="3"/>
              </w:tcPr>
              <w:p w14:paraId="18931E07" w14:textId="77777777" w:rsidR="003414C3" w:rsidRPr="00107A7F" w:rsidRDefault="00F22B04" w:rsidP="003414C3">
                <w:pPr>
                  <w:widowControl w:val="0"/>
                </w:pPr>
                <w:r>
                  <w:t>Order Product</w:t>
                </w:r>
              </w:p>
            </w:tc>
          </w:sdtContent>
        </w:sdt>
      </w:tr>
      <w:tr w:rsidR="003414C3" w:rsidRPr="00107A7F" w14:paraId="299D312F" w14:textId="77777777" w:rsidTr="003414C3">
        <w:tc>
          <w:tcPr>
            <w:tcW w:w="2251" w:type="dxa"/>
            <w:shd w:val="clear" w:color="auto" w:fill="D9D9D9" w:themeFill="background1" w:themeFillShade="D9"/>
          </w:tcPr>
          <w:p w14:paraId="489BACCB" w14:textId="77777777" w:rsidR="003414C3" w:rsidRPr="00107A7F" w:rsidRDefault="003414C3" w:rsidP="003414C3">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740BCF1" w14:textId="77777777" w:rsidR="003414C3" w:rsidRPr="00107A7F" w:rsidRDefault="00F22B04" w:rsidP="003414C3">
                <w:pPr>
                  <w:widowControl w:val="0"/>
                </w:pPr>
                <w:r>
                  <w:t>HoangNH</w:t>
                </w:r>
              </w:p>
            </w:tc>
          </w:sdtContent>
        </w:sdt>
      </w:tr>
      <w:tr w:rsidR="003414C3" w:rsidRPr="00107A7F" w14:paraId="5A574651" w14:textId="77777777" w:rsidTr="003414C3">
        <w:tc>
          <w:tcPr>
            <w:tcW w:w="2251" w:type="dxa"/>
            <w:shd w:val="clear" w:color="auto" w:fill="D9D9D9" w:themeFill="background1" w:themeFillShade="D9"/>
          </w:tcPr>
          <w:p w14:paraId="0E74A46E" w14:textId="77777777" w:rsidR="003414C3" w:rsidRPr="00107A7F" w:rsidRDefault="003414C3" w:rsidP="003414C3">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2BD4C6F6" w14:textId="77777777" w:rsidR="003414C3" w:rsidRPr="00107A7F" w:rsidRDefault="00F22B04" w:rsidP="003414C3">
                <w:pPr>
                  <w:widowControl w:val="0"/>
                </w:pPr>
                <w:r>
                  <w:t>May 22, 2015</w:t>
                </w:r>
              </w:p>
            </w:tc>
          </w:sdtContent>
        </w:sdt>
        <w:tc>
          <w:tcPr>
            <w:tcW w:w="2251" w:type="dxa"/>
            <w:shd w:val="clear" w:color="auto" w:fill="D9D9D9" w:themeFill="background1" w:themeFillShade="D9"/>
          </w:tcPr>
          <w:p w14:paraId="1CE18B49" w14:textId="77777777" w:rsidR="003414C3" w:rsidRPr="00107A7F" w:rsidRDefault="003414C3" w:rsidP="003414C3">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3A920AD" w14:textId="77777777" w:rsidR="003414C3" w:rsidRPr="00107A7F" w:rsidRDefault="00F22B04" w:rsidP="003414C3">
                <w:pPr>
                  <w:widowControl w:val="0"/>
                </w:pPr>
                <w:r>
                  <w:t>High</w:t>
                </w:r>
              </w:p>
            </w:tc>
          </w:sdtContent>
        </w:sdt>
      </w:tr>
      <w:tr w:rsidR="003414C3" w:rsidRPr="00107A7F" w14:paraId="3890388B" w14:textId="77777777" w:rsidTr="003414C3">
        <w:tc>
          <w:tcPr>
            <w:tcW w:w="9004" w:type="dxa"/>
            <w:gridSpan w:val="4"/>
          </w:tcPr>
          <w:p w14:paraId="6131777A" w14:textId="77777777" w:rsidR="003414C3" w:rsidRPr="00107A7F" w:rsidRDefault="003414C3" w:rsidP="003414C3">
            <w:pPr>
              <w:widowControl w:val="0"/>
            </w:pPr>
            <w:r w:rsidRPr="00107A7F">
              <w:rPr>
                <w:b/>
              </w:rPr>
              <w:t>Actor</w:t>
            </w:r>
            <w:r w:rsidRPr="00107A7F">
              <w:t>:</w:t>
            </w:r>
          </w:p>
          <w:p w14:paraId="41C16C4C" w14:textId="77777777" w:rsidR="003414C3" w:rsidRPr="003153A2" w:rsidRDefault="003414C3" w:rsidP="003414C3">
            <w:pPr>
              <w:pStyle w:val="ListParagraph"/>
              <w:widowControl w:val="0"/>
              <w:numPr>
                <w:ilvl w:val="0"/>
                <w:numId w:val="10"/>
              </w:numPr>
            </w:pPr>
            <w:r>
              <w:t>Guest/Customer</w:t>
            </w:r>
          </w:p>
          <w:p w14:paraId="34646572" w14:textId="77777777" w:rsidR="003414C3" w:rsidRPr="00107A7F" w:rsidRDefault="003414C3" w:rsidP="003414C3">
            <w:pPr>
              <w:pStyle w:val="BodyText"/>
              <w:keepNext/>
              <w:spacing w:after="0" w:line="240" w:lineRule="auto"/>
              <w:rPr>
                <w:sz w:val="24"/>
                <w:szCs w:val="24"/>
              </w:rPr>
            </w:pPr>
            <w:r w:rsidRPr="00107A7F">
              <w:rPr>
                <w:b/>
                <w:sz w:val="24"/>
                <w:szCs w:val="24"/>
              </w:rPr>
              <w:t>Summary</w:t>
            </w:r>
            <w:r w:rsidRPr="00107A7F">
              <w:rPr>
                <w:sz w:val="24"/>
                <w:szCs w:val="24"/>
              </w:rPr>
              <w:t>:</w:t>
            </w:r>
          </w:p>
          <w:p w14:paraId="0A9484FC" w14:textId="77777777" w:rsidR="003414C3" w:rsidRPr="00107A7F" w:rsidRDefault="003414C3" w:rsidP="003414C3">
            <w:pPr>
              <w:pStyle w:val="ListParagraph"/>
              <w:widowControl w:val="0"/>
              <w:numPr>
                <w:ilvl w:val="0"/>
                <w:numId w:val="7"/>
              </w:numPr>
            </w:pPr>
            <w:r>
              <w:t>This use case allows user order product.</w:t>
            </w:r>
          </w:p>
          <w:p w14:paraId="7EBE5E5B" w14:textId="77777777" w:rsidR="003414C3" w:rsidRPr="00107A7F" w:rsidRDefault="003414C3" w:rsidP="003414C3">
            <w:pPr>
              <w:keepNext/>
            </w:pPr>
            <w:r w:rsidRPr="00107A7F">
              <w:rPr>
                <w:b/>
              </w:rPr>
              <w:t>Goal</w:t>
            </w:r>
            <w:r w:rsidRPr="00107A7F">
              <w:t>:</w:t>
            </w:r>
          </w:p>
          <w:p w14:paraId="6836CCB5" w14:textId="77777777" w:rsidR="003414C3" w:rsidRPr="00107A7F" w:rsidRDefault="003414C3" w:rsidP="003414C3">
            <w:pPr>
              <w:pStyle w:val="ListParagraph"/>
              <w:widowControl w:val="0"/>
              <w:numPr>
                <w:ilvl w:val="0"/>
                <w:numId w:val="7"/>
              </w:numPr>
            </w:pPr>
            <w:r>
              <w:t>Product will be ordered by user.</w:t>
            </w:r>
          </w:p>
          <w:p w14:paraId="19581B24" w14:textId="77777777" w:rsidR="003414C3" w:rsidRPr="00107A7F" w:rsidRDefault="003414C3" w:rsidP="003414C3">
            <w:pPr>
              <w:keepNext/>
            </w:pPr>
            <w:r w:rsidRPr="00107A7F">
              <w:rPr>
                <w:b/>
              </w:rPr>
              <w:t>Triggers</w:t>
            </w:r>
            <w:r w:rsidRPr="00107A7F">
              <w:t>:</w:t>
            </w:r>
          </w:p>
          <w:p w14:paraId="6415F052" w14:textId="77777777" w:rsidR="003414C3" w:rsidRPr="00107A7F" w:rsidRDefault="003414C3" w:rsidP="003414C3">
            <w:pPr>
              <w:pStyle w:val="ListParagraph"/>
              <w:widowControl w:val="0"/>
              <w:numPr>
                <w:ilvl w:val="0"/>
                <w:numId w:val="7"/>
              </w:numPr>
            </w:pPr>
            <w:r>
              <w:t>User send “Order Product” command.</w:t>
            </w:r>
          </w:p>
          <w:p w14:paraId="38B15521" w14:textId="77777777" w:rsidR="003414C3" w:rsidRPr="00107A7F" w:rsidRDefault="003414C3" w:rsidP="003414C3">
            <w:pPr>
              <w:keepNext/>
            </w:pPr>
            <w:r w:rsidRPr="00107A7F">
              <w:rPr>
                <w:b/>
              </w:rPr>
              <w:t>Preconditions</w:t>
            </w:r>
            <w:r w:rsidRPr="00107A7F">
              <w:t>:</w:t>
            </w:r>
          </w:p>
          <w:p w14:paraId="061B9694" w14:textId="77777777" w:rsidR="003414C3" w:rsidRPr="00107A7F" w:rsidRDefault="003414C3" w:rsidP="003414C3">
            <w:pPr>
              <w:pStyle w:val="ListParagraph"/>
              <w:widowControl w:val="0"/>
              <w:numPr>
                <w:ilvl w:val="0"/>
                <w:numId w:val="8"/>
              </w:numPr>
            </w:pPr>
            <w:r>
              <w:t>User is in product detail page.</w:t>
            </w:r>
          </w:p>
          <w:p w14:paraId="6B6C5918" w14:textId="77777777" w:rsidR="003414C3" w:rsidRPr="00107A7F" w:rsidRDefault="003414C3" w:rsidP="003414C3">
            <w:pPr>
              <w:keepNext/>
            </w:pPr>
            <w:r w:rsidRPr="00107A7F">
              <w:rPr>
                <w:b/>
              </w:rPr>
              <w:t>Post Conditions</w:t>
            </w:r>
            <w:r w:rsidRPr="00107A7F">
              <w:t>:</w:t>
            </w:r>
          </w:p>
          <w:p w14:paraId="36A2E9CD" w14:textId="77777777" w:rsidR="003414C3" w:rsidRDefault="003414C3" w:rsidP="003414C3">
            <w:pPr>
              <w:pStyle w:val="ListParagraph"/>
              <w:widowControl w:val="0"/>
              <w:numPr>
                <w:ilvl w:val="0"/>
                <w:numId w:val="9"/>
              </w:numPr>
            </w:pPr>
            <w:r>
              <w:t>Success: Show success message, create an order of this product with user information</w:t>
            </w:r>
          </w:p>
          <w:p w14:paraId="22F02F85" w14:textId="77777777" w:rsidR="003414C3" w:rsidRPr="00107A7F" w:rsidRDefault="003414C3" w:rsidP="003414C3">
            <w:pPr>
              <w:pStyle w:val="ListParagraph"/>
              <w:widowControl w:val="0"/>
              <w:numPr>
                <w:ilvl w:val="0"/>
                <w:numId w:val="9"/>
              </w:numPr>
            </w:pPr>
            <w:r>
              <w:t>Fail: Show an error message.</w:t>
            </w:r>
          </w:p>
          <w:p w14:paraId="735BD72E" w14:textId="77777777" w:rsidR="003414C3" w:rsidRPr="00107A7F" w:rsidRDefault="003414C3" w:rsidP="003414C3">
            <w:pPr>
              <w:keepNext/>
            </w:pPr>
            <w:r w:rsidRPr="00107A7F">
              <w:rPr>
                <w:b/>
              </w:rPr>
              <w:lastRenderedPageBreak/>
              <w:t>Main Success Scenario</w:t>
            </w:r>
            <w:r w:rsidRPr="00107A7F">
              <w:t>:</w:t>
            </w:r>
          </w:p>
          <w:tbl>
            <w:tblPr>
              <w:tblStyle w:val="TableGrid"/>
              <w:tblW w:w="0" w:type="auto"/>
              <w:tblLook w:val="04A0" w:firstRow="1" w:lastRow="0" w:firstColumn="1" w:lastColumn="0" w:noHBand="0" w:noVBand="1"/>
            </w:tblPr>
            <w:tblGrid>
              <w:gridCol w:w="970"/>
              <w:gridCol w:w="3160"/>
              <w:gridCol w:w="4435"/>
            </w:tblGrid>
            <w:tr w:rsidR="003414C3" w:rsidRPr="00107A7F" w14:paraId="0B7925B1" w14:textId="77777777" w:rsidTr="003414C3">
              <w:trPr>
                <w:cantSplit/>
              </w:trPr>
              <w:tc>
                <w:tcPr>
                  <w:tcW w:w="985" w:type="dxa"/>
                  <w:shd w:val="clear" w:color="auto" w:fill="D9D9D9" w:themeFill="background1" w:themeFillShade="D9"/>
                </w:tcPr>
                <w:p w14:paraId="255B060F" w14:textId="77777777" w:rsidR="003414C3" w:rsidRPr="00107A7F" w:rsidRDefault="003414C3" w:rsidP="003414C3">
                  <w:pPr>
                    <w:widowControl w:val="0"/>
                    <w:jc w:val="center"/>
                  </w:pPr>
                  <w:r w:rsidRPr="00107A7F">
                    <w:t>Step</w:t>
                  </w:r>
                </w:p>
              </w:tc>
              <w:tc>
                <w:tcPr>
                  <w:tcW w:w="3240" w:type="dxa"/>
                  <w:shd w:val="clear" w:color="auto" w:fill="D9D9D9" w:themeFill="background1" w:themeFillShade="D9"/>
                </w:tcPr>
                <w:p w14:paraId="30043B27"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D5E0882" w14:textId="77777777" w:rsidR="003414C3" w:rsidRPr="00107A7F" w:rsidRDefault="003414C3" w:rsidP="003414C3">
                  <w:pPr>
                    <w:widowControl w:val="0"/>
                    <w:jc w:val="center"/>
                  </w:pPr>
                  <w:r w:rsidRPr="00107A7F">
                    <w:t>System Response</w:t>
                  </w:r>
                </w:p>
              </w:tc>
            </w:tr>
            <w:tr w:rsidR="003414C3" w:rsidRPr="00107A7F" w14:paraId="5C9B2557" w14:textId="77777777" w:rsidTr="003414C3">
              <w:trPr>
                <w:cantSplit/>
              </w:trPr>
              <w:tc>
                <w:tcPr>
                  <w:tcW w:w="985" w:type="dxa"/>
                </w:tcPr>
                <w:p w14:paraId="41A7AF33" w14:textId="77777777" w:rsidR="003414C3" w:rsidRPr="00BE439F" w:rsidRDefault="003414C3" w:rsidP="003414C3">
                  <w:pPr>
                    <w:jc w:val="right"/>
                  </w:pPr>
                  <w:r w:rsidRPr="00BE439F">
                    <w:t>1</w:t>
                  </w:r>
                </w:p>
              </w:tc>
              <w:tc>
                <w:tcPr>
                  <w:tcW w:w="3240" w:type="dxa"/>
                </w:tcPr>
                <w:p w14:paraId="58F8FE55" w14:textId="77777777" w:rsidR="003414C3" w:rsidRPr="00BE439F" w:rsidRDefault="003414C3" w:rsidP="003414C3">
                  <w:r>
                    <w:t>User send “Order Product” command.</w:t>
                  </w:r>
                </w:p>
              </w:tc>
              <w:tc>
                <w:tcPr>
                  <w:tcW w:w="4548" w:type="dxa"/>
                </w:tcPr>
                <w:p w14:paraId="6341F5AB" w14:textId="77777777" w:rsidR="003414C3" w:rsidRDefault="003414C3" w:rsidP="003414C3"/>
                <w:p w14:paraId="747A8572" w14:textId="77777777" w:rsidR="003414C3" w:rsidRDefault="003414C3" w:rsidP="003414C3"/>
                <w:p w14:paraId="1B5E6EF0" w14:textId="77777777" w:rsidR="003414C3" w:rsidRDefault="003414C3" w:rsidP="003414C3">
                  <w:r>
                    <w:t>System will navigate to enter user’s information include:</w:t>
                  </w:r>
                </w:p>
                <w:p w14:paraId="10D29EDE" w14:textId="77777777" w:rsidR="003414C3" w:rsidRDefault="003414C3" w:rsidP="003414C3">
                  <w:pPr>
                    <w:pStyle w:val="ListParagraph"/>
                    <w:numPr>
                      <w:ilvl w:val="0"/>
                      <w:numId w:val="55"/>
                    </w:numPr>
                  </w:pPr>
                  <w:r>
                    <w:t>“Tên”: Free text input, max length: 50.</w:t>
                  </w:r>
                </w:p>
                <w:p w14:paraId="7B256E88" w14:textId="77777777" w:rsidR="003414C3" w:rsidRDefault="003414C3" w:rsidP="003414C3">
                  <w:pPr>
                    <w:pStyle w:val="ListParagraph"/>
                    <w:numPr>
                      <w:ilvl w:val="0"/>
                      <w:numId w:val="55"/>
                    </w:numPr>
                  </w:pPr>
                  <w:r>
                    <w:t>“Email”: Free text input,</w:t>
                  </w:r>
                  <w:r w:rsidRPr="008E5FA4">
                    <w:t xml:space="preserve"> regular expression: “^[a-zA-Z0-9_.+-]+@[a-zA-Z0-9-]+\.[a-zA-Z0-9-.]+$".</w:t>
                  </w:r>
                </w:p>
                <w:p w14:paraId="660E46F9" w14:textId="77777777" w:rsidR="003414C3" w:rsidRDefault="003414C3" w:rsidP="003414C3">
                  <w:pPr>
                    <w:pStyle w:val="ListParagraph"/>
                    <w:numPr>
                      <w:ilvl w:val="0"/>
                      <w:numId w:val="55"/>
                    </w:numPr>
                  </w:pPr>
                  <w:r>
                    <w:t>“Địa Chỉ”: Free text input.</w:t>
                  </w:r>
                </w:p>
                <w:p w14:paraId="4CC5AA21" w14:textId="77777777" w:rsidR="003414C3" w:rsidRDefault="003414C3" w:rsidP="003414C3">
                  <w:pPr>
                    <w:pStyle w:val="ListParagraph"/>
                    <w:numPr>
                      <w:ilvl w:val="0"/>
                      <w:numId w:val="55"/>
                    </w:numPr>
                  </w:pPr>
                  <w:r>
                    <w:t xml:space="preserve">“Số Điện Thoại”: Free text input, </w:t>
                  </w:r>
                  <w:r w:rsidRPr="008E5FA4">
                    <w:t>min length: 9, max length: 11.</w:t>
                  </w:r>
                </w:p>
                <w:p w14:paraId="561C8E80" w14:textId="77777777" w:rsidR="003414C3" w:rsidRDefault="003414C3" w:rsidP="003414C3">
                  <w:pPr>
                    <w:pStyle w:val="ListParagraph"/>
                    <w:numPr>
                      <w:ilvl w:val="0"/>
                      <w:numId w:val="55"/>
                    </w:numPr>
                  </w:pPr>
                  <w:r>
                    <w:t>A command to finish action.</w:t>
                  </w:r>
                </w:p>
                <w:p w14:paraId="2093AE87" w14:textId="77777777" w:rsidR="003414C3" w:rsidRPr="00073A3D" w:rsidRDefault="003414C3" w:rsidP="003414C3">
                  <w:r>
                    <w:t>[Alternative 1]</w:t>
                  </w:r>
                </w:p>
              </w:tc>
            </w:tr>
            <w:tr w:rsidR="003414C3" w:rsidRPr="00107A7F" w14:paraId="3AB7E357" w14:textId="77777777" w:rsidTr="003414C3">
              <w:trPr>
                <w:cantSplit/>
              </w:trPr>
              <w:tc>
                <w:tcPr>
                  <w:tcW w:w="985" w:type="dxa"/>
                </w:tcPr>
                <w:p w14:paraId="46F47291" w14:textId="77777777" w:rsidR="003414C3" w:rsidRPr="00BE439F" w:rsidRDefault="003414C3" w:rsidP="003414C3">
                  <w:pPr>
                    <w:jc w:val="right"/>
                  </w:pPr>
                  <w:r>
                    <w:t>2</w:t>
                  </w:r>
                </w:p>
              </w:tc>
              <w:tc>
                <w:tcPr>
                  <w:tcW w:w="3240" w:type="dxa"/>
                </w:tcPr>
                <w:p w14:paraId="2ADBF719" w14:textId="77777777" w:rsidR="003414C3" w:rsidRDefault="003414C3" w:rsidP="003414C3">
                  <w:r>
                    <w:t>User input information.</w:t>
                  </w:r>
                </w:p>
              </w:tc>
              <w:tc>
                <w:tcPr>
                  <w:tcW w:w="4548" w:type="dxa"/>
                </w:tcPr>
                <w:p w14:paraId="53A34C6D" w14:textId="77777777" w:rsidR="003414C3" w:rsidRDefault="003414C3" w:rsidP="003414C3"/>
              </w:tc>
            </w:tr>
            <w:tr w:rsidR="003414C3" w:rsidRPr="00107A7F" w14:paraId="1356C7F0" w14:textId="77777777" w:rsidTr="003414C3">
              <w:trPr>
                <w:cantSplit/>
              </w:trPr>
              <w:tc>
                <w:tcPr>
                  <w:tcW w:w="985" w:type="dxa"/>
                </w:tcPr>
                <w:p w14:paraId="3B99501B" w14:textId="77777777" w:rsidR="003414C3" w:rsidRDefault="003414C3" w:rsidP="003414C3">
                  <w:pPr>
                    <w:jc w:val="right"/>
                  </w:pPr>
                  <w:r>
                    <w:t>3</w:t>
                  </w:r>
                </w:p>
              </w:tc>
              <w:tc>
                <w:tcPr>
                  <w:tcW w:w="3240" w:type="dxa"/>
                </w:tcPr>
                <w:p w14:paraId="03A2EAF0" w14:textId="77777777" w:rsidR="003414C3" w:rsidRDefault="003414C3" w:rsidP="003414C3">
                  <w:r>
                    <w:t>User send “Confirm Information” command.</w:t>
                  </w:r>
                </w:p>
              </w:tc>
              <w:tc>
                <w:tcPr>
                  <w:tcW w:w="4548" w:type="dxa"/>
                </w:tcPr>
                <w:p w14:paraId="1C1BA579" w14:textId="77777777" w:rsidR="003414C3" w:rsidRDefault="003414C3" w:rsidP="003414C3"/>
                <w:p w14:paraId="6BA7D3D8" w14:textId="77777777" w:rsidR="003414C3" w:rsidRDefault="003414C3" w:rsidP="003414C3">
                  <w:r>
                    <w:t xml:space="preserve"> [Exception 1,2]</w:t>
                  </w:r>
                </w:p>
                <w:p w14:paraId="2076EAD9" w14:textId="77777777" w:rsidR="003414C3" w:rsidRDefault="003414C3" w:rsidP="003414C3">
                  <w:r>
                    <w:t xml:space="preserve"> [Alternative 2]</w:t>
                  </w:r>
                </w:p>
                <w:p w14:paraId="0D1C5789" w14:textId="77777777" w:rsidR="003414C3" w:rsidRDefault="003414C3" w:rsidP="003414C3">
                  <w:r>
                    <w:t xml:space="preserve">System create an order of this product with user information. </w:t>
                  </w:r>
                </w:p>
              </w:tc>
            </w:tr>
            <w:tr w:rsidR="003414C3" w:rsidRPr="00107A7F" w14:paraId="37CBF8A8" w14:textId="77777777" w:rsidTr="003414C3">
              <w:trPr>
                <w:cantSplit/>
              </w:trPr>
              <w:tc>
                <w:tcPr>
                  <w:tcW w:w="985" w:type="dxa"/>
                </w:tcPr>
                <w:p w14:paraId="0340F944" w14:textId="77777777" w:rsidR="003414C3" w:rsidRDefault="003414C3" w:rsidP="003414C3">
                  <w:pPr>
                    <w:jc w:val="right"/>
                  </w:pPr>
                </w:p>
              </w:tc>
              <w:tc>
                <w:tcPr>
                  <w:tcW w:w="3240" w:type="dxa"/>
                </w:tcPr>
                <w:p w14:paraId="6EA74638" w14:textId="77777777" w:rsidR="003414C3" w:rsidRDefault="003414C3" w:rsidP="003414C3"/>
              </w:tc>
              <w:tc>
                <w:tcPr>
                  <w:tcW w:w="4548" w:type="dxa"/>
                </w:tcPr>
                <w:p w14:paraId="223DCC1B" w14:textId="77777777" w:rsidR="003414C3" w:rsidRDefault="003414C3" w:rsidP="003414C3"/>
              </w:tc>
            </w:tr>
          </w:tbl>
          <w:p w14:paraId="270F1E7F" w14:textId="77777777" w:rsidR="003414C3" w:rsidRDefault="003414C3" w:rsidP="003414C3">
            <w:pPr>
              <w:keepNext/>
            </w:pPr>
          </w:p>
          <w:p w14:paraId="0A11C355" w14:textId="77777777" w:rsidR="003414C3" w:rsidRDefault="003414C3" w:rsidP="003414C3">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5"/>
              <w:gridCol w:w="4432"/>
            </w:tblGrid>
            <w:tr w:rsidR="003414C3" w:rsidRPr="00107A7F" w14:paraId="5199FEEC" w14:textId="77777777" w:rsidTr="003414C3">
              <w:trPr>
                <w:cantSplit/>
              </w:trPr>
              <w:tc>
                <w:tcPr>
                  <w:tcW w:w="985" w:type="dxa"/>
                  <w:shd w:val="clear" w:color="auto" w:fill="D9D9D9" w:themeFill="background1" w:themeFillShade="D9"/>
                </w:tcPr>
                <w:p w14:paraId="667F5B82"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3EE67CF1"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B5406EA" w14:textId="77777777" w:rsidR="003414C3" w:rsidRPr="00107A7F" w:rsidRDefault="003414C3" w:rsidP="003414C3">
                  <w:pPr>
                    <w:widowControl w:val="0"/>
                    <w:jc w:val="center"/>
                  </w:pPr>
                  <w:r w:rsidRPr="00107A7F">
                    <w:t>System Response</w:t>
                  </w:r>
                </w:p>
              </w:tc>
            </w:tr>
            <w:tr w:rsidR="003414C3" w:rsidRPr="00107A7F" w14:paraId="358BE446" w14:textId="77777777" w:rsidTr="003414C3">
              <w:trPr>
                <w:cantSplit/>
              </w:trPr>
              <w:tc>
                <w:tcPr>
                  <w:tcW w:w="985" w:type="dxa"/>
                </w:tcPr>
                <w:p w14:paraId="1BD57B41" w14:textId="77777777" w:rsidR="003414C3" w:rsidRPr="00107A7F" w:rsidRDefault="003414C3" w:rsidP="003414C3">
                  <w:pPr>
                    <w:widowControl w:val="0"/>
                    <w:jc w:val="right"/>
                  </w:pPr>
                  <w:r>
                    <w:t>1</w:t>
                  </w:r>
                </w:p>
              </w:tc>
              <w:tc>
                <w:tcPr>
                  <w:tcW w:w="3240" w:type="dxa"/>
                </w:tcPr>
                <w:p w14:paraId="67E62615" w14:textId="77777777" w:rsidR="003414C3" w:rsidRDefault="003414C3" w:rsidP="003414C3">
                  <w:pPr>
                    <w:widowControl w:val="0"/>
                  </w:pPr>
                  <w:r>
                    <w:t>If product have been ordered</w:t>
                  </w:r>
                </w:p>
              </w:tc>
              <w:tc>
                <w:tcPr>
                  <w:tcW w:w="4548" w:type="dxa"/>
                </w:tcPr>
                <w:p w14:paraId="034FD9AF" w14:textId="77777777" w:rsidR="003414C3" w:rsidRDefault="003414C3" w:rsidP="003414C3">
                  <w:pPr>
                    <w:widowControl w:val="0"/>
                  </w:pPr>
                </w:p>
                <w:p w14:paraId="295ED130" w14:textId="77777777" w:rsidR="003414C3" w:rsidRDefault="003414C3" w:rsidP="003414C3">
                  <w:pPr>
                    <w:widowControl w:val="0"/>
                  </w:pPr>
                  <w:r>
                    <w:t>System will show message: “Món hàng này đã có A người đặt, có thể bạn sẽ không mua được món hàng, vui lòng liên hệ với chủ cửa hàng để biêt thêm." With A is number of orders.</w:t>
                  </w:r>
                </w:p>
              </w:tc>
            </w:tr>
            <w:tr w:rsidR="003414C3" w:rsidRPr="00107A7F" w14:paraId="71C170FF" w14:textId="77777777" w:rsidTr="003414C3">
              <w:trPr>
                <w:cantSplit/>
              </w:trPr>
              <w:tc>
                <w:tcPr>
                  <w:tcW w:w="985" w:type="dxa"/>
                </w:tcPr>
                <w:p w14:paraId="52C126FF" w14:textId="77777777" w:rsidR="003414C3" w:rsidRPr="00107A7F" w:rsidRDefault="003414C3" w:rsidP="003414C3">
                  <w:pPr>
                    <w:widowControl w:val="0"/>
                    <w:jc w:val="right"/>
                  </w:pPr>
                  <w:r>
                    <w:t>2</w:t>
                  </w:r>
                </w:p>
              </w:tc>
              <w:tc>
                <w:tcPr>
                  <w:tcW w:w="3240" w:type="dxa"/>
                </w:tcPr>
                <w:p w14:paraId="5701EF1C" w14:textId="77777777" w:rsidR="003414C3" w:rsidRPr="00107A7F" w:rsidRDefault="003414C3" w:rsidP="003414C3">
                  <w:pPr>
                    <w:widowControl w:val="0"/>
                  </w:pPr>
                  <w:r>
                    <w:t>If product is not special product.</w:t>
                  </w:r>
                </w:p>
              </w:tc>
              <w:tc>
                <w:tcPr>
                  <w:tcW w:w="4548" w:type="dxa"/>
                </w:tcPr>
                <w:p w14:paraId="003EE349" w14:textId="77777777" w:rsidR="003414C3" w:rsidRDefault="003414C3" w:rsidP="003414C3">
                  <w:pPr>
                    <w:widowControl w:val="0"/>
                  </w:pPr>
                </w:p>
                <w:p w14:paraId="07A22065" w14:textId="77777777" w:rsidR="003414C3" w:rsidRPr="00107A7F" w:rsidRDefault="003414C3" w:rsidP="003414C3">
                  <w:pPr>
                    <w:widowControl w:val="0"/>
                  </w:pPr>
                  <w:r>
                    <w:t>System will send sms to notify price to user.</w:t>
                  </w:r>
                </w:p>
              </w:tc>
            </w:tr>
          </w:tbl>
          <w:p w14:paraId="2518D898" w14:textId="77777777" w:rsidR="003414C3" w:rsidRPr="00107A7F" w:rsidRDefault="003414C3" w:rsidP="003414C3">
            <w:pPr>
              <w:keepNext/>
            </w:pPr>
          </w:p>
          <w:p w14:paraId="453A146A" w14:textId="77777777" w:rsidR="003414C3" w:rsidRPr="00107A7F" w:rsidRDefault="003414C3" w:rsidP="003414C3">
            <w:pPr>
              <w:keepNext/>
            </w:pPr>
            <w:r w:rsidRPr="00107A7F">
              <w:rPr>
                <w:b/>
              </w:rPr>
              <w:t>Exceptions</w:t>
            </w:r>
            <w:r w:rsidRPr="00107A7F">
              <w:t>:</w:t>
            </w:r>
          </w:p>
          <w:tbl>
            <w:tblPr>
              <w:tblStyle w:val="TableGrid"/>
              <w:tblW w:w="0" w:type="auto"/>
              <w:tblLook w:val="04A0" w:firstRow="1" w:lastRow="0" w:firstColumn="1" w:lastColumn="0" w:noHBand="0" w:noVBand="1"/>
            </w:tblPr>
            <w:tblGrid>
              <w:gridCol w:w="968"/>
              <w:gridCol w:w="3166"/>
              <w:gridCol w:w="4431"/>
            </w:tblGrid>
            <w:tr w:rsidR="003414C3" w:rsidRPr="00107A7F" w14:paraId="7B43A410" w14:textId="77777777" w:rsidTr="003414C3">
              <w:trPr>
                <w:cantSplit/>
              </w:trPr>
              <w:tc>
                <w:tcPr>
                  <w:tcW w:w="985" w:type="dxa"/>
                  <w:shd w:val="clear" w:color="auto" w:fill="D9D9D9" w:themeFill="background1" w:themeFillShade="D9"/>
                </w:tcPr>
                <w:p w14:paraId="602DEE23"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5D15A76E"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2C50453" w14:textId="77777777" w:rsidR="003414C3" w:rsidRPr="00107A7F" w:rsidRDefault="003414C3" w:rsidP="003414C3">
                  <w:pPr>
                    <w:widowControl w:val="0"/>
                    <w:jc w:val="center"/>
                  </w:pPr>
                  <w:r w:rsidRPr="00107A7F">
                    <w:t>System Response</w:t>
                  </w:r>
                </w:p>
              </w:tc>
            </w:tr>
            <w:tr w:rsidR="003414C3" w:rsidRPr="00107A7F" w14:paraId="6F4D5D6A" w14:textId="77777777" w:rsidTr="003414C3">
              <w:trPr>
                <w:cantSplit/>
              </w:trPr>
              <w:tc>
                <w:tcPr>
                  <w:tcW w:w="985" w:type="dxa"/>
                </w:tcPr>
                <w:p w14:paraId="6CF9F7B1" w14:textId="77777777" w:rsidR="003414C3" w:rsidRPr="00107A7F" w:rsidRDefault="003414C3" w:rsidP="003414C3">
                  <w:pPr>
                    <w:widowControl w:val="0"/>
                    <w:jc w:val="right"/>
                  </w:pPr>
                  <w:r w:rsidRPr="00107A7F">
                    <w:t>1</w:t>
                  </w:r>
                </w:p>
              </w:tc>
              <w:tc>
                <w:tcPr>
                  <w:tcW w:w="3240" w:type="dxa"/>
                </w:tcPr>
                <w:p w14:paraId="4CA02122" w14:textId="77777777" w:rsidR="003414C3" w:rsidRPr="00107A7F" w:rsidRDefault="003414C3" w:rsidP="003414C3">
                  <w:pPr>
                    <w:widowControl w:val="0"/>
                  </w:pPr>
                  <w:r>
                    <w:t>User not fills all required textbox</w:t>
                  </w:r>
                </w:p>
              </w:tc>
              <w:tc>
                <w:tcPr>
                  <w:tcW w:w="4548" w:type="dxa"/>
                </w:tcPr>
                <w:p w14:paraId="3623FB7B" w14:textId="77777777" w:rsidR="003414C3" w:rsidRDefault="003414C3" w:rsidP="003414C3">
                  <w:pPr>
                    <w:widowControl w:val="0"/>
                  </w:pPr>
                </w:p>
                <w:p w14:paraId="1D736744" w14:textId="77777777" w:rsidR="003414C3" w:rsidRPr="00107A7F" w:rsidRDefault="003414C3" w:rsidP="003414C3">
                  <w:pPr>
                    <w:widowControl w:val="0"/>
                  </w:pPr>
                  <w:r>
                    <w:t>Show message: “Vui lòng nhập thông tin vào nhưng ô bắt buộc.”</w:t>
                  </w:r>
                </w:p>
              </w:tc>
            </w:tr>
            <w:tr w:rsidR="003414C3" w:rsidRPr="00107A7F" w14:paraId="7F01C115" w14:textId="77777777" w:rsidTr="003414C3">
              <w:trPr>
                <w:cantSplit/>
              </w:trPr>
              <w:tc>
                <w:tcPr>
                  <w:tcW w:w="985" w:type="dxa"/>
                </w:tcPr>
                <w:p w14:paraId="060590D1" w14:textId="77777777" w:rsidR="003414C3" w:rsidRPr="00107A7F" w:rsidRDefault="003414C3" w:rsidP="003414C3">
                  <w:pPr>
                    <w:widowControl w:val="0"/>
                    <w:jc w:val="right"/>
                  </w:pPr>
                  <w:r>
                    <w:t>2</w:t>
                  </w:r>
                </w:p>
              </w:tc>
              <w:tc>
                <w:tcPr>
                  <w:tcW w:w="3240" w:type="dxa"/>
                </w:tcPr>
                <w:p w14:paraId="1E914538" w14:textId="77777777" w:rsidR="003414C3" w:rsidRDefault="003414C3" w:rsidP="003414C3">
                  <w:pPr>
                    <w:widowControl w:val="0"/>
                  </w:pPr>
                  <w:r>
                    <w:t>User enter phone number is existed in another order of this product.</w:t>
                  </w:r>
                </w:p>
              </w:tc>
              <w:tc>
                <w:tcPr>
                  <w:tcW w:w="4548" w:type="dxa"/>
                </w:tcPr>
                <w:p w14:paraId="46193E06" w14:textId="77777777" w:rsidR="003414C3" w:rsidRDefault="003414C3" w:rsidP="003414C3">
                  <w:pPr>
                    <w:widowControl w:val="0"/>
                  </w:pPr>
                </w:p>
                <w:p w14:paraId="516D4D5C" w14:textId="77777777" w:rsidR="003414C3" w:rsidRDefault="003414C3" w:rsidP="003414C3">
                  <w:pPr>
                    <w:widowControl w:val="0"/>
                  </w:pPr>
                </w:p>
                <w:p w14:paraId="693DB2D0" w14:textId="77777777" w:rsidR="003414C3" w:rsidRDefault="003414C3" w:rsidP="003414C3">
                  <w:pPr>
                    <w:widowControl w:val="0"/>
                  </w:pPr>
                  <w:r>
                    <w:t>Show message: “Số điện thoại đã sử dụng để đặt món hàng này”.</w:t>
                  </w:r>
                </w:p>
              </w:tc>
            </w:tr>
          </w:tbl>
          <w:p w14:paraId="01593593" w14:textId="77777777" w:rsidR="003414C3" w:rsidRPr="00107A7F" w:rsidRDefault="003414C3" w:rsidP="003414C3">
            <w:pPr>
              <w:widowControl w:val="0"/>
            </w:pPr>
          </w:p>
          <w:p w14:paraId="5668EE17" w14:textId="77777777" w:rsidR="003414C3" w:rsidRDefault="003414C3" w:rsidP="003414C3">
            <w:pPr>
              <w:keepNext/>
            </w:pPr>
            <w:r w:rsidRPr="00107A7F">
              <w:rPr>
                <w:b/>
              </w:rPr>
              <w:t>Relationships</w:t>
            </w:r>
            <w:r>
              <w:t>:</w:t>
            </w:r>
          </w:p>
          <w:p w14:paraId="1282D036" w14:textId="77777777" w:rsidR="003414C3" w:rsidRDefault="003414C3" w:rsidP="003414C3">
            <w:pPr>
              <w:pStyle w:val="ListParagraph"/>
              <w:widowControl w:val="0"/>
              <w:numPr>
                <w:ilvl w:val="0"/>
                <w:numId w:val="9"/>
              </w:numPr>
            </w:pPr>
            <w:r>
              <w:t>Extending Use-cases: Extend from Product Detail (Search function has the result and user send “View Product Detail” command).</w:t>
            </w:r>
          </w:p>
          <w:p w14:paraId="3F7A5D1E" w14:textId="77777777" w:rsidR="003414C3" w:rsidRPr="00107A7F" w:rsidRDefault="003414C3" w:rsidP="003414C3">
            <w:pPr>
              <w:keepNext/>
            </w:pPr>
            <w:r w:rsidRPr="00107A7F">
              <w:rPr>
                <w:b/>
              </w:rPr>
              <w:t>Business Rules</w:t>
            </w:r>
            <w:r w:rsidRPr="00107A7F">
              <w:t>:</w:t>
            </w:r>
          </w:p>
          <w:p w14:paraId="545315E6" w14:textId="77777777" w:rsidR="003414C3" w:rsidRDefault="003414C3" w:rsidP="003414C3">
            <w:pPr>
              <w:pStyle w:val="ListParagraph"/>
              <w:widowControl w:val="0"/>
              <w:numPr>
                <w:ilvl w:val="0"/>
                <w:numId w:val="10"/>
              </w:numPr>
            </w:pPr>
            <w:r>
              <w:t>All require fill must be filled.</w:t>
            </w:r>
          </w:p>
          <w:p w14:paraId="127BF5C5" w14:textId="77777777" w:rsidR="003414C3" w:rsidRPr="00107A7F" w:rsidRDefault="003414C3" w:rsidP="003414C3">
            <w:pPr>
              <w:pStyle w:val="ListParagraph"/>
              <w:widowControl w:val="0"/>
              <w:numPr>
                <w:ilvl w:val="0"/>
                <w:numId w:val="10"/>
              </w:numPr>
            </w:pPr>
            <w:r>
              <w:t>User can’t use same phone number to order same product.</w:t>
            </w:r>
          </w:p>
        </w:tc>
      </w:tr>
    </w:tbl>
    <w:p w14:paraId="3790C52C"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6360181"/>
      <w:r>
        <w:t xml:space="preserve">Figure </w:t>
      </w:r>
      <w:r>
        <w:fldChar w:fldCharType="begin"/>
      </w:r>
      <w:r>
        <w:instrText xml:space="preserve"> SEQ Figure \* ARABIC </w:instrText>
      </w:r>
      <w:r>
        <w:fldChar w:fldCharType="separate"/>
      </w:r>
      <w:r w:rsidR="00DD2C2F">
        <w:rPr>
          <w:noProof/>
        </w:rPr>
        <w:t>10</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lastRenderedPageBreak/>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lang w:eastAsia="ja-JP"/>
        </w:rPr>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6360182"/>
      <w:r>
        <w:t xml:space="preserve">Figure </w:t>
      </w:r>
      <w:r>
        <w:fldChar w:fldCharType="begin"/>
      </w:r>
      <w:r>
        <w:instrText xml:space="preserve"> SEQ Figure \* ARABIC </w:instrText>
      </w:r>
      <w:r>
        <w:fldChar w:fldCharType="separate"/>
      </w:r>
      <w:r w:rsidR="00DD2C2F">
        <w:rPr>
          <w:noProof/>
        </w:rPr>
        <w:t>11</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CB70CB">
        <w:tc>
          <w:tcPr>
            <w:tcW w:w="9004" w:type="dxa"/>
            <w:gridSpan w:val="4"/>
            <w:shd w:val="clear" w:color="auto" w:fill="D9D9D9" w:themeFill="background1" w:themeFillShade="D9"/>
          </w:tcPr>
          <w:p w14:paraId="7C247CFA" w14:textId="77777777" w:rsidR="008B6301" w:rsidRPr="004A6A7C" w:rsidRDefault="008B6301" w:rsidP="00CB70CB">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EndPr/>
              <w:sdtContent>
                <w:r w:rsidR="00F22B04">
                  <w:rPr>
                    <w:rFonts w:ascii="Cambria" w:hAnsi="Cambria"/>
                    <w:b/>
                    <w:szCs w:val="24"/>
                    <w:lang w:val="en-US"/>
                  </w:rPr>
                  <w:t>DHP02</w:t>
                </w:r>
              </w:sdtContent>
            </w:sdt>
          </w:p>
        </w:tc>
      </w:tr>
      <w:tr w:rsidR="008B6301" w:rsidRPr="004A6A7C" w14:paraId="38C17589" w14:textId="77777777" w:rsidTr="00CB70CB">
        <w:tc>
          <w:tcPr>
            <w:tcW w:w="2251" w:type="dxa"/>
            <w:shd w:val="clear" w:color="auto" w:fill="D9D9D9" w:themeFill="background1" w:themeFillShade="D9"/>
          </w:tcPr>
          <w:p w14:paraId="6535DAD3" w14:textId="77777777" w:rsidR="008B6301" w:rsidRPr="004A6A7C" w:rsidRDefault="008B6301" w:rsidP="00CB70CB">
            <w:pPr>
              <w:widowControl w:val="0"/>
              <w:rPr>
                <w:b/>
                <w:szCs w:val="24"/>
              </w:rPr>
            </w:pPr>
            <w:r w:rsidRPr="004A6A7C">
              <w:rPr>
                <w:b/>
                <w:szCs w:val="24"/>
              </w:rPr>
              <w:t>Use Case No.</w:t>
            </w:r>
          </w:p>
        </w:tc>
        <w:sdt>
          <w:sdtPr>
            <w:rPr>
              <w:b/>
            </w:rPr>
            <w:alias w:val="UC Number"/>
            <w:tag w:val="UC Number"/>
            <w:id w:val="-1615046041"/>
            <w:text/>
          </w:sdtPr>
          <w:sdtEndPr/>
          <w:sdtContent>
            <w:tc>
              <w:tcPr>
                <w:tcW w:w="2251" w:type="dxa"/>
              </w:tcPr>
              <w:p w14:paraId="5E18AC83" w14:textId="77777777" w:rsidR="008B6301" w:rsidRPr="004A6A7C" w:rsidRDefault="00F22B04" w:rsidP="00CB70CB">
                <w:pPr>
                  <w:widowControl w:val="0"/>
                  <w:rPr>
                    <w:szCs w:val="24"/>
                  </w:rPr>
                </w:pPr>
                <w:r>
                  <w:rPr>
                    <w:b/>
                  </w:rPr>
                  <w:t>DHP02</w:t>
                </w:r>
              </w:p>
            </w:tc>
          </w:sdtContent>
        </w:sdt>
        <w:tc>
          <w:tcPr>
            <w:tcW w:w="2251" w:type="dxa"/>
            <w:shd w:val="clear" w:color="auto" w:fill="D9D9D9" w:themeFill="background1" w:themeFillShade="D9"/>
          </w:tcPr>
          <w:p w14:paraId="739F11F3" w14:textId="77777777" w:rsidR="008B6301" w:rsidRPr="004A6A7C" w:rsidRDefault="008B6301" w:rsidP="00CB70CB">
            <w:pPr>
              <w:widowControl w:val="0"/>
              <w:rPr>
                <w:szCs w:val="24"/>
              </w:rPr>
            </w:pPr>
            <w:r w:rsidRPr="004A6A7C">
              <w:rPr>
                <w:szCs w:val="24"/>
              </w:rPr>
              <w:t>Use Case Version</w:t>
            </w:r>
          </w:p>
        </w:tc>
        <w:sdt>
          <w:sdtPr>
            <w:alias w:val="UC Version"/>
            <w:tag w:val="UC Version"/>
            <w:id w:val="-2051445981"/>
            <w:text/>
          </w:sdtPr>
          <w:sdtEndPr/>
          <w:sdtContent>
            <w:tc>
              <w:tcPr>
                <w:tcW w:w="2251" w:type="dxa"/>
              </w:tcPr>
              <w:p w14:paraId="38809ADA" w14:textId="77777777" w:rsidR="008B6301" w:rsidRPr="004A6A7C" w:rsidRDefault="00F22B04" w:rsidP="00CB70CB">
                <w:pPr>
                  <w:widowControl w:val="0"/>
                  <w:rPr>
                    <w:szCs w:val="24"/>
                  </w:rPr>
                </w:pPr>
                <w:r>
                  <w:t>2.0</w:t>
                </w:r>
              </w:p>
            </w:tc>
          </w:sdtContent>
        </w:sdt>
      </w:tr>
      <w:tr w:rsidR="008B6301" w:rsidRPr="004A6A7C" w14:paraId="5D6852CB" w14:textId="77777777" w:rsidTr="00CB70CB">
        <w:tc>
          <w:tcPr>
            <w:tcW w:w="2251" w:type="dxa"/>
            <w:shd w:val="clear" w:color="auto" w:fill="D9D9D9" w:themeFill="background1" w:themeFillShade="D9"/>
          </w:tcPr>
          <w:p w14:paraId="70C6E886" w14:textId="77777777" w:rsidR="008B6301" w:rsidRPr="004A6A7C" w:rsidRDefault="008B6301" w:rsidP="00CB70CB">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CB70CB">
            <w:pPr>
              <w:widowControl w:val="0"/>
              <w:rPr>
                <w:szCs w:val="24"/>
              </w:rPr>
            </w:pPr>
            <w:r>
              <w:rPr>
                <w:szCs w:val="24"/>
                <w:lang w:val="en-US"/>
              </w:rPr>
              <w:t>Consign product</w:t>
            </w:r>
          </w:p>
        </w:tc>
      </w:tr>
      <w:tr w:rsidR="008B6301" w:rsidRPr="004A6A7C" w14:paraId="50C9453D" w14:textId="77777777" w:rsidTr="00CB70CB">
        <w:tc>
          <w:tcPr>
            <w:tcW w:w="2251" w:type="dxa"/>
            <w:shd w:val="clear" w:color="auto" w:fill="D9D9D9" w:themeFill="background1" w:themeFillShade="D9"/>
          </w:tcPr>
          <w:p w14:paraId="063D288A" w14:textId="77777777" w:rsidR="008B6301" w:rsidRPr="004A6A7C" w:rsidRDefault="008B6301" w:rsidP="00CB70CB">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348F419" w14:textId="77777777" w:rsidR="008B6301" w:rsidRPr="004A6A7C" w:rsidRDefault="00F22B04" w:rsidP="00CB70CB">
                <w:pPr>
                  <w:widowControl w:val="0"/>
                  <w:rPr>
                    <w:szCs w:val="24"/>
                  </w:rPr>
                </w:pPr>
                <w:r>
                  <w:t>DucHC</w:t>
                </w:r>
              </w:p>
            </w:tc>
          </w:sdtContent>
        </w:sdt>
      </w:tr>
      <w:tr w:rsidR="008B6301" w:rsidRPr="004A6A7C" w14:paraId="36675CD8" w14:textId="77777777" w:rsidTr="00CB70CB">
        <w:tc>
          <w:tcPr>
            <w:tcW w:w="2251" w:type="dxa"/>
            <w:shd w:val="clear" w:color="auto" w:fill="D9D9D9" w:themeFill="background1" w:themeFillShade="D9"/>
          </w:tcPr>
          <w:p w14:paraId="54720D33" w14:textId="77777777" w:rsidR="008B6301" w:rsidRPr="004A6A7C" w:rsidRDefault="008B6301" w:rsidP="00CB70CB">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EndPr/>
          <w:sdtContent>
            <w:tc>
              <w:tcPr>
                <w:tcW w:w="2251" w:type="dxa"/>
              </w:tcPr>
              <w:p w14:paraId="367147C7" w14:textId="77777777" w:rsidR="008B6301" w:rsidRPr="004A6A7C" w:rsidRDefault="00F22B04" w:rsidP="00CB70CB">
                <w:pPr>
                  <w:widowControl w:val="0"/>
                  <w:rPr>
                    <w:szCs w:val="24"/>
                  </w:rPr>
                </w:pPr>
                <w:r>
                  <w:t>May 23, 2015</w:t>
                </w:r>
              </w:p>
            </w:tc>
          </w:sdtContent>
        </w:sdt>
        <w:tc>
          <w:tcPr>
            <w:tcW w:w="2251" w:type="dxa"/>
            <w:shd w:val="clear" w:color="auto" w:fill="D9D9D9" w:themeFill="background1" w:themeFillShade="D9"/>
          </w:tcPr>
          <w:p w14:paraId="32DB6680" w14:textId="77777777" w:rsidR="008B6301" w:rsidRPr="004A6A7C" w:rsidRDefault="008B6301" w:rsidP="00CB70CB">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EndPr/>
          <w:sdtContent>
            <w:tc>
              <w:tcPr>
                <w:tcW w:w="2251" w:type="dxa"/>
              </w:tcPr>
              <w:p w14:paraId="25F801BC" w14:textId="77777777" w:rsidR="008B6301" w:rsidRPr="004A6A7C" w:rsidRDefault="00F22B04" w:rsidP="00CB70CB">
                <w:pPr>
                  <w:widowControl w:val="0"/>
                  <w:rPr>
                    <w:szCs w:val="24"/>
                  </w:rPr>
                </w:pPr>
                <w:r>
                  <w:t>High</w:t>
                </w:r>
              </w:p>
            </w:tc>
          </w:sdtContent>
        </w:sdt>
      </w:tr>
      <w:tr w:rsidR="008B6301" w:rsidRPr="004A6A7C" w14:paraId="625D1A30" w14:textId="77777777" w:rsidTr="00CB70CB">
        <w:tc>
          <w:tcPr>
            <w:tcW w:w="9004" w:type="dxa"/>
            <w:gridSpan w:val="4"/>
          </w:tcPr>
          <w:p w14:paraId="36619240" w14:textId="77777777" w:rsidR="008B6301" w:rsidRPr="004A6A7C" w:rsidRDefault="008B6301" w:rsidP="00CB70CB">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CB70CB">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CB70CB">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CB70CB">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CB70CB">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CB70CB">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CB70CB">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CB70CB">
              <w:trPr>
                <w:cantSplit/>
              </w:trPr>
              <w:tc>
                <w:tcPr>
                  <w:tcW w:w="985" w:type="dxa"/>
                  <w:shd w:val="clear" w:color="auto" w:fill="D9D9D9" w:themeFill="background1" w:themeFillShade="D9"/>
                </w:tcPr>
                <w:p w14:paraId="00D5DA57" w14:textId="77777777" w:rsidR="008B6301" w:rsidRPr="004A6A7C" w:rsidRDefault="008B6301" w:rsidP="00CB70CB">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CB70CB">
                  <w:pPr>
                    <w:widowControl w:val="0"/>
                    <w:jc w:val="center"/>
                    <w:rPr>
                      <w:szCs w:val="24"/>
                    </w:rPr>
                  </w:pPr>
                  <w:r w:rsidRPr="004A6A7C">
                    <w:rPr>
                      <w:szCs w:val="24"/>
                    </w:rPr>
                    <w:t>System Response</w:t>
                  </w:r>
                </w:p>
              </w:tc>
            </w:tr>
            <w:tr w:rsidR="008B6301" w:rsidRPr="004A6A7C" w14:paraId="685EC957" w14:textId="77777777" w:rsidTr="00CB70CB">
              <w:trPr>
                <w:cantSplit/>
              </w:trPr>
              <w:tc>
                <w:tcPr>
                  <w:tcW w:w="985" w:type="dxa"/>
                </w:tcPr>
                <w:p w14:paraId="138188B6" w14:textId="77777777" w:rsidR="008B6301" w:rsidRPr="00E0591A" w:rsidRDefault="008B6301" w:rsidP="00CB70CB">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CB70CB">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CB70CB">
                  <w:pPr>
                    <w:widowControl w:val="0"/>
                    <w:rPr>
                      <w:szCs w:val="24"/>
                      <w:lang w:val="en-US"/>
                    </w:rPr>
                  </w:pPr>
                </w:p>
                <w:p w14:paraId="4699D627" w14:textId="77777777" w:rsidR="008B6301" w:rsidRDefault="008B6301" w:rsidP="00CB70CB">
                  <w:pPr>
                    <w:widowControl w:val="0"/>
                    <w:rPr>
                      <w:szCs w:val="24"/>
                      <w:lang w:val="en-US"/>
                    </w:rPr>
                  </w:pPr>
                </w:p>
                <w:p w14:paraId="16B97CF9" w14:textId="77777777" w:rsidR="008B6301" w:rsidRDefault="008B6301" w:rsidP="00CB70CB">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CB70CB">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CB70CB">
              <w:trPr>
                <w:cantSplit/>
              </w:trPr>
              <w:tc>
                <w:tcPr>
                  <w:tcW w:w="985" w:type="dxa"/>
                </w:tcPr>
                <w:p w14:paraId="175EFA81" w14:textId="77777777" w:rsidR="008B6301" w:rsidRPr="00C752CA" w:rsidRDefault="008B6301" w:rsidP="00CB70CB">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CB70CB">
                  <w:pPr>
                    <w:widowControl w:val="0"/>
                    <w:rPr>
                      <w:szCs w:val="24"/>
                      <w:lang w:val="en-US"/>
                    </w:rPr>
                  </w:pPr>
                  <w:r>
                    <w:rPr>
                      <w:szCs w:val="24"/>
                      <w:lang w:val="en-US"/>
                    </w:rPr>
                    <w:t>Customer inputs and sends product’s information to system.</w:t>
                  </w:r>
                </w:p>
                <w:p w14:paraId="384CE808" w14:textId="77777777" w:rsidR="008B6301" w:rsidRDefault="008B6301" w:rsidP="00CB70CB">
                  <w:pPr>
                    <w:widowControl w:val="0"/>
                    <w:rPr>
                      <w:szCs w:val="24"/>
                      <w:lang w:val="en-US"/>
                    </w:rPr>
                  </w:pPr>
                  <w:r>
                    <w:rPr>
                      <w:szCs w:val="24"/>
                      <w:lang w:val="en-US"/>
                    </w:rPr>
                    <w:t>[Alternative 1, 2,3]</w:t>
                  </w:r>
                </w:p>
                <w:p w14:paraId="796E56B1" w14:textId="77777777" w:rsidR="008B6301" w:rsidRPr="00C752CA" w:rsidRDefault="008B6301" w:rsidP="00CB70CB">
                  <w:pPr>
                    <w:widowControl w:val="0"/>
                    <w:rPr>
                      <w:szCs w:val="24"/>
                      <w:lang w:val="en-US"/>
                    </w:rPr>
                  </w:pPr>
                </w:p>
              </w:tc>
              <w:tc>
                <w:tcPr>
                  <w:tcW w:w="4548" w:type="dxa"/>
                </w:tcPr>
                <w:p w14:paraId="1900B1B3" w14:textId="77777777" w:rsidR="008B6301" w:rsidRDefault="008B6301" w:rsidP="00CB70CB">
                  <w:pPr>
                    <w:widowControl w:val="0"/>
                    <w:rPr>
                      <w:szCs w:val="24"/>
                      <w:lang w:val="en-US"/>
                    </w:rPr>
                  </w:pPr>
                </w:p>
                <w:p w14:paraId="4AADDAFF" w14:textId="77777777" w:rsidR="008B6301" w:rsidRDefault="008B6301" w:rsidP="00CB70CB">
                  <w:pPr>
                    <w:widowControl w:val="0"/>
                    <w:rPr>
                      <w:szCs w:val="24"/>
                      <w:lang w:val="en-US"/>
                    </w:rPr>
                  </w:pPr>
                </w:p>
                <w:p w14:paraId="0AB7409B" w14:textId="77777777" w:rsidR="008B6301" w:rsidRDefault="008B6301" w:rsidP="00CB70CB">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CB70CB">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CB70CB">
                  <w:pPr>
                    <w:widowControl w:val="0"/>
                    <w:rPr>
                      <w:szCs w:val="24"/>
                      <w:lang w:val="en-US"/>
                    </w:rPr>
                  </w:pPr>
                  <w:r>
                    <w:rPr>
                      <w:szCs w:val="24"/>
                      <w:lang w:val="en-US"/>
                    </w:rPr>
                    <w:t>[Exception 1,2,3,4]</w:t>
                  </w:r>
                </w:p>
                <w:p w14:paraId="1A40D34C" w14:textId="77777777" w:rsidR="008B6301" w:rsidRPr="00C752CA" w:rsidRDefault="008B6301" w:rsidP="00CB70CB">
                  <w:pPr>
                    <w:widowControl w:val="0"/>
                    <w:rPr>
                      <w:szCs w:val="24"/>
                      <w:lang w:val="en-US"/>
                    </w:rPr>
                  </w:pPr>
                  <w:r>
                    <w:rPr>
                      <w:szCs w:val="24"/>
                      <w:lang w:val="en-US"/>
                    </w:rPr>
                    <w:t>[Alternative 4]</w:t>
                  </w:r>
                </w:p>
              </w:tc>
            </w:tr>
            <w:tr w:rsidR="008B6301" w:rsidRPr="004A6A7C" w14:paraId="13613F20" w14:textId="77777777" w:rsidTr="00CB70CB">
              <w:trPr>
                <w:cantSplit/>
              </w:trPr>
              <w:tc>
                <w:tcPr>
                  <w:tcW w:w="985" w:type="dxa"/>
                </w:tcPr>
                <w:p w14:paraId="6D235570" w14:textId="77777777" w:rsidR="008B6301" w:rsidRDefault="008B6301" w:rsidP="00CB70CB">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CB70CB">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CB70CB">
                  <w:pPr>
                    <w:widowControl w:val="0"/>
                    <w:rPr>
                      <w:szCs w:val="24"/>
                      <w:lang w:val="en-US"/>
                    </w:rPr>
                  </w:pPr>
                  <w:r>
                    <w:rPr>
                      <w:szCs w:val="24"/>
                      <w:lang w:val="en-US"/>
                    </w:rPr>
                    <w:t>[Alternative 5]</w:t>
                  </w:r>
                </w:p>
              </w:tc>
              <w:tc>
                <w:tcPr>
                  <w:tcW w:w="4548" w:type="dxa"/>
                </w:tcPr>
                <w:p w14:paraId="1A1FC332" w14:textId="77777777" w:rsidR="008B6301" w:rsidRDefault="008B6301" w:rsidP="00CB70CB">
                  <w:pPr>
                    <w:widowControl w:val="0"/>
                    <w:rPr>
                      <w:szCs w:val="24"/>
                      <w:lang w:val="en-US"/>
                    </w:rPr>
                  </w:pPr>
                </w:p>
                <w:p w14:paraId="4F9020D7" w14:textId="77777777" w:rsidR="008B6301" w:rsidRDefault="008B6301" w:rsidP="00CB70CB">
                  <w:pPr>
                    <w:widowControl w:val="0"/>
                    <w:rPr>
                      <w:szCs w:val="24"/>
                      <w:lang w:val="en-US"/>
                    </w:rPr>
                  </w:pPr>
                </w:p>
                <w:p w14:paraId="6748C37A" w14:textId="77777777" w:rsidR="008B6301" w:rsidRDefault="008B6301" w:rsidP="00CB70CB">
                  <w:pPr>
                    <w:widowControl w:val="0"/>
                    <w:rPr>
                      <w:szCs w:val="24"/>
                      <w:lang w:val="en-US"/>
                    </w:rPr>
                  </w:pPr>
                </w:p>
                <w:p w14:paraId="6D800452" w14:textId="77777777" w:rsidR="008B6301" w:rsidRDefault="008B6301" w:rsidP="00CB70CB">
                  <w:pPr>
                    <w:widowControl w:val="0"/>
                    <w:rPr>
                      <w:szCs w:val="24"/>
                      <w:lang w:val="en-US"/>
                    </w:rPr>
                  </w:pPr>
                </w:p>
                <w:p w14:paraId="6332B84C" w14:textId="77777777" w:rsidR="008B6301" w:rsidRDefault="008B6301" w:rsidP="00CB70CB">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CB70CB">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CB70CB">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CB70CB">
                  <w:pPr>
                    <w:widowControl w:val="0"/>
                    <w:rPr>
                      <w:szCs w:val="24"/>
                      <w:lang w:val="en-US"/>
                    </w:rPr>
                  </w:pPr>
                  <w:r>
                    <w:rPr>
                      <w:szCs w:val="24"/>
                      <w:lang w:val="en-US"/>
                    </w:rPr>
                    <w:t xml:space="preserve"> [Exception 5]</w:t>
                  </w:r>
                </w:p>
              </w:tc>
            </w:tr>
            <w:tr w:rsidR="008B6301" w:rsidRPr="004A6A7C" w14:paraId="719F1C5E" w14:textId="77777777" w:rsidTr="00CB70CB">
              <w:trPr>
                <w:cantSplit/>
              </w:trPr>
              <w:tc>
                <w:tcPr>
                  <w:tcW w:w="985" w:type="dxa"/>
                </w:tcPr>
                <w:p w14:paraId="14BF6FAA" w14:textId="77777777" w:rsidR="008B6301" w:rsidRDefault="008B6301" w:rsidP="00CB70CB">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CB70CB">
                  <w:pPr>
                    <w:widowControl w:val="0"/>
                    <w:rPr>
                      <w:szCs w:val="24"/>
                      <w:lang w:val="en-US"/>
                    </w:rPr>
                  </w:pPr>
                  <w:r>
                    <w:rPr>
                      <w:szCs w:val="24"/>
                      <w:lang w:val="en-US"/>
                    </w:rPr>
                    <w:t>Customer inputs and sends information to system.</w:t>
                  </w:r>
                </w:p>
                <w:p w14:paraId="16B4A380" w14:textId="77777777" w:rsidR="008B6301" w:rsidRDefault="008B6301" w:rsidP="00CB70CB">
                  <w:pPr>
                    <w:widowControl w:val="0"/>
                    <w:rPr>
                      <w:szCs w:val="24"/>
                      <w:lang w:val="en-US"/>
                    </w:rPr>
                  </w:pPr>
                  <w:r>
                    <w:rPr>
                      <w:szCs w:val="24"/>
                      <w:lang w:val="en-US"/>
                    </w:rPr>
                    <w:t>[Alternative 6,7,8,9,10,11]</w:t>
                  </w:r>
                </w:p>
              </w:tc>
              <w:tc>
                <w:tcPr>
                  <w:tcW w:w="4548" w:type="dxa"/>
                </w:tcPr>
                <w:p w14:paraId="2AF12ACF" w14:textId="77777777" w:rsidR="008B6301" w:rsidRDefault="008B6301" w:rsidP="00CB70CB">
                  <w:pPr>
                    <w:widowControl w:val="0"/>
                    <w:rPr>
                      <w:szCs w:val="24"/>
                      <w:lang w:val="en-US"/>
                    </w:rPr>
                  </w:pPr>
                </w:p>
                <w:p w14:paraId="010421B7" w14:textId="77777777" w:rsidR="008B6301" w:rsidRDefault="008B6301" w:rsidP="00CB70CB">
                  <w:pPr>
                    <w:widowControl w:val="0"/>
                    <w:rPr>
                      <w:szCs w:val="24"/>
                      <w:lang w:val="en-US"/>
                    </w:rPr>
                  </w:pPr>
                </w:p>
                <w:p w14:paraId="168E2D25" w14:textId="77777777" w:rsidR="008B6301" w:rsidRDefault="008B6301" w:rsidP="00CB70CB">
                  <w:pPr>
                    <w:widowControl w:val="0"/>
                    <w:rPr>
                      <w:szCs w:val="24"/>
                      <w:lang w:val="en-US"/>
                    </w:rPr>
                  </w:pPr>
                </w:p>
                <w:p w14:paraId="676698BE" w14:textId="77777777" w:rsidR="008B6301" w:rsidRDefault="008B6301" w:rsidP="00CB70CB">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CB70CB">
                  <w:pPr>
                    <w:widowControl w:val="0"/>
                    <w:rPr>
                      <w:szCs w:val="24"/>
                      <w:lang w:val="en-US"/>
                    </w:rPr>
                  </w:pPr>
                  <w:r>
                    <w:rPr>
                      <w:szCs w:val="24"/>
                      <w:lang w:val="en-US"/>
                    </w:rPr>
                    <w:t>[Exception 6,7,8,9,10,11,12,13]</w:t>
                  </w:r>
                </w:p>
              </w:tc>
            </w:tr>
          </w:tbl>
          <w:p w14:paraId="00102B94" w14:textId="77777777" w:rsidR="008B6301" w:rsidRPr="004A6A7C" w:rsidRDefault="008B6301" w:rsidP="00CB70CB">
            <w:pPr>
              <w:widowControl w:val="0"/>
              <w:rPr>
                <w:szCs w:val="24"/>
              </w:rPr>
            </w:pPr>
          </w:p>
          <w:p w14:paraId="07646FC3" w14:textId="77777777" w:rsidR="008B6301" w:rsidRDefault="008B6301" w:rsidP="00CB70CB">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CB70CB">
              <w:trPr>
                <w:cantSplit/>
              </w:trPr>
              <w:tc>
                <w:tcPr>
                  <w:tcW w:w="985" w:type="dxa"/>
                  <w:shd w:val="clear" w:color="auto" w:fill="D9D9D9" w:themeFill="background1" w:themeFillShade="D9"/>
                </w:tcPr>
                <w:p w14:paraId="332038A6"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CB70CB">
                  <w:pPr>
                    <w:widowControl w:val="0"/>
                    <w:jc w:val="center"/>
                    <w:rPr>
                      <w:szCs w:val="24"/>
                    </w:rPr>
                  </w:pPr>
                  <w:r w:rsidRPr="004A6A7C">
                    <w:rPr>
                      <w:szCs w:val="24"/>
                    </w:rPr>
                    <w:t>System Response</w:t>
                  </w:r>
                </w:p>
              </w:tc>
            </w:tr>
            <w:tr w:rsidR="008B6301" w:rsidRPr="004A6A7C" w14:paraId="1E25F877" w14:textId="77777777" w:rsidTr="00CB70CB">
              <w:trPr>
                <w:cantSplit/>
              </w:trPr>
              <w:tc>
                <w:tcPr>
                  <w:tcW w:w="985" w:type="dxa"/>
                </w:tcPr>
                <w:p w14:paraId="115C1557" w14:textId="77777777" w:rsidR="008B6301" w:rsidRPr="00A77237" w:rsidRDefault="008B6301" w:rsidP="00CB70CB">
                  <w:pPr>
                    <w:widowControl w:val="0"/>
                    <w:jc w:val="right"/>
                    <w:rPr>
                      <w:szCs w:val="24"/>
                      <w:lang w:val="en-US"/>
                    </w:rPr>
                  </w:pPr>
                  <w:r>
                    <w:rPr>
                      <w:szCs w:val="24"/>
                      <w:lang w:val="en-US"/>
                    </w:rPr>
                    <w:t>1</w:t>
                  </w:r>
                </w:p>
              </w:tc>
              <w:tc>
                <w:tcPr>
                  <w:tcW w:w="3240" w:type="dxa"/>
                </w:tcPr>
                <w:p w14:paraId="14AB7529" w14:textId="77777777" w:rsidR="008B6301" w:rsidRPr="00274DAE" w:rsidRDefault="008B6301" w:rsidP="00CB70CB">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CB70CB">
                  <w:pPr>
                    <w:widowControl w:val="0"/>
                    <w:rPr>
                      <w:szCs w:val="24"/>
                      <w:lang w:val="en-US"/>
                    </w:rPr>
                  </w:pPr>
                </w:p>
                <w:p w14:paraId="5C3952AF"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CB70CB">
              <w:trPr>
                <w:cantSplit/>
              </w:trPr>
              <w:tc>
                <w:tcPr>
                  <w:tcW w:w="985" w:type="dxa"/>
                </w:tcPr>
                <w:p w14:paraId="31B9AE7F" w14:textId="77777777" w:rsidR="008B6301" w:rsidRDefault="008B6301" w:rsidP="00CB70CB">
                  <w:pPr>
                    <w:widowControl w:val="0"/>
                    <w:jc w:val="right"/>
                    <w:rPr>
                      <w:szCs w:val="24"/>
                      <w:lang w:val="en-US"/>
                    </w:rPr>
                  </w:pPr>
                  <w:r>
                    <w:rPr>
                      <w:szCs w:val="24"/>
                      <w:lang w:val="en-US"/>
                    </w:rPr>
                    <w:t>2</w:t>
                  </w:r>
                </w:p>
              </w:tc>
              <w:tc>
                <w:tcPr>
                  <w:tcW w:w="3240" w:type="dxa"/>
                </w:tcPr>
                <w:p w14:paraId="3B67F9A1" w14:textId="77777777" w:rsidR="008B6301" w:rsidRDefault="008B6301" w:rsidP="00CB70CB">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CB70CB">
                  <w:pPr>
                    <w:widowControl w:val="0"/>
                    <w:rPr>
                      <w:szCs w:val="24"/>
                      <w:lang w:val="en-US"/>
                    </w:rPr>
                  </w:pPr>
                </w:p>
                <w:p w14:paraId="24636C72"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CB70CB">
              <w:trPr>
                <w:cantSplit/>
              </w:trPr>
              <w:tc>
                <w:tcPr>
                  <w:tcW w:w="985" w:type="dxa"/>
                </w:tcPr>
                <w:p w14:paraId="71C0BF5A" w14:textId="77777777" w:rsidR="008B6301" w:rsidRDefault="008B6301" w:rsidP="00CB70CB">
                  <w:pPr>
                    <w:widowControl w:val="0"/>
                    <w:jc w:val="right"/>
                    <w:rPr>
                      <w:szCs w:val="24"/>
                      <w:lang w:val="en-US"/>
                    </w:rPr>
                  </w:pPr>
                  <w:r>
                    <w:rPr>
                      <w:szCs w:val="24"/>
                      <w:lang w:val="en-US"/>
                    </w:rPr>
                    <w:t>3</w:t>
                  </w:r>
                </w:p>
              </w:tc>
              <w:tc>
                <w:tcPr>
                  <w:tcW w:w="3240" w:type="dxa"/>
                </w:tcPr>
                <w:p w14:paraId="0A79E658" w14:textId="77777777" w:rsidR="008B6301" w:rsidRPr="00274DAE" w:rsidRDefault="008B6301" w:rsidP="00CB70CB">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CB70CB">
                  <w:pPr>
                    <w:widowControl w:val="0"/>
                    <w:rPr>
                      <w:szCs w:val="24"/>
                      <w:lang w:val="en-US"/>
                    </w:rPr>
                  </w:pPr>
                </w:p>
                <w:p w14:paraId="201698EE" w14:textId="77777777" w:rsidR="008B6301" w:rsidRDefault="008B6301" w:rsidP="00CB70CB">
                  <w:pPr>
                    <w:widowControl w:val="0"/>
                    <w:rPr>
                      <w:szCs w:val="24"/>
                      <w:lang w:val="en-US"/>
                    </w:rPr>
                  </w:pPr>
                </w:p>
                <w:p w14:paraId="1DF5A66D" w14:textId="77777777" w:rsidR="008B6301" w:rsidRDefault="008B6301" w:rsidP="00CB70CB">
                  <w:pPr>
                    <w:widowControl w:val="0"/>
                    <w:rPr>
                      <w:szCs w:val="24"/>
                      <w:lang w:val="en-US"/>
                    </w:rPr>
                  </w:pPr>
                  <w:r>
                    <w:rPr>
                      <w:szCs w:val="24"/>
                      <w:lang w:val="en-US"/>
                    </w:rPr>
                    <w:t>Image is removed.</w:t>
                  </w:r>
                </w:p>
              </w:tc>
            </w:tr>
            <w:tr w:rsidR="008B6301" w:rsidRPr="004A6A7C" w14:paraId="23B32575" w14:textId="77777777" w:rsidTr="00CB70CB">
              <w:trPr>
                <w:cantSplit/>
              </w:trPr>
              <w:tc>
                <w:tcPr>
                  <w:tcW w:w="985" w:type="dxa"/>
                </w:tcPr>
                <w:p w14:paraId="7FA5B267" w14:textId="77777777" w:rsidR="008B6301" w:rsidRDefault="008B6301" w:rsidP="00CB70CB">
                  <w:pPr>
                    <w:widowControl w:val="0"/>
                    <w:jc w:val="right"/>
                    <w:rPr>
                      <w:szCs w:val="24"/>
                      <w:lang w:val="en-US"/>
                    </w:rPr>
                  </w:pPr>
                  <w:r>
                    <w:rPr>
                      <w:szCs w:val="24"/>
                      <w:lang w:val="en-US"/>
                    </w:rPr>
                    <w:t>4</w:t>
                  </w:r>
                </w:p>
              </w:tc>
              <w:tc>
                <w:tcPr>
                  <w:tcW w:w="3240" w:type="dxa"/>
                </w:tcPr>
                <w:p w14:paraId="12BA143B" w14:textId="77777777" w:rsidR="008B6301" w:rsidRPr="00274DAE" w:rsidRDefault="008B6301" w:rsidP="00CB70CB">
                  <w:pPr>
                    <w:widowControl w:val="0"/>
                    <w:rPr>
                      <w:szCs w:val="24"/>
                      <w:lang w:val="en-US"/>
                    </w:rPr>
                  </w:pPr>
                </w:p>
              </w:tc>
              <w:tc>
                <w:tcPr>
                  <w:tcW w:w="4548" w:type="dxa"/>
                </w:tcPr>
                <w:p w14:paraId="07A6C3D3" w14:textId="77777777" w:rsidR="008B6301" w:rsidRDefault="008B6301" w:rsidP="00CB70CB">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CB70CB">
              <w:trPr>
                <w:cantSplit/>
              </w:trPr>
              <w:tc>
                <w:tcPr>
                  <w:tcW w:w="985" w:type="dxa"/>
                </w:tcPr>
                <w:p w14:paraId="2AB0CF00" w14:textId="77777777" w:rsidR="008B6301" w:rsidRPr="00170149" w:rsidRDefault="008B6301" w:rsidP="00CB70CB">
                  <w:pPr>
                    <w:widowControl w:val="0"/>
                    <w:jc w:val="right"/>
                    <w:rPr>
                      <w:szCs w:val="24"/>
                      <w:lang w:val="en-US"/>
                    </w:rPr>
                  </w:pPr>
                  <w:r>
                    <w:rPr>
                      <w:szCs w:val="24"/>
                      <w:lang w:val="en-US"/>
                    </w:rPr>
                    <w:t>5</w:t>
                  </w:r>
                </w:p>
              </w:tc>
              <w:tc>
                <w:tcPr>
                  <w:tcW w:w="3240" w:type="dxa"/>
                </w:tcPr>
                <w:p w14:paraId="5C01F024" w14:textId="77777777" w:rsidR="008B6301" w:rsidRPr="00274DAE" w:rsidRDefault="008B6301" w:rsidP="00CB70CB">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CB70CB">
                  <w:pPr>
                    <w:widowControl w:val="0"/>
                    <w:rPr>
                      <w:szCs w:val="24"/>
                      <w:lang w:val="en-US"/>
                    </w:rPr>
                  </w:pPr>
                </w:p>
                <w:p w14:paraId="62FBF08E" w14:textId="77777777" w:rsidR="008B6301" w:rsidRDefault="008B6301" w:rsidP="00CB70CB">
                  <w:pPr>
                    <w:widowControl w:val="0"/>
                    <w:rPr>
                      <w:szCs w:val="24"/>
                      <w:lang w:val="en-US"/>
                    </w:rPr>
                  </w:pPr>
                </w:p>
                <w:p w14:paraId="76487623" w14:textId="77777777" w:rsidR="008B6301" w:rsidRDefault="008B6301" w:rsidP="00CB70CB">
                  <w:pPr>
                    <w:widowControl w:val="0"/>
                    <w:rPr>
                      <w:szCs w:val="24"/>
                      <w:lang w:val="en-US"/>
                    </w:rPr>
                  </w:pPr>
                  <w:r>
                    <w:rPr>
                      <w:szCs w:val="24"/>
                      <w:lang w:val="en-US"/>
                    </w:rPr>
                    <w:t xml:space="preserve">Systems shows providing product’s info step. </w:t>
                  </w:r>
                </w:p>
              </w:tc>
            </w:tr>
            <w:tr w:rsidR="008B6301" w:rsidRPr="004A6A7C" w14:paraId="36807AAB" w14:textId="77777777" w:rsidTr="00CB70CB">
              <w:trPr>
                <w:cantSplit/>
              </w:trPr>
              <w:tc>
                <w:tcPr>
                  <w:tcW w:w="985" w:type="dxa"/>
                </w:tcPr>
                <w:p w14:paraId="0CD3A2E2" w14:textId="77777777" w:rsidR="008B6301" w:rsidRPr="00ED76AE" w:rsidRDefault="008B6301" w:rsidP="00CB70CB">
                  <w:pPr>
                    <w:widowControl w:val="0"/>
                    <w:jc w:val="right"/>
                    <w:rPr>
                      <w:szCs w:val="24"/>
                      <w:lang w:val="en-US"/>
                    </w:rPr>
                  </w:pPr>
                  <w:r>
                    <w:rPr>
                      <w:szCs w:val="24"/>
                      <w:lang w:val="en-US"/>
                    </w:rPr>
                    <w:t>6</w:t>
                  </w:r>
                </w:p>
              </w:tc>
              <w:tc>
                <w:tcPr>
                  <w:tcW w:w="3240" w:type="dxa"/>
                </w:tcPr>
                <w:p w14:paraId="2E1C7E16" w14:textId="77777777" w:rsidR="008B6301" w:rsidRDefault="008B6301" w:rsidP="00CB70CB">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CB70CB">
                  <w:pPr>
                    <w:widowControl w:val="0"/>
                    <w:rPr>
                      <w:szCs w:val="24"/>
                      <w:lang w:val="en-US"/>
                    </w:rPr>
                  </w:pPr>
                </w:p>
                <w:p w14:paraId="12ED7313" w14:textId="77777777" w:rsidR="008B6301" w:rsidRDefault="008B6301" w:rsidP="00CB70CB">
                  <w:pPr>
                    <w:widowControl w:val="0"/>
                    <w:rPr>
                      <w:szCs w:val="24"/>
                      <w:lang w:val="en-US"/>
                    </w:rPr>
                  </w:pPr>
                  <w:r>
                    <w:rPr>
                      <w:szCs w:val="24"/>
                      <w:lang w:val="en-US"/>
                    </w:rPr>
                    <w:t>“Phone” free text input will be shown and be required.</w:t>
                  </w:r>
                </w:p>
                <w:p w14:paraId="3A645793" w14:textId="77777777" w:rsidR="008B6301" w:rsidRDefault="008B6301" w:rsidP="00CB70CB">
                  <w:pPr>
                    <w:widowControl w:val="0"/>
                    <w:rPr>
                      <w:szCs w:val="24"/>
                      <w:lang w:val="en-US"/>
                    </w:rPr>
                  </w:pPr>
                  <w:r>
                    <w:rPr>
                      <w:szCs w:val="24"/>
                      <w:lang w:val="en-US"/>
                    </w:rPr>
                    <w:t xml:space="preserve">“Email” free text input will be hidden. </w:t>
                  </w:r>
                </w:p>
              </w:tc>
            </w:tr>
            <w:tr w:rsidR="008B6301" w:rsidRPr="004A6A7C" w14:paraId="3ED3C70F" w14:textId="77777777" w:rsidTr="00CB70CB">
              <w:trPr>
                <w:cantSplit/>
              </w:trPr>
              <w:tc>
                <w:tcPr>
                  <w:tcW w:w="985" w:type="dxa"/>
                </w:tcPr>
                <w:p w14:paraId="79EECAE8" w14:textId="77777777" w:rsidR="008B6301" w:rsidRPr="00ED76AE" w:rsidRDefault="008B6301" w:rsidP="00CB70CB">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CB70CB">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CB70CB">
                  <w:pPr>
                    <w:widowControl w:val="0"/>
                    <w:rPr>
                      <w:szCs w:val="24"/>
                      <w:lang w:val="en-US"/>
                    </w:rPr>
                  </w:pPr>
                </w:p>
                <w:p w14:paraId="3CC50491" w14:textId="77777777" w:rsidR="008B6301" w:rsidRDefault="008B6301" w:rsidP="00CB70CB">
                  <w:pPr>
                    <w:widowControl w:val="0"/>
                    <w:rPr>
                      <w:szCs w:val="24"/>
                      <w:lang w:val="en-US"/>
                    </w:rPr>
                  </w:pPr>
                  <w:r>
                    <w:rPr>
                      <w:szCs w:val="24"/>
                      <w:lang w:val="en-US"/>
                    </w:rPr>
                    <w:t>“Email” t free text input will be shown and be required.</w:t>
                  </w:r>
                </w:p>
                <w:p w14:paraId="6D4D055E" w14:textId="77777777" w:rsidR="008B6301" w:rsidRDefault="008B6301" w:rsidP="00CB70CB">
                  <w:pPr>
                    <w:widowControl w:val="0"/>
                    <w:rPr>
                      <w:szCs w:val="24"/>
                      <w:lang w:val="en-US"/>
                    </w:rPr>
                  </w:pPr>
                  <w:r>
                    <w:rPr>
                      <w:szCs w:val="24"/>
                      <w:lang w:val="en-US"/>
                    </w:rPr>
                    <w:t>“Phone” free text input will be hidden.</w:t>
                  </w:r>
                </w:p>
              </w:tc>
            </w:tr>
            <w:tr w:rsidR="008B6301" w:rsidRPr="004A6A7C" w14:paraId="5A7096A6" w14:textId="77777777" w:rsidTr="00CB70CB">
              <w:trPr>
                <w:cantSplit/>
              </w:trPr>
              <w:tc>
                <w:tcPr>
                  <w:tcW w:w="985" w:type="dxa"/>
                </w:tcPr>
                <w:p w14:paraId="5D88511B" w14:textId="77777777" w:rsidR="008B6301" w:rsidRPr="00ED76AE" w:rsidRDefault="008B6301" w:rsidP="00CB70CB">
                  <w:pPr>
                    <w:widowControl w:val="0"/>
                    <w:jc w:val="right"/>
                    <w:rPr>
                      <w:szCs w:val="24"/>
                      <w:lang w:val="en-US"/>
                    </w:rPr>
                  </w:pPr>
                  <w:r>
                    <w:rPr>
                      <w:szCs w:val="24"/>
                      <w:lang w:val="en-US"/>
                    </w:rPr>
                    <w:t>8</w:t>
                  </w:r>
                </w:p>
              </w:tc>
              <w:tc>
                <w:tcPr>
                  <w:tcW w:w="3240" w:type="dxa"/>
                </w:tcPr>
                <w:p w14:paraId="519C5DA9" w14:textId="77777777" w:rsidR="008B6301" w:rsidRDefault="008B6301" w:rsidP="00CB70CB">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CB70CB">
                  <w:pPr>
                    <w:widowControl w:val="0"/>
                    <w:rPr>
                      <w:szCs w:val="24"/>
                      <w:lang w:val="en-US"/>
                    </w:rPr>
                  </w:pPr>
                </w:p>
                <w:p w14:paraId="0CDECD24" w14:textId="77777777" w:rsidR="008B6301" w:rsidRDefault="008B6301" w:rsidP="00CB70CB">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CB70CB">
              <w:trPr>
                <w:cantSplit/>
              </w:trPr>
              <w:tc>
                <w:tcPr>
                  <w:tcW w:w="985" w:type="dxa"/>
                </w:tcPr>
                <w:p w14:paraId="2C503D77" w14:textId="77777777" w:rsidR="008B6301" w:rsidRDefault="008B6301" w:rsidP="00CB70CB">
                  <w:pPr>
                    <w:widowControl w:val="0"/>
                    <w:jc w:val="right"/>
                    <w:rPr>
                      <w:szCs w:val="24"/>
                      <w:lang w:val="en-US"/>
                    </w:rPr>
                  </w:pPr>
                  <w:r>
                    <w:rPr>
                      <w:szCs w:val="24"/>
                      <w:lang w:val="en-US"/>
                    </w:rPr>
                    <w:t>9</w:t>
                  </w:r>
                </w:p>
              </w:tc>
              <w:tc>
                <w:tcPr>
                  <w:tcW w:w="3240" w:type="dxa"/>
                </w:tcPr>
                <w:p w14:paraId="1D52CBEF" w14:textId="77777777" w:rsidR="008B6301" w:rsidRDefault="008B6301" w:rsidP="00CB70CB">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CB70CB">
                  <w:pPr>
                    <w:widowControl w:val="0"/>
                    <w:rPr>
                      <w:szCs w:val="24"/>
                      <w:lang w:val="en-US"/>
                    </w:rPr>
                  </w:pPr>
                </w:p>
                <w:p w14:paraId="4C447AB8" w14:textId="77777777" w:rsidR="008B6301" w:rsidRDefault="008B6301" w:rsidP="00CB70CB">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CB70CB">
              <w:trPr>
                <w:cantSplit/>
              </w:trPr>
              <w:tc>
                <w:tcPr>
                  <w:tcW w:w="985" w:type="dxa"/>
                </w:tcPr>
                <w:p w14:paraId="6F5DA99D" w14:textId="77777777" w:rsidR="008B6301" w:rsidRDefault="008B6301" w:rsidP="00CB70CB">
                  <w:pPr>
                    <w:widowControl w:val="0"/>
                    <w:jc w:val="right"/>
                    <w:rPr>
                      <w:szCs w:val="24"/>
                      <w:lang w:val="en-US"/>
                    </w:rPr>
                  </w:pPr>
                  <w:r>
                    <w:rPr>
                      <w:szCs w:val="24"/>
                      <w:lang w:val="en-US"/>
                    </w:rPr>
                    <w:t>10</w:t>
                  </w:r>
                </w:p>
              </w:tc>
              <w:tc>
                <w:tcPr>
                  <w:tcW w:w="3240" w:type="dxa"/>
                </w:tcPr>
                <w:p w14:paraId="7740DEE6" w14:textId="77777777" w:rsidR="008B6301" w:rsidRDefault="008B6301" w:rsidP="00CB70CB">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CB70CB">
                  <w:pPr>
                    <w:widowControl w:val="0"/>
                    <w:rPr>
                      <w:szCs w:val="24"/>
                      <w:lang w:val="en-US"/>
                    </w:rPr>
                  </w:pPr>
                </w:p>
                <w:p w14:paraId="2BC7512D" w14:textId="77777777" w:rsidR="008B6301" w:rsidRDefault="008B6301" w:rsidP="00CB70CB">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CB70CB">
              <w:trPr>
                <w:cantSplit/>
              </w:trPr>
              <w:tc>
                <w:tcPr>
                  <w:tcW w:w="985" w:type="dxa"/>
                </w:tcPr>
                <w:p w14:paraId="4F3EB1E9" w14:textId="77777777" w:rsidR="008B6301" w:rsidRDefault="008B6301" w:rsidP="00CB70CB">
                  <w:pPr>
                    <w:widowControl w:val="0"/>
                    <w:jc w:val="right"/>
                    <w:rPr>
                      <w:szCs w:val="24"/>
                      <w:lang w:val="en-US"/>
                    </w:rPr>
                  </w:pPr>
                  <w:r>
                    <w:rPr>
                      <w:szCs w:val="24"/>
                      <w:lang w:val="en-US"/>
                    </w:rPr>
                    <w:t>11</w:t>
                  </w:r>
                </w:p>
              </w:tc>
              <w:tc>
                <w:tcPr>
                  <w:tcW w:w="3240" w:type="dxa"/>
                </w:tcPr>
                <w:p w14:paraId="333C17B4" w14:textId="77777777" w:rsidR="008B6301" w:rsidRDefault="008B6301" w:rsidP="00CB70CB">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CB70CB">
                  <w:pPr>
                    <w:widowControl w:val="0"/>
                    <w:rPr>
                      <w:szCs w:val="24"/>
                      <w:lang w:val="en-US"/>
                    </w:rPr>
                  </w:pPr>
                </w:p>
                <w:p w14:paraId="213F2829" w14:textId="77777777" w:rsidR="008B6301" w:rsidRDefault="008B6301" w:rsidP="00CB70CB">
                  <w:pPr>
                    <w:widowControl w:val="0"/>
                    <w:rPr>
                      <w:szCs w:val="24"/>
                      <w:lang w:val="en-US"/>
                    </w:rPr>
                  </w:pPr>
                  <w:r>
                    <w:rPr>
                      <w:szCs w:val="24"/>
                      <w:lang w:val="en-US"/>
                    </w:rPr>
                    <w:t>Systems shows store-choosing step.</w:t>
                  </w:r>
                </w:p>
              </w:tc>
            </w:tr>
          </w:tbl>
          <w:p w14:paraId="530D4C8F" w14:textId="77777777" w:rsidR="008B6301" w:rsidRPr="008F3C60" w:rsidRDefault="008B6301" w:rsidP="00CB70CB">
            <w:pPr>
              <w:keepNext/>
              <w:rPr>
                <w:szCs w:val="24"/>
                <w:lang w:val="en-US"/>
              </w:rPr>
            </w:pPr>
          </w:p>
          <w:p w14:paraId="403EE609" w14:textId="77777777" w:rsidR="008B6301" w:rsidRPr="004A6A7C" w:rsidRDefault="008B6301" w:rsidP="00CB70CB">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CB70CB">
              <w:trPr>
                <w:cantSplit/>
              </w:trPr>
              <w:tc>
                <w:tcPr>
                  <w:tcW w:w="985" w:type="dxa"/>
                  <w:shd w:val="clear" w:color="auto" w:fill="D9D9D9" w:themeFill="background1" w:themeFillShade="D9"/>
                </w:tcPr>
                <w:p w14:paraId="480BCA2D"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CB70CB">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CB70CB">
                  <w:pPr>
                    <w:widowControl w:val="0"/>
                    <w:jc w:val="center"/>
                    <w:rPr>
                      <w:szCs w:val="24"/>
                    </w:rPr>
                  </w:pPr>
                  <w:r w:rsidRPr="004A6A7C">
                    <w:rPr>
                      <w:szCs w:val="24"/>
                    </w:rPr>
                    <w:t>System Response</w:t>
                  </w:r>
                </w:p>
              </w:tc>
            </w:tr>
            <w:tr w:rsidR="008B6301" w:rsidRPr="004A6A7C" w14:paraId="269BE4E0" w14:textId="77777777" w:rsidTr="00CB70CB">
              <w:trPr>
                <w:cantSplit/>
              </w:trPr>
              <w:tc>
                <w:tcPr>
                  <w:tcW w:w="985" w:type="dxa"/>
                </w:tcPr>
                <w:p w14:paraId="20250635" w14:textId="77777777" w:rsidR="008B6301" w:rsidRPr="004A6A7C" w:rsidRDefault="008B6301" w:rsidP="00CB70CB">
                  <w:pPr>
                    <w:widowControl w:val="0"/>
                    <w:jc w:val="right"/>
                    <w:rPr>
                      <w:szCs w:val="24"/>
                    </w:rPr>
                  </w:pPr>
                  <w:r w:rsidRPr="004A6A7C">
                    <w:rPr>
                      <w:szCs w:val="24"/>
                    </w:rPr>
                    <w:t>1</w:t>
                  </w:r>
                </w:p>
              </w:tc>
              <w:tc>
                <w:tcPr>
                  <w:tcW w:w="3240" w:type="dxa"/>
                </w:tcPr>
                <w:p w14:paraId="476BEB9B" w14:textId="77777777" w:rsidR="008B6301" w:rsidRPr="009E3D21" w:rsidRDefault="008B6301" w:rsidP="00CB70CB">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CB70CB">
                  <w:pPr>
                    <w:widowControl w:val="0"/>
                    <w:rPr>
                      <w:color w:val="000000" w:themeColor="text1"/>
                      <w:szCs w:val="24"/>
                      <w:lang w:val="en-US"/>
                    </w:rPr>
                  </w:pPr>
                </w:p>
                <w:p w14:paraId="67E76465" w14:textId="77777777" w:rsidR="008B6301" w:rsidRDefault="008B6301" w:rsidP="00CB70CB">
                  <w:pPr>
                    <w:widowControl w:val="0"/>
                    <w:rPr>
                      <w:color w:val="000000" w:themeColor="text1"/>
                      <w:szCs w:val="24"/>
                      <w:lang w:val="en-US"/>
                    </w:rPr>
                  </w:pPr>
                </w:p>
                <w:p w14:paraId="33037492" w14:textId="77777777" w:rsidR="008B6301" w:rsidRPr="00274DAE" w:rsidRDefault="008B6301" w:rsidP="00CB70CB">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CB70CB">
              <w:trPr>
                <w:cantSplit/>
              </w:trPr>
              <w:tc>
                <w:tcPr>
                  <w:tcW w:w="985" w:type="dxa"/>
                </w:tcPr>
                <w:p w14:paraId="45A82510" w14:textId="77777777" w:rsidR="008B6301" w:rsidRPr="00EB5BDC" w:rsidRDefault="008B6301" w:rsidP="00CB70CB">
                  <w:pPr>
                    <w:widowControl w:val="0"/>
                    <w:jc w:val="right"/>
                    <w:rPr>
                      <w:szCs w:val="24"/>
                      <w:lang w:val="en-US"/>
                    </w:rPr>
                  </w:pPr>
                  <w:r>
                    <w:rPr>
                      <w:szCs w:val="24"/>
                      <w:lang w:val="en-US"/>
                    </w:rPr>
                    <w:t>2</w:t>
                  </w:r>
                </w:p>
              </w:tc>
              <w:tc>
                <w:tcPr>
                  <w:tcW w:w="3240" w:type="dxa"/>
                </w:tcPr>
                <w:p w14:paraId="5EA2BFC9" w14:textId="77777777" w:rsidR="008B6301" w:rsidRPr="009E3D21" w:rsidRDefault="008B6301" w:rsidP="00CB70CB">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CB70CB">
                  <w:pPr>
                    <w:widowControl w:val="0"/>
                    <w:rPr>
                      <w:color w:val="000000" w:themeColor="text1"/>
                      <w:szCs w:val="24"/>
                      <w:lang w:val="en-US"/>
                    </w:rPr>
                  </w:pPr>
                </w:p>
                <w:p w14:paraId="532518E8" w14:textId="77777777" w:rsidR="008B6301" w:rsidRDefault="008B6301" w:rsidP="00CB70CB">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CB70CB">
              <w:trPr>
                <w:cantSplit/>
              </w:trPr>
              <w:tc>
                <w:tcPr>
                  <w:tcW w:w="985" w:type="dxa"/>
                </w:tcPr>
                <w:p w14:paraId="2383A894" w14:textId="77777777" w:rsidR="008B6301" w:rsidRPr="00274DAE" w:rsidRDefault="008B6301" w:rsidP="00CB70CB">
                  <w:pPr>
                    <w:widowControl w:val="0"/>
                    <w:jc w:val="right"/>
                    <w:rPr>
                      <w:szCs w:val="24"/>
                      <w:lang w:val="en-US"/>
                    </w:rPr>
                  </w:pPr>
                  <w:r>
                    <w:rPr>
                      <w:szCs w:val="24"/>
                      <w:lang w:val="en-US"/>
                    </w:rPr>
                    <w:t>3</w:t>
                  </w:r>
                </w:p>
              </w:tc>
              <w:tc>
                <w:tcPr>
                  <w:tcW w:w="3240" w:type="dxa"/>
                </w:tcPr>
                <w:p w14:paraId="0CE6EEB7" w14:textId="77777777" w:rsidR="008B6301" w:rsidRPr="00274DAE" w:rsidRDefault="008B6301" w:rsidP="00CB70CB">
                  <w:pPr>
                    <w:widowControl w:val="0"/>
                    <w:rPr>
                      <w:szCs w:val="24"/>
                      <w:lang w:val="en-US"/>
                    </w:rPr>
                  </w:pPr>
                  <w:r>
                    <w:rPr>
                      <w:szCs w:val="24"/>
                      <w:lang w:val="en-US"/>
                    </w:rPr>
                    <w:t>No category is selected.</w:t>
                  </w:r>
                </w:p>
              </w:tc>
              <w:tc>
                <w:tcPr>
                  <w:tcW w:w="4548" w:type="dxa"/>
                </w:tcPr>
                <w:p w14:paraId="126097C2" w14:textId="77777777" w:rsidR="008B6301" w:rsidRDefault="008B6301" w:rsidP="00CB70CB">
                  <w:pPr>
                    <w:widowControl w:val="0"/>
                    <w:rPr>
                      <w:szCs w:val="24"/>
                      <w:lang w:val="en-US"/>
                    </w:rPr>
                  </w:pPr>
                </w:p>
                <w:p w14:paraId="1EAAA693" w14:textId="77777777" w:rsidR="008B6301" w:rsidRDefault="008B6301" w:rsidP="00CB70CB">
                  <w:pPr>
                    <w:widowControl w:val="0"/>
                    <w:rPr>
                      <w:szCs w:val="24"/>
                      <w:lang w:val="en-US"/>
                    </w:rPr>
                  </w:pPr>
                  <w:r>
                    <w:rPr>
                      <w:szCs w:val="24"/>
                      <w:lang w:val="en-US"/>
                    </w:rPr>
                    <w:t>System shows error message: “Please choose a category”.</w:t>
                  </w:r>
                </w:p>
              </w:tc>
            </w:tr>
            <w:tr w:rsidR="008B6301" w:rsidRPr="004A6A7C" w14:paraId="6B1B4BA8" w14:textId="77777777" w:rsidTr="00CB70CB">
              <w:trPr>
                <w:cantSplit/>
              </w:trPr>
              <w:tc>
                <w:tcPr>
                  <w:tcW w:w="985" w:type="dxa"/>
                </w:tcPr>
                <w:p w14:paraId="0B4E1641" w14:textId="77777777" w:rsidR="008B6301" w:rsidRPr="00274DAE" w:rsidRDefault="008B6301" w:rsidP="00CB70CB">
                  <w:pPr>
                    <w:widowControl w:val="0"/>
                    <w:jc w:val="right"/>
                    <w:rPr>
                      <w:szCs w:val="24"/>
                      <w:lang w:val="en-US"/>
                    </w:rPr>
                  </w:pPr>
                  <w:r>
                    <w:rPr>
                      <w:szCs w:val="24"/>
                      <w:lang w:val="en-US"/>
                    </w:rPr>
                    <w:t>4</w:t>
                  </w:r>
                </w:p>
              </w:tc>
              <w:tc>
                <w:tcPr>
                  <w:tcW w:w="3240" w:type="dxa"/>
                </w:tcPr>
                <w:p w14:paraId="4DB87F93" w14:textId="77777777" w:rsidR="008B6301" w:rsidRPr="00274DAE" w:rsidRDefault="008B6301" w:rsidP="00CB70CB">
                  <w:pPr>
                    <w:widowControl w:val="0"/>
                    <w:rPr>
                      <w:szCs w:val="24"/>
                      <w:lang w:val="en-US"/>
                    </w:rPr>
                  </w:pPr>
                  <w:r>
                    <w:rPr>
                      <w:szCs w:val="24"/>
                      <w:lang w:val="en-US"/>
                    </w:rPr>
                    <w:t>No image is uploaded.</w:t>
                  </w:r>
                </w:p>
              </w:tc>
              <w:tc>
                <w:tcPr>
                  <w:tcW w:w="4548" w:type="dxa"/>
                </w:tcPr>
                <w:p w14:paraId="3A02FA94" w14:textId="77777777" w:rsidR="008B6301" w:rsidRDefault="008B6301" w:rsidP="00CB70CB">
                  <w:pPr>
                    <w:widowControl w:val="0"/>
                    <w:rPr>
                      <w:szCs w:val="24"/>
                      <w:lang w:val="en-US"/>
                    </w:rPr>
                  </w:pPr>
                </w:p>
                <w:p w14:paraId="1F53C0E1" w14:textId="77777777" w:rsidR="008B6301" w:rsidRDefault="008B6301" w:rsidP="00CB70CB">
                  <w:pPr>
                    <w:widowControl w:val="0"/>
                    <w:rPr>
                      <w:szCs w:val="24"/>
                      <w:lang w:val="en-US"/>
                    </w:rPr>
                  </w:pPr>
                  <w:r>
                    <w:rPr>
                      <w:szCs w:val="24"/>
                      <w:lang w:val="en-US"/>
                    </w:rPr>
                    <w:t>Show message error: “Please upload an image of your product”.</w:t>
                  </w:r>
                </w:p>
              </w:tc>
            </w:tr>
            <w:tr w:rsidR="008B6301" w:rsidRPr="004A6A7C" w14:paraId="47E4D5B0" w14:textId="77777777" w:rsidTr="00CB70CB">
              <w:trPr>
                <w:cantSplit/>
              </w:trPr>
              <w:tc>
                <w:tcPr>
                  <w:tcW w:w="985" w:type="dxa"/>
                </w:tcPr>
                <w:p w14:paraId="113256A8" w14:textId="77777777" w:rsidR="008B6301" w:rsidRDefault="008B6301" w:rsidP="00CB70CB">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CB70CB">
                  <w:pPr>
                    <w:widowControl w:val="0"/>
                    <w:rPr>
                      <w:szCs w:val="24"/>
                      <w:lang w:val="en-US"/>
                    </w:rPr>
                  </w:pPr>
                  <w:r>
                    <w:rPr>
                      <w:szCs w:val="24"/>
                      <w:lang w:val="en-US"/>
                    </w:rPr>
                    <w:t>No store is chosen.</w:t>
                  </w:r>
                </w:p>
              </w:tc>
              <w:tc>
                <w:tcPr>
                  <w:tcW w:w="4548" w:type="dxa"/>
                </w:tcPr>
                <w:p w14:paraId="6DE39357" w14:textId="77777777" w:rsidR="008B6301" w:rsidRDefault="008B6301" w:rsidP="00CB70CB">
                  <w:pPr>
                    <w:widowControl w:val="0"/>
                    <w:rPr>
                      <w:szCs w:val="24"/>
                      <w:lang w:val="en-US"/>
                    </w:rPr>
                  </w:pPr>
                </w:p>
                <w:p w14:paraId="4E986844" w14:textId="77777777" w:rsidR="008B6301" w:rsidRDefault="008B6301" w:rsidP="00CB70CB">
                  <w:pPr>
                    <w:widowControl w:val="0"/>
                    <w:rPr>
                      <w:szCs w:val="24"/>
                      <w:lang w:val="en-US"/>
                    </w:rPr>
                  </w:pPr>
                  <w:r>
                    <w:rPr>
                      <w:szCs w:val="24"/>
                      <w:lang w:val="en-US"/>
                    </w:rPr>
                    <w:t>System shows error message: “Please choose a store to consign”.</w:t>
                  </w:r>
                </w:p>
              </w:tc>
            </w:tr>
            <w:tr w:rsidR="008B6301" w:rsidRPr="004A6A7C" w14:paraId="35C0B694" w14:textId="77777777" w:rsidTr="00CB70CB">
              <w:trPr>
                <w:cantSplit/>
              </w:trPr>
              <w:tc>
                <w:tcPr>
                  <w:tcW w:w="985" w:type="dxa"/>
                </w:tcPr>
                <w:p w14:paraId="30E6AABD" w14:textId="77777777" w:rsidR="008B6301" w:rsidRDefault="008B6301" w:rsidP="00CB70CB">
                  <w:pPr>
                    <w:widowControl w:val="0"/>
                    <w:jc w:val="right"/>
                    <w:rPr>
                      <w:szCs w:val="24"/>
                      <w:lang w:val="en-US"/>
                    </w:rPr>
                  </w:pPr>
                  <w:r>
                    <w:rPr>
                      <w:szCs w:val="24"/>
                      <w:lang w:val="en-US"/>
                    </w:rPr>
                    <w:t>6</w:t>
                  </w:r>
                </w:p>
              </w:tc>
              <w:tc>
                <w:tcPr>
                  <w:tcW w:w="3240" w:type="dxa"/>
                </w:tcPr>
                <w:p w14:paraId="1C30DA6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CB70CB">
                  <w:pPr>
                    <w:widowControl w:val="0"/>
                    <w:rPr>
                      <w:szCs w:val="24"/>
                      <w:lang w:val="en-US"/>
                    </w:rPr>
                  </w:pPr>
                </w:p>
                <w:p w14:paraId="181D74AE" w14:textId="77777777" w:rsidR="008B6301" w:rsidRDefault="008B6301" w:rsidP="00CB70CB">
                  <w:pPr>
                    <w:widowControl w:val="0"/>
                    <w:rPr>
                      <w:szCs w:val="24"/>
                      <w:lang w:val="en-US"/>
                    </w:rPr>
                  </w:pPr>
                </w:p>
                <w:p w14:paraId="3D11EDC2" w14:textId="77777777" w:rsidR="008B6301" w:rsidRDefault="008B6301" w:rsidP="00CB70CB">
                  <w:pPr>
                    <w:widowControl w:val="0"/>
                    <w:rPr>
                      <w:szCs w:val="24"/>
                      <w:lang w:val="en-US"/>
                    </w:rPr>
                  </w:pPr>
                </w:p>
                <w:p w14:paraId="73DB0E4E" w14:textId="77777777" w:rsidR="008B6301" w:rsidRDefault="008B6301" w:rsidP="00CB70CB">
                  <w:pPr>
                    <w:widowControl w:val="0"/>
                    <w:rPr>
                      <w:szCs w:val="24"/>
                      <w:lang w:val="en-US"/>
                    </w:rPr>
                  </w:pPr>
                  <w:r>
                    <w:rPr>
                      <w:szCs w:val="24"/>
                      <w:lang w:val="en-US"/>
                    </w:rPr>
                    <w:t>System shows error message: “Full name must be between 5-50 characters”.</w:t>
                  </w:r>
                </w:p>
              </w:tc>
            </w:tr>
            <w:tr w:rsidR="008B6301" w:rsidRPr="004A6A7C" w14:paraId="7E9BFE4C" w14:textId="77777777" w:rsidTr="00CB70CB">
              <w:trPr>
                <w:cantSplit/>
              </w:trPr>
              <w:tc>
                <w:tcPr>
                  <w:tcW w:w="985" w:type="dxa"/>
                </w:tcPr>
                <w:p w14:paraId="3D292980" w14:textId="77777777" w:rsidR="008B6301" w:rsidRDefault="008B6301" w:rsidP="00CB70CB">
                  <w:pPr>
                    <w:widowControl w:val="0"/>
                    <w:jc w:val="right"/>
                    <w:rPr>
                      <w:szCs w:val="24"/>
                      <w:lang w:val="en-US"/>
                    </w:rPr>
                  </w:pPr>
                  <w:r>
                    <w:rPr>
                      <w:szCs w:val="24"/>
                      <w:lang w:val="en-US"/>
                    </w:rPr>
                    <w:t>7</w:t>
                  </w:r>
                </w:p>
              </w:tc>
              <w:tc>
                <w:tcPr>
                  <w:tcW w:w="3240" w:type="dxa"/>
                </w:tcPr>
                <w:p w14:paraId="6F29F641" w14:textId="77777777" w:rsidR="008B6301" w:rsidRDefault="008B6301" w:rsidP="00CB70CB">
                  <w:pPr>
                    <w:widowControl w:val="0"/>
                    <w:rPr>
                      <w:szCs w:val="24"/>
                      <w:lang w:val="en-US"/>
                    </w:rPr>
                  </w:pPr>
                  <w:r>
                    <w:rPr>
                      <w:szCs w:val="24"/>
                      <w:lang w:val="en-US"/>
                    </w:rPr>
                    <w:t>“From” date is not selected.</w:t>
                  </w:r>
                </w:p>
              </w:tc>
              <w:tc>
                <w:tcPr>
                  <w:tcW w:w="4548" w:type="dxa"/>
                </w:tcPr>
                <w:p w14:paraId="37D904E3" w14:textId="77777777" w:rsidR="008B6301" w:rsidRDefault="008B6301" w:rsidP="00CB70CB">
                  <w:pPr>
                    <w:widowControl w:val="0"/>
                    <w:rPr>
                      <w:szCs w:val="24"/>
                      <w:lang w:val="en-US"/>
                    </w:rPr>
                  </w:pPr>
                </w:p>
                <w:p w14:paraId="1B9D5A40" w14:textId="77777777" w:rsidR="008B6301" w:rsidRDefault="008B6301" w:rsidP="00CB70CB">
                  <w:pPr>
                    <w:widowControl w:val="0"/>
                    <w:rPr>
                      <w:szCs w:val="24"/>
                      <w:lang w:val="en-US"/>
                    </w:rPr>
                  </w:pPr>
                  <w:r>
                    <w:rPr>
                      <w:szCs w:val="24"/>
                      <w:lang w:val="en-US"/>
                    </w:rPr>
                    <w:t>System shows error message: “Please choose from date”.</w:t>
                  </w:r>
                </w:p>
              </w:tc>
            </w:tr>
            <w:tr w:rsidR="008B6301" w:rsidRPr="004A6A7C" w14:paraId="15795284" w14:textId="77777777" w:rsidTr="00CB70CB">
              <w:trPr>
                <w:cantSplit/>
              </w:trPr>
              <w:tc>
                <w:tcPr>
                  <w:tcW w:w="985" w:type="dxa"/>
                </w:tcPr>
                <w:p w14:paraId="41779A87" w14:textId="77777777" w:rsidR="008B6301" w:rsidRDefault="008B6301" w:rsidP="00CB70CB">
                  <w:pPr>
                    <w:widowControl w:val="0"/>
                    <w:jc w:val="right"/>
                    <w:rPr>
                      <w:szCs w:val="24"/>
                      <w:lang w:val="en-US"/>
                    </w:rPr>
                  </w:pPr>
                  <w:r>
                    <w:rPr>
                      <w:szCs w:val="24"/>
                      <w:lang w:val="en-US"/>
                    </w:rPr>
                    <w:t>8</w:t>
                  </w:r>
                </w:p>
              </w:tc>
              <w:tc>
                <w:tcPr>
                  <w:tcW w:w="3240" w:type="dxa"/>
                </w:tcPr>
                <w:p w14:paraId="246FFCB2" w14:textId="77777777" w:rsidR="008B6301" w:rsidRDefault="008B6301" w:rsidP="00CB70CB">
                  <w:pPr>
                    <w:widowControl w:val="0"/>
                    <w:rPr>
                      <w:szCs w:val="24"/>
                      <w:lang w:val="en-US"/>
                    </w:rPr>
                  </w:pPr>
                  <w:r>
                    <w:rPr>
                      <w:szCs w:val="24"/>
                      <w:lang w:val="en-US"/>
                    </w:rPr>
                    <w:t>“To” date is not selected.</w:t>
                  </w:r>
                </w:p>
              </w:tc>
              <w:tc>
                <w:tcPr>
                  <w:tcW w:w="4548" w:type="dxa"/>
                </w:tcPr>
                <w:p w14:paraId="773DEF5C" w14:textId="77777777" w:rsidR="008B6301" w:rsidRDefault="008B6301" w:rsidP="00CB70CB">
                  <w:pPr>
                    <w:widowControl w:val="0"/>
                    <w:rPr>
                      <w:szCs w:val="24"/>
                      <w:lang w:val="en-US"/>
                    </w:rPr>
                  </w:pPr>
                </w:p>
                <w:p w14:paraId="1E148D31" w14:textId="77777777" w:rsidR="008B6301" w:rsidRDefault="008B6301" w:rsidP="00CB70CB">
                  <w:pPr>
                    <w:widowControl w:val="0"/>
                    <w:rPr>
                      <w:szCs w:val="24"/>
                      <w:lang w:val="en-US"/>
                    </w:rPr>
                  </w:pPr>
                  <w:r>
                    <w:rPr>
                      <w:szCs w:val="24"/>
                      <w:lang w:val="en-US"/>
                    </w:rPr>
                    <w:t>System shows error message: “Please choose to date”.</w:t>
                  </w:r>
                </w:p>
              </w:tc>
            </w:tr>
            <w:tr w:rsidR="008B6301" w:rsidRPr="004A6A7C" w14:paraId="326E0087" w14:textId="77777777" w:rsidTr="00CB70CB">
              <w:trPr>
                <w:cantSplit/>
              </w:trPr>
              <w:tc>
                <w:tcPr>
                  <w:tcW w:w="985" w:type="dxa"/>
                </w:tcPr>
                <w:p w14:paraId="6A5F50E4" w14:textId="77777777" w:rsidR="008B6301" w:rsidRDefault="008B6301" w:rsidP="00CB70CB">
                  <w:pPr>
                    <w:widowControl w:val="0"/>
                    <w:jc w:val="right"/>
                    <w:rPr>
                      <w:szCs w:val="24"/>
                      <w:lang w:val="en-US"/>
                    </w:rPr>
                  </w:pPr>
                  <w:r>
                    <w:rPr>
                      <w:szCs w:val="24"/>
                      <w:lang w:val="en-US"/>
                    </w:rPr>
                    <w:t>9</w:t>
                  </w:r>
                </w:p>
              </w:tc>
              <w:tc>
                <w:tcPr>
                  <w:tcW w:w="3240" w:type="dxa"/>
                </w:tcPr>
                <w:p w14:paraId="65AF2AD8" w14:textId="77777777" w:rsidR="008B6301" w:rsidRDefault="008B6301" w:rsidP="00CB70CB">
                  <w:pPr>
                    <w:widowControl w:val="0"/>
                    <w:rPr>
                      <w:szCs w:val="24"/>
                      <w:lang w:val="en-US"/>
                    </w:rPr>
                  </w:pPr>
                  <w:r>
                    <w:rPr>
                      <w:szCs w:val="24"/>
                      <w:lang w:val="en-US"/>
                    </w:rPr>
                    <w:t>“From” date is bigger than “To” date.</w:t>
                  </w:r>
                </w:p>
              </w:tc>
              <w:tc>
                <w:tcPr>
                  <w:tcW w:w="4548" w:type="dxa"/>
                </w:tcPr>
                <w:p w14:paraId="0C0B8F84" w14:textId="77777777" w:rsidR="008B6301" w:rsidRDefault="008B6301" w:rsidP="00CB70CB">
                  <w:pPr>
                    <w:widowControl w:val="0"/>
                    <w:rPr>
                      <w:szCs w:val="24"/>
                      <w:lang w:val="en-US"/>
                    </w:rPr>
                  </w:pPr>
                </w:p>
                <w:p w14:paraId="328D75C6" w14:textId="77777777" w:rsidR="008B6301" w:rsidRDefault="008B6301" w:rsidP="00CB70CB">
                  <w:pPr>
                    <w:widowControl w:val="0"/>
                    <w:rPr>
                      <w:szCs w:val="24"/>
                      <w:lang w:val="en-US"/>
                    </w:rPr>
                  </w:pPr>
                </w:p>
                <w:p w14:paraId="77EBF6F5" w14:textId="77777777" w:rsidR="008B6301" w:rsidRDefault="008B6301" w:rsidP="00CB70CB">
                  <w:pPr>
                    <w:widowControl w:val="0"/>
                    <w:rPr>
                      <w:szCs w:val="24"/>
                      <w:lang w:val="en-US"/>
                    </w:rPr>
                  </w:pPr>
                  <w:r>
                    <w:rPr>
                      <w:szCs w:val="24"/>
                      <w:lang w:val="en-US"/>
                    </w:rPr>
                    <w:t>System shows error message: “From date must be smaller than to date”.</w:t>
                  </w:r>
                </w:p>
              </w:tc>
            </w:tr>
            <w:tr w:rsidR="008B6301" w:rsidRPr="004A6A7C" w14:paraId="3C3F3843" w14:textId="77777777" w:rsidTr="00CB70CB">
              <w:trPr>
                <w:cantSplit/>
              </w:trPr>
              <w:tc>
                <w:tcPr>
                  <w:tcW w:w="985" w:type="dxa"/>
                </w:tcPr>
                <w:p w14:paraId="411707B2" w14:textId="77777777" w:rsidR="008B6301" w:rsidRDefault="008B6301" w:rsidP="00CB70CB">
                  <w:pPr>
                    <w:widowControl w:val="0"/>
                    <w:jc w:val="right"/>
                    <w:rPr>
                      <w:szCs w:val="24"/>
                      <w:lang w:val="en-US"/>
                    </w:rPr>
                  </w:pPr>
                  <w:r>
                    <w:rPr>
                      <w:szCs w:val="24"/>
                      <w:lang w:val="en-US"/>
                    </w:rPr>
                    <w:t>10</w:t>
                  </w:r>
                </w:p>
              </w:tc>
              <w:tc>
                <w:tcPr>
                  <w:tcW w:w="3240" w:type="dxa"/>
                </w:tcPr>
                <w:p w14:paraId="2B8F0A89"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CB70CB">
                  <w:pPr>
                    <w:widowControl w:val="0"/>
                    <w:rPr>
                      <w:szCs w:val="24"/>
                      <w:lang w:val="en-US"/>
                    </w:rPr>
                  </w:pPr>
                </w:p>
                <w:p w14:paraId="2DC01054" w14:textId="77777777" w:rsidR="008B6301" w:rsidRDefault="008B6301" w:rsidP="00CB70CB">
                  <w:pPr>
                    <w:widowControl w:val="0"/>
                    <w:rPr>
                      <w:szCs w:val="24"/>
                      <w:lang w:val="en-US"/>
                    </w:rPr>
                  </w:pPr>
                  <w:r>
                    <w:rPr>
                      <w:szCs w:val="24"/>
                      <w:lang w:val="en-US"/>
                    </w:rPr>
                    <w:t>System shows error message: “Phone is required”.</w:t>
                  </w:r>
                </w:p>
              </w:tc>
            </w:tr>
            <w:tr w:rsidR="008B6301" w:rsidRPr="004A6A7C" w14:paraId="64E3235A" w14:textId="77777777" w:rsidTr="00CB70CB">
              <w:trPr>
                <w:cantSplit/>
              </w:trPr>
              <w:tc>
                <w:tcPr>
                  <w:tcW w:w="985" w:type="dxa"/>
                </w:tcPr>
                <w:p w14:paraId="605E42B2" w14:textId="77777777" w:rsidR="008B6301" w:rsidRDefault="008B6301" w:rsidP="00CB70CB">
                  <w:pPr>
                    <w:widowControl w:val="0"/>
                    <w:jc w:val="right"/>
                    <w:rPr>
                      <w:szCs w:val="24"/>
                      <w:lang w:val="en-US"/>
                    </w:rPr>
                  </w:pPr>
                  <w:r>
                    <w:rPr>
                      <w:szCs w:val="24"/>
                      <w:lang w:val="en-US"/>
                    </w:rPr>
                    <w:t>11</w:t>
                  </w:r>
                </w:p>
              </w:tc>
              <w:tc>
                <w:tcPr>
                  <w:tcW w:w="3240" w:type="dxa"/>
                </w:tcPr>
                <w:p w14:paraId="1B319722"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CB70CB">
                  <w:pPr>
                    <w:widowControl w:val="0"/>
                    <w:rPr>
                      <w:szCs w:val="24"/>
                      <w:lang w:val="en-US"/>
                    </w:rPr>
                  </w:pPr>
                </w:p>
                <w:p w14:paraId="37E19A24" w14:textId="77777777" w:rsidR="008B6301" w:rsidRDefault="008B6301" w:rsidP="00CB70CB">
                  <w:pPr>
                    <w:widowControl w:val="0"/>
                    <w:rPr>
                      <w:szCs w:val="24"/>
                      <w:lang w:val="en-US"/>
                    </w:rPr>
                  </w:pPr>
                  <w:r>
                    <w:rPr>
                      <w:szCs w:val="24"/>
                      <w:lang w:val="en-US"/>
                    </w:rPr>
                    <w:t>System shows error message: “Email is required”.</w:t>
                  </w:r>
                </w:p>
              </w:tc>
            </w:tr>
            <w:tr w:rsidR="008B6301" w:rsidRPr="004A6A7C" w14:paraId="5609847F" w14:textId="77777777" w:rsidTr="00CB70CB">
              <w:trPr>
                <w:cantSplit/>
              </w:trPr>
              <w:tc>
                <w:tcPr>
                  <w:tcW w:w="985" w:type="dxa"/>
                </w:tcPr>
                <w:p w14:paraId="78D03073" w14:textId="77777777" w:rsidR="008B6301" w:rsidRDefault="008B6301" w:rsidP="00CB70CB">
                  <w:pPr>
                    <w:widowControl w:val="0"/>
                    <w:jc w:val="right"/>
                    <w:rPr>
                      <w:szCs w:val="24"/>
                      <w:lang w:val="en-US"/>
                    </w:rPr>
                  </w:pPr>
                  <w:r>
                    <w:rPr>
                      <w:szCs w:val="24"/>
                      <w:lang w:val="en-US"/>
                    </w:rPr>
                    <w:t>12</w:t>
                  </w:r>
                </w:p>
              </w:tc>
              <w:tc>
                <w:tcPr>
                  <w:tcW w:w="3240" w:type="dxa"/>
                </w:tcPr>
                <w:p w14:paraId="65DF962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CB70CB">
                  <w:pPr>
                    <w:widowControl w:val="0"/>
                    <w:rPr>
                      <w:szCs w:val="24"/>
                      <w:lang w:val="en-US"/>
                    </w:rPr>
                  </w:pPr>
                </w:p>
                <w:p w14:paraId="51A585C4" w14:textId="77777777" w:rsidR="008B6301" w:rsidRDefault="008B6301" w:rsidP="00CB70CB">
                  <w:pPr>
                    <w:widowControl w:val="0"/>
                    <w:rPr>
                      <w:szCs w:val="24"/>
                      <w:lang w:val="en-US"/>
                    </w:rPr>
                  </w:pPr>
                  <w:r>
                    <w:rPr>
                      <w:szCs w:val="24"/>
                      <w:lang w:val="en-US"/>
                    </w:rPr>
                    <w:t>System shows error message: “Credit card is required”.</w:t>
                  </w:r>
                </w:p>
              </w:tc>
            </w:tr>
            <w:tr w:rsidR="008B6301" w:rsidRPr="004A6A7C" w14:paraId="367B7E1D" w14:textId="77777777" w:rsidTr="00CB70CB">
              <w:trPr>
                <w:cantSplit/>
              </w:trPr>
              <w:tc>
                <w:tcPr>
                  <w:tcW w:w="985" w:type="dxa"/>
                </w:tcPr>
                <w:p w14:paraId="462CE33D" w14:textId="77777777" w:rsidR="008B6301" w:rsidRDefault="008B6301" w:rsidP="00CB70CB">
                  <w:pPr>
                    <w:widowControl w:val="0"/>
                    <w:jc w:val="right"/>
                    <w:rPr>
                      <w:szCs w:val="24"/>
                      <w:lang w:val="en-US"/>
                    </w:rPr>
                  </w:pPr>
                  <w:r>
                    <w:rPr>
                      <w:szCs w:val="24"/>
                      <w:lang w:val="en-US"/>
                    </w:rPr>
                    <w:t>13</w:t>
                  </w:r>
                </w:p>
              </w:tc>
              <w:tc>
                <w:tcPr>
                  <w:tcW w:w="3240" w:type="dxa"/>
                </w:tcPr>
                <w:p w14:paraId="4316729A"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CB70CB">
                  <w:pPr>
                    <w:widowControl w:val="0"/>
                    <w:rPr>
                      <w:szCs w:val="24"/>
                      <w:lang w:val="en-US"/>
                    </w:rPr>
                  </w:pPr>
                </w:p>
                <w:p w14:paraId="190A2D60" w14:textId="77777777" w:rsidR="008B6301" w:rsidRDefault="008B6301" w:rsidP="00CB70CB">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CB70CB">
            <w:pPr>
              <w:widowControl w:val="0"/>
              <w:rPr>
                <w:szCs w:val="24"/>
              </w:rPr>
            </w:pPr>
          </w:p>
          <w:p w14:paraId="7049E8FF" w14:textId="77777777" w:rsidR="008B6301" w:rsidRPr="004A6A7C" w:rsidRDefault="008B6301" w:rsidP="00CB70CB">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CB70CB">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1" w:name="_Toc426360183"/>
      <w:r>
        <w:t xml:space="preserve">Figure </w:t>
      </w:r>
      <w:r>
        <w:fldChar w:fldCharType="begin"/>
      </w:r>
      <w:r>
        <w:instrText xml:space="preserve"> SEQ Figure \* ARABIC </w:instrText>
      </w:r>
      <w:r>
        <w:fldChar w:fldCharType="separate"/>
      </w:r>
      <w:r w:rsidR="00DD2C2F">
        <w:rPr>
          <w:noProof/>
        </w:rPr>
        <w:t>12</w:t>
      </w:r>
      <w:r>
        <w:fldChar w:fldCharType="end"/>
      </w:r>
      <w:r w:rsidR="00513823" w:rsidRPr="0033619E">
        <w:rPr>
          <w:szCs w:val="24"/>
          <w:lang w:val="en-US"/>
        </w:rPr>
        <w:t>: &lt;Customer&gt; Track product status</w:t>
      </w:r>
      <w:bookmarkEnd w:id="61"/>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CB70CB">
        <w:tc>
          <w:tcPr>
            <w:tcW w:w="9004" w:type="dxa"/>
            <w:gridSpan w:val="4"/>
            <w:shd w:val="clear" w:color="auto" w:fill="D9D9D9" w:themeFill="background1" w:themeFillShade="D9"/>
          </w:tcPr>
          <w:p w14:paraId="6647DE99" w14:textId="77777777" w:rsidR="00A17417" w:rsidRPr="00106843" w:rsidRDefault="00A17417"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EndPr/>
              <w:sdtContent>
                <w:r w:rsidR="00F22B04">
                  <w:rPr>
                    <w:rFonts w:ascii="Cambria" w:hAnsi="Cambria"/>
                    <w:b/>
                    <w:szCs w:val="24"/>
                    <w:lang w:val="en-US"/>
                  </w:rPr>
                  <w:t>DHP04</w:t>
                </w:r>
              </w:sdtContent>
            </w:sdt>
          </w:p>
        </w:tc>
      </w:tr>
      <w:tr w:rsidR="00A17417" w:rsidRPr="00106843" w14:paraId="03180186" w14:textId="77777777" w:rsidTr="00CB70CB">
        <w:tc>
          <w:tcPr>
            <w:tcW w:w="2251" w:type="dxa"/>
            <w:shd w:val="clear" w:color="auto" w:fill="D9D9D9" w:themeFill="background1" w:themeFillShade="D9"/>
          </w:tcPr>
          <w:p w14:paraId="48D0D930" w14:textId="77777777" w:rsidR="00A17417" w:rsidRPr="00106843" w:rsidRDefault="00A17417" w:rsidP="00CB70CB">
            <w:pPr>
              <w:widowControl w:val="0"/>
              <w:rPr>
                <w:b/>
                <w:szCs w:val="24"/>
              </w:rPr>
            </w:pPr>
            <w:r w:rsidRPr="00106843">
              <w:rPr>
                <w:b/>
                <w:szCs w:val="24"/>
              </w:rPr>
              <w:lastRenderedPageBreak/>
              <w:t>Use Case No.</w:t>
            </w:r>
          </w:p>
        </w:tc>
        <w:sdt>
          <w:sdtPr>
            <w:alias w:val="UC Number"/>
            <w:tag w:val="UC Number"/>
            <w:id w:val="-1107040778"/>
            <w:text/>
          </w:sdtPr>
          <w:sdtEndPr/>
          <w:sdtContent>
            <w:tc>
              <w:tcPr>
                <w:tcW w:w="2251" w:type="dxa"/>
              </w:tcPr>
              <w:p w14:paraId="0F28D916" w14:textId="77777777" w:rsidR="00A17417" w:rsidRPr="00106843" w:rsidRDefault="00F22B04" w:rsidP="00CB70CB">
                <w:pPr>
                  <w:widowControl w:val="0"/>
                  <w:rPr>
                    <w:szCs w:val="24"/>
                  </w:rPr>
                </w:pPr>
                <w:r>
                  <w:t>DHP04</w:t>
                </w:r>
              </w:p>
            </w:tc>
          </w:sdtContent>
        </w:sdt>
        <w:tc>
          <w:tcPr>
            <w:tcW w:w="2251" w:type="dxa"/>
            <w:shd w:val="clear" w:color="auto" w:fill="D9D9D9" w:themeFill="background1" w:themeFillShade="D9"/>
          </w:tcPr>
          <w:p w14:paraId="2D1CE1E2" w14:textId="77777777" w:rsidR="00A17417" w:rsidRPr="00106843" w:rsidRDefault="00A17417" w:rsidP="00CB70CB">
            <w:pPr>
              <w:widowControl w:val="0"/>
              <w:rPr>
                <w:szCs w:val="24"/>
              </w:rPr>
            </w:pPr>
            <w:r w:rsidRPr="00106843">
              <w:rPr>
                <w:szCs w:val="24"/>
              </w:rPr>
              <w:t>Use Case Version</w:t>
            </w:r>
          </w:p>
        </w:tc>
        <w:sdt>
          <w:sdtPr>
            <w:alias w:val="UC Version"/>
            <w:tag w:val="UC Version"/>
            <w:id w:val="1986583473"/>
            <w:text/>
          </w:sdtPr>
          <w:sdtEndPr/>
          <w:sdtContent>
            <w:tc>
              <w:tcPr>
                <w:tcW w:w="2251" w:type="dxa"/>
              </w:tcPr>
              <w:p w14:paraId="48125A1E" w14:textId="77777777" w:rsidR="00A17417" w:rsidRPr="00106843" w:rsidRDefault="00F22B04" w:rsidP="00CB70CB">
                <w:pPr>
                  <w:widowControl w:val="0"/>
                  <w:rPr>
                    <w:szCs w:val="24"/>
                  </w:rPr>
                </w:pPr>
                <w:r>
                  <w:t>2.0</w:t>
                </w:r>
              </w:p>
            </w:tc>
          </w:sdtContent>
        </w:sdt>
      </w:tr>
      <w:tr w:rsidR="00A17417" w:rsidRPr="00106843" w14:paraId="4E25A75B" w14:textId="77777777" w:rsidTr="00CB70CB">
        <w:tc>
          <w:tcPr>
            <w:tcW w:w="2251" w:type="dxa"/>
            <w:shd w:val="clear" w:color="auto" w:fill="D9D9D9" w:themeFill="background1" w:themeFillShade="D9"/>
          </w:tcPr>
          <w:p w14:paraId="4AFF363D" w14:textId="77777777" w:rsidR="00A17417" w:rsidRPr="00106843" w:rsidRDefault="00A17417" w:rsidP="00CB70CB">
            <w:pPr>
              <w:widowControl w:val="0"/>
              <w:rPr>
                <w:b/>
                <w:szCs w:val="24"/>
              </w:rPr>
            </w:pPr>
            <w:r w:rsidRPr="00106843">
              <w:rPr>
                <w:b/>
                <w:szCs w:val="24"/>
              </w:rPr>
              <w:t>Use Case Name</w:t>
            </w:r>
          </w:p>
        </w:tc>
        <w:sdt>
          <w:sdtPr>
            <w:alias w:val="UC Name"/>
            <w:tag w:val="UC Name"/>
            <w:id w:val="-1993469719"/>
            <w:text/>
          </w:sdtPr>
          <w:sdtEndPr/>
          <w:sdtContent>
            <w:tc>
              <w:tcPr>
                <w:tcW w:w="6753" w:type="dxa"/>
                <w:gridSpan w:val="3"/>
              </w:tcPr>
              <w:p w14:paraId="3BD0A3B8" w14:textId="77777777" w:rsidR="00A17417" w:rsidRPr="00106843" w:rsidRDefault="00F22B04" w:rsidP="00CB70CB">
                <w:pPr>
                  <w:widowControl w:val="0"/>
                  <w:rPr>
                    <w:szCs w:val="24"/>
                  </w:rPr>
                </w:pPr>
                <w:r>
                  <w:t>Track product status</w:t>
                </w:r>
              </w:p>
            </w:tc>
          </w:sdtContent>
        </w:sdt>
      </w:tr>
      <w:tr w:rsidR="00A17417" w:rsidRPr="00106843" w14:paraId="03A27FF5" w14:textId="77777777" w:rsidTr="00CB70CB">
        <w:tc>
          <w:tcPr>
            <w:tcW w:w="2251" w:type="dxa"/>
            <w:shd w:val="clear" w:color="auto" w:fill="D9D9D9" w:themeFill="background1" w:themeFillShade="D9"/>
          </w:tcPr>
          <w:p w14:paraId="15921BE9" w14:textId="77777777" w:rsidR="00A17417" w:rsidRPr="00106843" w:rsidRDefault="00A17417" w:rsidP="00CB70CB">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14588EC" w14:textId="77777777" w:rsidR="00A17417" w:rsidRPr="00106843" w:rsidRDefault="00F22B04" w:rsidP="00CB70CB">
                <w:pPr>
                  <w:widowControl w:val="0"/>
                  <w:rPr>
                    <w:szCs w:val="24"/>
                  </w:rPr>
                </w:pPr>
                <w:r>
                  <w:t>DucHC</w:t>
                </w:r>
              </w:p>
            </w:tc>
          </w:sdtContent>
        </w:sdt>
      </w:tr>
      <w:tr w:rsidR="00A17417" w:rsidRPr="00106843" w14:paraId="187159A7" w14:textId="77777777" w:rsidTr="00CB70CB">
        <w:tc>
          <w:tcPr>
            <w:tcW w:w="2251" w:type="dxa"/>
            <w:shd w:val="clear" w:color="auto" w:fill="D9D9D9" w:themeFill="background1" w:themeFillShade="D9"/>
          </w:tcPr>
          <w:p w14:paraId="0C1392A7" w14:textId="77777777" w:rsidR="00A17417" w:rsidRPr="00106843" w:rsidRDefault="00A17417" w:rsidP="00CB70CB">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EndPr/>
          <w:sdtContent>
            <w:tc>
              <w:tcPr>
                <w:tcW w:w="2251" w:type="dxa"/>
              </w:tcPr>
              <w:p w14:paraId="65EDD06E" w14:textId="77777777" w:rsidR="00A1741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6F61FBE7" w14:textId="77777777" w:rsidR="00A17417" w:rsidRPr="00106843" w:rsidRDefault="00A17417" w:rsidP="00CB70CB">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EndPr/>
          <w:sdtContent>
            <w:tc>
              <w:tcPr>
                <w:tcW w:w="2251" w:type="dxa"/>
              </w:tcPr>
              <w:p w14:paraId="1D09B4FF" w14:textId="77777777" w:rsidR="00A17417" w:rsidRPr="00106843" w:rsidRDefault="00F22B04" w:rsidP="00CB70CB">
                <w:pPr>
                  <w:widowControl w:val="0"/>
                  <w:rPr>
                    <w:szCs w:val="24"/>
                  </w:rPr>
                </w:pPr>
                <w:r>
                  <w:t>High</w:t>
                </w:r>
              </w:p>
            </w:tc>
          </w:sdtContent>
        </w:sdt>
      </w:tr>
      <w:tr w:rsidR="00A17417" w:rsidRPr="00106843" w14:paraId="293E1C85" w14:textId="77777777" w:rsidTr="00CB70CB">
        <w:tc>
          <w:tcPr>
            <w:tcW w:w="9004" w:type="dxa"/>
            <w:gridSpan w:val="4"/>
          </w:tcPr>
          <w:p w14:paraId="4F892C4A" w14:textId="77777777" w:rsidR="00A17417" w:rsidRPr="00106843" w:rsidRDefault="00A17417" w:rsidP="00CB70CB">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CB70CB">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CB70CB">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CB70CB">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CB70CB">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CB70CB">
              <w:trPr>
                <w:cantSplit/>
              </w:trPr>
              <w:tc>
                <w:tcPr>
                  <w:tcW w:w="985" w:type="dxa"/>
                  <w:shd w:val="clear" w:color="auto" w:fill="D9D9D9" w:themeFill="background1" w:themeFillShade="D9"/>
                </w:tcPr>
                <w:p w14:paraId="15251028" w14:textId="77777777" w:rsidR="00A17417" w:rsidRPr="00106843" w:rsidRDefault="00A17417" w:rsidP="00CB70CB">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CB70CB">
                  <w:pPr>
                    <w:widowControl w:val="0"/>
                    <w:jc w:val="center"/>
                    <w:rPr>
                      <w:szCs w:val="24"/>
                    </w:rPr>
                  </w:pPr>
                  <w:r w:rsidRPr="00106843">
                    <w:rPr>
                      <w:szCs w:val="24"/>
                    </w:rPr>
                    <w:t>System Response</w:t>
                  </w:r>
                </w:p>
              </w:tc>
            </w:tr>
            <w:tr w:rsidR="00A17417" w:rsidRPr="00106843" w14:paraId="7F53BEF4" w14:textId="77777777" w:rsidTr="00CB70CB">
              <w:trPr>
                <w:cantSplit/>
              </w:trPr>
              <w:tc>
                <w:tcPr>
                  <w:tcW w:w="985" w:type="dxa"/>
                </w:tcPr>
                <w:p w14:paraId="59516433" w14:textId="77777777" w:rsidR="00A17417" w:rsidRPr="00106843" w:rsidRDefault="00A17417" w:rsidP="00CB70CB">
                  <w:pPr>
                    <w:rPr>
                      <w:szCs w:val="24"/>
                    </w:rPr>
                  </w:pPr>
                  <w:r w:rsidRPr="00106843">
                    <w:rPr>
                      <w:szCs w:val="24"/>
                    </w:rPr>
                    <w:t>1</w:t>
                  </w:r>
                </w:p>
              </w:tc>
              <w:tc>
                <w:tcPr>
                  <w:tcW w:w="3240" w:type="dxa"/>
                </w:tcPr>
                <w:p w14:paraId="227DE699" w14:textId="77777777" w:rsidR="00A17417" w:rsidRPr="000E740A" w:rsidRDefault="00A17417" w:rsidP="00CB70CB">
                  <w:pPr>
                    <w:rPr>
                      <w:szCs w:val="24"/>
                      <w:lang w:val="en-US"/>
                    </w:rPr>
                  </w:pPr>
                  <w:r>
                    <w:rPr>
                      <w:szCs w:val="24"/>
                      <w:lang w:val="en-US"/>
                    </w:rPr>
                    <w:t>Customer sends tracking product’s status command.</w:t>
                  </w:r>
                </w:p>
              </w:tc>
              <w:tc>
                <w:tcPr>
                  <w:tcW w:w="4548" w:type="dxa"/>
                </w:tcPr>
                <w:p w14:paraId="53044EE7" w14:textId="77777777" w:rsidR="00A17417" w:rsidRDefault="00A17417" w:rsidP="00CB70CB">
                  <w:pPr>
                    <w:rPr>
                      <w:szCs w:val="24"/>
                    </w:rPr>
                  </w:pPr>
                </w:p>
                <w:p w14:paraId="6753CD28" w14:textId="77777777" w:rsidR="00A17417" w:rsidRDefault="00A17417" w:rsidP="00CB70CB">
                  <w:pPr>
                    <w:rPr>
                      <w:szCs w:val="24"/>
                    </w:rPr>
                  </w:pPr>
                </w:p>
                <w:p w14:paraId="14F25E30" w14:textId="77777777" w:rsidR="00A17417" w:rsidRDefault="00A17417" w:rsidP="00CB70CB">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CB70CB">
                  <w:pPr>
                    <w:rPr>
                      <w:szCs w:val="24"/>
                      <w:lang w:val="en-US"/>
                    </w:rPr>
                  </w:pPr>
                  <w:r>
                    <w:rPr>
                      <w:szCs w:val="24"/>
                      <w:lang w:val="en-US"/>
                    </w:rPr>
                    <w:t>Each row will have a “Details” for viewing details of a consigned product.</w:t>
                  </w:r>
                </w:p>
              </w:tc>
            </w:tr>
            <w:tr w:rsidR="00A17417" w:rsidRPr="00106843" w14:paraId="531D77AD" w14:textId="77777777" w:rsidTr="00CB70CB">
              <w:trPr>
                <w:cantSplit/>
              </w:trPr>
              <w:tc>
                <w:tcPr>
                  <w:tcW w:w="985" w:type="dxa"/>
                </w:tcPr>
                <w:p w14:paraId="4AD184EF" w14:textId="77777777" w:rsidR="00A17417" w:rsidRPr="00EF48A8" w:rsidRDefault="00A17417" w:rsidP="00CB70CB">
                  <w:pPr>
                    <w:rPr>
                      <w:szCs w:val="24"/>
                      <w:lang w:val="en-US"/>
                    </w:rPr>
                  </w:pPr>
                  <w:r>
                    <w:rPr>
                      <w:szCs w:val="24"/>
                      <w:lang w:val="en-US"/>
                    </w:rPr>
                    <w:lastRenderedPageBreak/>
                    <w:t>3</w:t>
                  </w:r>
                </w:p>
              </w:tc>
              <w:tc>
                <w:tcPr>
                  <w:tcW w:w="3240" w:type="dxa"/>
                </w:tcPr>
                <w:p w14:paraId="62E5AD0C" w14:textId="77777777" w:rsidR="00A17417" w:rsidRDefault="00A17417" w:rsidP="00CB70CB">
                  <w:pPr>
                    <w:rPr>
                      <w:szCs w:val="24"/>
                      <w:lang w:val="en-US"/>
                    </w:rPr>
                  </w:pPr>
                  <w:r>
                    <w:rPr>
                      <w:szCs w:val="24"/>
                      <w:lang w:val="en-US"/>
                    </w:rPr>
                    <w:t>Customer chooses a consigned product to view details.</w:t>
                  </w:r>
                </w:p>
              </w:tc>
              <w:tc>
                <w:tcPr>
                  <w:tcW w:w="4548" w:type="dxa"/>
                </w:tcPr>
                <w:p w14:paraId="202C989A" w14:textId="77777777" w:rsidR="00A17417" w:rsidRDefault="00A17417" w:rsidP="00CB70CB">
                  <w:pPr>
                    <w:rPr>
                      <w:szCs w:val="24"/>
                    </w:rPr>
                  </w:pPr>
                </w:p>
                <w:p w14:paraId="69E70D5B" w14:textId="77777777" w:rsidR="00A17417" w:rsidRDefault="00A17417" w:rsidP="00CB70CB">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CB70CB">
                  <w:pPr>
                    <w:ind w:left="284"/>
                    <w:rPr>
                      <w:szCs w:val="24"/>
                      <w:lang w:val="en-US"/>
                    </w:rPr>
                  </w:pPr>
                  <w:r>
                    <w:rPr>
                      <w:szCs w:val="24"/>
                      <w:lang w:val="en-US"/>
                    </w:rPr>
                    <w:t>[Alternative 1]</w:t>
                  </w:r>
                </w:p>
              </w:tc>
            </w:tr>
          </w:tbl>
          <w:p w14:paraId="2C84FA0C" w14:textId="77777777" w:rsidR="00A17417" w:rsidRPr="00106843" w:rsidRDefault="00A17417" w:rsidP="00CB70CB">
            <w:pPr>
              <w:widowControl w:val="0"/>
              <w:rPr>
                <w:szCs w:val="24"/>
              </w:rPr>
            </w:pPr>
          </w:p>
          <w:p w14:paraId="04795BCE" w14:textId="77777777" w:rsidR="00A17417" w:rsidRPr="00106843" w:rsidRDefault="00A17417" w:rsidP="00CB70CB">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CB70CB">
              <w:trPr>
                <w:cantSplit/>
              </w:trPr>
              <w:tc>
                <w:tcPr>
                  <w:tcW w:w="985" w:type="dxa"/>
                  <w:shd w:val="clear" w:color="auto" w:fill="D9D9D9" w:themeFill="background1" w:themeFillShade="D9"/>
                </w:tcPr>
                <w:p w14:paraId="3EC39F37" w14:textId="77777777" w:rsidR="00A17417" w:rsidRPr="00106843" w:rsidRDefault="00A17417" w:rsidP="00CB70CB">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CB70CB">
                  <w:pPr>
                    <w:widowControl w:val="0"/>
                    <w:jc w:val="center"/>
                    <w:rPr>
                      <w:szCs w:val="24"/>
                    </w:rPr>
                  </w:pPr>
                  <w:r w:rsidRPr="00106843">
                    <w:rPr>
                      <w:szCs w:val="24"/>
                    </w:rPr>
                    <w:t>System Response</w:t>
                  </w:r>
                </w:p>
              </w:tc>
            </w:tr>
            <w:tr w:rsidR="00A17417" w:rsidRPr="00106843" w14:paraId="44E5FB95" w14:textId="77777777" w:rsidTr="00CB70CB">
              <w:trPr>
                <w:cantSplit/>
              </w:trPr>
              <w:tc>
                <w:tcPr>
                  <w:tcW w:w="985" w:type="dxa"/>
                </w:tcPr>
                <w:p w14:paraId="2C5D828D" w14:textId="77777777" w:rsidR="00A17417" w:rsidRPr="00106843" w:rsidRDefault="00A17417" w:rsidP="00CB70CB">
                  <w:pPr>
                    <w:rPr>
                      <w:szCs w:val="24"/>
                    </w:rPr>
                  </w:pPr>
                  <w:r w:rsidRPr="00106843">
                    <w:rPr>
                      <w:szCs w:val="24"/>
                    </w:rPr>
                    <w:t>1</w:t>
                  </w:r>
                </w:p>
              </w:tc>
              <w:tc>
                <w:tcPr>
                  <w:tcW w:w="3240" w:type="dxa"/>
                </w:tcPr>
                <w:p w14:paraId="1A662494" w14:textId="77777777" w:rsidR="00A17417" w:rsidRPr="00293789" w:rsidRDefault="00A17417" w:rsidP="00CB70CB">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CB70CB">
                  <w:pPr>
                    <w:rPr>
                      <w:szCs w:val="24"/>
                    </w:rPr>
                  </w:pPr>
                </w:p>
                <w:p w14:paraId="27AE067E" w14:textId="77777777" w:rsidR="00A17417" w:rsidRDefault="00A17417" w:rsidP="00CB70CB">
                  <w:pPr>
                    <w:rPr>
                      <w:szCs w:val="24"/>
                      <w:lang w:val="en-US"/>
                    </w:rPr>
                  </w:pPr>
                </w:p>
                <w:p w14:paraId="5A3BD84E" w14:textId="77777777" w:rsidR="00A17417" w:rsidRPr="00106843" w:rsidRDefault="00A17417" w:rsidP="00CB70CB">
                  <w:pPr>
                    <w:rPr>
                      <w:szCs w:val="24"/>
                    </w:rPr>
                  </w:pPr>
                  <w:r>
                    <w:rPr>
                      <w:szCs w:val="24"/>
                      <w:lang w:val="en-US"/>
                    </w:rPr>
                    <w:t>System shows listed consigned products.</w:t>
                  </w:r>
                </w:p>
              </w:tc>
            </w:tr>
          </w:tbl>
          <w:p w14:paraId="45F15566" w14:textId="77777777" w:rsidR="00A17417" w:rsidRPr="00106843" w:rsidRDefault="00A17417" w:rsidP="00CB70CB">
            <w:pPr>
              <w:widowControl w:val="0"/>
              <w:rPr>
                <w:szCs w:val="24"/>
              </w:rPr>
            </w:pPr>
          </w:p>
          <w:p w14:paraId="566614D4" w14:textId="77777777" w:rsidR="00A17417" w:rsidRPr="00881050" w:rsidRDefault="00A17417" w:rsidP="00CB70CB">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CB70CB">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CB70CB">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lang w:eastAsia="ja-JP"/>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2" w:name="_Toc426360184"/>
      <w:r>
        <w:t xml:space="preserve">Figure </w:t>
      </w:r>
      <w:r>
        <w:fldChar w:fldCharType="begin"/>
      </w:r>
      <w:r>
        <w:instrText xml:space="preserve"> SEQ Figure \* ARABIC </w:instrText>
      </w:r>
      <w:r>
        <w:fldChar w:fldCharType="separate"/>
      </w:r>
      <w:r w:rsidR="00DD2C2F">
        <w:rPr>
          <w:noProof/>
        </w:rPr>
        <w:t>13</w:t>
      </w:r>
      <w:r>
        <w:fldChar w:fldCharType="end"/>
      </w:r>
      <w:r w:rsidR="009F42AA">
        <w:t>: &lt;Customer&gt; Cancel Consigned P</w:t>
      </w:r>
      <w:r w:rsidR="002B5018" w:rsidRPr="0033619E">
        <w:t>roduct</w:t>
      </w:r>
      <w:bookmarkEnd w:id="62"/>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CB70CB">
        <w:tc>
          <w:tcPr>
            <w:tcW w:w="9004" w:type="dxa"/>
            <w:gridSpan w:val="4"/>
            <w:shd w:val="clear" w:color="auto" w:fill="D9D9D9" w:themeFill="background1" w:themeFillShade="D9"/>
          </w:tcPr>
          <w:p w14:paraId="76FE669A" w14:textId="77777777" w:rsidR="009F42AA" w:rsidRPr="00106843" w:rsidRDefault="009F42AA"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EndPr/>
              <w:sdtContent>
                <w:r w:rsidR="00F22B04">
                  <w:rPr>
                    <w:rFonts w:ascii="Cambria" w:hAnsi="Cambria"/>
                    <w:b/>
                    <w:szCs w:val="24"/>
                    <w:lang w:val="en-US"/>
                  </w:rPr>
                  <w:t>DHP06</w:t>
                </w:r>
              </w:sdtContent>
            </w:sdt>
          </w:p>
        </w:tc>
      </w:tr>
      <w:tr w:rsidR="009F42AA" w:rsidRPr="00106843" w14:paraId="6DED68CD" w14:textId="77777777" w:rsidTr="00CB70CB">
        <w:tc>
          <w:tcPr>
            <w:tcW w:w="2251" w:type="dxa"/>
            <w:shd w:val="clear" w:color="auto" w:fill="D9D9D9" w:themeFill="background1" w:themeFillShade="D9"/>
          </w:tcPr>
          <w:p w14:paraId="2B48DC85" w14:textId="77777777" w:rsidR="009F42AA" w:rsidRPr="00106843" w:rsidRDefault="009F42AA" w:rsidP="00CB70CB">
            <w:pPr>
              <w:widowControl w:val="0"/>
              <w:rPr>
                <w:b/>
                <w:szCs w:val="24"/>
              </w:rPr>
            </w:pPr>
            <w:r w:rsidRPr="00106843">
              <w:rPr>
                <w:b/>
                <w:szCs w:val="24"/>
              </w:rPr>
              <w:t>Use Case No.</w:t>
            </w:r>
          </w:p>
        </w:tc>
        <w:sdt>
          <w:sdtPr>
            <w:alias w:val="UC Number"/>
            <w:tag w:val="UC Number"/>
            <w:id w:val="1362865389"/>
            <w:text/>
          </w:sdtPr>
          <w:sdtEndPr/>
          <w:sdtContent>
            <w:tc>
              <w:tcPr>
                <w:tcW w:w="2251" w:type="dxa"/>
              </w:tcPr>
              <w:p w14:paraId="254099B5" w14:textId="77777777" w:rsidR="009F42AA" w:rsidRPr="00106843" w:rsidRDefault="00F22B04" w:rsidP="00CB70CB">
                <w:pPr>
                  <w:widowControl w:val="0"/>
                  <w:rPr>
                    <w:szCs w:val="24"/>
                  </w:rPr>
                </w:pPr>
                <w:r>
                  <w:t>DHP06</w:t>
                </w:r>
              </w:p>
            </w:tc>
          </w:sdtContent>
        </w:sdt>
        <w:tc>
          <w:tcPr>
            <w:tcW w:w="2251" w:type="dxa"/>
            <w:shd w:val="clear" w:color="auto" w:fill="D9D9D9" w:themeFill="background1" w:themeFillShade="D9"/>
          </w:tcPr>
          <w:p w14:paraId="3A5581DB" w14:textId="77777777" w:rsidR="009F42AA" w:rsidRPr="00106843" w:rsidRDefault="009F42AA" w:rsidP="00CB70CB">
            <w:pPr>
              <w:widowControl w:val="0"/>
              <w:rPr>
                <w:szCs w:val="24"/>
              </w:rPr>
            </w:pPr>
            <w:r w:rsidRPr="00106843">
              <w:rPr>
                <w:szCs w:val="24"/>
              </w:rPr>
              <w:t>Use Case Version</w:t>
            </w:r>
          </w:p>
        </w:tc>
        <w:sdt>
          <w:sdtPr>
            <w:alias w:val="UC Version"/>
            <w:tag w:val="UC Version"/>
            <w:id w:val="1898084258"/>
            <w:text/>
          </w:sdtPr>
          <w:sdtEndPr/>
          <w:sdtContent>
            <w:tc>
              <w:tcPr>
                <w:tcW w:w="2251" w:type="dxa"/>
              </w:tcPr>
              <w:p w14:paraId="7D6384DF" w14:textId="77777777" w:rsidR="009F42AA" w:rsidRPr="00106843" w:rsidRDefault="00F22B04" w:rsidP="00CB70CB">
                <w:pPr>
                  <w:widowControl w:val="0"/>
                  <w:rPr>
                    <w:szCs w:val="24"/>
                  </w:rPr>
                </w:pPr>
                <w:r>
                  <w:t>2.0</w:t>
                </w:r>
              </w:p>
            </w:tc>
          </w:sdtContent>
        </w:sdt>
      </w:tr>
      <w:tr w:rsidR="009F42AA" w:rsidRPr="00106843" w14:paraId="10F97365" w14:textId="77777777" w:rsidTr="00CB70CB">
        <w:tc>
          <w:tcPr>
            <w:tcW w:w="2251" w:type="dxa"/>
            <w:shd w:val="clear" w:color="auto" w:fill="D9D9D9" w:themeFill="background1" w:themeFillShade="D9"/>
          </w:tcPr>
          <w:p w14:paraId="47DA822C" w14:textId="77777777" w:rsidR="009F42AA" w:rsidRPr="00106843" w:rsidRDefault="009F42AA" w:rsidP="00CB70CB">
            <w:pPr>
              <w:widowControl w:val="0"/>
              <w:rPr>
                <w:b/>
                <w:szCs w:val="24"/>
              </w:rPr>
            </w:pPr>
            <w:r w:rsidRPr="00106843">
              <w:rPr>
                <w:b/>
                <w:szCs w:val="24"/>
              </w:rPr>
              <w:t>Use Case Name</w:t>
            </w:r>
          </w:p>
        </w:tc>
        <w:sdt>
          <w:sdtPr>
            <w:alias w:val="UC Name"/>
            <w:tag w:val="UC Name"/>
            <w:id w:val="-811950863"/>
            <w:text/>
          </w:sdtPr>
          <w:sdtEndPr/>
          <w:sdtContent>
            <w:tc>
              <w:tcPr>
                <w:tcW w:w="6753" w:type="dxa"/>
                <w:gridSpan w:val="3"/>
              </w:tcPr>
              <w:p w14:paraId="24C0BC03" w14:textId="77777777" w:rsidR="009F42AA" w:rsidRPr="00106843" w:rsidRDefault="00F22B04" w:rsidP="00CB70CB">
                <w:pPr>
                  <w:widowControl w:val="0"/>
                  <w:rPr>
                    <w:szCs w:val="24"/>
                  </w:rPr>
                </w:pPr>
                <w:r>
                  <w:t>Cancel consigned product</w:t>
                </w:r>
              </w:p>
            </w:tc>
          </w:sdtContent>
        </w:sdt>
      </w:tr>
      <w:tr w:rsidR="009F42AA" w:rsidRPr="00106843" w14:paraId="6A5832A9" w14:textId="77777777" w:rsidTr="00CB70CB">
        <w:tc>
          <w:tcPr>
            <w:tcW w:w="2251" w:type="dxa"/>
            <w:shd w:val="clear" w:color="auto" w:fill="D9D9D9" w:themeFill="background1" w:themeFillShade="D9"/>
          </w:tcPr>
          <w:p w14:paraId="4CCC94ED" w14:textId="77777777" w:rsidR="009F42AA" w:rsidRPr="00106843" w:rsidRDefault="009F42AA" w:rsidP="00CB70CB">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F7A1A84" w14:textId="77777777" w:rsidR="009F42AA" w:rsidRPr="00106843" w:rsidRDefault="00F22B04" w:rsidP="00CB70CB">
                <w:pPr>
                  <w:widowControl w:val="0"/>
                  <w:rPr>
                    <w:szCs w:val="24"/>
                  </w:rPr>
                </w:pPr>
                <w:r>
                  <w:t>DucHC</w:t>
                </w:r>
              </w:p>
            </w:tc>
          </w:sdtContent>
        </w:sdt>
      </w:tr>
      <w:tr w:rsidR="009F42AA" w:rsidRPr="00106843" w14:paraId="02FD0965" w14:textId="77777777" w:rsidTr="00CB70CB">
        <w:tc>
          <w:tcPr>
            <w:tcW w:w="2251" w:type="dxa"/>
            <w:shd w:val="clear" w:color="auto" w:fill="D9D9D9" w:themeFill="background1" w:themeFillShade="D9"/>
          </w:tcPr>
          <w:p w14:paraId="549C6F22" w14:textId="77777777" w:rsidR="009F42AA" w:rsidRPr="00106843" w:rsidRDefault="009F42AA" w:rsidP="00CB70CB">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EndPr/>
          <w:sdtContent>
            <w:tc>
              <w:tcPr>
                <w:tcW w:w="2251" w:type="dxa"/>
              </w:tcPr>
              <w:p w14:paraId="10606138" w14:textId="77777777" w:rsidR="009F42AA"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C7E4A1A" w14:textId="77777777" w:rsidR="009F42AA" w:rsidRPr="00106843" w:rsidRDefault="009F42AA" w:rsidP="00CB70CB">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EndPr/>
          <w:sdtContent>
            <w:tc>
              <w:tcPr>
                <w:tcW w:w="2251" w:type="dxa"/>
              </w:tcPr>
              <w:p w14:paraId="73EDC074" w14:textId="77777777" w:rsidR="009F42AA" w:rsidRPr="00106843" w:rsidRDefault="00F22B04" w:rsidP="00CB70CB">
                <w:pPr>
                  <w:widowControl w:val="0"/>
                  <w:rPr>
                    <w:szCs w:val="24"/>
                  </w:rPr>
                </w:pPr>
                <w:r>
                  <w:t>High</w:t>
                </w:r>
              </w:p>
            </w:tc>
          </w:sdtContent>
        </w:sdt>
      </w:tr>
      <w:tr w:rsidR="009F42AA" w:rsidRPr="00106843" w14:paraId="4FCFF478" w14:textId="77777777" w:rsidTr="00CB70CB">
        <w:tc>
          <w:tcPr>
            <w:tcW w:w="9004" w:type="dxa"/>
            <w:gridSpan w:val="4"/>
          </w:tcPr>
          <w:p w14:paraId="405E26DB" w14:textId="77777777" w:rsidR="009F42AA" w:rsidRPr="00106843" w:rsidRDefault="009F42AA" w:rsidP="00CB70CB">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CB70CB">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CB70CB">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CB70CB">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CB70CB">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CB70CB">
              <w:trPr>
                <w:cantSplit/>
              </w:trPr>
              <w:tc>
                <w:tcPr>
                  <w:tcW w:w="985" w:type="dxa"/>
                  <w:shd w:val="clear" w:color="auto" w:fill="D9D9D9" w:themeFill="background1" w:themeFillShade="D9"/>
                </w:tcPr>
                <w:p w14:paraId="11BDF52B"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CB70CB">
                  <w:pPr>
                    <w:widowControl w:val="0"/>
                    <w:jc w:val="center"/>
                    <w:rPr>
                      <w:szCs w:val="24"/>
                    </w:rPr>
                  </w:pPr>
                  <w:r w:rsidRPr="00106843">
                    <w:rPr>
                      <w:szCs w:val="24"/>
                    </w:rPr>
                    <w:t>System Response</w:t>
                  </w:r>
                </w:p>
              </w:tc>
            </w:tr>
            <w:tr w:rsidR="009F42AA" w:rsidRPr="00106843" w14:paraId="793D243B" w14:textId="77777777" w:rsidTr="00CB70CB">
              <w:trPr>
                <w:cantSplit/>
              </w:trPr>
              <w:tc>
                <w:tcPr>
                  <w:tcW w:w="985" w:type="dxa"/>
                </w:tcPr>
                <w:p w14:paraId="4B0D1C14" w14:textId="77777777" w:rsidR="009F42AA" w:rsidRPr="00106843" w:rsidRDefault="009F42AA" w:rsidP="00CB70CB">
                  <w:pPr>
                    <w:rPr>
                      <w:szCs w:val="24"/>
                    </w:rPr>
                  </w:pPr>
                  <w:r w:rsidRPr="00106843">
                    <w:rPr>
                      <w:szCs w:val="24"/>
                    </w:rPr>
                    <w:t>1</w:t>
                  </w:r>
                </w:p>
              </w:tc>
              <w:tc>
                <w:tcPr>
                  <w:tcW w:w="3240" w:type="dxa"/>
                </w:tcPr>
                <w:p w14:paraId="50FB13A4" w14:textId="77777777" w:rsidR="009F42AA" w:rsidRDefault="009F42AA" w:rsidP="00CB70CB">
                  <w:pPr>
                    <w:rPr>
                      <w:szCs w:val="24"/>
                      <w:lang w:val="en-US"/>
                    </w:rPr>
                  </w:pPr>
                  <w:r>
                    <w:rPr>
                      <w:szCs w:val="24"/>
                      <w:lang w:val="en-US"/>
                    </w:rPr>
                    <w:t>Customer sends canceling consigned product command.</w:t>
                  </w:r>
                </w:p>
                <w:p w14:paraId="4B2D5564" w14:textId="77777777" w:rsidR="009F42AA" w:rsidRPr="003C2AAE" w:rsidRDefault="009F42AA" w:rsidP="00CB70CB">
                  <w:pPr>
                    <w:rPr>
                      <w:szCs w:val="24"/>
                      <w:lang w:val="en-US"/>
                    </w:rPr>
                  </w:pPr>
                  <w:r>
                    <w:rPr>
                      <w:szCs w:val="24"/>
                      <w:lang w:val="en-US"/>
                    </w:rPr>
                    <w:t>[Alternative 1,2]</w:t>
                  </w:r>
                </w:p>
              </w:tc>
              <w:tc>
                <w:tcPr>
                  <w:tcW w:w="4548" w:type="dxa"/>
                </w:tcPr>
                <w:p w14:paraId="2531BCDD" w14:textId="77777777" w:rsidR="009F42AA" w:rsidRDefault="009F42AA" w:rsidP="00CB70CB">
                  <w:pPr>
                    <w:rPr>
                      <w:szCs w:val="24"/>
                    </w:rPr>
                  </w:pPr>
                </w:p>
                <w:p w14:paraId="00273478" w14:textId="77777777" w:rsidR="009F42AA" w:rsidRDefault="009F42AA" w:rsidP="00CB70CB">
                  <w:pPr>
                    <w:rPr>
                      <w:szCs w:val="24"/>
                      <w:lang w:val="en-US"/>
                    </w:rPr>
                  </w:pPr>
                </w:p>
                <w:p w14:paraId="7B148C53" w14:textId="77777777" w:rsidR="009F42AA" w:rsidRDefault="009F42AA" w:rsidP="00CB70CB">
                  <w:pPr>
                    <w:rPr>
                      <w:szCs w:val="24"/>
                      <w:lang w:val="en-US"/>
                    </w:rPr>
                  </w:pPr>
                </w:p>
                <w:p w14:paraId="5E5836DA" w14:textId="77777777" w:rsidR="009F42AA" w:rsidRPr="003C2AAE" w:rsidRDefault="009F42AA" w:rsidP="00CB70CB">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CB70CB">
              <w:trPr>
                <w:cantSplit/>
              </w:trPr>
              <w:tc>
                <w:tcPr>
                  <w:tcW w:w="985" w:type="dxa"/>
                </w:tcPr>
                <w:p w14:paraId="39A3DFDF" w14:textId="77777777" w:rsidR="009F42AA" w:rsidRPr="00106843" w:rsidRDefault="009F42AA" w:rsidP="00CB70CB">
                  <w:pPr>
                    <w:rPr>
                      <w:szCs w:val="24"/>
                    </w:rPr>
                  </w:pPr>
                </w:p>
              </w:tc>
              <w:tc>
                <w:tcPr>
                  <w:tcW w:w="3240" w:type="dxa"/>
                </w:tcPr>
                <w:p w14:paraId="5ED05257" w14:textId="77777777" w:rsidR="009F42AA" w:rsidRDefault="009F42AA" w:rsidP="00CB70CB">
                  <w:pPr>
                    <w:rPr>
                      <w:szCs w:val="24"/>
                      <w:lang w:val="en-US"/>
                    </w:rPr>
                  </w:pPr>
                  <w:r>
                    <w:rPr>
                      <w:szCs w:val="24"/>
                      <w:lang w:val="en-US"/>
                    </w:rPr>
                    <w:t>Customer chooses “Yes” option.</w:t>
                  </w:r>
                </w:p>
                <w:p w14:paraId="78F3B5C2" w14:textId="77777777" w:rsidR="009F42AA" w:rsidRDefault="009F42AA" w:rsidP="00CB70CB">
                  <w:pPr>
                    <w:rPr>
                      <w:szCs w:val="24"/>
                      <w:lang w:val="en-US"/>
                    </w:rPr>
                  </w:pPr>
                  <w:r>
                    <w:rPr>
                      <w:szCs w:val="24"/>
                      <w:lang w:val="en-US"/>
                    </w:rPr>
                    <w:t>[Alternative 3]</w:t>
                  </w:r>
                </w:p>
              </w:tc>
              <w:tc>
                <w:tcPr>
                  <w:tcW w:w="4548" w:type="dxa"/>
                </w:tcPr>
                <w:p w14:paraId="3890D1BB" w14:textId="77777777" w:rsidR="009F42AA" w:rsidRDefault="009F42AA" w:rsidP="00CB70CB">
                  <w:pPr>
                    <w:rPr>
                      <w:szCs w:val="24"/>
                    </w:rPr>
                  </w:pPr>
                  <w:r>
                    <w:rPr>
                      <w:szCs w:val="24"/>
                      <w:lang w:val="en-US"/>
                    </w:rPr>
                    <w:t>Product’s status is changed to “Canceled”.</w:t>
                  </w:r>
                </w:p>
              </w:tc>
            </w:tr>
          </w:tbl>
          <w:p w14:paraId="4D805534" w14:textId="77777777" w:rsidR="009F42AA" w:rsidRPr="00106843" w:rsidRDefault="009F42AA" w:rsidP="00CB70CB">
            <w:pPr>
              <w:widowControl w:val="0"/>
              <w:rPr>
                <w:szCs w:val="24"/>
              </w:rPr>
            </w:pPr>
          </w:p>
          <w:p w14:paraId="4F51929E" w14:textId="77777777" w:rsidR="009F42AA" w:rsidRDefault="009F42AA"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CB70CB">
              <w:trPr>
                <w:cantSplit/>
              </w:trPr>
              <w:tc>
                <w:tcPr>
                  <w:tcW w:w="985" w:type="dxa"/>
                  <w:shd w:val="clear" w:color="auto" w:fill="D9D9D9" w:themeFill="background1" w:themeFillShade="D9"/>
                </w:tcPr>
                <w:p w14:paraId="0772925D"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CB70CB">
                  <w:pPr>
                    <w:widowControl w:val="0"/>
                    <w:jc w:val="center"/>
                    <w:rPr>
                      <w:szCs w:val="24"/>
                    </w:rPr>
                  </w:pPr>
                  <w:r w:rsidRPr="00106843">
                    <w:rPr>
                      <w:szCs w:val="24"/>
                    </w:rPr>
                    <w:t>System Response</w:t>
                  </w:r>
                </w:p>
              </w:tc>
            </w:tr>
            <w:tr w:rsidR="009F42AA" w:rsidRPr="00106843" w14:paraId="26230BEE" w14:textId="77777777" w:rsidTr="00CB70CB">
              <w:trPr>
                <w:cantSplit/>
              </w:trPr>
              <w:tc>
                <w:tcPr>
                  <w:tcW w:w="985" w:type="dxa"/>
                </w:tcPr>
                <w:p w14:paraId="2ED90B09" w14:textId="77777777" w:rsidR="009F42AA" w:rsidRPr="00106843" w:rsidRDefault="009F42AA" w:rsidP="00CB70CB">
                  <w:pPr>
                    <w:rPr>
                      <w:szCs w:val="24"/>
                    </w:rPr>
                  </w:pPr>
                  <w:r w:rsidRPr="00106843">
                    <w:rPr>
                      <w:szCs w:val="24"/>
                    </w:rPr>
                    <w:t>1</w:t>
                  </w:r>
                </w:p>
              </w:tc>
              <w:tc>
                <w:tcPr>
                  <w:tcW w:w="3240" w:type="dxa"/>
                </w:tcPr>
                <w:p w14:paraId="57892213" w14:textId="77777777" w:rsidR="009F42AA" w:rsidRPr="003C2AAE" w:rsidRDefault="009F42AA" w:rsidP="00CB70CB">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CB70CB">
                  <w:pPr>
                    <w:rPr>
                      <w:szCs w:val="24"/>
                    </w:rPr>
                  </w:pPr>
                </w:p>
                <w:p w14:paraId="1A930C42" w14:textId="77777777" w:rsidR="009F42AA" w:rsidRDefault="009F42AA" w:rsidP="00CB70CB">
                  <w:pPr>
                    <w:rPr>
                      <w:szCs w:val="24"/>
                      <w:lang w:val="en-US"/>
                    </w:rPr>
                  </w:pPr>
                </w:p>
                <w:p w14:paraId="164A0AC2" w14:textId="77777777" w:rsidR="009F42AA" w:rsidRDefault="009F42AA" w:rsidP="00CB70CB">
                  <w:pPr>
                    <w:rPr>
                      <w:szCs w:val="24"/>
                      <w:lang w:val="en-US"/>
                    </w:rPr>
                  </w:pPr>
                </w:p>
                <w:p w14:paraId="318B7298" w14:textId="77777777" w:rsidR="009F42AA" w:rsidRDefault="009F42AA" w:rsidP="00CB70CB">
                  <w:pPr>
                    <w:rPr>
                      <w:szCs w:val="24"/>
                      <w:lang w:val="en-US"/>
                    </w:rPr>
                  </w:pPr>
                </w:p>
                <w:p w14:paraId="4DB7FAF3" w14:textId="77777777" w:rsidR="009F42AA" w:rsidRPr="003C2AAE" w:rsidRDefault="009F42AA" w:rsidP="00CB70CB">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CB70CB">
              <w:trPr>
                <w:cantSplit/>
              </w:trPr>
              <w:tc>
                <w:tcPr>
                  <w:tcW w:w="985" w:type="dxa"/>
                </w:tcPr>
                <w:p w14:paraId="298D6029" w14:textId="77777777" w:rsidR="009F42AA" w:rsidRPr="00970A50" w:rsidRDefault="009F42AA" w:rsidP="00CB70CB">
                  <w:pPr>
                    <w:rPr>
                      <w:szCs w:val="24"/>
                      <w:lang w:val="en-US"/>
                    </w:rPr>
                  </w:pPr>
                  <w:r>
                    <w:rPr>
                      <w:szCs w:val="24"/>
                      <w:lang w:val="en-US"/>
                    </w:rPr>
                    <w:t>2</w:t>
                  </w:r>
                </w:p>
              </w:tc>
              <w:tc>
                <w:tcPr>
                  <w:tcW w:w="3240" w:type="dxa"/>
                </w:tcPr>
                <w:p w14:paraId="2FAECF4D" w14:textId="77777777" w:rsidR="009F42AA" w:rsidRDefault="009F42AA" w:rsidP="00CB70CB">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CB70CB">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CB70CB">
              <w:trPr>
                <w:cantSplit/>
              </w:trPr>
              <w:tc>
                <w:tcPr>
                  <w:tcW w:w="985" w:type="dxa"/>
                </w:tcPr>
                <w:p w14:paraId="2025EB81" w14:textId="77777777" w:rsidR="009F42AA" w:rsidRDefault="009F42AA" w:rsidP="00CB70CB">
                  <w:pPr>
                    <w:rPr>
                      <w:szCs w:val="24"/>
                      <w:lang w:val="en-US"/>
                    </w:rPr>
                  </w:pPr>
                  <w:r>
                    <w:rPr>
                      <w:szCs w:val="24"/>
                      <w:lang w:val="en-US"/>
                    </w:rPr>
                    <w:t>3</w:t>
                  </w:r>
                </w:p>
              </w:tc>
              <w:tc>
                <w:tcPr>
                  <w:tcW w:w="3240" w:type="dxa"/>
                </w:tcPr>
                <w:p w14:paraId="69C87C51" w14:textId="77777777" w:rsidR="009F42AA" w:rsidRDefault="009F42AA" w:rsidP="00CB70CB">
                  <w:pPr>
                    <w:rPr>
                      <w:szCs w:val="24"/>
                      <w:lang w:val="en-US"/>
                    </w:rPr>
                  </w:pPr>
                  <w:r>
                    <w:rPr>
                      <w:szCs w:val="24"/>
                      <w:lang w:val="en-US"/>
                    </w:rPr>
                    <w:t>Customer chooses “No” option.</w:t>
                  </w:r>
                </w:p>
              </w:tc>
              <w:tc>
                <w:tcPr>
                  <w:tcW w:w="4548" w:type="dxa"/>
                </w:tcPr>
                <w:p w14:paraId="4B562211" w14:textId="77777777" w:rsidR="009F42AA" w:rsidRDefault="009F42AA" w:rsidP="00CB70CB">
                  <w:pPr>
                    <w:rPr>
                      <w:szCs w:val="24"/>
                      <w:lang w:val="en-US"/>
                    </w:rPr>
                  </w:pPr>
                  <w:r>
                    <w:rPr>
                      <w:szCs w:val="24"/>
                      <w:lang w:val="en-US"/>
                    </w:rPr>
                    <w:t xml:space="preserve">Message will disappear. </w:t>
                  </w:r>
                </w:p>
              </w:tc>
            </w:tr>
          </w:tbl>
          <w:p w14:paraId="53FFF113" w14:textId="77777777" w:rsidR="009F42AA" w:rsidRPr="003C2AAE" w:rsidRDefault="009F42AA" w:rsidP="00CB70CB">
            <w:pPr>
              <w:keepNext/>
              <w:rPr>
                <w:szCs w:val="24"/>
                <w:lang w:val="en-US"/>
              </w:rPr>
            </w:pPr>
          </w:p>
          <w:p w14:paraId="1CD03D0C" w14:textId="77777777" w:rsidR="009F42AA" w:rsidRPr="003C2AAE" w:rsidRDefault="009F42AA" w:rsidP="00CB70CB">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CB70CB">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CB70CB">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lang w:eastAsia="ja-JP"/>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3" w:name="_Toc426360185"/>
      <w:r>
        <w:t xml:space="preserve">Figure </w:t>
      </w:r>
      <w:r>
        <w:fldChar w:fldCharType="begin"/>
      </w:r>
      <w:r>
        <w:instrText xml:space="preserve"> SEQ Figure \* ARABIC </w:instrText>
      </w:r>
      <w:r>
        <w:fldChar w:fldCharType="separate"/>
      </w:r>
      <w:r w:rsidR="00DD2C2F">
        <w:rPr>
          <w:noProof/>
        </w:rPr>
        <w:t>14</w:t>
      </w:r>
      <w:r>
        <w:fldChar w:fldCharType="end"/>
      </w:r>
      <w:r w:rsidR="004D22FE">
        <w:t>: &lt;</w:t>
      </w:r>
      <w:r w:rsidR="00155458">
        <w:t>Store Ow</w:t>
      </w:r>
      <w:r w:rsidR="004E1C88">
        <w:t>n</w:t>
      </w:r>
      <w:r w:rsidR="00155458">
        <w:t>er</w:t>
      </w:r>
      <w:r w:rsidR="004D22FE">
        <w:t>&gt; Overview Use Case</w:t>
      </w:r>
      <w:bookmarkEnd w:id="63"/>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lang w:eastAsia="ja-JP"/>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4" w:name="_Toc426360186"/>
      <w:r>
        <w:t xml:space="preserve">Figure </w:t>
      </w:r>
      <w:r>
        <w:fldChar w:fldCharType="begin"/>
      </w:r>
      <w:r>
        <w:instrText xml:space="preserve"> SEQ Figure \* ARABIC </w:instrText>
      </w:r>
      <w:r>
        <w:fldChar w:fldCharType="separate"/>
      </w:r>
      <w:r w:rsidR="00DD2C2F">
        <w:rPr>
          <w:noProof/>
        </w:rPr>
        <w:t>15</w:t>
      </w:r>
      <w:r>
        <w:fldChar w:fldCharType="end"/>
      </w:r>
      <w:r w:rsidR="004D22FE">
        <w:t>:</w:t>
      </w:r>
      <w:r w:rsidR="004D22FE" w:rsidRPr="0000620F">
        <w:t xml:space="preserve"> &lt;Store Owner&gt; View Request List</w:t>
      </w:r>
      <w:bookmarkEnd w:id="64"/>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sidR="00F22B04">
                  <w:rPr>
                    <w:b/>
                    <w:szCs w:val="24"/>
                    <w:lang w:val="en-US"/>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F22B04"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F22B04">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F22B04">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5A5A9B5B" w:rsidR="00850A15" w:rsidRDefault="00F22B04">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F22B04">
                <w:pPr>
                  <w:widowControl w:val="0"/>
                </w:pPr>
                <w: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lang w:eastAsia="ja-JP"/>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5" w:name="_Toc426360187"/>
      <w:r>
        <w:t xml:space="preserve">Figure </w:t>
      </w:r>
      <w:r>
        <w:fldChar w:fldCharType="begin"/>
      </w:r>
      <w:r>
        <w:instrText xml:space="preserve"> SEQ Figure \* ARABIC </w:instrText>
      </w:r>
      <w:r>
        <w:fldChar w:fldCharType="separate"/>
      </w:r>
      <w:r w:rsidR="00DD2C2F">
        <w:rPr>
          <w:noProof/>
        </w:rPr>
        <w:t>16</w:t>
      </w:r>
      <w:r>
        <w:fldChar w:fldCharType="end"/>
      </w:r>
      <w:r>
        <w:t>: &lt;Store Owner&gt; View Request Detail</w:t>
      </w:r>
      <w:bookmarkEnd w:id="65"/>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sidR="00F22B04">
                  <w:rPr>
                    <w:b/>
                    <w:szCs w:val="24"/>
                    <w:lang w:val="en-US"/>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F22B04"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F22B04">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F22B04">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F22B04">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F22B04">
                <w:pPr>
                  <w:widowControl w:val="0"/>
                </w:pPr>
                <w: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lang w:eastAsia="ja-JP"/>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6360188"/>
      <w:r>
        <w:t xml:space="preserve">Figure </w:t>
      </w:r>
      <w:r>
        <w:fldChar w:fldCharType="begin"/>
      </w:r>
      <w:r>
        <w:instrText xml:space="preserve"> SEQ Figure \* ARABIC </w:instrText>
      </w:r>
      <w:r>
        <w:fldChar w:fldCharType="separate"/>
      </w:r>
      <w:r w:rsidR="00DD2C2F">
        <w:rPr>
          <w:noProof/>
        </w:rPr>
        <w:t>17</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sidR="00F22B04">
                  <w:rPr>
                    <w:b/>
                    <w:szCs w:val="24"/>
                    <w:lang w:val="en-US"/>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F22B04">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F22B04">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F22B04">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F22B04">
                <w:pPr>
                  <w:widowControl w:val="0"/>
                  <w:spacing w:after="0"/>
                </w:pPr>
                <w: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This use case allow Store Owner accept consignment request after the product is evaluated by pricing service.</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7"/>
            <w:r>
              <w:t>seventh day</w:t>
            </w:r>
            <w:commentRangeEnd w:id="67"/>
            <w:r>
              <w:rPr>
                <w:rStyle w:val="CommentReference"/>
                <w:lang w:eastAsia="en-US"/>
              </w:rPr>
              <w:commentReference w:id="67"/>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lang w:eastAsia="ja-JP"/>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8" w:name="_Toc426360189"/>
      <w:r>
        <w:t xml:space="preserve">Figure </w:t>
      </w:r>
      <w:r>
        <w:fldChar w:fldCharType="begin"/>
      </w:r>
      <w:r>
        <w:instrText xml:space="preserve"> SEQ Figure \* ARABIC </w:instrText>
      </w:r>
      <w:r>
        <w:fldChar w:fldCharType="separate"/>
      </w:r>
      <w:r w:rsidR="00DD2C2F">
        <w:rPr>
          <w:noProof/>
        </w:rPr>
        <w:t>18</w:t>
      </w:r>
      <w:r>
        <w:fldChar w:fldCharType="end"/>
      </w:r>
      <w:r w:rsidRPr="006D162F">
        <w:t>: &lt;</w:t>
      </w:r>
      <w:r>
        <w:t>Store Owner</w:t>
      </w:r>
      <w:r w:rsidRPr="006D162F">
        <w:t>&gt;</w:t>
      </w:r>
      <w:r>
        <w:t xml:space="preserve"> Accept Request and Set Price</w:t>
      </w:r>
      <w:bookmarkEnd w:id="68"/>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rsidR="00F22B04">
                  <w:rPr>
                    <w:lang w:val="en-US"/>
                  </w:rP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F22B04"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F22B04">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F22B04">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F22B04">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F22B04">
                <w:pPr>
                  <w:widowControl w:val="0"/>
                  <w:spacing w:after="0"/>
                </w:pPr>
                <w: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69"/>
            <w:r>
              <w:t>pricing service</w:t>
            </w:r>
            <w:commentRangeEnd w:id="69"/>
            <w:r>
              <w:rPr>
                <w:rStyle w:val="CommentReference"/>
                <w:lang w:eastAsia="en-US"/>
              </w:rPr>
              <w:commentReference w:id="69"/>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0"/>
            <w:r>
              <w:t xml:space="preserve">seventh day </w:t>
            </w:r>
            <w:commentRangeEnd w:id="70"/>
            <w:r>
              <w:rPr>
                <w:rStyle w:val="CommentReference"/>
                <w:lang w:eastAsia="en-US"/>
              </w:rPr>
              <w:commentReference w:id="70"/>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lang w:eastAsia="ja-JP"/>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1" w:name="_Toc426360190"/>
      <w:r>
        <w:t xml:space="preserve">Figure </w:t>
      </w:r>
      <w:r>
        <w:fldChar w:fldCharType="begin"/>
      </w:r>
      <w:r>
        <w:instrText xml:space="preserve"> SEQ Figure \* ARABIC </w:instrText>
      </w:r>
      <w:r>
        <w:fldChar w:fldCharType="separate"/>
      </w:r>
      <w:r w:rsidR="00DD2C2F">
        <w:rPr>
          <w:noProof/>
        </w:rPr>
        <w:t>19</w:t>
      </w:r>
      <w:r>
        <w:fldChar w:fldCharType="end"/>
      </w:r>
      <w:r w:rsidRPr="006D162F">
        <w:t>: &lt;</w:t>
      </w:r>
      <w:r>
        <w:t>Store Owner</w:t>
      </w:r>
      <w:r w:rsidRPr="006D162F">
        <w:t>&gt;</w:t>
      </w:r>
      <w:r>
        <w:t xml:space="preserve"> Refuse Request</w:t>
      </w:r>
      <w:bookmarkEnd w:id="71"/>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rsidR="00F22B04">
                  <w:rPr>
                    <w:lang w:val="en-US"/>
                  </w:rP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F22B04">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F22B04">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F22B04">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F22B04">
                <w:pPr>
                  <w:widowControl w:val="0"/>
                  <w:spacing w:after="0"/>
                </w:pPr>
                <w: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Store Owner shall be able to cancel refused-consignment until midnight of the seventh day 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2" w:name="_Toc426360191"/>
      <w:r>
        <w:t xml:space="preserve">Figure </w:t>
      </w:r>
      <w:r>
        <w:fldChar w:fldCharType="begin"/>
      </w:r>
      <w:r>
        <w:instrText xml:space="preserve"> SEQ Figure \* ARABIC </w:instrText>
      </w:r>
      <w:r>
        <w:fldChar w:fldCharType="separate"/>
      </w:r>
      <w:r w:rsidR="00DD2C2F">
        <w:rPr>
          <w:noProof/>
        </w:rPr>
        <w:t>20</w:t>
      </w:r>
      <w:r>
        <w:fldChar w:fldCharType="end"/>
      </w:r>
      <w:r w:rsidR="004D22FE" w:rsidRPr="006D162F">
        <w:t>: &lt;</w:t>
      </w:r>
      <w:r w:rsidR="004D22FE">
        <w:t>Store Owner</w:t>
      </w:r>
      <w:r w:rsidR="004D22FE" w:rsidRPr="006D162F">
        <w:t>&gt;</w:t>
      </w:r>
      <w:r w:rsidR="004D22FE">
        <w:t xml:space="preserve"> Publish On Web</w:t>
      </w:r>
      <w:bookmarkEnd w:id="72"/>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sidR="00F22B04">
                  <w:rPr>
                    <w:rFonts w:ascii="Cambria" w:hAnsi="Cambria"/>
                    <w:b/>
                    <w:szCs w:val="24"/>
                    <w:lang w:val="en-US"/>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F22B04" w:rsidP="007F74FA">
                <w:pPr>
                  <w:widowControl w:val="0"/>
                  <w:rPr>
                    <w:szCs w:val="24"/>
                  </w:rPr>
                </w:pPr>
                <w:r>
                  <w:rPr>
                    <w:b/>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F22B04" w:rsidP="007F74FA">
                <w:pPr>
                  <w:widowControl w:val="0"/>
                  <w:rPr>
                    <w:szCs w:val="24"/>
                  </w:rPr>
                </w:pPr>
                <w:r>
                  <w:t>2.0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77777777" w:rsidR="004D22FE" w:rsidRPr="004A6A7C" w:rsidRDefault="00F22B04" w:rsidP="007F74FA">
                <w:pPr>
                  <w:widowControl w:val="0"/>
                  <w:rPr>
                    <w:szCs w:val="24"/>
                  </w:rPr>
                </w:pPr>
                <w:r>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F22B04" w:rsidP="007F74FA">
                <w:pPr>
                  <w:widowControl w:val="0"/>
                  <w:rPr>
                    <w:szCs w:val="24"/>
                  </w:rPr>
                </w:pPr>
                <w: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F22B04" w:rsidP="007F74FA">
                <w:pPr>
                  <w:widowControl w:val="0"/>
                  <w:rPr>
                    <w:szCs w:val="24"/>
                  </w:rPr>
                </w:pPr>
                <w: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F22B04" w:rsidP="007F74FA">
                <w:pPr>
                  <w:widowControl w:val="0"/>
                  <w:rPr>
                    <w:szCs w:val="24"/>
                  </w:rPr>
                </w:pPr>
                <w: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348A3E5C" w:rsidR="005F0AE8" w:rsidRPr="005F0AE8" w:rsidRDefault="005F0AE8"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w:t>
                  </w:r>
                  <w:r w:rsidR="00592FB6">
                    <w:rPr>
                      <w:szCs w:val="24"/>
                      <w:lang w:val="en-US"/>
                    </w:rPr>
                    <w:t xml:space="preserve">and displays </w:t>
                  </w:r>
                  <w:r>
                    <w:rPr>
                      <w:szCs w:val="24"/>
                      <w:lang w:val="en-US"/>
                    </w:rPr>
                    <w:t>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59EF06FD" w:rsidR="004D22FE" w:rsidRPr="00110EC3" w:rsidRDefault="004D22FE" w:rsidP="00592FB6">
                  <w:pPr>
                    <w:widowControl w:val="0"/>
                    <w:jc w:val="left"/>
                    <w:rPr>
                      <w:szCs w:val="24"/>
                      <w:lang w:val="en-US"/>
                    </w:rPr>
                  </w:pPr>
                  <w:r>
                    <w:rPr>
                      <w:szCs w:val="24"/>
                      <w:lang w:val="en-US"/>
                    </w:rPr>
                    <w:t xml:space="preserve">Store owner </w:t>
                  </w:r>
                  <w:r w:rsidR="00592FB6">
                    <w:rPr>
                      <w:szCs w:val="24"/>
                      <w:lang w:val="en-US"/>
                    </w:rPr>
                    <w:t>enters</w:t>
                  </w:r>
                  <w:r>
                    <w:rPr>
                      <w:szCs w:val="24"/>
                      <w:lang w:val="en-US"/>
                    </w:rPr>
                    <w:t xml:space="preserve">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4679A74F" w:rsidR="00EB6F57"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36872C42" w:rsidR="004D22FE" w:rsidRDefault="004D22FE" w:rsidP="00013E3B">
                  <w:pPr>
                    <w:widowControl w:val="0"/>
                    <w:rPr>
                      <w:szCs w:val="24"/>
                    </w:rPr>
                  </w:pPr>
                  <w:r>
                    <w:rPr>
                      <w:szCs w:val="24"/>
                    </w:rPr>
                    <w:t>System change</w:t>
                  </w:r>
                  <w:r w:rsidR="00592FB6">
                    <w:rPr>
                      <w:szCs w:val="24"/>
                    </w:rPr>
                    <w:t>s</w:t>
                  </w:r>
                  <w:r>
                    <w:rPr>
                      <w:szCs w:val="24"/>
                    </w:rPr>
                    <w:t xml:space="preserve"> product </w:t>
                  </w:r>
                  <w:r w:rsidR="00312A7E">
                    <w:rPr>
                      <w:szCs w:val="24"/>
                    </w:rPr>
                    <w:t>information which saved in database so it can be found on website</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4267F51B" w:rsidR="00013E3B" w:rsidRDefault="00013E3B" w:rsidP="00592FB6">
                  <w:pPr>
                    <w:widowControl w:val="0"/>
                    <w:jc w:val="left"/>
                  </w:pPr>
                  <w:r>
                    <w:t>Store owner send</w:t>
                  </w:r>
                  <w:r w:rsidR="00592FB6">
                    <w:t>s</w:t>
                  </w:r>
                  <w:r>
                    <w:t>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2932EA19" w:rsidR="004D22FE"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6A719FCA" w:rsidR="004D22FE" w:rsidRPr="00274DAE" w:rsidRDefault="004D22FE" w:rsidP="00312A7E">
                  <w:pPr>
                    <w:widowControl w:val="0"/>
                    <w:jc w:val="left"/>
                    <w:rPr>
                      <w:szCs w:val="24"/>
                      <w:lang w:val="en-US"/>
                    </w:rPr>
                  </w:pPr>
                  <w:r>
                    <w:rPr>
                      <w:szCs w:val="24"/>
                      <w:lang w:val="en-US"/>
                    </w:rPr>
                    <w:t xml:space="preserve">If inputted </w:t>
                  </w:r>
                  <w:r w:rsidR="00EB6F57">
                    <w:rPr>
                      <w:szCs w:val="24"/>
                      <w:lang w:val="en-US"/>
                    </w:rPr>
                    <w:t xml:space="preserve">value </w:t>
                  </w:r>
                  <w:r w:rsidR="00312A7E">
                    <w:rPr>
                      <w:szCs w:val="24"/>
                      <w:lang w:val="en-US"/>
                    </w:rPr>
                    <w:t>is not valid</w:t>
                  </w:r>
                  <w:r>
                    <w:rPr>
                      <w:szCs w:val="24"/>
                      <w:lang w:val="en-US"/>
                    </w:rPr>
                    <w:t>.</w:t>
                  </w:r>
                </w:p>
              </w:tc>
              <w:tc>
                <w:tcPr>
                  <w:tcW w:w="4548" w:type="dxa"/>
                </w:tcPr>
                <w:p w14:paraId="7750BF02" w14:textId="77777777" w:rsidR="004D22FE" w:rsidRDefault="004D22FE" w:rsidP="00013E3B">
                  <w:pPr>
                    <w:widowControl w:val="0"/>
                    <w:jc w:val="left"/>
                    <w:rPr>
                      <w:szCs w:val="24"/>
                      <w:lang w:val="en-US"/>
                    </w:rPr>
                  </w:pPr>
                </w:p>
                <w:p w14:paraId="6FBC98C6" w14:textId="214B7A08" w:rsidR="004D22FE" w:rsidRPr="00274DAE" w:rsidRDefault="004D22FE" w:rsidP="00312A7E">
                  <w:pPr>
                    <w:widowControl w:val="0"/>
                    <w:jc w:val="left"/>
                    <w:rPr>
                      <w:szCs w:val="24"/>
                      <w:lang w:val="en-US"/>
                    </w:rPr>
                  </w:pPr>
                  <w:r>
                    <w:rPr>
                      <w:szCs w:val="24"/>
                      <w:lang w:val="en-US"/>
                    </w:rPr>
                    <w:t>System show</w:t>
                  </w:r>
                  <w:r w:rsidR="00592FB6">
                    <w:rPr>
                      <w:szCs w:val="24"/>
                      <w:lang w:val="en-US"/>
                    </w:rPr>
                    <w:t>s</w:t>
                  </w:r>
                  <w:r>
                    <w:rPr>
                      <w:szCs w:val="24"/>
                      <w:lang w:val="en-US"/>
                    </w:rPr>
                    <w:t xml:space="preserve"> notification and request store owner to </w:t>
                  </w:r>
                  <w:r w:rsidR="00312A7E">
                    <w:rPr>
                      <w:szCs w:val="24"/>
                      <w:lang w:val="en-US"/>
                    </w:rPr>
                    <w:t>re-enter the value</w:t>
                  </w:r>
                  <w:r>
                    <w:rPr>
                      <w:szCs w:val="24"/>
                      <w:lang w:val="en-US"/>
                    </w:rPr>
                    <w:t>.</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67953A2E" w:rsidR="004D22FE" w:rsidRDefault="004D22FE" w:rsidP="000C4993">
                  <w:pPr>
                    <w:widowControl w:val="0"/>
                    <w:jc w:val="left"/>
                    <w:rPr>
                      <w:szCs w:val="24"/>
                    </w:rPr>
                  </w:pPr>
                  <w:r>
                    <w:rPr>
                      <w:szCs w:val="24"/>
                    </w:rPr>
                    <w:t xml:space="preserve">Store owner confirms error and </w:t>
                  </w:r>
                  <w:r w:rsidR="00EB6F57">
                    <w:rPr>
                      <w:szCs w:val="24"/>
                    </w:rPr>
                    <w:t>send</w:t>
                  </w:r>
                  <w:r w:rsidR="00592FB6">
                    <w:rPr>
                      <w:szCs w:val="24"/>
                    </w:rPr>
                    <w:t>s</w:t>
                  </w:r>
                  <w:r w:rsidR="00EB6F57">
                    <w:rPr>
                      <w:szCs w:val="24"/>
                    </w:rPr>
                    <w:t xml:space="preserve">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0CCC7EE4" w14:textId="1C2CB05F" w:rsidR="00EB6F57"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12BACC26" w14:textId="005266CF" w:rsidR="00312A7E" w:rsidRDefault="00312A7E" w:rsidP="007A60EB">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“Sản phẩm nổi bật” category.</w:t>
            </w:r>
          </w:p>
          <w:p w14:paraId="14AE3524" w14:textId="1EB3EC3A" w:rsidR="00312A7E" w:rsidRDefault="00312A7E" w:rsidP="007A60EB">
            <w:pPr>
              <w:pStyle w:val="ListParagraph"/>
              <w:keepNext/>
              <w:numPr>
                <w:ilvl w:val="0"/>
                <w:numId w:val="9"/>
              </w:numPr>
              <w:spacing w:before="0" w:after="0"/>
              <w:rPr>
                <w:szCs w:val="24"/>
              </w:rPr>
            </w:pPr>
            <w:r>
              <w:rPr>
                <w:szCs w:val="24"/>
              </w:rPr>
              <w:t xml:space="preserve">If store owner chooses “Tự động gửi giá” </w:t>
            </w:r>
            <w:r w:rsidR="001869E7">
              <w:rPr>
                <w:szCs w:val="24"/>
              </w:rPr>
              <w:t>is “Có”, when product is ordered, system will automatic send product price to customer.</w:t>
            </w:r>
          </w:p>
          <w:p w14:paraId="777A2DBB" w14:textId="1802D933" w:rsidR="001869E7" w:rsidRPr="004B64FB" w:rsidRDefault="001869E7" w:rsidP="007A60EB">
            <w:pPr>
              <w:pStyle w:val="ListParagraph"/>
              <w:keepNext/>
              <w:numPr>
                <w:ilvl w:val="0"/>
                <w:numId w:val="9"/>
              </w:numPr>
              <w:spacing w:before="0" w:after="0"/>
              <w:rPr>
                <w:szCs w:val="24"/>
              </w:rPr>
            </w:pPr>
            <w:r>
              <w:rPr>
                <w:szCs w:val="24"/>
              </w:rPr>
              <w:t>Store owner can change any information about the product but not the “Ngày mua hàng” information.</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3" w:name="_Toc426360192"/>
      <w:r>
        <w:t xml:space="preserve">Figure </w:t>
      </w:r>
      <w:r>
        <w:fldChar w:fldCharType="begin"/>
      </w:r>
      <w:r>
        <w:instrText xml:space="preserve"> SEQ Figure \* ARABIC </w:instrText>
      </w:r>
      <w:r>
        <w:fldChar w:fldCharType="separate"/>
      </w:r>
      <w:r w:rsidR="00DD2C2F">
        <w:rPr>
          <w:noProof/>
        </w:rPr>
        <w:t>21</w:t>
      </w:r>
      <w:r>
        <w:fldChar w:fldCharType="end"/>
      </w:r>
      <w:r w:rsidR="004D22FE" w:rsidRPr="006D162F">
        <w:t>: &lt;</w:t>
      </w:r>
      <w:r w:rsidR="004D22FE">
        <w:t>Store Owner</w:t>
      </w:r>
      <w:r w:rsidR="004D22FE" w:rsidRPr="006D162F">
        <w:t>&gt;</w:t>
      </w:r>
      <w:r w:rsidR="004D22FE">
        <w:t xml:space="preserve"> Return Product</w:t>
      </w:r>
      <w:bookmarkEnd w:id="73"/>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sidR="00F22B04">
                  <w:rPr>
                    <w:rFonts w:ascii="Cambria" w:hAnsi="Cambria"/>
                    <w:b/>
                    <w:szCs w:val="24"/>
                    <w:lang w:val="en-US"/>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F22B04" w:rsidP="007F74FA">
                <w:pPr>
                  <w:widowControl w:val="0"/>
                  <w:rPr>
                    <w:szCs w:val="24"/>
                  </w:rPr>
                </w:pPr>
                <w:r>
                  <w:rPr>
                    <w:b/>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F22B04" w:rsidP="007F74FA">
                <w:pPr>
                  <w:widowControl w:val="0"/>
                  <w:rPr>
                    <w:szCs w:val="24"/>
                  </w:rPr>
                </w:pPr>
                <w:r>
                  <w:t>2.0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t>Use Case Name</w:t>
            </w:r>
          </w:p>
        </w:tc>
        <w:sdt>
          <w:sdtPr>
            <w:alias w:val="UC Name"/>
            <w:tag w:val="UC Name"/>
            <w:id w:val="-1556459836"/>
            <w:text/>
          </w:sdtPr>
          <w:sdtEndPr/>
          <w:sdtContent>
            <w:tc>
              <w:tcPr>
                <w:tcW w:w="6753" w:type="dxa"/>
                <w:gridSpan w:val="3"/>
              </w:tcPr>
              <w:p w14:paraId="7DCE80EE" w14:textId="77777777" w:rsidR="004D22FE" w:rsidRPr="004A6A7C" w:rsidRDefault="00F22B04"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F22B04" w:rsidP="007F74FA">
                <w:pPr>
                  <w:widowControl w:val="0"/>
                  <w:rPr>
                    <w:szCs w:val="24"/>
                  </w:rPr>
                </w:pPr>
                <w: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F22B04" w:rsidP="007F74FA">
                <w:pPr>
                  <w:widowControl w:val="0"/>
                  <w:rPr>
                    <w:szCs w:val="24"/>
                  </w:rPr>
                </w:pPr>
                <w: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59"/>
              <w:gridCol w:w="4436"/>
            </w:tblGrid>
            <w:tr w:rsidR="000C4993" w:rsidRPr="004A6A7C" w14:paraId="564D84D9" w14:textId="77777777" w:rsidTr="00A03840">
              <w:trPr>
                <w:cantSplit/>
              </w:trPr>
              <w:tc>
                <w:tcPr>
                  <w:tcW w:w="970"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159"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436"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A03840">
              <w:trPr>
                <w:cantSplit/>
              </w:trPr>
              <w:tc>
                <w:tcPr>
                  <w:tcW w:w="970"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59" w:type="dxa"/>
                </w:tcPr>
                <w:p w14:paraId="2FD522EF" w14:textId="5E9067B7" w:rsidR="004D22FE" w:rsidRPr="00110EC3" w:rsidRDefault="005F0AE8" w:rsidP="005F0AE8">
                  <w:pPr>
                    <w:widowControl w:val="0"/>
                    <w:jc w:val="left"/>
                    <w:rPr>
                      <w:szCs w:val="24"/>
                      <w:lang w:val="en-US"/>
                    </w:rPr>
                  </w:pPr>
                  <w:r>
                    <w:rPr>
                      <w:szCs w:val="24"/>
                      <w:lang w:val="en-US"/>
                    </w:rPr>
                    <w:t xml:space="preserve">Store owner </w:t>
                  </w:r>
                  <w:r w:rsidR="00007443">
                    <w:rPr>
                      <w:szCs w:val="24"/>
                      <w:lang w:val="en-US"/>
                    </w:rPr>
                    <w:t xml:space="preserve">send </w:t>
                  </w:r>
                  <w:r>
                    <w:rPr>
                      <w:szCs w:val="24"/>
                      <w:lang w:val="en-US"/>
                    </w:rPr>
                    <w:t>cancel command.</w:t>
                  </w:r>
                </w:p>
              </w:tc>
              <w:tc>
                <w:tcPr>
                  <w:tcW w:w="4436"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A03840">
              <w:trPr>
                <w:cantSplit/>
              </w:trPr>
              <w:tc>
                <w:tcPr>
                  <w:tcW w:w="970"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159" w:type="dxa"/>
                </w:tcPr>
                <w:p w14:paraId="34E865DE" w14:textId="3AD9D9AF"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r w:rsidR="00A03840">
                    <w:rPr>
                      <w:szCs w:val="24"/>
                    </w:rPr>
                    <w:t xml:space="preserve"> [Alternative 2]</w:t>
                  </w:r>
                </w:p>
              </w:tc>
              <w:tc>
                <w:tcPr>
                  <w:tcW w:w="4436"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0343A379" w14:textId="4431D308" w:rsidR="000C4993" w:rsidRDefault="000C4993" w:rsidP="00EB6F57">
                  <w:pPr>
                    <w:widowControl w:val="0"/>
                    <w:jc w:val="left"/>
                    <w:rPr>
                      <w:szCs w:val="24"/>
                    </w:rPr>
                  </w:pPr>
                  <w:r>
                    <w:rPr>
                      <w:szCs w:val="24"/>
                    </w:rPr>
                    <w:t>System send</w:t>
                  </w:r>
                  <w:r w:rsidR="00592FB6">
                    <w:rPr>
                      <w:szCs w:val="24"/>
                    </w:rPr>
                    <w:t>s</w:t>
                  </w:r>
                  <w:r>
                    <w:rPr>
                      <w:szCs w:val="24"/>
                    </w:rPr>
                    <w:t xml:space="preserve"> notification to product owner about the cancellation.</w:t>
                  </w:r>
                </w:p>
                <w:p w14:paraId="4C602276" w14:textId="54E30337" w:rsidR="00A03840" w:rsidRDefault="00A03840" w:rsidP="00EB6F57">
                  <w:pPr>
                    <w:widowControl w:val="0"/>
                    <w:jc w:val="left"/>
                    <w:rPr>
                      <w:szCs w:val="24"/>
                    </w:rPr>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9"/>
              <w:gridCol w:w="4424"/>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6B024E8A" w:rsidR="004D22FE" w:rsidRPr="00110EC3" w:rsidRDefault="004D22FE" w:rsidP="00A03840">
                  <w:pPr>
                    <w:widowControl w:val="0"/>
                    <w:jc w:val="left"/>
                    <w:rPr>
                      <w:szCs w:val="24"/>
                      <w:lang w:val="en-US"/>
                    </w:rPr>
                  </w:pPr>
                  <w:r>
                    <w:rPr>
                      <w:szCs w:val="24"/>
                      <w:lang w:val="en-US"/>
                    </w:rPr>
                    <w:t xml:space="preserve">Store owner </w:t>
                  </w:r>
                  <w:r w:rsidR="000C4993">
                    <w:rPr>
                      <w:szCs w:val="24"/>
                      <w:lang w:val="en-US"/>
                    </w:rPr>
                    <w:t>send</w:t>
                  </w:r>
                  <w:r w:rsidR="00592FB6">
                    <w:rPr>
                      <w:szCs w:val="24"/>
                      <w:lang w:val="en-US"/>
                    </w:rPr>
                    <w:t>s</w:t>
                  </w:r>
                  <w:r w:rsidR="000C4993">
                    <w:rPr>
                      <w:szCs w:val="24"/>
                      <w:lang w:val="en-US"/>
                    </w:rPr>
                    <w:t xml:space="preserve"> </w:t>
                  </w:r>
                  <w:r w:rsidR="00A03840">
                    <w:rPr>
                      <w:szCs w:val="24"/>
                      <w:lang w:val="en-US"/>
                    </w:rPr>
                    <w:t>not agree cancel consignment</w:t>
                  </w:r>
                  <w:r w:rsidR="000C4993">
                    <w:rPr>
                      <w:szCs w:val="24"/>
                      <w:lang w:val="en-US"/>
                    </w:rPr>
                    <w:t xml:space="preserve">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1FE29456" w14:textId="5E3C23AF" w:rsidR="004D22FE" w:rsidRDefault="00A03840" w:rsidP="000C4993">
                  <w:pPr>
                    <w:widowControl w:val="0"/>
                    <w:jc w:val="left"/>
                    <w:rPr>
                      <w:szCs w:val="24"/>
                      <w:lang w:val="en-US"/>
                    </w:rPr>
                  </w:pPr>
                  <w:r>
                    <w:rPr>
                      <w:szCs w:val="24"/>
                      <w:lang w:val="en-US"/>
                    </w:rPr>
                    <w:t>System cancel the cancel request of product owner.</w:t>
                  </w:r>
                </w:p>
                <w:p w14:paraId="31F7DFED" w14:textId="3B9D719E" w:rsidR="00A03840" w:rsidRPr="006F3442" w:rsidRDefault="00A03840" w:rsidP="000C4993">
                  <w:pPr>
                    <w:widowControl w:val="0"/>
                    <w:jc w:val="left"/>
                    <w:rPr>
                      <w:szCs w:val="24"/>
                      <w:lang w:val="en-US"/>
                    </w:rPr>
                  </w:pPr>
                  <w:r>
                    <w:rPr>
                      <w:szCs w:val="24"/>
                      <w:lang w:val="en-US"/>
                    </w:rPr>
                    <w:t>System send notification to product owner about the cancellation.</w:t>
                  </w:r>
                </w:p>
              </w:tc>
            </w:tr>
            <w:tr w:rsidR="00A03840" w:rsidRPr="004A6A7C" w14:paraId="41E8AA90" w14:textId="77777777" w:rsidTr="007F74FA">
              <w:trPr>
                <w:cantSplit/>
              </w:trPr>
              <w:tc>
                <w:tcPr>
                  <w:tcW w:w="985" w:type="dxa"/>
                </w:tcPr>
                <w:p w14:paraId="0507AACA" w14:textId="15E435D9" w:rsidR="00A03840" w:rsidRDefault="00A03840" w:rsidP="007F74FA">
                  <w:pPr>
                    <w:pStyle w:val="NormalWeb"/>
                    <w:widowControl w:val="0"/>
                    <w:spacing w:before="0" w:beforeAutospacing="0" w:after="0" w:afterAutospacing="0"/>
                    <w:jc w:val="right"/>
                    <w:rPr>
                      <w:lang w:eastAsia="ja-JP"/>
                    </w:rPr>
                  </w:pPr>
                  <w:r>
                    <w:rPr>
                      <w:lang w:eastAsia="ja-JP"/>
                    </w:rPr>
                    <w:t>2</w:t>
                  </w:r>
                </w:p>
              </w:tc>
              <w:tc>
                <w:tcPr>
                  <w:tcW w:w="3240" w:type="dxa"/>
                </w:tcPr>
                <w:p w14:paraId="122FAFC3" w14:textId="63CDD8C8" w:rsidR="00A03840" w:rsidRDefault="00A03840" w:rsidP="00A03840">
                  <w:pPr>
                    <w:widowControl w:val="0"/>
                    <w:jc w:val="left"/>
                  </w:pPr>
                  <w:r>
                    <w:t>Store owner send</w:t>
                  </w:r>
                  <w:r w:rsidR="00592FB6">
                    <w:t>s</w:t>
                  </w:r>
                  <w:r>
                    <w:t xml:space="preserve"> cancel command.</w:t>
                  </w:r>
                </w:p>
              </w:tc>
              <w:tc>
                <w:tcPr>
                  <w:tcW w:w="4548" w:type="dxa"/>
                </w:tcPr>
                <w:p w14:paraId="080D73DA" w14:textId="77777777" w:rsidR="00A03840" w:rsidRDefault="00A03840" w:rsidP="007F74FA">
                  <w:pPr>
                    <w:widowControl w:val="0"/>
                  </w:pPr>
                </w:p>
                <w:p w14:paraId="4A7692C0" w14:textId="07221F75" w:rsidR="00A03840" w:rsidRDefault="00A03840" w:rsidP="007F74FA">
                  <w:pPr>
                    <w:widowControl w:val="0"/>
                  </w:pPr>
                  <w:r>
                    <w:rPr>
                      <w:szCs w:val="24"/>
                    </w:rPr>
                    <w:t>System forwards to management page. No information is recorded.</w:t>
                  </w:r>
                </w:p>
              </w:tc>
            </w:tr>
          </w:tbl>
          <w:p w14:paraId="43EBDEB7" w14:textId="526176BE"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63A53E2F" w:rsidR="004D22FE" w:rsidRDefault="004D22FE" w:rsidP="0086641A">
                  <w:pPr>
                    <w:widowControl w:val="0"/>
                    <w:jc w:val="left"/>
                    <w:rPr>
                      <w:szCs w:val="24"/>
                    </w:rPr>
                  </w:pPr>
                  <w:r>
                    <w:rPr>
                      <w:szCs w:val="24"/>
                    </w:rPr>
                    <w:t xml:space="preserve">Store owner confirms error and </w:t>
                  </w:r>
                  <w:r w:rsidR="0086641A">
                    <w:rPr>
                      <w:szCs w:val="24"/>
                    </w:rPr>
                    <w:t>send</w:t>
                  </w:r>
                  <w:r w:rsidR="00592FB6">
                    <w:rPr>
                      <w:szCs w:val="24"/>
                    </w:rPr>
                    <w:t>s</w:t>
                  </w:r>
                  <w:r w:rsidR="0086641A">
                    <w:rPr>
                      <w:szCs w:val="24"/>
                    </w:rPr>
                    <w:t xml:space="preserve"> return to management page command</w:t>
                  </w:r>
                  <w:r>
                    <w:rPr>
                      <w:szCs w:val="24"/>
                    </w:rPr>
                    <w:t>.</w:t>
                  </w:r>
                </w:p>
              </w:tc>
              <w:tc>
                <w:tcPr>
                  <w:tcW w:w="4548" w:type="dxa"/>
                </w:tcPr>
                <w:p w14:paraId="5F616437" w14:textId="554F71CE"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w:t>
                  </w:r>
                  <w:r w:rsidR="00592FB6">
                    <w:rPr>
                      <w:rFonts w:ascii="Cambria Math" w:hAnsi="Cambria Math"/>
                      <w:szCs w:val="24"/>
                    </w:rPr>
                    <w:t>s</w:t>
                  </w:r>
                  <w:r>
                    <w:rPr>
                      <w:rFonts w:ascii="Cambria Math" w:hAnsi="Cambria Math"/>
                      <w:szCs w:val="24"/>
                    </w:rPr>
                    <w:t xml:space="preserve">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Default="00013E3B" w:rsidP="007A60EB">
            <w:pPr>
              <w:pStyle w:val="ListParagraph"/>
              <w:keepNext/>
              <w:numPr>
                <w:ilvl w:val="0"/>
                <w:numId w:val="9"/>
              </w:numPr>
              <w:spacing w:before="0" w:after="0"/>
              <w:rPr>
                <w:szCs w:val="24"/>
              </w:rPr>
            </w:pPr>
            <w:r>
              <w:rPr>
                <w:szCs w:val="24"/>
              </w:rPr>
              <w:t>System will get product by product id then display it.</w:t>
            </w:r>
          </w:p>
          <w:p w14:paraId="59637401" w14:textId="5CD02DFC" w:rsidR="004B35B7" w:rsidRDefault="004B35B7" w:rsidP="007A60EB">
            <w:pPr>
              <w:pStyle w:val="ListParagraph"/>
              <w:keepNext/>
              <w:numPr>
                <w:ilvl w:val="0"/>
                <w:numId w:val="9"/>
              </w:numPr>
              <w:spacing w:before="0" w:after="0"/>
              <w:rPr>
                <w:szCs w:val="24"/>
              </w:rPr>
            </w:pPr>
            <w:r>
              <w:rPr>
                <w:szCs w:val="24"/>
              </w:rPr>
              <w:t>If consignor cancel product during consignment period, they have to pay fee for the cancellation. The fee is 15% negotiated price.</w:t>
            </w:r>
          </w:p>
          <w:p w14:paraId="398114A8" w14:textId="2236F574" w:rsidR="004B35B7" w:rsidRDefault="004B35B7" w:rsidP="007A60EB">
            <w:pPr>
              <w:pStyle w:val="ListParagraph"/>
              <w:keepNext/>
              <w:numPr>
                <w:ilvl w:val="0"/>
                <w:numId w:val="9"/>
              </w:numPr>
              <w:spacing w:before="0" w:after="0"/>
              <w:rPr>
                <w:szCs w:val="24"/>
              </w:rPr>
            </w:pPr>
            <w:r>
              <w:rPr>
                <w:szCs w:val="24"/>
              </w:rPr>
              <w:t>Store owner has the right to agree or dis-agree consignor cancel request.</w:t>
            </w:r>
          </w:p>
          <w:p w14:paraId="31732B99" w14:textId="56C11B15" w:rsidR="004B35B7" w:rsidRPr="004B64FB" w:rsidRDefault="004B35B7" w:rsidP="007A60EB">
            <w:pPr>
              <w:pStyle w:val="ListParagraph"/>
              <w:keepNext/>
              <w:numPr>
                <w:ilvl w:val="0"/>
                <w:numId w:val="9"/>
              </w:numPr>
              <w:spacing w:before="0" w:after="0"/>
              <w:rPr>
                <w:szCs w:val="24"/>
              </w:rPr>
            </w:pPr>
            <w:r>
              <w:rPr>
                <w:szCs w:val="24"/>
              </w:rPr>
              <w:t>After review and agree the cancellation, consignor will receive message about the time to take back their product from system.</w:t>
            </w:r>
          </w:p>
          <w:p w14:paraId="19B71E7F" w14:textId="77777777" w:rsidR="004D22FE" w:rsidRPr="005A2DD9" w:rsidRDefault="004D22FE" w:rsidP="007F74FA">
            <w:pPr>
              <w:keepNext/>
              <w:rPr>
                <w:szCs w:val="24"/>
              </w:rPr>
            </w:pPr>
          </w:p>
        </w:tc>
      </w:tr>
    </w:tbl>
    <w:p w14:paraId="20A3546A" w14:textId="2A5C58DC"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4" w:name="_Toc426360193"/>
      <w:r>
        <w:t xml:space="preserve">Figure </w:t>
      </w:r>
      <w:r>
        <w:fldChar w:fldCharType="begin"/>
      </w:r>
      <w:r>
        <w:instrText xml:space="preserve"> SEQ Figure \* ARABIC </w:instrText>
      </w:r>
      <w:r>
        <w:fldChar w:fldCharType="separate"/>
      </w:r>
      <w:r w:rsidR="00DD2C2F">
        <w:rPr>
          <w:noProof/>
        </w:rPr>
        <w:t>22</w:t>
      </w:r>
      <w:r>
        <w:fldChar w:fldCharType="end"/>
      </w:r>
      <w:r w:rsidR="004D22FE" w:rsidRPr="006D162F">
        <w:t>: &lt;</w:t>
      </w:r>
      <w:r w:rsidR="004D22FE">
        <w:t>Store Owner</w:t>
      </w:r>
      <w:r w:rsidR="004D22FE" w:rsidRPr="006D162F">
        <w:t>&gt;</w:t>
      </w:r>
      <w:r w:rsidR="004D22FE">
        <w:t xml:space="preserve"> Pay Consignor</w:t>
      </w:r>
      <w:bookmarkEnd w:id="74"/>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sidR="00F22B04">
                  <w:rPr>
                    <w:rFonts w:ascii="Cambria" w:hAnsi="Cambria"/>
                    <w:b/>
                    <w:szCs w:val="24"/>
                    <w:lang w:val="en-US"/>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F22B04" w:rsidP="007F74FA">
                <w:pPr>
                  <w:widowControl w:val="0"/>
                  <w:rPr>
                    <w:szCs w:val="24"/>
                  </w:rPr>
                </w:pPr>
                <w:r>
                  <w:rPr>
                    <w:b/>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F22B04" w:rsidP="007F74FA">
                <w:pPr>
                  <w:widowControl w:val="0"/>
                  <w:rPr>
                    <w:szCs w:val="24"/>
                  </w:rPr>
                </w:pPr>
                <w:r>
                  <w:t>2.0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77777777" w:rsidR="004D22FE" w:rsidRPr="004A6A7C" w:rsidRDefault="00F22B04"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F22B04" w:rsidP="007F74FA">
                <w:pPr>
                  <w:widowControl w:val="0"/>
                  <w:rPr>
                    <w:szCs w:val="24"/>
                  </w:rPr>
                </w:pPr>
                <w: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F22B04" w:rsidP="007F74FA">
                <w:pPr>
                  <w:widowControl w:val="0"/>
                  <w:rPr>
                    <w:szCs w:val="24"/>
                  </w:rPr>
                </w:pPr>
                <w: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B35B7" w:rsidRPr="004A6A7C" w14:paraId="42B7BA8A" w14:textId="77777777" w:rsidTr="004B35B7">
              <w:trPr>
                <w:cantSplit/>
              </w:trPr>
              <w:tc>
                <w:tcPr>
                  <w:tcW w:w="972"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B35B7" w:rsidRPr="004A6A7C" w14:paraId="7FD39700" w14:textId="77777777" w:rsidTr="004B35B7">
              <w:trPr>
                <w:cantSplit/>
                <w:trHeight w:val="1263"/>
              </w:trPr>
              <w:tc>
                <w:tcPr>
                  <w:tcW w:w="972"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70" w:type="dxa"/>
                </w:tcPr>
                <w:p w14:paraId="3BBB459D" w14:textId="5863C84C" w:rsidR="004D22FE" w:rsidRDefault="005F0AE8" w:rsidP="005F0AE8">
                  <w:pPr>
                    <w:widowControl w:val="0"/>
                    <w:jc w:val="left"/>
                    <w:rPr>
                      <w:szCs w:val="24"/>
                      <w:lang w:val="en-US"/>
                    </w:rPr>
                  </w:pPr>
                  <w:r>
                    <w:rPr>
                      <w:szCs w:val="24"/>
                      <w:lang w:val="en-US"/>
                    </w:rPr>
                    <w:t>Store owner send</w:t>
                  </w:r>
                  <w:r w:rsidR="00592FB6">
                    <w:rPr>
                      <w:szCs w:val="24"/>
                      <w:lang w:val="en-US"/>
                    </w:rPr>
                    <w:t>s</w:t>
                  </w:r>
                  <w:r>
                    <w:rPr>
                      <w:szCs w:val="24"/>
                      <w:lang w:val="en-US"/>
                    </w:rPr>
                    <w:t xml:space="preserve"> pay consignor command.</w:t>
                  </w:r>
                </w:p>
                <w:p w14:paraId="00BC2EC2" w14:textId="75ACEFED" w:rsidR="004D22FE" w:rsidRPr="00110EC3" w:rsidRDefault="004D22FE" w:rsidP="00013E3B">
                  <w:pPr>
                    <w:widowControl w:val="0"/>
                    <w:jc w:val="left"/>
                    <w:rPr>
                      <w:szCs w:val="24"/>
                      <w:lang w:val="en-US"/>
                    </w:rPr>
                  </w:pPr>
                </w:p>
              </w:tc>
              <w:tc>
                <w:tcPr>
                  <w:tcW w:w="4423" w:type="dxa"/>
                </w:tcPr>
                <w:p w14:paraId="79125833" w14:textId="77777777" w:rsidR="005F0AE8" w:rsidRDefault="005F0AE8" w:rsidP="00013E3B">
                  <w:pPr>
                    <w:widowControl w:val="0"/>
                    <w:jc w:val="left"/>
                    <w:rPr>
                      <w:szCs w:val="24"/>
                      <w:lang w:val="en-US"/>
                    </w:rPr>
                  </w:pPr>
                </w:p>
                <w:p w14:paraId="4E5A78A8" w14:textId="0707E467" w:rsidR="004D22FE" w:rsidRPr="006F3442" w:rsidRDefault="004B35B7"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4B35B7" w:rsidRPr="004A6A7C" w14:paraId="3DC19CCF" w14:textId="77777777" w:rsidTr="004B35B7">
              <w:trPr>
                <w:cantSplit/>
              </w:trPr>
              <w:tc>
                <w:tcPr>
                  <w:tcW w:w="972"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70" w:type="dxa"/>
                </w:tcPr>
                <w:p w14:paraId="28613051" w14:textId="50729FA8" w:rsidR="00EF0E6F" w:rsidRDefault="00EF0E6F" w:rsidP="00EF0E6F">
                  <w:pPr>
                    <w:widowControl w:val="0"/>
                    <w:jc w:val="left"/>
                    <w:rPr>
                      <w:szCs w:val="24"/>
                      <w:lang w:val="en-US"/>
                    </w:rPr>
                  </w:pPr>
                  <w:r>
                    <w:rPr>
                      <w:szCs w:val="24"/>
                      <w:lang w:val="en-US"/>
                    </w:rPr>
                    <w:t xml:space="preserve">Store owner </w:t>
                  </w:r>
                  <w:r w:rsidR="004B35B7">
                    <w:rPr>
                      <w:szCs w:val="24"/>
                      <w:lang w:val="en-US"/>
                    </w:rPr>
                    <w:t>send</w:t>
                  </w:r>
                  <w:r w:rsidR="00592FB6">
                    <w:rPr>
                      <w:szCs w:val="24"/>
                      <w:lang w:val="en-US"/>
                    </w:rPr>
                    <w:t>s</w:t>
                  </w:r>
                  <w:r w:rsidR="004B35B7">
                    <w:rPr>
                      <w:szCs w:val="24"/>
                      <w:lang w:val="en-US"/>
                    </w:rPr>
                    <w:t xml:space="preserve"> pay via payment service command.</w:t>
                  </w:r>
                </w:p>
                <w:p w14:paraId="564941FA" w14:textId="77777777" w:rsidR="004D22FE" w:rsidRDefault="00EF0E6F" w:rsidP="004B35B7">
                  <w:pPr>
                    <w:widowControl w:val="0"/>
                    <w:rPr>
                      <w:szCs w:val="24"/>
                      <w:lang w:val="en-US"/>
                    </w:rPr>
                  </w:pPr>
                  <w:r>
                    <w:rPr>
                      <w:szCs w:val="24"/>
                      <w:lang w:val="en-US"/>
                    </w:rPr>
                    <w:t>[Alternative 1].</w:t>
                  </w:r>
                </w:p>
                <w:p w14:paraId="197E4ACF" w14:textId="2A9DA23E" w:rsidR="004B35B7" w:rsidRDefault="004B35B7" w:rsidP="004B35B7">
                  <w:pPr>
                    <w:widowControl w:val="0"/>
                    <w:rPr>
                      <w:szCs w:val="24"/>
                    </w:rPr>
                  </w:pPr>
                  <w:r>
                    <w:rPr>
                      <w:szCs w:val="24"/>
                      <w:lang w:val="en-US"/>
                    </w:rPr>
                    <w:t>[Alternative 2].</w:t>
                  </w:r>
                </w:p>
              </w:tc>
              <w:tc>
                <w:tcPr>
                  <w:tcW w:w="4423" w:type="dxa"/>
                </w:tcPr>
                <w:p w14:paraId="1578BF97" w14:textId="54D20042" w:rsidR="004B35B7" w:rsidRDefault="004B35B7" w:rsidP="004B35B7">
                  <w:pPr>
                    <w:widowControl w:val="0"/>
                    <w:rPr>
                      <w:szCs w:val="24"/>
                    </w:rPr>
                  </w:pPr>
                  <w:r>
                    <w:rPr>
                      <w:szCs w:val="24"/>
                    </w:rPr>
                    <w:t>System redirect</w:t>
                  </w:r>
                  <w:r w:rsidR="00592FB6">
                    <w:rPr>
                      <w:szCs w:val="24"/>
                    </w:rPr>
                    <w:t>s</w:t>
                  </w:r>
                  <w:r>
                    <w:rPr>
                      <w:szCs w:val="24"/>
                    </w:rPr>
                    <w:t xml:space="preserve"> to payment service page with information above.</w:t>
                  </w:r>
                </w:p>
                <w:p w14:paraId="5F2500FF" w14:textId="1760D0B3" w:rsidR="004B35B7" w:rsidRDefault="004B35B7" w:rsidP="007F74FA">
                  <w:pPr>
                    <w:widowControl w:val="0"/>
                    <w:rPr>
                      <w:szCs w:val="24"/>
                    </w:rPr>
                  </w:pPr>
                  <w:r>
                    <w:rPr>
                      <w:szCs w:val="24"/>
                    </w:rPr>
                    <w:t>Store owner process</w:t>
                  </w:r>
                  <w:r w:rsidR="00592FB6">
                    <w:rPr>
                      <w:szCs w:val="24"/>
                    </w:rPr>
                    <w:t>es</w:t>
                  </w:r>
                  <w:r>
                    <w:rPr>
                      <w:szCs w:val="24"/>
                    </w:rPr>
                    <w:t xml:space="preserve"> payment on payment service page. [Exception 1]</w:t>
                  </w:r>
                </w:p>
                <w:p w14:paraId="07ED3BFF" w14:textId="78332C01" w:rsidR="000C4993" w:rsidRDefault="004B35B7" w:rsidP="004B35B7">
                  <w:pPr>
                    <w:widowControl w:val="0"/>
                    <w:rPr>
                      <w:szCs w:val="24"/>
                    </w:rPr>
                  </w:pPr>
                  <w:r>
                    <w:rPr>
                      <w:szCs w:val="24"/>
                    </w:rPr>
                    <w:t>After finish payment, system change</w:t>
                  </w:r>
                  <w:r w:rsidR="00592FB6">
                    <w:rPr>
                      <w:szCs w:val="24"/>
                    </w:rPr>
                    <w:t>s</w:t>
                  </w:r>
                  <w:r>
                    <w:rPr>
                      <w:szCs w:val="24"/>
                    </w:rPr>
                    <w:t xml:space="preserve"> product status and record payment information.</w:t>
                  </w:r>
                </w:p>
                <w:p w14:paraId="6E637C1A" w14:textId="5E2C1F6B" w:rsidR="004B35B7" w:rsidRDefault="004B35B7" w:rsidP="004B35B7">
                  <w:pPr>
                    <w:widowControl w:val="0"/>
                    <w:rPr>
                      <w:szCs w:val="24"/>
                    </w:rPr>
                  </w:pPr>
                  <w:r>
                    <w:rPr>
                      <w:szCs w:val="24"/>
                    </w:rPr>
                    <w:t>System send</w:t>
                  </w:r>
                  <w:r w:rsidR="00592FB6">
                    <w:rPr>
                      <w:szCs w:val="24"/>
                    </w:rPr>
                    <w:t>s</w:t>
                  </w:r>
                  <w:r>
                    <w:rPr>
                      <w:szCs w:val="24"/>
                    </w:rPr>
                    <w:t xml:space="preserve"> notification to consignor about the payment.</w:t>
                  </w:r>
                </w:p>
                <w:p w14:paraId="27D1FC1D" w14:textId="5DBE2BDA" w:rsidR="004B35B7" w:rsidRDefault="004B35B7" w:rsidP="004B35B7">
                  <w:pPr>
                    <w:widowControl w:val="0"/>
                    <w:rPr>
                      <w:szCs w:val="24"/>
                    </w:rPr>
                  </w:pPr>
                  <w:r>
                    <w:rPr>
                      <w:szCs w:val="24"/>
                    </w:rPr>
                    <w:t>System forward</w:t>
                  </w:r>
                  <w:r w:rsidR="00592FB6">
                    <w:rPr>
                      <w:szCs w:val="24"/>
                    </w:rPr>
                    <w:t>s</w:t>
                  </w:r>
                  <w:r>
                    <w:rPr>
                      <w:szCs w:val="24"/>
                    </w:rPr>
                    <w:t xml:space="preserve"> to 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2C47902C" w:rsidR="004D22FE" w:rsidRPr="00110EC3" w:rsidRDefault="00B0487A" w:rsidP="000C4993">
                  <w:pPr>
                    <w:widowControl w:val="0"/>
                    <w:jc w:val="left"/>
                    <w:rPr>
                      <w:szCs w:val="24"/>
                      <w:lang w:val="en-US"/>
                    </w:rPr>
                  </w:pPr>
                  <w:r>
                    <w:rPr>
                      <w:szCs w:val="24"/>
                      <w:lang w:val="en-US"/>
                    </w:rPr>
                    <w:t>Store owner send</w:t>
                  </w:r>
                  <w:r w:rsidR="00592FB6">
                    <w:rPr>
                      <w:szCs w:val="24"/>
                      <w:lang w:val="en-US"/>
                    </w:rPr>
                    <w:t>s</w:t>
                  </w:r>
                  <w:r>
                    <w:rPr>
                      <w:szCs w:val="24"/>
                      <w:lang w:val="en-US"/>
                    </w:rPr>
                    <w:t xml:space="preserve"> pay command.</w:t>
                  </w:r>
                  <w:r w:rsidR="001B59FF">
                    <w:rPr>
                      <w:szCs w:val="24"/>
                      <w:lang w:val="en-US"/>
                    </w:rPr>
                    <w:t xml:space="preserve"> (Consignor doesn’t want online payment)</w:t>
                  </w:r>
                </w:p>
              </w:tc>
              <w:tc>
                <w:tcPr>
                  <w:tcW w:w="4432" w:type="dxa"/>
                </w:tcPr>
                <w:p w14:paraId="06C61F4E" w14:textId="77777777" w:rsidR="00B0487A" w:rsidRDefault="00B0487A" w:rsidP="000C4993">
                  <w:pPr>
                    <w:widowControl w:val="0"/>
                    <w:rPr>
                      <w:szCs w:val="24"/>
                    </w:rPr>
                  </w:pPr>
                </w:p>
                <w:p w14:paraId="03A351EE" w14:textId="77777777" w:rsidR="001B59FF" w:rsidRDefault="001B59FF" w:rsidP="000C4993">
                  <w:pPr>
                    <w:widowControl w:val="0"/>
                    <w:rPr>
                      <w:szCs w:val="24"/>
                    </w:rPr>
                  </w:pPr>
                </w:p>
                <w:p w14:paraId="2B8ACB3D" w14:textId="77777777" w:rsidR="001B59FF" w:rsidRDefault="001B59FF" w:rsidP="000C4993">
                  <w:pPr>
                    <w:widowControl w:val="0"/>
                    <w:rPr>
                      <w:szCs w:val="24"/>
                    </w:rPr>
                  </w:pPr>
                </w:p>
                <w:p w14:paraId="34BDAFF5" w14:textId="20114AE7" w:rsidR="004D22FE" w:rsidRDefault="00B0487A" w:rsidP="000C4993">
                  <w:pPr>
                    <w:widowControl w:val="0"/>
                    <w:rPr>
                      <w:szCs w:val="24"/>
                    </w:rPr>
                  </w:pPr>
                  <w:r>
                    <w:rPr>
                      <w:szCs w:val="24"/>
                    </w:rPr>
                    <w:t>System change</w:t>
                  </w:r>
                  <w:r w:rsidR="00592FB6">
                    <w:rPr>
                      <w:szCs w:val="24"/>
                    </w:rPr>
                    <w:t>s</w:t>
                  </w:r>
                  <w:r>
                    <w:rPr>
                      <w:szCs w:val="24"/>
                    </w:rPr>
                    <w:t xml:space="preserve"> product status and record payment information.</w:t>
                  </w:r>
                </w:p>
                <w:p w14:paraId="1CC8D9F9" w14:textId="52734C6B" w:rsidR="00B0487A" w:rsidRPr="006F3442" w:rsidRDefault="00B0487A" w:rsidP="000C4993">
                  <w:pPr>
                    <w:widowControl w:val="0"/>
                    <w:rPr>
                      <w:szCs w:val="24"/>
                      <w:lang w:val="en-US"/>
                    </w:rPr>
                  </w:pPr>
                  <w:r>
                    <w:rPr>
                      <w:szCs w:val="24"/>
                    </w:rPr>
                    <w:t>System forward</w:t>
                  </w:r>
                  <w:r w:rsidR="00592FB6">
                    <w:rPr>
                      <w:szCs w:val="24"/>
                    </w:rPr>
                    <w:t>s</w:t>
                  </w:r>
                  <w:r>
                    <w:rPr>
                      <w:szCs w:val="24"/>
                    </w:rPr>
                    <w:t xml:space="preserve"> to management page.</w:t>
                  </w:r>
                </w:p>
              </w:tc>
            </w:tr>
            <w:tr w:rsidR="004B35B7" w:rsidRPr="004A6A7C" w14:paraId="646A3AFD" w14:textId="77777777" w:rsidTr="000C4993">
              <w:trPr>
                <w:cantSplit/>
              </w:trPr>
              <w:tc>
                <w:tcPr>
                  <w:tcW w:w="973" w:type="dxa"/>
                </w:tcPr>
                <w:p w14:paraId="2E9897EA" w14:textId="5A65D8BF" w:rsidR="004B35B7" w:rsidRDefault="004B35B7" w:rsidP="004B35B7">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2F08C8C5" w14:textId="379D13E7" w:rsidR="004B35B7" w:rsidRDefault="004B35B7" w:rsidP="004B35B7">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6378E7F3" w14:textId="77777777" w:rsidR="004B35B7" w:rsidRDefault="004B35B7" w:rsidP="004B35B7">
                  <w:pPr>
                    <w:widowControl w:val="0"/>
                    <w:rPr>
                      <w:szCs w:val="24"/>
                    </w:rPr>
                  </w:pPr>
                </w:p>
                <w:p w14:paraId="7F0B0275" w14:textId="30674A2B" w:rsidR="004B35B7" w:rsidRDefault="004B35B7" w:rsidP="004B35B7">
                  <w:pPr>
                    <w:widowControl w:val="0"/>
                  </w:pPr>
                  <w:r>
                    <w:rPr>
                      <w:szCs w:val="24"/>
                    </w:rPr>
                    <w:t>System forwards to management page.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33AF66D0" w14:textId="77777777" w:rsidTr="009B1EF9">
              <w:trPr>
                <w:cantSplit/>
              </w:trPr>
              <w:tc>
                <w:tcPr>
                  <w:tcW w:w="971" w:type="dxa"/>
                </w:tcPr>
                <w:p w14:paraId="398B49C2" w14:textId="7A71F968" w:rsidR="004D22FE" w:rsidRPr="004A6A7C" w:rsidRDefault="00B0487A" w:rsidP="00B0487A">
                  <w:pPr>
                    <w:pStyle w:val="NormalWeb"/>
                    <w:widowControl w:val="0"/>
                    <w:spacing w:before="0" w:beforeAutospacing="0" w:after="0" w:afterAutospacing="0"/>
                    <w:jc w:val="right"/>
                    <w:rPr>
                      <w:lang w:eastAsia="ja-JP"/>
                    </w:rPr>
                  </w:pPr>
                  <w:r>
                    <w:rPr>
                      <w:lang w:eastAsia="ja-JP"/>
                    </w:rPr>
                    <w:t>1</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22A88FB0" w:rsidR="004D22FE" w:rsidRDefault="004D22FE" w:rsidP="009B1EF9">
                  <w:pPr>
                    <w:widowControl w:val="0"/>
                    <w:jc w:val="left"/>
                    <w:rPr>
                      <w:szCs w:val="24"/>
                    </w:rPr>
                  </w:pPr>
                  <w:r>
                    <w:rPr>
                      <w:szCs w:val="24"/>
                    </w:rPr>
                    <w:t xml:space="preserve">Store owner </w:t>
                  </w:r>
                  <w:r w:rsidR="009B1EF9">
                    <w:rPr>
                      <w:szCs w:val="24"/>
                    </w:rPr>
                    <w:t>confirm</w:t>
                  </w:r>
                  <w:r w:rsidR="00592FB6">
                    <w:rPr>
                      <w:szCs w:val="24"/>
                    </w:rPr>
                    <w:t>s</w:t>
                  </w:r>
                  <w:r w:rsidR="009B1EF9">
                    <w:rPr>
                      <w:szCs w:val="24"/>
                    </w:rPr>
                    <w:t xml:space="preserve"> error and send</w:t>
                  </w:r>
                  <w:r w:rsidR="00592FB6">
                    <w:rPr>
                      <w:szCs w:val="24"/>
                    </w:rPr>
                    <w:t>s</w:t>
                  </w:r>
                  <w:r w:rsidR="009B1EF9">
                    <w:rPr>
                      <w:szCs w:val="24"/>
                    </w:rPr>
                    <w:t xml:space="preserve">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298B97F1" w:rsidR="009B1EF9" w:rsidRDefault="009B1EF9" w:rsidP="007A60EB">
            <w:pPr>
              <w:pStyle w:val="ListParagraph"/>
              <w:keepNext/>
              <w:numPr>
                <w:ilvl w:val="0"/>
                <w:numId w:val="9"/>
              </w:numPr>
              <w:spacing w:before="0" w:after="0"/>
              <w:rPr>
                <w:szCs w:val="24"/>
              </w:rPr>
            </w:pPr>
            <w:r>
              <w:rPr>
                <w:szCs w:val="24"/>
              </w:rPr>
              <w:t xml:space="preserve">System will change consignment status to </w:t>
            </w:r>
            <w:r w:rsidR="00F51F63">
              <w:rPr>
                <w:szCs w:val="24"/>
              </w:rPr>
              <w:t>“</w:t>
            </w:r>
            <w:r>
              <w:rPr>
                <w:szCs w:val="24"/>
              </w:rPr>
              <w:t>completed</w:t>
            </w:r>
            <w:r w:rsidR="00F51F63">
              <w:rPr>
                <w:szCs w:val="24"/>
              </w:rPr>
              <w:t>”</w:t>
            </w:r>
            <w:r>
              <w:rPr>
                <w:szCs w:val="24"/>
              </w:rPr>
              <w:t>.</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5CD7F9D2" w14:textId="296F436F" w:rsidR="00B0487A" w:rsidRDefault="00B0487A" w:rsidP="007A60EB">
            <w:pPr>
              <w:pStyle w:val="ListParagraph"/>
              <w:keepNext/>
              <w:numPr>
                <w:ilvl w:val="0"/>
                <w:numId w:val="9"/>
              </w:numPr>
              <w:spacing w:before="0" w:after="0"/>
              <w:rPr>
                <w:szCs w:val="24"/>
              </w:rPr>
            </w:pPr>
            <w:r>
              <w:rPr>
                <w:szCs w:val="24"/>
              </w:rPr>
              <w:t>If store owner balance if not enough, payment will be cancel.</w:t>
            </w:r>
          </w:p>
          <w:p w14:paraId="0A287441" w14:textId="77777777" w:rsidR="004D22FE" w:rsidRPr="00EA0081" w:rsidRDefault="004D22FE" w:rsidP="00F51F63">
            <w:pPr>
              <w:pStyle w:val="ListParagraph"/>
              <w:keepNext/>
              <w:spacing w:before="0" w:after="0"/>
              <w:rPr>
                <w:szCs w:val="24"/>
              </w:rPr>
            </w:pPr>
          </w:p>
        </w:tc>
      </w:tr>
    </w:tbl>
    <w:p w14:paraId="50E90ECE" w14:textId="77777777" w:rsidR="004D22FE" w:rsidRPr="004D22FE" w:rsidRDefault="004D22FE" w:rsidP="004D22FE"/>
    <w:p w14:paraId="2C7ACD65" w14:textId="27EE2B18" w:rsidR="00B0487A" w:rsidRDefault="00B0487A">
      <w:pPr>
        <w:pStyle w:val="Heading5"/>
      </w:pPr>
      <w:r>
        <w:t>&lt;Store Owner&gt; Update Product</w:t>
      </w:r>
    </w:p>
    <w:p w14:paraId="024E9DEC" w14:textId="77777777" w:rsidR="00B0487A" w:rsidRDefault="00B0487A" w:rsidP="00B0487A">
      <w:pPr>
        <w:pStyle w:val="ListParagraph"/>
        <w:jc w:val="center"/>
        <w:rPr>
          <w:b/>
        </w:rPr>
      </w:pPr>
      <w:r w:rsidRPr="00126741">
        <w:rPr>
          <w:b/>
        </w:rPr>
        <w:t xml:space="preserve">Use </w:t>
      </w:r>
      <w:r>
        <w:rPr>
          <w:b/>
        </w:rPr>
        <w:t>C</w:t>
      </w:r>
      <w:r w:rsidRPr="00126741">
        <w:rPr>
          <w:b/>
        </w:rPr>
        <w:t>ase diagram</w:t>
      </w:r>
    </w:p>
    <w:p w14:paraId="1D0D08C1" w14:textId="21D9ECD7" w:rsidR="00B0487A" w:rsidRDefault="001B59FF" w:rsidP="00B0487A">
      <w:pPr>
        <w:pStyle w:val="ListParagraph"/>
        <w:jc w:val="center"/>
      </w:pPr>
      <w:r>
        <w:rPr>
          <w:noProof/>
          <w:lang w:val="en-US"/>
        </w:rPr>
        <w:drawing>
          <wp:inline distT="0" distB="0" distL="0" distR="0" wp14:anchorId="405FB631" wp14:editId="6C7D1F5E">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696720"/>
                    </a:xfrm>
                    <a:prstGeom prst="rect">
                      <a:avLst/>
                    </a:prstGeom>
                  </pic:spPr>
                </pic:pic>
              </a:graphicData>
            </a:graphic>
          </wp:inline>
        </w:drawing>
      </w:r>
    </w:p>
    <w:p w14:paraId="1815996D" w14:textId="433C7142" w:rsidR="00B0487A" w:rsidRPr="006D162F" w:rsidRDefault="00433283" w:rsidP="00433283">
      <w:pPr>
        <w:pStyle w:val="Caption"/>
      </w:pPr>
      <w:bookmarkStart w:id="75" w:name="_Toc426360194"/>
      <w:r>
        <w:t xml:space="preserve">Figure </w:t>
      </w:r>
      <w:r>
        <w:fldChar w:fldCharType="begin"/>
      </w:r>
      <w:r>
        <w:instrText xml:space="preserve"> SEQ Figure \* ARABIC </w:instrText>
      </w:r>
      <w:r>
        <w:fldChar w:fldCharType="separate"/>
      </w:r>
      <w:r w:rsidR="00DD2C2F">
        <w:rPr>
          <w:noProof/>
        </w:rPr>
        <w:t>23</w:t>
      </w:r>
      <w:r>
        <w:fldChar w:fldCharType="end"/>
      </w:r>
      <w:r w:rsidRPr="006D162F">
        <w:t>:</w:t>
      </w:r>
      <w:r>
        <w:t xml:space="preserve"> </w:t>
      </w:r>
      <w:r w:rsidR="00B0487A" w:rsidRPr="006D162F">
        <w:t>&lt;</w:t>
      </w:r>
      <w:r w:rsidR="00B0487A">
        <w:t>Store Owner</w:t>
      </w:r>
      <w:r w:rsidR="00B0487A" w:rsidRPr="006D162F">
        <w:t>&gt;</w:t>
      </w:r>
      <w:r w:rsidR="00B0487A">
        <w:t xml:space="preserve"> </w:t>
      </w:r>
      <w:r w:rsidR="00385417">
        <w:t>Update Product</w:t>
      </w:r>
      <w:bookmarkEnd w:id="75"/>
    </w:p>
    <w:p w14:paraId="0FABB5C1" w14:textId="77777777" w:rsidR="00B0487A" w:rsidRDefault="00B0487A" w:rsidP="00B0487A">
      <w:pPr>
        <w:pStyle w:val="ListParagraph"/>
        <w:jc w:val="center"/>
      </w:pPr>
    </w:p>
    <w:p w14:paraId="496867B5" w14:textId="77777777" w:rsidR="00B0487A" w:rsidRDefault="00B0487A" w:rsidP="00B0487A">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B0487A" w:rsidRPr="004A6A7C" w14:paraId="77E22A0B" w14:textId="77777777" w:rsidTr="00007443">
        <w:tc>
          <w:tcPr>
            <w:tcW w:w="9004" w:type="dxa"/>
            <w:gridSpan w:val="4"/>
            <w:shd w:val="clear" w:color="auto" w:fill="D9D9D9" w:themeFill="background1" w:themeFillShade="D9"/>
          </w:tcPr>
          <w:p w14:paraId="455F663E" w14:textId="28D41DC1" w:rsidR="00B0487A" w:rsidRPr="004A6A7C" w:rsidRDefault="00B0487A" w:rsidP="00007443">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365413874"/>
                <w:text/>
              </w:sdtPr>
              <w:sdtEndPr/>
              <w:sdtContent>
                <w:r w:rsidR="00F22B04">
                  <w:rPr>
                    <w:rFonts w:ascii="Cambria" w:hAnsi="Cambria"/>
                    <w:b/>
                    <w:szCs w:val="24"/>
                    <w:lang w:val="en-US"/>
                  </w:rPr>
                  <w:t>DQT04</w:t>
                </w:r>
              </w:sdtContent>
            </w:sdt>
          </w:p>
        </w:tc>
      </w:tr>
      <w:tr w:rsidR="00B0487A" w:rsidRPr="004A6A7C" w14:paraId="6DEC2EB0" w14:textId="77777777" w:rsidTr="00007443">
        <w:tc>
          <w:tcPr>
            <w:tcW w:w="2251" w:type="dxa"/>
            <w:shd w:val="clear" w:color="auto" w:fill="D9D9D9" w:themeFill="background1" w:themeFillShade="D9"/>
          </w:tcPr>
          <w:p w14:paraId="3A73D9D0" w14:textId="77777777" w:rsidR="00B0487A" w:rsidRPr="004A6A7C" w:rsidRDefault="00B0487A" w:rsidP="00007443">
            <w:pPr>
              <w:widowControl w:val="0"/>
              <w:rPr>
                <w:b/>
                <w:szCs w:val="24"/>
              </w:rPr>
            </w:pPr>
            <w:r w:rsidRPr="004A6A7C">
              <w:rPr>
                <w:b/>
                <w:szCs w:val="24"/>
              </w:rPr>
              <w:t>Use Case No.</w:t>
            </w:r>
          </w:p>
        </w:tc>
        <w:sdt>
          <w:sdtPr>
            <w:rPr>
              <w:b/>
            </w:rPr>
            <w:alias w:val="UC Number"/>
            <w:tag w:val="UC Number"/>
            <w:id w:val="1259247998"/>
            <w:text/>
          </w:sdtPr>
          <w:sdtEndPr/>
          <w:sdtContent>
            <w:tc>
              <w:tcPr>
                <w:tcW w:w="2251" w:type="dxa"/>
              </w:tcPr>
              <w:p w14:paraId="0977D71C" w14:textId="6D407AA7" w:rsidR="00B0487A" w:rsidRPr="004A6A7C" w:rsidRDefault="00F22B04" w:rsidP="00007443">
                <w:pPr>
                  <w:widowControl w:val="0"/>
                  <w:rPr>
                    <w:szCs w:val="24"/>
                  </w:rPr>
                </w:pPr>
                <w:r>
                  <w:rPr>
                    <w:b/>
                  </w:rPr>
                  <w:t>DQT04</w:t>
                </w:r>
              </w:p>
            </w:tc>
          </w:sdtContent>
        </w:sdt>
        <w:tc>
          <w:tcPr>
            <w:tcW w:w="2251" w:type="dxa"/>
            <w:shd w:val="clear" w:color="auto" w:fill="D9D9D9" w:themeFill="background1" w:themeFillShade="D9"/>
          </w:tcPr>
          <w:p w14:paraId="5583F8C7" w14:textId="77777777" w:rsidR="00B0487A" w:rsidRPr="004A6A7C" w:rsidRDefault="00B0487A" w:rsidP="00007443">
            <w:pPr>
              <w:widowControl w:val="0"/>
              <w:rPr>
                <w:szCs w:val="24"/>
              </w:rPr>
            </w:pPr>
            <w:r w:rsidRPr="004A6A7C">
              <w:rPr>
                <w:szCs w:val="24"/>
              </w:rPr>
              <w:t>Use Case Version</w:t>
            </w:r>
          </w:p>
        </w:tc>
        <w:sdt>
          <w:sdtPr>
            <w:alias w:val="UC Version"/>
            <w:tag w:val="UC Version"/>
            <w:id w:val="-590310844"/>
            <w:text/>
          </w:sdtPr>
          <w:sdtEndPr/>
          <w:sdtContent>
            <w:tc>
              <w:tcPr>
                <w:tcW w:w="2251" w:type="dxa"/>
              </w:tcPr>
              <w:p w14:paraId="42EBDF8E" w14:textId="77777777" w:rsidR="00B0487A" w:rsidRPr="004A6A7C" w:rsidRDefault="00F22B04" w:rsidP="00007443">
                <w:pPr>
                  <w:widowControl w:val="0"/>
                  <w:rPr>
                    <w:szCs w:val="24"/>
                  </w:rPr>
                </w:pPr>
                <w:r>
                  <w:t>2.0</w:t>
                </w:r>
              </w:p>
            </w:tc>
          </w:sdtContent>
        </w:sdt>
      </w:tr>
      <w:tr w:rsidR="00B0487A" w:rsidRPr="004A6A7C" w14:paraId="5DEFE561" w14:textId="77777777" w:rsidTr="00007443">
        <w:tc>
          <w:tcPr>
            <w:tcW w:w="2251" w:type="dxa"/>
            <w:shd w:val="clear" w:color="auto" w:fill="D9D9D9" w:themeFill="background1" w:themeFillShade="D9"/>
          </w:tcPr>
          <w:p w14:paraId="18C8098E" w14:textId="77777777" w:rsidR="00B0487A" w:rsidRPr="004A6A7C" w:rsidRDefault="00B0487A" w:rsidP="00007443">
            <w:pPr>
              <w:widowControl w:val="0"/>
              <w:rPr>
                <w:b/>
                <w:szCs w:val="24"/>
              </w:rPr>
            </w:pPr>
            <w:r w:rsidRPr="004A6A7C">
              <w:rPr>
                <w:b/>
                <w:szCs w:val="24"/>
              </w:rPr>
              <w:t>Use Case Name</w:t>
            </w:r>
          </w:p>
        </w:tc>
        <w:sdt>
          <w:sdtPr>
            <w:alias w:val="UC Name"/>
            <w:tag w:val="UC Name"/>
            <w:id w:val="-1936042041"/>
            <w:text/>
          </w:sdtPr>
          <w:sdtEndPr/>
          <w:sdtContent>
            <w:tc>
              <w:tcPr>
                <w:tcW w:w="6753" w:type="dxa"/>
                <w:gridSpan w:val="3"/>
              </w:tcPr>
              <w:p w14:paraId="4D234A8D" w14:textId="67D1DF81" w:rsidR="00B0487A" w:rsidRPr="004A6A7C" w:rsidRDefault="00F22B04" w:rsidP="001B59FF">
                <w:pPr>
                  <w:widowControl w:val="0"/>
                  <w:rPr>
                    <w:szCs w:val="24"/>
                  </w:rPr>
                </w:pPr>
                <w:r>
                  <w:t>Update Product</w:t>
                </w:r>
              </w:p>
            </w:tc>
          </w:sdtContent>
        </w:sdt>
      </w:tr>
      <w:tr w:rsidR="00B0487A" w:rsidRPr="004A6A7C" w14:paraId="72D7D36B" w14:textId="77777777" w:rsidTr="00007443">
        <w:tc>
          <w:tcPr>
            <w:tcW w:w="2251" w:type="dxa"/>
            <w:shd w:val="clear" w:color="auto" w:fill="D9D9D9" w:themeFill="background1" w:themeFillShade="D9"/>
          </w:tcPr>
          <w:p w14:paraId="573F9221" w14:textId="77777777" w:rsidR="00B0487A" w:rsidRPr="004A6A7C" w:rsidRDefault="00B0487A" w:rsidP="00007443">
            <w:pPr>
              <w:widowControl w:val="0"/>
              <w:rPr>
                <w:b/>
                <w:szCs w:val="24"/>
              </w:rPr>
            </w:pPr>
            <w:r w:rsidRPr="004A6A7C">
              <w:rPr>
                <w:b/>
                <w:szCs w:val="24"/>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3CD5D84D" w14:textId="77777777" w:rsidR="00B0487A" w:rsidRPr="004A6A7C" w:rsidRDefault="00F22B04" w:rsidP="00007443">
                <w:pPr>
                  <w:widowControl w:val="0"/>
                  <w:rPr>
                    <w:szCs w:val="24"/>
                  </w:rPr>
                </w:pPr>
                <w:r>
                  <w:t>DanQT</w:t>
                </w:r>
              </w:p>
            </w:tc>
          </w:sdtContent>
        </w:sdt>
      </w:tr>
      <w:tr w:rsidR="00B0487A" w:rsidRPr="004A6A7C" w14:paraId="45DA8F74" w14:textId="77777777" w:rsidTr="00007443">
        <w:tc>
          <w:tcPr>
            <w:tcW w:w="2251" w:type="dxa"/>
            <w:shd w:val="clear" w:color="auto" w:fill="D9D9D9" w:themeFill="background1" w:themeFillShade="D9"/>
          </w:tcPr>
          <w:p w14:paraId="5CD69AB8" w14:textId="77777777" w:rsidR="00B0487A" w:rsidRPr="004A6A7C" w:rsidRDefault="00B0487A" w:rsidP="00007443">
            <w:pPr>
              <w:widowControl w:val="0"/>
              <w:rPr>
                <w:b/>
                <w:szCs w:val="24"/>
              </w:rPr>
            </w:pPr>
            <w:r w:rsidRPr="004A6A7C">
              <w:rPr>
                <w:b/>
                <w:szCs w:val="24"/>
              </w:rPr>
              <w:t>Date</w:t>
            </w:r>
          </w:p>
        </w:tc>
        <w:sdt>
          <w:sdtPr>
            <w:alias w:val="Created Date"/>
            <w:tag w:val="Created Date"/>
            <w:id w:val="-2095928467"/>
            <w:date w:fullDate="2015-05-26T00:00:00Z">
              <w:dateFormat w:val="MMMM d, yyyy"/>
              <w:lid w:val="en-US"/>
              <w:storeMappedDataAs w:val="dateTime"/>
              <w:calendar w:val="gregorian"/>
            </w:date>
          </w:sdtPr>
          <w:sdtEndPr/>
          <w:sdtContent>
            <w:tc>
              <w:tcPr>
                <w:tcW w:w="2251" w:type="dxa"/>
              </w:tcPr>
              <w:p w14:paraId="2FFA5F95" w14:textId="77777777" w:rsidR="00B0487A" w:rsidRPr="004A6A7C" w:rsidRDefault="00F22B04" w:rsidP="00007443">
                <w:pPr>
                  <w:widowControl w:val="0"/>
                  <w:rPr>
                    <w:szCs w:val="24"/>
                  </w:rPr>
                </w:pPr>
                <w:r>
                  <w:t>May 26, 2015</w:t>
                </w:r>
              </w:p>
            </w:tc>
          </w:sdtContent>
        </w:sdt>
        <w:tc>
          <w:tcPr>
            <w:tcW w:w="2251" w:type="dxa"/>
            <w:shd w:val="clear" w:color="auto" w:fill="D9D9D9" w:themeFill="background1" w:themeFillShade="D9"/>
          </w:tcPr>
          <w:p w14:paraId="3331AFB2" w14:textId="77777777" w:rsidR="00B0487A" w:rsidRPr="004A6A7C" w:rsidRDefault="00B0487A" w:rsidP="00007443">
            <w:pPr>
              <w:widowControl w:val="0"/>
              <w:rPr>
                <w:szCs w:val="24"/>
              </w:rPr>
            </w:pPr>
            <w:r w:rsidRPr="004A6A7C">
              <w:rPr>
                <w:szCs w:val="24"/>
              </w:rPr>
              <w:t>Priority</w:t>
            </w:r>
          </w:p>
        </w:tc>
        <w:sdt>
          <w:sdtPr>
            <w:alias w:val="Priority"/>
            <w:tag w:val="Priority"/>
            <w:id w:val="-832453903"/>
            <w:comboBox>
              <w:listItem w:displayText="High" w:value="High"/>
              <w:listItem w:displayText="Medium" w:value="Medium"/>
              <w:listItem w:displayText="Normal" w:value="Normal"/>
            </w:comboBox>
          </w:sdtPr>
          <w:sdtEndPr/>
          <w:sdtContent>
            <w:tc>
              <w:tcPr>
                <w:tcW w:w="2251" w:type="dxa"/>
              </w:tcPr>
              <w:p w14:paraId="142E0DF8" w14:textId="77777777" w:rsidR="00B0487A" w:rsidRPr="004A6A7C" w:rsidRDefault="00F22B04" w:rsidP="00007443">
                <w:pPr>
                  <w:widowControl w:val="0"/>
                  <w:rPr>
                    <w:szCs w:val="24"/>
                  </w:rPr>
                </w:pPr>
                <w:r>
                  <w:t>High</w:t>
                </w:r>
              </w:p>
            </w:tc>
          </w:sdtContent>
        </w:sdt>
      </w:tr>
      <w:tr w:rsidR="00B0487A" w:rsidRPr="004A6A7C" w14:paraId="62902B9B" w14:textId="77777777" w:rsidTr="00007443">
        <w:tc>
          <w:tcPr>
            <w:tcW w:w="9004" w:type="dxa"/>
            <w:gridSpan w:val="4"/>
          </w:tcPr>
          <w:p w14:paraId="6CBE1CFF" w14:textId="77777777" w:rsidR="00B0487A" w:rsidRPr="004A6A7C" w:rsidRDefault="00B0487A" w:rsidP="00007443">
            <w:pPr>
              <w:widowControl w:val="0"/>
              <w:rPr>
                <w:szCs w:val="24"/>
              </w:rPr>
            </w:pPr>
            <w:r w:rsidRPr="004A6A7C">
              <w:rPr>
                <w:b/>
                <w:szCs w:val="24"/>
              </w:rPr>
              <w:t>Actor</w:t>
            </w:r>
            <w:r w:rsidRPr="004A6A7C">
              <w:rPr>
                <w:szCs w:val="24"/>
              </w:rPr>
              <w:t>:</w:t>
            </w:r>
          </w:p>
          <w:p w14:paraId="546B43E5" w14:textId="77777777" w:rsidR="00B0487A" w:rsidRPr="004A6A7C" w:rsidRDefault="00B0487A" w:rsidP="00007443">
            <w:pPr>
              <w:pStyle w:val="ListParagraph"/>
              <w:widowControl w:val="0"/>
              <w:numPr>
                <w:ilvl w:val="0"/>
                <w:numId w:val="7"/>
              </w:numPr>
              <w:rPr>
                <w:szCs w:val="24"/>
              </w:rPr>
            </w:pPr>
            <w:r>
              <w:rPr>
                <w:szCs w:val="24"/>
                <w:lang w:val="en-US"/>
              </w:rPr>
              <w:t>Store Owner</w:t>
            </w:r>
          </w:p>
          <w:p w14:paraId="32187957" w14:textId="77777777" w:rsidR="00B0487A" w:rsidRPr="004A6A7C" w:rsidRDefault="00B0487A" w:rsidP="00007443">
            <w:pPr>
              <w:pStyle w:val="BodyText"/>
              <w:keepNext/>
              <w:spacing w:after="0" w:line="240" w:lineRule="auto"/>
              <w:rPr>
                <w:sz w:val="24"/>
                <w:szCs w:val="24"/>
              </w:rPr>
            </w:pPr>
            <w:r w:rsidRPr="004A6A7C">
              <w:rPr>
                <w:b/>
                <w:sz w:val="24"/>
                <w:szCs w:val="24"/>
              </w:rPr>
              <w:t>Summary</w:t>
            </w:r>
            <w:r w:rsidRPr="004A6A7C">
              <w:rPr>
                <w:sz w:val="24"/>
                <w:szCs w:val="24"/>
              </w:rPr>
              <w:t>:</w:t>
            </w:r>
          </w:p>
          <w:p w14:paraId="6FF3CD94" w14:textId="4FCABAE0" w:rsidR="00B0487A" w:rsidRPr="004A6A7C" w:rsidRDefault="00B0487A" w:rsidP="00007443">
            <w:pPr>
              <w:pStyle w:val="ListParagraph"/>
              <w:widowControl w:val="0"/>
              <w:numPr>
                <w:ilvl w:val="0"/>
                <w:numId w:val="7"/>
              </w:numPr>
              <w:rPr>
                <w:szCs w:val="24"/>
              </w:rPr>
            </w:pPr>
            <w:r>
              <w:rPr>
                <w:szCs w:val="24"/>
                <w:lang w:val="en-US"/>
              </w:rPr>
              <w:t xml:space="preserve">This use case allows store owner to </w:t>
            </w:r>
            <w:r w:rsidR="001B59FF">
              <w:rPr>
                <w:szCs w:val="24"/>
                <w:lang w:val="en-US"/>
              </w:rPr>
              <w:t>update product information after publish product</w:t>
            </w:r>
            <w:r>
              <w:rPr>
                <w:szCs w:val="24"/>
                <w:lang w:val="en-US"/>
              </w:rPr>
              <w:t>.</w:t>
            </w:r>
          </w:p>
          <w:p w14:paraId="772291D6" w14:textId="77777777" w:rsidR="00B0487A" w:rsidRPr="004A6A7C" w:rsidRDefault="00B0487A" w:rsidP="00007443">
            <w:pPr>
              <w:keepNext/>
              <w:rPr>
                <w:szCs w:val="24"/>
              </w:rPr>
            </w:pPr>
            <w:r w:rsidRPr="004A6A7C">
              <w:rPr>
                <w:b/>
                <w:szCs w:val="24"/>
              </w:rPr>
              <w:t>Goal</w:t>
            </w:r>
            <w:r w:rsidRPr="004A6A7C">
              <w:rPr>
                <w:szCs w:val="24"/>
              </w:rPr>
              <w:t>:</w:t>
            </w:r>
          </w:p>
          <w:p w14:paraId="0441AE50" w14:textId="74CDEA1C" w:rsidR="00B0487A" w:rsidRPr="004A6A7C" w:rsidRDefault="001B59FF" w:rsidP="00007443">
            <w:pPr>
              <w:pStyle w:val="ListParagraph"/>
              <w:widowControl w:val="0"/>
              <w:numPr>
                <w:ilvl w:val="0"/>
                <w:numId w:val="7"/>
              </w:numPr>
              <w:rPr>
                <w:szCs w:val="24"/>
              </w:rPr>
            </w:pPr>
            <w:r>
              <w:rPr>
                <w:szCs w:val="24"/>
                <w:lang w:val="en-US"/>
              </w:rPr>
              <w:t>Change product information bases on information that was given by store owner</w:t>
            </w:r>
            <w:r w:rsidR="00B0487A">
              <w:rPr>
                <w:szCs w:val="24"/>
                <w:lang w:val="en-US"/>
              </w:rPr>
              <w:t>.</w:t>
            </w:r>
          </w:p>
          <w:p w14:paraId="66C8F85E" w14:textId="77777777" w:rsidR="00B0487A" w:rsidRPr="004A6A7C" w:rsidRDefault="00B0487A" w:rsidP="00007443">
            <w:pPr>
              <w:keepNext/>
              <w:rPr>
                <w:szCs w:val="24"/>
              </w:rPr>
            </w:pPr>
            <w:r w:rsidRPr="004A6A7C">
              <w:rPr>
                <w:b/>
                <w:szCs w:val="24"/>
              </w:rPr>
              <w:t>Triggers</w:t>
            </w:r>
            <w:r w:rsidRPr="004A6A7C">
              <w:rPr>
                <w:szCs w:val="24"/>
              </w:rPr>
              <w:t>:</w:t>
            </w:r>
          </w:p>
          <w:p w14:paraId="46ED2F06" w14:textId="4C46DA73" w:rsidR="00B0487A" w:rsidRPr="004A6A7C" w:rsidRDefault="00B0487A" w:rsidP="00007443">
            <w:pPr>
              <w:pStyle w:val="ListParagraph"/>
              <w:widowControl w:val="0"/>
              <w:numPr>
                <w:ilvl w:val="0"/>
                <w:numId w:val="7"/>
              </w:numPr>
              <w:rPr>
                <w:szCs w:val="24"/>
              </w:rPr>
            </w:pPr>
            <w:r>
              <w:rPr>
                <w:szCs w:val="24"/>
                <w:lang w:val="en-US"/>
              </w:rPr>
              <w:t xml:space="preserve">When store owner send </w:t>
            </w:r>
            <w:r w:rsidR="001B59FF">
              <w:rPr>
                <w:szCs w:val="24"/>
                <w:lang w:val="en-US"/>
              </w:rPr>
              <w:t>update product command</w:t>
            </w:r>
            <w:r>
              <w:rPr>
                <w:szCs w:val="24"/>
                <w:lang w:val="en-US"/>
              </w:rPr>
              <w:t>.</w:t>
            </w:r>
          </w:p>
          <w:p w14:paraId="1431E335" w14:textId="77777777" w:rsidR="00B0487A" w:rsidRPr="004A6A7C" w:rsidRDefault="00B0487A" w:rsidP="00007443">
            <w:pPr>
              <w:keepNext/>
              <w:rPr>
                <w:szCs w:val="24"/>
              </w:rPr>
            </w:pPr>
            <w:r w:rsidRPr="004A6A7C">
              <w:rPr>
                <w:b/>
                <w:szCs w:val="24"/>
              </w:rPr>
              <w:t>Preconditions</w:t>
            </w:r>
            <w:r w:rsidRPr="004A6A7C">
              <w:rPr>
                <w:szCs w:val="24"/>
              </w:rPr>
              <w:t>:</w:t>
            </w:r>
          </w:p>
          <w:p w14:paraId="58E61C8D" w14:textId="46FF5056" w:rsidR="00B0487A" w:rsidRPr="00126741" w:rsidRDefault="00B0487A" w:rsidP="00007443">
            <w:pPr>
              <w:pStyle w:val="ListParagraph"/>
              <w:widowControl w:val="0"/>
              <w:numPr>
                <w:ilvl w:val="0"/>
                <w:numId w:val="8"/>
              </w:numPr>
              <w:rPr>
                <w:szCs w:val="24"/>
              </w:rPr>
            </w:pPr>
            <w:r>
              <w:rPr>
                <w:szCs w:val="24"/>
                <w:lang w:val="en-US"/>
              </w:rPr>
              <w:t>Product status must be “</w:t>
            </w:r>
            <w:r w:rsidR="001B59FF">
              <w:rPr>
                <w:szCs w:val="24"/>
                <w:lang w:val="en-US"/>
              </w:rPr>
              <w:t>On Web</w:t>
            </w:r>
            <w:r>
              <w:rPr>
                <w:szCs w:val="24"/>
                <w:lang w:val="en-US"/>
              </w:rPr>
              <w:t>”</w:t>
            </w:r>
            <w:r>
              <w:rPr>
                <w:rFonts w:ascii="Cambria Math" w:hAnsi="Cambria Math"/>
                <w:szCs w:val="24"/>
              </w:rPr>
              <w:t>.</w:t>
            </w:r>
          </w:p>
          <w:p w14:paraId="0EE24530" w14:textId="77777777" w:rsidR="00B0487A" w:rsidRPr="004A6A7C" w:rsidRDefault="00B0487A" w:rsidP="00007443">
            <w:pPr>
              <w:keepNext/>
              <w:rPr>
                <w:szCs w:val="24"/>
              </w:rPr>
            </w:pPr>
            <w:r w:rsidRPr="004A6A7C">
              <w:rPr>
                <w:b/>
                <w:szCs w:val="24"/>
              </w:rPr>
              <w:t>Post Conditions</w:t>
            </w:r>
            <w:r w:rsidRPr="004A6A7C">
              <w:rPr>
                <w:szCs w:val="24"/>
              </w:rPr>
              <w:t>:</w:t>
            </w:r>
          </w:p>
          <w:p w14:paraId="1984EE7F" w14:textId="2A0DC31F" w:rsidR="00B0487A" w:rsidRPr="00110EC3" w:rsidRDefault="00B0487A" w:rsidP="00007443">
            <w:pPr>
              <w:pStyle w:val="ListParagraph"/>
              <w:widowControl w:val="0"/>
              <w:numPr>
                <w:ilvl w:val="0"/>
                <w:numId w:val="9"/>
              </w:numPr>
              <w:rPr>
                <w:szCs w:val="24"/>
              </w:rPr>
            </w:pPr>
            <w:r w:rsidRPr="00110EC3">
              <w:rPr>
                <w:b/>
                <w:szCs w:val="24"/>
                <w:lang w:val="en-US"/>
              </w:rPr>
              <w:t>Success</w:t>
            </w:r>
            <w:r w:rsidR="001B59FF">
              <w:rPr>
                <w:szCs w:val="24"/>
                <w:lang w:val="en-US"/>
              </w:rPr>
              <w:t>: Product information is changed</w:t>
            </w:r>
            <w:r>
              <w:rPr>
                <w:szCs w:val="24"/>
                <w:lang w:val="en-US"/>
              </w:rPr>
              <w:t>.</w:t>
            </w:r>
          </w:p>
          <w:p w14:paraId="1BBE507C" w14:textId="5F184590" w:rsidR="00B0487A" w:rsidRPr="004A6A7C" w:rsidRDefault="00B0487A" w:rsidP="00007443">
            <w:pPr>
              <w:pStyle w:val="ListParagraph"/>
              <w:widowControl w:val="0"/>
              <w:numPr>
                <w:ilvl w:val="0"/>
                <w:numId w:val="9"/>
              </w:numPr>
              <w:rPr>
                <w:szCs w:val="24"/>
              </w:rPr>
            </w:pPr>
            <w:r w:rsidRPr="00022EE2">
              <w:rPr>
                <w:b/>
                <w:szCs w:val="24"/>
                <w:lang w:val="en-US"/>
              </w:rPr>
              <w:t>Fail</w:t>
            </w:r>
            <w:r>
              <w:rPr>
                <w:szCs w:val="24"/>
                <w:lang w:val="en-US"/>
              </w:rPr>
              <w:t xml:space="preserve">: Product </w:t>
            </w:r>
            <w:r w:rsidR="00592FB6">
              <w:rPr>
                <w:szCs w:val="24"/>
                <w:lang w:val="en-US"/>
              </w:rPr>
              <w:t xml:space="preserve">information </w:t>
            </w:r>
            <w:r w:rsidR="001B59FF">
              <w:rPr>
                <w:szCs w:val="24"/>
                <w:lang w:val="en-US"/>
              </w:rPr>
              <w:t>remain</w:t>
            </w:r>
            <w:r w:rsidR="00592FB6">
              <w:rPr>
                <w:szCs w:val="24"/>
                <w:lang w:val="en-US"/>
              </w:rPr>
              <w:t>s</w:t>
            </w:r>
            <w:r w:rsidR="001B59FF">
              <w:rPr>
                <w:szCs w:val="24"/>
                <w:lang w:val="en-US"/>
              </w:rPr>
              <w:t xml:space="preserve"> like the beginning. No information has been changed</w:t>
            </w:r>
          </w:p>
          <w:p w14:paraId="6F22706C" w14:textId="77777777" w:rsidR="00B0487A" w:rsidRPr="004A6A7C" w:rsidRDefault="00B0487A" w:rsidP="0000744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0487A" w:rsidRPr="004A6A7C" w14:paraId="416F46B2" w14:textId="77777777" w:rsidTr="00007443">
              <w:trPr>
                <w:cantSplit/>
              </w:trPr>
              <w:tc>
                <w:tcPr>
                  <w:tcW w:w="972" w:type="dxa"/>
                  <w:shd w:val="clear" w:color="auto" w:fill="D9D9D9" w:themeFill="background1" w:themeFillShade="D9"/>
                </w:tcPr>
                <w:p w14:paraId="173FD519" w14:textId="77777777" w:rsidR="00B0487A" w:rsidRPr="004A6A7C" w:rsidRDefault="00B0487A" w:rsidP="00007443">
                  <w:pPr>
                    <w:widowControl w:val="0"/>
                    <w:jc w:val="center"/>
                    <w:rPr>
                      <w:szCs w:val="24"/>
                    </w:rPr>
                  </w:pPr>
                  <w:r w:rsidRPr="004A6A7C">
                    <w:rPr>
                      <w:szCs w:val="24"/>
                    </w:rPr>
                    <w:t>Step</w:t>
                  </w:r>
                </w:p>
              </w:tc>
              <w:tc>
                <w:tcPr>
                  <w:tcW w:w="3170" w:type="dxa"/>
                  <w:shd w:val="clear" w:color="auto" w:fill="D9D9D9" w:themeFill="background1" w:themeFillShade="D9"/>
                </w:tcPr>
                <w:p w14:paraId="06DEEF49" w14:textId="77777777" w:rsidR="00B0487A" w:rsidRPr="004A6A7C" w:rsidRDefault="00B0487A" w:rsidP="00007443">
                  <w:pPr>
                    <w:widowControl w:val="0"/>
                    <w:jc w:val="center"/>
                    <w:rPr>
                      <w:szCs w:val="24"/>
                    </w:rPr>
                  </w:pPr>
                  <w:r w:rsidRPr="004A6A7C">
                    <w:rPr>
                      <w:szCs w:val="24"/>
                    </w:rPr>
                    <w:t>Actor Action</w:t>
                  </w:r>
                </w:p>
              </w:tc>
              <w:tc>
                <w:tcPr>
                  <w:tcW w:w="4423" w:type="dxa"/>
                  <w:shd w:val="clear" w:color="auto" w:fill="D9D9D9" w:themeFill="background1" w:themeFillShade="D9"/>
                </w:tcPr>
                <w:p w14:paraId="318E76C6" w14:textId="77777777" w:rsidR="00B0487A" w:rsidRPr="004A6A7C" w:rsidRDefault="00B0487A" w:rsidP="00007443">
                  <w:pPr>
                    <w:widowControl w:val="0"/>
                    <w:jc w:val="center"/>
                    <w:rPr>
                      <w:szCs w:val="24"/>
                    </w:rPr>
                  </w:pPr>
                  <w:r w:rsidRPr="004A6A7C">
                    <w:rPr>
                      <w:szCs w:val="24"/>
                    </w:rPr>
                    <w:t>System Response</w:t>
                  </w:r>
                </w:p>
              </w:tc>
            </w:tr>
            <w:tr w:rsidR="00B0487A" w:rsidRPr="004A6A7C" w14:paraId="56A99A8E" w14:textId="77777777" w:rsidTr="00007443">
              <w:trPr>
                <w:cantSplit/>
                <w:trHeight w:val="1263"/>
              </w:trPr>
              <w:tc>
                <w:tcPr>
                  <w:tcW w:w="972" w:type="dxa"/>
                </w:tcPr>
                <w:p w14:paraId="64F8006A" w14:textId="77777777" w:rsidR="00B0487A" w:rsidRPr="004A6A7C" w:rsidRDefault="00B0487A" w:rsidP="00007443">
                  <w:pPr>
                    <w:pStyle w:val="NormalWeb"/>
                    <w:widowControl w:val="0"/>
                    <w:spacing w:before="0" w:beforeAutospacing="0" w:after="0" w:afterAutospacing="0"/>
                    <w:jc w:val="right"/>
                    <w:rPr>
                      <w:lang w:eastAsia="ja-JP"/>
                    </w:rPr>
                  </w:pPr>
                  <w:r w:rsidRPr="004A6A7C">
                    <w:rPr>
                      <w:lang w:eastAsia="ja-JP"/>
                    </w:rPr>
                    <w:t>1</w:t>
                  </w:r>
                </w:p>
              </w:tc>
              <w:tc>
                <w:tcPr>
                  <w:tcW w:w="3170" w:type="dxa"/>
                </w:tcPr>
                <w:p w14:paraId="1934D5FA" w14:textId="1653E9A5" w:rsidR="00B0487A" w:rsidRDefault="00B0487A" w:rsidP="00007443">
                  <w:pPr>
                    <w:widowControl w:val="0"/>
                    <w:jc w:val="left"/>
                    <w:rPr>
                      <w:szCs w:val="24"/>
                      <w:lang w:val="en-US"/>
                    </w:rPr>
                  </w:pPr>
                  <w:r>
                    <w:rPr>
                      <w:szCs w:val="24"/>
                      <w:lang w:val="en-US"/>
                    </w:rPr>
                    <w:t>Store owner send</w:t>
                  </w:r>
                  <w:r w:rsidR="00592FB6">
                    <w:rPr>
                      <w:szCs w:val="24"/>
                      <w:lang w:val="en-US"/>
                    </w:rPr>
                    <w:t>s</w:t>
                  </w:r>
                  <w:r>
                    <w:rPr>
                      <w:szCs w:val="24"/>
                      <w:lang w:val="en-US"/>
                    </w:rPr>
                    <w:t xml:space="preserve"> </w:t>
                  </w:r>
                  <w:r w:rsidR="001B59FF">
                    <w:rPr>
                      <w:szCs w:val="24"/>
                      <w:lang w:val="en-US"/>
                    </w:rPr>
                    <w:t>view product detail command</w:t>
                  </w:r>
                  <w:r>
                    <w:rPr>
                      <w:szCs w:val="24"/>
                      <w:lang w:val="en-US"/>
                    </w:rPr>
                    <w:t>.</w:t>
                  </w:r>
                </w:p>
                <w:p w14:paraId="1B0187C7" w14:textId="77777777" w:rsidR="00B0487A" w:rsidRPr="00110EC3" w:rsidRDefault="00B0487A" w:rsidP="00007443">
                  <w:pPr>
                    <w:widowControl w:val="0"/>
                    <w:jc w:val="left"/>
                    <w:rPr>
                      <w:szCs w:val="24"/>
                      <w:lang w:val="en-US"/>
                    </w:rPr>
                  </w:pPr>
                </w:p>
              </w:tc>
              <w:tc>
                <w:tcPr>
                  <w:tcW w:w="4423" w:type="dxa"/>
                </w:tcPr>
                <w:p w14:paraId="24C29A5D" w14:textId="77777777" w:rsidR="00B0487A" w:rsidRDefault="00B0487A" w:rsidP="00007443">
                  <w:pPr>
                    <w:widowControl w:val="0"/>
                    <w:jc w:val="left"/>
                    <w:rPr>
                      <w:szCs w:val="24"/>
                      <w:lang w:val="en-US"/>
                    </w:rPr>
                  </w:pPr>
                </w:p>
                <w:p w14:paraId="58A896AF" w14:textId="2C371172" w:rsidR="00B0487A" w:rsidRPr="006F3442" w:rsidRDefault="00B0487A" w:rsidP="00007443">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B43081" w:rsidRPr="004A6A7C" w14:paraId="5F157F52" w14:textId="77777777" w:rsidTr="00007443">
              <w:trPr>
                <w:cantSplit/>
              </w:trPr>
              <w:tc>
                <w:tcPr>
                  <w:tcW w:w="972" w:type="dxa"/>
                </w:tcPr>
                <w:p w14:paraId="713D461D" w14:textId="0D55349B" w:rsidR="00B43081" w:rsidRDefault="00B43081" w:rsidP="00B43081">
                  <w:pPr>
                    <w:pStyle w:val="NormalWeb"/>
                    <w:widowControl w:val="0"/>
                    <w:spacing w:before="0" w:beforeAutospacing="0" w:after="0" w:afterAutospacing="0"/>
                    <w:jc w:val="right"/>
                    <w:rPr>
                      <w:lang w:eastAsia="ja-JP"/>
                    </w:rPr>
                  </w:pPr>
                  <w:r>
                    <w:rPr>
                      <w:lang w:eastAsia="ja-JP"/>
                    </w:rPr>
                    <w:t>2</w:t>
                  </w:r>
                </w:p>
              </w:tc>
              <w:tc>
                <w:tcPr>
                  <w:tcW w:w="3170" w:type="dxa"/>
                </w:tcPr>
                <w:p w14:paraId="56B7BD39" w14:textId="5D8D71CF" w:rsidR="00B43081" w:rsidRDefault="00592FB6" w:rsidP="00B43081">
                  <w:pPr>
                    <w:widowControl w:val="0"/>
                    <w:jc w:val="left"/>
                  </w:pPr>
                  <w:r>
                    <w:rPr>
                      <w:szCs w:val="24"/>
                      <w:lang w:val="en-US"/>
                    </w:rPr>
                    <w:t>Store owner enters</w:t>
                  </w:r>
                  <w:r w:rsidR="00B43081">
                    <w:rPr>
                      <w:szCs w:val="24"/>
                      <w:lang w:val="en-US"/>
                    </w:rPr>
                    <w:t xml:space="preserve"> product’s information to fields.</w:t>
                  </w:r>
                </w:p>
              </w:tc>
              <w:tc>
                <w:tcPr>
                  <w:tcW w:w="4423" w:type="dxa"/>
                </w:tcPr>
                <w:p w14:paraId="3622A3D3" w14:textId="77777777" w:rsidR="00B43081" w:rsidRDefault="00B43081" w:rsidP="00B43081">
                  <w:pPr>
                    <w:widowControl w:val="0"/>
                    <w:jc w:val="left"/>
                    <w:rPr>
                      <w:szCs w:val="24"/>
                      <w:lang w:val="en-US"/>
                    </w:rPr>
                  </w:pPr>
                </w:p>
                <w:p w14:paraId="61E31124" w14:textId="69F3ADD7" w:rsidR="00B43081" w:rsidRDefault="00B43081" w:rsidP="00B43081">
                  <w:pPr>
                    <w:widowControl w:val="0"/>
                  </w:pPr>
                  <w:r>
                    <w:rPr>
                      <w:szCs w:val="24"/>
                      <w:lang w:val="en-US"/>
                    </w:rPr>
                    <w:t>System checks input values. [Exception 1]</w:t>
                  </w:r>
                </w:p>
              </w:tc>
            </w:tr>
            <w:tr w:rsidR="00B43081" w:rsidRPr="004A6A7C" w14:paraId="289FF811" w14:textId="77777777" w:rsidTr="00007443">
              <w:trPr>
                <w:cantSplit/>
              </w:trPr>
              <w:tc>
                <w:tcPr>
                  <w:tcW w:w="972" w:type="dxa"/>
                </w:tcPr>
                <w:p w14:paraId="439B1167" w14:textId="75B034B5" w:rsidR="00B43081" w:rsidRPr="004A6A7C" w:rsidRDefault="00B43081" w:rsidP="00B43081">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2EF771C3" w14:textId="7F16D3B3" w:rsidR="00B43081" w:rsidRDefault="00B43081" w:rsidP="00B43081">
                  <w:pPr>
                    <w:widowControl w:val="0"/>
                    <w:jc w:val="left"/>
                    <w:rPr>
                      <w:szCs w:val="24"/>
                      <w:lang w:val="en-US"/>
                    </w:rPr>
                  </w:pPr>
                  <w:r>
                    <w:rPr>
                      <w:szCs w:val="24"/>
                      <w:lang w:val="en-US"/>
                    </w:rPr>
                    <w:t>Store owner send</w:t>
                  </w:r>
                  <w:r w:rsidR="00592FB6">
                    <w:rPr>
                      <w:szCs w:val="24"/>
                      <w:lang w:val="en-US"/>
                    </w:rPr>
                    <w:t>s</w:t>
                  </w:r>
                  <w:r>
                    <w:rPr>
                      <w:szCs w:val="24"/>
                      <w:lang w:val="en-US"/>
                    </w:rPr>
                    <w:t xml:space="preserve"> update command.</w:t>
                  </w:r>
                </w:p>
                <w:p w14:paraId="152C4F42" w14:textId="526F9DE1" w:rsidR="00B43081" w:rsidRPr="001B59FF" w:rsidRDefault="00B43081" w:rsidP="00B43081">
                  <w:pPr>
                    <w:widowControl w:val="0"/>
                    <w:rPr>
                      <w:szCs w:val="24"/>
                      <w:lang w:val="en-US"/>
                    </w:rPr>
                  </w:pPr>
                  <w:r>
                    <w:rPr>
                      <w:szCs w:val="24"/>
                      <w:lang w:val="en-US"/>
                    </w:rPr>
                    <w:t>[Alternative 1].</w:t>
                  </w:r>
                </w:p>
              </w:tc>
              <w:tc>
                <w:tcPr>
                  <w:tcW w:w="4423" w:type="dxa"/>
                </w:tcPr>
                <w:p w14:paraId="5D6AB90D" w14:textId="77777777" w:rsidR="00B43081" w:rsidRDefault="00B43081" w:rsidP="00B43081">
                  <w:pPr>
                    <w:widowControl w:val="0"/>
                    <w:rPr>
                      <w:szCs w:val="24"/>
                    </w:rPr>
                  </w:pPr>
                </w:p>
                <w:p w14:paraId="624A0D40" w14:textId="77777777" w:rsidR="00B43081" w:rsidRDefault="00B43081" w:rsidP="00B43081">
                  <w:pPr>
                    <w:widowControl w:val="0"/>
                    <w:rPr>
                      <w:szCs w:val="24"/>
                    </w:rPr>
                  </w:pPr>
                </w:p>
                <w:p w14:paraId="5FE94EB9" w14:textId="560B1E4C" w:rsidR="00B43081" w:rsidRDefault="00B43081" w:rsidP="00B43081">
                  <w:pPr>
                    <w:widowControl w:val="0"/>
                    <w:rPr>
                      <w:szCs w:val="24"/>
                    </w:rPr>
                  </w:pPr>
                  <w:r>
                    <w:rPr>
                      <w:szCs w:val="24"/>
                    </w:rPr>
                    <w:t>System changes product information.</w:t>
                  </w:r>
                </w:p>
                <w:p w14:paraId="147DEE72" w14:textId="59AE4335" w:rsidR="00B43081" w:rsidRDefault="00B43081" w:rsidP="00B43081">
                  <w:pPr>
                    <w:widowControl w:val="0"/>
                    <w:rPr>
                      <w:szCs w:val="24"/>
                    </w:rPr>
                  </w:pPr>
                  <w:r>
                    <w:rPr>
                      <w:szCs w:val="24"/>
                    </w:rPr>
                    <w:t>[Exception 2]</w:t>
                  </w:r>
                </w:p>
                <w:p w14:paraId="2D0EB76F" w14:textId="29C465DA" w:rsidR="00B43081" w:rsidRDefault="00B43081" w:rsidP="00B43081">
                  <w:pPr>
                    <w:widowControl w:val="0"/>
                    <w:rPr>
                      <w:szCs w:val="24"/>
                    </w:rPr>
                  </w:pPr>
                  <w:r>
                    <w:rPr>
                      <w:szCs w:val="24"/>
                    </w:rPr>
                    <w:t>System forward</w:t>
                  </w:r>
                  <w:r w:rsidR="00592FB6">
                    <w:rPr>
                      <w:szCs w:val="24"/>
                    </w:rPr>
                    <w:t>s</w:t>
                  </w:r>
                  <w:r>
                    <w:rPr>
                      <w:szCs w:val="24"/>
                    </w:rPr>
                    <w:t xml:space="preserve"> to management page.</w:t>
                  </w:r>
                </w:p>
              </w:tc>
            </w:tr>
          </w:tbl>
          <w:p w14:paraId="1BFC61E2" w14:textId="77777777" w:rsidR="00B0487A" w:rsidRPr="004A6A7C" w:rsidRDefault="00B0487A" w:rsidP="00007443">
            <w:pPr>
              <w:widowControl w:val="0"/>
              <w:rPr>
                <w:szCs w:val="24"/>
              </w:rPr>
            </w:pPr>
          </w:p>
          <w:p w14:paraId="3C43D1B0" w14:textId="77777777" w:rsidR="00B0487A" w:rsidRPr="008F3C60" w:rsidRDefault="00B0487A" w:rsidP="0000744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B0487A" w:rsidRPr="004A6A7C" w14:paraId="743D3664" w14:textId="77777777" w:rsidTr="00007443">
              <w:trPr>
                <w:cantSplit/>
              </w:trPr>
              <w:tc>
                <w:tcPr>
                  <w:tcW w:w="973" w:type="dxa"/>
                  <w:shd w:val="clear" w:color="auto" w:fill="D9D9D9" w:themeFill="background1" w:themeFillShade="D9"/>
                </w:tcPr>
                <w:p w14:paraId="10D02013" w14:textId="77777777" w:rsidR="00B0487A" w:rsidRPr="004A6A7C" w:rsidRDefault="00B0487A" w:rsidP="00007443">
                  <w:pPr>
                    <w:widowControl w:val="0"/>
                    <w:jc w:val="center"/>
                    <w:rPr>
                      <w:szCs w:val="24"/>
                    </w:rPr>
                  </w:pPr>
                  <w:r w:rsidRPr="004A6A7C">
                    <w:rPr>
                      <w:szCs w:val="24"/>
                    </w:rPr>
                    <w:t>Step</w:t>
                  </w:r>
                </w:p>
              </w:tc>
              <w:tc>
                <w:tcPr>
                  <w:tcW w:w="3160" w:type="dxa"/>
                  <w:shd w:val="clear" w:color="auto" w:fill="D9D9D9" w:themeFill="background1" w:themeFillShade="D9"/>
                </w:tcPr>
                <w:p w14:paraId="1B6B2D81" w14:textId="77777777" w:rsidR="00B0487A" w:rsidRPr="004A6A7C" w:rsidRDefault="00B0487A" w:rsidP="00007443">
                  <w:pPr>
                    <w:widowControl w:val="0"/>
                    <w:jc w:val="center"/>
                    <w:rPr>
                      <w:szCs w:val="24"/>
                    </w:rPr>
                  </w:pPr>
                  <w:r w:rsidRPr="004A6A7C">
                    <w:rPr>
                      <w:szCs w:val="24"/>
                    </w:rPr>
                    <w:t>Actor Action</w:t>
                  </w:r>
                </w:p>
              </w:tc>
              <w:tc>
                <w:tcPr>
                  <w:tcW w:w="4432" w:type="dxa"/>
                  <w:shd w:val="clear" w:color="auto" w:fill="D9D9D9" w:themeFill="background1" w:themeFillShade="D9"/>
                </w:tcPr>
                <w:p w14:paraId="79BD74F8" w14:textId="77777777" w:rsidR="00B0487A" w:rsidRPr="004A6A7C" w:rsidRDefault="00B0487A" w:rsidP="00007443">
                  <w:pPr>
                    <w:widowControl w:val="0"/>
                    <w:jc w:val="center"/>
                    <w:rPr>
                      <w:szCs w:val="24"/>
                    </w:rPr>
                  </w:pPr>
                  <w:r w:rsidRPr="004A6A7C">
                    <w:rPr>
                      <w:szCs w:val="24"/>
                    </w:rPr>
                    <w:t>System Response</w:t>
                  </w:r>
                </w:p>
              </w:tc>
            </w:tr>
            <w:tr w:rsidR="00B0487A" w:rsidRPr="004A6A7C" w14:paraId="7FCA699D" w14:textId="77777777" w:rsidTr="00007443">
              <w:trPr>
                <w:cantSplit/>
              </w:trPr>
              <w:tc>
                <w:tcPr>
                  <w:tcW w:w="973" w:type="dxa"/>
                </w:tcPr>
                <w:p w14:paraId="432F6119" w14:textId="2943723B" w:rsidR="00B0487A" w:rsidRDefault="001B59FF" w:rsidP="00007443">
                  <w:pPr>
                    <w:pStyle w:val="NormalWeb"/>
                    <w:widowControl w:val="0"/>
                    <w:spacing w:before="0" w:beforeAutospacing="0" w:after="0" w:afterAutospacing="0"/>
                    <w:jc w:val="right"/>
                    <w:rPr>
                      <w:lang w:eastAsia="ja-JP"/>
                    </w:rPr>
                  </w:pPr>
                  <w:r>
                    <w:rPr>
                      <w:lang w:eastAsia="ja-JP"/>
                    </w:rPr>
                    <w:t>1</w:t>
                  </w:r>
                </w:p>
              </w:tc>
              <w:tc>
                <w:tcPr>
                  <w:tcW w:w="3160" w:type="dxa"/>
                </w:tcPr>
                <w:p w14:paraId="0BACD613" w14:textId="0141A881" w:rsidR="00B0487A" w:rsidRDefault="00B0487A" w:rsidP="00007443">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009D5027" w14:textId="77777777" w:rsidR="00B0487A" w:rsidRDefault="00B0487A" w:rsidP="00007443">
                  <w:pPr>
                    <w:widowControl w:val="0"/>
                    <w:rPr>
                      <w:szCs w:val="24"/>
                    </w:rPr>
                  </w:pPr>
                </w:p>
                <w:p w14:paraId="2E1892F4" w14:textId="77777777" w:rsidR="00B0487A" w:rsidRDefault="00B0487A" w:rsidP="00007443">
                  <w:pPr>
                    <w:widowControl w:val="0"/>
                  </w:pPr>
                  <w:r>
                    <w:rPr>
                      <w:szCs w:val="24"/>
                    </w:rPr>
                    <w:t>System forwards to management page. No information is recorded.</w:t>
                  </w:r>
                </w:p>
              </w:tc>
            </w:tr>
          </w:tbl>
          <w:p w14:paraId="1342A29D" w14:textId="77777777" w:rsidR="00B0487A" w:rsidRPr="008F3C60" w:rsidRDefault="00B0487A" w:rsidP="00007443">
            <w:pPr>
              <w:keepNext/>
              <w:rPr>
                <w:szCs w:val="24"/>
                <w:lang w:val="en-US"/>
              </w:rPr>
            </w:pPr>
          </w:p>
          <w:p w14:paraId="7E65128F" w14:textId="77777777" w:rsidR="00B0487A" w:rsidRDefault="00B0487A" w:rsidP="0000744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0487A" w:rsidRPr="004A6A7C" w14:paraId="69A4E30D" w14:textId="77777777" w:rsidTr="00007443">
              <w:trPr>
                <w:cantSplit/>
              </w:trPr>
              <w:tc>
                <w:tcPr>
                  <w:tcW w:w="971" w:type="dxa"/>
                  <w:shd w:val="clear" w:color="auto" w:fill="D9D9D9" w:themeFill="background1" w:themeFillShade="D9"/>
                </w:tcPr>
                <w:p w14:paraId="0685FAA1" w14:textId="77777777" w:rsidR="00B0487A" w:rsidRPr="004A6A7C" w:rsidRDefault="00B0487A" w:rsidP="00007443">
                  <w:pPr>
                    <w:widowControl w:val="0"/>
                    <w:jc w:val="center"/>
                    <w:rPr>
                      <w:szCs w:val="24"/>
                    </w:rPr>
                  </w:pPr>
                  <w:r w:rsidRPr="004A6A7C">
                    <w:rPr>
                      <w:szCs w:val="24"/>
                    </w:rPr>
                    <w:t>Step</w:t>
                  </w:r>
                </w:p>
              </w:tc>
              <w:tc>
                <w:tcPr>
                  <w:tcW w:w="3164" w:type="dxa"/>
                  <w:shd w:val="clear" w:color="auto" w:fill="D9D9D9" w:themeFill="background1" w:themeFillShade="D9"/>
                </w:tcPr>
                <w:p w14:paraId="5CEC9D92" w14:textId="77777777" w:rsidR="00B0487A" w:rsidRPr="004A6A7C" w:rsidRDefault="00B0487A" w:rsidP="00007443">
                  <w:pPr>
                    <w:widowControl w:val="0"/>
                    <w:jc w:val="center"/>
                    <w:rPr>
                      <w:szCs w:val="24"/>
                    </w:rPr>
                  </w:pPr>
                  <w:r w:rsidRPr="004A6A7C">
                    <w:rPr>
                      <w:szCs w:val="24"/>
                    </w:rPr>
                    <w:t>Actor Action</w:t>
                  </w:r>
                </w:p>
              </w:tc>
              <w:tc>
                <w:tcPr>
                  <w:tcW w:w="4430" w:type="dxa"/>
                  <w:shd w:val="clear" w:color="auto" w:fill="D9D9D9" w:themeFill="background1" w:themeFillShade="D9"/>
                </w:tcPr>
                <w:p w14:paraId="7C65D4E2" w14:textId="77777777" w:rsidR="00B0487A" w:rsidRPr="004A6A7C" w:rsidRDefault="00B0487A" w:rsidP="00007443">
                  <w:pPr>
                    <w:widowControl w:val="0"/>
                    <w:jc w:val="center"/>
                    <w:rPr>
                      <w:szCs w:val="24"/>
                    </w:rPr>
                  </w:pPr>
                  <w:r w:rsidRPr="004A6A7C">
                    <w:rPr>
                      <w:szCs w:val="24"/>
                    </w:rPr>
                    <w:t>System Response</w:t>
                  </w:r>
                </w:p>
              </w:tc>
            </w:tr>
            <w:tr w:rsidR="00B43081" w:rsidRPr="004A6A7C" w14:paraId="2DCF75F9" w14:textId="77777777" w:rsidTr="00007443">
              <w:trPr>
                <w:cantSplit/>
              </w:trPr>
              <w:tc>
                <w:tcPr>
                  <w:tcW w:w="971" w:type="dxa"/>
                </w:tcPr>
                <w:p w14:paraId="69B13FC6" w14:textId="77EB51CE" w:rsidR="00B43081" w:rsidRDefault="00B43081" w:rsidP="00B43081">
                  <w:pPr>
                    <w:pStyle w:val="NormalWeb"/>
                    <w:widowControl w:val="0"/>
                    <w:spacing w:before="0" w:beforeAutospacing="0" w:after="0" w:afterAutospacing="0"/>
                    <w:jc w:val="right"/>
                    <w:rPr>
                      <w:lang w:eastAsia="ja-JP"/>
                    </w:rPr>
                  </w:pPr>
                  <w:r w:rsidRPr="004A6A7C">
                    <w:rPr>
                      <w:szCs w:val="24"/>
                    </w:rPr>
                    <w:t>1</w:t>
                  </w:r>
                </w:p>
              </w:tc>
              <w:tc>
                <w:tcPr>
                  <w:tcW w:w="3164" w:type="dxa"/>
                </w:tcPr>
                <w:p w14:paraId="4FE888B0" w14:textId="19AE4632" w:rsidR="00B43081" w:rsidRDefault="00B43081" w:rsidP="00B43081">
                  <w:pPr>
                    <w:widowControl w:val="0"/>
                  </w:pPr>
                  <w:r>
                    <w:rPr>
                      <w:szCs w:val="24"/>
                      <w:lang w:val="en-US"/>
                    </w:rPr>
                    <w:t>If inputted value is not valid.</w:t>
                  </w:r>
                </w:p>
              </w:tc>
              <w:tc>
                <w:tcPr>
                  <w:tcW w:w="4430" w:type="dxa"/>
                </w:tcPr>
                <w:p w14:paraId="4DC7B777" w14:textId="77777777" w:rsidR="00B43081" w:rsidRDefault="00B43081" w:rsidP="00B43081">
                  <w:pPr>
                    <w:widowControl w:val="0"/>
                    <w:jc w:val="left"/>
                    <w:rPr>
                      <w:szCs w:val="24"/>
                      <w:lang w:val="en-US"/>
                    </w:rPr>
                  </w:pPr>
                </w:p>
                <w:p w14:paraId="26D0A826" w14:textId="441DA8C3" w:rsidR="00B43081" w:rsidRDefault="00B43081" w:rsidP="00B43081">
                  <w:pPr>
                    <w:widowControl w:val="0"/>
                  </w:pPr>
                  <w:r>
                    <w:rPr>
                      <w:szCs w:val="24"/>
                      <w:lang w:val="en-US"/>
                    </w:rPr>
                    <w:t>System show</w:t>
                  </w:r>
                  <w:r w:rsidR="00592FB6">
                    <w:rPr>
                      <w:szCs w:val="24"/>
                      <w:lang w:val="en-US"/>
                    </w:rPr>
                    <w:t>s</w:t>
                  </w:r>
                  <w:r>
                    <w:rPr>
                      <w:szCs w:val="24"/>
                      <w:lang w:val="en-US"/>
                    </w:rPr>
                    <w:t xml:space="preserve"> notification and request</w:t>
                  </w:r>
                  <w:r w:rsidR="00592FB6">
                    <w:rPr>
                      <w:szCs w:val="24"/>
                      <w:lang w:val="en-US"/>
                    </w:rPr>
                    <w:t>s</w:t>
                  </w:r>
                  <w:r>
                    <w:rPr>
                      <w:szCs w:val="24"/>
                      <w:lang w:val="en-US"/>
                    </w:rPr>
                    <w:t xml:space="preserve"> store owner to re-enter the value.</w:t>
                  </w:r>
                </w:p>
              </w:tc>
            </w:tr>
            <w:tr w:rsidR="00B43081" w:rsidRPr="004A6A7C" w14:paraId="080DB60E" w14:textId="77777777" w:rsidTr="00007443">
              <w:trPr>
                <w:cantSplit/>
              </w:trPr>
              <w:tc>
                <w:tcPr>
                  <w:tcW w:w="971" w:type="dxa"/>
                </w:tcPr>
                <w:p w14:paraId="75A75AC9" w14:textId="2CC31A49" w:rsidR="00B43081" w:rsidRPr="004A6A7C" w:rsidRDefault="00B43081" w:rsidP="00B43081">
                  <w:pPr>
                    <w:pStyle w:val="NormalWeb"/>
                    <w:widowControl w:val="0"/>
                    <w:spacing w:before="0" w:beforeAutospacing="0" w:after="0" w:afterAutospacing="0"/>
                    <w:jc w:val="right"/>
                    <w:rPr>
                      <w:lang w:eastAsia="ja-JP"/>
                    </w:rPr>
                  </w:pPr>
                  <w:r>
                    <w:rPr>
                      <w:lang w:eastAsia="ja-JP"/>
                    </w:rPr>
                    <w:t>2</w:t>
                  </w:r>
                </w:p>
              </w:tc>
              <w:tc>
                <w:tcPr>
                  <w:tcW w:w="3164" w:type="dxa"/>
                </w:tcPr>
                <w:p w14:paraId="3052D4E5" w14:textId="77777777" w:rsidR="00B43081" w:rsidRDefault="00B43081" w:rsidP="00B43081">
                  <w:pPr>
                    <w:widowControl w:val="0"/>
                    <w:rPr>
                      <w:szCs w:val="24"/>
                    </w:rPr>
                  </w:pPr>
                </w:p>
                <w:p w14:paraId="74BE230A" w14:textId="77777777" w:rsidR="00B43081" w:rsidRDefault="00B43081" w:rsidP="00B43081">
                  <w:pPr>
                    <w:widowControl w:val="0"/>
                    <w:rPr>
                      <w:szCs w:val="24"/>
                    </w:rPr>
                  </w:pPr>
                </w:p>
                <w:p w14:paraId="3D532C45" w14:textId="72749F79" w:rsidR="00B43081" w:rsidRDefault="00B43081" w:rsidP="00B43081">
                  <w:pPr>
                    <w:widowControl w:val="0"/>
                    <w:jc w:val="left"/>
                    <w:rPr>
                      <w:szCs w:val="24"/>
                    </w:rPr>
                  </w:pPr>
                  <w:r>
                    <w:rPr>
                      <w:szCs w:val="24"/>
                    </w:rPr>
                    <w:t>Store owner confirm</w:t>
                  </w:r>
                  <w:r w:rsidR="00592FB6">
                    <w:rPr>
                      <w:szCs w:val="24"/>
                    </w:rPr>
                    <w:t>s</w:t>
                  </w:r>
                  <w:r>
                    <w:rPr>
                      <w:szCs w:val="24"/>
                    </w:rPr>
                    <w:t xml:space="preserve"> error and send</w:t>
                  </w:r>
                  <w:r w:rsidR="00592FB6">
                    <w:rPr>
                      <w:szCs w:val="24"/>
                    </w:rPr>
                    <w:t>s</w:t>
                  </w:r>
                  <w:r>
                    <w:rPr>
                      <w:szCs w:val="24"/>
                    </w:rPr>
                    <w:t xml:space="preserve"> return to management page command.</w:t>
                  </w:r>
                </w:p>
              </w:tc>
              <w:tc>
                <w:tcPr>
                  <w:tcW w:w="4430" w:type="dxa"/>
                </w:tcPr>
                <w:p w14:paraId="3AD633CD" w14:textId="40E0283E" w:rsidR="00B43081" w:rsidRDefault="00B43081" w:rsidP="00B43081">
                  <w:pPr>
                    <w:widowControl w:val="0"/>
                    <w:rPr>
                      <w:szCs w:val="24"/>
                    </w:rPr>
                  </w:pPr>
                  <w:r>
                    <w:rPr>
                      <w:szCs w:val="24"/>
                    </w:rPr>
                    <w:t>Error occurs during change product information phase. System display</w:t>
                  </w:r>
                  <w:r w:rsidR="00592FB6">
                    <w:rPr>
                      <w:szCs w:val="24"/>
                    </w:rPr>
                    <w:t>s</w:t>
                  </w:r>
                  <w:r>
                    <w:rPr>
                      <w:szCs w:val="24"/>
                    </w:rPr>
                    <w:t xml:space="preserve"> error detail.</w:t>
                  </w:r>
                </w:p>
                <w:p w14:paraId="468E060E" w14:textId="77777777" w:rsidR="00B43081" w:rsidRDefault="00B43081" w:rsidP="00B43081">
                  <w:pPr>
                    <w:widowControl w:val="0"/>
                    <w:rPr>
                      <w:szCs w:val="24"/>
                    </w:rPr>
                  </w:pPr>
                </w:p>
                <w:p w14:paraId="518B24F8" w14:textId="77777777" w:rsidR="00B43081" w:rsidRDefault="00B43081" w:rsidP="00B43081">
                  <w:pPr>
                    <w:widowControl w:val="0"/>
                    <w:rPr>
                      <w:szCs w:val="24"/>
                    </w:rPr>
                  </w:pPr>
                </w:p>
                <w:p w14:paraId="62162EC9" w14:textId="77777777" w:rsidR="00B43081" w:rsidRDefault="00B43081" w:rsidP="00B43081">
                  <w:pPr>
                    <w:widowControl w:val="0"/>
                    <w:rPr>
                      <w:szCs w:val="24"/>
                    </w:rPr>
                  </w:pPr>
                  <w:r>
                    <w:rPr>
                      <w:szCs w:val="24"/>
                    </w:rPr>
                    <w:t>System forwards to “Management Page”.</w:t>
                  </w:r>
                </w:p>
              </w:tc>
            </w:tr>
          </w:tbl>
          <w:p w14:paraId="110DF32E" w14:textId="77777777" w:rsidR="00B0487A" w:rsidRDefault="00B0487A" w:rsidP="00007443">
            <w:pPr>
              <w:keepNext/>
              <w:rPr>
                <w:b/>
                <w:szCs w:val="24"/>
              </w:rPr>
            </w:pPr>
          </w:p>
          <w:p w14:paraId="5F36F91C" w14:textId="6D17CD9C" w:rsidR="00B0487A" w:rsidRDefault="00B0487A" w:rsidP="00007443">
            <w:pPr>
              <w:keepNext/>
              <w:rPr>
                <w:szCs w:val="24"/>
              </w:rPr>
            </w:pPr>
            <w:r w:rsidRPr="004A6A7C">
              <w:rPr>
                <w:b/>
                <w:szCs w:val="24"/>
              </w:rPr>
              <w:t>Relationships</w:t>
            </w:r>
            <w:r w:rsidRPr="004A6A7C">
              <w:rPr>
                <w:szCs w:val="24"/>
              </w:rPr>
              <w:t>:</w:t>
            </w:r>
            <w:r w:rsidR="001B59FF">
              <w:rPr>
                <w:szCs w:val="24"/>
              </w:rPr>
              <w:t xml:space="preserve"> N/A</w:t>
            </w:r>
          </w:p>
          <w:p w14:paraId="5AFF995C" w14:textId="77777777" w:rsidR="00B0487A" w:rsidRPr="004A6A7C" w:rsidRDefault="00B0487A" w:rsidP="00007443">
            <w:pPr>
              <w:keepNext/>
              <w:rPr>
                <w:szCs w:val="24"/>
              </w:rPr>
            </w:pPr>
          </w:p>
          <w:p w14:paraId="1AAB57BC" w14:textId="77777777" w:rsidR="00B0487A" w:rsidRDefault="00B0487A" w:rsidP="00007443">
            <w:pPr>
              <w:keepNext/>
              <w:rPr>
                <w:szCs w:val="24"/>
              </w:rPr>
            </w:pPr>
            <w:r w:rsidRPr="004A6A7C">
              <w:rPr>
                <w:b/>
                <w:szCs w:val="24"/>
              </w:rPr>
              <w:t>Business Rules</w:t>
            </w:r>
            <w:r w:rsidRPr="004A6A7C">
              <w:rPr>
                <w:szCs w:val="24"/>
              </w:rPr>
              <w:t>:</w:t>
            </w:r>
            <w:r>
              <w:rPr>
                <w:szCs w:val="24"/>
              </w:rPr>
              <w:t xml:space="preserve"> </w:t>
            </w:r>
          </w:p>
          <w:p w14:paraId="479056EA" w14:textId="22E682F2" w:rsidR="001B59FF" w:rsidRDefault="001B59FF" w:rsidP="001B59FF">
            <w:pPr>
              <w:pStyle w:val="ListParagraph"/>
              <w:keepNext/>
              <w:numPr>
                <w:ilvl w:val="0"/>
                <w:numId w:val="9"/>
              </w:numPr>
              <w:spacing w:before="0" w:after="0"/>
              <w:rPr>
                <w:szCs w:val="24"/>
              </w:rPr>
            </w:pPr>
            <w:r>
              <w:rPr>
                <w:szCs w:val="24"/>
              </w:rPr>
              <w:t>System will change product information bases on the information which is given by store owner.</w:t>
            </w:r>
          </w:p>
          <w:p w14:paraId="07632840" w14:textId="77777777" w:rsidR="001B59FF" w:rsidRDefault="001B59FF" w:rsidP="001B59FF">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“Sản phẩm nổi bật” category.</w:t>
            </w:r>
          </w:p>
          <w:p w14:paraId="020BDF8B" w14:textId="77777777" w:rsidR="001B59FF" w:rsidRDefault="001B59FF" w:rsidP="001B59FF">
            <w:pPr>
              <w:pStyle w:val="ListParagraph"/>
              <w:keepNext/>
              <w:numPr>
                <w:ilvl w:val="0"/>
                <w:numId w:val="9"/>
              </w:numPr>
              <w:spacing w:before="0" w:after="0"/>
              <w:rPr>
                <w:szCs w:val="24"/>
              </w:rPr>
            </w:pPr>
            <w:r>
              <w:rPr>
                <w:szCs w:val="24"/>
              </w:rPr>
              <w:t>If store owner chooses “Tự động gửi giá” is “Có”, when product is ordered, system will automatic send product price to customer.</w:t>
            </w:r>
          </w:p>
          <w:p w14:paraId="1C8B8521" w14:textId="77777777" w:rsidR="001B59FF" w:rsidRPr="004B64FB" w:rsidRDefault="001B59FF" w:rsidP="001B59FF">
            <w:pPr>
              <w:pStyle w:val="ListParagraph"/>
              <w:keepNext/>
              <w:numPr>
                <w:ilvl w:val="0"/>
                <w:numId w:val="9"/>
              </w:numPr>
              <w:spacing w:before="0" w:after="0"/>
              <w:rPr>
                <w:szCs w:val="24"/>
              </w:rPr>
            </w:pPr>
            <w:r>
              <w:rPr>
                <w:szCs w:val="24"/>
              </w:rPr>
              <w:t>Store owner can change any information about the product but not the “Ngày mua hàng” information.</w:t>
            </w:r>
          </w:p>
          <w:p w14:paraId="711C37A8" w14:textId="77777777" w:rsidR="00B0487A" w:rsidRPr="00EA0081" w:rsidRDefault="00B0487A" w:rsidP="00674B36">
            <w:pPr>
              <w:pStyle w:val="ListParagraph"/>
              <w:keepNext/>
              <w:spacing w:before="0" w:after="0"/>
              <w:rPr>
                <w:szCs w:val="24"/>
              </w:rPr>
            </w:pPr>
          </w:p>
        </w:tc>
      </w:tr>
    </w:tbl>
    <w:p w14:paraId="76F7FB73" w14:textId="77777777" w:rsidR="00B0487A" w:rsidRPr="00B0487A" w:rsidRDefault="00B0487A" w:rsidP="00B0487A"/>
    <w:p w14:paraId="770F97B8" w14:textId="2C3C649B" w:rsidR="00674B36" w:rsidRDefault="00674B36">
      <w:pPr>
        <w:pStyle w:val="Heading5"/>
      </w:pPr>
      <w:r>
        <w:t>&lt;Store Owner&gt; Extend Product</w:t>
      </w:r>
    </w:p>
    <w:p w14:paraId="2C3483BA" w14:textId="77777777" w:rsidR="00674B36" w:rsidRDefault="00674B36" w:rsidP="00674B36">
      <w:pPr>
        <w:pStyle w:val="ListParagraph"/>
        <w:jc w:val="center"/>
        <w:rPr>
          <w:b/>
        </w:rPr>
      </w:pPr>
      <w:r w:rsidRPr="00126741">
        <w:rPr>
          <w:b/>
        </w:rPr>
        <w:t xml:space="preserve">Use </w:t>
      </w:r>
      <w:r>
        <w:rPr>
          <w:b/>
        </w:rPr>
        <w:t>C</w:t>
      </w:r>
      <w:r w:rsidRPr="00126741">
        <w:rPr>
          <w:b/>
        </w:rPr>
        <w:t>ase diagram</w:t>
      </w:r>
    </w:p>
    <w:p w14:paraId="75AE483D" w14:textId="38069A02" w:rsidR="00674B36" w:rsidRDefault="00592FB6" w:rsidP="00674B36">
      <w:pPr>
        <w:pStyle w:val="ListParagraph"/>
        <w:jc w:val="center"/>
      </w:pPr>
      <w:r>
        <w:rPr>
          <w:noProof/>
          <w:lang w:val="en-US"/>
        </w:rPr>
        <w:drawing>
          <wp:inline distT="0" distB="0" distL="0" distR="0" wp14:anchorId="704EFECA" wp14:editId="0AD520ED">
            <wp:extent cx="5588635" cy="130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304290"/>
                    </a:xfrm>
                    <a:prstGeom prst="rect">
                      <a:avLst/>
                    </a:prstGeom>
                  </pic:spPr>
                </pic:pic>
              </a:graphicData>
            </a:graphic>
          </wp:inline>
        </w:drawing>
      </w:r>
    </w:p>
    <w:p w14:paraId="3A164BEA" w14:textId="1E2E3F43" w:rsidR="00674B36" w:rsidRPr="006D162F" w:rsidRDefault="00674B36" w:rsidP="00674B36">
      <w:pPr>
        <w:pStyle w:val="Caption"/>
      </w:pPr>
      <w:bookmarkStart w:id="76" w:name="_Toc426360195"/>
      <w:r>
        <w:t xml:space="preserve">Figure </w:t>
      </w:r>
      <w:r>
        <w:fldChar w:fldCharType="begin"/>
      </w:r>
      <w:r>
        <w:instrText xml:space="preserve"> SEQ Figure \* ARABIC </w:instrText>
      </w:r>
      <w:r>
        <w:fldChar w:fldCharType="separate"/>
      </w:r>
      <w:r w:rsidR="00DD2C2F">
        <w:rPr>
          <w:noProof/>
        </w:rPr>
        <w:t>24</w:t>
      </w:r>
      <w:r>
        <w:fldChar w:fldCharType="end"/>
      </w:r>
      <w:r w:rsidRPr="006D162F">
        <w:t>: &lt;</w:t>
      </w:r>
      <w:r>
        <w:t>Store Owner</w:t>
      </w:r>
      <w:r w:rsidRPr="006D162F">
        <w:t>&gt;</w:t>
      </w:r>
      <w:r>
        <w:t xml:space="preserve"> Extend Product</w:t>
      </w:r>
      <w:bookmarkEnd w:id="76"/>
    </w:p>
    <w:p w14:paraId="046B1E50" w14:textId="77777777" w:rsidR="00674B36" w:rsidRDefault="00674B36" w:rsidP="00674B36">
      <w:pPr>
        <w:pStyle w:val="ListParagraph"/>
        <w:jc w:val="center"/>
      </w:pPr>
    </w:p>
    <w:p w14:paraId="1C768F6C" w14:textId="77777777" w:rsidR="00674B36" w:rsidRDefault="00674B36" w:rsidP="00674B36">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674B36" w:rsidRPr="004A6A7C" w14:paraId="52E9559D" w14:textId="77777777" w:rsidTr="00592FB6">
        <w:tc>
          <w:tcPr>
            <w:tcW w:w="9004" w:type="dxa"/>
            <w:gridSpan w:val="4"/>
            <w:shd w:val="clear" w:color="auto" w:fill="D9D9D9" w:themeFill="background1" w:themeFillShade="D9"/>
          </w:tcPr>
          <w:p w14:paraId="0B68EA18" w14:textId="37450F40" w:rsidR="00674B36" w:rsidRPr="004A6A7C" w:rsidRDefault="00674B36" w:rsidP="00592FB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EndPr/>
              <w:sdtContent>
                <w:r w:rsidR="00F22B04">
                  <w:rPr>
                    <w:rFonts w:ascii="Cambria" w:hAnsi="Cambria"/>
                    <w:b/>
                    <w:szCs w:val="24"/>
                    <w:lang w:val="en-US"/>
                  </w:rPr>
                  <w:t>DQT05</w:t>
                </w:r>
              </w:sdtContent>
            </w:sdt>
          </w:p>
        </w:tc>
      </w:tr>
      <w:tr w:rsidR="00674B36" w:rsidRPr="004A6A7C" w14:paraId="4C4DF108" w14:textId="77777777" w:rsidTr="00592FB6">
        <w:tc>
          <w:tcPr>
            <w:tcW w:w="2251" w:type="dxa"/>
            <w:shd w:val="clear" w:color="auto" w:fill="D9D9D9" w:themeFill="background1" w:themeFillShade="D9"/>
          </w:tcPr>
          <w:p w14:paraId="5C863908" w14:textId="77777777" w:rsidR="00674B36" w:rsidRPr="004A6A7C" w:rsidRDefault="00674B36" w:rsidP="00592FB6">
            <w:pPr>
              <w:widowControl w:val="0"/>
              <w:rPr>
                <w:b/>
                <w:szCs w:val="24"/>
              </w:rPr>
            </w:pPr>
            <w:r w:rsidRPr="004A6A7C">
              <w:rPr>
                <w:b/>
                <w:szCs w:val="24"/>
              </w:rPr>
              <w:t>Use Case No.</w:t>
            </w:r>
          </w:p>
        </w:tc>
        <w:sdt>
          <w:sdtPr>
            <w:rPr>
              <w:b/>
            </w:rPr>
            <w:alias w:val="UC Number"/>
            <w:tag w:val="UC Number"/>
            <w:id w:val="-287127359"/>
            <w:text/>
          </w:sdtPr>
          <w:sdtEndPr/>
          <w:sdtContent>
            <w:tc>
              <w:tcPr>
                <w:tcW w:w="2251" w:type="dxa"/>
              </w:tcPr>
              <w:p w14:paraId="2446CF4F" w14:textId="36D12137" w:rsidR="00674B36" w:rsidRPr="004A6A7C" w:rsidRDefault="00F22B04" w:rsidP="00592FB6">
                <w:pPr>
                  <w:widowControl w:val="0"/>
                  <w:rPr>
                    <w:szCs w:val="24"/>
                  </w:rPr>
                </w:pPr>
                <w:r>
                  <w:rPr>
                    <w:b/>
                  </w:rPr>
                  <w:t>DQT05</w:t>
                </w:r>
              </w:p>
            </w:tc>
          </w:sdtContent>
        </w:sdt>
        <w:tc>
          <w:tcPr>
            <w:tcW w:w="2251" w:type="dxa"/>
            <w:shd w:val="clear" w:color="auto" w:fill="D9D9D9" w:themeFill="background1" w:themeFillShade="D9"/>
          </w:tcPr>
          <w:p w14:paraId="4B8BD6A6" w14:textId="77777777" w:rsidR="00674B36" w:rsidRPr="004A6A7C" w:rsidRDefault="00674B36" w:rsidP="00592FB6">
            <w:pPr>
              <w:widowControl w:val="0"/>
              <w:rPr>
                <w:szCs w:val="24"/>
              </w:rPr>
            </w:pPr>
            <w:r w:rsidRPr="004A6A7C">
              <w:rPr>
                <w:szCs w:val="24"/>
              </w:rPr>
              <w:t>Use Case Version</w:t>
            </w:r>
          </w:p>
        </w:tc>
        <w:sdt>
          <w:sdtPr>
            <w:alias w:val="UC Version"/>
            <w:tag w:val="UC Version"/>
            <w:id w:val="-81840391"/>
            <w:text/>
          </w:sdtPr>
          <w:sdtEndPr/>
          <w:sdtContent>
            <w:tc>
              <w:tcPr>
                <w:tcW w:w="2251" w:type="dxa"/>
              </w:tcPr>
              <w:p w14:paraId="4EB68D0C" w14:textId="77777777" w:rsidR="00674B36" w:rsidRPr="004A6A7C" w:rsidRDefault="00F22B04" w:rsidP="00592FB6">
                <w:pPr>
                  <w:widowControl w:val="0"/>
                  <w:rPr>
                    <w:szCs w:val="24"/>
                  </w:rPr>
                </w:pPr>
                <w:r>
                  <w:t>2.0</w:t>
                </w:r>
              </w:p>
            </w:tc>
          </w:sdtContent>
        </w:sdt>
      </w:tr>
      <w:tr w:rsidR="00674B36" w:rsidRPr="004A6A7C" w14:paraId="160DFFDC" w14:textId="77777777" w:rsidTr="00592FB6">
        <w:tc>
          <w:tcPr>
            <w:tcW w:w="2251" w:type="dxa"/>
            <w:shd w:val="clear" w:color="auto" w:fill="D9D9D9" w:themeFill="background1" w:themeFillShade="D9"/>
          </w:tcPr>
          <w:p w14:paraId="65249A6B" w14:textId="77777777" w:rsidR="00674B36" w:rsidRPr="004A6A7C" w:rsidRDefault="00674B36" w:rsidP="00592FB6">
            <w:pPr>
              <w:widowControl w:val="0"/>
              <w:rPr>
                <w:b/>
                <w:szCs w:val="24"/>
              </w:rPr>
            </w:pPr>
            <w:r w:rsidRPr="004A6A7C">
              <w:rPr>
                <w:b/>
                <w:szCs w:val="24"/>
              </w:rPr>
              <w:t>Use Case Name</w:t>
            </w:r>
          </w:p>
        </w:tc>
        <w:sdt>
          <w:sdtPr>
            <w:alias w:val="UC Name"/>
            <w:tag w:val="UC Name"/>
            <w:id w:val="778994066"/>
            <w:text/>
          </w:sdtPr>
          <w:sdtEndPr/>
          <w:sdtContent>
            <w:tc>
              <w:tcPr>
                <w:tcW w:w="6753" w:type="dxa"/>
                <w:gridSpan w:val="3"/>
              </w:tcPr>
              <w:p w14:paraId="4844E4E5" w14:textId="7C162745" w:rsidR="00674B36" w:rsidRPr="004A6A7C" w:rsidRDefault="00F22B04" w:rsidP="00592FB6">
                <w:pPr>
                  <w:widowControl w:val="0"/>
                  <w:rPr>
                    <w:szCs w:val="24"/>
                  </w:rPr>
                </w:pPr>
                <w:r>
                  <w:t>Extend Product</w:t>
                </w:r>
              </w:p>
            </w:tc>
          </w:sdtContent>
        </w:sdt>
      </w:tr>
      <w:tr w:rsidR="00674B36" w:rsidRPr="004A6A7C" w14:paraId="6B90E8FC" w14:textId="77777777" w:rsidTr="00592FB6">
        <w:tc>
          <w:tcPr>
            <w:tcW w:w="2251" w:type="dxa"/>
            <w:shd w:val="clear" w:color="auto" w:fill="D9D9D9" w:themeFill="background1" w:themeFillShade="D9"/>
          </w:tcPr>
          <w:p w14:paraId="321D4628" w14:textId="77777777" w:rsidR="00674B36" w:rsidRPr="004A6A7C" w:rsidRDefault="00674B36" w:rsidP="00592FB6">
            <w:pPr>
              <w:widowControl w:val="0"/>
              <w:rPr>
                <w:b/>
                <w:szCs w:val="24"/>
              </w:rPr>
            </w:pPr>
            <w:r w:rsidRPr="004A6A7C">
              <w:rPr>
                <w:b/>
                <w:szCs w:val="24"/>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8193EF4" w14:textId="77777777" w:rsidR="00674B36" w:rsidRPr="004A6A7C" w:rsidRDefault="00F22B04" w:rsidP="00592FB6">
                <w:pPr>
                  <w:widowControl w:val="0"/>
                  <w:rPr>
                    <w:szCs w:val="24"/>
                  </w:rPr>
                </w:pPr>
                <w:r>
                  <w:t>DanQT</w:t>
                </w:r>
              </w:p>
            </w:tc>
          </w:sdtContent>
        </w:sdt>
      </w:tr>
      <w:tr w:rsidR="00674B36" w:rsidRPr="004A6A7C" w14:paraId="506568A3" w14:textId="77777777" w:rsidTr="00592FB6">
        <w:tc>
          <w:tcPr>
            <w:tcW w:w="2251" w:type="dxa"/>
            <w:shd w:val="clear" w:color="auto" w:fill="D9D9D9" w:themeFill="background1" w:themeFillShade="D9"/>
          </w:tcPr>
          <w:p w14:paraId="3146FD4A" w14:textId="77777777" w:rsidR="00674B36" w:rsidRPr="004A6A7C" w:rsidRDefault="00674B36" w:rsidP="00592FB6">
            <w:pPr>
              <w:widowControl w:val="0"/>
              <w:rPr>
                <w:b/>
                <w:szCs w:val="24"/>
              </w:rPr>
            </w:pPr>
            <w:r w:rsidRPr="004A6A7C">
              <w:rPr>
                <w:b/>
                <w:szCs w:val="24"/>
              </w:rPr>
              <w:t>Date</w:t>
            </w:r>
          </w:p>
        </w:tc>
        <w:sdt>
          <w:sdtPr>
            <w:alias w:val="Created Date"/>
            <w:tag w:val="Created Date"/>
            <w:id w:val="634996562"/>
            <w:date w:fullDate="2015-05-26T00:00:00Z">
              <w:dateFormat w:val="MMMM d, yyyy"/>
              <w:lid w:val="en-US"/>
              <w:storeMappedDataAs w:val="dateTime"/>
              <w:calendar w:val="gregorian"/>
            </w:date>
          </w:sdtPr>
          <w:sdtEndPr/>
          <w:sdtContent>
            <w:tc>
              <w:tcPr>
                <w:tcW w:w="2251" w:type="dxa"/>
              </w:tcPr>
              <w:p w14:paraId="0B6FCF89" w14:textId="77777777" w:rsidR="00674B36" w:rsidRPr="004A6A7C" w:rsidRDefault="00F22B04" w:rsidP="00592FB6">
                <w:pPr>
                  <w:widowControl w:val="0"/>
                  <w:rPr>
                    <w:szCs w:val="24"/>
                  </w:rPr>
                </w:pPr>
                <w:r>
                  <w:t>May 26, 2015</w:t>
                </w:r>
              </w:p>
            </w:tc>
          </w:sdtContent>
        </w:sdt>
        <w:tc>
          <w:tcPr>
            <w:tcW w:w="2251" w:type="dxa"/>
            <w:shd w:val="clear" w:color="auto" w:fill="D9D9D9" w:themeFill="background1" w:themeFillShade="D9"/>
          </w:tcPr>
          <w:p w14:paraId="5B797177" w14:textId="77777777" w:rsidR="00674B36" w:rsidRPr="004A6A7C" w:rsidRDefault="00674B36" w:rsidP="00592FB6">
            <w:pPr>
              <w:widowControl w:val="0"/>
              <w:rPr>
                <w:szCs w:val="24"/>
              </w:rPr>
            </w:pPr>
            <w:r w:rsidRPr="004A6A7C">
              <w:rPr>
                <w:szCs w:val="24"/>
              </w:rPr>
              <w:t>Priority</w:t>
            </w:r>
          </w:p>
        </w:tc>
        <w:sdt>
          <w:sdtPr>
            <w:alias w:val="Priority"/>
            <w:tag w:val="Priority"/>
            <w:id w:val="1776755778"/>
            <w:comboBox>
              <w:listItem w:displayText="High" w:value="High"/>
              <w:listItem w:displayText="Medium" w:value="Medium"/>
              <w:listItem w:displayText="Normal" w:value="Normal"/>
            </w:comboBox>
          </w:sdtPr>
          <w:sdtEndPr/>
          <w:sdtContent>
            <w:tc>
              <w:tcPr>
                <w:tcW w:w="2251" w:type="dxa"/>
              </w:tcPr>
              <w:p w14:paraId="5D02D2FF" w14:textId="77777777" w:rsidR="00674B36" w:rsidRPr="004A6A7C" w:rsidRDefault="00F22B04" w:rsidP="00592FB6">
                <w:pPr>
                  <w:widowControl w:val="0"/>
                  <w:rPr>
                    <w:szCs w:val="24"/>
                  </w:rPr>
                </w:pPr>
                <w:r>
                  <w:t>High</w:t>
                </w:r>
              </w:p>
            </w:tc>
          </w:sdtContent>
        </w:sdt>
      </w:tr>
      <w:tr w:rsidR="00674B36" w:rsidRPr="004A6A7C" w14:paraId="07E2AC71" w14:textId="77777777" w:rsidTr="00592FB6">
        <w:tc>
          <w:tcPr>
            <w:tcW w:w="9004" w:type="dxa"/>
            <w:gridSpan w:val="4"/>
          </w:tcPr>
          <w:p w14:paraId="5D6C138C" w14:textId="77777777" w:rsidR="00674B36" w:rsidRPr="004A6A7C" w:rsidRDefault="00674B36" w:rsidP="00592FB6">
            <w:pPr>
              <w:widowControl w:val="0"/>
              <w:rPr>
                <w:szCs w:val="24"/>
              </w:rPr>
            </w:pPr>
            <w:r w:rsidRPr="004A6A7C">
              <w:rPr>
                <w:b/>
                <w:szCs w:val="24"/>
              </w:rPr>
              <w:t>Actor</w:t>
            </w:r>
            <w:r w:rsidRPr="004A6A7C">
              <w:rPr>
                <w:szCs w:val="24"/>
              </w:rPr>
              <w:t>:</w:t>
            </w:r>
          </w:p>
          <w:p w14:paraId="1636D600" w14:textId="77777777" w:rsidR="00674B36" w:rsidRPr="004A6A7C" w:rsidRDefault="00674B36" w:rsidP="00592FB6">
            <w:pPr>
              <w:pStyle w:val="ListParagraph"/>
              <w:widowControl w:val="0"/>
              <w:numPr>
                <w:ilvl w:val="0"/>
                <w:numId w:val="7"/>
              </w:numPr>
              <w:rPr>
                <w:szCs w:val="24"/>
              </w:rPr>
            </w:pPr>
            <w:r>
              <w:rPr>
                <w:szCs w:val="24"/>
                <w:lang w:val="en-US"/>
              </w:rPr>
              <w:t>Store Owner</w:t>
            </w:r>
          </w:p>
          <w:p w14:paraId="50BC864E" w14:textId="77777777" w:rsidR="00674B36" w:rsidRPr="004A6A7C" w:rsidRDefault="00674B36" w:rsidP="00592FB6">
            <w:pPr>
              <w:pStyle w:val="BodyText"/>
              <w:keepNext/>
              <w:spacing w:after="0" w:line="240" w:lineRule="auto"/>
              <w:rPr>
                <w:sz w:val="24"/>
                <w:szCs w:val="24"/>
              </w:rPr>
            </w:pPr>
            <w:r w:rsidRPr="004A6A7C">
              <w:rPr>
                <w:b/>
                <w:sz w:val="24"/>
                <w:szCs w:val="24"/>
              </w:rPr>
              <w:t>Summary</w:t>
            </w:r>
            <w:r w:rsidRPr="004A6A7C">
              <w:rPr>
                <w:sz w:val="24"/>
                <w:szCs w:val="24"/>
              </w:rPr>
              <w:t>:</w:t>
            </w:r>
          </w:p>
          <w:p w14:paraId="6B79430A" w14:textId="26F63E70" w:rsidR="00674B36" w:rsidRPr="004A6A7C" w:rsidRDefault="00674B36" w:rsidP="00592FB6">
            <w:pPr>
              <w:pStyle w:val="ListParagraph"/>
              <w:widowControl w:val="0"/>
              <w:numPr>
                <w:ilvl w:val="0"/>
                <w:numId w:val="7"/>
              </w:numPr>
              <w:rPr>
                <w:szCs w:val="24"/>
              </w:rPr>
            </w:pPr>
            <w:r>
              <w:rPr>
                <w:szCs w:val="24"/>
                <w:lang w:val="en-US"/>
              </w:rPr>
              <w:t xml:space="preserve">This use case allows store owner to </w:t>
            </w:r>
            <w:r w:rsidR="00592FB6">
              <w:rPr>
                <w:szCs w:val="24"/>
                <w:lang w:val="en-US"/>
              </w:rPr>
              <w:t>extend</w:t>
            </w:r>
            <w:r>
              <w:rPr>
                <w:szCs w:val="24"/>
                <w:lang w:val="en-US"/>
              </w:rPr>
              <w:t xml:space="preserve"> product </w:t>
            </w:r>
            <w:r w:rsidR="00592FB6">
              <w:rPr>
                <w:szCs w:val="24"/>
                <w:lang w:val="en-US"/>
              </w:rPr>
              <w:t>period or return product to consignor if consignor doesn’t want to extend product</w:t>
            </w:r>
            <w:r>
              <w:rPr>
                <w:szCs w:val="24"/>
                <w:lang w:val="en-US"/>
              </w:rPr>
              <w:t>.</w:t>
            </w:r>
          </w:p>
          <w:p w14:paraId="260DB545" w14:textId="77777777" w:rsidR="00674B36" w:rsidRPr="004A6A7C" w:rsidRDefault="00674B36" w:rsidP="00592FB6">
            <w:pPr>
              <w:keepNext/>
              <w:rPr>
                <w:szCs w:val="24"/>
              </w:rPr>
            </w:pPr>
            <w:r w:rsidRPr="004A6A7C">
              <w:rPr>
                <w:b/>
                <w:szCs w:val="24"/>
              </w:rPr>
              <w:lastRenderedPageBreak/>
              <w:t>Goal</w:t>
            </w:r>
            <w:r w:rsidRPr="004A6A7C">
              <w:rPr>
                <w:szCs w:val="24"/>
              </w:rPr>
              <w:t>:</w:t>
            </w:r>
          </w:p>
          <w:p w14:paraId="76EFDB6D" w14:textId="2986DB02" w:rsidR="00674B36" w:rsidRPr="004A6A7C" w:rsidRDefault="00592FB6" w:rsidP="00592FB6">
            <w:pPr>
              <w:pStyle w:val="ListParagraph"/>
              <w:widowControl w:val="0"/>
              <w:numPr>
                <w:ilvl w:val="0"/>
                <w:numId w:val="7"/>
              </w:numPr>
              <w:rPr>
                <w:szCs w:val="24"/>
              </w:rPr>
            </w:pPr>
            <w:r>
              <w:rPr>
                <w:szCs w:val="24"/>
                <w:lang w:val="en-US"/>
              </w:rPr>
              <w:t>Change product status to “On Web” or “Not Available”</w:t>
            </w:r>
            <w:r w:rsidR="00674B36">
              <w:rPr>
                <w:szCs w:val="24"/>
                <w:lang w:val="en-US"/>
              </w:rPr>
              <w:t>.</w:t>
            </w:r>
          </w:p>
          <w:p w14:paraId="6AC1C9C0" w14:textId="77777777" w:rsidR="00674B36" w:rsidRPr="004A6A7C" w:rsidRDefault="00674B36" w:rsidP="00592FB6">
            <w:pPr>
              <w:keepNext/>
              <w:rPr>
                <w:szCs w:val="24"/>
              </w:rPr>
            </w:pPr>
            <w:r w:rsidRPr="004A6A7C">
              <w:rPr>
                <w:b/>
                <w:szCs w:val="24"/>
              </w:rPr>
              <w:t>Triggers</w:t>
            </w:r>
            <w:r w:rsidRPr="004A6A7C">
              <w:rPr>
                <w:szCs w:val="24"/>
              </w:rPr>
              <w:t>:</w:t>
            </w:r>
          </w:p>
          <w:p w14:paraId="2765ACFC" w14:textId="6E0DBC29" w:rsidR="00674B36" w:rsidRPr="004A6A7C" w:rsidRDefault="00674B36" w:rsidP="00592FB6">
            <w:pPr>
              <w:pStyle w:val="ListParagraph"/>
              <w:widowControl w:val="0"/>
              <w:numPr>
                <w:ilvl w:val="0"/>
                <w:numId w:val="7"/>
              </w:numPr>
              <w:rPr>
                <w:szCs w:val="24"/>
              </w:rPr>
            </w:pPr>
            <w:r>
              <w:rPr>
                <w:szCs w:val="24"/>
                <w:lang w:val="en-US"/>
              </w:rPr>
              <w:t xml:space="preserve">When store owner send </w:t>
            </w:r>
            <w:r w:rsidR="00592FB6">
              <w:rPr>
                <w:szCs w:val="24"/>
                <w:lang w:val="en-US"/>
              </w:rPr>
              <w:t>extend</w:t>
            </w:r>
            <w:r>
              <w:rPr>
                <w:szCs w:val="24"/>
                <w:lang w:val="en-US"/>
              </w:rPr>
              <w:t xml:space="preserve"> product command.</w:t>
            </w:r>
          </w:p>
          <w:p w14:paraId="02A9F80C" w14:textId="77777777" w:rsidR="00674B36" w:rsidRPr="004A6A7C" w:rsidRDefault="00674B36" w:rsidP="00592FB6">
            <w:pPr>
              <w:keepNext/>
              <w:rPr>
                <w:szCs w:val="24"/>
              </w:rPr>
            </w:pPr>
            <w:r w:rsidRPr="004A6A7C">
              <w:rPr>
                <w:b/>
                <w:szCs w:val="24"/>
              </w:rPr>
              <w:t>Preconditions</w:t>
            </w:r>
            <w:r w:rsidRPr="004A6A7C">
              <w:rPr>
                <w:szCs w:val="24"/>
              </w:rPr>
              <w:t>:</w:t>
            </w:r>
          </w:p>
          <w:p w14:paraId="4D9D9630" w14:textId="185FA61C" w:rsidR="00674B36" w:rsidRPr="00126741" w:rsidRDefault="00674B36" w:rsidP="00592FB6">
            <w:pPr>
              <w:pStyle w:val="ListParagraph"/>
              <w:widowControl w:val="0"/>
              <w:numPr>
                <w:ilvl w:val="0"/>
                <w:numId w:val="8"/>
              </w:numPr>
              <w:rPr>
                <w:szCs w:val="24"/>
              </w:rPr>
            </w:pPr>
            <w:r>
              <w:rPr>
                <w:szCs w:val="24"/>
                <w:lang w:val="en-US"/>
              </w:rPr>
              <w:t>Product status must be “</w:t>
            </w:r>
            <w:r w:rsidR="00592FB6">
              <w:rPr>
                <w:szCs w:val="24"/>
                <w:lang w:val="en-US"/>
              </w:rPr>
              <w:t>Expired</w:t>
            </w:r>
            <w:r>
              <w:rPr>
                <w:szCs w:val="24"/>
                <w:lang w:val="en-US"/>
              </w:rPr>
              <w:t>”</w:t>
            </w:r>
            <w:r>
              <w:rPr>
                <w:rFonts w:ascii="Cambria Math" w:hAnsi="Cambria Math"/>
                <w:szCs w:val="24"/>
              </w:rPr>
              <w:t>.</w:t>
            </w:r>
          </w:p>
          <w:p w14:paraId="31978143" w14:textId="77777777" w:rsidR="00674B36" w:rsidRPr="004A6A7C" w:rsidRDefault="00674B36" w:rsidP="00592FB6">
            <w:pPr>
              <w:keepNext/>
              <w:rPr>
                <w:szCs w:val="24"/>
              </w:rPr>
            </w:pPr>
            <w:r w:rsidRPr="004A6A7C">
              <w:rPr>
                <w:b/>
                <w:szCs w:val="24"/>
              </w:rPr>
              <w:t>Post Conditions</w:t>
            </w:r>
            <w:r w:rsidRPr="004A6A7C">
              <w:rPr>
                <w:szCs w:val="24"/>
              </w:rPr>
              <w:t>:</w:t>
            </w:r>
          </w:p>
          <w:p w14:paraId="1C46BF4F" w14:textId="0D305601" w:rsidR="00674B36" w:rsidRPr="00110EC3" w:rsidRDefault="00674B36" w:rsidP="00592FB6">
            <w:pPr>
              <w:pStyle w:val="ListParagraph"/>
              <w:widowControl w:val="0"/>
              <w:numPr>
                <w:ilvl w:val="0"/>
                <w:numId w:val="9"/>
              </w:numPr>
              <w:rPr>
                <w:szCs w:val="24"/>
              </w:rPr>
            </w:pPr>
            <w:r w:rsidRPr="00110EC3">
              <w:rPr>
                <w:b/>
                <w:szCs w:val="24"/>
                <w:lang w:val="en-US"/>
              </w:rPr>
              <w:t>Success</w:t>
            </w:r>
            <w:r>
              <w:rPr>
                <w:szCs w:val="24"/>
                <w:lang w:val="en-US"/>
              </w:rPr>
              <w:t xml:space="preserve">: Product </w:t>
            </w:r>
            <w:r w:rsidR="00592FB6">
              <w:rPr>
                <w:szCs w:val="24"/>
                <w:lang w:val="en-US"/>
              </w:rPr>
              <w:t>status</w:t>
            </w:r>
            <w:r>
              <w:rPr>
                <w:szCs w:val="24"/>
                <w:lang w:val="en-US"/>
              </w:rPr>
              <w:t xml:space="preserve"> is changed.</w:t>
            </w:r>
          </w:p>
          <w:p w14:paraId="6125F69D" w14:textId="77777777" w:rsidR="00674B36" w:rsidRPr="004A6A7C" w:rsidRDefault="00674B36" w:rsidP="00592FB6">
            <w:pPr>
              <w:pStyle w:val="ListParagraph"/>
              <w:widowControl w:val="0"/>
              <w:numPr>
                <w:ilvl w:val="0"/>
                <w:numId w:val="9"/>
              </w:numPr>
              <w:rPr>
                <w:szCs w:val="24"/>
              </w:rPr>
            </w:pPr>
            <w:r w:rsidRPr="00022EE2">
              <w:rPr>
                <w:b/>
                <w:szCs w:val="24"/>
                <w:lang w:val="en-US"/>
              </w:rPr>
              <w:t>Fail</w:t>
            </w:r>
            <w:r>
              <w:rPr>
                <w:szCs w:val="24"/>
                <w:lang w:val="en-US"/>
              </w:rPr>
              <w:t>: Product remain like the beginning. No information has been changed</w:t>
            </w:r>
          </w:p>
          <w:p w14:paraId="0872D8BA" w14:textId="77777777" w:rsidR="00674B36" w:rsidRPr="004A6A7C" w:rsidRDefault="00674B36" w:rsidP="00592FB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674B36" w:rsidRPr="004A6A7C" w14:paraId="6B9081E0" w14:textId="77777777" w:rsidTr="00592FB6">
              <w:trPr>
                <w:cantSplit/>
              </w:trPr>
              <w:tc>
                <w:tcPr>
                  <w:tcW w:w="972" w:type="dxa"/>
                  <w:shd w:val="clear" w:color="auto" w:fill="D9D9D9" w:themeFill="background1" w:themeFillShade="D9"/>
                </w:tcPr>
                <w:p w14:paraId="38F11C6E" w14:textId="77777777" w:rsidR="00674B36" w:rsidRPr="004A6A7C" w:rsidRDefault="00674B36" w:rsidP="00592FB6">
                  <w:pPr>
                    <w:widowControl w:val="0"/>
                    <w:jc w:val="center"/>
                    <w:rPr>
                      <w:szCs w:val="24"/>
                    </w:rPr>
                  </w:pPr>
                  <w:r w:rsidRPr="004A6A7C">
                    <w:rPr>
                      <w:szCs w:val="24"/>
                    </w:rPr>
                    <w:t>Step</w:t>
                  </w:r>
                </w:p>
              </w:tc>
              <w:tc>
                <w:tcPr>
                  <w:tcW w:w="3170" w:type="dxa"/>
                  <w:shd w:val="clear" w:color="auto" w:fill="D9D9D9" w:themeFill="background1" w:themeFillShade="D9"/>
                </w:tcPr>
                <w:p w14:paraId="14DC7F08" w14:textId="77777777" w:rsidR="00674B36" w:rsidRPr="004A6A7C" w:rsidRDefault="00674B36" w:rsidP="00592FB6">
                  <w:pPr>
                    <w:widowControl w:val="0"/>
                    <w:jc w:val="center"/>
                    <w:rPr>
                      <w:szCs w:val="24"/>
                    </w:rPr>
                  </w:pPr>
                  <w:r w:rsidRPr="004A6A7C">
                    <w:rPr>
                      <w:szCs w:val="24"/>
                    </w:rPr>
                    <w:t>Actor Action</w:t>
                  </w:r>
                </w:p>
              </w:tc>
              <w:tc>
                <w:tcPr>
                  <w:tcW w:w="4423" w:type="dxa"/>
                  <w:shd w:val="clear" w:color="auto" w:fill="D9D9D9" w:themeFill="background1" w:themeFillShade="D9"/>
                </w:tcPr>
                <w:p w14:paraId="6A020BED" w14:textId="77777777" w:rsidR="00674B36" w:rsidRPr="004A6A7C" w:rsidRDefault="00674B36" w:rsidP="00592FB6">
                  <w:pPr>
                    <w:widowControl w:val="0"/>
                    <w:jc w:val="center"/>
                    <w:rPr>
                      <w:szCs w:val="24"/>
                    </w:rPr>
                  </w:pPr>
                  <w:r w:rsidRPr="004A6A7C">
                    <w:rPr>
                      <w:szCs w:val="24"/>
                    </w:rPr>
                    <w:t>System Response</w:t>
                  </w:r>
                </w:p>
              </w:tc>
            </w:tr>
            <w:tr w:rsidR="00674B36" w:rsidRPr="004A6A7C" w14:paraId="0EB8DF13" w14:textId="77777777" w:rsidTr="00592FB6">
              <w:trPr>
                <w:cantSplit/>
                <w:trHeight w:val="1263"/>
              </w:trPr>
              <w:tc>
                <w:tcPr>
                  <w:tcW w:w="972" w:type="dxa"/>
                </w:tcPr>
                <w:p w14:paraId="21D3551B" w14:textId="77777777" w:rsidR="00674B36" w:rsidRPr="004A6A7C" w:rsidRDefault="00674B36" w:rsidP="00592FB6">
                  <w:pPr>
                    <w:pStyle w:val="NormalWeb"/>
                    <w:widowControl w:val="0"/>
                    <w:spacing w:before="0" w:beforeAutospacing="0" w:after="0" w:afterAutospacing="0"/>
                    <w:jc w:val="right"/>
                    <w:rPr>
                      <w:lang w:eastAsia="ja-JP"/>
                    </w:rPr>
                  </w:pPr>
                  <w:r w:rsidRPr="004A6A7C">
                    <w:rPr>
                      <w:lang w:eastAsia="ja-JP"/>
                    </w:rPr>
                    <w:t>1</w:t>
                  </w:r>
                </w:p>
              </w:tc>
              <w:tc>
                <w:tcPr>
                  <w:tcW w:w="3170" w:type="dxa"/>
                </w:tcPr>
                <w:p w14:paraId="4374A17C" w14:textId="09A104CB" w:rsidR="00674B36" w:rsidRDefault="00592FB6" w:rsidP="00592FB6">
                  <w:pPr>
                    <w:widowControl w:val="0"/>
                    <w:jc w:val="left"/>
                    <w:rPr>
                      <w:szCs w:val="24"/>
                      <w:lang w:val="en-US"/>
                    </w:rPr>
                  </w:pPr>
                  <w:r>
                    <w:rPr>
                      <w:szCs w:val="24"/>
                      <w:lang w:val="en-US"/>
                    </w:rPr>
                    <w:t xml:space="preserve">Store owner sends </w:t>
                  </w:r>
                  <w:r w:rsidR="00674B36">
                    <w:rPr>
                      <w:szCs w:val="24"/>
                      <w:lang w:val="en-US"/>
                    </w:rPr>
                    <w:t>view product detail command.</w:t>
                  </w:r>
                </w:p>
                <w:p w14:paraId="6C63E01F" w14:textId="77777777" w:rsidR="00674B36" w:rsidRPr="00110EC3" w:rsidRDefault="00674B36" w:rsidP="00592FB6">
                  <w:pPr>
                    <w:widowControl w:val="0"/>
                    <w:jc w:val="left"/>
                    <w:rPr>
                      <w:szCs w:val="24"/>
                      <w:lang w:val="en-US"/>
                    </w:rPr>
                  </w:pPr>
                </w:p>
              </w:tc>
              <w:tc>
                <w:tcPr>
                  <w:tcW w:w="4423" w:type="dxa"/>
                </w:tcPr>
                <w:p w14:paraId="4E99E971" w14:textId="77777777" w:rsidR="00674B36" w:rsidRDefault="00674B36" w:rsidP="00592FB6">
                  <w:pPr>
                    <w:widowControl w:val="0"/>
                    <w:jc w:val="left"/>
                    <w:rPr>
                      <w:szCs w:val="24"/>
                      <w:lang w:val="en-US"/>
                    </w:rPr>
                  </w:pPr>
                </w:p>
                <w:p w14:paraId="019D6859" w14:textId="1FD81C57" w:rsidR="00674B36" w:rsidRPr="006F3442" w:rsidRDefault="00674B36" w:rsidP="00592FB6">
                  <w:pPr>
                    <w:widowControl w:val="0"/>
                    <w:jc w:val="left"/>
                    <w:rPr>
                      <w:szCs w:val="24"/>
                      <w:lang w:val="en-US"/>
                    </w:rPr>
                  </w:pPr>
                  <w:r>
                    <w:rPr>
                      <w:szCs w:val="24"/>
                      <w:lang w:val="en-US"/>
                    </w:rPr>
                    <w:t>System load</w:t>
                  </w:r>
                  <w:r w:rsidR="00E53B42">
                    <w:rPr>
                      <w:szCs w:val="24"/>
                      <w:lang w:val="en-US"/>
                    </w:rPr>
                    <w:t>s</w:t>
                  </w:r>
                  <w:r>
                    <w:rPr>
                      <w:szCs w:val="24"/>
                      <w:lang w:val="en-US"/>
                    </w:rPr>
                    <w:t xml:space="preserve"> information about the product.</w:t>
                  </w:r>
                </w:p>
              </w:tc>
            </w:tr>
            <w:tr w:rsidR="00674B36" w:rsidRPr="004A6A7C" w14:paraId="740F5A55" w14:textId="77777777" w:rsidTr="00592FB6">
              <w:trPr>
                <w:cantSplit/>
              </w:trPr>
              <w:tc>
                <w:tcPr>
                  <w:tcW w:w="972" w:type="dxa"/>
                </w:tcPr>
                <w:p w14:paraId="65528CFB" w14:textId="77777777" w:rsidR="00674B36" w:rsidRDefault="00674B36" w:rsidP="00592FB6">
                  <w:pPr>
                    <w:pStyle w:val="NormalWeb"/>
                    <w:widowControl w:val="0"/>
                    <w:spacing w:before="0" w:beforeAutospacing="0" w:after="0" w:afterAutospacing="0"/>
                    <w:jc w:val="right"/>
                    <w:rPr>
                      <w:lang w:eastAsia="ja-JP"/>
                    </w:rPr>
                  </w:pPr>
                  <w:r>
                    <w:rPr>
                      <w:lang w:eastAsia="ja-JP"/>
                    </w:rPr>
                    <w:t>2</w:t>
                  </w:r>
                </w:p>
              </w:tc>
              <w:tc>
                <w:tcPr>
                  <w:tcW w:w="3170" w:type="dxa"/>
                </w:tcPr>
                <w:p w14:paraId="2AF75D8D" w14:textId="2FE4E06F" w:rsidR="00592FB6" w:rsidRPr="00592FB6" w:rsidRDefault="00592FB6" w:rsidP="00592FB6">
                  <w:pPr>
                    <w:widowControl w:val="0"/>
                    <w:jc w:val="left"/>
                    <w:rPr>
                      <w:szCs w:val="24"/>
                      <w:lang w:val="en-US"/>
                    </w:rPr>
                  </w:pPr>
                  <w:r>
                    <w:rPr>
                      <w:szCs w:val="24"/>
                      <w:lang w:val="en-US"/>
                    </w:rPr>
                    <w:t>Store owner sends extend command</w:t>
                  </w:r>
                  <w:r w:rsidR="00674B36">
                    <w:rPr>
                      <w:szCs w:val="24"/>
                      <w:lang w:val="en-US"/>
                    </w:rPr>
                    <w:t>.</w:t>
                  </w:r>
                  <w:r>
                    <w:rPr>
                      <w:szCs w:val="24"/>
                      <w:lang w:val="en-US"/>
                    </w:rPr>
                    <w:t xml:space="preserve"> [Alternative 1] [Alternative 2]</w:t>
                  </w:r>
                </w:p>
              </w:tc>
              <w:tc>
                <w:tcPr>
                  <w:tcW w:w="4423" w:type="dxa"/>
                </w:tcPr>
                <w:p w14:paraId="6ECCBCA4" w14:textId="77777777" w:rsidR="00674B36" w:rsidRDefault="00674B36" w:rsidP="00592FB6">
                  <w:pPr>
                    <w:widowControl w:val="0"/>
                    <w:jc w:val="left"/>
                    <w:rPr>
                      <w:szCs w:val="24"/>
                      <w:lang w:val="en-US"/>
                    </w:rPr>
                  </w:pPr>
                </w:p>
                <w:p w14:paraId="3A3657B7" w14:textId="77777777" w:rsidR="00592FB6" w:rsidRDefault="00592FB6" w:rsidP="00592FB6">
                  <w:pPr>
                    <w:widowControl w:val="0"/>
                    <w:rPr>
                      <w:szCs w:val="24"/>
                      <w:lang w:val="en-US"/>
                    </w:rPr>
                  </w:pPr>
                </w:p>
                <w:p w14:paraId="3F6DD84A" w14:textId="63F74327" w:rsidR="00674B36" w:rsidRDefault="00592FB6" w:rsidP="00592FB6">
                  <w:pPr>
                    <w:widowControl w:val="0"/>
                  </w:pPr>
                  <w:r>
                    <w:rPr>
                      <w:szCs w:val="24"/>
                      <w:lang w:val="en-US"/>
                    </w:rPr>
                    <w:t>System ask</w:t>
                  </w:r>
                  <w:r w:rsidR="00E53B42">
                    <w:rPr>
                      <w:szCs w:val="24"/>
                      <w:lang w:val="en-US"/>
                    </w:rPr>
                    <w:t>s</w:t>
                  </w:r>
                  <w:r>
                    <w:rPr>
                      <w:szCs w:val="24"/>
                      <w:lang w:val="en-US"/>
                    </w:rPr>
                    <w:t xml:space="preserve"> store owner to confirm about the extension.</w:t>
                  </w:r>
                </w:p>
              </w:tc>
            </w:tr>
            <w:tr w:rsidR="00674B36" w:rsidRPr="004A6A7C" w14:paraId="6E8489C2" w14:textId="77777777" w:rsidTr="00592FB6">
              <w:trPr>
                <w:cantSplit/>
              </w:trPr>
              <w:tc>
                <w:tcPr>
                  <w:tcW w:w="972" w:type="dxa"/>
                </w:tcPr>
                <w:p w14:paraId="0C096BB7"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3</w:t>
                  </w:r>
                </w:p>
              </w:tc>
              <w:tc>
                <w:tcPr>
                  <w:tcW w:w="3170" w:type="dxa"/>
                </w:tcPr>
                <w:p w14:paraId="278F6807" w14:textId="40C40208" w:rsidR="00674B36" w:rsidRPr="001B59FF" w:rsidRDefault="00592FB6" w:rsidP="00592FB6">
                  <w:pPr>
                    <w:widowControl w:val="0"/>
                    <w:rPr>
                      <w:szCs w:val="24"/>
                      <w:lang w:val="en-US"/>
                    </w:rPr>
                  </w:pPr>
                  <w:r>
                    <w:rPr>
                      <w:szCs w:val="24"/>
                      <w:lang w:val="en-US"/>
                    </w:rPr>
                    <w:t>Store owner confirm</w:t>
                  </w:r>
                  <w:r w:rsidR="00E53B42">
                    <w:rPr>
                      <w:szCs w:val="24"/>
                      <w:lang w:val="en-US"/>
                    </w:rPr>
                    <w:t>s</w:t>
                  </w:r>
                  <w:r>
                    <w:rPr>
                      <w:szCs w:val="24"/>
                      <w:lang w:val="en-US"/>
                    </w:rPr>
                    <w:t xml:space="preserve"> the extension.</w:t>
                  </w:r>
                </w:p>
              </w:tc>
              <w:tc>
                <w:tcPr>
                  <w:tcW w:w="4423" w:type="dxa"/>
                </w:tcPr>
                <w:p w14:paraId="012C36A6" w14:textId="77777777" w:rsidR="00674B36" w:rsidRDefault="00674B36" w:rsidP="00592FB6">
                  <w:pPr>
                    <w:widowControl w:val="0"/>
                    <w:rPr>
                      <w:szCs w:val="24"/>
                    </w:rPr>
                  </w:pPr>
                </w:p>
                <w:p w14:paraId="18392366" w14:textId="77777777" w:rsidR="00674B36" w:rsidRDefault="00674B36" w:rsidP="00592FB6">
                  <w:pPr>
                    <w:widowControl w:val="0"/>
                    <w:rPr>
                      <w:szCs w:val="24"/>
                    </w:rPr>
                  </w:pPr>
                  <w:r>
                    <w:rPr>
                      <w:szCs w:val="24"/>
                    </w:rPr>
                    <w:t>System changes product information.</w:t>
                  </w:r>
                </w:p>
                <w:p w14:paraId="630FB028" w14:textId="4EEFB972" w:rsidR="00674B36" w:rsidRDefault="00592FB6" w:rsidP="00592FB6">
                  <w:pPr>
                    <w:widowControl w:val="0"/>
                    <w:rPr>
                      <w:szCs w:val="24"/>
                    </w:rPr>
                  </w:pPr>
                  <w:r>
                    <w:rPr>
                      <w:szCs w:val="24"/>
                    </w:rPr>
                    <w:t>[Exception 1</w:t>
                  </w:r>
                  <w:r w:rsidR="00674B36">
                    <w:rPr>
                      <w:szCs w:val="24"/>
                    </w:rPr>
                    <w:t>]</w:t>
                  </w:r>
                </w:p>
                <w:p w14:paraId="6BE5EB66" w14:textId="77777777" w:rsidR="00674B36" w:rsidRDefault="00674B36" w:rsidP="00592FB6">
                  <w:pPr>
                    <w:widowControl w:val="0"/>
                    <w:rPr>
                      <w:szCs w:val="24"/>
                    </w:rPr>
                  </w:pPr>
                  <w:r>
                    <w:rPr>
                      <w:szCs w:val="24"/>
                    </w:rPr>
                    <w:t>System forward to management page.</w:t>
                  </w:r>
                </w:p>
              </w:tc>
            </w:tr>
          </w:tbl>
          <w:p w14:paraId="6DA5D248" w14:textId="77777777" w:rsidR="00674B36" w:rsidRPr="004A6A7C" w:rsidRDefault="00674B36" w:rsidP="00592FB6">
            <w:pPr>
              <w:widowControl w:val="0"/>
              <w:rPr>
                <w:szCs w:val="24"/>
              </w:rPr>
            </w:pPr>
          </w:p>
          <w:p w14:paraId="0D810946" w14:textId="77777777" w:rsidR="00674B36" w:rsidRPr="008F3C60" w:rsidRDefault="00674B36" w:rsidP="00592FB6">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674B36" w:rsidRPr="004A6A7C" w14:paraId="1DB6BF7A" w14:textId="77777777" w:rsidTr="00592FB6">
              <w:trPr>
                <w:cantSplit/>
              </w:trPr>
              <w:tc>
                <w:tcPr>
                  <w:tcW w:w="973" w:type="dxa"/>
                  <w:shd w:val="clear" w:color="auto" w:fill="D9D9D9" w:themeFill="background1" w:themeFillShade="D9"/>
                </w:tcPr>
                <w:p w14:paraId="2A4D724F" w14:textId="77777777" w:rsidR="00674B36" w:rsidRPr="004A6A7C" w:rsidRDefault="00674B36" w:rsidP="00592FB6">
                  <w:pPr>
                    <w:widowControl w:val="0"/>
                    <w:jc w:val="center"/>
                    <w:rPr>
                      <w:szCs w:val="24"/>
                    </w:rPr>
                  </w:pPr>
                  <w:r w:rsidRPr="004A6A7C">
                    <w:rPr>
                      <w:szCs w:val="24"/>
                    </w:rPr>
                    <w:t>Step</w:t>
                  </w:r>
                </w:p>
              </w:tc>
              <w:tc>
                <w:tcPr>
                  <w:tcW w:w="3160" w:type="dxa"/>
                  <w:shd w:val="clear" w:color="auto" w:fill="D9D9D9" w:themeFill="background1" w:themeFillShade="D9"/>
                </w:tcPr>
                <w:p w14:paraId="78271D28" w14:textId="77777777" w:rsidR="00674B36" w:rsidRPr="004A6A7C" w:rsidRDefault="00674B36" w:rsidP="00592FB6">
                  <w:pPr>
                    <w:widowControl w:val="0"/>
                    <w:jc w:val="center"/>
                    <w:rPr>
                      <w:szCs w:val="24"/>
                    </w:rPr>
                  </w:pPr>
                  <w:r w:rsidRPr="004A6A7C">
                    <w:rPr>
                      <w:szCs w:val="24"/>
                    </w:rPr>
                    <w:t>Actor Action</w:t>
                  </w:r>
                </w:p>
              </w:tc>
              <w:tc>
                <w:tcPr>
                  <w:tcW w:w="4432" w:type="dxa"/>
                  <w:shd w:val="clear" w:color="auto" w:fill="D9D9D9" w:themeFill="background1" w:themeFillShade="D9"/>
                </w:tcPr>
                <w:p w14:paraId="0F968D48" w14:textId="77777777" w:rsidR="00674B36" w:rsidRPr="004A6A7C" w:rsidRDefault="00674B36" w:rsidP="00592FB6">
                  <w:pPr>
                    <w:widowControl w:val="0"/>
                    <w:jc w:val="center"/>
                    <w:rPr>
                      <w:szCs w:val="24"/>
                    </w:rPr>
                  </w:pPr>
                  <w:r w:rsidRPr="004A6A7C">
                    <w:rPr>
                      <w:szCs w:val="24"/>
                    </w:rPr>
                    <w:t>System Response</w:t>
                  </w:r>
                </w:p>
              </w:tc>
            </w:tr>
            <w:tr w:rsidR="00592FB6" w:rsidRPr="004A6A7C" w14:paraId="56A7BE40" w14:textId="77777777" w:rsidTr="00592FB6">
              <w:trPr>
                <w:cantSplit/>
              </w:trPr>
              <w:tc>
                <w:tcPr>
                  <w:tcW w:w="973" w:type="dxa"/>
                </w:tcPr>
                <w:p w14:paraId="5B0DCFD6" w14:textId="634699E2" w:rsidR="00592FB6" w:rsidRDefault="00592FB6" w:rsidP="00592FB6">
                  <w:pPr>
                    <w:pStyle w:val="NormalWeb"/>
                    <w:widowControl w:val="0"/>
                    <w:spacing w:before="0" w:beforeAutospacing="0" w:after="0" w:afterAutospacing="0"/>
                    <w:jc w:val="right"/>
                    <w:rPr>
                      <w:lang w:eastAsia="ja-JP"/>
                    </w:rPr>
                  </w:pPr>
                  <w:r>
                    <w:rPr>
                      <w:lang w:eastAsia="ja-JP"/>
                    </w:rPr>
                    <w:t>1</w:t>
                  </w:r>
                </w:p>
              </w:tc>
              <w:tc>
                <w:tcPr>
                  <w:tcW w:w="3160" w:type="dxa"/>
                </w:tcPr>
                <w:p w14:paraId="7D061FEC" w14:textId="77777777" w:rsidR="00592FB6" w:rsidRDefault="00592FB6" w:rsidP="00592FB6">
                  <w:pPr>
                    <w:widowControl w:val="0"/>
                    <w:jc w:val="left"/>
                    <w:rPr>
                      <w:szCs w:val="24"/>
                      <w:lang w:val="en-US"/>
                    </w:rPr>
                  </w:pPr>
                  <w:r>
                    <w:rPr>
                      <w:szCs w:val="24"/>
                      <w:lang w:val="en-US"/>
                    </w:rPr>
                    <w:t>Store owner sends receive product command. (Consignor doesn’t want to extend product period)</w:t>
                  </w:r>
                  <w:r w:rsidR="00E53B42">
                    <w:rPr>
                      <w:szCs w:val="24"/>
                      <w:lang w:val="en-US"/>
                    </w:rPr>
                    <w:t>.</w:t>
                  </w:r>
                </w:p>
                <w:p w14:paraId="7995451B" w14:textId="77777777" w:rsidR="00E53B42" w:rsidRDefault="00E53B42" w:rsidP="00592FB6">
                  <w:pPr>
                    <w:widowControl w:val="0"/>
                    <w:jc w:val="left"/>
                    <w:rPr>
                      <w:szCs w:val="24"/>
                      <w:lang w:val="en-US"/>
                    </w:rPr>
                  </w:pPr>
                </w:p>
                <w:p w14:paraId="6E891837" w14:textId="77777777" w:rsidR="00E53B42" w:rsidRDefault="00E53B42" w:rsidP="00592FB6">
                  <w:pPr>
                    <w:widowControl w:val="0"/>
                    <w:jc w:val="left"/>
                    <w:rPr>
                      <w:szCs w:val="24"/>
                      <w:lang w:val="en-US"/>
                    </w:rPr>
                  </w:pPr>
                </w:p>
                <w:p w14:paraId="3BEB1C42" w14:textId="4F063215" w:rsidR="00E53B42" w:rsidRDefault="00E53B42" w:rsidP="00592FB6">
                  <w:pPr>
                    <w:widowControl w:val="0"/>
                    <w:jc w:val="left"/>
                  </w:pPr>
                  <w:r>
                    <w:rPr>
                      <w:szCs w:val="24"/>
                      <w:lang w:val="en-US"/>
                    </w:rPr>
                    <w:t>Store owner confirms the cancellation.</w:t>
                  </w:r>
                </w:p>
              </w:tc>
              <w:tc>
                <w:tcPr>
                  <w:tcW w:w="4432" w:type="dxa"/>
                </w:tcPr>
                <w:p w14:paraId="22EA48E6" w14:textId="77777777" w:rsidR="00592FB6" w:rsidRDefault="00592FB6" w:rsidP="00592FB6">
                  <w:pPr>
                    <w:widowControl w:val="0"/>
                    <w:rPr>
                      <w:szCs w:val="24"/>
                    </w:rPr>
                  </w:pPr>
                </w:p>
                <w:p w14:paraId="2C9EBF21" w14:textId="77777777" w:rsidR="00592FB6" w:rsidRDefault="00592FB6" w:rsidP="00592FB6">
                  <w:pPr>
                    <w:widowControl w:val="0"/>
                    <w:rPr>
                      <w:szCs w:val="24"/>
                    </w:rPr>
                  </w:pPr>
                </w:p>
                <w:p w14:paraId="61173186" w14:textId="77777777" w:rsidR="00592FB6" w:rsidRDefault="00592FB6" w:rsidP="00592FB6">
                  <w:pPr>
                    <w:widowControl w:val="0"/>
                    <w:rPr>
                      <w:szCs w:val="24"/>
                    </w:rPr>
                  </w:pPr>
                </w:p>
                <w:p w14:paraId="487F9A7F" w14:textId="77777777" w:rsidR="00592FB6" w:rsidRDefault="00592FB6" w:rsidP="00E53B42">
                  <w:pPr>
                    <w:widowControl w:val="0"/>
                    <w:rPr>
                      <w:szCs w:val="24"/>
                      <w:lang w:val="en-US"/>
                    </w:rPr>
                  </w:pPr>
                  <w:r>
                    <w:rPr>
                      <w:szCs w:val="24"/>
                      <w:lang w:val="en-US"/>
                    </w:rPr>
                    <w:t>System ask</w:t>
                  </w:r>
                  <w:r w:rsidR="00E53B42">
                    <w:rPr>
                      <w:szCs w:val="24"/>
                      <w:lang w:val="en-US"/>
                    </w:rPr>
                    <w:t>s</w:t>
                  </w:r>
                  <w:r>
                    <w:rPr>
                      <w:szCs w:val="24"/>
                      <w:lang w:val="en-US"/>
                    </w:rPr>
                    <w:t xml:space="preserve"> store owner to confirm about the </w:t>
                  </w:r>
                  <w:r w:rsidR="00E53B42">
                    <w:rPr>
                      <w:szCs w:val="24"/>
                      <w:lang w:val="en-US"/>
                    </w:rPr>
                    <w:t>cancellation</w:t>
                  </w:r>
                  <w:r>
                    <w:rPr>
                      <w:szCs w:val="24"/>
                      <w:lang w:val="en-US"/>
                    </w:rPr>
                    <w:t>.</w:t>
                  </w:r>
                </w:p>
                <w:p w14:paraId="4BDE2A20" w14:textId="77777777" w:rsidR="00E53B42" w:rsidRDefault="00E53B42" w:rsidP="00E53B42">
                  <w:pPr>
                    <w:widowControl w:val="0"/>
                    <w:rPr>
                      <w:szCs w:val="24"/>
                      <w:lang w:val="en-US"/>
                    </w:rPr>
                  </w:pPr>
                  <w:r>
                    <w:rPr>
                      <w:szCs w:val="24"/>
                      <w:lang w:val="en-US"/>
                    </w:rPr>
                    <w:t>System displays the stored fee.</w:t>
                  </w:r>
                </w:p>
                <w:p w14:paraId="3BBC31B6" w14:textId="77777777" w:rsidR="00E53B42" w:rsidRDefault="00E53B42" w:rsidP="00E53B42">
                  <w:pPr>
                    <w:widowControl w:val="0"/>
                  </w:pPr>
                </w:p>
                <w:p w14:paraId="712725F4" w14:textId="77777777" w:rsidR="00E53B42" w:rsidRDefault="00E53B42" w:rsidP="00E53B42">
                  <w:pPr>
                    <w:widowControl w:val="0"/>
                    <w:rPr>
                      <w:szCs w:val="24"/>
                    </w:rPr>
                  </w:pPr>
                  <w:r>
                    <w:rPr>
                      <w:szCs w:val="24"/>
                    </w:rPr>
                    <w:t>System changes product information.</w:t>
                  </w:r>
                </w:p>
                <w:p w14:paraId="05E7E9CB" w14:textId="69664AFF" w:rsidR="00E53B42" w:rsidRDefault="00E53B42" w:rsidP="00E53B42">
                  <w:pPr>
                    <w:widowControl w:val="0"/>
                    <w:rPr>
                      <w:szCs w:val="24"/>
                    </w:rPr>
                  </w:pPr>
                  <w:r>
                    <w:rPr>
                      <w:szCs w:val="24"/>
                    </w:rPr>
                    <w:lastRenderedPageBreak/>
                    <w:t>[Exception 2]</w:t>
                  </w:r>
                </w:p>
                <w:p w14:paraId="45A7EFCF" w14:textId="143D704F" w:rsidR="00E53B42" w:rsidRDefault="00E53B42" w:rsidP="00E53B42">
                  <w:pPr>
                    <w:widowControl w:val="0"/>
                  </w:pPr>
                  <w:r>
                    <w:rPr>
                      <w:szCs w:val="24"/>
                    </w:rPr>
                    <w:t>System forward to management page.</w:t>
                  </w:r>
                </w:p>
              </w:tc>
            </w:tr>
            <w:tr w:rsidR="00592FB6" w:rsidRPr="004A6A7C" w14:paraId="30E0D7F1" w14:textId="77777777" w:rsidTr="00592FB6">
              <w:trPr>
                <w:cantSplit/>
              </w:trPr>
              <w:tc>
                <w:tcPr>
                  <w:tcW w:w="973" w:type="dxa"/>
                </w:tcPr>
                <w:p w14:paraId="06DC6744" w14:textId="6F03A31B" w:rsidR="00592FB6" w:rsidRDefault="00592FB6" w:rsidP="00592FB6">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50725B2B" w14:textId="77777777" w:rsidR="00592FB6" w:rsidRDefault="00592FB6" w:rsidP="00592FB6">
                  <w:pPr>
                    <w:widowControl w:val="0"/>
                    <w:jc w:val="left"/>
                  </w:pPr>
                  <w:r>
                    <w:rPr>
                      <w:szCs w:val="24"/>
                      <w:lang w:val="en-US"/>
                    </w:rPr>
                    <w:t>Store owner send cancel command</w:t>
                  </w:r>
                </w:p>
              </w:tc>
              <w:tc>
                <w:tcPr>
                  <w:tcW w:w="4432" w:type="dxa"/>
                </w:tcPr>
                <w:p w14:paraId="4E2054B1" w14:textId="77777777" w:rsidR="00592FB6" w:rsidRDefault="00592FB6" w:rsidP="00592FB6">
                  <w:pPr>
                    <w:widowControl w:val="0"/>
                    <w:rPr>
                      <w:szCs w:val="24"/>
                    </w:rPr>
                  </w:pPr>
                </w:p>
                <w:p w14:paraId="495DDC7F" w14:textId="77777777" w:rsidR="00592FB6" w:rsidRDefault="00592FB6" w:rsidP="00592FB6">
                  <w:pPr>
                    <w:widowControl w:val="0"/>
                  </w:pPr>
                  <w:r>
                    <w:rPr>
                      <w:szCs w:val="24"/>
                    </w:rPr>
                    <w:t>System forwards to management page. No information is recorded.</w:t>
                  </w:r>
                </w:p>
              </w:tc>
            </w:tr>
          </w:tbl>
          <w:p w14:paraId="3CC9104B" w14:textId="77777777" w:rsidR="00674B36" w:rsidRPr="008F3C60" w:rsidRDefault="00674B36" w:rsidP="00592FB6">
            <w:pPr>
              <w:keepNext/>
              <w:rPr>
                <w:szCs w:val="24"/>
                <w:lang w:val="en-US"/>
              </w:rPr>
            </w:pPr>
          </w:p>
          <w:p w14:paraId="0882DBA0" w14:textId="77777777" w:rsidR="00674B36" w:rsidRDefault="00674B36" w:rsidP="00592FB6">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674B36" w:rsidRPr="004A6A7C" w14:paraId="45CC1A34" w14:textId="77777777" w:rsidTr="00592FB6">
              <w:trPr>
                <w:cantSplit/>
              </w:trPr>
              <w:tc>
                <w:tcPr>
                  <w:tcW w:w="971" w:type="dxa"/>
                  <w:shd w:val="clear" w:color="auto" w:fill="D9D9D9" w:themeFill="background1" w:themeFillShade="D9"/>
                </w:tcPr>
                <w:p w14:paraId="1F303C74" w14:textId="77777777" w:rsidR="00674B36" w:rsidRPr="004A6A7C" w:rsidRDefault="00674B36" w:rsidP="00592FB6">
                  <w:pPr>
                    <w:widowControl w:val="0"/>
                    <w:jc w:val="center"/>
                    <w:rPr>
                      <w:szCs w:val="24"/>
                    </w:rPr>
                  </w:pPr>
                  <w:r w:rsidRPr="004A6A7C">
                    <w:rPr>
                      <w:szCs w:val="24"/>
                    </w:rPr>
                    <w:t>Step</w:t>
                  </w:r>
                </w:p>
              </w:tc>
              <w:tc>
                <w:tcPr>
                  <w:tcW w:w="3164" w:type="dxa"/>
                  <w:shd w:val="clear" w:color="auto" w:fill="D9D9D9" w:themeFill="background1" w:themeFillShade="D9"/>
                </w:tcPr>
                <w:p w14:paraId="188BF1E1" w14:textId="77777777" w:rsidR="00674B36" w:rsidRPr="004A6A7C" w:rsidRDefault="00674B36" w:rsidP="00592FB6">
                  <w:pPr>
                    <w:widowControl w:val="0"/>
                    <w:jc w:val="center"/>
                    <w:rPr>
                      <w:szCs w:val="24"/>
                    </w:rPr>
                  </w:pPr>
                  <w:r w:rsidRPr="004A6A7C">
                    <w:rPr>
                      <w:szCs w:val="24"/>
                    </w:rPr>
                    <w:t>Actor Action</w:t>
                  </w:r>
                </w:p>
              </w:tc>
              <w:tc>
                <w:tcPr>
                  <w:tcW w:w="4430" w:type="dxa"/>
                  <w:shd w:val="clear" w:color="auto" w:fill="D9D9D9" w:themeFill="background1" w:themeFillShade="D9"/>
                </w:tcPr>
                <w:p w14:paraId="4BCB0002" w14:textId="77777777" w:rsidR="00674B36" w:rsidRPr="004A6A7C" w:rsidRDefault="00674B36" w:rsidP="00592FB6">
                  <w:pPr>
                    <w:widowControl w:val="0"/>
                    <w:jc w:val="center"/>
                    <w:rPr>
                      <w:szCs w:val="24"/>
                    </w:rPr>
                  </w:pPr>
                  <w:r w:rsidRPr="004A6A7C">
                    <w:rPr>
                      <w:szCs w:val="24"/>
                    </w:rPr>
                    <w:t>System Response</w:t>
                  </w:r>
                </w:p>
              </w:tc>
            </w:tr>
            <w:tr w:rsidR="00E53B42" w:rsidRPr="004A6A7C" w14:paraId="455305AE" w14:textId="77777777" w:rsidTr="00592FB6">
              <w:trPr>
                <w:cantSplit/>
              </w:trPr>
              <w:tc>
                <w:tcPr>
                  <w:tcW w:w="971" w:type="dxa"/>
                </w:tcPr>
                <w:p w14:paraId="42160FB0" w14:textId="77777777" w:rsidR="00E53B42" w:rsidRDefault="00E53B42" w:rsidP="00E53B42">
                  <w:pPr>
                    <w:pStyle w:val="NormalWeb"/>
                    <w:widowControl w:val="0"/>
                    <w:spacing w:before="0" w:beforeAutospacing="0" w:after="0" w:afterAutospacing="0"/>
                    <w:jc w:val="right"/>
                    <w:rPr>
                      <w:lang w:eastAsia="ja-JP"/>
                    </w:rPr>
                  </w:pPr>
                  <w:r w:rsidRPr="004A6A7C">
                    <w:rPr>
                      <w:szCs w:val="24"/>
                    </w:rPr>
                    <w:t>1</w:t>
                  </w:r>
                </w:p>
              </w:tc>
              <w:tc>
                <w:tcPr>
                  <w:tcW w:w="3164" w:type="dxa"/>
                </w:tcPr>
                <w:p w14:paraId="242280D1" w14:textId="77777777" w:rsidR="00E53B42" w:rsidRDefault="00E53B42" w:rsidP="00E53B42">
                  <w:pPr>
                    <w:widowControl w:val="0"/>
                    <w:rPr>
                      <w:szCs w:val="24"/>
                    </w:rPr>
                  </w:pPr>
                </w:p>
                <w:p w14:paraId="5AB489AC" w14:textId="77777777" w:rsidR="00E53B42" w:rsidRDefault="00E53B42" w:rsidP="00E53B42">
                  <w:pPr>
                    <w:widowControl w:val="0"/>
                    <w:rPr>
                      <w:szCs w:val="24"/>
                    </w:rPr>
                  </w:pPr>
                </w:p>
                <w:p w14:paraId="6364A1C3" w14:textId="5B126AB8" w:rsidR="00E53B42" w:rsidRDefault="00E53B42" w:rsidP="00E53B42">
                  <w:pPr>
                    <w:widowControl w:val="0"/>
                  </w:pPr>
                  <w:r>
                    <w:rPr>
                      <w:szCs w:val="24"/>
                    </w:rPr>
                    <w:t>Store owner confirm error and send return to management page command.</w:t>
                  </w:r>
                </w:p>
              </w:tc>
              <w:tc>
                <w:tcPr>
                  <w:tcW w:w="4430" w:type="dxa"/>
                </w:tcPr>
                <w:p w14:paraId="27CF2A2C" w14:textId="77777777" w:rsidR="00E53B42" w:rsidRDefault="00E53B42" w:rsidP="00E53B42">
                  <w:pPr>
                    <w:widowControl w:val="0"/>
                    <w:rPr>
                      <w:szCs w:val="24"/>
                    </w:rPr>
                  </w:pPr>
                  <w:r>
                    <w:rPr>
                      <w:szCs w:val="24"/>
                    </w:rPr>
                    <w:t>Error occurs during change product information phase. System display error detail.</w:t>
                  </w:r>
                </w:p>
                <w:p w14:paraId="51919CE5" w14:textId="77777777" w:rsidR="00E53B42" w:rsidRDefault="00E53B42" w:rsidP="00E53B42">
                  <w:pPr>
                    <w:widowControl w:val="0"/>
                    <w:rPr>
                      <w:szCs w:val="24"/>
                    </w:rPr>
                  </w:pPr>
                </w:p>
                <w:p w14:paraId="5A3CDEE6" w14:textId="77777777" w:rsidR="00E53B42" w:rsidRDefault="00E53B42" w:rsidP="00E53B42">
                  <w:pPr>
                    <w:widowControl w:val="0"/>
                    <w:rPr>
                      <w:szCs w:val="24"/>
                    </w:rPr>
                  </w:pPr>
                </w:p>
                <w:p w14:paraId="2C795232" w14:textId="6C3FF1FF" w:rsidR="00E53B42" w:rsidRDefault="00E53B42" w:rsidP="00E53B42">
                  <w:pPr>
                    <w:widowControl w:val="0"/>
                  </w:pPr>
                  <w:r>
                    <w:rPr>
                      <w:szCs w:val="24"/>
                    </w:rPr>
                    <w:t>System forwards to “Management Page”.</w:t>
                  </w:r>
                </w:p>
              </w:tc>
            </w:tr>
            <w:tr w:rsidR="00674B36" w:rsidRPr="004A6A7C" w14:paraId="21259B76" w14:textId="77777777" w:rsidTr="00592FB6">
              <w:trPr>
                <w:cantSplit/>
              </w:trPr>
              <w:tc>
                <w:tcPr>
                  <w:tcW w:w="971" w:type="dxa"/>
                </w:tcPr>
                <w:p w14:paraId="1D0DC2EC"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2</w:t>
                  </w:r>
                </w:p>
              </w:tc>
              <w:tc>
                <w:tcPr>
                  <w:tcW w:w="3164" w:type="dxa"/>
                </w:tcPr>
                <w:p w14:paraId="33FBA1FD" w14:textId="77777777" w:rsidR="00674B36" w:rsidRDefault="00674B36" w:rsidP="00592FB6">
                  <w:pPr>
                    <w:widowControl w:val="0"/>
                    <w:rPr>
                      <w:szCs w:val="24"/>
                    </w:rPr>
                  </w:pPr>
                </w:p>
                <w:p w14:paraId="578240F9" w14:textId="77777777" w:rsidR="00674B36" w:rsidRDefault="00674B36" w:rsidP="00592FB6">
                  <w:pPr>
                    <w:widowControl w:val="0"/>
                    <w:rPr>
                      <w:szCs w:val="24"/>
                    </w:rPr>
                  </w:pPr>
                </w:p>
                <w:p w14:paraId="3B037709" w14:textId="77777777" w:rsidR="00674B36" w:rsidRDefault="00674B36" w:rsidP="00592FB6">
                  <w:pPr>
                    <w:widowControl w:val="0"/>
                    <w:jc w:val="left"/>
                    <w:rPr>
                      <w:szCs w:val="24"/>
                    </w:rPr>
                  </w:pPr>
                  <w:r>
                    <w:rPr>
                      <w:szCs w:val="24"/>
                    </w:rPr>
                    <w:t>Store owner confirm error and send return to management page command.</w:t>
                  </w:r>
                </w:p>
              </w:tc>
              <w:tc>
                <w:tcPr>
                  <w:tcW w:w="4430" w:type="dxa"/>
                </w:tcPr>
                <w:p w14:paraId="0EFA614D" w14:textId="77777777" w:rsidR="00674B36" w:rsidRDefault="00674B36" w:rsidP="00592FB6">
                  <w:pPr>
                    <w:widowControl w:val="0"/>
                    <w:rPr>
                      <w:szCs w:val="24"/>
                    </w:rPr>
                  </w:pPr>
                  <w:r>
                    <w:rPr>
                      <w:szCs w:val="24"/>
                    </w:rPr>
                    <w:t>Error occurs during change product information phase. System display error detail.</w:t>
                  </w:r>
                </w:p>
                <w:p w14:paraId="36736FF6" w14:textId="77777777" w:rsidR="00674B36" w:rsidRDefault="00674B36" w:rsidP="00592FB6">
                  <w:pPr>
                    <w:widowControl w:val="0"/>
                    <w:rPr>
                      <w:szCs w:val="24"/>
                    </w:rPr>
                  </w:pPr>
                </w:p>
                <w:p w14:paraId="059AF18F" w14:textId="77777777" w:rsidR="00674B36" w:rsidRDefault="00674B36" w:rsidP="00592FB6">
                  <w:pPr>
                    <w:widowControl w:val="0"/>
                    <w:rPr>
                      <w:szCs w:val="24"/>
                    </w:rPr>
                  </w:pPr>
                </w:p>
                <w:p w14:paraId="2431AF7A" w14:textId="77777777" w:rsidR="00674B36" w:rsidRDefault="00674B36" w:rsidP="00592FB6">
                  <w:pPr>
                    <w:widowControl w:val="0"/>
                    <w:rPr>
                      <w:szCs w:val="24"/>
                    </w:rPr>
                  </w:pPr>
                  <w:r>
                    <w:rPr>
                      <w:szCs w:val="24"/>
                    </w:rPr>
                    <w:t>System forwards to “Management Page”.</w:t>
                  </w:r>
                </w:p>
              </w:tc>
            </w:tr>
          </w:tbl>
          <w:p w14:paraId="3AC9C3ED" w14:textId="77777777" w:rsidR="00674B36" w:rsidRDefault="00674B36" w:rsidP="00592FB6">
            <w:pPr>
              <w:keepNext/>
              <w:rPr>
                <w:b/>
                <w:szCs w:val="24"/>
              </w:rPr>
            </w:pPr>
          </w:p>
          <w:p w14:paraId="696E2E91" w14:textId="77777777" w:rsidR="00674B36" w:rsidRDefault="00674B36" w:rsidP="00592FB6">
            <w:pPr>
              <w:keepNext/>
              <w:rPr>
                <w:szCs w:val="24"/>
              </w:rPr>
            </w:pPr>
            <w:r w:rsidRPr="004A6A7C">
              <w:rPr>
                <w:b/>
                <w:szCs w:val="24"/>
              </w:rPr>
              <w:t>Relationships</w:t>
            </w:r>
            <w:r w:rsidRPr="004A6A7C">
              <w:rPr>
                <w:szCs w:val="24"/>
              </w:rPr>
              <w:t>:</w:t>
            </w:r>
            <w:r>
              <w:rPr>
                <w:szCs w:val="24"/>
              </w:rPr>
              <w:t xml:space="preserve"> N/A</w:t>
            </w:r>
          </w:p>
          <w:p w14:paraId="42FD57DA" w14:textId="77777777" w:rsidR="00674B36" w:rsidRPr="004A6A7C" w:rsidRDefault="00674B36" w:rsidP="00592FB6">
            <w:pPr>
              <w:keepNext/>
              <w:rPr>
                <w:szCs w:val="24"/>
              </w:rPr>
            </w:pPr>
          </w:p>
          <w:p w14:paraId="0C20249C" w14:textId="77777777" w:rsidR="00674B36" w:rsidRDefault="00674B36" w:rsidP="00592FB6">
            <w:pPr>
              <w:keepNext/>
              <w:rPr>
                <w:szCs w:val="24"/>
              </w:rPr>
            </w:pPr>
            <w:r w:rsidRPr="004A6A7C">
              <w:rPr>
                <w:b/>
                <w:szCs w:val="24"/>
              </w:rPr>
              <w:t>Business Rules</w:t>
            </w:r>
            <w:r w:rsidRPr="004A6A7C">
              <w:rPr>
                <w:szCs w:val="24"/>
              </w:rPr>
              <w:t>:</w:t>
            </w:r>
            <w:r>
              <w:rPr>
                <w:szCs w:val="24"/>
              </w:rPr>
              <w:t xml:space="preserve"> </w:t>
            </w:r>
          </w:p>
          <w:p w14:paraId="17409433" w14:textId="423AC0EA" w:rsidR="00E53B42" w:rsidRDefault="00E53B42" w:rsidP="00592FB6">
            <w:pPr>
              <w:pStyle w:val="ListParagraph"/>
              <w:keepNext/>
              <w:numPr>
                <w:ilvl w:val="0"/>
                <w:numId w:val="9"/>
              </w:numPr>
              <w:spacing w:before="0" w:after="0"/>
              <w:rPr>
                <w:szCs w:val="24"/>
              </w:rPr>
            </w:pPr>
            <w:r>
              <w:rPr>
                <w:szCs w:val="24"/>
              </w:rPr>
              <w:t>If consignor agree to extend product, product period will be increased by 30 days</w:t>
            </w:r>
            <w:r w:rsidR="00F51F63">
              <w:rPr>
                <w:szCs w:val="24"/>
              </w:rPr>
              <w:t>.</w:t>
            </w:r>
          </w:p>
          <w:p w14:paraId="656566A1" w14:textId="530C5E69" w:rsidR="00674B36" w:rsidRDefault="00E53B42" w:rsidP="00592FB6">
            <w:pPr>
              <w:pStyle w:val="ListParagraph"/>
              <w:keepNext/>
              <w:numPr>
                <w:ilvl w:val="0"/>
                <w:numId w:val="9"/>
              </w:numPr>
              <w:spacing w:before="0" w:after="0"/>
              <w:rPr>
                <w:szCs w:val="24"/>
              </w:rPr>
            </w:pPr>
            <w:r>
              <w:rPr>
                <w:szCs w:val="24"/>
              </w:rPr>
              <w:t>If consignor not agree to extend product, they will take product back and pay stored fee</w:t>
            </w:r>
            <w:r w:rsidR="00674B36">
              <w:rPr>
                <w:szCs w:val="24"/>
              </w:rPr>
              <w:t>.</w:t>
            </w:r>
          </w:p>
          <w:p w14:paraId="1C8EB4B8" w14:textId="689D63DA" w:rsidR="00E53B42" w:rsidRDefault="00E53B42" w:rsidP="00592FB6">
            <w:pPr>
              <w:pStyle w:val="ListParagraph"/>
              <w:keepNext/>
              <w:numPr>
                <w:ilvl w:val="0"/>
                <w:numId w:val="9"/>
              </w:numPr>
              <w:spacing w:before="0" w:after="0"/>
              <w:rPr>
                <w:szCs w:val="24"/>
              </w:rPr>
            </w:pPr>
            <w:r>
              <w:rPr>
                <w:szCs w:val="24"/>
              </w:rPr>
              <w:t>Stored fee is calculated by this formula :</w:t>
            </w:r>
          </w:p>
          <w:p w14:paraId="790C90A3" w14:textId="15CED947" w:rsidR="00E53B42" w:rsidRDefault="00E53B42" w:rsidP="00E53B42">
            <w:pPr>
              <w:pStyle w:val="ListParagraph"/>
              <w:keepNext/>
              <w:spacing w:before="0" w:after="0"/>
              <w:rPr>
                <w:szCs w:val="24"/>
              </w:rPr>
            </w:pPr>
            <w:r>
              <w:rPr>
                <w:szCs w:val="24"/>
              </w:rPr>
              <w:t>+ Negotiated price &lt;= 1.000.000 vnd : 5.000 vnd / stored day.</w:t>
            </w:r>
          </w:p>
          <w:p w14:paraId="458F54F3" w14:textId="1A1E9AF1" w:rsidR="00E53B42" w:rsidRDefault="00E53B42" w:rsidP="00E53B42">
            <w:pPr>
              <w:pStyle w:val="ListParagraph"/>
              <w:keepNext/>
              <w:spacing w:before="0" w:after="0"/>
              <w:rPr>
                <w:szCs w:val="24"/>
              </w:rPr>
            </w:pPr>
            <w:r>
              <w:rPr>
                <w:szCs w:val="24"/>
              </w:rPr>
              <w:t>+ Negotiated price &gt; 1.000.000 vnd : 10.000 vnd / stored day.</w:t>
            </w:r>
          </w:p>
          <w:p w14:paraId="232AD191" w14:textId="05D26D66" w:rsidR="00E53B42" w:rsidRPr="00E53B42" w:rsidRDefault="00E53B42" w:rsidP="00E53B42">
            <w:pPr>
              <w:pStyle w:val="ListParagraph"/>
              <w:keepNext/>
              <w:numPr>
                <w:ilvl w:val="0"/>
                <w:numId w:val="9"/>
              </w:numPr>
              <w:spacing w:before="0" w:after="0"/>
              <w:rPr>
                <w:szCs w:val="24"/>
              </w:rPr>
            </w:pPr>
            <w:r>
              <w:rPr>
                <w:szCs w:val="24"/>
              </w:rPr>
              <w:t>Stored day begins when product period is over.</w:t>
            </w:r>
          </w:p>
          <w:p w14:paraId="7E1F0A7F" w14:textId="77777777" w:rsidR="00674B36" w:rsidRPr="00EA0081" w:rsidRDefault="00674B36" w:rsidP="00592FB6">
            <w:pPr>
              <w:pStyle w:val="ListParagraph"/>
              <w:keepNext/>
              <w:spacing w:before="0" w:after="0"/>
              <w:rPr>
                <w:szCs w:val="24"/>
              </w:rPr>
            </w:pPr>
          </w:p>
        </w:tc>
      </w:tr>
    </w:tbl>
    <w:p w14:paraId="7A889CEB" w14:textId="26BAB77C" w:rsidR="00674B36" w:rsidRPr="00674B36" w:rsidRDefault="00674B36" w:rsidP="00674B36"/>
    <w:p w14:paraId="53F18829" w14:textId="77D898F2" w:rsidR="008A346F" w:rsidRDefault="008A346F">
      <w:pPr>
        <w:pStyle w:val="Heading5"/>
      </w:pPr>
      <w:r>
        <w:t>&lt;Store Owner&gt; Sell Product</w:t>
      </w:r>
    </w:p>
    <w:p w14:paraId="3F94CCE0" w14:textId="77777777" w:rsidR="008A346F" w:rsidRDefault="008A346F" w:rsidP="008A346F">
      <w:pPr>
        <w:pStyle w:val="ListParagraph"/>
        <w:jc w:val="center"/>
        <w:rPr>
          <w:b/>
        </w:rPr>
      </w:pPr>
      <w:r w:rsidRPr="00126741">
        <w:rPr>
          <w:b/>
        </w:rPr>
        <w:t xml:space="preserve">Use </w:t>
      </w:r>
      <w:r>
        <w:rPr>
          <w:b/>
        </w:rPr>
        <w:t>C</w:t>
      </w:r>
      <w:r w:rsidRPr="00126741">
        <w:rPr>
          <w:b/>
        </w:rPr>
        <w:t>ase diagram</w:t>
      </w:r>
    </w:p>
    <w:p w14:paraId="16729289" w14:textId="77777777" w:rsidR="00D742C7" w:rsidRDefault="008A346F" w:rsidP="00D742C7">
      <w:pPr>
        <w:pStyle w:val="ListParagraph"/>
        <w:keepNext/>
        <w:jc w:val="center"/>
      </w:pPr>
      <w:r>
        <w:rPr>
          <w:noProof/>
          <w:lang w:val="en-US"/>
        </w:rPr>
        <w:lastRenderedPageBreak/>
        <w:drawing>
          <wp:inline distT="0" distB="0" distL="0" distR="0" wp14:anchorId="1D758A92" wp14:editId="4151C6D9">
            <wp:extent cx="4762500" cy="1381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1381125"/>
                    </a:xfrm>
                    <a:prstGeom prst="rect">
                      <a:avLst/>
                    </a:prstGeom>
                  </pic:spPr>
                </pic:pic>
              </a:graphicData>
            </a:graphic>
          </wp:inline>
        </w:drawing>
      </w:r>
    </w:p>
    <w:p w14:paraId="4A8496A6" w14:textId="40563964" w:rsidR="008A346F" w:rsidRDefault="00D742C7" w:rsidP="00D742C7">
      <w:pPr>
        <w:pStyle w:val="Caption"/>
      </w:pPr>
      <w:bookmarkStart w:id="77" w:name="_Toc426360196"/>
      <w:r>
        <w:t xml:space="preserve">Figure </w:t>
      </w:r>
      <w:r>
        <w:fldChar w:fldCharType="begin"/>
      </w:r>
      <w:r>
        <w:instrText xml:space="preserve"> SEQ Figure \* ARABIC </w:instrText>
      </w:r>
      <w:r>
        <w:fldChar w:fldCharType="separate"/>
      </w:r>
      <w:r w:rsidR="00DD2C2F">
        <w:rPr>
          <w:noProof/>
        </w:rPr>
        <w:t>25</w:t>
      </w:r>
      <w:r>
        <w:fldChar w:fldCharType="end"/>
      </w:r>
      <w:r w:rsidRPr="003E4F76">
        <w:rPr>
          <w:noProof/>
        </w:rPr>
        <w:t>: &lt;Store Owner&gt; Sell Product</w:t>
      </w:r>
      <w:bookmarkEnd w:id="77"/>
    </w:p>
    <w:p w14:paraId="61688788" w14:textId="77777777" w:rsidR="008A346F" w:rsidRDefault="008A346F" w:rsidP="008A346F">
      <w:pPr>
        <w:pStyle w:val="ListParagraph"/>
        <w:jc w:val="center"/>
      </w:pPr>
    </w:p>
    <w:p w14:paraId="02246173" w14:textId="77777777" w:rsidR="008A346F" w:rsidRDefault="008A346F" w:rsidP="008A346F">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8A346F" w:rsidRPr="004A6A7C" w14:paraId="4E055DA7" w14:textId="77777777" w:rsidTr="00D742C7">
        <w:tc>
          <w:tcPr>
            <w:tcW w:w="9004" w:type="dxa"/>
            <w:gridSpan w:val="4"/>
            <w:shd w:val="clear" w:color="auto" w:fill="D9D9D9" w:themeFill="background1" w:themeFillShade="D9"/>
          </w:tcPr>
          <w:p w14:paraId="48BB219D" w14:textId="77777777" w:rsidR="008A346F" w:rsidRPr="004A6A7C" w:rsidRDefault="008A346F" w:rsidP="00D742C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819527674"/>
                <w:text/>
              </w:sdtPr>
              <w:sdtEndPr/>
              <w:sdtContent>
                <w:r w:rsidR="00F22B04">
                  <w:rPr>
                    <w:rFonts w:ascii="Cambria" w:hAnsi="Cambria"/>
                    <w:b/>
                    <w:szCs w:val="24"/>
                    <w:lang w:val="en-US"/>
                  </w:rPr>
                  <w:t>DQT06</w:t>
                </w:r>
              </w:sdtContent>
            </w:sdt>
          </w:p>
        </w:tc>
      </w:tr>
      <w:tr w:rsidR="008A346F" w:rsidRPr="004A6A7C" w14:paraId="5133DAF1" w14:textId="77777777" w:rsidTr="00D742C7">
        <w:tc>
          <w:tcPr>
            <w:tcW w:w="2251" w:type="dxa"/>
            <w:shd w:val="clear" w:color="auto" w:fill="D9D9D9" w:themeFill="background1" w:themeFillShade="D9"/>
          </w:tcPr>
          <w:p w14:paraId="3EE6A370" w14:textId="77777777" w:rsidR="008A346F" w:rsidRPr="004A6A7C" w:rsidRDefault="008A346F" w:rsidP="00D742C7">
            <w:pPr>
              <w:widowControl w:val="0"/>
              <w:rPr>
                <w:b/>
                <w:szCs w:val="24"/>
              </w:rPr>
            </w:pPr>
            <w:r w:rsidRPr="004A6A7C">
              <w:rPr>
                <w:b/>
                <w:szCs w:val="24"/>
              </w:rPr>
              <w:t>Use Case No.</w:t>
            </w:r>
          </w:p>
        </w:tc>
        <w:sdt>
          <w:sdtPr>
            <w:rPr>
              <w:b/>
            </w:rPr>
            <w:alias w:val="UC Number"/>
            <w:tag w:val="UC Number"/>
            <w:id w:val="-213428083"/>
            <w:text/>
          </w:sdtPr>
          <w:sdtEndPr/>
          <w:sdtContent>
            <w:tc>
              <w:tcPr>
                <w:tcW w:w="2251" w:type="dxa"/>
              </w:tcPr>
              <w:p w14:paraId="3118DC60" w14:textId="6CD2F202" w:rsidR="008A346F" w:rsidRPr="004A6A7C" w:rsidRDefault="00F22B04" w:rsidP="00D742C7">
                <w:pPr>
                  <w:widowControl w:val="0"/>
                  <w:rPr>
                    <w:szCs w:val="24"/>
                  </w:rPr>
                </w:pPr>
                <w:r>
                  <w:rPr>
                    <w:b/>
                  </w:rPr>
                  <w:t>DQT06</w:t>
                </w:r>
              </w:p>
            </w:tc>
          </w:sdtContent>
        </w:sdt>
        <w:tc>
          <w:tcPr>
            <w:tcW w:w="2251" w:type="dxa"/>
            <w:shd w:val="clear" w:color="auto" w:fill="D9D9D9" w:themeFill="background1" w:themeFillShade="D9"/>
          </w:tcPr>
          <w:p w14:paraId="21CB1CCD" w14:textId="77777777" w:rsidR="008A346F" w:rsidRPr="004A6A7C" w:rsidRDefault="008A346F" w:rsidP="00D742C7">
            <w:pPr>
              <w:widowControl w:val="0"/>
              <w:rPr>
                <w:szCs w:val="24"/>
              </w:rPr>
            </w:pPr>
            <w:r w:rsidRPr="004A6A7C">
              <w:rPr>
                <w:szCs w:val="24"/>
              </w:rPr>
              <w:t>Use Case Version</w:t>
            </w:r>
          </w:p>
        </w:tc>
        <w:sdt>
          <w:sdtPr>
            <w:alias w:val="UC Version"/>
            <w:tag w:val="UC Version"/>
            <w:id w:val="1713150836"/>
            <w:text/>
          </w:sdtPr>
          <w:sdtEndPr/>
          <w:sdtContent>
            <w:tc>
              <w:tcPr>
                <w:tcW w:w="2251" w:type="dxa"/>
              </w:tcPr>
              <w:p w14:paraId="081CBAB8" w14:textId="77777777" w:rsidR="008A346F" w:rsidRPr="004A6A7C" w:rsidRDefault="00F22B04" w:rsidP="00D742C7">
                <w:pPr>
                  <w:widowControl w:val="0"/>
                  <w:rPr>
                    <w:szCs w:val="24"/>
                  </w:rPr>
                </w:pPr>
                <w:r>
                  <w:t>2.0</w:t>
                </w:r>
              </w:p>
            </w:tc>
          </w:sdtContent>
        </w:sdt>
      </w:tr>
      <w:tr w:rsidR="008A346F" w:rsidRPr="004A6A7C" w14:paraId="04357C4D" w14:textId="77777777" w:rsidTr="00D742C7">
        <w:tc>
          <w:tcPr>
            <w:tcW w:w="2251" w:type="dxa"/>
            <w:shd w:val="clear" w:color="auto" w:fill="D9D9D9" w:themeFill="background1" w:themeFillShade="D9"/>
          </w:tcPr>
          <w:p w14:paraId="4D632EEF" w14:textId="77777777" w:rsidR="008A346F" w:rsidRPr="004A6A7C" w:rsidRDefault="008A346F" w:rsidP="00D742C7">
            <w:pPr>
              <w:widowControl w:val="0"/>
              <w:rPr>
                <w:b/>
                <w:szCs w:val="24"/>
              </w:rPr>
            </w:pPr>
            <w:r w:rsidRPr="004A6A7C">
              <w:rPr>
                <w:b/>
                <w:szCs w:val="24"/>
              </w:rPr>
              <w:t>Use Case Name</w:t>
            </w:r>
          </w:p>
        </w:tc>
        <w:sdt>
          <w:sdtPr>
            <w:alias w:val="UC Name"/>
            <w:tag w:val="UC Name"/>
            <w:id w:val="113869924"/>
            <w:text/>
          </w:sdtPr>
          <w:sdtEndPr/>
          <w:sdtContent>
            <w:tc>
              <w:tcPr>
                <w:tcW w:w="6753" w:type="dxa"/>
                <w:gridSpan w:val="3"/>
              </w:tcPr>
              <w:p w14:paraId="710C696D" w14:textId="44F3DAC9" w:rsidR="008A346F" w:rsidRPr="004A6A7C" w:rsidRDefault="00F22B04" w:rsidP="008A346F">
                <w:pPr>
                  <w:widowControl w:val="0"/>
                  <w:rPr>
                    <w:szCs w:val="24"/>
                  </w:rPr>
                </w:pPr>
                <w:r>
                  <w:t>Sell Product</w:t>
                </w:r>
              </w:p>
            </w:tc>
          </w:sdtContent>
        </w:sdt>
      </w:tr>
      <w:tr w:rsidR="008A346F" w:rsidRPr="004A6A7C" w14:paraId="365C778D" w14:textId="77777777" w:rsidTr="00D742C7">
        <w:tc>
          <w:tcPr>
            <w:tcW w:w="2251" w:type="dxa"/>
            <w:shd w:val="clear" w:color="auto" w:fill="D9D9D9" w:themeFill="background1" w:themeFillShade="D9"/>
          </w:tcPr>
          <w:p w14:paraId="12EE59A3" w14:textId="77777777" w:rsidR="008A346F" w:rsidRPr="004A6A7C" w:rsidRDefault="008A346F" w:rsidP="00D742C7">
            <w:pPr>
              <w:widowControl w:val="0"/>
              <w:rPr>
                <w:b/>
                <w:szCs w:val="24"/>
              </w:rPr>
            </w:pPr>
            <w:r w:rsidRPr="004A6A7C">
              <w:rPr>
                <w:b/>
                <w:szCs w:val="24"/>
              </w:rPr>
              <w:t>Author</w:t>
            </w:r>
          </w:p>
        </w:tc>
        <w:sdt>
          <w:sdtPr>
            <w:alias w:val="Author"/>
            <w:tag w:val="Author"/>
            <w:id w:val="1453287632"/>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CF17683" w14:textId="77777777" w:rsidR="008A346F" w:rsidRPr="004A6A7C" w:rsidRDefault="00F22B04" w:rsidP="00D742C7">
                <w:pPr>
                  <w:widowControl w:val="0"/>
                  <w:rPr>
                    <w:szCs w:val="24"/>
                  </w:rPr>
                </w:pPr>
                <w:r>
                  <w:t>DanQT</w:t>
                </w:r>
              </w:p>
            </w:tc>
          </w:sdtContent>
        </w:sdt>
      </w:tr>
      <w:tr w:rsidR="008A346F" w:rsidRPr="004A6A7C" w14:paraId="69E0983A" w14:textId="77777777" w:rsidTr="00D742C7">
        <w:tc>
          <w:tcPr>
            <w:tcW w:w="2251" w:type="dxa"/>
            <w:shd w:val="clear" w:color="auto" w:fill="D9D9D9" w:themeFill="background1" w:themeFillShade="D9"/>
          </w:tcPr>
          <w:p w14:paraId="14632EA6" w14:textId="77777777" w:rsidR="008A346F" w:rsidRPr="004A6A7C" w:rsidRDefault="008A346F" w:rsidP="00D742C7">
            <w:pPr>
              <w:widowControl w:val="0"/>
              <w:rPr>
                <w:b/>
                <w:szCs w:val="24"/>
              </w:rPr>
            </w:pPr>
            <w:r w:rsidRPr="004A6A7C">
              <w:rPr>
                <w:b/>
                <w:szCs w:val="24"/>
              </w:rPr>
              <w:t>Date</w:t>
            </w:r>
          </w:p>
        </w:tc>
        <w:sdt>
          <w:sdtPr>
            <w:alias w:val="Created Date"/>
            <w:tag w:val="Created Date"/>
            <w:id w:val="1432082054"/>
            <w:date w:fullDate="2015-05-26T00:00:00Z">
              <w:dateFormat w:val="MMMM d, yyyy"/>
              <w:lid w:val="en-US"/>
              <w:storeMappedDataAs w:val="dateTime"/>
              <w:calendar w:val="gregorian"/>
            </w:date>
          </w:sdtPr>
          <w:sdtEndPr/>
          <w:sdtContent>
            <w:tc>
              <w:tcPr>
                <w:tcW w:w="2251" w:type="dxa"/>
              </w:tcPr>
              <w:p w14:paraId="3C01424A" w14:textId="77777777" w:rsidR="008A346F" w:rsidRPr="004A6A7C" w:rsidRDefault="00F22B04" w:rsidP="00D742C7">
                <w:pPr>
                  <w:widowControl w:val="0"/>
                  <w:rPr>
                    <w:szCs w:val="24"/>
                  </w:rPr>
                </w:pPr>
                <w:r>
                  <w:t>May 26, 2015</w:t>
                </w:r>
              </w:p>
            </w:tc>
          </w:sdtContent>
        </w:sdt>
        <w:tc>
          <w:tcPr>
            <w:tcW w:w="2251" w:type="dxa"/>
            <w:shd w:val="clear" w:color="auto" w:fill="D9D9D9" w:themeFill="background1" w:themeFillShade="D9"/>
          </w:tcPr>
          <w:p w14:paraId="1758DC43" w14:textId="77777777" w:rsidR="008A346F" w:rsidRPr="004A6A7C" w:rsidRDefault="008A346F" w:rsidP="00D742C7">
            <w:pPr>
              <w:widowControl w:val="0"/>
              <w:rPr>
                <w:szCs w:val="24"/>
              </w:rPr>
            </w:pPr>
            <w:r w:rsidRPr="004A6A7C">
              <w:rPr>
                <w:szCs w:val="24"/>
              </w:rPr>
              <w:t>Priority</w:t>
            </w:r>
          </w:p>
        </w:tc>
        <w:sdt>
          <w:sdtPr>
            <w:alias w:val="Priority"/>
            <w:tag w:val="Priority"/>
            <w:id w:val="914438877"/>
            <w:comboBox>
              <w:listItem w:displayText="High" w:value="High"/>
              <w:listItem w:displayText="Medium" w:value="Medium"/>
              <w:listItem w:displayText="Normal" w:value="Normal"/>
            </w:comboBox>
          </w:sdtPr>
          <w:sdtEndPr/>
          <w:sdtContent>
            <w:tc>
              <w:tcPr>
                <w:tcW w:w="2251" w:type="dxa"/>
              </w:tcPr>
              <w:p w14:paraId="4706C5D7" w14:textId="77777777" w:rsidR="008A346F" w:rsidRPr="004A6A7C" w:rsidRDefault="00F22B04" w:rsidP="00D742C7">
                <w:pPr>
                  <w:widowControl w:val="0"/>
                  <w:rPr>
                    <w:szCs w:val="24"/>
                  </w:rPr>
                </w:pPr>
                <w:r>
                  <w:t>High</w:t>
                </w:r>
              </w:p>
            </w:tc>
          </w:sdtContent>
        </w:sdt>
      </w:tr>
      <w:tr w:rsidR="008A346F" w:rsidRPr="004A6A7C" w14:paraId="5FEAB097" w14:textId="77777777" w:rsidTr="00D742C7">
        <w:tc>
          <w:tcPr>
            <w:tcW w:w="9004" w:type="dxa"/>
            <w:gridSpan w:val="4"/>
          </w:tcPr>
          <w:p w14:paraId="683CE214" w14:textId="77777777" w:rsidR="008A346F" w:rsidRPr="004A6A7C" w:rsidRDefault="008A346F" w:rsidP="00D742C7">
            <w:pPr>
              <w:widowControl w:val="0"/>
              <w:rPr>
                <w:szCs w:val="24"/>
              </w:rPr>
            </w:pPr>
            <w:r w:rsidRPr="004A6A7C">
              <w:rPr>
                <w:b/>
                <w:szCs w:val="24"/>
              </w:rPr>
              <w:t>Actor</w:t>
            </w:r>
            <w:r w:rsidRPr="004A6A7C">
              <w:rPr>
                <w:szCs w:val="24"/>
              </w:rPr>
              <w:t>:</w:t>
            </w:r>
          </w:p>
          <w:p w14:paraId="02BA0085" w14:textId="77777777" w:rsidR="008A346F" w:rsidRPr="004A6A7C" w:rsidRDefault="008A346F" w:rsidP="00D742C7">
            <w:pPr>
              <w:pStyle w:val="ListParagraph"/>
              <w:widowControl w:val="0"/>
              <w:numPr>
                <w:ilvl w:val="0"/>
                <w:numId w:val="7"/>
              </w:numPr>
              <w:rPr>
                <w:szCs w:val="24"/>
              </w:rPr>
            </w:pPr>
            <w:r>
              <w:rPr>
                <w:szCs w:val="24"/>
                <w:lang w:val="en-US"/>
              </w:rPr>
              <w:t>Store Owner</w:t>
            </w:r>
          </w:p>
          <w:p w14:paraId="34B2AD55" w14:textId="77777777" w:rsidR="008A346F" w:rsidRPr="004A6A7C" w:rsidRDefault="008A346F" w:rsidP="00D742C7">
            <w:pPr>
              <w:pStyle w:val="BodyText"/>
              <w:keepNext/>
              <w:spacing w:after="0" w:line="240" w:lineRule="auto"/>
              <w:rPr>
                <w:sz w:val="24"/>
                <w:szCs w:val="24"/>
              </w:rPr>
            </w:pPr>
            <w:r w:rsidRPr="004A6A7C">
              <w:rPr>
                <w:b/>
                <w:sz w:val="24"/>
                <w:szCs w:val="24"/>
              </w:rPr>
              <w:t>Summary</w:t>
            </w:r>
            <w:r w:rsidRPr="004A6A7C">
              <w:rPr>
                <w:sz w:val="24"/>
                <w:szCs w:val="24"/>
              </w:rPr>
              <w:t>:</w:t>
            </w:r>
          </w:p>
          <w:p w14:paraId="45B06681" w14:textId="774EAB4D" w:rsidR="008A346F" w:rsidRPr="004A6A7C" w:rsidRDefault="008A346F" w:rsidP="00D742C7">
            <w:pPr>
              <w:pStyle w:val="ListParagraph"/>
              <w:widowControl w:val="0"/>
              <w:numPr>
                <w:ilvl w:val="0"/>
                <w:numId w:val="7"/>
              </w:numPr>
              <w:rPr>
                <w:szCs w:val="24"/>
              </w:rPr>
            </w:pPr>
            <w:r>
              <w:rPr>
                <w:szCs w:val="24"/>
                <w:lang w:val="en-US"/>
              </w:rPr>
              <w:t>This use case allows store owner to send consultative price to customer who order product and sell product to customer.</w:t>
            </w:r>
          </w:p>
          <w:p w14:paraId="1B593E6E" w14:textId="77777777" w:rsidR="008A346F" w:rsidRPr="004A6A7C" w:rsidRDefault="008A346F" w:rsidP="00D742C7">
            <w:pPr>
              <w:keepNext/>
              <w:rPr>
                <w:szCs w:val="24"/>
              </w:rPr>
            </w:pPr>
            <w:r w:rsidRPr="004A6A7C">
              <w:rPr>
                <w:b/>
                <w:szCs w:val="24"/>
              </w:rPr>
              <w:t>Goal</w:t>
            </w:r>
            <w:r w:rsidRPr="004A6A7C">
              <w:rPr>
                <w:szCs w:val="24"/>
              </w:rPr>
              <w:t>:</w:t>
            </w:r>
          </w:p>
          <w:p w14:paraId="49BCB416" w14:textId="5964BBB3" w:rsidR="008A346F" w:rsidRPr="004A6A7C" w:rsidRDefault="008A346F" w:rsidP="00D742C7">
            <w:pPr>
              <w:pStyle w:val="ListParagraph"/>
              <w:widowControl w:val="0"/>
              <w:numPr>
                <w:ilvl w:val="0"/>
                <w:numId w:val="7"/>
              </w:numPr>
              <w:rPr>
                <w:szCs w:val="24"/>
              </w:rPr>
            </w:pPr>
            <w:r>
              <w:rPr>
                <w:szCs w:val="24"/>
                <w:lang w:val="en-US"/>
              </w:rPr>
              <w:t>Product is sold and information about sale is notify to other customer who order this product and consignor who consign this product.</w:t>
            </w:r>
          </w:p>
          <w:p w14:paraId="67559DAF" w14:textId="77777777" w:rsidR="008A346F" w:rsidRPr="004A6A7C" w:rsidRDefault="008A346F" w:rsidP="00D742C7">
            <w:pPr>
              <w:keepNext/>
              <w:rPr>
                <w:szCs w:val="24"/>
              </w:rPr>
            </w:pPr>
            <w:r w:rsidRPr="004A6A7C">
              <w:rPr>
                <w:b/>
                <w:szCs w:val="24"/>
              </w:rPr>
              <w:t>Triggers</w:t>
            </w:r>
            <w:r w:rsidRPr="004A6A7C">
              <w:rPr>
                <w:szCs w:val="24"/>
              </w:rPr>
              <w:t>:</w:t>
            </w:r>
          </w:p>
          <w:p w14:paraId="5A8F3FC7" w14:textId="71F46669" w:rsidR="008A346F" w:rsidRPr="004A6A7C" w:rsidRDefault="008A346F" w:rsidP="00D742C7">
            <w:pPr>
              <w:pStyle w:val="ListParagraph"/>
              <w:widowControl w:val="0"/>
              <w:numPr>
                <w:ilvl w:val="0"/>
                <w:numId w:val="7"/>
              </w:numPr>
              <w:rPr>
                <w:szCs w:val="24"/>
              </w:rPr>
            </w:pPr>
            <w:r>
              <w:rPr>
                <w:szCs w:val="24"/>
                <w:lang w:val="en-US"/>
              </w:rPr>
              <w:t>When store owner send sold product command.</w:t>
            </w:r>
          </w:p>
          <w:p w14:paraId="448EA323" w14:textId="77777777" w:rsidR="008A346F" w:rsidRPr="004A6A7C" w:rsidRDefault="008A346F" w:rsidP="00D742C7">
            <w:pPr>
              <w:keepNext/>
              <w:rPr>
                <w:szCs w:val="24"/>
              </w:rPr>
            </w:pPr>
            <w:r w:rsidRPr="004A6A7C">
              <w:rPr>
                <w:b/>
                <w:szCs w:val="24"/>
              </w:rPr>
              <w:t>Preconditions</w:t>
            </w:r>
            <w:r w:rsidRPr="004A6A7C">
              <w:rPr>
                <w:szCs w:val="24"/>
              </w:rPr>
              <w:t>:</w:t>
            </w:r>
          </w:p>
          <w:p w14:paraId="2F155A7F" w14:textId="36B39766" w:rsidR="008A346F" w:rsidRPr="00126741" w:rsidRDefault="008A346F" w:rsidP="00D742C7">
            <w:pPr>
              <w:pStyle w:val="ListParagraph"/>
              <w:widowControl w:val="0"/>
              <w:numPr>
                <w:ilvl w:val="0"/>
                <w:numId w:val="8"/>
              </w:numPr>
              <w:rPr>
                <w:szCs w:val="24"/>
              </w:rPr>
            </w:pPr>
            <w:r>
              <w:rPr>
                <w:szCs w:val="24"/>
                <w:lang w:val="en-US"/>
              </w:rPr>
              <w:t>Product is ordered by one or more customer and one of them agree to buy this product</w:t>
            </w:r>
            <w:r>
              <w:rPr>
                <w:rFonts w:ascii="Cambria Math" w:hAnsi="Cambria Math"/>
                <w:szCs w:val="24"/>
              </w:rPr>
              <w:t>.</w:t>
            </w:r>
          </w:p>
          <w:p w14:paraId="613D7960" w14:textId="77777777" w:rsidR="008A346F" w:rsidRPr="004A6A7C" w:rsidRDefault="008A346F" w:rsidP="00D742C7">
            <w:pPr>
              <w:keepNext/>
              <w:rPr>
                <w:szCs w:val="24"/>
              </w:rPr>
            </w:pPr>
            <w:r w:rsidRPr="004A6A7C">
              <w:rPr>
                <w:b/>
                <w:szCs w:val="24"/>
              </w:rPr>
              <w:t>Post Conditions</w:t>
            </w:r>
            <w:r w:rsidRPr="004A6A7C">
              <w:rPr>
                <w:szCs w:val="24"/>
              </w:rPr>
              <w:t>:</w:t>
            </w:r>
          </w:p>
          <w:p w14:paraId="0E663D68" w14:textId="4C99F79C" w:rsidR="008A346F" w:rsidRPr="00110EC3" w:rsidRDefault="008A346F" w:rsidP="00D742C7">
            <w:pPr>
              <w:pStyle w:val="ListParagraph"/>
              <w:widowControl w:val="0"/>
              <w:numPr>
                <w:ilvl w:val="0"/>
                <w:numId w:val="9"/>
              </w:numPr>
              <w:rPr>
                <w:szCs w:val="24"/>
              </w:rPr>
            </w:pPr>
            <w:r w:rsidRPr="00110EC3">
              <w:rPr>
                <w:b/>
                <w:szCs w:val="24"/>
                <w:lang w:val="en-US"/>
              </w:rPr>
              <w:t>Success</w:t>
            </w:r>
            <w:r>
              <w:rPr>
                <w:szCs w:val="24"/>
                <w:lang w:val="en-US"/>
              </w:rPr>
              <w:t>: All order which relate to this product is change to completed or canceled. Product status is changed to “Sold”</w:t>
            </w:r>
          </w:p>
          <w:p w14:paraId="034E76FB" w14:textId="22B4C7A5" w:rsidR="008A346F" w:rsidRPr="004A6A7C" w:rsidRDefault="008A346F" w:rsidP="00D742C7">
            <w:pPr>
              <w:pStyle w:val="ListParagraph"/>
              <w:widowControl w:val="0"/>
              <w:numPr>
                <w:ilvl w:val="0"/>
                <w:numId w:val="9"/>
              </w:numPr>
              <w:rPr>
                <w:szCs w:val="24"/>
              </w:rPr>
            </w:pPr>
            <w:r w:rsidRPr="00022EE2">
              <w:rPr>
                <w:b/>
                <w:szCs w:val="24"/>
                <w:lang w:val="en-US"/>
              </w:rPr>
              <w:t>Fail</w:t>
            </w:r>
            <w:r>
              <w:rPr>
                <w:szCs w:val="24"/>
                <w:lang w:val="en-US"/>
              </w:rPr>
              <w:t>: All order which relate to this product remains like the beginning. No information is changed.</w:t>
            </w:r>
          </w:p>
          <w:p w14:paraId="7437377F" w14:textId="77777777" w:rsidR="008A346F" w:rsidRPr="004A6A7C" w:rsidRDefault="008A346F" w:rsidP="00D742C7">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8A346F" w:rsidRPr="004A6A7C" w14:paraId="71A21189" w14:textId="77777777" w:rsidTr="00D742C7">
              <w:trPr>
                <w:cantSplit/>
              </w:trPr>
              <w:tc>
                <w:tcPr>
                  <w:tcW w:w="972" w:type="dxa"/>
                  <w:shd w:val="clear" w:color="auto" w:fill="D9D9D9" w:themeFill="background1" w:themeFillShade="D9"/>
                </w:tcPr>
                <w:p w14:paraId="05590BD0" w14:textId="77777777" w:rsidR="008A346F" w:rsidRPr="004A6A7C" w:rsidRDefault="008A346F" w:rsidP="00D742C7">
                  <w:pPr>
                    <w:widowControl w:val="0"/>
                    <w:jc w:val="center"/>
                    <w:rPr>
                      <w:szCs w:val="24"/>
                    </w:rPr>
                  </w:pPr>
                  <w:r w:rsidRPr="004A6A7C">
                    <w:rPr>
                      <w:szCs w:val="24"/>
                    </w:rPr>
                    <w:t>Step</w:t>
                  </w:r>
                </w:p>
              </w:tc>
              <w:tc>
                <w:tcPr>
                  <w:tcW w:w="3170" w:type="dxa"/>
                  <w:shd w:val="clear" w:color="auto" w:fill="D9D9D9" w:themeFill="background1" w:themeFillShade="D9"/>
                </w:tcPr>
                <w:p w14:paraId="4426DABE" w14:textId="77777777" w:rsidR="008A346F" w:rsidRPr="004A6A7C" w:rsidRDefault="008A346F" w:rsidP="00D742C7">
                  <w:pPr>
                    <w:widowControl w:val="0"/>
                    <w:jc w:val="center"/>
                    <w:rPr>
                      <w:szCs w:val="24"/>
                    </w:rPr>
                  </w:pPr>
                  <w:r w:rsidRPr="004A6A7C">
                    <w:rPr>
                      <w:szCs w:val="24"/>
                    </w:rPr>
                    <w:t>Actor Action</w:t>
                  </w:r>
                </w:p>
              </w:tc>
              <w:tc>
                <w:tcPr>
                  <w:tcW w:w="4423" w:type="dxa"/>
                  <w:shd w:val="clear" w:color="auto" w:fill="D9D9D9" w:themeFill="background1" w:themeFillShade="D9"/>
                </w:tcPr>
                <w:p w14:paraId="21A27CFF" w14:textId="77777777" w:rsidR="008A346F" w:rsidRPr="004A6A7C" w:rsidRDefault="008A346F" w:rsidP="00D742C7">
                  <w:pPr>
                    <w:widowControl w:val="0"/>
                    <w:jc w:val="center"/>
                    <w:rPr>
                      <w:szCs w:val="24"/>
                    </w:rPr>
                  </w:pPr>
                  <w:r w:rsidRPr="004A6A7C">
                    <w:rPr>
                      <w:szCs w:val="24"/>
                    </w:rPr>
                    <w:t>System Response</w:t>
                  </w:r>
                </w:p>
              </w:tc>
            </w:tr>
            <w:tr w:rsidR="008A346F" w:rsidRPr="004A6A7C" w14:paraId="3EEA13B4" w14:textId="77777777" w:rsidTr="00D742C7">
              <w:trPr>
                <w:cantSplit/>
                <w:trHeight w:val="1263"/>
              </w:trPr>
              <w:tc>
                <w:tcPr>
                  <w:tcW w:w="972" w:type="dxa"/>
                </w:tcPr>
                <w:p w14:paraId="718798DF" w14:textId="77777777" w:rsidR="008A346F" w:rsidRPr="004A6A7C" w:rsidRDefault="008A346F" w:rsidP="00D742C7">
                  <w:pPr>
                    <w:pStyle w:val="NormalWeb"/>
                    <w:widowControl w:val="0"/>
                    <w:spacing w:before="0" w:beforeAutospacing="0" w:after="0" w:afterAutospacing="0"/>
                    <w:jc w:val="right"/>
                    <w:rPr>
                      <w:lang w:eastAsia="ja-JP"/>
                    </w:rPr>
                  </w:pPr>
                  <w:r w:rsidRPr="004A6A7C">
                    <w:rPr>
                      <w:lang w:eastAsia="ja-JP"/>
                    </w:rPr>
                    <w:lastRenderedPageBreak/>
                    <w:t>1</w:t>
                  </w:r>
                </w:p>
              </w:tc>
              <w:tc>
                <w:tcPr>
                  <w:tcW w:w="3170" w:type="dxa"/>
                </w:tcPr>
                <w:p w14:paraId="7A00969F" w14:textId="1E3BCE18" w:rsidR="008A346F" w:rsidRDefault="008A346F" w:rsidP="00D742C7">
                  <w:pPr>
                    <w:widowControl w:val="0"/>
                    <w:jc w:val="left"/>
                    <w:rPr>
                      <w:szCs w:val="24"/>
                      <w:lang w:val="en-US"/>
                    </w:rPr>
                  </w:pPr>
                  <w:r>
                    <w:rPr>
                      <w:szCs w:val="24"/>
                      <w:lang w:val="en-US"/>
                    </w:rPr>
                    <w:t xml:space="preserve">Store owner sends </w:t>
                  </w:r>
                  <w:r w:rsidR="00D742C7">
                    <w:rPr>
                      <w:szCs w:val="24"/>
                      <w:lang w:val="en-US"/>
                    </w:rPr>
                    <w:t>sell product command</w:t>
                  </w:r>
                </w:p>
                <w:p w14:paraId="039F5C75" w14:textId="77777777" w:rsidR="008A346F" w:rsidRPr="00110EC3" w:rsidRDefault="008A346F" w:rsidP="00D742C7">
                  <w:pPr>
                    <w:widowControl w:val="0"/>
                    <w:jc w:val="left"/>
                    <w:rPr>
                      <w:szCs w:val="24"/>
                      <w:lang w:val="en-US"/>
                    </w:rPr>
                  </w:pPr>
                </w:p>
              </w:tc>
              <w:tc>
                <w:tcPr>
                  <w:tcW w:w="4423" w:type="dxa"/>
                </w:tcPr>
                <w:p w14:paraId="13AAB060" w14:textId="77777777" w:rsidR="008A346F" w:rsidRDefault="008A346F" w:rsidP="00D742C7">
                  <w:pPr>
                    <w:widowControl w:val="0"/>
                    <w:jc w:val="left"/>
                    <w:rPr>
                      <w:szCs w:val="24"/>
                      <w:lang w:val="en-US"/>
                    </w:rPr>
                  </w:pPr>
                </w:p>
                <w:p w14:paraId="163D0B60" w14:textId="72A01AD5" w:rsidR="008A346F" w:rsidRPr="006F3442" w:rsidRDefault="008A346F" w:rsidP="00D742C7">
                  <w:pPr>
                    <w:widowControl w:val="0"/>
                    <w:jc w:val="left"/>
                    <w:rPr>
                      <w:szCs w:val="24"/>
                      <w:lang w:val="en-US"/>
                    </w:rPr>
                  </w:pPr>
                  <w:r>
                    <w:rPr>
                      <w:szCs w:val="24"/>
                      <w:lang w:val="en-US"/>
                    </w:rPr>
                    <w:t xml:space="preserve">System loads information about the </w:t>
                  </w:r>
                  <w:r w:rsidR="00D742C7">
                    <w:rPr>
                      <w:szCs w:val="24"/>
                      <w:lang w:val="en-US"/>
                    </w:rPr>
                    <w:t>product which is ordered</w:t>
                  </w:r>
                  <w:r>
                    <w:rPr>
                      <w:szCs w:val="24"/>
                      <w:lang w:val="en-US"/>
                    </w:rPr>
                    <w:t>. [Exception 1]</w:t>
                  </w:r>
                </w:p>
              </w:tc>
            </w:tr>
            <w:tr w:rsidR="008A346F" w:rsidRPr="004A6A7C" w14:paraId="013027D5" w14:textId="77777777" w:rsidTr="00D742C7">
              <w:trPr>
                <w:cantSplit/>
                <w:trHeight w:val="1263"/>
              </w:trPr>
              <w:tc>
                <w:tcPr>
                  <w:tcW w:w="972" w:type="dxa"/>
                </w:tcPr>
                <w:p w14:paraId="057F01F4" w14:textId="7B580695" w:rsidR="008A346F" w:rsidRPr="004A6A7C" w:rsidRDefault="00D742C7" w:rsidP="00D742C7">
                  <w:pPr>
                    <w:pStyle w:val="NormalWeb"/>
                    <w:widowControl w:val="0"/>
                    <w:spacing w:before="0" w:beforeAutospacing="0" w:after="0" w:afterAutospacing="0"/>
                    <w:jc w:val="right"/>
                    <w:rPr>
                      <w:lang w:eastAsia="ja-JP"/>
                    </w:rPr>
                  </w:pPr>
                  <w:r>
                    <w:rPr>
                      <w:lang w:eastAsia="ja-JP"/>
                    </w:rPr>
                    <w:t>2</w:t>
                  </w:r>
                </w:p>
              </w:tc>
              <w:tc>
                <w:tcPr>
                  <w:tcW w:w="3170" w:type="dxa"/>
                </w:tcPr>
                <w:p w14:paraId="747A95E0" w14:textId="5D1F5A0E" w:rsidR="008A346F" w:rsidRDefault="00D742C7" w:rsidP="00160426">
                  <w:pPr>
                    <w:widowControl w:val="0"/>
                    <w:jc w:val="left"/>
                  </w:pPr>
                  <w:r>
                    <w:t xml:space="preserve">Store chooses one customer and send complete order command. </w:t>
                  </w:r>
                  <w:r w:rsidR="00160426">
                    <w:t xml:space="preserve">[Exception 2] </w:t>
                  </w:r>
                  <w:r>
                    <w:t>[Alternative 1], [Alternative 2]</w:t>
                  </w:r>
                  <w:r w:rsidR="004F193A">
                    <w:t>, [Alternative 3]</w:t>
                  </w:r>
                </w:p>
              </w:tc>
              <w:tc>
                <w:tcPr>
                  <w:tcW w:w="4423" w:type="dxa"/>
                </w:tcPr>
                <w:p w14:paraId="1B9D218D" w14:textId="77777777" w:rsidR="008A346F" w:rsidRDefault="008A346F" w:rsidP="00D742C7">
                  <w:pPr>
                    <w:widowControl w:val="0"/>
                    <w:jc w:val="left"/>
                  </w:pPr>
                </w:p>
                <w:p w14:paraId="761CD657" w14:textId="77777777" w:rsidR="00D742C7" w:rsidRDefault="00D742C7" w:rsidP="00D742C7">
                  <w:pPr>
                    <w:widowControl w:val="0"/>
                    <w:jc w:val="left"/>
                  </w:pPr>
                </w:p>
                <w:p w14:paraId="4B57C9AE" w14:textId="77777777" w:rsidR="00D742C7" w:rsidRDefault="00D742C7" w:rsidP="00D742C7">
                  <w:pPr>
                    <w:widowControl w:val="0"/>
                    <w:jc w:val="left"/>
                  </w:pPr>
                </w:p>
                <w:p w14:paraId="1DD4A0F9" w14:textId="71AF467B" w:rsidR="00D742C7" w:rsidRDefault="00D742C7" w:rsidP="00160426">
                  <w:pPr>
                    <w:widowControl w:val="0"/>
                    <w:jc w:val="left"/>
                  </w:pPr>
                  <w:r>
                    <w:t xml:space="preserve">System asks store owner to enter selling price of the product [Exception </w:t>
                  </w:r>
                  <w:r w:rsidR="00160426">
                    <w:t>3</w:t>
                  </w:r>
                  <w:r>
                    <w:t>].</w:t>
                  </w:r>
                </w:p>
              </w:tc>
            </w:tr>
            <w:tr w:rsidR="00D742C7" w:rsidRPr="004A6A7C" w14:paraId="66663DA6" w14:textId="77777777" w:rsidTr="00D742C7">
              <w:trPr>
                <w:cantSplit/>
                <w:trHeight w:val="1263"/>
              </w:trPr>
              <w:tc>
                <w:tcPr>
                  <w:tcW w:w="972" w:type="dxa"/>
                </w:tcPr>
                <w:p w14:paraId="201EBC2F" w14:textId="7B0176F0" w:rsidR="00D742C7" w:rsidRPr="004A6A7C" w:rsidRDefault="00D742C7" w:rsidP="00D742C7">
                  <w:pPr>
                    <w:pStyle w:val="NormalWeb"/>
                    <w:widowControl w:val="0"/>
                    <w:spacing w:before="0" w:beforeAutospacing="0" w:after="0" w:afterAutospacing="0"/>
                    <w:jc w:val="right"/>
                    <w:rPr>
                      <w:lang w:eastAsia="ja-JP"/>
                    </w:rPr>
                  </w:pPr>
                  <w:r>
                    <w:rPr>
                      <w:lang w:eastAsia="ja-JP"/>
                    </w:rPr>
                    <w:t>3</w:t>
                  </w:r>
                </w:p>
              </w:tc>
              <w:tc>
                <w:tcPr>
                  <w:tcW w:w="3170" w:type="dxa"/>
                </w:tcPr>
                <w:p w14:paraId="56261BA2" w14:textId="369AC20A" w:rsidR="00D742C7" w:rsidRDefault="00D742C7" w:rsidP="00D742C7">
                  <w:pPr>
                    <w:widowControl w:val="0"/>
                    <w:jc w:val="left"/>
                  </w:pPr>
                  <w:r>
                    <w:t>Store enters selling price and send agree command</w:t>
                  </w:r>
                  <w:r w:rsidR="00160426">
                    <w:t>.</w:t>
                  </w:r>
                </w:p>
              </w:tc>
              <w:tc>
                <w:tcPr>
                  <w:tcW w:w="4423" w:type="dxa"/>
                </w:tcPr>
                <w:p w14:paraId="42733BAB" w14:textId="77777777" w:rsidR="00D742C7" w:rsidRDefault="00D742C7" w:rsidP="00D742C7">
                  <w:pPr>
                    <w:widowControl w:val="0"/>
                    <w:jc w:val="left"/>
                  </w:pPr>
                </w:p>
                <w:p w14:paraId="0C3DB399" w14:textId="7EC7756C" w:rsidR="00D742C7" w:rsidRDefault="00D742C7" w:rsidP="00D742C7">
                  <w:pPr>
                    <w:widowControl w:val="0"/>
                    <w:jc w:val="left"/>
                  </w:pPr>
                  <w:r>
                    <w:t>Systems change product to “Sold”, notify to other customer who ordered this product about the cancellation and to consignor about product sale.</w:t>
                  </w:r>
                  <w:r w:rsidR="00CC6D19">
                    <w:t xml:space="preserve"> [Exception </w:t>
                  </w:r>
                  <w:r w:rsidR="00160426">
                    <w:t>4</w:t>
                  </w:r>
                  <w:r w:rsidR="00CC6D19">
                    <w:t>]</w:t>
                  </w:r>
                </w:p>
                <w:p w14:paraId="0EFEF769" w14:textId="78C6CA60" w:rsidR="00D742C7" w:rsidRDefault="00D742C7" w:rsidP="00D742C7">
                  <w:pPr>
                    <w:widowControl w:val="0"/>
                    <w:jc w:val="left"/>
                  </w:pPr>
                  <w:r>
                    <w:t>System forwards to management page.</w:t>
                  </w:r>
                </w:p>
              </w:tc>
            </w:tr>
          </w:tbl>
          <w:p w14:paraId="3502B237" w14:textId="2A06618B" w:rsidR="008A346F" w:rsidRDefault="008A346F" w:rsidP="00D742C7">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CC6D19" w:rsidRPr="004A6A7C" w14:paraId="76DE9811" w14:textId="77777777" w:rsidTr="005415AB">
              <w:trPr>
                <w:cantSplit/>
              </w:trPr>
              <w:tc>
                <w:tcPr>
                  <w:tcW w:w="971" w:type="dxa"/>
                  <w:shd w:val="clear" w:color="auto" w:fill="D9D9D9" w:themeFill="background1" w:themeFillShade="D9"/>
                </w:tcPr>
                <w:p w14:paraId="09647872" w14:textId="77777777" w:rsidR="00CC6D19" w:rsidRPr="004A6A7C" w:rsidRDefault="00CC6D19" w:rsidP="00CC6D19">
                  <w:pPr>
                    <w:widowControl w:val="0"/>
                    <w:jc w:val="center"/>
                    <w:rPr>
                      <w:szCs w:val="24"/>
                    </w:rPr>
                  </w:pPr>
                  <w:r w:rsidRPr="004A6A7C">
                    <w:rPr>
                      <w:szCs w:val="24"/>
                    </w:rPr>
                    <w:t>Step</w:t>
                  </w:r>
                </w:p>
              </w:tc>
              <w:tc>
                <w:tcPr>
                  <w:tcW w:w="3164" w:type="dxa"/>
                  <w:shd w:val="clear" w:color="auto" w:fill="D9D9D9" w:themeFill="background1" w:themeFillShade="D9"/>
                </w:tcPr>
                <w:p w14:paraId="6E6D5739" w14:textId="77777777" w:rsidR="00CC6D19" w:rsidRPr="004A6A7C" w:rsidRDefault="00CC6D19" w:rsidP="00CC6D19">
                  <w:pPr>
                    <w:widowControl w:val="0"/>
                    <w:jc w:val="center"/>
                    <w:rPr>
                      <w:szCs w:val="24"/>
                    </w:rPr>
                  </w:pPr>
                  <w:r w:rsidRPr="004A6A7C">
                    <w:rPr>
                      <w:szCs w:val="24"/>
                    </w:rPr>
                    <w:t>Actor Action</w:t>
                  </w:r>
                </w:p>
              </w:tc>
              <w:tc>
                <w:tcPr>
                  <w:tcW w:w="4430" w:type="dxa"/>
                  <w:shd w:val="clear" w:color="auto" w:fill="D9D9D9" w:themeFill="background1" w:themeFillShade="D9"/>
                </w:tcPr>
                <w:p w14:paraId="73B80D2E" w14:textId="77777777" w:rsidR="00CC6D19" w:rsidRPr="004A6A7C" w:rsidRDefault="00CC6D19" w:rsidP="00CC6D19">
                  <w:pPr>
                    <w:widowControl w:val="0"/>
                    <w:jc w:val="center"/>
                    <w:rPr>
                      <w:szCs w:val="24"/>
                    </w:rPr>
                  </w:pPr>
                  <w:r w:rsidRPr="004A6A7C">
                    <w:rPr>
                      <w:szCs w:val="24"/>
                    </w:rPr>
                    <w:t>System Response</w:t>
                  </w:r>
                </w:p>
              </w:tc>
            </w:tr>
            <w:tr w:rsidR="00CC6D19" w:rsidRPr="004A6A7C" w14:paraId="2F96A593" w14:textId="77777777" w:rsidTr="005415AB">
              <w:trPr>
                <w:cantSplit/>
              </w:trPr>
              <w:tc>
                <w:tcPr>
                  <w:tcW w:w="971" w:type="dxa"/>
                </w:tcPr>
                <w:p w14:paraId="547CB5D7" w14:textId="77777777" w:rsidR="00CC6D19" w:rsidRDefault="00CC6D19" w:rsidP="00CC6D19">
                  <w:pPr>
                    <w:pStyle w:val="NormalWeb"/>
                    <w:widowControl w:val="0"/>
                    <w:spacing w:before="0" w:beforeAutospacing="0" w:after="0" w:afterAutospacing="0"/>
                    <w:jc w:val="right"/>
                    <w:rPr>
                      <w:lang w:eastAsia="ja-JP"/>
                    </w:rPr>
                  </w:pPr>
                  <w:r w:rsidRPr="004A6A7C">
                    <w:rPr>
                      <w:szCs w:val="24"/>
                    </w:rPr>
                    <w:t>1</w:t>
                  </w:r>
                </w:p>
              </w:tc>
              <w:tc>
                <w:tcPr>
                  <w:tcW w:w="3164" w:type="dxa"/>
                </w:tcPr>
                <w:p w14:paraId="1217515F" w14:textId="459C488E" w:rsidR="00160426" w:rsidRDefault="00160426" w:rsidP="00CC6D19">
                  <w:pPr>
                    <w:widowControl w:val="0"/>
                    <w:rPr>
                      <w:szCs w:val="24"/>
                    </w:rPr>
                  </w:pPr>
                  <w:r>
                    <w:rPr>
                      <w:szCs w:val="24"/>
                    </w:rPr>
                    <w:t>Store owner enters send price chooses one or more customer to send product price. [Exception 5]</w:t>
                  </w:r>
                </w:p>
                <w:p w14:paraId="4C6D7C0C" w14:textId="7FA25802" w:rsidR="00CC6D19" w:rsidRDefault="00160426" w:rsidP="00CC6D19">
                  <w:pPr>
                    <w:widowControl w:val="0"/>
                  </w:pPr>
                  <w:r>
                    <w:rPr>
                      <w:szCs w:val="24"/>
                    </w:rPr>
                    <w:t>Store request send price to customer command.</w:t>
                  </w:r>
                </w:p>
              </w:tc>
              <w:tc>
                <w:tcPr>
                  <w:tcW w:w="4430" w:type="dxa"/>
                </w:tcPr>
                <w:p w14:paraId="79252252" w14:textId="77777777" w:rsidR="00CC6D19" w:rsidRDefault="00CC6D19" w:rsidP="00CC6D19">
                  <w:pPr>
                    <w:widowControl w:val="0"/>
                    <w:rPr>
                      <w:szCs w:val="24"/>
                    </w:rPr>
                  </w:pPr>
                </w:p>
                <w:p w14:paraId="20A2AAAA" w14:textId="77777777" w:rsidR="00CC6D19" w:rsidRDefault="00CC6D19" w:rsidP="00CC6D19">
                  <w:pPr>
                    <w:widowControl w:val="0"/>
                    <w:rPr>
                      <w:szCs w:val="24"/>
                    </w:rPr>
                  </w:pPr>
                </w:p>
                <w:p w14:paraId="5E57CB88" w14:textId="77777777" w:rsidR="00CC6D19" w:rsidRDefault="00CC6D19" w:rsidP="00CC6D19">
                  <w:pPr>
                    <w:widowControl w:val="0"/>
                    <w:rPr>
                      <w:szCs w:val="24"/>
                    </w:rPr>
                  </w:pPr>
                </w:p>
                <w:p w14:paraId="69280B67" w14:textId="77777777" w:rsidR="00160426" w:rsidRDefault="00160426" w:rsidP="00CC6D19">
                  <w:pPr>
                    <w:widowControl w:val="0"/>
                    <w:rPr>
                      <w:szCs w:val="24"/>
                    </w:rPr>
                  </w:pPr>
                </w:p>
                <w:p w14:paraId="3DF894FD" w14:textId="09E36F50" w:rsidR="00160426" w:rsidRDefault="00160426" w:rsidP="00CC6D19">
                  <w:pPr>
                    <w:widowControl w:val="0"/>
                    <w:rPr>
                      <w:szCs w:val="24"/>
                    </w:rPr>
                  </w:pPr>
                  <w:r>
                    <w:rPr>
                      <w:szCs w:val="24"/>
                    </w:rPr>
                    <w:t>System send notification to customer about product price.[Exception 6]</w:t>
                  </w:r>
                </w:p>
                <w:p w14:paraId="1B79ED70" w14:textId="1E4A6A71" w:rsidR="00160426" w:rsidRPr="00160426" w:rsidRDefault="00160426" w:rsidP="00CC6D19">
                  <w:pPr>
                    <w:widowControl w:val="0"/>
                    <w:rPr>
                      <w:szCs w:val="24"/>
                    </w:rPr>
                  </w:pPr>
                  <w:r>
                    <w:rPr>
                      <w:szCs w:val="24"/>
                    </w:rPr>
                    <w:t>System forwards to management page.</w:t>
                  </w:r>
                </w:p>
              </w:tc>
            </w:tr>
            <w:tr w:rsidR="00160426" w:rsidRPr="004A6A7C" w14:paraId="662039CC" w14:textId="77777777" w:rsidTr="005415AB">
              <w:trPr>
                <w:cantSplit/>
              </w:trPr>
              <w:tc>
                <w:tcPr>
                  <w:tcW w:w="971" w:type="dxa"/>
                </w:tcPr>
                <w:p w14:paraId="415AC19C" w14:textId="60F5C8F0" w:rsidR="00160426" w:rsidRPr="004A6A7C" w:rsidRDefault="00160426" w:rsidP="00160426">
                  <w:pPr>
                    <w:pStyle w:val="NormalWeb"/>
                    <w:widowControl w:val="0"/>
                    <w:spacing w:before="0" w:beforeAutospacing="0" w:after="0" w:afterAutospacing="0"/>
                    <w:jc w:val="right"/>
                  </w:pPr>
                  <w:r>
                    <w:rPr>
                      <w:lang w:eastAsia="ja-JP"/>
                    </w:rPr>
                    <w:t>2</w:t>
                  </w:r>
                </w:p>
              </w:tc>
              <w:tc>
                <w:tcPr>
                  <w:tcW w:w="3164" w:type="dxa"/>
                </w:tcPr>
                <w:p w14:paraId="51C242E8" w14:textId="502A7B6C" w:rsidR="00160426" w:rsidRDefault="00160426" w:rsidP="00160426">
                  <w:pPr>
                    <w:widowControl w:val="0"/>
                  </w:pPr>
                  <w:r>
                    <w:rPr>
                      <w:szCs w:val="24"/>
                      <w:lang w:val="en-US"/>
                    </w:rPr>
                    <w:t>Store owner send cancel command</w:t>
                  </w:r>
                </w:p>
              </w:tc>
              <w:tc>
                <w:tcPr>
                  <w:tcW w:w="4430" w:type="dxa"/>
                </w:tcPr>
                <w:p w14:paraId="08CDCF14" w14:textId="77777777" w:rsidR="00160426" w:rsidRDefault="00160426" w:rsidP="00160426">
                  <w:pPr>
                    <w:widowControl w:val="0"/>
                    <w:rPr>
                      <w:szCs w:val="24"/>
                    </w:rPr>
                  </w:pPr>
                </w:p>
                <w:p w14:paraId="248D91D4" w14:textId="5A8DFADF" w:rsidR="00160426" w:rsidRDefault="00160426" w:rsidP="00160426">
                  <w:pPr>
                    <w:widowControl w:val="0"/>
                  </w:pPr>
                  <w:r>
                    <w:rPr>
                      <w:szCs w:val="24"/>
                    </w:rPr>
                    <w:t>System forwards to management page. No information is recorded.</w:t>
                  </w:r>
                </w:p>
              </w:tc>
            </w:tr>
            <w:tr w:rsidR="004F193A" w:rsidRPr="004A6A7C" w14:paraId="17763871" w14:textId="77777777" w:rsidTr="005415AB">
              <w:trPr>
                <w:cantSplit/>
              </w:trPr>
              <w:tc>
                <w:tcPr>
                  <w:tcW w:w="971" w:type="dxa"/>
                </w:tcPr>
                <w:p w14:paraId="5D323CB5" w14:textId="2D60059E" w:rsidR="004F193A" w:rsidRDefault="004F193A" w:rsidP="00160426">
                  <w:pPr>
                    <w:pStyle w:val="NormalWeb"/>
                    <w:widowControl w:val="0"/>
                    <w:spacing w:before="0" w:beforeAutospacing="0" w:after="0" w:afterAutospacing="0"/>
                    <w:jc w:val="right"/>
                    <w:rPr>
                      <w:lang w:eastAsia="ja-JP"/>
                    </w:rPr>
                  </w:pPr>
                  <w:r>
                    <w:rPr>
                      <w:lang w:eastAsia="ja-JP"/>
                    </w:rPr>
                    <w:t>3</w:t>
                  </w:r>
                </w:p>
              </w:tc>
              <w:tc>
                <w:tcPr>
                  <w:tcW w:w="3164" w:type="dxa"/>
                </w:tcPr>
                <w:p w14:paraId="6B4FD6AD" w14:textId="57C44B93" w:rsidR="004F193A" w:rsidRDefault="004F193A" w:rsidP="00160426">
                  <w:pPr>
                    <w:widowControl w:val="0"/>
                  </w:pPr>
                  <w:r>
                    <w:t>Store owner send cancel all orders command</w:t>
                  </w:r>
                </w:p>
              </w:tc>
              <w:tc>
                <w:tcPr>
                  <w:tcW w:w="4430" w:type="dxa"/>
                </w:tcPr>
                <w:p w14:paraId="209423B1" w14:textId="77777777" w:rsidR="004F193A" w:rsidRDefault="004F193A" w:rsidP="00160426">
                  <w:pPr>
                    <w:widowControl w:val="0"/>
                  </w:pPr>
                </w:p>
                <w:p w14:paraId="5AD8AA86" w14:textId="0A4A837D" w:rsidR="004F193A" w:rsidRDefault="004F193A" w:rsidP="00160426">
                  <w:pPr>
                    <w:widowControl w:val="0"/>
                  </w:pPr>
                  <w:r>
                    <w:t>System changes all orders that relate to this product to cancel. [Exception 7]</w:t>
                  </w:r>
                </w:p>
                <w:p w14:paraId="20F37B9D" w14:textId="77777777" w:rsidR="004F193A" w:rsidRDefault="004F193A" w:rsidP="00160426">
                  <w:pPr>
                    <w:widowControl w:val="0"/>
                  </w:pPr>
                  <w:r>
                    <w:t>System sends notification to customer who has ordered this product.</w:t>
                  </w:r>
                </w:p>
                <w:p w14:paraId="70EB8C67" w14:textId="066DE0FA" w:rsidR="004F193A" w:rsidRDefault="004F193A" w:rsidP="00160426">
                  <w:pPr>
                    <w:widowControl w:val="0"/>
                  </w:pPr>
                  <w:r>
                    <w:t>System forwards to management page.</w:t>
                  </w:r>
                </w:p>
              </w:tc>
            </w:tr>
          </w:tbl>
          <w:p w14:paraId="51D8E8B6" w14:textId="37D9F1E7" w:rsidR="00CC6D19" w:rsidRPr="008F3C60" w:rsidRDefault="00CC6D19" w:rsidP="00D742C7">
            <w:pPr>
              <w:keepNext/>
              <w:rPr>
                <w:szCs w:val="24"/>
                <w:lang w:val="en-US"/>
              </w:rPr>
            </w:pPr>
          </w:p>
          <w:p w14:paraId="437BA8F2" w14:textId="77777777" w:rsidR="008A346F" w:rsidRDefault="008A346F" w:rsidP="00D742C7">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8A346F" w:rsidRPr="004A6A7C" w14:paraId="3E049A82" w14:textId="77777777" w:rsidTr="00D742C7">
              <w:trPr>
                <w:cantSplit/>
              </w:trPr>
              <w:tc>
                <w:tcPr>
                  <w:tcW w:w="971" w:type="dxa"/>
                  <w:shd w:val="clear" w:color="auto" w:fill="D9D9D9" w:themeFill="background1" w:themeFillShade="D9"/>
                </w:tcPr>
                <w:p w14:paraId="7A0D11E5" w14:textId="77777777" w:rsidR="008A346F" w:rsidRPr="004A6A7C" w:rsidRDefault="008A346F" w:rsidP="00D742C7">
                  <w:pPr>
                    <w:widowControl w:val="0"/>
                    <w:jc w:val="center"/>
                    <w:rPr>
                      <w:szCs w:val="24"/>
                    </w:rPr>
                  </w:pPr>
                  <w:r w:rsidRPr="004A6A7C">
                    <w:rPr>
                      <w:szCs w:val="24"/>
                    </w:rPr>
                    <w:t>Step</w:t>
                  </w:r>
                </w:p>
              </w:tc>
              <w:tc>
                <w:tcPr>
                  <w:tcW w:w="3164" w:type="dxa"/>
                  <w:shd w:val="clear" w:color="auto" w:fill="D9D9D9" w:themeFill="background1" w:themeFillShade="D9"/>
                </w:tcPr>
                <w:p w14:paraId="6274710E" w14:textId="77777777" w:rsidR="008A346F" w:rsidRPr="004A6A7C" w:rsidRDefault="008A346F" w:rsidP="00D742C7">
                  <w:pPr>
                    <w:widowControl w:val="0"/>
                    <w:jc w:val="center"/>
                    <w:rPr>
                      <w:szCs w:val="24"/>
                    </w:rPr>
                  </w:pPr>
                  <w:r w:rsidRPr="004A6A7C">
                    <w:rPr>
                      <w:szCs w:val="24"/>
                    </w:rPr>
                    <w:t>Actor Action</w:t>
                  </w:r>
                </w:p>
              </w:tc>
              <w:tc>
                <w:tcPr>
                  <w:tcW w:w="4430" w:type="dxa"/>
                  <w:shd w:val="clear" w:color="auto" w:fill="D9D9D9" w:themeFill="background1" w:themeFillShade="D9"/>
                </w:tcPr>
                <w:p w14:paraId="28221176" w14:textId="77777777" w:rsidR="008A346F" w:rsidRPr="004A6A7C" w:rsidRDefault="008A346F" w:rsidP="00D742C7">
                  <w:pPr>
                    <w:widowControl w:val="0"/>
                    <w:jc w:val="center"/>
                    <w:rPr>
                      <w:szCs w:val="24"/>
                    </w:rPr>
                  </w:pPr>
                  <w:r w:rsidRPr="004A6A7C">
                    <w:rPr>
                      <w:szCs w:val="24"/>
                    </w:rPr>
                    <w:t>System Response</w:t>
                  </w:r>
                </w:p>
              </w:tc>
            </w:tr>
            <w:tr w:rsidR="008A346F" w:rsidRPr="004A6A7C" w14:paraId="4D2A957B" w14:textId="77777777" w:rsidTr="00D742C7">
              <w:trPr>
                <w:cantSplit/>
              </w:trPr>
              <w:tc>
                <w:tcPr>
                  <w:tcW w:w="971" w:type="dxa"/>
                </w:tcPr>
                <w:p w14:paraId="51A8415F" w14:textId="77777777" w:rsidR="008A346F" w:rsidRDefault="008A346F" w:rsidP="00D742C7">
                  <w:pPr>
                    <w:pStyle w:val="NormalWeb"/>
                    <w:widowControl w:val="0"/>
                    <w:spacing w:before="0" w:beforeAutospacing="0" w:after="0" w:afterAutospacing="0"/>
                    <w:jc w:val="right"/>
                    <w:rPr>
                      <w:lang w:eastAsia="ja-JP"/>
                    </w:rPr>
                  </w:pPr>
                  <w:r w:rsidRPr="004A6A7C">
                    <w:rPr>
                      <w:szCs w:val="24"/>
                    </w:rPr>
                    <w:t>1</w:t>
                  </w:r>
                </w:p>
              </w:tc>
              <w:tc>
                <w:tcPr>
                  <w:tcW w:w="3164" w:type="dxa"/>
                </w:tcPr>
                <w:p w14:paraId="3EE0B2AD" w14:textId="77777777" w:rsidR="008A346F" w:rsidRDefault="008A346F" w:rsidP="00D742C7">
                  <w:pPr>
                    <w:widowControl w:val="0"/>
                    <w:rPr>
                      <w:szCs w:val="24"/>
                    </w:rPr>
                  </w:pPr>
                </w:p>
                <w:p w14:paraId="4D337688" w14:textId="77777777" w:rsidR="008A346F" w:rsidRDefault="008A346F" w:rsidP="00D742C7">
                  <w:pPr>
                    <w:widowControl w:val="0"/>
                    <w:rPr>
                      <w:szCs w:val="24"/>
                    </w:rPr>
                  </w:pPr>
                </w:p>
                <w:p w14:paraId="4A571786" w14:textId="77777777" w:rsidR="008A346F" w:rsidRDefault="008A346F" w:rsidP="00D742C7">
                  <w:pPr>
                    <w:widowControl w:val="0"/>
                  </w:pPr>
                  <w:r>
                    <w:rPr>
                      <w:szCs w:val="24"/>
                    </w:rPr>
                    <w:t>Store owner confirm error and send return to management page command.</w:t>
                  </w:r>
                </w:p>
              </w:tc>
              <w:tc>
                <w:tcPr>
                  <w:tcW w:w="4430" w:type="dxa"/>
                </w:tcPr>
                <w:p w14:paraId="0A2E3A89" w14:textId="21999084" w:rsidR="008A346F" w:rsidRDefault="008A346F" w:rsidP="00D742C7">
                  <w:pPr>
                    <w:widowControl w:val="0"/>
                    <w:rPr>
                      <w:szCs w:val="24"/>
                    </w:rPr>
                  </w:pPr>
                  <w:r>
                    <w:rPr>
                      <w:szCs w:val="24"/>
                    </w:rPr>
                    <w:t xml:space="preserve">Error occurs during get </w:t>
                  </w:r>
                  <w:r w:rsidR="00160426">
                    <w:rPr>
                      <w:szCs w:val="24"/>
                    </w:rPr>
                    <w:t>ordered product’s</w:t>
                  </w:r>
                  <w:r>
                    <w:rPr>
                      <w:szCs w:val="24"/>
                    </w:rPr>
                    <w:t xml:space="preserve"> information phase. System display error detail.</w:t>
                  </w:r>
                </w:p>
                <w:p w14:paraId="2A885EDB" w14:textId="77777777" w:rsidR="008A346F" w:rsidRDefault="008A346F" w:rsidP="00D742C7">
                  <w:pPr>
                    <w:widowControl w:val="0"/>
                    <w:rPr>
                      <w:szCs w:val="24"/>
                    </w:rPr>
                  </w:pPr>
                </w:p>
                <w:p w14:paraId="4CABBD2B" w14:textId="77777777" w:rsidR="008A346F" w:rsidRDefault="008A346F" w:rsidP="00D742C7">
                  <w:pPr>
                    <w:widowControl w:val="0"/>
                    <w:rPr>
                      <w:szCs w:val="24"/>
                    </w:rPr>
                  </w:pPr>
                </w:p>
                <w:p w14:paraId="7384EAA4" w14:textId="77777777" w:rsidR="008A346F" w:rsidRDefault="008A346F" w:rsidP="00D742C7">
                  <w:pPr>
                    <w:widowControl w:val="0"/>
                  </w:pPr>
                  <w:r>
                    <w:rPr>
                      <w:szCs w:val="24"/>
                    </w:rPr>
                    <w:t>System forwards to “Management Page”.</w:t>
                  </w:r>
                </w:p>
              </w:tc>
            </w:tr>
            <w:tr w:rsidR="00CC6D19" w:rsidRPr="004A6A7C" w14:paraId="264A84DD" w14:textId="77777777" w:rsidTr="00D742C7">
              <w:trPr>
                <w:cantSplit/>
              </w:trPr>
              <w:tc>
                <w:tcPr>
                  <w:tcW w:w="971" w:type="dxa"/>
                </w:tcPr>
                <w:p w14:paraId="3788A43E" w14:textId="5C19817D" w:rsidR="00CC6D19" w:rsidRPr="004A6A7C" w:rsidRDefault="00160426" w:rsidP="00D742C7">
                  <w:pPr>
                    <w:pStyle w:val="NormalWeb"/>
                    <w:widowControl w:val="0"/>
                    <w:spacing w:before="0" w:beforeAutospacing="0" w:after="0" w:afterAutospacing="0"/>
                    <w:jc w:val="right"/>
                  </w:pPr>
                  <w:r>
                    <w:t>2</w:t>
                  </w:r>
                </w:p>
              </w:tc>
              <w:tc>
                <w:tcPr>
                  <w:tcW w:w="3164" w:type="dxa"/>
                </w:tcPr>
                <w:p w14:paraId="1011B704" w14:textId="4D316CB9" w:rsidR="00CC6D19" w:rsidRDefault="00160426" w:rsidP="00D742C7">
                  <w:pPr>
                    <w:widowControl w:val="0"/>
                  </w:pPr>
                  <w:r>
                    <w:t>Store owner choose more than one or doesn’t choose any customer to sell product.</w:t>
                  </w:r>
                </w:p>
              </w:tc>
              <w:tc>
                <w:tcPr>
                  <w:tcW w:w="4430" w:type="dxa"/>
                </w:tcPr>
                <w:p w14:paraId="53235B4D" w14:textId="77777777" w:rsidR="00160426" w:rsidRDefault="00160426" w:rsidP="00D742C7">
                  <w:pPr>
                    <w:widowControl w:val="0"/>
                  </w:pPr>
                </w:p>
                <w:p w14:paraId="0E728ACB" w14:textId="77777777" w:rsidR="00160426" w:rsidRDefault="00160426" w:rsidP="00D742C7">
                  <w:pPr>
                    <w:widowControl w:val="0"/>
                  </w:pPr>
                </w:p>
                <w:p w14:paraId="12A6DBCA" w14:textId="5B433DD9" w:rsidR="00160426" w:rsidRDefault="00160426" w:rsidP="00D742C7">
                  <w:pPr>
                    <w:widowControl w:val="0"/>
                  </w:pPr>
                  <w:r>
                    <w:t>System requires store to choose only one customer.</w:t>
                  </w:r>
                </w:p>
              </w:tc>
            </w:tr>
            <w:tr w:rsidR="00160426" w:rsidRPr="004A6A7C" w14:paraId="6D87319A" w14:textId="77777777" w:rsidTr="00D742C7">
              <w:trPr>
                <w:cantSplit/>
              </w:trPr>
              <w:tc>
                <w:tcPr>
                  <w:tcW w:w="971" w:type="dxa"/>
                </w:tcPr>
                <w:p w14:paraId="6035168C" w14:textId="59898EDF" w:rsidR="00160426" w:rsidRPr="004A6A7C" w:rsidRDefault="00160426" w:rsidP="00160426">
                  <w:pPr>
                    <w:pStyle w:val="NormalWeb"/>
                    <w:widowControl w:val="0"/>
                    <w:spacing w:before="0" w:beforeAutospacing="0" w:after="0" w:afterAutospacing="0"/>
                    <w:jc w:val="right"/>
                  </w:pPr>
                  <w:r>
                    <w:t>3</w:t>
                  </w:r>
                </w:p>
              </w:tc>
              <w:tc>
                <w:tcPr>
                  <w:tcW w:w="3164" w:type="dxa"/>
                </w:tcPr>
                <w:p w14:paraId="6FAED76B" w14:textId="3DA89F33" w:rsidR="00160426" w:rsidRDefault="00160426" w:rsidP="00160426">
                  <w:pPr>
                    <w:widowControl w:val="0"/>
                  </w:pPr>
                  <w:r>
                    <w:t>Inputted value is not valid.</w:t>
                  </w:r>
                </w:p>
              </w:tc>
              <w:tc>
                <w:tcPr>
                  <w:tcW w:w="4430" w:type="dxa"/>
                </w:tcPr>
                <w:p w14:paraId="486A8EB8" w14:textId="77777777" w:rsidR="00160426" w:rsidRDefault="00160426" w:rsidP="00160426">
                  <w:pPr>
                    <w:widowControl w:val="0"/>
                  </w:pPr>
                </w:p>
                <w:p w14:paraId="218B068E" w14:textId="3AF1FA71" w:rsidR="00160426" w:rsidRDefault="00160426" w:rsidP="00160426">
                  <w:pPr>
                    <w:widowControl w:val="0"/>
                  </w:pPr>
                  <w:r>
                    <w:t>System requires store owner to re-enter value.</w:t>
                  </w:r>
                </w:p>
              </w:tc>
            </w:tr>
            <w:tr w:rsidR="00160426" w:rsidRPr="004A6A7C" w14:paraId="1C4C78CE" w14:textId="77777777" w:rsidTr="00D742C7">
              <w:trPr>
                <w:cantSplit/>
              </w:trPr>
              <w:tc>
                <w:tcPr>
                  <w:tcW w:w="971" w:type="dxa"/>
                </w:tcPr>
                <w:p w14:paraId="52496FFC" w14:textId="26A92A49" w:rsidR="00160426" w:rsidRDefault="00160426" w:rsidP="00160426">
                  <w:pPr>
                    <w:pStyle w:val="NormalWeb"/>
                    <w:widowControl w:val="0"/>
                    <w:spacing w:before="0" w:beforeAutospacing="0" w:after="0" w:afterAutospacing="0"/>
                    <w:jc w:val="right"/>
                  </w:pPr>
                  <w:r>
                    <w:t>4</w:t>
                  </w:r>
                </w:p>
              </w:tc>
              <w:tc>
                <w:tcPr>
                  <w:tcW w:w="3164" w:type="dxa"/>
                </w:tcPr>
                <w:p w14:paraId="199E8831" w14:textId="77777777" w:rsidR="00160426" w:rsidRDefault="00160426" w:rsidP="00160426">
                  <w:pPr>
                    <w:widowControl w:val="0"/>
                    <w:rPr>
                      <w:szCs w:val="24"/>
                    </w:rPr>
                  </w:pPr>
                </w:p>
                <w:p w14:paraId="71DB784B" w14:textId="77777777" w:rsidR="00160426" w:rsidRDefault="00160426" w:rsidP="00160426">
                  <w:pPr>
                    <w:widowControl w:val="0"/>
                    <w:rPr>
                      <w:szCs w:val="24"/>
                    </w:rPr>
                  </w:pPr>
                </w:p>
                <w:p w14:paraId="665A06DD" w14:textId="0BA2D3CE" w:rsidR="00160426" w:rsidRDefault="00160426" w:rsidP="00160426">
                  <w:pPr>
                    <w:widowControl w:val="0"/>
                  </w:pPr>
                  <w:r>
                    <w:rPr>
                      <w:szCs w:val="24"/>
                    </w:rPr>
                    <w:t>Store owner confirm error and send return to management page command.</w:t>
                  </w:r>
                </w:p>
              </w:tc>
              <w:tc>
                <w:tcPr>
                  <w:tcW w:w="4430" w:type="dxa"/>
                </w:tcPr>
                <w:p w14:paraId="3606D172" w14:textId="66846A6D" w:rsidR="00160426" w:rsidRDefault="00160426" w:rsidP="00160426">
                  <w:pPr>
                    <w:widowControl w:val="0"/>
                    <w:rPr>
                      <w:szCs w:val="24"/>
                    </w:rPr>
                  </w:pPr>
                  <w:r>
                    <w:rPr>
                      <w:szCs w:val="24"/>
                    </w:rPr>
                    <w:t>Error occurs during change ordered product’s information phase. System display error detail.</w:t>
                  </w:r>
                </w:p>
                <w:p w14:paraId="3E9DC447" w14:textId="77777777" w:rsidR="00160426" w:rsidRDefault="00160426" w:rsidP="00160426">
                  <w:pPr>
                    <w:widowControl w:val="0"/>
                    <w:rPr>
                      <w:szCs w:val="24"/>
                    </w:rPr>
                  </w:pPr>
                </w:p>
                <w:p w14:paraId="457FB022" w14:textId="77777777" w:rsidR="00160426" w:rsidRDefault="00160426" w:rsidP="00160426">
                  <w:pPr>
                    <w:widowControl w:val="0"/>
                    <w:rPr>
                      <w:szCs w:val="24"/>
                    </w:rPr>
                  </w:pPr>
                </w:p>
                <w:p w14:paraId="26C630D7" w14:textId="4E94E81C" w:rsidR="00160426" w:rsidRDefault="00160426" w:rsidP="00160426">
                  <w:pPr>
                    <w:widowControl w:val="0"/>
                  </w:pPr>
                  <w:r>
                    <w:rPr>
                      <w:szCs w:val="24"/>
                    </w:rPr>
                    <w:t>System forwards to “Management Page”.</w:t>
                  </w:r>
                </w:p>
              </w:tc>
            </w:tr>
            <w:tr w:rsidR="00160426" w:rsidRPr="004A6A7C" w14:paraId="3DD81BA4" w14:textId="77777777" w:rsidTr="00D742C7">
              <w:trPr>
                <w:cantSplit/>
              </w:trPr>
              <w:tc>
                <w:tcPr>
                  <w:tcW w:w="971" w:type="dxa"/>
                </w:tcPr>
                <w:p w14:paraId="41AC2040" w14:textId="42C805D7" w:rsidR="00160426" w:rsidRDefault="00160426" w:rsidP="00160426">
                  <w:pPr>
                    <w:pStyle w:val="NormalWeb"/>
                    <w:widowControl w:val="0"/>
                    <w:spacing w:before="0" w:beforeAutospacing="0" w:after="0" w:afterAutospacing="0"/>
                    <w:jc w:val="right"/>
                  </w:pPr>
                  <w:r>
                    <w:t>5</w:t>
                  </w:r>
                </w:p>
              </w:tc>
              <w:tc>
                <w:tcPr>
                  <w:tcW w:w="3164" w:type="dxa"/>
                </w:tcPr>
                <w:p w14:paraId="035E1776" w14:textId="7C24D2DD" w:rsidR="00160426" w:rsidRDefault="00160426" w:rsidP="00160426">
                  <w:pPr>
                    <w:widowControl w:val="0"/>
                  </w:pPr>
                  <w:r>
                    <w:t>Store doesn’t choose any customer to send product price.</w:t>
                  </w:r>
                </w:p>
              </w:tc>
              <w:tc>
                <w:tcPr>
                  <w:tcW w:w="4430" w:type="dxa"/>
                </w:tcPr>
                <w:p w14:paraId="2BBA6A70" w14:textId="77777777" w:rsidR="00160426" w:rsidRDefault="00160426" w:rsidP="00160426">
                  <w:pPr>
                    <w:widowControl w:val="0"/>
                  </w:pPr>
                </w:p>
                <w:p w14:paraId="299211CC" w14:textId="77777777" w:rsidR="00160426" w:rsidRDefault="00160426" w:rsidP="00160426">
                  <w:pPr>
                    <w:widowControl w:val="0"/>
                  </w:pPr>
                </w:p>
                <w:p w14:paraId="4BB6C609" w14:textId="63C1810B" w:rsidR="00160426" w:rsidRDefault="00160426" w:rsidP="00160426">
                  <w:pPr>
                    <w:widowControl w:val="0"/>
                  </w:pPr>
                  <w:r>
                    <w:t>System requires store owner to choose at least one customers.</w:t>
                  </w:r>
                </w:p>
              </w:tc>
            </w:tr>
            <w:tr w:rsidR="00160426" w:rsidRPr="004A6A7C" w14:paraId="22FC3BDF" w14:textId="77777777" w:rsidTr="00D742C7">
              <w:trPr>
                <w:cantSplit/>
              </w:trPr>
              <w:tc>
                <w:tcPr>
                  <w:tcW w:w="971" w:type="dxa"/>
                </w:tcPr>
                <w:p w14:paraId="135F9361" w14:textId="4191A3D1" w:rsidR="00160426" w:rsidRDefault="00160426" w:rsidP="00160426">
                  <w:pPr>
                    <w:pStyle w:val="NormalWeb"/>
                    <w:widowControl w:val="0"/>
                    <w:spacing w:before="0" w:beforeAutospacing="0" w:after="0" w:afterAutospacing="0"/>
                    <w:jc w:val="right"/>
                  </w:pPr>
                  <w:r>
                    <w:t>6</w:t>
                  </w:r>
                </w:p>
              </w:tc>
              <w:tc>
                <w:tcPr>
                  <w:tcW w:w="3164" w:type="dxa"/>
                </w:tcPr>
                <w:p w14:paraId="38F0A34A" w14:textId="77777777" w:rsidR="00160426" w:rsidRDefault="00160426" w:rsidP="00160426">
                  <w:pPr>
                    <w:widowControl w:val="0"/>
                    <w:rPr>
                      <w:szCs w:val="24"/>
                    </w:rPr>
                  </w:pPr>
                </w:p>
                <w:p w14:paraId="02B51478" w14:textId="77777777" w:rsidR="00160426" w:rsidRDefault="00160426" w:rsidP="00160426">
                  <w:pPr>
                    <w:widowControl w:val="0"/>
                    <w:rPr>
                      <w:szCs w:val="24"/>
                    </w:rPr>
                  </w:pPr>
                </w:p>
                <w:p w14:paraId="54A5A2D0" w14:textId="77DEF71D" w:rsidR="00160426" w:rsidRDefault="00160426" w:rsidP="00160426">
                  <w:pPr>
                    <w:widowControl w:val="0"/>
                  </w:pPr>
                  <w:r>
                    <w:rPr>
                      <w:szCs w:val="24"/>
                    </w:rPr>
                    <w:t>Store owner confirm error and send return to management page command.</w:t>
                  </w:r>
                </w:p>
              </w:tc>
              <w:tc>
                <w:tcPr>
                  <w:tcW w:w="4430" w:type="dxa"/>
                </w:tcPr>
                <w:p w14:paraId="3FBB043B" w14:textId="562A7B66" w:rsidR="00160426" w:rsidRDefault="00160426" w:rsidP="00160426">
                  <w:pPr>
                    <w:widowControl w:val="0"/>
                    <w:rPr>
                      <w:szCs w:val="24"/>
                    </w:rPr>
                  </w:pPr>
                  <w:r>
                    <w:rPr>
                      <w:szCs w:val="24"/>
                    </w:rPr>
                    <w:t>Error occurs during send product price information phase. System display error detail.</w:t>
                  </w:r>
                </w:p>
                <w:p w14:paraId="049E1D2F" w14:textId="77777777" w:rsidR="00160426" w:rsidRDefault="00160426" w:rsidP="00160426">
                  <w:pPr>
                    <w:widowControl w:val="0"/>
                    <w:rPr>
                      <w:szCs w:val="24"/>
                    </w:rPr>
                  </w:pPr>
                </w:p>
                <w:p w14:paraId="40D24E12" w14:textId="77777777" w:rsidR="00160426" w:rsidRDefault="00160426" w:rsidP="00160426">
                  <w:pPr>
                    <w:widowControl w:val="0"/>
                    <w:rPr>
                      <w:szCs w:val="24"/>
                    </w:rPr>
                  </w:pPr>
                </w:p>
                <w:p w14:paraId="7163F6B4" w14:textId="5F09D2A4" w:rsidR="00160426" w:rsidRDefault="00160426" w:rsidP="00160426">
                  <w:pPr>
                    <w:widowControl w:val="0"/>
                  </w:pPr>
                  <w:r>
                    <w:rPr>
                      <w:szCs w:val="24"/>
                    </w:rPr>
                    <w:t>System forwards to “Management Page”.</w:t>
                  </w:r>
                </w:p>
              </w:tc>
            </w:tr>
            <w:tr w:rsidR="004F193A" w:rsidRPr="004A6A7C" w14:paraId="55AB262F" w14:textId="77777777" w:rsidTr="00D742C7">
              <w:trPr>
                <w:cantSplit/>
              </w:trPr>
              <w:tc>
                <w:tcPr>
                  <w:tcW w:w="971" w:type="dxa"/>
                </w:tcPr>
                <w:p w14:paraId="78398484" w14:textId="21E4BF5A" w:rsidR="004F193A" w:rsidRDefault="004F193A" w:rsidP="004F193A">
                  <w:pPr>
                    <w:pStyle w:val="NormalWeb"/>
                    <w:widowControl w:val="0"/>
                    <w:spacing w:before="0" w:beforeAutospacing="0" w:after="0" w:afterAutospacing="0"/>
                    <w:jc w:val="right"/>
                  </w:pPr>
                  <w:r>
                    <w:t>7</w:t>
                  </w:r>
                </w:p>
              </w:tc>
              <w:tc>
                <w:tcPr>
                  <w:tcW w:w="3164" w:type="dxa"/>
                </w:tcPr>
                <w:p w14:paraId="1A53C8FC" w14:textId="77777777" w:rsidR="004F193A" w:rsidRDefault="004F193A" w:rsidP="004F193A">
                  <w:pPr>
                    <w:widowControl w:val="0"/>
                    <w:rPr>
                      <w:szCs w:val="24"/>
                    </w:rPr>
                  </w:pPr>
                </w:p>
                <w:p w14:paraId="1B522D09" w14:textId="77777777" w:rsidR="004F193A" w:rsidRDefault="004F193A" w:rsidP="004F193A">
                  <w:pPr>
                    <w:widowControl w:val="0"/>
                    <w:rPr>
                      <w:szCs w:val="24"/>
                    </w:rPr>
                  </w:pPr>
                </w:p>
                <w:p w14:paraId="519DAB98" w14:textId="3A9682AB" w:rsidR="004F193A" w:rsidRDefault="004F193A" w:rsidP="004F193A">
                  <w:pPr>
                    <w:widowControl w:val="0"/>
                  </w:pPr>
                  <w:r>
                    <w:rPr>
                      <w:szCs w:val="24"/>
                    </w:rPr>
                    <w:lastRenderedPageBreak/>
                    <w:t>Store owner confirm error and send return to management page command.</w:t>
                  </w:r>
                </w:p>
              </w:tc>
              <w:tc>
                <w:tcPr>
                  <w:tcW w:w="4430" w:type="dxa"/>
                </w:tcPr>
                <w:p w14:paraId="3B1FB024" w14:textId="5CD6BA72" w:rsidR="004F193A" w:rsidRDefault="004F193A" w:rsidP="004F193A">
                  <w:pPr>
                    <w:widowControl w:val="0"/>
                    <w:rPr>
                      <w:szCs w:val="24"/>
                    </w:rPr>
                  </w:pPr>
                  <w:r>
                    <w:rPr>
                      <w:szCs w:val="24"/>
                    </w:rPr>
                    <w:lastRenderedPageBreak/>
                    <w:t>Error occurs during cancel orders phase. System display error detail.</w:t>
                  </w:r>
                </w:p>
                <w:p w14:paraId="49B51CA2" w14:textId="77777777" w:rsidR="004F193A" w:rsidRDefault="004F193A" w:rsidP="004F193A">
                  <w:pPr>
                    <w:widowControl w:val="0"/>
                    <w:rPr>
                      <w:szCs w:val="24"/>
                    </w:rPr>
                  </w:pPr>
                </w:p>
                <w:p w14:paraId="44185E99" w14:textId="77777777" w:rsidR="004F193A" w:rsidRDefault="004F193A" w:rsidP="004F193A">
                  <w:pPr>
                    <w:widowControl w:val="0"/>
                    <w:rPr>
                      <w:szCs w:val="24"/>
                    </w:rPr>
                  </w:pPr>
                </w:p>
                <w:p w14:paraId="28CCD8F0" w14:textId="75F1F510" w:rsidR="004F193A" w:rsidRDefault="004F193A" w:rsidP="004F193A">
                  <w:pPr>
                    <w:widowControl w:val="0"/>
                  </w:pPr>
                  <w:r>
                    <w:rPr>
                      <w:szCs w:val="24"/>
                    </w:rPr>
                    <w:t>System forwards to “Management Page”.</w:t>
                  </w:r>
                </w:p>
              </w:tc>
            </w:tr>
          </w:tbl>
          <w:p w14:paraId="75B56BEB" w14:textId="77777777" w:rsidR="008A346F" w:rsidRDefault="008A346F" w:rsidP="00D742C7">
            <w:pPr>
              <w:keepNext/>
              <w:rPr>
                <w:b/>
                <w:szCs w:val="24"/>
              </w:rPr>
            </w:pPr>
          </w:p>
          <w:p w14:paraId="4BFA0736" w14:textId="77777777" w:rsidR="008A346F" w:rsidRDefault="008A346F" w:rsidP="00D742C7">
            <w:pPr>
              <w:keepNext/>
              <w:rPr>
                <w:szCs w:val="24"/>
              </w:rPr>
            </w:pPr>
            <w:r w:rsidRPr="004A6A7C">
              <w:rPr>
                <w:b/>
                <w:szCs w:val="24"/>
              </w:rPr>
              <w:t>Relationships</w:t>
            </w:r>
            <w:r w:rsidRPr="004A6A7C">
              <w:rPr>
                <w:szCs w:val="24"/>
              </w:rPr>
              <w:t>:</w:t>
            </w:r>
            <w:r>
              <w:rPr>
                <w:szCs w:val="24"/>
              </w:rPr>
              <w:t xml:space="preserve"> N/A</w:t>
            </w:r>
          </w:p>
          <w:p w14:paraId="51F391BC" w14:textId="77777777" w:rsidR="008A346F" w:rsidRPr="004A6A7C" w:rsidRDefault="008A346F" w:rsidP="00D742C7">
            <w:pPr>
              <w:keepNext/>
              <w:rPr>
                <w:szCs w:val="24"/>
              </w:rPr>
            </w:pPr>
          </w:p>
          <w:p w14:paraId="082AC173" w14:textId="77777777" w:rsidR="008A346F" w:rsidRDefault="008A346F" w:rsidP="00D742C7">
            <w:pPr>
              <w:keepNext/>
              <w:rPr>
                <w:szCs w:val="24"/>
              </w:rPr>
            </w:pPr>
            <w:r w:rsidRPr="004A6A7C">
              <w:rPr>
                <w:b/>
                <w:szCs w:val="24"/>
              </w:rPr>
              <w:t>Business Rules</w:t>
            </w:r>
            <w:r w:rsidRPr="004A6A7C">
              <w:rPr>
                <w:szCs w:val="24"/>
              </w:rPr>
              <w:t>:</w:t>
            </w:r>
            <w:r>
              <w:rPr>
                <w:szCs w:val="24"/>
              </w:rPr>
              <w:t xml:space="preserve"> </w:t>
            </w:r>
          </w:p>
          <w:p w14:paraId="593FD483" w14:textId="77777777" w:rsidR="008A346F" w:rsidRPr="00160426" w:rsidRDefault="00160426" w:rsidP="00D742C7">
            <w:pPr>
              <w:pStyle w:val="ListParagraph"/>
              <w:keepNext/>
              <w:numPr>
                <w:ilvl w:val="0"/>
                <w:numId w:val="9"/>
              </w:numPr>
              <w:spacing w:before="0" w:after="0"/>
              <w:rPr>
                <w:szCs w:val="24"/>
              </w:rPr>
            </w:pPr>
            <w:r>
              <w:rPr>
                <w:szCs w:val="24"/>
              </w:rPr>
              <w:t>System will display number of customers who ordered this product</w:t>
            </w:r>
            <w:r w:rsidR="008A346F">
              <w:t>.</w:t>
            </w:r>
          </w:p>
          <w:p w14:paraId="32E1490E" w14:textId="77777777" w:rsidR="00160426" w:rsidRPr="00160426" w:rsidRDefault="00160426" w:rsidP="00D742C7">
            <w:pPr>
              <w:pStyle w:val="ListParagraph"/>
              <w:keepNext/>
              <w:numPr>
                <w:ilvl w:val="0"/>
                <w:numId w:val="9"/>
              </w:numPr>
              <w:spacing w:before="0" w:after="0"/>
              <w:rPr>
                <w:szCs w:val="24"/>
              </w:rPr>
            </w:pPr>
            <w:r>
              <w:t>Only with special product, store owner can send product price to customer who ordered this product.</w:t>
            </w:r>
          </w:p>
          <w:p w14:paraId="3DE45329" w14:textId="4141AF4E" w:rsidR="00160426" w:rsidRPr="004F193A" w:rsidRDefault="004F193A" w:rsidP="00D742C7">
            <w:pPr>
              <w:pStyle w:val="ListParagraph"/>
              <w:keepNext/>
              <w:numPr>
                <w:ilvl w:val="0"/>
                <w:numId w:val="9"/>
              </w:numPr>
              <w:spacing w:before="0" w:after="0"/>
              <w:rPr>
                <w:szCs w:val="24"/>
              </w:rPr>
            </w:pPr>
            <w:r>
              <w:t>If store owner already send product price to customer, system will display “Đã gửi giá : x” in “Trạng thái” column with x is the price which has been sent.</w:t>
            </w:r>
          </w:p>
          <w:p w14:paraId="73355429" w14:textId="57F38DA0" w:rsidR="004F193A" w:rsidRPr="004F193A" w:rsidRDefault="004F193A" w:rsidP="004F193A">
            <w:pPr>
              <w:pStyle w:val="ListParagraph"/>
              <w:keepNext/>
              <w:numPr>
                <w:ilvl w:val="0"/>
                <w:numId w:val="9"/>
              </w:numPr>
              <w:spacing w:before="0" w:after="0"/>
              <w:rPr>
                <w:szCs w:val="24"/>
              </w:rPr>
            </w:pPr>
            <w:r>
              <w:rPr>
                <w:szCs w:val="24"/>
              </w:rPr>
              <w:t>If store owner not yet send product price to customer, system will display “Chưa gửi giá” in “Trang thái” column.</w:t>
            </w:r>
          </w:p>
        </w:tc>
      </w:tr>
    </w:tbl>
    <w:p w14:paraId="74017B00" w14:textId="7B571B04" w:rsidR="008A346F" w:rsidRPr="008A346F" w:rsidRDefault="008A346F" w:rsidP="008A346F"/>
    <w:p w14:paraId="09E4D545" w14:textId="551B9C5B" w:rsidR="00433283" w:rsidRDefault="00433283">
      <w:pPr>
        <w:pStyle w:val="Heading5"/>
      </w:pPr>
      <w:r>
        <w:t>&lt;Store Owner&gt; View Consignment Statistic</w:t>
      </w:r>
    </w:p>
    <w:p w14:paraId="67CE728A" w14:textId="77777777" w:rsidR="00433283" w:rsidRDefault="00433283" w:rsidP="00433283">
      <w:pPr>
        <w:pStyle w:val="ListParagraph"/>
        <w:jc w:val="center"/>
        <w:rPr>
          <w:b/>
        </w:rPr>
      </w:pPr>
      <w:r w:rsidRPr="00126741">
        <w:rPr>
          <w:b/>
        </w:rPr>
        <w:t xml:space="preserve">Use </w:t>
      </w:r>
      <w:r>
        <w:rPr>
          <w:b/>
        </w:rPr>
        <w:t>C</w:t>
      </w:r>
      <w:r w:rsidRPr="00126741">
        <w:rPr>
          <w:b/>
        </w:rPr>
        <w:t>ase diagram</w:t>
      </w:r>
    </w:p>
    <w:p w14:paraId="760D10C4" w14:textId="14CF5A85" w:rsidR="00433283" w:rsidRDefault="00433283" w:rsidP="00433283">
      <w:pPr>
        <w:pStyle w:val="ListParagraph"/>
        <w:jc w:val="center"/>
      </w:pPr>
      <w:r>
        <w:rPr>
          <w:noProof/>
          <w:lang w:val="en-US"/>
        </w:rPr>
        <w:drawing>
          <wp:inline distT="0" distB="0" distL="0" distR="0" wp14:anchorId="71D06519" wp14:editId="2D68248F">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635" cy="1438910"/>
                    </a:xfrm>
                    <a:prstGeom prst="rect">
                      <a:avLst/>
                    </a:prstGeom>
                  </pic:spPr>
                </pic:pic>
              </a:graphicData>
            </a:graphic>
          </wp:inline>
        </w:drawing>
      </w:r>
    </w:p>
    <w:p w14:paraId="6E4919F9" w14:textId="7011621E" w:rsidR="00433283" w:rsidRPr="006D162F" w:rsidRDefault="00433283" w:rsidP="00433283">
      <w:pPr>
        <w:pStyle w:val="Caption"/>
      </w:pPr>
      <w:bookmarkStart w:id="78" w:name="_Toc426360197"/>
      <w:r>
        <w:t xml:space="preserve">Figure </w:t>
      </w:r>
      <w:r>
        <w:fldChar w:fldCharType="begin"/>
      </w:r>
      <w:r>
        <w:instrText xml:space="preserve"> SEQ Figure \* ARABIC </w:instrText>
      </w:r>
      <w:r>
        <w:fldChar w:fldCharType="separate"/>
      </w:r>
      <w:r w:rsidR="00DD2C2F">
        <w:rPr>
          <w:noProof/>
        </w:rPr>
        <w:t>26</w:t>
      </w:r>
      <w:r>
        <w:fldChar w:fldCharType="end"/>
      </w:r>
      <w:r w:rsidRPr="006D162F">
        <w:t>: &lt;</w:t>
      </w:r>
      <w:r>
        <w:t>Store Owner</w:t>
      </w:r>
      <w:r w:rsidRPr="006D162F">
        <w:t>&gt;</w:t>
      </w:r>
      <w:r>
        <w:t xml:space="preserve"> View Consignment Statistic</w:t>
      </w:r>
      <w:bookmarkEnd w:id="78"/>
    </w:p>
    <w:p w14:paraId="05765F85" w14:textId="77777777" w:rsidR="00433283" w:rsidRDefault="00433283" w:rsidP="00433283">
      <w:pPr>
        <w:pStyle w:val="ListParagraph"/>
        <w:jc w:val="center"/>
      </w:pPr>
    </w:p>
    <w:p w14:paraId="293B20BF" w14:textId="77777777" w:rsidR="00433283" w:rsidRDefault="00433283" w:rsidP="0043328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33283" w:rsidRPr="004A6A7C" w14:paraId="0708F92B" w14:textId="77777777" w:rsidTr="002A269E">
        <w:tc>
          <w:tcPr>
            <w:tcW w:w="9004" w:type="dxa"/>
            <w:gridSpan w:val="4"/>
            <w:shd w:val="clear" w:color="auto" w:fill="D9D9D9" w:themeFill="background1" w:themeFillShade="D9"/>
          </w:tcPr>
          <w:p w14:paraId="5C641866" w14:textId="11145B5F" w:rsidR="00433283" w:rsidRPr="004A6A7C" w:rsidRDefault="00433283" w:rsidP="002A269E">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EndPr/>
              <w:sdtContent>
                <w:r w:rsidR="00F22B04">
                  <w:rPr>
                    <w:rFonts w:ascii="Cambria" w:hAnsi="Cambria"/>
                    <w:b/>
                    <w:szCs w:val="24"/>
                    <w:lang w:val="en-US"/>
                  </w:rPr>
                  <w:t>DQT07</w:t>
                </w:r>
              </w:sdtContent>
            </w:sdt>
          </w:p>
        </w:tc>
      </w:tr>
      <w:tr w:rsidR="00433283" w:rsidRPr="004A6A7C" w14:paraId="7D9CC719" w14:textId="77777777" w:rsidTr="002A269E">
        <w:tc>
          <w:tcPr>
            <w:tcW w:w="2251" w:type="dxa"/>
            <w:shd w:val="clear" w:color="auto" w:fill="D9D9D9" w:themeFill="background1" w:themeFillShade="D9"/>
          </w:tcPr>
          <w:p w14:paraId="7E4BA09D" w14:textId="77777777" w:rsidR="00433283" w:rsidRPr="004A6A7C" w:rsidRDefault="00433283" w:rsidP="002A269E">
            <w:pPr>
              <w:widowControl w:val="0"/>
              <w:rPr>
                <w:b/>
                <w:szCs w:val="24"/>
              </w:rPr>
            </w:pPr>
            <w:r w:rsidRPr="004A6A7C">
              <w:rPr>
                <w:b/>
                <w:szCs w:val="24"/>
              </w:rPr>
              <w:t>Use Case No.</w:t>
            </w:r>
          </w:p>
        </w:tc>
        <w:sdt>
          <w:sdtPr>
            <w:rPr>
              <w:b/>
            </w:rPr>
            <w:alias w:val="UC Number"/>
            <w:tag w:val="UC Number"/>
            <w:id w:val="-346863013"/>
            <w:text/>
          </w:sdtPr>
          <w:sdtEndPr/>
          <w:sdtContent>
            <w:tc>
              <w:tcPr>
                <w:tcW w:w="2251" w:type="dxa"/>
              </w:tcPr>
              <w:p w14:paraId="365D9781" w14:textId="0F0916ED" w:rsidR="00433283" w:rsidRPr="004A6A7C" w:rsidRDefault="00F22B04" w:rsidP="002A269E">
                <w:pPr>
                  <w:widowControl w:val="0"/>
                  <w:rPr>
                    <w:szCs w:val="24"/>
                  </w:rPr>
                </w:pPr>
                <w:r>
                  <w:rPr>
                    <w:b/>
                  </w:rPr>
                  <w:t>DQT07</w:t>
                </w:r>
              </w:p>
            </w:tc>
          </w:sdtContent>
        </w:sdt>
        <w:tc>
          <w:tcPr>
            <w:tcW w:w="2251" w:type="dxa"/>
            <w:shd w:val="clear" w:color="auto" w:fill="D9D9D9" w:themeFill="background1" w:themeFillShade="D9"/>
          </w:tcPr>
          <w:p w14:paraId="3F89FC11" w14:textId="77777777" w:rsidR="00433283" w:rsidRPr="004A6A7C" w:rsidRDefault="00433283" w:rsidP="002A269E">
            <w:pPr>
              <w:widowControl w:val="0"/>
              <w:rPr>
                <w:szCs w:val="24"/>
              </w:rPr>
            </w:pPr>
            <w:r w:rsidRPr="004A6A7C">
              <w:rPr>
                <w:szCs w:val="24"/>
              </w:rPr>
              <w:t>Use Case Version</w:t>
            </w:r>
          </w:p>
        </w:tc>
        <w:sdt>
          <w:sdtPr>
            <w:alias w:val="UC Version"/>
            <w:tag w:val="UC Version"/>
            <w:id w:val="-350795481"/>
            <w:text/>
          </w:sdtPr>
          <w:sdtEndPr/>
          <w:sdtContent>
            <w:tc>
              <w:tcPr>
                <w:tcW w:w="2251" w:type="dxa"/>
              </w:tcPr>
              <w:p w14:paraId="2B97E79A" w14:textId="77777777" w:rsidR="00433283" w:rsidRPr="004A6A7C" w:rsidRDefault="00F22B04" w:rsidP="002A269E">
                <w:pPr>
                  <w:widowControl w:val="0"/>
                  <w:rPr>
                    <w:szCs w:val="24"/>
                  </w:rPr>
                </w:pPr>
                <w:r>
                  <w:t>2.0</w:t>
                </w:r>
              </w:p>
            </w:tc>
          </w:sdtContent>
        </w:sdt>
      </w:tr>
      <w:tr w:rsidR="00433283" w:rsidRPr="004A6A7C" w14:paraId="62F14F6A" w14:textId="77777777" w:rsidTr="002A269E">
        <w:tc>
          <w:tcPr>
            <w:tcW w:w="2251" w:type="dxa"/>
            <w:shd w:val="clear" w:color="auto" w:fill="D9D9D9" w:themeFill="background1" w:themeFillShade="D9"/>
          </w:tcPr>
          <w:p w14:paraId="028F0737" w14:textId="77777777" w:rsidR="00433283" w:rsidRPr="004A6A7C" w:rsidRDefault="00433283" w:rsidP="002A269E">
            <w:pPr>
              <w:widowControl w:val="0"/>
              <w:rPr>
                <w:b/>
                <w:szCs w:val="24"/>
              </w:rPr>
            </w:pPr>
            <w:r w:rsidRPr="004A6A7C">
              <w:rPr>
                <w:b/>
                <w:szCs w:val="24"/>
              </w:rPr>
              <w:t>Use Case Name</w:t>
            </w:r>
          </w:p>
        </w:tc>
        <w:sdt>
          <w:sdtPr>
            <w:alias w:val="UC Name"/>
            <w:tag w:val="UC Name"/>
            <w:id w:val="-1304540917"/>
            <w:text/>
          </w:sdtPr>
          <w:sdtEndPr/>
          <w:sdtContent>
            <w:tc>
              <w:tcPr>
                <w:tcW w:w="6753" w:type="dxa"/>
                <w:gridSpan w:val="3"/>
              </w:tcPr>
              <w:p w14:paraId="441489A5" w14:textId="64F99AA9" w:rsidR="00433283" w:rsidRPr="004A6A7C" w:rsidRDefault="00F22B04" w:rsidP="00433283">
                <w:pPr>
                  <w:widowControl w:val="0"/>
                  <w:rPr>
                    <w:szCs w:val="24"/>
                  </w:rPr>
                </w:pPr>
                <w:r>
                  <w:t>View Consignment Statistic</w:t>
                </w:r>
              </w:p>
            </w:tc>
          </w:sdtContent>
        </w:sdt>
      </w:tr>
      <w:tr w:rsidR="00433283" w:rsidRPr="004A6A7C" w14:paraId="01460A99" w14:textId="77777777" w:rsidTr="002A269E">
        <w:tc>
          <w:tcPr>
            <w:tcW w:w="2251" w:type="dxa"/>
            <w:shd w:val="clear" w:color="auto" w:fill="D9D9D9" w:themeFill="background1" w:themeFillShade="D9"/>
          </w:tcPr>
          <w:p w14:paraId="5E80897F" w14:textId="77777777" w:rsidR="00433283" w:rsidRPr="004A6A7C" w:rsidRDefault="00433283" w:rsidP="002A269E">
            <w:pPr>
              <w:widowControl w:val="0"/>
              <w:rPr>
                <w:b/>
                <w:szCs w:val="24"/>
              </w:rPr>
            </w:pPr>
            <w:r w:rsidRPr="004A6A7C">
              <w:rPr>
                <w:b/>
                <w:szCs w:val="24"/>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427ADE0" w14:textId="77777777" w:rsidR="00433283" w:rsidRPr="004A6A7C" w:rsidRDefault="00F22B04" w:rsidP="002A269E">
                <w:pPr>
                  <w:widowControl w:val="0"/>
                  <w:rPr>
                    <w:szCs w:val="24"/>
                  </w:rPr>
                </w:pPr>
                <w:r>
                  <w:t>DanQT</w:t>
                </w:r>
              </w:p>
            </w:tc>
          </w:sdtContent>
        </w:sdt>
      </w:tr>
      <w:tr w:rsidR="00433283" w:rsidRPr="004A6A7C" w14:paraId="551317E7" w14:textId="77777777" w:rsidTr="002A269E">
        <w:tc>
          <w:tcPr>
            <w:tcW w:w="2251" w:type="dxa"/>
            <w:shd w:val="clear" w:color="auto" w:fill="D9D9D9" w:themeFill="background1" w:themeFillShade="D9"/>
          </w:tcPr>
          <w:p w14:paraId="7711471A" w14:textId="77777777" w:rsidR="00433283" w:rsidRPr="004A6A7C" w:rsidRDefault="00433283" w:rsidP="002A269E">
            <w:pPr>
              <w:widowControl w:val="0"/>
              <w:rPr>
                <w:b/>
                <w:szCs w:val="24"/>
              </w:rPr>
            </w:pPr>
            <w:r w:rsidRPr="004A6A7C">
              <w:rPr>
                <w:b/>
                <w:szCs w:val="24"/>
              </w:rPr>
              <w:t>Date</w:t>
            </w:r>
          </w:p>
        </w:tc>
        <w:sdt>
          <w:sdtPr>
            <w:alias w:val="Created Date"/>
            <w:tag w:val="Created Date"/>
            <w:id w:val="1658179214"/>
            <w:date w:fullDate="2015-05-26T00:00:00Z">
              <w:dateFormat w:val="MMMM d, yyyy"/>
              <w:lid w:val="en-US"/>
              <w:storeMappedDataAs w:val="dateTime"/>
              <w:calendar w:val="gregorian"/>
            </w:date>
          </w:sdtPr>
          <w:sdtEndPr/>
          <w:sdtContent>
            <w:tc>
              <w:tcPr>
                <w:tcW w:w="2251" w:type="dxa"/>
              </w:tcPr>
              <w:p w14:paraId="6CE1A123" w14:textId="77777777" w:rsidR="00433283" w:rsidRPr="004A6A7C" w:rsidRDefault="00F22B04" w:rsidP="002A269E">
                <w:pPr>
                  <w:widowControl w:val="0"/>
                  <w:rPr>
                    <w:szCs w:val="24"/>
                  </w:rPr>
                </w:pPr>
                <w:r>
                  <w:t>May 26, 2015</w:t>
                </w:r>
              </w:p>
            </w:tc>
          </w:sdtContent>
        </w:sdt>
        <w:tc>
          <w:tcPr>
            <w:tcW w:w="2251" w:type="dxa"/>
            <w:shd w:val="clear" w:color="auto" w:fill="D9D9D9" w:themeFill="background1" w:themeFillShade="D9"/>
          </w:tcPr>
          <w:p w14:paraId="26EFA84A" w14:textId="77777777" w:rsidR="00433283" w:rsidRPr="004A6A7C" w:rsidRDefault="00433283" w:rsidP="002A269E">
            <w:pPr>
              <w:widowControl w:val="0"/>
              <w:rPr>
                <w:szCs w:val="24"/>
              </w:rPr>
            </w:pPr>
            <w:r w:rsidRPr="004A6A7C">
              <w:rPr>
                <w:szCs w:val="24"/>
              </w:rPr>
              <w:t>Priority</w:t>
            </w:r>
          </w:p>
        </w:tc>
        <w:sdt>
          <w:sdtPr>
            <w:alias w:val="Priority"/>
            <w:tag w:val="Priority"/>
            <w:id w:val="-2006351045"/>
            <w:comboBox>
              <w:listItem w:displayText="High" w:value="High"/>
              <w:listItem w:displayText="Medium" w:value="Medium"/>
              <w:listItem w:displayText="Normal" w:value="Normal"/>
            </w:comboBox>
          </w:sdtPr>
          <w:sdtEndPr/>
          <w:sdtContent>
            <w:tc>
              <w:tcPr>
                <w:tcW w:w="2251" w:type="dxa"/>
              </w:tcPr>
              <w:p w14:paraId="5317DA00" w14:textId="77777777" w:rsidR="00433283" w:rsidRPr="004A6A7C" w:rsidRDefault="00F22B04" w:rsidP="002A269E">
                <w:pPr>
                  <w:widowControl w:val="0"/>
                  <w:rPr>
                    <w:szCs w:val="24"/>
                  </w:rPr>
                </w:pPr>
                <w:r>
                  <w:t>High</w:t>
                </w:r>
              </w:p>
            </w:tc>
          </w:sdtContent>
        </w:sdt>
      </w:tr>
      <w:tr w:rsidR="00433283" w:rsidRPr="004A6A7C" w14:paraId="091A5C53" w14:textId="77777777" w:rsidTr="002A269E">
        <w:tc>
          <w:tcPr>
            <w:tcW w:w="9004" w:type="dxa"/>
            <w:gridSpan w:val="4"/>
          </w:tcPr>
          <w:p w14:paraId="5888D3F4" w14:textId="77777777" w:rsidR="00433283" w:rsidRPr="004A6A7C" w:rsidRDefault="00433283" w:rsidP="002A269E">
            <w:pPr>
              <w:widowControl w:val="0"/>
              <w:rPr>
                <w:szCs w:val="24"/>
              </w:rPr>
            </w:pPr>
            <w:r w:rsidRPr="004A6A7C">
              <w:rPr>
                <w:b/>
                <w:szCs w:val="24"/>
              </w:rPr>
              <w:t>Actor</w:t>
            </w:r>
            <w:r w:rsidRPr="004A6A7C">
              <w:rPr>
                <w:szCs w:val="24"/>
              </w:rPr>
              <w:t>:</w:t>
            </w:r>
          </w:p>
          <w:p w14:paraId="14382C15" w14:textId="77777777" w:rsidR="00433283" w:rsidRPr="004A6A7C" w:rsidRDefault="00433283" w:rsidP="002A269E">
            <w:pPr>
              <w:pStyle w:val="ListParagraph"/>
              <w:widowControl w:val="0"/>
              <w:numPr>
                <w:ilvl w:val="0"/>
                <w:numId w:val="7"/>
              </w:numPr>
              <w:rPr>
                <w:szCs w:val="24"/>
              </w:rPr>
            </w:pPr>
            <w:r>
              <w:rPr>
                <w:szCs w:val="24"/>
                <w:lang w:val="en-US"/>
              </w:rPr>
              <w:t>Store Owner</w:t>
            </w:r>
          </w:p>
          <w:p w14:paraId="49FFDF72" w14:textId="77777777" w:rsidR="00433283" w:rsidRPr="004A6A7C" w:rsidRDefault="00433283" w:rsidP="002A269E">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782BECA1" w14:textId="3A9FEBC5" w:rsidR="00433283" w:rsidRPr="004A6A7C" w:rsidRDefault="00433283" w:rsidP="002A269E">
            <w:pPr>
              <w:pStyle w:val="ListParagraph"/>
              <w:widowControl w:val="0"/>
              <w:numPr>
                <w:ilvl w:val="0"/>
                <w:numId w:val="7"/>
              </w:numPr>
              <w:rPr>
                <w:szCs w:val="24"/>
              </w:rPr>
            </w:pPr>
            <w:r>
              <w:rPr>
                <w:szCs w:val="24"/>
                <w:lang w:val="en-US"/>
              </w:rPr>
              <w:t>This use case allows store owner to view consignment statistic.</w:t>
            </w:r>
          </w:p>
          <w:p w14:paraId="4821E2FC" w14:textId="77777777" w:rsidR="00433283" w:rsidRPr="004A6A7C" w:rsidRDefault="00433283" w:rsidP="002A269E">
            <w:pPr>
              <w:keepNext/>
              <w:rPr>
                <w:szCs w:val="24"/>
              </w:rPr>
            </w:pPr>
            <w:r w:rsidRPr="004A6A7C">
              <w:rPr>
                <w:b/>
                <w:szCs w:val="24"/>
              </w:rPr>
              <w:t>Goal</w:t>
            </w:r>
            <w:r w:rsidRPr="004A6A7C">
              <w:rPr>
                <w:szCs w:val="24"/>
              </w:rPr>
              <w:t>:</w:t>
            </w:r>
          </w:p>
          <w:p w14:paraId="570DB92F" w14:textId="2E0531B4" w:rsidR="00433283" w:rsidRPr="004A6A7C" w:rsidRDefault="00433283" w:rsidP="002A269E">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works </w:t>
            </w:r>
            <w:r w:rsidR="003A2079">
              <w:rPr>
                <w:szCs w:val="24"/>
                <w:lang w:val="en-US"/>
              </w:rPr>
              <w:t>in</w:t>
            </w:r>
            <w:r>
              <w:rPr>
                <w:szCs w:val="24"/>
                <w:lang w:val="en-US"/>
              </w:rPr>
              <w:t xml:space="preserve"> their store.</w:t>
            </w:r>
          </w:p>
          <w:p w14:paraId="44861F88" w14:textId="77777777" w:rsidR="00433283" w:rsidRPr="004A6A7C" w:rsidRDefault="00433283" w:rsidP="002A269E">
            <w:pPr>
              <w:keepNext/>
              <w:rPr>
                <w:szCs w:val="24"/>
              </w:rPr>
            </w:pPr>
            <w:r w:rsidRPr="004A6A7C">
              <w:rPr>
                <w:b/>
                <w:szCs w:val="24"/>
              </w:rPr>
              <w:t>Triggers</w:t>
            </w:r>
            <w:r w:rsidRPr="004A6A7C">
              <w:rPr>
                <w:szCs w:val="24"/>
              </w:rPr>
              <w:t>:</w:t>
            </w:r>
          </w:p>
          <w:p w14:paraId="68748DFA" w14:textId="3239FD62" w:rsidR="00433283" w:rsidRPr="004A6A7C" w:rsidRDefault="00433283" w:rsidP="002A269E">
            <w:pPr>
              <w:pStyle w:val="ListParagraph"/>
              <w:widowControl w:val="0"/>
              <w:numPr>
                <w:ilvl w:val="0"/>
                <w:numId w:val="7"/>
              </w:numPr>
              <w:rPr>
                <w:szCs w:val="24"/>
              </w:rPr>
            </w:pPr>
            <w:r>
              <w:rPr>
                <w:szCs w:val="24"/>
                <w:lang w:val="en-US"/>
              </w:rPr>
              <w:t>When store owner send view consignment statistic.</w:t>
            </w:r>
          </w:p>
          <w:p w14:paraId="5A77AD66" w14:textId="77777777" w:rsidR="00433283" w:rsidRPr="004A6A7C" w:rsidRDefault="00433283" w:rsidP="002A269E">
            <w:pPr>
              <w:keepNext/>
              <w:rPr>
                <w:szCs w:val="24"/>
              </w:rPr>
            </w:pPr>
            <w:r w:rsidRPr="004A6A7C">
              <w:rPr>
                <w:b/>
                <w:szCs w:val="24"/>
              </w:rPr>
              <w:t>Preconditions</w:t>
            </w:r>
            <w:r w:rsidRPr="004A6A7C">
              <w:rPr>
                <w:szCs w:val="24"/>
              </w:rPr>
              <w:t>:</w:t>
            </w:r>
          </w:p>
          <w:p w14:paraId="3C440C61" w14:textId="3F3C805E" w:rsidR="00433283" w:rsidRPr="00126741" w:rsidRDefault="00433283" w:rsidP="002A269E">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199BB56A" w14:textId="77777777" w:rsidR="00433283" w:rsidRPr="004A6A7C" w:rsidRDefault="00433283" w:rsidP="002A269E">
            <w:pPr>
              <w:keepNext/>
              <w:rPr>
                <w:szCs w:val="24"/>
              </w:rPr>
            </w:pPr>
            <w:r w:rsidRPr="004A6A7C">
              <w:rPr>
                <w:b/>
                <w:szCs w:val="24"/>
              </w:rPr>
              <w:t>Post Conditions</w:t>
            </w:r>
            <w:r w:rsidRPr="004A6A7C">
              <w:rPr>
                <w:szCs w:val="24"/>
              </w:rPr>
              <w:t>:</w:t>
            </w:r>
          </w:p>
          <w:p w14:paraId="058B64A0" w14:textId="459B4164" w:rsidR="00433283" w:rsidRPr="00110EC3" w:rsidRDefault="00433283" w:rsidP="002A269E">
            <w:pPr>
              <w:pStyle w:val="ListParagraph"/>
              <w:widowControl w:val="0"/>
              <w:numPr>
                <w:ilvl w:val="0"/>
                <w:numId w:val="9"/>
              </w:numPr>
              <w:rPr>
                <w:szCs w:val="24"/>
              </w:rPr>
            </w:pPr>
            <w:r w:rsidRPr="00110EC3">
              <w:rPr>
                <w:b/>
                <w:szCs w:val="24"/>
                <w:lang w:val="en-US"/>
              </w:rPr>
              <w:t>Success</w:t>
            </w:r>
            <w:r>
              <w:rPr>
                <w:szCs w:val="24"/>
                <w:lang w:val="en-US"/>
              </w:rPr>
              <w:t>: View all consignment status of the store.</w:t>
            </w:r>
          </w:p>
          <w:p w14:paraId="4F9FFBAE" w14:textId="5B050839" w:rsidR="00433283" w:rsidRPr="004A6A7C" w:rsidRDefault="00433283" w:rsidP="002A269E">
            <w:pPr>
              <w:pStyle w:val="ListParagraph"/>
              <w:widowControl w:val="0"/>
              <w:numPr>
                <w:ilvl w:val="0"/>
                <w:numId w:val="9"/>
              </w:numPr>
              <w:rPr>
                <w:szCs w:val="24"/>
              </w:rPr>
            </w:pPr>
            <w:r w:rsidRPr="00022EE2">
              <w:rPr>
                <w:b/>
                <w:szCs w:val="24"/>
                <w:lang w:val="en-US"/>
              </w:rPr>
              <w:t>Fail</w:t>
            </w:r>
            <w:r>
              <w:rPr>
                <w:szCs w:val="24"/>
                <w:lang w:val="en-US"/>
              </w:rPr>
              <w:t>: N/A</w:t>
            </w:r>
          </w:p>
          <w:p w14:paraId="47872CD5" w14:textId="77777777" w:rsidR="00433283" w:rsidRPr="004A6A7C" w:rsidRDefault="00433283" w:rsidP="002A269E">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33283" w:rsidRPr="004A6A7C" w14:paraId="6EC7E2F7" w14:textId="77777777" w:rsidTr="002A269E">
              <w:trPr>
                <w:cantSplit/>
              </w:trPr>
              <w:tc>
                <w:tcPr>
                  <w:tcW w:w="972" w:type="dxa"/>
                  <w:shd w:val="clear" w:color="auto" w:fill="D9D9D9" w:themeFill="background1" w:themeFillShade="D9"/>
                </w:tcPr>
                <w:p w14:paraId="27CFD36D" w14:textId="77777777" w:rsidR="00433283" w:rsidRPr="004A6A7C" w:rsidRDefault="00433283" w:rsidP="002A269E">
                  <w:pPr>
                    <w:widowControl w:val="0"/>
                    <w:jc w:val="center"/>
                    <w:rPr>
                      <w:szCs w:val="24"/>
                    </w:rPr>
                  </w:pPr>
                  <w:r w:rsidRPr="004A6A7C">
                    <w:rPr>
                      <w:szCs w:val="24"/>
                    </w:rPr>
                    <w:t>Step</w:t>
                  </w:r>
                </w:p>
              </w:tc>
              <w:tc>
                <w:tcPr>
                  <w:tcW w:w="3170" w:type="dxa"/>
                  <w:shd w:val="clear" w:color="auto" w:fill="D9D9D9" w:themeFill="background1" w:themeFillShade="D9"/>
                </w:tcPr>
                <w:p w14:paraId="6AEED396" w14:textId="77777777" w:rsidR="00433283" w:rsidRPr="004A6A7C" w:rsidRDefault="00433283" w:rsidP="002A269E">
                  <w:pPr>
                    <w:widowControl w:val="0"/>
                    <w:jc w:val="center"/>
                    <w:rPr>
                      <w:szCs w:val="24"/>
                    </w:rPr>
                  </w:pPr>
                  <w:r w:rsidRPr="004A6A7C">
                    <w:rPr>
                      <w:szCs w:val="24"/>
                    </w:rPr>
                    <w:t>Actor Action</w:t>
                  </w:r>
                </w:p>
              </w:tc>
              <w:tc>
                <w:tcPr>
                  <w:tcW w:w="4423" w:type="dxa"/>
                  <w:shd w:val="clear" w:color="auto" w:fill="D9D9D9" w:themeFill="background1" w:themeFillShade="D9"/>
                </w:tcPr>
                <w:p w14:paraId="67381D46" w14:textId="77777777" w:rsidR="00433283" w:rsidRPr="004A6A7C" w:rsidRDefault="00433283" w:rsidP="002A269E">
                  <w:pPr>
                    <w:widowControl w:val="0"/>
                    <w:jc w:val="center"/>
                    <w:rPr>
                      <w:szCs w:val="24"/>
                    </w:rPr>
                  </w:pPr>
                  <w:r w:rsidRPr="004A6A7C">
                    <w:rPr>
                      <w:szCs w:val="24"/>
                    </w:rPr>
                    <w:t>System Response</w:t>
                  </w:r>
                </w:p>
              </w:tc>
            </w:tr>
            <w:tr w:rsidR="00433283" w:rsidRPr="004A6A7C" w14:paraId="3F95B348" w14:textId="77777777" w:rsidTr="002A269E">
              <w:trPr>
                <w:cantSplit/>
                <w:trHeight w:val="1263"/>
              </w:trPr>
              <w:tc>
                <w:tcPr>
                  <w:tcW w:w="972" w:type="dxa"/>
                </w:tcPr>
                <w:p w14:paraId="055B0416" w14:textId="77777777" w:rsidR="00433283" w:rsidRPr="004A6A7C" w:rsidRDefault="00433283" w:rsidP="002A269E">
                  <w:pPr>
                    <w:pStyle w:val="NormalWeb"/>
                    <w:widowControl w:val="0"/>
                    <w:spacing w:before="0" w:beforeAutospacing="0" w:after="0" w:afterAutospacing="0"/>
                    <w:jc w:val="right"/>
                    <w:rPr>
                      <w:lang w:eastAsia="ja-JP"/>
                    </w:rPr>
                  </w:pPr>
                  <w:r w:rsidRPr="004A6A7C">
                    <w:rPr>
                      <w:lang w:eastAsia="ja-JP"/>
                    </w:rPr>
                    <w:t>1</w:t>
                  </w:r>
                </w:p>
              </w:tc>
              <w:tc>
                <w:tcPr>
                  <w:tcW w:w="3170" w:type="dxa"/>
                </w:tcPr>
                <w:p w14:paraId="0FB87844" w14:textId="31CABC70" w:rsidR="00433283" w:rsidRDefault="00433283" w:rsidP="002A269E">
                  <w:pPr>
                    <w:widowControl w:val="0"/>
                    <w:jc w:val="left"/>
                    <w:rPr>
                      <w:szCs w:val="24"/>
                      <w:lang w:val="en-US"/>
                    </w:rPr>
                  </w:pPr>
                  <w:r>
                    <w:rPr>
                      <w:szCs w:val="24"/>
                      <w:lang w:val="en-US"/>
                    </w:rPr>
                    <w:t>Store owner sends view consignment statistic command.</w:t>
                  </w:r>
                </w:p>
                <w:p w14:paraId="32EA8BFD" w14:textId="77777777" w:rsidR="00433283" w:rsidRPr="00110EC3" w:rsidRDefault="00433283" w:rsidP="002A269E">
                  <w:pPr>
                    <w:widowControl w:val="0"/>
                    <w:jc w:val="left"/>
                    <w:rPr>
                      <w:szCs w:val="24"/>
                      <w:lang w:val="en-US"/>
                    </w:rPr>
                  </w:pPr>
                </w:p>
              </w:tc>
              <w:tc>
                <w:tcPr>
                  <w:tcW w:w="4423" w:type="dxa"/>
                </w:tcPr>
                <w:p w14:paraId="6B094718" w14:textId="77777777" w:rsidR="00433283" w:rsidRDefault="00433283" w:rsidP="002A269E">
                  <w:pPr>
                    <w:widowControl w:val="0"/>
                    <w:jc w:val="left"/>
                    <w:rPr>
                      <w:szCs w:val="24"/>
                      <w:lang w:val="en-US"/>
                    </w:rPr>
                  </w:pPr>
                </w:p>
                <w:p w14:paraId="5DF949EB" w14:textId="344FA5C7" w:rsidR="002A269E" w:rsidRPr="006F3442" w:rsidRDefault="00433283" w:rsidP="002A269E">
                  <w:pPr>
                    <w:widowControl w:val="0"/>
                    <w:jc w:val="left"/>
                    <w:rPr>
                      <w:szCs w:val="24"/>
                      <w:lang w:val="en-US"/>
                    </w:rPr>
                  </w:pPr>
                  <w:r>
                    <w:rPr>
                      <w:szCs w:val="24"/>
                      <w:lang w:val="en-US"/>
                    </w:rPr>
                    <w:t xml:space="preserve">System loads information about the </w:t>
                  </w:r>
                  <w:r w:rsidR="002A269E">
                    <w:rPr>
                      <w:szCs w:val="24"/>
                      <w:lang w:val="en-US"/>
                    </w:rPr>
                    <w:t>consignment of their store</w:t>
                  </w:r>
                  <w:r>
                    <w:rPr>
                      <w:szCs w:val="24"/>
                      <w:lang w:val="en-US"/>
                    </w:rPr>
                    <w:t>.</w:t>
                  </w:r>
                  <w:r w:rsidR="002A269E">
                    <w:rPr>
                      <w:szCs w:val="24"/>
                      <w:lang w:val="en-US"/>
                    </w:rPr>
                    <w:t xml:space="preserve"> [Exception 1]</w:t>
                  </w:r>
                </w:p>
              </w:tc>
            </w:tr>
          </w:tbl>
          <w:p w14:paraId="12D88D8A" w14:textId="6C3CF80C" w:rsidR="00433283" w:rsidRPr="008F3C60" w:rsidRDefault="00433283" w:rsidP="002A269E">
            <w:pPr>
              <w:keepNext/>
              <w:rPr>
                <w:szCs w:val="24"/>
                <w:lang w:val="en-US"/>
              </w:rPr>
            </w:pPr>
            <w:r w:rsidRPr="004A6A7C">
              <w:rPr>
                <w:b/>
                <w:szCs w:val="24"/>
              </w:rPr>
              <w:t>Alternative Scenario</w:t>
            </w:r>
            <w:r w:rsidRPr="004A6A7C">
              <w:rPr>
                <w:szCs w:val="24"/>
              </w:rPr>
              <w:t>:</w:t>
            </w:r>
            <w:r>
              <w:rPr>
                <w:szCs w:val="24"/>
                <w:lang w:val="en-US"/>
              </w:rPr>
              <w:t xml:space="preserve"> </w:t>
            </w:r>
            <w:r w:rsidR="002A269E">
              <w:rPr>
                <w:szCs w:val="24"/>
                <w:lang w:val="en-US"/>
              </w:rPr>
              <w:t>N/A</w:t>
            </w:r>
          </w:p>
          <w:p w14:paraId="18BAAF24" w14:textId="77777777" w:rsidR="00433283" w:rsidRDefault="00433283" w:rsidP="002A269E">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33283" w:rsidRPr="004A6A7C" w14:paraId="3E87CF50" w14:textId="77777777" w:rsidTr="002A269E">
              <w:trPr>
                <w:cantSplit/>
              </w:trPr>
              <w:tc>
                <w:tcPr>
                  <w:tcW w:w="971" w:type="dxa"/>
                  <w:shd w:val="clear" w:color="auto" w:fill="D9D9D9" w:themeFill="background1" w:themeFillShade="D9"/>
                </w:tcPr>
                <w:p w14:paraId="4CDDC0E8" w14:textId="77777777" w:rsidR="00433283" w:rsidRPr="004A6A7C" w:rsidRDefault="00433283" w:rsidP="002A269E">
                  <w:pPr>
                    <w:widowControl w:val="0"/>
                    <w:jc w:val="center"/>
                    <w:rPr>
                      <w:szCs w:val="24"/>
                    </w:rPr>
                  </w:pPr>
                  <w:r w:rsidRPr="004A6A7C">
                    <w:rPr>
                      <w:szCs w:val="24"/>
                    </w:rPr>
                    <w:t>Step</w:t>
                  </w:r>
                </w:p>
              </w:tc>
              <w:tc>
                <w:tcPr>
                  <w:tcW w:w="3164" w:type="dxa"/>
                  <w:shd w:val="clear" w:color="auto" w:fill="D9D9D9" w:themeFill="background1" w:themeFillShade="D9"/>
                </w:tcPr>
                <w:p w14:paraId="723E7366" w14:textId="77777777" w:rsidR="00433283" w:rsidRPr="004A6A7C" w:rsidRDefault="00433283" w:rsidP="002A269E">
                  <w:pPr>
                    <w:widowControl w:val="0"/>
                    <w:jc w:val="center"/>
                    <w:rPr>
                      <w:szCs w:val="24"/>
                    </w:rPr>
                  </w:pPr>
                  <w:r w:rsidRPr="004A6A7C">
                    <w:rPr>
                      <w:szCs w:val="24"/>
                    </w:rPr>
                    <w:t>Actor Action</w:t>
                  </w:r>
                </w:p>
              </w:tc>
              <w:tc>
                <w:tcPr>
                  <w:tcW w:w="4430" w:type="dxa"/>
                  <w:shd w:val="clear" w:color="auto" w:fill="D9D9D9" w:themeFill="background1" w:themeFillShade="D9"/>
                </w:tcPr>
                <w:p w14:paraId="60DDF834" w14:textId="77777777" w:rsidR="00433283" w:rsidRPr="004A6A7C" w:rsidRDefault="00433283" w:rsidP="002A269E">
                  <w:pPr>
                    <w:widowControl w:val="0"/>
                    <w:jc w:val="center"/>
                    <w:rPr>
                      <w:szCs w:val="24"/>
                    </w:rPr>
                  </w:pPr>
                  <w:r w:rsidRPr="004A6A7C">
                    <w:rPr>
                      <w:szCs w:val="24"/>
                    </w:rPr>
                    <w:t>System Response</w:t>
                  </w:r>
                </w:p>
              </w:tc>
            </w:tr>
            <w:tr w:rsidR="00433283" w:rsidRPr="004A6A7C" w14:paraId="1A269D06" w14:textId="77777777" w:rsidTr="002A269E">
              <w:trPr>
                <w:cantSplit/>
              </w:trPr>
              <w:tc>
                <w:tcPr>
                  <w:tcW w:w="971" w:type="dxa"/>
                </w:tcPr>
                <w:p w14:paraId="7B290388" w14:textId="77777777" w:rsidR="00433283" w:rsidRDefault="00433283" w:rsidP="002A269E">
                  <w:pPr>
                    <w:pStyle w:val="NormalWeb"/>
                    <w:widowControl w:val="0"/>
                    <w:spacing w:before="0" w:beforeAutospacing="0" w:after="0" w:afterAutospacing="0"/>
                    <w:jc w:val="right"/>
                    <w:rPr>
                      <w:lang w:eastAsia="ja-JP"/>
                    </w:rPr>
                  </w:pPr>
                  <w:r w:rsidRPr="004A6A7C">
                    <w:rPr>
                      <w:szCs w:val="24"/>
                    </w:rPr>
                    <w:t>1</w:t>
                  </w:r>
                </w:p>
              </w:tc>
              <w:tc>
                <w:tcPr>
                  <w:tcW w:w="3164" w:type="dxa"/>
                </w:tcPr>
                <w:p w14:paraId="6F795F94" w14:textId="77777777" w:rsidR="00433283" w:rsidRDefault="00433283" w:rsidP="002A269E">
                  <w:pPr>
                    <w:widowControl w:val="0"/>
                    <w:rPr>
                      <w:szCs w:val="24"/>
                    </w:rPr>
                  </w:pPr>
                </w:p>
                <w:p w14:paraId="1E54B59E" w14:textId="77777777" w:rsidR="00433283" w:rsidRDefault="00433283" w:rsidP="002A269E">
                  <w:pPr>
                    <w:widowControl w:val="0"/>
                    <w:rPr>
                      <w:szCs w:val="24"/>
                    </w:rPr>
                  </w:pPr>
                </w:p>
                <w:p w14:paraId="32C823D3" w14:textId="77777777" w:rsidR="00433283" w:rsidRDefault="00433283" w:rsidP="002A269E">
                  <w:pPr>
                    <w:widowControl w:val="0"/>
                  </w:pPr>
                  <w:r>
                    <w:rPr>
                      <w:szCs w:val="24"/>
                    </w:rPr>
                    <w:t>Store owner confirm error and send return to management page command.</w:t>
                  </w:r>
                </w:p>
              </w:tc>
              <w:tc>
                <w:tcPr>
                  <w:tcW w:w="4430" w:type="dxa"/>
                </w:tcPr>
                <w:p w14:paraId="43131CAF" w14:textId="253A38CD" w:rsidR="00433283" w:rsidRDefault="00433283" w:rsidP="002A269E">
                  <w:pPr>
                    <w:widowControl w:val="0"/>
                    <w:rPr>
                      <w:szCs w:val="24"/>
                    </w:rPr>
                  </w:pPr>
                  <w:r>
                    <w:rPr>
                      <w:szCs w:val="24"/>
                    </w:rPr>
                    <w:t xml:space="preserve">Error occurs during </w:t>
                  </w:r>
                  <w:r w:rsidR="002A269E">
                    <w:rPr>
                      <w:szCs w:val="24"/>
                    </w:rPr>
                    <w:t>get consignment</w:t>
                  </w:r>
                  <w:r>
                    <w:rPr>
                      <w:szCs w:val="24"/>
                    </w:rPr>
                    <w:t xml:space="preserve"> </w:t>
                  </w:r>
                  <w:r w:rsidR="002A269E">
                    <w:rPr>
                      <w:szCs w:val="24"/>
                    </w:rPr>
                    <w:t xml:space="preserve">statistic </w:t>
                  </w:r>
                  <w:r>
                    <w:rPr>
                      <w:szCs w:val="24"/>
                    </w:rPr>
                    <w:t>information phase. System display error detail.</w:t>
                  </w:r>
                </w:p>
                <w:p w14:paraId="4F4046E8" w14:textId="77777777" w:rsidR="00433283" w:rsidRDefault="00433283" w:rsidP="002A269E">
                  <w:pPr>
                    <w:widowControl w:val="0"/>
                    <w:rPr>
                      <w:szCs w:val="24"/>
                    </w:rPr>
                  </w:pPr>
                </w:p>
                <w:p w14:paraId="6FED0A3F" w14:textId="77777777" w:rsidR="00433283" w:rsidRDefault="00433283" w:rsidP="002A269E">
                  <w:pPr>
                    <w:widowControl w:val="0"/>
                    <w:rPr>
                      <w:szCs w:val="24"/>
                    </w:rPr>
                  </w:pPr>
                </w:p>
                <w:p w14:paraId="73AEF62A" w14:textId="77777777" w:rsidR="00433283" w:rsidRDefault="00433283" w:rsidP="002A269E">
                  <w:pPr>
                    <w:widowControl w:val="0"/>
                  </w:pPr>
                  <w:r>
                    <w:rPr>
                      <w:szCs w:val="24"/>
                    </w:rPr>
                    <w:t>System forwards to “Management Page”.</w:t>
                  </w:r>
                </w:p>
              </w:tc>
            </w:tr>
          </w:tbl>
          <w:p w14:paraId="79F9E3B0" w14:textId="77777777" w:rsidR="00433283" w:rsidRDefault="00433283" w:rsidP="002A269E">
            <w:pPr>
              <w:keepNext/>
              <w:rPr>
                <w:b/>
                <w:szCs w:val="24"/>
              </w:rPr>
            </w:pPr>
          </w:p>
          <w:p w14:paraId="02A0D1C0" w14:textId="77777777" w:rsidR="00433283" w:rsidRDefault="00433283" w:rsidP="002A269E">
            <w:pPr>
              <w:keepNext/>
              <w:rPr>
                <w:szCs w:val="24"/>
              </w:rPr>
            </w:pPr>
            <w:r w:rsidRPr="004A6A7C">
              <w:rPr>
                <w:b/>
                <w:szCs w:val="24"/>
              </w:rPr>
              <w:t>Relationships</w:t>
            </w:r>
            <w:r w:rsidRPr="004A6A7C">
              <w:rPr>
                <w:szCs w:val="24"/>
              </w:rPr>
              <w:t>:</w:t>
            </w:r>
            <w:r>
              <w:rPr>
                <w:szCs w:val="24"/>
              </w:rPr>
              <w:t xml:space="preserve"> N/A</w:t>
            </w:r>
          </w:p>
          <w:p w14:paraId="6E9B5B22" w14:textId="77777777" w:rsidR="00433283" w:rsidRPr="004A6A7C" w:rsidRDefault="00433283" w:rsidP="002A269E">
            <w:pPr>
              <w:keepNext/>
              <w:rPr>
                <w:szCs w:val="24"/>
              </w:rPr>
            </w:pPr>
          </w:p>
          <w:p w14:paraId="590423E2" w14:textId="77777777" w:rsidR="00433283" w:rsidRDefault="00433283" w:rsidP="002A269E">
            <w:pPr>
              <w:keepNext/>
              <w:rPr>
                <w:szCs w:val="24"/>
              </w:rPr>
            </w:pPr>
            <w:r w:rsidRPr="004A6A7C">
              <w:rPr>
                <w:b/>
                <w:szCs w:val="24"/>
              </w:rPr>
              <w:t>Business Rules</w:t>
            </w:r>
            <w:r w:rsidRPr="004A6A7C">
              <w:rPr>
                <w:szCs w:val="24"/>
              </w:rPr>
              <w:t>:</w:t>
            </w:r>
            <w:r>
              <w:rPr>
                <w:szCs w:val="24"/>
              </w:rPr>
              <w:t xml:space="preserve"> </w:t>
            </w:r>
          </w:p>
          <w:p w14:paraId="6C7A669E" w14:textId="26B61199" w:rsidR="00433283" w:rsidRDefault="002A269E" w:rsidP="002A269E">
            <w:pPr>
              <w:pStyle w:val="ListParagraph"/>
              <w:keepNext/>
              <w:numPr>
                <w:ilvl w:val="0"/>
                <w:numId w:val="9"/>
              </w:numPr>
              <w:spacing w:before="0" w:after="0"/>
              <w:rPr>
                <w:szCs w:val="24"/>
              </w:rPr>
            </w:pPr>
            <w:r>
              <w:rPr>
                <w:szCs w:val="24"/>
              </w:rPr>
              <w:t>Consignment is displayed 10 items per page</w:t>
            </w:r>
            <w:r w:rsidR="00433283">
              <w:rPr>
                <w:szCs w:val="24"/>
              </w:rPr>
              <w:t>.</w:t>
            </w:r>
          </w:p>
          <w:p w14:paraId="31CDE9C8" w14:textId="77777777" w:rsidR="002A269E" w:rsidRDefault="002A269E" w:rsidP="002A269E">
            <w:pPr>
              <w:pStyle w:val="ListParagraph"/>
              <w:keepNext/>
              <w:numPr>
                <w:ilvl w:val="0"/>
                <w:numId w:val="9"/>
              </w:numPr>
              <w:spacing w:before="0" w:after="0"/>
              <w:rPr>
                <w:szCs w:val="24"/>
              </w:rPr>
            </w:pPr>
            <w:r>
              <w:rPr>
                <w:szCs w:val="24"/>
              </w:rPr>
              <w:t>First page will display information of waiting consignment.</w:t>
            </w:r>
          </w:p>
          <w:p w14:paraId="3A7901B9" w14:textId="77777777" w:rsidR="002A269E" w:rsidRDefault="002A269E" w:rsidP="002A269E">
            <w:pPr>
              <w:pStyle w:val="ListParagraph"/>
              <w:keepNext/>
              <w:numPr>
                <w:ilvl w:val="0"/>
                <w:numId w:val="9"/>
              </w:numPr>
              <w:spacing w:before="0" w:after="0"/>
              <w:rPr>
                <w:szCs w:val="24"/>
              </w:rPr>
            </w:pPr>
            <w:r>
              <w:rPr>
                <w:szCs w:val="24"/>
              </w:rPr>
              <w:t>First page will display consignment has action date is today.</w:t>
            </w:r>
          </w:p>
          <w:p w14:paraId="064ABC5A" w14:textId="77777777" w:rsidR="002A269E" w:rsidRPr="002A269E" w:rsidRDefault="002A269E" w:rsidP="002A269E">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5EB19B08" w14:textId="77777777" w:rsidR="002A269E" w:rsidRPr="002A269E" w:rsidRDefault="002A269E" w:rsidP="002A269E">
            <w:pPr>
              <w:pStyle w:val="ListParagraph"/>
              <w:keepNext/>
              <w:numPr>
                <w:ilvl w:val="0"/>
                <w:numId w:val="9"/>
              </w:numPr>
              <w:spacing w:before="0" w:after="0"/>
              <w:rPr>
                <w:szCs w:val="24"/>
              </w:rPr>
            </w:pPr>
            <w:r>
              <w:lastRenderedPageBreak/>
              <w:t>Store owner can view information of other consignment status by change the value of “Trạng thái” drop down list.</w:t>
            </w:r>
          </w:p>
          <w:p w14:paraId="2EBFA499" w14:textId="18E5059C" w:rsidR="00433283" w:rsidRPr="002A269E" w:rsidRDefault="002A269E" w:rsidP="002A269E">
            <w:pPr>
              <w:pStyle w:val="ListParagraph"/>
              <w:keepNext/>
              <w:numPr>
                <w:ilvl w:val="0"/>
                <w:numId w:val="9"/>
              </w:numPr>
              <w:spacing w:before="0" w:after="0"/>
              <w:rPr>
                <w:szCs w:val="24"/>
              </w:rPr>
            </w:pPr>
            <w:r w:rsidRPr="002A269E">
              <w:rPr>
                <w:szCs w:val="24"/>
              </w:rPr>
              <w:t xml:space="preserve"> </w:t>
            </w:r>
            <w:r>
              <w:t>Store owner can view consignment status information of the other days by change the value of “Từ ngày”  and “Đến ngày” datetime picker.</w:t>
            </w:r>
          </w:p>
        </w:tc>
      </w:tr>
    </w:tbl>
    <w:p w14:paraId="1F4A414A" w14:textId="5D18D879" w:rsidR="00433283" w:rsidRPr="00433283" w:rsidRDefault="00433283" w:rsidP="00433283"/>
    <w:p w14:paraId="3A643B15" w14:textId="7BC5ECF0" w:rsidR="00F51F63" w:rsidRDefault="00F51F63" w:rsidP="00F51F63">
      <w:pPr>
        <w:pStyle w:val="Heading5"/>
      </w:pPr>
      <w:r>
        <w:t>&lt;Store Owner&gt; View Sales Statistic</w:t>
      </w:r>
    </w:p>
    <w:p w14:paraId="323B63E7" w14:textId="77777777" w:rsidR="00F51F63" w:rsidRDefault="00F51F63" w:rsidP="00F51F63">
      <w:pPr>
        <w:pStyle w:val="ListParagraph"/>
        <w:jc w:val="center"/>
        <w:rPr>
          <w:b/>
        </w:rPr>
      </w:pPr>
      <w:r w:rsidRPr="00126741">
        <w:rPr>
          <w:b/>
        </w:rPr>
        <w:t xml:space="preserve">Use </w:t>
      </w:r>
      <w:r>
        <w:rPr>
          <w:b/>
        </w:rPr>
        <w:t>C</w:t>
      </w:r>
      <w:r w:rsidRPr="00126741">
        <w:rPr>
          <w:b/>
        </w:rPr>
        <w:t>ase diagram</w:t>
      </w:r>
    </w:p>
    <w:p w14:paraId="2B747581" w14:textId="25D09A09" w:rsidR="00F51F63" w:rsidRDefault="00F51F63" w:rsidP="00F51F63">
      <w:pPr>
        <w:pStyle w:val="ListParagraph"/>
        <w:jc w:val="center"/>
      </w:pPr>
      <w:r>
        <w:rPr>
          <w:noProof/>
          <w:lang w:val="en-US"/>
        </w:rPr>
        <w:drawing>
          <wp:inline distT="0" distB="0" distL="0" distR="0" wp14:anchorId="4EB207D0" wp14:editId="3E89ED5B">
            <wp:extent cx="5588635" cy="1433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8635" cy="1433195"/>
                    </a:xfrm>
                    <a:prstGeom prst="rect">
                      <a:avLst/>
                    </a:prstGeom>
                  </pic:spPr>
                </pic:pic>
              </a:graphicData>
            </a:graphic>
          </wp:inline>
        </w:drawing>
      </w:r>
    </w:p>
    <w:p w14:paraId="2DCC8E83" w14:textId="6A46E44E" w:rsidR="00F51F63" w:rsidRPr="006D162F" w:rsidRDefault="00F51F63" w:rsidP="00F51F63">
      <w:pPr>
        <w:pStyle w:val="Caption"/>
      </w:pPr>
      <w:r w:rsidRPr="006D162F">
        <w:t>: &lt;</w:t>
      </w:r>
      <w:r>
        <w:t>Store Owner</w:t>
      </w:r>
      <w:r w:rsidRPr="006D162F">
        <w:t>&gt;</w:t>
      </w:r>
      <w:r>
        <w:t xml:space="preserve"> View Sales Statistic</w:t>
      </w:r>
    </w:p>
    <w:p w14:paraId="1B83F75B" w14:textId="77777777" w:rsidR="00F51F63" w:rsidRDefault="00F51F63" w:rsidP="00F51F63">
      <w:pPr>
        <w:pStyle w:val="ListParagraph"/>
        <w:jc w:val="center"/>
      </w:pPr>
    </w:p>
    <w:p w14:paraId="30B527A4" w14:textId="77777777" w:rsidR="00F51F63" w:rsidRDefault="00F51F63" w:rsidP="00F51F6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F51F63" w:rsidRPr="004A6A7C" w14:paraId="174C7C30" w14:textId="77777777" w:rsidTr="005E3707">
        <w:tc>
          <w:tcPr>
            <w:tcW w:w="9004" w:type="dxa"/>
            <w:gridSpan w:val="4"/>
            <w:shd w:val="clear" w:color="auto" w:fill="D9D9D9" w:themeFill="background1" w:themeFillShade="D9"/>
          </w:tcPr>
          <w:p w14:paraId="30BE804B" w14:textId="44863297" w:rsidR="00F51F63" w:rsidRPr="004A6A7C" w:rsidRDefault="00F51F63" w:rsidP="00F51F6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EndPr/>
              <w:sdtContent>
                <w:r w:rsidR="00F22B04">
                  <w:rPr>
                    <w:rFonts w:ascii="Cambria" w:hAnsi="Cambria"/>
                    <w:b/>
                    <w:szCs w:val="24"/>
                    <w:lang w:val="en-US"/>
                  </w:rPr>
                  <w:t>DQT08</w:t>
                </w:r>
              </w:sdtContent>
            </w:sdt>
          </w:p>
        </w:tc>
      </w:tr>
      <w:tr w:rsidR="00F51F63" w:rsidRPr="004A6A7C" w14:paraId="4A50FCBE" w14:textId="77777777" w:rsidTr="005E3707">
        <w:tc>
          <w:tcPr>
            <w:tcW w:w="2251" w:type="dxa"/>
            <w:shd w:val="clear" w:color="auto" w:fill="D9D9D9" w:themeFill="background1" w:themeFillShade="D9"/>
          </w:tcPr>
          <w:p w14:paraId="6C450717" w14:textId="77777777" w:rsidR="00F51F63" w:rsidRPr="004A6A7C" w:rsidRDefault="00F51F63" w:rsidP="005E3707">
            <w:pPr>
              <w:widowControl w:val="0"/>
              <w:rPr>
                <w:b/>
                <w:szCs w:val="24"/>
              </w:rPr>
            </w:pPr>
            <w:r w:rsidRPr="004A6A7C">
              <w:rPr>
                <w:b/>
                <w:szCs w:val="24"/>
              </w:rPr>
              <w:t>Use Case No.</w:t>
            </w:r>
          </w:p>
        </w:tc>
        <w:sdt>
          <w:sdtPr>
            <w:rPr>
              <w:b/>
            </w:rPr>
            <w:alias w:val="UC Number"/>
            <w:tag w:val="UC Number"/>
            <w:id w:val="1282915242"/>
            <w:text/>
          </w:sdtPr>
          <w:sdtEndPr/>
          <w:sdtContent>
            <w:tc>
              <w:tcPr>
                <w:tcW w:w="2251" w:type="dxa"/>
              </w:tcPr>
              <w:p w14:paraId="2F2DEC67" w14:textId="21352E4F" w:rsidR="00F51F63" w:rsidRPr="004A6A7C" w:rsidRDefault="00F22B04" w:rsidP="005E3707">
                <w:pPr>
                  <w:widowControl w:val="0"/>
                  <w:rPr>
                    <w:szCs w:val="24"/>
                  </w:rPr>
                </w:pPr>
                <w:r>
                  <w:rPr>
                    <w:b/>
                  </w:rPr>
                  <w:t>DQT08</w:t>
                </w:r>
              </w:p>
            </w:tc>
          </w:sdtContent>
        </w:sdt>
        <w:tc>
          <w:tcPr>
            <w:tcW w:w="2251" w:type="dxa"/>
            <w:shd w:val="clear" w:color="auto" w:fill="D9D9D9" w:themeFill="background1" w:themeFillShade="D9"/>
          </w:tcPr>
          <w:p w14:paraId="0FD2E664" w14:textId="77777777" w:rsidR="00F51F63" w:rsidRPr="004A6A7C" w:rsidRDefault="00F51F63" w:rsidP="005E3707">
            <w:pPr>
              <w:widowControl w:val="0"/>
              <w:rPr>
                <w:szCs w:val="24"/>
              </w:rPr>
            </w:pPr>
            <w:r w:rsidRPr="004A6A7C">
              <w:rPr>
                <w:szCs w:val="24"/>
              </w:rPr>
              <w:t>Use Case Version</w:t>
            </w:r>
          </w:p>
        </w:tc>
        <w:sdt>
          <w:sdtPr>
            <w:alias w:val="UC Version"/>
            <w:tag w:val="UC Version"/>
            <w:id w:val="-526559948"/>
            <w:text/>
          </w:sdtPr>
          <w:sdtEndPr/>
          <w:sdtContent>
            <w:tc>
              <w:tcPr>
                <w:tcW w:w="2251" w:type="dxa"/>
              </w:tcPr>
              <w:p w14:paraId="28DD3BEF" w14:textId="77777777" w:rsidR="00F51F63" w:rsidRPr="004A6A7C" w:rsidRDefault="00F22B04" w:rsidP="005E3707">
                <w:pPr>
                  <w:widowControl w:val="0"/>
                  <w:rPr>
                    <w:szCs w:val="24"/>
                  </w:rPr>
                </w:pPr>
                <w:r>
                  <w:t>2.0</w:t>
                </w:r>
              </w:p>
            </w:tc>
          </w:sdtContent>
        </w:sdt>
      </w:tr>
      <w:tr w:rsidR="00F51F63" w:rsidRPr="004A6A7C" w14:paraId="4BDC9DA7" w14:textId="77777777" w:rsidTr="005E3707">
        <w:tc>
          <w:tcPr>
            <w:tcW w:w="2251" w:type="dxa"/>
            <w:shd w:val="clear" w:color="auto" w:fill="D9D9D9" w:themeFill="background1" w:themeFillShade="D9"/>
          </w:tcPr>
          <w:p w14:paraId="1FFCD25A" w14:textId="77777777" w:rsidR="00F51F63" w:rsidRPr="004A6A7C" w:rsidRDefault="00F51F63" w:rsidP="005E3707">
            <w:pPr>
              <w:widowControl w:val="0"/>
              <w:rPr>
                <w:b/>
                <w:szCs w:val="24"/>
              </w:rPr>
            </w:pPr>
            <w:r w:rsidRPr="004A6A7C">
              <w:rPr>
                <w:b/>
                <w:szCs w:val="24"/>
              </w:rPr>
              <w:t>Use Case Name</w:t>
            </w:r>
          </w:p>
        </w:tc>
        <w:sdt>
          <w:sdtPr>
            <w:alias w:val="UC Name"/>
            <w:tag w:val="UC Name"/>
            <w:id w:val="316533385"/>
            <w:text/>
          </w:sdtPr>
          <w:sdtEndPr/>
          <w:sdtContent>
            <w:tc>
              <w:tcPr>
                <w:tcW w:w="6753" w:type="dxa"/>
                <w:gridSpan w:val="3"/>
              </w:tcPr>
              <w:p w14:paraId="411E8B8E" w14:textId="73EC7F52" w:rsidR="00F51F63" w:rsidRPr="004A6A7C" w:rsidRDefault="00F22B04" w:rsidP="005E3707">
                <w:pPr>
                  <w:widowControl w:val="0"/>
                  <w:rPr>
                    <w:szCs w:val="24"/>
                  </w:rPr>
                </w:pPr>
                <w:r>
                  <w:t>View Sales Statistic</w:t>
                </w:r>
              </w:p>
            </w:tc>
          </w:sdtContent>
        </w:sdt>
      </w:tr>
      <w:tr w:rsidR="00F51F63" w:rsidRPr="004A6A7C" w14:paraId="0AA0EE3B" w14:textId="77777777" w:rsidTr="005E3707">
        <w:tc>
          <w:tcPr>
            <w:tcW w:w="2251" w:type="dxa"/>
            <w:shd w:val="clear" w:color="auto" w:fill="D9D9D9" w:themeFill="background1" w:themeFillShade="D9"/>
          </w:tcPr>
          <w:p w14:paraId="6998EC0D" w14:textId="77777777" w:rsidR="00F51F63" w:rsidRPr="004A6A7C" w:rsidRDefault="00F51F63" w:rsidP="005E3707">
            <w:pPr>
              <w:widowControl w:val="0"/>
              <w:rPr>
                <w:b/>
                <w:szCs w:val="24"/>
              </w:rPr>
            </w:pPr>
            <w:r w:rsidRPr="004A6A7C">
              <w:rPr>
                <w:b/>
                <w:szCs w:val="24"/>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AA4AD81" w14:textId="77777777" w:rsidR="00F51F63" w:rsidRPr="004A6A7C" w:rsidRDefault="00F22B04" w:rsidP="005E3707">
                <w:pPr>
                  <w:widowControl w:val="0"/>
                  <w:rPr>
                    <w:szCs w:val="24"/>
                  </w:rPr>
                </w:pPr>
                <w:r>
                  <w:t>DanQT</w:t>
                </w:r>
              </w:p>
            </w:tc>
          </w:sdtContent>
        </w:sdt>
      </w:tr>
      <w:tr w:rsidR="00F51F63" w:rsidRPr="004A6A7C" w14:paraId="3E9F6A75" w14:textId="77777777" w:rsidTr="005E3707">
        <w:tc>
          <w:tcPr>
            <w:tcW w:w="2251" w:type="dxa"/>
            <w:shd w:val="clear" w:color="auto" w:fill="D9D9D9" w:themeFill="background1" w:themeFillShade="D9"/>
          </w:tcPr>
          <w:p w14:paraId="5AE00208" w14:textId="77777777" w:rsidR="00F51F63" w:rsidRPr="004A6A7C" w:rsidRDefault="00F51F63" w:rsidP="005E3707">
            <w:pPr>
              <w:widowControl w:val="0"/>
              <w:rPr>
                <w:b/>
                <w:szCs w:val="24"/>
              </w:rPr>
            </w:pPr>
            <w:r w:rsidRPr="004A6A7C">
              <w:rPr>
                <w:b/>
                <w:szCs w:val="24"/>
              </w:rPr>
              <w:t>Date</w:t>
            </w:r>
          </w:p>
        </w:tc>
        <w:sdt>
          <w:sdtPr>
            <w:alias w:val="Created Date"/>
            <w:tag w:val="Created Date"/>
            <w:id w:val="-1473898193"/>
            <w:date w:fullDate="2015-05-26T00:00:00Z">
              <w:dateFormat w:val="MMMM d, yyyy"/>
              <w:lid w:val="en-US"/>
              <w:storeMappedDataAs w:val="dateTime"/>
              <w:calendar w:val="gregorian"/>
            </w:date>
          </w:sdtPr>
          <w:sdtEndPr/>
          <w:sdtContent>
            <w:tc>
              <w:tcPr>
                <w:tcW w:w="2251" w:type="dxa"/>
              </w:tcPr>
              <w:p w14:paraId="5EBADA60" w14:textId="77777777" w:rsidR="00F51F63" w:rsidRPr="004A6A7C" w:rsidRDefault="00F22B04" w:rsidP="005E3707">
                <w:pPr>
                  <w:widowControl w:val="0"/>
                  <w:rPr>
                    <w:szCs w:val="24"/>
                  </w:rPr>
                </w:pPr>
                <w:r>
                  <w:t>May 26, 2015</w:t>
                </w:r>
              </w:p>
            </w:tc>
          </w:sdtContent>
        </w:sdt>
        <w:tc>
          <w:tcPr>
            <w:tcW w:w="2251" w:type="dxa"/>
            <w:shd w:val="clear" w:color="auto" w:fill="D9D9D9" w:themeFill="background1" w:themeFillShade="D9"/>
          </w:tcPr>
          <w:p w14:paraId="41587D2D" w14:textId="77777777" w:rsidR="00F51F63" w:rsidRPr="004A6A7C" w:rsidRDefault="00F51F63" w:rsidP="005E3707">
            <w:pPr>
              <w:widowControl w:val="0"/>
              <w:rPr>
                <w:szCs w:val="24"/>
              </w:rPr>
            </w:pPr>
            <w:r w:rsidRPr="004A6A7C">
              <w:rPr>
                <w:szCs w:val="24"/>
              </w:rPr>
              <w:t>Priority</w:t>
            </w:r>
          </w:p>
        </w:tc>
        <w:sdt>
          <w:sdtPr>
            <w:alias w:val="Priority"/>
            <w:tag w:val="Priority"/>
            <w:id w:val="1823159204"/>
            <w:comboBox>
              <w:listItem w:displayText="High" w:value="High"/>
              <w:listItem w:displayText="Medium" w:value="Medium"/>
              <w:listItem w:displayText="Normal" w:value="Normal"/>
            </w:comboBox>
          </w:sdtPr>
          <w:sdtEndPr/>
          <w:sdtContent>
            <w:tc>
              <w:tcPr>
                <w:tcW w:w="2251" w:type="dxa"/>
              </w:tcPr>
              <w:p w14:paraId="7AC6FB30" w14:textId="77777777" w:rsidR="00F51F63" w:rsidRPr="004A6A7C" w:rsidRDefault="00F22B04" w:rsidP="005E3707">
                <w:pPr>
                  <w:widowControl w:val="0"/>
                  <w:rPr>
                    <w:szCs w:val="24"/>
                  </w:rPr>
                </w:pPr>
                <w:r>
                  <w:t>High</w:t>
                </w:r>
              </w:p>
            </w:tc>
          </w:sdtContent>
        </w:sdt>
      </w:tr>
      <w:tr w:rsidR="00F51F63" w:rsidRPr="004A6A7C" w14:paraId="020068DD" w14:textId="77777777" w:rsidTr="005E3707">
        <w:tc>
          <w:tcPr>
            <w:tcW w:w="9004" w:type="dxa"/>
            <w:gridSpan w:val="4"/>
          </w:tcPr>
          <w:p w14:paraId="04C3D476" w14:textId="77777777" w:rsidR="00F51F63" w:rsidRPr="004A6A7C" w:rsidRDefault="00F51F63" w:rsidP="005E3707">
            <w:pPr>
              <w:widowControl w:val="0"/>
              <w:rPr>
                <w:szCs w:val="24"/>
              </w:rPr>
            </w:pPr>
            <w:r w:rsidRPr="004A6A7C">
              <w:rPr>
                <w:b/>
                <w:szCs w:val="24"/>
              </w:rPr>
              <w:t>Actor</w:t>
            </w:r>
            <w:r w:rsidRPr="004A6A7C">
              <w:rPr>
                <w:szCs w:val="24"/>
              </w:rPr>
              <w:t>:</w:t>
            </w:r>
          </w:p>
          <w:p w14:paraId="67BA710E" w14:textId="77777777" w:rsidR="00F51F63" w:rsidRPr="004A6A7C" w:rsidRDefault="00F51F63" w:rsidP="005E3707">
            <w:pPr>
              <w:pStyle w:val="ListParagraph"/>
              <w:widowControl w:val="0"/>
              <w:numPr>
                <w:ilvl w:val="0"/>
                <w:numId w:val="7"/>
              </w:numPr>
              <w:rPr>
                <w:szCs w:val="24"/>
              </w:rPr>
            </w:pPr>
            <w:r>
              <w:rPr>
                <w:szCs w:val="24"/>
                <w:lang w:val="en-US"/>
              </w:rPr>
              <w:t>Store Owner</w:t>
            </w:r>
          </w:p>
          <w:p w14:paraId="76901D25" w14:textId="77777777" w:rsidR="00F51F63" w:rsidRPr="004A6A7C" w:rsidRDefault="00F51F63" w:rsidP="005E3707">
            <w:pPr>
              <w:pStyle w:val="BodyText"/>
              <w:keepNext/>
              <w:spacing w:after="0" w:line="240" w:lineRule="auto"/>
              <w:rPr>
                <w:sz w:val="24"/>
                <w:szCs w:val="24"/>
              </w:rPr>
            </w:pPr>
            <w:r w:rsidRPr="004A6A7C">
              <w:rPr>
                <w:b/>
                <w:sz w:val="24"/>
                <w:szCs w:val="24"/>
              </w:rPr>
              <w:t>Summary</w:t>
            </w:r>
            <w:r w:rsidRPr="004A6A7C">
              <w:rPr>
                <w:sz w:val="24"/>
                <w:szCs w:val="24"/>
              </w:rPr>
              <w:t>:</w:t>
            </w:r>
          </w:p>
          <w:p w14:paraId="11BB0656" w14:textId="71231EDB" w:rsidR="00F51F63" w:rsidRPr="004A6A7C" w:rsidRDefault="00F51F63" w:rsidP="005E3707">
            <w:pPr>
              <w:pStyle w:val="ListParagraph"/>
              <w:widowControl w:val="0"/>
              <w:numPr>
                <w:ilvl w:val="0"/>
                <w:numId w:val="7"/>
              </w:numPr>
              <w:rPr>
                <w:szCs w:val="24"/>
              </w:rPr>
            </w:pPr>
            <w:r>
              <w:rPr>
                <w:szCs w:val="24"/>
                <w:lang w:val="en-US"/>
              </w:rPr>
              <w:t xml:space="preserve">This use case allows store owner to view </w:t>
            </w:r>
            <w:r w:rsidR="003A2079">
              <w:rPr>
                <w:szCs w:val="24"/>
                <w:lang w:val="en-US"/>
              </w:rPr>
              <w:t>sales</w:t>
            </w:r>
            <w:r>
              <w:rPr>
                <w:szCs w:val="24"/>
                <w:lang w:val="en-US"/>
              </w:rPr>
              <w:t xml:space="preserve"> statistic.</w:t>
            </w:r>
          </w:p>
          <w:p w14:paraId="4EEEC850" w14:textId="77777777" w:rsidR="00F51F63" w:rsidRPr="004A6A7C" w:rsidRDefault="00F51F63" w:rsidP="005E3707">
            <w:pPr>
              <w:keepNext/>
              <w:rPr>
                <w:szCs w:val="24"/>
              </w:rPr>
            </w:pPr>
            <w:r w:rsidRPr="004A6A7C">
              <w:rPr>
                <w:b/>
                <w:szCs w:val="24"/>
              </w:rPr>
              <w:t>Goal</w:t>
            </w:r>
            <w:r w:rsidRPr="004A6A7C">
              <w:rPr>
                <w:szCs w:val="24"/>
              </w:rPr>
              <w:t>:</w:t>
            </w:r>
          </w:p>
          <w:p w14:paraId="3987924F" w14:textId="76659B88" w:rsidR="00F51F63" w:rsidRPr="004A6A7C" w:rsidRDefault="00F51F63" w:rsidP="005E3707">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product </w:t>
            </w:r>
            <w:r w:rsidR="003A2079">
              <w:rPr>
                <w:szCs w:val="24"/>
                <w:lang w:val="en-US"/>
              </w:rPr>
              <w:t xml:space="preserve">has been completed </w:t>
            </w:r>
            <w:r>
              <w:rPr>
                <w:szCs w:val="24"/>
                <w:lang w:val="en-US"/>
              </w:rPr>
              <w:t>in their store.</w:t>
            </w:r>
          </w:p>
          <w:p w14:paraId="2104B419" w14:textId="77777777" w:rsidR="00F51F63" w:rsidRPr="004A6A7C" w:rsidRDefault="00F51F63" w:rsidP="005E3707">
            <w:pPr>
              <w:keepNext/>
              <w:rPr>
                <w:szCs w:val="24"/>
              </w:rPr>
            </w:pPr>
            <w:r w:rsidRPr="004A6A7C">
              <w:rPr>
                <w:b/>
                <w:szCs w:val="24"/>
              </w:rPr>
              <w:t>Triggers</w:t>
            </w:r>
            <w:r w:rsidRPr="004A6A7C">
              <w:rPr>
                <w:szCs w:val="24"/>
              </w:rPr>
              <w:t>:</w:t>
            </w:r>
          </w:p>
          <w:p w14:paraId="4C7DDCED" w14:textId="35D4BAF9" w:rsidR="00F51F63" w:rsidRPr="004A6A7C" w:rsidRDefault="00F51F63" w:rsidP="005E3707">
            <w:pPr>
              <w:pStyle w:val="ListParagraph"/>
              <w:widowControl w:val="0"/>
              <w:numPr>
                <w:ilvl w:val="0"/>
                <w:numId w:val="7"/>
              </w:numPr>
              <w:rPr>
                <w:szCs w:val="24"/>
              </w:rPr>
            </w:pPr>
            <w:r>
              <w:rPr>
                <w:szCs w:val="24"/>
                <w:lang w:val="en-US"/>
              </w:rPr>
              <w:t xml:space="preserve">When store owner send view </w:t>
            </w:r>
            <w:r w:rsidR="003A2079">
              <w:rPr>
                <w:szCs w:val="24"/>
                <w:lang w:val="en-US"/>
              </w:rPr>
              <w:t>sales</w:t>
            </w:r>
            <w:r>
              <w:rPr>
                <w:szCs w:val="24"/>
                <w:lang w:val="en-US"/>
              </w:rPr>
              <w:t xml:space="preserve"> statistic.</w:t>
            </w:r>
          </w:p>
          <w:p w14:paraId="139152A2" w14:textId="77777777" w:rsidR="00F51F63" w:rsidRPr="004A6A7C" w:rsidRDefault="00F51F63" w:rsidP="005E3707">
            <w:pPr>
              <w:keepNext/>
              <w:rPr>
                <w:szCs w:val="24"/>
              </w:rPr>
            </w:pPr>
            <w:r w:rsidRPr="004A6A7C">
              <w:rPr>
                <w:b/>
                <w:szCs w:val="24"/>
              </w:rPr>
              <w:t>Preconditions</w:t>
            </w:r>
            <w:r w:rsidRPr="004A6A7C">
              <w:rPr>
                <w:szCs w:val="24"/>
              </w:rPr>
              <w:t>:</w:t>
            </w:r>
          </w:p>
          <w:p w14:paraId="491BBEDB" w14:textId="77777777" w:rsidR="00F51F63" w:rsidRPr="00126741" w:rsidRDefault="00F51F63" w:rsidP="005E3707">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4875C5A1" w14:textId="77777777" w:rsidR="00F51F63" w:rsidRPr="004A6A7C" w:rsidRDefault="00F51F63" w:rsidP="005E3707">
            <w:pPr>
              <w:keepNext/>
              <w:rPr>
                <w:szCs w:val="24"/>
              </w:rPr>
            </w:pPr>
            <w:r w:rsidRPr="004A6A7C">
              <w:rPr>
                <w:b/>
                <w:szCs w:val="24"/>
              </w:rPr>
              <w:t>Post Conditions</w:t>
            </w:r>
            <w:r w:rsidRPr="004A6A7C">
              <w:rPr>
                <w:szCs w:val="24"/>
              </w:rPr>
              <w:t>:</w:t>
            </w:r>
          </w:p>
          <w:p w14:paraId="692B84CE" w14:textId="0341FFAD" w:rsidR="00F51F63" w:rsidRPr="00110EC3" w:rsidRDefault="00F51F63" w:rsidP="005E3707">
            <w:pPr>
              <w:pStyle w:val="ListParagraph"/>
              <w:widowControl w:val="0"/>
              <w:numPr>
                <w:ilvl w:val="0"/>
                <w:numId w:val="9"/>
              </w:numPr>
              <w:rPr>
                <w:szCs w:val="24"/>
              </w:rPr>
            </w:pPr>
            <w:r w:rsidRPr="00110EC3">
              <w:rPr>
                <w:b/>
                <w:szCs w:val="24"/>
                <w:lang w:val="en-US"/>
              </w:rPr>
              <w:t>Success</w:t>
            </w:r>
            <w:r>
              <w:rPr>
                <w:szCs w:val="24"/>
                <w:lang w:val="en-US"/>
              </w:rPr>
              <w:t>: View all product of the store</w:t>
            </w:r>
            <w:r w:rsidR="003A2079">
              <w:rPr>
                <w:szCs w:val="24"/>
                <w:lang w:val="en-US"/>
              </w:rPr>
              <w:t xml:space="preserve"> which has been completed</w:t>
            </w:r>
            <w:r>
              <w:rPr>
                <w:szCs w:val="24"/>
                <w:lang w:val="en-US"/>
              </w:rPr>
              <w:t>.</w:t>
            </w:r>
          </w:p>
          <w:p w14:paraId="4592D270" w14:textId="77777777" w:rsidR="00F51F63" w:rsidRPr="004A6A7C" w:rsidRDefault="00F51F63" w:rsidP="005E3707">
            <w:pPr>
              <w:pStyle w:val="ListParagraph"/>
              <w:widowControl w:val="0"/>
              <w:numPr>
                <w:ilvl w:val="0"/>
                <w:numId w:val="9"/>
              </w:numPr>
              <w:rPr>
                <w:szCs w:val="24"/>
              </w:rPr>
            </w:pPr>
            <w:r w:rsidRPr="00022EE2">
              <w:rPr>
                <w:b/>
                <w:szCs w:val="24"/>
                <w:lang w:val="en-US"/>
              </w:rPr>
              <w:lastRenderedPageBreak/>
              <w:t>Fail</w:t>
            </w:r>
            <w:r>
              <w:rPr>
                <w:szCs w:val="24"/>
                <w:lang w:val="en-US"/>
              </w:rPr>
              <w:t>: N/A</w:t>
            </w:r>
          </w:p>
          <w:p w14:paraId="2C9FF957" w14:textId="77777777" w:rsidR="00F51F63" w:rsidRPr="004A6A7C" w:rsidRDefault="00F51F63" w:rsidP="005E3707">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F51F63" w:rsidRPr="004A6A7C" w14:paraId="50DE9603" w14:textId="77777777" w:rsidTr="005E3707">
              <w:trPr>
                <w:cantSplit/>
              </w:trPr>
              <w:tc>
                <w:tcPr>
                  <w:tcW w:w="972" w:type="dxa"/>
                  <w:shd w:val="clear" w:color="auto" w:fill="D9D9D9" w:themeFill="background1" w:themeFillShade="D9"/>
                </w:tcPr>
                <w:p w14:paraId="102D529A" w14:textId="77777777" w:rsidR="00F51F63" w:rsidRPr="004A6A7C" w:rsidRDefault="00F51F63" w:rsidP="005E3707">
                  <w:pPr>
                    <w:widowControl w:val="0"/>
                    <w:jc w:val="center"/>
                    <w:rPr>
                      <w:szCs w:val="24"/>
                    </w:rPr>
                  </w:pPr>
                  <w:r w:rsidRPr="004A6A7C">
                    <w:rPr>
                      <w:szCs w:val="24"/>
                    </w:rPr>
                    <w:t>Step</w:t>
                  </w:r>
                </w:p>
              </w:tc>
              <w:tc>
                <w:tcPr>
                  <w:tcW w:w="3170" w:type="dxa"/>
                  <w:shd w:val="clear" w:color="auto" w:fill="D9D9D9" w:themeFill="background1" w:themeFillShade="D9"/>
                </w:tcPr>
                <w:p w14:paraId="35C6A92D" w14:textId="77777777" w:rsidR="00F51F63" w:rsidRPr="004A6A7C" w:rsidRDefault="00F51F63" w:rsidP="005E3707">
                  <w:pPr>
                    <w:widowControl w:val="0"/>
                    <w:jc w:val="center"/>
                    <w:rPr>
                      <w:szCs w:val="24"/>
                    </w:rPr>
                  </w:pPr>
                  <w:r w:rsidRPr="004A6A7C">
                    <w:rPr>
                      <w:szCs w:val="24"/>
                    </w:rPr>
                    <w:t>Actor Action</w:t>
                  </w:r>
                </w:p>
              </w:tc>
              <w:tc>
                <w:tcPr>
                  <w:tcW w:w="4423" w:type="dxa"/>
                  <w:shd w:val="clear" w:color="auto" w:fill="D9D9D9" w:themeFill="background1" w:themeFillShade="D9"/>
                </w:tcPr>
                <w:p w14:paraId="2154E4EA" w14:textId="77777777" w:rsidR="00F51F63" w:rsidRPr="004A6A7C" w:rsidRDefault="00F51F63" w:rsidP="005E3707">
                  <w:pPr>
                    <w:widowControl w:val="0"/>
                    <w:jc w:val="center"/>
                    <w:rPr>
                      <w:szCs w:val="24"/>
                    </w:rPr>
                  </w:pPr>
                  <w:r w:rsidRPr="004A6A7C">
                    <w:rPr>
                      <w:szCs w:val="24"/>
                    </w:rPr>
                    <w:t>System Response</w:t>
                  </w:r>
                </w:p>
              </w:tc>
            </w:tr>
            <w:tr w:rsidR="00F51F63" w:rsidRPr="004A6A7C" w14:paraId="1833E743" w14:textId="77777777" w:rsidTr="005E3707">
              <w:trPr>
                <w:cantSplit/>
                <w:trHeight w:val="1263"/>
              </w:trPr>
              <w:tc>
                <w:tcPr>
                  <w:tcW w:w="972" w:type="dxa"/>
                </w:tcPr>
                <w:p w14:paraId="062DC2FE" w14:textId="77777777" w:rsidR="00F51F63" w:rsidRPr="004A6A7C" w:rsidRDefault="00F51F63" w:rsidP="005E3707">
                  <w:pPr>
                    <w:pStyle w:val="NormalWeb"/>
                    <w:widowControl w:val="0"/>
                    <w:spacing w:before="0" w:beforeAutospacing="0" w:after="0" w:afterAutospacing="0"/>
                    <w:jc w:val="right"/>
                    <w:rPr>
                      <w:lang w:eastAsia="ja-JP"/>
                    </w:rPr>
                  </w:pPr>
                  <w:r w:rsidRPr="004A6A7C">
                    <w:rPr>
                      <w:lang w:eastAsia="ja-JP"/>
                    </w:rPr>
                    <w:t>1</w:t>
                  </w:r>
                </w:p>
              </w:tc>
              <w:tc>
                <w:tcPr>
                  <w:tcW w:w="3170" w:type="dxa"/>
                </w:tcPr>
                <w:p w14:paraId="249E2BD8" w14:textId="3E4BA970" w:rsidR="00F51F63" w:rsidRDefault="00F51F63" w:rsidP="005E3707">
                  <w:pPr>
                    <w:widowControl w:val="0"/>
                    <w:jc w:val="left"/>
                    <w:rPr>
                      <w:szCs w:val="24"/>
                      <w:lang w:val="en-US"/>
                    </w:rPr>
                  </w:pPr>
                  <w:r>
                    <w:rPr>
                      <w:szCs w:val="24"/>
                      <w:lang w:val="en-US"/>
                    </w:rPr>
                    <w:t xml:space="preserve">Store owner sends view </w:t>
                  </w:r>
                  <w:r w:rsidR="003A2079">
                    <w:rPr>
                      <w:szCs w:val="24"/>
                      <w:lang w:val="en-US"/>
                    </w:rPr>
                    <w:t>sales</w:t>
                  </w:r>
                  <w:r>
                    <w:rPr>
                      <w:szCs w:val="24"/>
                      <w:lang w:val="en-US"/>
                    </w:rPr>
                    <w:t xml:space="preserve"> statistic command.</w:t>
                  </w:r>
                </w:p>
                <w:p w14:paraId="6304BF54" w14:textId="77777777" w:rsidR="00F51F63" w:rsidRPr="00110EC3" w:rsidRDefault="00F51F63" w:rsidP="005E3707">
                  <w:pPr>
                    <w:widowControl w:val="0"/>
                    <w:jc w:val="left"/>
                    <w:rPr>
                      <w:szCs w:val="24"/>
                      <w:lang w:val="en-US"/>
                    </w:rPr>
                  </w:pPr>
                </w:p>
              </w:tc>
              <w:tc>
                <w:tcPr>
                  <w:tcW w:w="4423" w:type="dxa"/>
                </w:tcPr>
                <w:p w14:paraId="482CECC1" w14:textId="77777777" w:rsidR="00F51F63" w:rsidRDefault="00F51F63" w:rsidP="005E3707">
                  <w:pPr>
                    <w:widowControl w:val="0"/>
                    <w:jc w:val="left"/>
                    <w:rPr>
                      <w:szCs w:val="24"/>
                      <w:lang w:val="en-US"/>
                    </w:rPr>
                  </w:pPr>
                </w:p>
                <w:p w14:paraId="7E838FE3" w14:textId="35FE24A6" w:rsidR="00F51F63" w:rsidRPr="006F3442" w:rsidRDefault="00F51F63" w:rsidP="003A2079">
                  <w:pPr>
                    <w:widowControl w:val="0"/>
                    <w:jc w:val="left"/>
                    <w:rPr>
                      <w:szCs w:val="24"/>
                      <w:lang w:val="en-US"/>
                    </w:rPr>
                  </w:pPr>
                  <w:r>
                    <w:rPr>
                      <w:szCs w:val="24"/>
                      <w:lang w:val="en-US"/>
                    </w:rPr>
                    <w:t xml:space="preserve">System loads information about the </w:t>
                  </w:r>
                  <w:r w:rsidR="003A2079">
                    <w:rPr>
                      <w:szCs w:val="24"/>
                      <w:lang w:val="en-US"/>
                    </w:rPr>
                    <w:t>completed product</w:t>
                  </w:r>
                  <w:r>
                    <w:rPr>
                      <w:szCs w:val="24"/>
                      <w:lang w:val="en-US"/>
                    </w:rPr>
                    <w:t xml:space="preserve"> of their store. [Exception 1]</w:t>
                  </w:r>
                </w:p>
              </w:tc>
            </w:tr>
          </w:tbl>
          <w:p w14:paraId="1A3BA91E" w14:textId="77777777" w:rsidR="00F51F63" w:rsidRPr="008F3C60" w:rsidRDefault="00F51F63" w:rsidP="005E3707">
            <w:pPr>
              <w:keepNext/>
              <w:rPr>
                <w:szCs w:val="24"/>
                <w:lang w:val="en-US"/>
              </w:rPr>
            </w:pPr>
            <w:r w:rsidRPr="004A6A7C">
              <w:rPr>
                <w:b/>
                <w:szCs w:val="24"/>
              </w:rPr>
              <w:t>Alternative Scenario</w:t>
            </w:r>
            <w:r w:rsidRPr="004A6A7C">
              <w:rPr>
                <w:szCs w:val="24"/>
              </w:rPr>
              <w:t>:</w:t>
            </w:r>
            <w:r>
              <w:rPr>
                <w:szCs w:val="24"/>
                <w:lang w:val="en-US"/>
              </w:rPr>
              <w:t xml:space="preserve"> N/A</w:t>
            </w:r>
          </w:p>
          <w:p w14:paraId="7DD3AB14" w14:textId="77777777" w:rsidR="00F51F63" w:rsidRDefault="00F51F63" w:rsidP="005E3707">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F51F63" w:rsidRPr="004A6A7C" w14:paraId="557E3002" w14:textId="77777777" w:rsidTr="005E3707">
              <w:trPr>
                <w:cantSplit/>
              </w:trPr>
              <w:tc>
                <w:tcPr>
                  <w:tcW w:w="971" w:type="dxa"/>
                  <w:shd w:val="clear" w:color="auto" w:fill="D9D9D9" w:themeFill="background1" w:themeFillShade="D9"/>
                </w:tcPr>
                <w:p w14:paraId="3C570D89" w14:textId="77777777" w:rsidR="00F51F63" w:rsidRPr="004A6A7C" w:rsidRDefault="00F51F63" w:rsidP="005E3707">
                  <w:pPr>
                    <w:widowControl w:val="0"/>
                    <w:jc w:val="center"/>
                    <w:rPr>
                      <w:szCs w:val="24"/>
                    </w:rPr>
                  </w:pPr>
                  <w:r w:rsidRPr="004A6A7C">
                    <w:rPr>
                      <w:szCs w:val="24"/>
                    </w:rPr>
                    <w:t>Step</w:t>
                  </w:r>
                </w:p>
              </w:tc>
              <w:tc>
                <w:tcPr>
                  <w:tcW w:w="3164" w:type="dxa"/>
                  <w:shd w:val="clear" w:color="auto" w:fill="D9D9D9" w:themeFill="background1" w:themeFillShade="D9"/>
                </w:tcPr>
                <w:p w14:paraId="72AF1091" w14:textId="77777777" w:rsidR="00F51F63" w:rsidRPr="004A6A7C" w:rsidRDefault="00F51F63" w:rsidP="005E3707">
                  <w:pPr>
                    <w:widowControl w:val="0"/>
                    <w:jc w:val="center"/>
                    <w:rPr>
                      <w:szCs w:val="24"/>
                    </w:rPr>
                  </w:pPr>
                  <w:r w:rsidRPr="004A6A7C">
                    <w:rPr>
                      <w:szCs w:val="24"/>
                    </w:rPr>
                    <w:t>Actor Action</w:t>
                  </w:r>
                </w:p>
              </w:tc>
              <w:tc>
                <w:tcPr>
                  <w:tcW w:w="4430" w:type="dxa"/>
                  <w:shd w:val="clear" w:color="auto" w:fill="D9D9D9" w:themeFill="background1" w:themeFillShade="D9"/>
                </w:tcPr>
                <w:p w14:paraId="411B75AC" w14:textId="77777777" w:rsidR="00F51F63" w:rsidRPr="004A6A7C" w:rsidRDefault="00F51F63" w:rsidP="005E3707">
                  <w:pPr>
                    <w:widowControl w:val="0"/>
                    <w:jc w:val="center"/>
                    <w:rPr>
                      <w:szCs w:val="24"/>
                    </w:rPr>
                  </w:pPr>
                  <w:r w:rsidRPr="004A6A7C">
                    <w:rPr>
                      <w:szCs w:val="24"/>
                    </w:rPr>
                    <w:t>System Response</w:t>
                  </w:r>
                </w:p>
              </w:tc>
            </w:tr>
            <w:tr w:rsidR="00F51F63" w:rsidRPr="004A6A7C" w14:paraId="333846C1" w14:textId="77777777" w:rsidTr="005E3707">
              <w:trPr>
                <w:cantSplit/>
              </w:trPr>
              <w:tc>
                <w:tcPr>
                  <w:tcW w:w="971" w:type="dxa"/>
                </w:tcPr>
                <w:p w14:paraId="6504A579" w14:textId="77777777" w:rsidR="00F51F63" w:rsidRDefault="00F51F63" w:rsidP="005E3707">
                  <w:pPr>
                    <w:pStyle w:val="NormalWeb"/>
                    <w:widowControl w:val="0"/>
                    <w:spacing w:before="0" w:beforeAutospacing="0" w:after="0" w:afterAutospacing="0"/>
                    <w:jc w:val="right"/>
                    <w:rPr>
                      <w:lang w:eastAsia="ja-JP"/>
                    </w:rPr>
                  </w:pPr>
                  <w:r w:rsidRPr="004A6A7C">
                    <w:rPr>
                      <w:szCs w:val="24"/>
                    </w:rPr>
                    <w:t>1</w:t>
                  </w:r>
                </w:p>
              </w:tc>
              <w:tc>
                <w:tcPr>
                  <w:tcW w:w="3164" w:type="dxa"/>
                </w:tcPr>
                <w:p w14:paraId="7E4D109C" w14:textId="77777777" w:rsidR="00F51F63" w:rsidRDefault="00F51F63" w:rsidP="005E3707">
                  <w:pPr>
                    <w:widowControl w:val="0"/>
                    <w:rPr>
                      <w:szCs w:val="24"/>
                    </w:rPr>
                  </w:pPr>
                </w:p>
                <w:p w14:paraId="6D8321F6" w14:textId="77777777" w:rsidR="00F51F63" w:rsidRDefault="00F51F63" w:rsidP="005E3707">
                  <w:pPr>
                    <w:widowControl w:val="0"/>
                    <w:rPr>
                      <w:szCs w:val="24"/>
                    </w:rPr>
                  </w:pPr>
                </w:p>
                <w:p w14:paraId="5ABACCC8" w14:textId="77777777" w:rsidR="00F51F63" w:rsidRDefault="00F51F63" w:rsidP="005E3707">
                  <w:pPr>
                    <w:widowControl w:val="0"/>
                  </w:pPr>
                  <w:r>
                    <w:rPr>
                      <w:szCs w:val="24"/>
                    </w:rPr>
                    <w:t>Store owner confirm error and send return to management page command.</w:t>
                  </w:r>
                </w:p>
              </w:tc>
              <w:tc>
                <w:tcPr>
                  <w:tcW w:w="4430" w:type="dxa"/>
                </w:tcPr>
                <w:p w14:paraId="4B4EFC95" w14:textId="70FA44B3" w:rsidR="00F51F63" w:rsidRDefault="00F51F63" w:rsidP="005E3707">
                  <w:pPr>
                    <w:widowControl w:val="0"/>
                    <w:rPr>
                      <w:szCs w:val="24"/>
                    </w:rPr>
                  </w:pPr>
                  <w:r>
                    <w:rPr>
                      <w:szCs w:val="24"/>
                    </w:rPr>
                    <w:t xml:space="preserve">Error occurs during get </w:t>
                  </w:r>
                  <w:r w:rsidR="003A2079">
                    <w:rPr>
                      <w:szCs w:val="24"/>
                    </w:rPr>
                    <w:t>sales</w:t>
                  </w:r>
                  <w:r>
                    <w:rPr>
                      <w:szCs w:val="24"/>
                    </w:rPr>
                    <w:t xml:space="preserve"> statistic information phase. System display error detail.</w:t>
                  </w:r>
                </w:p>
                <w:p w14:paraId="303CB77F" w14:textId="77777777" w:rsidR="00F51F63" w:rsidRDefault="00F51F63" w:rsidP="005E3707">
                  <w:pPr>
                    <w:widowControl w:val="0"/>
                    <w:rPr>
                      <w:szCs w:val="24"/>
                    </w:rPr>
                  </w:pPr>
                </w:p>
                <w:p w14:paraId="24585509" w14:textId="77777777" w:rsidR="00F51F63" w:rsidRDefault="00F51F63" w:rsidP="005E3707">
                  <w:pPr>
                    <w:widowControl w:val="0"/>
                    <w:rPr>
                      <w:szCs w:val="24"/>
                    </w:rPr>
                  </w:pPr>
                </w:p>
                <w:p w14:paraId="6BC30233" w14:textId="77777777" w:rsidR="00F51F63" w:rsidRDefault="00F51F63" w:rsidP="005E3707">
                  <w:pPr>
                    <w:widowControl w:val="0"/>
                  </w:pPr>
                  <w:r>
                    <w:rPr>
                      <w:szCs w:val="24"/>
                    </w:rPr>
                    <w:t>System forwards to “Management Page”.</w:t>
                  </w:r>
                </w:p>
              </w:tc>
            </w:tr>
          </w:tbl>
          <w:p w14:paraId="10FF2711" w14:textId="77777777" w:rsidR="00F51F63" w:rsidRDefault="00F51F63" w:rsidP="005E3707">
            <w:pPr>
              <w:keepNext/>
              <w:rPr>
                <w:b/>
                <w:szCs w:val="24"/>
              </w:rPr>
            </w:pPr>
          </w:p>
          <w:p w14:paraId="278A7F8F" w14:textId="77777777" w:rsidR="00F51F63" w:rsidRDefault="00F51F63" w:rsidP="005E3707">
            <w:pPr>
              <w:keepNext/>
              <w:rPr>
                <w:szCs w:val="24"/>
              </w:rPr>
            </w:pPr>
            <w:r w:rsidRPr="004A6A7C">
              <w:rPr>
                <w:b/>
                <w:szCs w:val="24"/>
              </w:rPr>
              <w:t>Relationships</w:t>
            </w:r>
            <w:r w:rsidRPr="004A6A7C">
              <w:rPr>
                <w:szCs w:val="24"/>
              </w:rPr>
              <w:t>:</w:t>
            </w:r>
            <w:r>
              <w:rPr>
                <w:szCs w:val="24"/>
              </w:rPr>
              <w:t xml:space="preserve"> N/A</w:t>
            </w:r>
          </w:p>
          <w:p w14:paraId="074C5643" w14:textId="77777777" w:rsidR="00F51F63" w:rsidRPr="004A6A7C" w:rsidRDefault="00F51F63" w:rsidP="005E3707">
            <w:pPr>
              <w:keepNext/>
              <w:rPr>
                <w:szCs w:val="24"/>
              </w:rPr>
            </w:pPr>
          </w:p>
          <w:p w14:paraId="1695FC7E" w14:textId="77777777" w:rsidR="00F51F63" w:rsidRDefault="00F51F63" w:rsidP="005E3707">
            <w:pPr>
              <w:keepNext/>
              <w:rPr>
                <w:szCs w:val="24"/>
              </w:rPr>
            </w:pPr>
            <w:r w:rsidRPr="004A6A7C">
              <w:rPr>
                <w:b/>
                <w:szCs w:val="24"/>
              </w:rPr>
              <w:t>Business Rules</w:t>
            </w:r>
            <w:r w:rsidRPr="004A6A7C">
              <w:rPr>
                <w:szCs w:val="24"/>
              </w:rPr>
              <w:t>:</w:t>
            </w:r>
            <w:r>
              <w:rPr>
                <w:szCs w:val="24"/>
              </w:rPr>
              <w:t xml:space="preserve"> </w:t>
            </w:r>
          </w:p>
          <w:p w14:paraId="13043170" w14:textId="77777777" w:rsidR="00F51F63" w:rsidRDefault="00F51F63" w:rsidP="005E3707">
            <w:pPr>
              <w:pStyle w:val="ListParagraph"/>
              <w:keepNext/>
              <w:numPr>
                <w:ilvl w:val="0"/>
                <w:numId w:val="9"/>
              </w:numPr>
              <w:spacing w:before="0" w:after="0"/>
              <w:rPr>
                <w:szCs w:val="24"/>
              </w:rPr>
            </w:pPr>
            <w:r>
              <w:rPr>
                <w:szCs w:val="24"/>
              </w:rPr>
              <w:t>Consignment is displayed 10 items per page.</w:t>
            </w:r>
          </w:p>
          <w:p w14:paraId="6AC84081" w14:textId="13BF7848" w:rsidR="00F51F63" w:rsidRDefault="00F51F63" w:rsidP="005E3707">
            <w:pPr>
              <w:pStyle w:val="ListParagraph"/>
              <w:keepNext/>
              <w:numPr>
                <w:ilvl w:val="0"/>
                <w:numId w:val="9"/>
              </w:numPr>
              <w:spacing w:before="0" w:after="0"/>
              <w:rPr>
                <w:szCs w:val="24"/>
              </w:rPr>
            </w:pPr>
            <w:r>
              <w:rPr>
                <w:szCs w:val="24"/>
              </w:rPr>
              <w:t xml:space="preserve">First page will display </w:t>
            </w:r>
            <w:r w:rsidR="003A2079">
              <w:rPr>
                <w:szCs w:val="24"/>
              </w:rPr>
              <w:t>product</w:t>
            </w:r>
            <w:r>
              <w:rPr>
                <w:szCs w:val="24"/>
              </w:rPr>
              <w:t xml:space="preserve"> has action date is </w:t>
            </w:r>
            <w:r w:rsidR="003A2079">
              <w:rPr>
                <w:szCs w:val="24"/>
              </w:rPr>
              <w:t>this month</w:t>
            </w:r>
            <w:r>
              <w:rPr>
                <w:szCs w:val="24"/>
              </w:rPr>
              <w:t>.</w:t>
            </w:r>
          </w:p>
          <w:p w14:paraId="1F5F8DA6" w14:textId="77777777" w:rsidR="00F51F63" w:rsidRPr="002A269E" w:rsidRDefault="00F51F63" w:rsidP="005E3707">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7062310B" w14:textId="235E5068" w:rsidR="00F51F63" w:rsidRPr="002A269E" w:rsidRDefault="00F51F63" w:rsidP="003A2079">
            <w:pPr>
              <w:pStyle w:val="ListParagraph"/>
              <w:keepNext/>
              <w:numPr>
                <w:ilvl w:val="0"/>
                <w:numId w:val="9"/>
              </w:numPr>
              <w:spacing w:before="0" w:after="0"/>
              <w:rPr>
                <w:szCs w:val="24"/>
              </w:rPr>
            </w:pPr>
            <w:r>
              <w:t xml:space="preserve">Store owner can view </w:t>
            </w:r>
            <w:r w:rsidR="003A2079">
              <w:t>sales</w:t>
            </w:r>
            <w:r>
              <w:t xml:space="preserve"> status information of the other days by change the value of “Từ ngày”  and “Đến ngày” datetime picker.</w:t>
            </w:r>
          </w:p>
        </w:tc>
      </w:tr>
    </w:tbl>
    <w:p w14:paraId="74A416C3" w14:textId="6F610373" w:rsidR="0043414B" w:rsidRDefault="0043414B" w:rsidP="0043414B">
      <w:pPr>
        <w:pStyle w:val="Heading4"/>
        <w:rPr>
          <w:lang w:val="en-GB" w:eastAsia="ja-JP"/>
        </w:rPr>
      </w:pPr>
      <w:r>
        <w:lastRenderedPageBreak/>
        <w:t>&lt;</w:t>
      </w:r>
      <w:r w:rsidRPr="0043414B">
        <w:t>Admin</w:t>
      </w:r>
      <w:r>
        <w:t>&gt;</w:t>
      </w:r>
      <w:r w:rsidRPr="0043414B">
        <w:rPr>
          <w:lang w:val="en-GB" w:eastAsia="ja-JP"/>
        </w:rPr>
        <w:t xml:space="preserve"> </w:t>
      </w:r>
      <w:r w:rsidRPr="00B577CD">
        <w:rPr>
          <w:lang w:val="en-GB" w:eastAsia="ja-JP"/>
        </w:rPr>
        <w:t>Overview Use Case</w:t>
      </w:r>
    </w:p>
    <w:p w14:paraId="6616C6CF" w14:textId="42D5E623" w:rsidR="00D80229" w:rsidRDefault="00D80229" w:rsidP="00D80229">
      <w:pPr>
        <w:pStyle w:val="Heading5"/>
      </w:pPr>
      <w:r>
        <w:t>&lt;Admin&gt; Create User</w:t>
      </w:r>
    </w:p>
    <w:p w14:paraId="00CAA996" w14:textId="77777777" w:rsidR="00D80229" w:rsidRDefault="00D80229" w:rsidP="00D80229">
      <w:r w:rsidRPr="004B233F">
        <w:rPr>
          <w:noProof/>
          <w:lang w:eastAsia="ja-JP"/>
        </w:rPr>
        <w:drawing>
          <wp:inline distT="0" distB="0" distL="0" distR="0" wp14:anchorId="0A14DCCE" wp14:editId="5D6786ED">
            <wp:extent cx="5289550" cy="1562100"/>
            <wp:effectExtent l="0" t="0" r="6350" b="0"/>
            <wp:docPr id="27" name="Picture 27"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45A27F8" w14:textId="77777777" w:rsidTr="00666159">
        <w:tc>
          <w:tcPr>
            <w:tcW w:w="9004" w:type="dxa"/>
            <w:gridSpan w:val="4"/>
            <w:shd w:val="clear" w:color="auto" w:fill="D9D9D9" w:themeFill="background1" w:themeFillShade="D9"/>
          </w:tcPr>
          <w:p w14:paraId="79D891B1" w14:textId="77777777" w:rsidR="00D80229" w:rsidRPr="00107A7F" w:rsidRDefault="00D80229" w:rsidP="00666159">
            <w:pPr>
              <w:pStyle w:val="TableofFigures"/>
              <w:widowControl w:val="0"/>
              <w:spacing w:line="240" w:lineRule="auto"/>
              <w:rPr>
                <w:b/>
                <w:szCs w:val="24"/>
              </w:rPr>
            </w:pPr>
            <w:r w:rsidRPr="00107A7F">
              <w:rPr>
                <w:b/>
                <w:szCs w:val="24"/>
              </w:rPr>
              <w:lastRenderedPageBreak/>
              <w:t xml:space="preserve">USE CASE – </w:t>
            </w:r>
            <w:sdt>
              <w:sdtPr>
                <w:alias w:val="UC Number"/>
                <w:tag w:val="UC Number"/>
                <w:id w:val="1340270819"/>
                <w:text/>
              </w:sdtPr>
              <w:sdtEndPr/>
              <w:sdtContent>
                <w:r w:rsidR="00F22B04">
                  <w:rPr>
                    <w:lang w:val="en-US"/>
                  </w:rPr>
                  <w:t>HPS001</w:t>
                </w:r>
              </w:sdtContent>
            </w:sdt>
          </w:p>
        </w:tc>
      </w:tr>
      <w:tr w:rsidR="00D80229" w:rsidRPr="00107A7F" w14:paraId="5B3F65E7" w14:textId="77777777" w:rsidTr="00666159">
        <w:tc>
          <w:tcPr>
            <w:tcW w:w="2251" w:type="dxa"/>
            <w:shd w:val="clear" w:color="auto" w:fill="D9D9D9" w:themeFill="background1" w:themeFillShade="D9"/>
          </w:tcPr>
          <w:p w14:paraId="11BC0D11" w14:textId="77777777" w:rsidR="00D80229" w:rsidRPr="00107A7F" w:rsidRDefault="00D80229" w:rsidP="00666159">
            <w:pPr>
              <w:widowControl w:val="0"/>
              <w:rPr>
                <w:b/>
              </w:rPr>
            </w:pPr>
            <w:r w:rsidRPr="00107A7F">
              <w:rPr>
                <w:b/>
              </w:rPr>
              <w:t>Use Case No.</w:t>
            </w:r>
          </w:p>
        </w:tc>
        <w:sdt>
          <w:sdtPr>
            <w:alias w:val="UC Number"/>
            <w:tag w:val="UC Number"/>
            <w:id w:val="-1475590857"/>
            <w:text/>
          </w:sdtPr>
          <w:sdtEndPr/>
          <w:sdtContent>
            <w:tc>
              <w:tcPr>
                <w:tcW w:w="2251" w:type="dxa"/>
              </w:tcPr>
              <w:p w14:paraId="764E12F3" w14:textId="77777777" w:rsidR="00D80229" w:rsidRPr="00107A7F" w:rsidRDefault="00F22B04" w:rsidP="00666159">
                <w:pPr>
                  <w:widowControl w:val="0"/>
                </w:pPr>
                <w:r>
                  <w:t>HPS001</w:t>
                </w:r>
              </w:p>
            </w:tc>
          </w:sdtContent>
        </w:sdt>
        <w:tc>
          <w:tcPr>
            <w:tcW w:w="2251" w:type="dxa"/>
            <w:shd w:val="clear" w:color="auto" w:fill="D9D9D9" w:themeFill="background1" w:themeFillShade="D9"/>
          </w:tcPr>
          <w:p w14:paraId="2C39E2F3" w14:textId="77777777" w:rsidR="00D80229" w:rsidRPr="00107A7F" w:rsidRDefault="00D80229" w:rsidP="00666159">
            <w:pPr>
              <w:widowControl w:val="0"/>
            </w:pPr>
            <w:r w:rsidRPr="00107A7F">
              <w:t>Use Case Version</w:t>
            </w:r>
          </w:p>
        </w:tc>
        <w:sdt>
          <w:sdtPr>
            <w:alias w:val="UC Version"/>
            <w:tag w:val="UC Version"/>
            <w:id w:val="-1317106570"/>
            <w:text/>
          </w:sdtPr>
          <w:sdtEndPr/>
          <w:sdtContent>
            <w:tc>
              <w:tcPr>
                <w:tcW w:w="2251" w:type="dxa"/>
              </w:tcPr>
              <w:p w14:paraId="43C442B1" w14:textId="77777777" w:rsidR="00D80229" w:rsidRPr="00107A7F" w:rsidRDefault="00F22B04" w:rsidP="00666159">
                <w:pPr>
                  <w:widowControl w:val="0"/>
                </w:pPr>
                <w:r>
                  <w:t>2.0</w:t>
                </w:r>
              </w:p>
            </w:tc>
          </w:sdtContent>
        </w:sdt>
      </w:tr>
      <w:tr w:rsidR="00D80229" w:rsidRPr="00107A7F" w14:paraId="1E4F4E24" w14:textId="77777777" w:rsidTr="00666159">
        <w:tc>
          <w:tcPr>
            <w:tcW w:w="2251" w:type="dxa"/>
            <w:shd w:val="clear" w:color="auto" w:fill="D9D9D9" w:themeFill="background1" w:themeFillShade="D9"/>
          </w:tcPr>
          <w:p w14:paraId="2A353473" w14:textId="77777777" w:rsidR="00D80229" w:rsidRPr="00107A7F" w:rsidRDefault="00D80229" w:rsidP="00666159">
            <w:pPr>
              <w:widowControl w:val="0"/>
              <w:rPr>
                <w:b/>
              </w:rPr>
            </w:pPr>
            <w:r w:rsidRPr="00107A7F">
              <w:rPr>
                <w:b/>
              </w:rPr>
              <w:t>Use Case Name</w:t>
            </w:r>
          </w:p>
        </w:tc>
        <w:sdt>
          <w:sdtPr>
            <w:alias w:val="UC Name"/>
            <w:tag w:val="UC Name"/>
            <w:id w:val="-186216179"/>
            <w:text/>
          </w:sdtPr>
          <w:sdtEndPr/>
          <w:sdtContent>
            <w:tc>
              <w:tcPr>
                <w:tcW w:w="6753" w:type="dxa"/>
                <w:gridSpan w:val="3"/>
              </w:tcPr>
              <w:p w14:paraId="5629D7F9" w14:textId="77777777" w:rsidR="00D80229" w:rsidRPr="00107A7F" w:rsidRDefault="00F22B04" w:rsidP="00666159">
                <w:pPr>
                  <w:widowControl w:val="0"/>
                </w:pPr>
                <w:r>
                  <w:t>Create User</w:t>
                </w:r>
              </w:p>
            </w:tc>
          </w:sdtContent>
        </w:sdt>
      </w:tr>
      <w:tr w:rsidR="00D80229" w:rsidRPr="00107A7F" w14:paraId="0EADEE04" w14:textId="77777777" w:rsidTr="00666159">
        <w:tc>
          <w:tcPr>
            <w:tcW w:w="2251" w:type="dxa"/>
            <w:shd w:val="clear" w:color="auto" w:fill="D9D9D9" w:themeFill="background1" w:themeFillShade="D9"/>
          </w:tcPr>
          <w:p w14:paraId="63757705" w14:textId="77777777" w:rsidR="00D80229" w:rsidRPr="00107A7F" w:rsidRDefault="00D80229" w:rsidP="00666159">
            <w:pPr>
              <w:widowControl w:val="0"/>
              <w:rPr>
                <w:b/>
              </w:rPr>
            </w:pPr>
            <w:r w:rsidRPr="00107A7F">
              <w:rPr>
                <w:b/>
              </w:rPr>
              <w:t>Author</w:t>
            </w:r>
          </w:p>
        </w:tc>
        <w:sdt>
          <w:sdtPr>
            <w:alias w:val="Author"/>
            <w:tag w:val="Author"/>
            <w:id w:val="91594534"/>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C63E0A5" w14:textId="77777777" w:rsidR="00D80229" w:rsidRPr="00107A7F" w:rsidRDefault="00F22B04" w:rsidP="00666159">
                <w:pPr>
                  <w:widowControl w:val="0"/>
                </w:pPr>
                <w:r>
                  <w:t>Nguyen Huy Hoang</w:t>
                </w:r>
              </w:p>
            </w:tc>
          </w:sdtContent>
        </w:sdt>
      </w:tr>
      <w:tr w:rsidR="00D80229" w:rsidRPr="00107A7F" w14:paraId="669B655D" w14:textId="77777777" w:rsidTr="00666159">
        <w:tc>
          <w:tcPr>
            <w:tcW w:w="2251" w:type="dxa"/>
            <w:shd w:val="clear" w:color="auto" w:fill="D9D9D9" w:themeFill="background1" w:themeFillShade="D9"/>
          </w:tcPr>
          <w:p w14:paraId="4190BB49" w14:textId="77777777" w:rsidR="00D80229" w:rsidRPr="00107A7F" w:rsidRDefault="00D80229" w:rsidP="00666159">
            <w:pPr>
              <w:widowControl w:val="0"/>
              <w:rPr>
                <w:b/>
              </w:rPr>
            </w:pPr>
            <w:r w:rsidRPr="00107A7F">
              <w:rPr>
                <w:b/>
              </w:rPr>
              <w:t>Date</w:t>
            </w:r>
          </w:p>
        </w:tc>
        <w:sdt>
          <w:sdtPr>
            <w:alias w:val="Created Date"/>
            <w:tag w:val="Created Date"/>
            <w:id w:val="-629944801"/>
            <w:date w:fullDate="2015-08-07T00:00:00Z">
              <w:dateFormat w:val="MMMM d, yyyy"/>
              <w:lid w:val="en-US"/>
              <w:storeMappedDataAs w:val="dateTime"/>
              <w:calendar w:val="gregorian"/>
            </w:date>
          </w:sdtPr>
          <w:sdtEndPr/>
          <w:sdtContent>
            <w:tc>
              <w:tcPr>
                <w:tcW w:w="2251" w:type="dxa"/>
              </w:tcPr>
              <w:p w14:paraId="686DC352"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55EB1EE4" w14:textId="77777777" w:rsidR="00D80229" w:rsidRPr="00107A7F" w:rsidRDefault="00D80229" w:rsidP="00666159">
            <w:pPr>
              <w:widowControl w:val="0"/>
            </w:pPr>
            <w:r w:rsidRPr="00107A7F">
              <w:t>Priority</w:t>
            </w:r>
          </w:p>
        </w:tc>
        <w:sdt>
          <w:sdtPr>
            <w:alias w:val="Priority"/>
            <w:tag w:val="Priority"/>
            <w:id w:val="-408151010"/>
            <w:comboBox>
              <w:listItem w:displayText="High" w:value="High"/>
              <w:listItem w:displayText="Medium" w:value="Medium"/>
              <w:listItem w:displayText="Normal" w:value="Normal"/>
            </w:comboBox>
          </w:sdtPr>
          <w:sdtEndPr/>
          <w:sdtContent>
            <w:tc>
              <w:tcPr>
                <w:tcW w:w="2251" w:type="dxa"/>
              </w:tcPr>
              <w:p w14:paraId="380D0591" w14:textId="77777777" w:rsidR="00D80229" w:rsidRPr="00107A7F" w:rsidRDefault="00F22B04" w:rsidP="00666159">
                <w:pPr>
                  <w:widowControl w:val="0"/>
                </w:pPr>
                <w:r>
                  <w:t>High</w:t>
                </w:r>
              </w:p>
            </w:tc>
          </w:sdtContent>
        </w:sdt>
      </w:tr>
      <w:tr w:rsidR="00D80229" w:rsidRPr="00107A7F" w14:paraId="0E2575B9" w14:textId="77777777" w:rsidTr="00666159">
        <w:tc>
          <w:tcPr>
            <w:tcW w:w="9004" w:type="dxa"/>
            <w:gridSpan w:val="4"/>
          </w:tcPr>
          <w:p w14:paraId="728C8AE1" w14:textId="77777777" w:rsidR="00D80229" w:rsidRPr="00107A7F" w:rsidRDefault="00D80229" w:rsidP="00666159">
            <w:pPr>
              <w:widowControl w:val="0"/>
            </w:pPr>
            <w:r w:rsidRPr="00107A7F">
              <w:rPr>
                <w:b/>
              </w:rPr>
              <w:t>Actor</w:t>
            </w:r>
            <w:r w:rsidRPr="00107A7F">
              <w:t>:</w:t>
            </w:r>
          </w:p>
          <w:p w14:paraId="14B8E1BC" w14:textId="77777777" w:rsidR="00D80229" w:rsidRPr="003153A2" w:rsidRDefault="00D80229" w:rsidP="00D80229">
            <w:pPr>
              <w:pStyle w:val="ListParagraph"/>
              <w:widowControl w:val="0"/>
              <w:numPr>
                <w:ilvl w:val="0"/>
                <w:numId w:val="10"/>
              </w:numPr>
            </w:pPr>
            <w:r>
              <w:t>Admin</w:t>
            </w:r>
          </w:p>
          <w:p w14:paraId="13B8B6DA"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304B7C99" w14:textId="77777777" w:rsidR="00D80229" w:rsidRPr="003153A2" w:rsidRDefault="00D80229" w:rsidP="00D80229">
            <w:pPr>
              <w:pStyle w:val="ListParagraph"/>
              <w:widowControl w:val="0"/>
              <w:numPr>
                <w:ilvl w:val="0"/>
                <w:numId w:val="10"/>
              </w:numPr>
            </w:pPr>
            <w:r>
              <w:t>This use case allows admin add new user.</w:t>
            </w:r>
          </w:p>
          <w:p w14:paraId="5AF7C449" w14:textId="77777777" w:rsidR="00D80229" w:rsidRPr="00107A7F" w:rsidRDefault="00D80229" w:rsidP="00666159">
            <w:pPr>
              <w:keepNext/>
            </w:pPr>
            <w:r w:rsidRPr="00107A7F">
              <w:rPr>
                <w:b/>
              </w:rPr>
              <w:t>Goal</w:t>
            </w:r>
            <w:r w:rsidRPr="00107A7F">
              <w:t>:</w:t>
            </w:r>
          </w:p>
          <w:p w14:paraId="6E320207" w14:textId="77777777" w:rsidR="00D80229" w:rsidRPr="003153A2" w:rsidRDefault="00D80229" w:rsidP="00D80229">
            <w:pPr>
              <w:pStyle w:val="ListParagraph"/>
              <w:widowControl w:val="0"/>
              <w:numPr>
                <w:ilvl w:val="0"/>
                <w:numId w:val="10"/>
              </w:numPr>
            </w:pPr>
            <w:r>
              <w:t>New user is added to database.</w:t>
            </w:r>
          </w:p>
          <w:p w14:paraId="0F84BAC3" w14:textId="77777777" w:rsidR="00D80229" w:rsidRPr="00107A7F" w:rsidRDefault="00D80229" w:rsidP="00666159">
            <w:pPr>
              <w:keepNext/>
            </w:pPr>
            <w:r w:rsidRPr="00107A7F">
              <w:rPr>
                <w:b/>
              </w:rPr>
              <w:t>Triggers</w:t>
            </w:r>
            <w:r w:rsidRPr="00107A7F">
              <w:t>:</w:t>
            </w:r>
          </w:p>
          <w:p w14:paraId="71FD73D3" w14:textId="77777777" w:rsidR="00D80229" w:rsidRPr="003153A2" w:rsidRDefault="00D80229" w:rsidP="00D80229">
            <w:pPr>
              <w:pStyle w:val="ListParagraph"/>
              <w:widowControl w:val="0"/>
              <w:numPr>
                <w:ilvl w:val="0"/>
                <w:numId w:val="10"/>
              </w:numPr>
            </w:pPr>
            <w:r>
              <w:t>Admin send “add new user” command.</w:t>
            </w:r>
          </w:p>
          <w:p w14:paraId="23514D35" w14:textId="77777777" w:rsidR="00D80229" w:rsidRPr="00107A7F" w:rsidRDefault="00D80229" w:rsidP="00666159">
            <w:pPr>
              <w:keepNext/>
            </w:pPr>
            <w:r w:rsidRPr="00107A7F">
              <w:rPr>
                <w:b/>
              </w:rPr>
              <w:t>Preconditions</w:t>
            </w:r>
            <w:r w:rsidRPr="00107A7F">
              <w:t>:</w:t>
            </w:r>
          </w:p>
          <w:p w14:paraId="010B9EEF" w14:textId="77777777" w:rsidR="00D80229" w:rsidRPr="00B80426" w:rsidRDefault="00D80229" w:rsidP="00D80229">
            <w:pPr>
              <w:pStyle w:val="ListParagraph"/>
              <w:widowControl w:val="0"/>
              <w:numPr>
                <w:ilvl w:val="0"/>
                <w:numId w:val="10"/>
              </w:numPr>
            </w:pPr>
            <w:r>
              <w:t>Guest must login with role Admin.</w:t>
            </w:r>
          </w:p>
          <w:p w14:paraId="35DCDE8A" w14:textId="77777777" w:rsidR="00D80229" w:rsidRPr="00107A7F" w:rsidRDefault="00D80229" w:rsidP="00666159">
            <w:pPr>
              <w:keepNext/>
            </w:pPr>
            <w:r w:rsidRPr="00107A7F">
              <w:rPr>
                <w:b/>
              </w:rPr>
              <w:t>Post Conditions</w:t>
            </w:r>
            <w:r w:rsidRPr="00107A7F">
              <w:t>:</w:t>
            </w:r>
          </w:p>
          <w:p w14:paraId="755211F2" w14:textId="77777777" w:rsidR="00D80229" w:rsidRDefault="00D80229" w:rsidP="00D80229">
            <w:pPr>
              <w:pStyle w:val="ListParagraph"/>
              <w:widowControl w:val="0"/>
              <w:numPr>
                <w:ilvl w:val="0"/>
                <w:numId w:val="10"/>
              </w:numPr>
            </w:pPr>
            <w:r>
              <w:t>Success: New user is inserted to database.</w:t>
            </w:r>
          </w:p>
          <w:p w14:paraId="688776F5" w14:textId="77777777" w:rsidR="00D80229" w:rsidRPr="00B80426" w:rsidRDefault="00D80229" w:rsidP="00D80229">
            <w:pPr>
              <w:pStyle w:val="ListParagraph"/>
              <w:widowControl w:val="0"/>
              <w:numPr>
                <w:ilvl w:val="0"/>
                <w:numId w:val="10"/>
              </w:numPr>
            </w:pPr>
            <w:r>
              <w:t>Fail: Show an error message, nothing is changed in database.</w:t>
            </w:r>
          </w:p>
          <w:p w14:paraId="2FEB938F"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3001CFB9" w14:textId="77777777" w:rsidTr="00666159">
              <w:trPr>
                <w:cantSplit/>
              </w:trPr>
              <w:tc>
                <w:tcPr>
                  <w:tcW w:w="985" w:type="dxa"/>
                  <w:shd w:val="clear" w:color="auto" w:fill="D9D9D9" w:themeFill="background1" w:themeFillShade="D9"/>
                </w:tcPr>
                <w:p w14:paraId="7B88A6C5"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472BA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078A941" w14:textId="77777777" w:rsidR="00D80229" w:rsidRPr="00107A7F" w:rsidRDefault="00D80229" w:rsidP="00666159">
                  <w:pPr>
                    <w:widowControl w:val="0"/>
                    <w:jc w:val="center"/>
                  </w:pPr>
                  <w:r w:rsidRPr="00107A7F">
                    <w:t>System Response</w:t>
                  </w:r>
                </w:p>
              </w:tc>
            </w:tr>
            <w:tr w:rsidR="00D80229" w:rsidRPr="00107A7F" w14:paraId="21807E5A" w14:textId="77777777" w:rsidTr="00666159">
              <w:trPr>
                <w:cantSplit/>
              </w:trPr>
              <w:tc>
                <w:tcPr>
                  <w:tcW w:w="985" w:type="dxa"/>
                </w:tcPr>
                <w:p w14:paraId="508AAD05" w14:textId="77777777" w:rsidR="00D80229" w:rsidRPr="00BE439F" w:rsidRDefault="00D80229" w:rsidP="00666159">
                  <w:pPr>
                    <w:jc w:val="right"/>
                  </w:pPr>
                  <w:r w:rsidRPr="00BE439F">
                    <w:lastRenderedPageBreak/>
                    <w:t>1</w:t>
                  </w:r>
                </w:p>
              </w:tc>
              <w:tc>
                <w:tcPr>
                  <w:tcW w:w="3240" w:type="dxa"/>
                </w:tcPr>
                <w:p w14:paraId="731C82BA" w14:textId="77777777" w:rsidR="00D80229" w:rsidRPr="00BE439F" w:rsidRDefault="00D80229" w:rsidP="00666159">
                  <w:r>
                    <w:t>Admin send “add new user” command.</w:t>
                  </w:r>
                </w:p>
              </w:tc>
              <w:tc>
                <w:tcPr>
                  <w:tcW w:w="4548" w:type="dxa"/>
                </w:tcPr>
                <w:p w14:paraId="27CFFCED" w14:textId="77777777" w:rsidR="00D80229" w:rsidRDefault="00D80229" w:rsidP="00666159">
                  <w:pPr>
                    <w:pStyle w:val="TableofFigures"/>
                    <w:spacing w:line="240" w:lineRule="auto"/>
                  </w:pPr>
                </w:p>
                <w:p w14:paraId="7126E48A" w14:textId="77777777" w:rsidR="00D80229" w:rsidRDefault="00D80229" w:rsidP="00666159">
                  <w:r>
                    <w:t>System pop-up for admin input include the following information:</w:t>
                  </w:r>
                </w:p>
                <w:p w14:paraId="7C1A772B" w14:textId="77777777" w:rsidR="00D80229" w:rsidRPr="00576A17" w:rsidRDefault="00D80229" w:rsidP="00D80229">
                  <w:pPr>
                    <w:pStyle w:val="ListParagraph"/>
                    <w:numPr>
                      <w:ilvl w:val="0"/>
                      <w:numId w:val="56"/>
                    </w:numPr>
                    <w:spacing w:after="0"/>
                  </w:pPr>
                  <w:r w:rsidRPr="00576A17">
                    <w:t>“Tên Đăng Nhập”: free text input, min length: 6,  max length: 50, required.</w:t>
                  </w:r>
                </w:p>
                <w:p w14:paraId="1E5AA256" w14:textId="77777777" w:rsidR="00D80229" w:rsidRPr="00576A17" w:rsidRDefault="00D80229" w:rsidP="00D80229">
                  <w:pPr>
                    <w:pStyle w:val="ListParagraph"/>
                    <w:numPr>
                      <w:ilvl w:val="0"/>
                      <w:numId w:val="56"/>
                    </w:numPr>
                    <w:spacing w:after="0"/>
                  </w:pPr>
                  <w:r w:rsidRPr="00576A17">
                    <w:t>“Mật Khẩu”: free text input, min length: 8, max length: 20, required.</w:t>
                  </w:r>
                </w:p>
                <w:p w14:paraId="16127E82" w14:textId="77777777" w:rsidR="00D80229" w:rsidRPr="00576A17" w:rsidRDefault="00D80229" w:rsidP="00D80229">
                  <w:pPr>
                    <w:pStyle w:val="ListParagraph"/>
                    <w:numPr>
                      <w:ilvl w:val="0"/>
                      <w:numId w:val="56"/>
                    </w:numPr>
                    <w:spacing w:after="0"/>
                  </w:pPr>
                  <w:r w:rsidRPr="00576A17">
                    <w:t>“Điện Thoại: free text input, format: number,</w:t>
                  </w:r>
                </w:p>
                <w:p w14:paraId="5E8BFCB8" w14:textId="77777777" w:rsidR="00D80229" w:rsidRPr="00576A17" w:rsidRDefault="00D80229" w:rsidP="00D80229">
                  <w:pPr>
                    <w:pStyle w:val="ListParagraph"/>
                    <w:numPr>
                      <w:ilvl w:val="0"/>
                      <w:numId w:val="56"/>
                    </w:numPr>
                    <w:spacing w:after="0"/>
                  </w:pPr>
                  <w:r w:rsidRPr="00576A17">
                    <w:t>“Email”: free text input, regular expression: “^[a-zA-Z0-9_.+-]+@[a-zA-Z0-9-]+\.[a-zA-Z0-9-.]+$".</w:t>
                  </w:r>
                </w:p>
                <w:p w14:paraId="3B6B013A" w14:textId="77777777" w:rsidR="00D80229" w:rsidRPr="00576A17" w:rsidRDefault="00D80229" w:rsidP="00D80229">
                  <w:pPr>
                    <w:pStyle w:val="ListParagraph"/>
                    <w:numPr>
                      <w:ilvl w:val="0"/>
                      <w:numId w:val="56"/>
                    </w:numPr>
                    <w:spacing w:after="0"/>
                  </w:pPr>
                  <w:r w:rsidRPr="00576A17">
                    <w:t>“Tên”: free text input. Max length : 50.</w:t>
                  </w:r>
                </w:p>
                <w:p w14:paraId="131AD482" w14:textId="77777777" w:rsidR="00D80229" w:rsidRPr="00576A17" w:rsidRDefault="00D80229" w:rsidP="00D80229">
                  <w:pPr>
                    <w:pStyle w:val="ListParagraph"/>
                    <w:numPr>
                      <w:ilvl w:val="0"/>
                      <w:numId w:val="56"/>
                    </w:numPr>
                    <w:spacing w:after="0"/>
                  </w:pPr>
                  <w:r w:rsidRPr="00576A17">
                    <w:t>“Đia Chỉ”: free text input.</w:t>
                  </w:r>
                </w:p>
                <w:p w14:paraId="075728D1" w14:textId="77777777" w:rsidR="00D80229" w:rsidRPr="00576A17" w:rsidRDefault="00D80229" w:rsidP="00D80229">
                  <w:pPr>
                    <w:pStyle w:val="ListParagraph"/>
                    <w:numPr>
                      <w:ilvl w:val="0"/>
                      <w:numId w:val="56"/>
                    </w:numPr>
                    <w:spacing w:after="0"/>
                  </w:pPr>
                  <w:r w:rsidRPr="00576A17">
                    <w:t>“Tài Khoản Paypal”: free text input.</w:t>
                  </w:r>
                </w:p>
                <w:p w14:paraId="35C58622" w14:textId="77777777" w:rsidR="00D80229" w:rsidRPr="00576A17" w:rsidRDefault="00D80229" w:rsidP="00D80229">
                  <w:pPr>
                    <w:pStyle w:val="ListParagraph"/>
                    <w:numPr>
                      <w:ilvl w:val="0"/>
                      <w:numId w:val="56"/>
                    </w:numPr>
                    <w:spacing w:after="0"/>
                  </w:pPr>
                  <w:r w:rsidRPr="00576A17">
                    <w:t>“Quyền Hạn”: select option include: “Chủ Cửa Hàng” and “Thành Viên”, required.</w:t>
                  </w:r>
                </w:p>
                <w:p w14:paraId="75B7A6A2" w14:textId="77777777" w:rsidR="00D80229" w:rsidRPr="00576A17" w:rsidRDefault="00D80229" w:rsidP="00D80229">
                  <w:pPr>
                    <w:pStyle w:val="ListParagraph"/>
                    <w:numPr>
                      <w:ilvl w:val="0"/>
                      <w:numId w:val="56"/>
                    </w:numPr>
                    <w:spacing w:after="0"/>
                  </w:pPr>
                  <w:r w:rsidRPr="00576A17">
                    <w:t>A command to finish action.</w:t>
                  </w:r>
                </w:p>
              </w:tc>
            </w:tr>
            <w:tr w:rsidR="00D80229" w:rsidRPr="00107A7F" w14:paraId="4AFEFF1F" w14:textId="77777777" w:rsidTr="00666159">
              <w:trPr>
                <w:cantSplit/>
              </w:trPr>
              <w:tc>
                <w:tcPr>
                  <w:tcW w:w="985" w:type="dxa"/>
                </w:tcPr>
                <w:p w14:paraId="597C12F1" w14:textId="77777777" w:rsidR="00D80229" w:rsidRPr="00107A7F" w:rsidRDefault="00D80229" w:rsidP="00666159">
                  <w:pPr>
                    <w:widowControl w:val="0"/>
                    <w:jc w:val="right"/>
                  </w:pPr>
                  <w:r w:rsidRPr="00107A7F">
                    <w:t>2</w:t>
                  </w:r>
                </w:p>
              </w:tc>
              <w:tc>
                <w:tcPr>
                  <w:tcW w:w="3240" w:type="dxa"/>
                </w:tcPr>
                <w:p w14:paraId="07EF9600" w14:textId="77777777" w:rsidR="00D80229" w:rsidRDefault="00D80229" w:rsidP="00666159">
                  <w:pPr>
                    <w:widowControl w:val="0"/>
                  </w:pPr>
                  <w:r>
                    <w:t>Admin input information and send command to finish add new user.</w:t>
                  </w:r>
                </w:p>
                <w:p w14:paraId="0D5A2770" w14:textId="77777777" w:rsidR="00D80229" w:rsidRPr="00107A7F" w:rsidRDefault="00D80229" w:rsidP="00666159">
                  <w:pPr>
                    <w:widowControl w:val="0"/>
                  </w:pPr>
                  <w:r>
                    <w:t>[Alternative 1]</w:t>
                  </w:r>
                </w:p>
              </w:tc>
              <w:tc>
                <w:tcPr>
                  <w:tcW w:w="4548" w:type="dxa"/>
                </w:tcPr>
                <w:p w14:paraId="56A7B852" w14:textId="77777777" w:rsidR="00D80229" w:rsidRDefault="00D80229" w:rsidP="00666159">
                  <w:pPr>
                    <w:widowControl w:val="0"/>
                  </w:pPr>
                </w:p>
                <w:p w14:paraId="7B570A50" w14:textId="77777777" w:rsidR="00D80229" w:rsidRDefault="00D80229" w:rsidP="00666159">
                  <w:pPr>
                    <w:widowControl w:val="0"/>
                  </w:pPr>
                </w:p>
                <w:p w14:paraId="553387D0" w14:textId="77777777" w:rsidR="00D80229" w:rsidRDefault="00D80229" w:rsidP="00666159">
                  <w:pPr>
                    <w:widowControl w:val="0"/>
                  </w:pPr>
                </w:p>
                <w:p w14:paraId="34EE0E01" w14:textId="77777777" w:rsidR="00D80229" w:rsidRDefault="00D80229" w:rsidP="00666159">
                  <w:pPr>
                    <w:widowControl w:val="0"/>
                  </w:pPr>
                </w:p>
                <w:p w14:paraId="2B9C153B" w14:textId="77777777" w:rsidR="00D80229" w:rsidRDefault="00D80229" w:rsidP="00666159">
                  <w:pPr>
                    <w:widowControl w:val="0"/>
                  </w:pPr>
                  <w:r>
                    <w:t>[Exception 1,2]</w:t>
                  </w:r>
                </w:p>
                <w:p w14:paraId="1DE73C3F" w14:textId="77777777" w:rsidR="00D80229" w:rsidRPr="00107A7F" w:rsidRDefault="00D80229" w:rsidP="00666159">
                  <w:pPr>
                    <w:widowControl w:val="0"/>
                  </w:pPr>
                  <w:r>
                    <w:t>Add new user to database and show list new user.</w:t>
                  </w:r>
                </w:p>
              </w:tc>
            </w:tr>
          </w:tbl>
          <w:p w14:paraId="338E37FB" w14:textId="77777777" w:rsidR="00D80229" w:rsidRPr="00107A7F" w:rsidRDefault="00D80229" w:rsidP="00666159">
            <w:pPr>
              <w:widowControl w:val="0"/>
            </w:pPr>
          </w:p>
          <w:p w14:paraId="72066B5A"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43963998" w14:textId="77777777" w:rsidTr="00666159">
              <w:trPr>
                <w:cantSplit/>
              </w:trPr>
              <w:tc>
                <w:tcPr>
                  <w:tcW w:w="985" w:type="dxa"/>
                  <w:shd w:val="clear" w:color="auto" w:fill="D9D9D9" w:themeFill="background1" w:themeFillShade="D9"/>
                </w:tcPr>
                <w:p w14:paraId="7B514D5C"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7911B163"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6CF239E" w14:textId="77777777" w:rsidR="00D80229" w:rsidRPr="00107A7F" w:rsidRDefault="00D80229" w:rsidP="00666159">
                  <w:pPr>
                    <w:widowControl w:val="0"/>
                    <w:jc w:val="center"/>
                  </w:pPr>
                  <w:r w:rsidRPr="00107A7F">
                    <w:t>System Response</w:t>
                  </w:r>
                </w:p>
              </w:tc>
            </w:tr>
            <w:tr w:rsidR="00D80229" w:rsidRPr="00107A7F" w14:paraId="7520952A" w14:textId="77777777" w:rsidTr="00666159">
              <w:trPr>
                <w:cantSplit/>
              </w:trPr>
              <w:tc>
                <w:tcPr>
                  <w:tcW w:w="985" w:type="dxa"/>
                </w:tcPr>
                <w:p w14:paraId="752C43D9" w14:textId="77777777" w:rsidR="00D80229" w:rsidRPr="00107A7F" w:rsidRDefault="00D80229" w:rsidP="00666159">
                  <w:pPr>
                    <w:widowControl w:val="0"/>
                    <w:jc w:val="right"/>
                  </w:pPr>
                  <w:r w:rsidRPr="00107A7F">
                    <w:t>1</w:t>
                  </w:r>
                </w:p>
              </w:tc>
              <w:tc>
                <w:tcPr>
                  <w:tcW w:w="3240" w:type="dxa"/>
                </w:tcPr>
                <w:p w14:paraId="3E33CE8C" w14:textId="77777777" w:rsidR="00D80229" w:rsidRPr="00107A7F" w:rsidRDefault="00D80229" w:rsidP="00666159">
                  <w:pPr>
                    <w:widowControl w:val="0"/>
                  </w:pPr>
                  <w:r>
                    <w:t>Admin dismiss pop-up.</w:t>
                  </w:r>
                </w:p>
              </w:tc>
              <w:tc>
                <w:tcPr>
                  <w:tcW w:w="4548" w:type="dxa"/>
                </w:tcPr>
                <w:p w14:paraId="6487AE4B" w14:textId="77777777" w:rsidR="00D80229" w:rsidRDefault="00D80229" w:rsidP="00666159">
                  <w:pPr>
                    <w:widowControl w:val="0"/>
                  </w:pPr>
                </w:p>
                <w:p w14:paraId="4436607E" w14:textId="77777777" w:rsidR="00D80229" w:rsidRPr="00107A7F" w:rsidRDefault="00D80229" w:rsidP="00666159">
                  <w:pPr>
                    <w:widowControl w:val="0"/>
                  </w:pPr>
                  <w:r>
                    <w:t>Nothing to change.</w:t>
                  </w:r>
                </w:p>
              </w:tc>
            </w:tr>
          </w:tbl>
          <w:p w14:paraId="7E0772D3" w14:textId="77777777" w:rsidR="00D80229" w:rsidRPr="00107A7F" w:rsidRDefault="00D80229" w:rsidP="00666159">
            <w:pPr>
              <w:widowControl w:val="0"/>
            </w:pPr>
          </w:p>
          <w:p w14:paraId="7ECD118B"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8"/>
              <w:gridCol w:w="3166"/>
              <w:gridCol w:w="4431"/>
            </w:tblGrid>
            <w:tr w:rsidR="00D80229" w:rsidRPr="00107A7F" w14:paraId="279CF764" w14:textId="77777777" w:rsidTr="00666159">
              <w:trPr>
                <w:cantSplit/>
              </w:trPr>
              <w:tc>
                <w:tcPr>
                  <w:tcW w:w="985" w:type="dxa"/>
                  <w:shd w:val="clear" w:color="auto" w:fill="D9D9D9" w:themeFill="background1" w:themeFillShade="D9"/>
                </w:tcPr>
                <w:p w14:paraId="1C26FC4E"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EAA0B17"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782128" w14:textId="77777777" w:rsidR="00D80229" w:rsidRPr="00107A7F" w:rsidRDefault="00D80229" w:rsidP="00666159">
                  <w:pPr>
                    <w:widowControl w:val="0"/>
                    <w:jc w:val="center"/>
                  </w:pPr>
                  <w:r w:rsidRPr="00107A7F">
                    <w:t>System Response</w:t>
                  </w:r>
                </w:p>
              </w:tc>
            </w:tr>
            <w:tr w:rsidR="00D80229" w:rsidRPr="00107A7F" w14:paraId="47CCC0D9" w14:textId="77777777" w:rsidTr="00666159">
              <w:trPr>
                <w:cantSplit/>
              </w:trPr>
              <w:tc>
                <w:tcPr>
                  <w:tcW w:w="985" w:type="dxa"/>
                </w:tcPr>
                <w:p w14:paraId="4BCB748B" w14:textId="77777777" w:rsidR="00D80229" w:rsidRPr="00107A7F" w:rsidRDefault="00D80229" w:rsidP="00666159">
                  <w:pPr>
                    <w:widowControl w:val="0"/>
                    <w:jc w:val="right"/>
                  </w:pPr>
                  <w:r w:rsidRPr="00107A7F">
                    <w:lastRenderedPageBreak/>
                    <w:t>1</w:t>
                  </w:r>
                </w:p>
              </w:tc>
              <w:tc>
                <w:tcPr>
                  <w:tcW w:w="3240" w:type="dxa"/>
                </w:tcPr>
                <w:p w14:paraId="5742E1B2" w14:textId="77777777" w:rsidR="00D80229" w:rsidRPr="00107A7F" w:rsidRDefault="00D80229" w:rsidP="00666159">
                  <w:pPr>
                    <w:widowControl w:val="0"/>
                  </w:pPr>
                  <w:r>
                    <w:t>User not fills all required field.</w:t>
                  </w:r>
                </w:p>
              </w:tc>
              <w:tc>
                <w:tcPr>
                  <w:tcW w:w="4548" w:type="dxa"/>
                </w:tcPr>
                <w:p w14:paraId="3BD94467" w14:textId="77777777" w:rsidR="00D80229" w:rsidRDefault="00D80229" w:rsidP="00666159">
                  <w:pPr>
                    <w:widowControl w:val="0"/>
                  </w:pPr>
                </w:p>
                <w:p w14:paraId="1921FBFC" w14:textId="77777777" w:rsidR="00D80229" w:rsidRPr="00107A7F" w:rsidRDefault="00D80229" w:rsidP="00666159">
                  <w:pPr>
                    <w:widowControl w:val="0"/>
                  </w:pPr>
                  <w:r>
                    <w:t>Show message: “Vui lòng nhập thông tin vào nhưng ô bắt buộc.”</w:t>
                  </w:r>
                </w:p>
              </w:tc>
            </w:tr>
            <w:tr w:rsidR="00D80229" w:rsidRPr="00107A7F" w14:paraId="7A63A9E8" w14:textId="77777777" w:rsidTr="00666159">
              <w:trPr>
                <w:cantSplit/>
              </w:trPr>
              <w:tc>
                <w:tcPr>
                  <w:tcW w:w="985" w:type="dxa"/>
                </w:tcPr>
                <w:p w14:paraId="150F178E" w14:textId="77777777" w:rsidR="00D80229" w:rsidRPr="00107A7F" w:rsidRDefault="00D80229" w:rsidP="00666159">
                  <w:pPr>
                    <w:widowControl w:val="0"/>
                    <w:jc w:val="right"/>
                  </w:pPr>
                  <w:r>
                    <w:t>2</w:t>
                  </w:r>
                </w:p>
              </w:tc>
              <w:tc>
                <w:tcPr>
                  <w:tcW w:w="3240" w:type="dxa"/>
                </w:tcPr>
                <w:p w14:paraId="7F076A70" w14:textId="77777777" w:rsidR="00D80229" w:rsidRDefault="00D80229" w:rsidP="00666159">
                  <w:pPr>
                    <w:widowControl w:val="0"/>
                  </w:pPr>
                  <w:r>
                    <w:t>User invalid format</w:t>
                  </w:r>
                </w:p>
              </w:tc>
              <w:tc>
                <w:tcPr>
                  <w:tcW w:w="4548" w:type="dxa"/>
                </w:tcPr>
                <w:p w14:paraId="5A8B524E" w14:textId="77777777" w:rsidR="00D80229" w:rsidRDefault="00D80229" w:rsidP="00666159">
                  <w:pPr>
                    <w:widowControl w:val="0"/>
                  </w:pPr>
                </w:p>
                <w:p w14:paraId="2DE171D9" w14:textId="77777777" w:rsidR="00D80229" w:rsidRDefault="00D80229" w:rsidP="00666159">
                  <w:pPr>
                    <w:widowControl w:val="0"/>
                  </w:pPr>
                </w:p>
                <w:p w14:paraId="3CD960CF" w14:textId="77777777" w:rsidR="00D80229" w:rsidRDefault="00D80229" w:rsidP="00666159">
                  <w:pPr>
                    <w:widowControl w:val="0"/>
                  </w:pPr>
                  <w:r>
                    <w:t>Show message: “Vui lòng nhập đúng thông tin”.</w:t>
                  </w:r>
                </w:p>
              </w:tc>
            </w:tr>
          </w:tbl>
          <w:p w14:paraId="5C7A18C6" w14:textId="77777777" w:rsidR="00D80229" w:rsidRPr="00107A7F" w:rsidRDefault="00D80229" w:rsidP="00666159">
            <w:pPr>
              <w:keepNext/>
            </w:pPr>
          </w:p>
          <w:p w14:paraId="5315488F" w14:textId="77777777" w:rsidR="00D80229" w:rsidRDefault="00D80229" w:rsidP="00666159">
            <w:pPr>
              <w:keepNext/>
            </w:pPr>
            <w:r w:rsidRPr="00107A7F">
              <w:rPr>
                <w:b/>
              </w:rPr>
              <w:t>Relationships</w:t>
            </w:r>
            <w:r>
              <w:t>: N/A</w:t>
            </w:r>
          </w:p>
          <w:p w14:paraId="728D6D9D" w14:textId="77777777" w:rsidR="00D80229" w:rsidRPr="00107A7F" w:rsidRDefault="00D80229" w:rsidP="00666159">
            <w:pPr>
              <w:keepNext/>
            </w:pPr>
            <w:r w:rsidRPr="00107A7F">
              <w:rPr>
                <w:b/>
              </w:rPr>
              <w:t>Business Rules</w:t>
            </w:r>
            <w:r w:rsidRPr="00107A7F">
              <w:t>:</w:t>
            </w:r>
          </w:p>
          <w:p w14:paraId="36B30DCE" w14:textId="77777777" w:rsidR="00D80229" w:rsidRPr="00107A7F" w:rsidRDefault="00D80229" w:rsidP="00D80229">
            <w:pPr>
              <w:pStyle w:val="ListParagraph"/>
              <w:widowControl w:val="0"/>
              <w:numPr>
                <w:ilvl w:val="0"/>
                <w:numId w:val="10"/>
              </w:numPr>
            </w:pPr>
            <w:r>
              <w:t>Status of new user is set to “active”.</w:t>
            </w:r>
          </w:p>
        </w:tc>
      </w:tr>
    </w:tbl>
    <w:p w14:paraId="4E220489" w14:textId="77777777" w:rsidR="00D80229" w:rsidRDefault="00D80229" w:rsidP="00D80229"/>
    <w:p w14:paraId="5B193A7B" w14:textId="79B819DC" w:rsidR="00D80229" w:rsidRDefault="00D80229" w:rsidP="00D80229">
      <w:pPr>
        <w:pStyle w:val="Heading5"/>
      </w:pPr>
      <w:r>
        <w:t>&lt;Admin&gt; Edit User</w:t>
      </w:r>
    </w:p>
    <w:p w14:paraId="4C543A52" w14:textId="77777777" w:rsidR="00D80229" w:rsidRDefault="00D80229" w:rsidP="00D80229">
      <w:r w:rsidRPr="00AE4B37">
        <w:rPr>
          <w:noProof/>
          <w:lang w:eastAsia="ja-JP"/>
        </w:rPr>
        <w:drawing>
          <wp:inline distT="0" distB="0" distL="0" distR="0" wp14:anchorId="709739E3" wp14:editId="7494AD3A">
            <wp:extent cx="5734050" cy="1524000"/>
            <wp:effectExtent l="0" t="0" r="0" b="0"/>
            <wp:docPr id="28" name="Picture 28"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F3BAC62" w14:textId="77777777" w:rsidTr="00D80229">
        <w:tc>
          <w:tcPr>
            <w:tcW w:w="8791" w:type="dxa"/>
            <w:gridSpan w:val="4"/>
            <w:shd w:val="clear" w:color="auto" w:fill="D9D9D9" w:themeFill="background1" w:themeFillShade="D9"/>
          </w:tcPr>
          <w:p w14:paraId="564E2704"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762754911"/>
                <w:text/>
              </w:sdtPr>
              <w:sdtEndPr/>
              <w:sdtContent>
                <w:r w:rsidR="00F22B04">
                  <w:rPr>
                    <w:lang w:val="en-US"/>
                  </w:rPr>
                  <w:t>HPS002</w:t>
                </w:r>
              </w:sdtContent>
            </w:sdt>
          </w:p>
        </w:tc>
      </w:tr>
      <w:tr w:rsidR="00D80229" w:rsidRPr="00107A7F" w14:paraId="7B2620BD" w14:textId="77777777" w:rsidTr="00D80229">
        <w:tc>
          <w:tcPr>
            <w:tcW w:w="2204" w:type="dxa"/>
            <w:shd w:val="clear" w:color="auto" w:fill="D9D9D9" w:themeFill="background1" w:themeFillShade="D9"/>
          </w:tcPr>
          <w:p w14:paraId="7F50DC9A" w14:textId="77777777" w:rsidR="00D80229" w:rsidRPr="00107A7F" w:rsidRDefault="00D80229" w:rsidP="00666159">
            <w:pPr>
              <w:widowControl w:val="0"/>
              <w:rPr>
                <w:b/>
              </w:rPr>
            </w:pPr>
            <w:r w:rsidRPr="00107A7F">
              <w:rPr>
                <w:b/>
              </w:rPr>
              <w:t>Use Case No.</w:t>
            </w:r>
          </w:p>
        </w:tc>
        <w:sdt>
          <w:sdtPr>
            <w:alias w:val="UC Number"/>
            <w:tag w:val="UC Number"/>
            <w:id w:val="887145945"/>
            <w:text/>
          </w:sdtPr>
          <w:sdtEndPr/>
          <w:sdtContent>
            <w:tc>
              <w:tcPr>
                <w:tcW w:w="2203" w:type="dxa"/>
              </w:tcPr>
              <w:p w14:paraId="5C2BF834" w14:textId="77777777" w:rsidR="00D80229" w:rsidRPr="00107A7F" w:rsidRDefault="00F22B04" w:rsidP="00666159">
                <w:pPr>
                  <w:widowControl w:val="0"/>
                </w:pPr>
                <w:r>
                  <w:t>HPS002</w:t>
                </w:r>
              </w:p>
            </w:tc>
          </w:sdtContent>
        </w:sdt>
        <w:tc>
          <w:tcPr>
            <w:tcW w:w="2200" w:type="dxa"/>
            <w:shd w:val="clear" w:color="auto" w:fill="D9D9D9" w:themeFill="background1" w:themeFillShade="D9"/>
          </w:tcPr>
          <w:p w14:paraId="1DDDD143" w14:textId="77777777" w:rsidR="00D80229" w:rsidRPr="00107A7F" w:rsidRDefault="00D80229" w:rsidP="00666159">
            <w:pPr>
              <w:widowControl w:val="0"/>
            </w:pPr>
            <w:r w:rsidRPr="00107A7F">
              <w:t>Use Case Version</w:t>
            </w:r>
          </w:p>
        </w:tc>
        <w:sdt>
          <w:sdtPr>
            <w:alias w:val="UC Version"/>
            <w:tag w:val="UC Version"/>
            <w:id w:val="1934470610"/>
            <w:text/>
          </w:sdtPr>
          <w:sdtEndPr/>
          <w:sdtContent>
            <w:tc>
              <w:tcPr>
                <w:tcW w:w="2184" w:type="dxa"/>
              </w:tcPr>
              <w:p w14:paraId="61B1C02B" w14:textId="77777777" w:rsidR="00D80229" w:rsidRPr="00107A7F" w:rsidRDefault="00F22B04" w:rsidP="00666159">
                <w:pPr>
                  <w:widowControl w:val="0"/>
                </w:pPr>
                <w:r>
                  <w:t>2.0</w:t>
                </w:r>
              </w:p>
            </w:tc>
          </w:sdtContent>
        </w:sdt>
      </w:tr>
      <w:tr w:rsidR="00D80229" w:rsidRPr="00107A7F" w14:paraId="19D05E3C" w14:textId="77777777" w:rsidTr="00D80229">
        <w:tc>
          <w:tcPr>
            <w:tcW w:w="2204" w:type="dxa"/>
            <w:shd w:val="clear" w:color="auto" w:fill="D9D9D9" w:themeFill="background1" w:themeFillShade="D9"/>
          </w:tcPr>
          <w:p w14:paraId="00C2DAD1" w14:textId="77777777" w:rsidR="00D80229" w:rsidRPr="00107A7F" w:rsidRDefault="00D80229" w:rsidP="00666159">
            <w:pPr>
              <w:widowControl w:val="0"/>
              <w:rPr>
                <w:b/>
              </w:rPr>
            </w:pPr>
            <w:r w:rsidRPr="00107A7F">
              <w:rPr>
                <w:b/>
              </w:rPr>
              <w:t>Use Case Name</w:t>
            </w:r>
          </w:p>
        </w:tc>
        <w:sdt>
          <w:sdtPr>
            <w:alias w:val="UC Name"/>
            <w:tag w:val="UC Name"/>
            <w:id w:val="-1443221622"/>
            <w:text/>
          </w:sdtPr>
          <w:sdtEndPr/>
          <w:sdtContent>
            <w:tc>
              <w:tcPr>
                <w:tcW w:w="6587" w:type="dxa"/>
                <w:gridSpan w:val="3"/>
              </w:tcPr>
              <w:p w14:paraId="4E51239F" w14:textId="77777777" w:rsidR="00D80229" w:rsidRPr="00107A7F" w:rsidRDefault="00F22B04" w:rsidP="00666159">
                <w:pPr>
                  <w:widowControl w:val="0"/>
                </w:pPr>
                <w:r>
                  <w:t>Edit User</w:t>
                </w:r>
              </w:p>
            </w:tc>
          </w:sdtContent>
        </w:sdt>
      </w:tr>
      <w:tr w:rsidR="00D80229" w:rsidRPr="00107A7F" w14:paraId="18842AA6" w14:textId="77777777" w:rsidTr="00D80229">
        <w:tc>
          <w:tcPr>
            <w:tcW w:w="2204" w:type="dxa"/>
            <w:shd w:val="clear" w:color="auto" w:fill="D9D9D9" w:themeFill="background1" w:themeFillShade="D9"/>
          </w:tcPr>
          <w:p w14:paraId="69BBF012" w14:textId="77777777" w:rsidR="00D80229" w:rsidRPr="00107A7F" w:rsidRDefault="00D80229" w:rsidP="00666159">
            <w:pPr>
              <w:widowControl w:val="0"/>
              <w:rPr>
                <w:b/>
              </w:rPr>
            </w:pPr>
            <w:r w:rsidRPr="00107A7F">
              <w:rPr>
                <w:b/>
              </w:rPr>
              <w:t>Author</w:t>
            </w:r>
          </w:p>
        </w:tc>
        <w:sdt>
          <w:sdtPr>
            <w:alias w:val="Author"/>
            <w:tag w:val="Author"/>
            <w:id w:val="130140529"/>
            <w:comboBox>
              <w:listItem w:displayText="DanQT" w:value="DanQT"/>
              <w:listItem w:displayText="PhucTQ" w:value="PhucTQ"/>
              <w:listItem w:displayText="HoangNH" w:value="HoangNH"/>
              <w:listItem w:displayText="DucHC" w:value="DucHC"/>
            </w:comboBox>
          </w:sdtPr>
          <w:sdtEndPr/>
          <w:sdtContent>
            <w:tc>
              <w:tcPr>
                <w:tcW w:w="6587" w:type="dxa"/>
                <w:gridSpan w:val="3"/>
              </w:tcPr>
              <w:p w14:paraId="69F5DF4B" w14:textId="77777777" w:rsidR="00D80229" w:rsidRPr="00107A7F" w:rsidRDefault="00F22B04" w:rsidP="00666159">
                <w:pPr>
                  <w:widowControl w:val="0"/>
                </w:pPr>
                <w:r>
                  <w:t>Nguyen Huy Hoang</w:t>
                </w:r>
              </w:p>
            </w:tc>
          </w:sdtContent>
        </w:sdt>
      </w:tr>
      <w:tr w:rsidR="00D80229" w:rsidRPr="00107A7F" w14:paraId="640C05B1" w14:textId="77777777" w:rsidTr="00D80229">
        <w:tc>
          <w:tcPr>
            <w:tcW w:w="2204" w:type="dxa"/>
            <w:shd w:val="clear" w:color="auto" w:fill="D9D9D9" w:themeFill="background1" w:themeFillShade="D9"/>
          </w:tcPr>
          <w:p w14:paraId="2164D316" w14:textId="77777777" w:rsidR="00D80229" w:rsidRPr="00107A7F" w:rsidRDefault="00D80229" w:rsidP="00666159">
            <w:pPr>
              <w:widowControl w:val="0"/>
              <w:rPr>
                <w:b/>
              </w:rPr>
            </w:pPr>
            <w:r w:rsidRPr="00107A7F">
              <w:rPr>
                <w:b/>
              </w:rPr>
              <w:t>Date</w:t>
            </w:r>
          </w:p>
        </w:tc>
        <w:sdt>
          <w:sdtPr>
            <w:alias w:val="Created Date"/>
            <w:tag w:val="Created Date"/>
            <w:id w:val="1815131464"/>
            <w:date w:fullDate="2015-08-07T00:00:00Z">
              <w:dateFormat w:val="MMMM d, yyyy"/>
              <w:lid w:val="en-US"/>
              <w:storeMappedDataAs w:val="dateTime"/>
              <w:calendar w:val="gregorian"/>
            </w:date>
          </w:sdtPr>
          <w:sdtEndPr/>
          <w:sdtContent>
            <w:tc>
              <w:tcPr>
                <w:tcW w:w="2203" w:type="dxa"/>
              </w:tcPr>
              <w:p w14:paraId="3402AFFC" w14:textId="77777777" w:rsidR="00D80229" w:rsidRPr="00107A7F" w:rsidRDefault="00F22B04" w:rsidP="00666159">
                <w:pPr>
                  <w:widowControl w:val="0"/>
                </w:pPr>
                <w:r>
                  <w:t>August 7, 2015</w:t>
                </w:r>
              </w:p>
            </w:tc>
          </w:sdtContent>
        </w:sdt>
        <w:tc>
          <w:tcPr>
            <w:tcW w:w="2200" w:type="dxa"/>
            <w:shd w:val="clear" w:color="auto" w:fill="D9D9D9" w:themeFill="background1" w:themeFillShade="D9"/>
          </w:tcPr>
          <w:p w14:paraId="66262AD7" w14:textId="77777777" w:rsidR="00D80229" w:rsidRPr="00107A7F" w:rsidRDefault="00D80229" w:rsidP="00666159">
            <w:pPr>
              <w:widowControl w:val="0"/>
            </w:pPr>
            <w:r w:rsidRPr="00107A7F">
              <w:t>Priority</w:t>
            </w:r>
          </w:p>
        </w:tc>
        <w:sdt>
          <w:sdtPr>
            <w:alias w:val="Priority"/>
            <w:tag w:val="Priority"/>
            <w:id w:val="-424184222"/>
            <w:comboBox>
              <w:listItem w:displayText="High" w:value="High"/>
              <w:listItem w:displayText="Medium" w:value="Medium"/>
              <w:listItem w:displayText="Normal" w:value="Normal"/>
            </w:comboBox>
          </w:sdtPr>
          <w:sdtEndPr/>
          <w:sdtContent>
            <w:tc>
              <w:tcPr>
                <w:tcW w:w="2184" w:type="dxa"/>
              </w:tcPr>
              <w:p w14:paraId="61466135" w14:textId="77777777" w:rsidR="00D80229" w:rsidRPr="00107A7F" w:rsidRDefault="00F22B04" w:rsidP="00666159">
                <w:pPr>
                  <w:widowControl w:val="0"/>
                </w:pPr>
                <w:r>
                  <w:t>High</w:t>
                </w:r>
              </w:p>
            </w:tc>
          </w:sdtContent>
        </w:sdt>
      </w:tr>
      <w:tr w:rsidR="00D80229" w:rsidRPr="00107A7F" w14:paraId="206F803C" w14:textId="77777777" w:rsidTr="00D80229">
        <w:tc>
          <w:tcPr>
            <w:tcW w:w="8791" w:type="dxa"/>
            <w:gridSpan w:val="4"/>
          </w:tcPr>
          <w:p w14:paraId="3C435688" w14:textId="77777777" w:rsidR="00D80229" w:rsidRPr="00107A7F" w:rsidRDefault="00D80229" w:rsidP="00666159">
            <w:pPr>
              <w:widowControl w:val="0"/>
            </w:pPr>
            <w:r w:rsidRPr="00107A7F">
              <w:rPr>
                <w:b/>
              </w:rPr>
              <w:t>Actor</w:t>
            </w:r>
            <w:r w:rsidRPr="00107A7F">
              <w:t>:</w:t>
            </w:r>
          </w:p>
          <w:p w14:paraId="7E5B6336" w14:textId="77777777" w:rsidR="00D80229" w:rsidRPr="003153A2" w:rsidRDefault="00D80229" w:rsidP="00D80229">
            <w:pPr>
              <w:pStyle w:val="ListParagraph"/>
              <w:widowControl w:val="0"/>
              <w:numPr>
                <w:ilvl w:val="0"/>
                <w:numId w:val="10"/>
              </w:numPr>
            </w:pPr>
            <w:r>
              <w:t>Admin</w:t>
            </w:r>
          </w:p>
          <w:p w14:paraId="12FA1D95"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204DA67C" w14:textId="77777777" w:rsidR="00D80229" w:rsidRPr="003153A2" w:rsidRDefault="00D80229" w:rsidP="00D80229">
            <w:pPr>
              <w:pStyle w:val="ListParagraph"/>
              <w:widowControl w:val="0"/>
              <w:numPr>
                <w:ilvl w:val="0"/>
                <w:numId w:val="10"/>
              </w:numPr>
            </w:pPr>
            <w:r>
              <w:t>This use case allows admin edit user information.</w:t>
            </w:r>
          </w:p>
          <w:p w14:paraId="5DF8B637" w14:textId="77777777" w:rsidR="00D80229" w:rsidRPr="00107A7F" w:rsidRDefault="00D80229" w:rsidP="00666159">
            <w:pPr>
              <w:keepNext/>
            </w:pPr>
            <w:r w:rsidRPr="00107A7F">
              <w:rPr>
                <w:b/>
              </w:rPr>
              <w:t>Goal</w:t>
            </w:r>
            <w:r w:rsidRPr="00107A7F">
              <w:t>:</w:t>
            </w:r>
          </w:p>
          <w:p w14:paraId="29734DA6" w14:textId="77777777" w:rsidR="00D80229" w:rsidRPr="003153A2" w:rsidRDefault="00D80229" w:rsidP="00D80229">
            <w:pPr>
              <w:pStyle w:val="ListParagraph"/>
              <w:widowControl w:val="0"/>
              <w:numPr>
                <w:ilvl w:val="0"/>
                <w:numId w:val="10"/>
              </w:numPr>
            </w:pPr>
            <w:r>
              <w:t>User information is updated to database.</w:t>
            </w:r>
          </w:p>
          <w:p w14:paraId="4776A1D6" w14:textId="77777777" w:rsidR="00D80229" w:rsidRPr="00107A7F" w:rsidRDefault="00D80229" w:rsidP="00666159">
            <w:pPr>
              <w:keepNext/>
            </w:pPr>
            <w:r w:rsidRPr="00107A7F">
              <w:rPr>
                <w:b/>
              </w:rPr>
              <w:lastRenderedPageBreak/>
              <w:t>Triggers</w:t>
            </w:r>
            <w:r w:rsidRPr="00107A7F">
              <w:t>:</w:t>
            </w:r>
          </w:p>
          <w:p w14:paraId="2D2B61FD" w14:textId="77777777" w:rsidR="00D80229" w:rsidRPr="003153A2" w:rsidRDefault="00D80229" w:rsidP="00D80229">
            <w:pPr>
              <w:pStyle w:val="ListParagraph"/>
              <w:widowControl w:val="0"/>
              <w:numPr>
                <w:ilvl w:val="0"/>
                <w:numId w:val="10"/>
              </w:numPr>
            </w:pPr>
            <w:r>
              <w:t>Admin send “edit user” command.</w:t>
            </w:r>
          </w:p>
          <w:p w14:paraId="745AF92E" w14:textId="77777777" w:rsidR="00D80229" w:rsidRPr="00107A7F" w:rsidRDefault="00D80229" w:rsidP="00666159">
            <w:pPr>
              <w:keepNext/>
            </w:pPr>
            <w:r w:rsidRPr="00107A7F">
              <w:rPr>
                <w:b/>
              </w:rPr>
              <w:t>Preconditions</w:t>
            </w:r>
            <w:r w:rsidRPr="00107A7F">
              <w:t>:</w:t>
            </w:r>
          </w:p>
          <w:p w14:paraId="6116447B" w14:textId="77777777" w:rsidR="00D80229" w:rsidRPr="00B80426" w:rsidRDefault="00D80229" w:rsidP="00D80229">
            <w:pPr>
              <w:pStyle w:val="ListParagraph"/>
              <w:widowControl w:val="0"/>
              <w:numPr>
                <w:ilvl w:val="0"/>
                <w:numId w:val="10"/>
              </w:numPr>
            </w:pPr>
            <w:r>
              <w:t>Guest must login with role Admin.</w:t>
            </w:r>
          </w:p>
          <w:p w14:paraId="2E4E1CBE" w14:textId="77777777" w:rsidR="00D80229" w:rsidRPr="00107A7F" w:rsidRDefault="00D80229" w:rsidP="00666159">
            <w:pPr>
              <w:keepNext/>
            </w:pPr>
            <w:r w:rsidRPr="00107A7F">
              <w:rPr>
                <w:b/>
              </w:rPr>
              <w:t>Post Conditions</w:t>
            </w:r>
            <w:r w:rsidRPr="00107A7F">
              <w:t>:</w:t>
            </w:r>
          </w:p>
          <w:p w14:paraId="05B17ABF" w14:textId="77777777" w:rsidR="00D80229" w:rsidRDefault="00D80229" w:rsidP="00D80229">
            <w:pPr>
              <w:pStyle w:val="ListParagraph"/>
              <w:widowControl w:val="0"/>
              <w:numPr>
                <w:ilvl w:val="0"/>
                <w:numId w:val="10"/>
              </w:numPr>
            </w:pPr>
            <w:r>
              <w:t>Success: User information is updated to database.</w:t>
            </w:r>
          </w:p>
          <w:p w14:paraId="04BE9D13" w14:textId="77777777" w:rsidR="00D80229" w:rsidRPr="00B80426" w:rsidRDefault="00D80229" w:rsidP="00D80229">
            <w:pPr>
              <w:pStyle w:val="ListParagraph"/>
              <w:widowControl w:val="0"/>
              <w:numPr>
                <w:ilvl w:val="0"/>
                <w:numId w:val="10"/>
              </w:numPr>
            </w:pPr>
            <w:r>
              <w:t>Fail: Show an error message, nothing is changed in database.</w:t>
            </w:r>
          </w:p>
          <w:p w14:paraId="1F9C91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0497B356" w14:textId="77777777" w:rsidTr="00666159">
              <w:trPr>
                <w:cantSplit/>
              </w:trPr>
              <w:tc>
                <w:tcPr>
                  <w:tcW w:w="985" w:type="dxa"/>
                  <w:shd w:val="clear" w:color="auto" w:fill="D9D9D9" w:themeFill="background1" w:themeFillShade="D9"/>
                </w:tcPr>
                <w:p w14:paraId="548322C3"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5D986D4"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451653C0" w14:textId="77777777" w:rsidR="00D80229" w:rsidRPr="00107A7F" w:rsidRDefault="00D80229" w:rsidP="00666159">
                  <w:pPr>
                    <w:widowControl w:val="0"/>
                    <w:jc w:val="center"/>
                  </w:pPr>
                  <w:r w:rsidRPr="00107A7F">
                    <w:t>System Response</w:t>
                  </w:r>
                </w:p>
              </w:tc>
            </w:tr>
            <w:tr w:rsidR="00D80229" w:rsidRPr="00107A7F" w14:paraId="6B76E9F2" w14:textId="77777777" w:rsidTr="00666159">
              <w:trPr>
                <w:cantSplit/>
              </w:trPr>
              <w:tc>
                <w:tcPr>
                  <w:tcW w:w="985" w:type="dxa"/>
                </w:tcPr>
                <w:p w14:paraId="4AC7A1C4" w14:textId="77777777" w:rsidR="00D80229" w:rsidRPr="00BE439F" w:rsidRDefault="00D80229" w:rsidP="00666159">
                  <w:pPr>
                    <w:jc w:val="right"/>
                  </w:pPr>
                  <w:r w:rsidRPr="00BE439F">
                    <w:t>1</w:t>
                  </w:r>
                </w:p>
              </w:tc>
              <w:tc>
                <w:tcPr>
                  <w:tcW w:w="3240" w:type="dxa"/>
                </w:tcPr>
                <w:p w14:paraId="6795A688" w14:textId="77777777" w:rsidR="00D80229" w:rsidRPr="00BE439F" w:rsidRDefault="00D80229" w:rsidP="00666159">
                  <w:r>
                    <w:t>Admin send “edit user” command.</w:t>
                  </w:r>
                </w:p>
              </w:tc>
              <w:tc>
                <w:tcPr>
                  <w:tcW w:w="4548" w:type="dxa"/>
                </w:tcPr>
                <w:p w14:paraId="73229070" w14:textId="77777777" w:rsidR="00D80229" w:rsidRDefault="00D80229" w:rsidP="00666159">
                  <w:pPr>
                    <w:pStyle w:val="TableofFigures"/>
                    <w:spacing w:line="240" w:lineRule="auto"/>
                  </w:pPr>
                </w:p>
                <w:p w14:paraId="100BFB26" w14:textId="77777777" w:rsidR="00D80229" w:rsidRDefault="00D80229" w:rsidP="00666159">
                  <w:r>
                    <w:t>System pop-up for admin input include the following information:</w:t>
                  </w:r>
                </w:p>
                <w:p w14:paraId="36AE87FE" w14:textId="77777777" w:rsidR="00D80229" w:rsidRPr="00576A17" w:rsidRDefault="00D80229" w:rsidP="00D80229">
                  <w:pPr>
                    <w:pStyle w:val="ListParagraph"/>
                    <w:numPr>
                      <w:ilvl w:val="0"/>
                      <w:numId w:val="56"/>
                    </w:numPr>
                    <w:spacing w:after="0"/>
                  </w:pPr>
                  <w:r w:rsidRPr="00576A17">
                    <w:t xml:space="preserve"> “Điện Thoại: free text input, format: number,</w:t>
                  </w:r>
                </w:p>
                <w:p w14:paraId="60A3F509" w14:textId="77777777" w:rsidR="00D80229" w:rsidRPr="00576A17" w:rsidRDefault="00D80229" w:rsidP="00D80229">
                  <w:pPr>
                    <w:pStyle w:val="ListParagraph"/>
                    <w:numPr>
                      <w:ilvl w:val="0"/>
                      <w:numId w:val="56"/>
                    </w:numPr>
                    <w:spacing w:after="0"/>
                  </w:pPr>
                  <w:r w:rsidRPr="00576A17">
                    <w:t>“Email”: free text input, regular expression: “^[a-zA-Z0-9_.+-]+@[a-zA-Z0-9-]+\.[a-zA-Z0-9-.]+$".</w:t>
                  </w:r>
                </w:p>
                <w:p w14:paraId="0CFC4B57" w14:textId="77777777" w:rsidR="00D80229" w:rsidRPr="00576A17" w:rsidRDefault="00D80229" w:rsidP="00D80229">
                  <w:pPr>
                    <w:pStyle w:val="ListParagraph"/>
                    <w:numPr>
                      <w:ilvl w:val="0"/>
                      <w:numId w:val="56"/>
                    </w:numPr>
                    <w:spacing w:after="0"/>
                  </w:pPr>
                  <w:r w:rsidRPr="00576A17">
                    <w:t>“Tên”: free text input. Max length : 50.</w:t>
                  </w:r>
                </w:p>
                <w:p w14:paraId="45E2FFC1" w14:textId="77777777" w:rsidR="00D80229" w:rsidRPr="00576A17" w:rsidRDefault="00D80229" w:rsidP="00D80229">
                  <w:pPr>
                    <w:pStyle w:val="ListParagraph"/>
                    <w:numPr>
                      <w:ilvl w:val="0"/>
                      <w:numId w:val="56"/>
                    </w:numPr>
                    <w:spacing w:after="0"/>
                  </w:pPr>
                  <w:r w:rsidRPr="00576A17">
                    <w:t>“Đia Chỉ”: free text input.</w:t>
                  </w:r>
                </w:p>
                <w:p w14:paraId="307A5CF7" w14:textId="77777777" w:rsidR="00D80229" w:rsidRPr="00576A17" w:rsidRDefault="00D80229" w:rsidP="00D80229">
                  <w:pPr>
                    <w:pStyle w:val="ListParagraph"/>
                    <w:numPr>
                      <w:ilvl w:val="0"/>
                      <w:numId w:val="56"/>
                    </w:numPr>
                    <w:spacing w:after="0"/>
                  </w:pPr>
                  <w:r w:rsidRPr="00576A17">
                    <w:t>“Tài Khoản Paypal”: free text input.</w:t>
                  </w:r>
                </w:p>
                <w:p w14:paraId="614D3F01" w14:textId="77777777" w:rsidR="00D80229" w:rsidRPr="00576A17" w:rsidRDefault="00D80229" w:rsidP="00D80229">
                  <w:pPr>
                    <w:pStyle w:val="ListParagraph"/>
                    <w:numPr>
                      <w:ilvl w:val="0"/>
                      <w:numId w:val="56"/>
                    </w:numPr>
                    <w:spacing w:after="0"/>
                  </w:pPr>
                  <w:r w:rsidRPr="00576A17">
                    <w:t>A command to finish action.</w:t>
                  </w:r>
                </w:p>
              </w:tc>
            </w:tr>
            <w:tr w:rsidR="00D80229" w:rsidRPr="00107A7F" w14:paraId="28709A04" w14:textId="77777777" w:rsidTr="00666159">
              <w:trPr>
                <w:cantSplit/>
              </w:trPr>
              <w:tc>
                <w:tcPr>
                  <w:tcW w:w="985" w:type="dxa"/>
                </w:tcPr>
                <w:p w14:paraId="4BF9C7EC" w14:textId="77777777" w:rsidR="00D80229" w:rsidRPr="00107A7F" w:rsidRDefault="00D80229" w:rsidP="00666159">
                  <w:pPr>
                    <w:widowControl w:val="0"/>
                    <w:jc w:val="right"/>
                  </w:pPr>
                  <w:r w:rsidRPr="00107A7F">
                    <w:t>2</w:t>
                  </w:r>
                </w:p>
              </w:tc>
              <w:tc>
                <w:tcPr>
                  <w:tcW w:w="3240" w:type="dxa"/>
                </w:tcPr>
                <w:p w14:paraId="48778EDD" w14:textId="77777777" w:rsidR="00D80229" w:rsidRDefault="00D80229" w:rsidP="00666159">
                  <w:pPr>
                    <w:widowControl w:val="0"/>
                  </w:pPr>
                  <w:r>
                    <w:t>Admin change information and send command to finish edit user.</w:t>
                  </w:r>
                </w:p>
                <w:p w14:paraId="2DB07DDE" w14:textId="77777777" w:rsidR="00D80229" w:rsidRPr="00107A7F" w:rsidRDefault="00D80229" w:rsidP="00666159">
                  <w:pPr>
                    <w:widowControl w:val="0"/>
                  </w:pPr>
                  <w:r>
                    <w:t>[Alternative 1]</w:t>
                  </w:r>
                </w:p>
              </w:tc>
              <w:tc>
                <w:tcPr>
                  <w:tcW w:w="4548" w:type="dxa"/>
                </w:tcPr>
                <w:p w14:paraId="66D96F5C" w14:textId="77777777" w:rsidR="00D80229" w:rsidRDefault="00D80229" w:rsidP="00666159">
                  <w:pPr>
                    <w:widowControl w:val="0"/>
                  </w:pPr>
                </w:p>
                <w:p w14:paraId="3E9201BA" w14:textId="77777777" w:rsidR="00D80229" w:rsidRDefault="00D80229" w:rsidP="00666159">
                  <w:pPr>
                    <w:widowControl w:val="0"/>
                  </w:pPr>
                </w:p>
                <w:p w14:paraId="0259063B" w14:textId="77777777" w:rsidR="00D80229" w:rsidRDefault="00D80229" w:rsidP="00666159">
                  <w:pPr>
                    <w:widowControl w:val="0"/>
                  </w:pPr>
                </w:p>
                <w:p w14:paraId="2C50A7C1" w14:textId="77777777" w:rsidR="00D80229" w:rsidRDefault="00D80229" w:rsidP="00666159">
                  <w:pPr>
                    <w:widowControl w:val="0"/>
                  </w:pPr>
                </w:p>
                <w:p w14:paraId="2D4051F0" w14:textId="77777777" w:rsidR="00D80229" w:rsidRDefault="00D80229" w:rsidP="00666159">
                  <w:pPr>
                    <w:widowControl w:val="0"/>
                  </w:pPr>
                  <w:r>
                    <w:t>[Exception 1]</w:t>
                  </w:r>
                </w:p>
                <w:p w14:paraId="17941EDC" w14:textId="77777777" w:rsidR="00D80229" w:rsidRPr="00107A7F" w:rsidRDefault="00D80229" w:rsidP="00666159">
                  <w:pPr>
                    <w:widowControl w:val="0"/>
                  </w:pPr>
                  <w:r>
                    <w:t>Add new user to database and show list new user.</w:t>
                  </w:r>
                </w:p>
              </w:tc>
            </w:tr>
          </w:tbl>
          <w:p w14:paraId="02D158DC" w14:textId="77777777" w:rsidR="00D80229" w:rsidRPr="00107A7F" w:rsidRDefault="00D80229" w:rsidP="00666159">
            <w:pPr>
              <w:widowControl w:val="0"/>
            </w:pPr>
          </w:p>
          <w:p w14:paraId="344A9563"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6FB56966" w14:textId="77777777" w:rsidTr="00666159">
              <w:trPr>
                <w:cantSplit/>
              </w:trPr>
              <w:tc>
                <w:tcPr>
                  <w:tcW w:w="985" w:type="dxa"/>
                  <w:shd w:val="clear" w:color="auto" w:fill="D9D9D9" w:themeFill="background1" w:themeFillShade="D9"/>
                </w:tcPr>
                <w:p w14:paraId="2C51C9EA"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58BBE368"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B0FFEF9" w14:textId="77777777" w:rsidR="00D80229" w:rsidRPr="00107A7F" w:rsidRDefault="00D80229" w:rsidP="00666159">
                  <w:pPr>
                    <w:widowControl w:val="0"/>
                    <w:jc w:val="center"/>
                  </w:pPr>
                  <w:r w:rsidRPr="00107A7F">
                    <w:t>System Response</w:t>
                  </w:r>
                </w:p>
              </w:tc>
            </w:tr>
            <w:tr w:rsidR="00D80229" w:rsidRPr="00107A7F" w14:paraId="284D5061" w14:textId="77777777" w:rsidTr="00666159">
              <w:trPr>
                <w:cantSplit/>
              </w:trPr>
              <w:tc>
                <w:tcPr>
                  <w:tcW w:w="985" w:type="dxa"/>
                </w:tcPr>
                <w:p w14:paraId="1D99712E" w14:textId="77777777" w:rsidR="00D80229" w:rsidRPr="00107A7F" w:rsidRDefault="00D80229" w:rsidP="00666159">
                  <w:pPr>
                    <w:widowControl w:val="0"/>
                    <w:jc w:val="right"/>
                  </w:pPr>
                  <w:r w:rsidRPr="00107A7F">
                    <w:t>1</w:t>
                  </w:r>
                </w:p>
              </w:tc>
              <w:tc>
                <w:tcPr>
                  <w:tcW w:w="3240" w:type="dxa"/>
                </w:tcPr>
                <w:p w14:paraId="2297C6C2" w14:textId="77777777" w:rsidR="00D80229" w:rsidRPr="00107A7F" w:rsidRDefault="00D80229" w:rsidP="00666159">
                  <w:pPr>
                    <w:widowControl w:val="0"/>
                  </w:pPr>
                  <w:r>
                    <w:t>Admin dismiss pop-up.</w:t>
                  </w:r>
                </w:p>
              </w:tc>
              <w:tc>
                <w:tcPr>
                  <w:tcW w:w="4548" w:type="dxa"/>
                </w:tcPr>
                <w:p w14:paraId="33B0BA2C" w14:textId="77777777" w:rsidR="00D80229" w:rsidRDefault="00D80229" w:rsidP="00666159">
                  <w:pPr>
                    <w:widowControl w:val="0"/>
                  </w:pPr>
                </w:p>
                <w:p w14:paraId="1DE2FE95" w14:textId="77777777" w:rsidR="00D80229" w:rsidRPr="00107A7F" w:rsidRDefault="00D80229" w:rsidP="00666159">
                  <w:pPr>
                    <w:widowControl w:val="0"/>
                  </w:pPr>
                  <w:r>
                    <w:t>Nothing to change.</w:t>
                  </w:r>
                </w:p>
              </w:tc>
            </w:tr>
          </w:tbl>
          <w:p w14:paraId="39116032" w14:textId="77777777" w:rsidR="00D80229" w:rsidRPr="00107A7F" w:rsidRDefault="00D80229" w:rsidP="00666159">
            <w:pPr>
              <w:widowControl w:val="0"/>
            </w:pPr>
          </w:p>
          <w:p w14:paraId="6AA43886"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9"/>
              <w:gridCol w:w="3161"/>
              <w:gridCol w:w="4435"/>
            </w:tblGrid>
            <w:tr w:rsidR="00D80229" w:rsidRPr="00107A7F" w14:paraId="09F4521A" w14:textId="77777777" w:rsidTr="00666159">
              <w:trPr>
                <w:cantSplit/>
              </w:trPr>
              <w:tc>
                <w:tcPr>
                  <w:tcW w:w="985" w:type="dxa"/>
                  <w:shd w:val="clear" w:color="auto" w:fill="D9D9D9" w:themeFill="background1" w:themeFillShade="D9"/>
                </w:tcPr>
                <w:p w14:paraId="39196F21"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FC927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30C4D0B" w14:textId="77777777" w:rsidR="00D80229" w:rsidRPr="00107A7F" w:rsidRDefault="00D80229" w:rsidP="00666159">
                  <w:pPr>
                    <w:widowControl w:val="0"/>
                    <w:jc w:val="center"/>
                  </w:pPr>
                  <w:r w:rsidRPr="00107A7F">
                    <w:t>System Response</w:t>
                  </w:r>
                </w:p>
              </w:tc>
            </w:tr>
            <w:tr w:rsidR="00D80229" w:rsidRPr="00107A7F" w14:paraId="29448E47" w14:textId="77777777" w:rsidTr="00666159">
              <w:trPr>
                <w:cantSplit/>
              </w:trPr>
              <w:tc>
                <w:tcPr>
                  <w:tcW w:w="985" w:type="dxa"/>
                </w:tcPr>
                <w:p w14:paraId="7CFE5E46" w14:textId="77777777" w:rsidR="00D80229" w:rsidRPr="00107A7F" w:rsidRDefault="00D80229" w:rsidP="00666159">
                  <w:pPr>
                    <w:widowControl w:val="0"/>
                    <w:jc w:val="right"/>
                  </w:pPr>
                  <w:r>
                    <w:t>1</w:t>
                  </w:r>
                </w:p>
              </w:tc>
              <w:tc>
                <w:tcPr>
                  <w:tcW w:w="3240" w:type="dxa"/>
                </w:tcPr>
                <w:p w14:paraId="4573A86B" w14:textId="77777777" w:rsidR="00D80229" w:rsidRDefault="00D80229" w:rsidP="00666159">
                  <w:pPr>
                    <w:widowControl w:val="0"/>
                  </w:pPr>
                  <w:r>
                    <w:t>User invalid format</w:t>
                  </w:r>
                </w:p>
              </w:tc>
              <w:tc>
                <w:tcPr>
                  <w:tcW w:w="4548" w:type="dxa"/>
                </w:tcPr>
                <w:p w14:paraId="0110EB50" w14:textId="77777777" w:rsidR="00D80229" w:rsidRDefault="00D80229" w:rsidP="00666159">
                  <w:pPr>
                    <w:widowControl w:val="0"/>
                  </w:pPr>
                </w:p>
                <w:p w14:paraId="012018C2" w14:textId="77777777" w:rsidR="00D80229" w:rsidRDefault="00D80229" w:rsidP="00666159">
                  <w:pPr>
                    <w:widowControl w:val="0"/>
                  </w:pPr>
                </w:p>
                <w:p w14:paraId="476282E6" w14:textId="77777777" w:rsidR="00D80229" w:rsidRDefault="00D80229" w:rsidP="00666159">
                  <w:pPr>
                    <w:widowControl w:val="0"/>
                  </w:pPr>
                  <w:r>
                    <w:t>Show message: “Vui lòng nhập đúng thông tin”.</w:t>
                  </w:r>
                </w:p>
              </w:tc>
            </w:tr>
          </w:tbl>
          <w:p w14:paraId="4613076B" w14:textId="77777777" w:rsidR="00D80229" w:rsidRPr="00107A7F" w:rsidRDefault="00D80229" w:rsidP="00666159">
            <w:pPr>
              <w:keepNext/>
            </w:pPr>
          </w:p>
          <w:p w14:paraId="6310749A" w14:textId="77777777" w:rsidR="00D80229" w:rsidRDefault="00D80229" w:rsidP="00666159">
            <w:pPr>
              <w:keepNext/>
            </w:pPr>
            <w:r w:rsidRPr="00107A7F">
              <w:rPr>
                <w:b/>
              </w:rPr>
              <w:t>Relationships</w:t>
            </w:r>
            <w:r>
              <w:t>: N/A</w:t>
            </w:r>
          </w:p>
          <w:p w14:paraId="095624E5" w14:textId="77777777" w:rsidR="00D80229" w:rsidRPr="00107A7F" w:rsidRDefault="00D80229" w:rsidP="00666159">
            <w:pPr>
              <w:keepNext/>
            </w:pPr>
            <w:r w:rsidRPr="00107A7F">
              <w:rPr>
                <w:b/>
              </w:rPr>
              <w:t>Business Rules</w:t>
            </w:r>
            <w:r w:rsidRPr="00107A7F">
              <w:t>:</w:t>
            </w:r>
          </w:p>
          <w:p w14:paraId="48D21CB7" w14:textId="77777777" w:rsidR="00D80229" w:rsidRDefault="00D80229" w:rsidP="00D80229">
            <w:pPr>
              <w:pStyle w:val="ListParagraph"/>
              <w:widowControl w:val="0"/>
              <w:numPr>
                <w:ilvl w:val="0"/>
                <w:numId w:val="10"/>
              </w:numPr>
            </w:pPr>
            <w:r>
              <w:t>Admin can’t change username and password of user.</w:t>
            </w:r>
          </w:p>
          <w:p w14:paraId="3FA462CF" w14:textId="77777777" w:rsidR="00D80229" w:rsidRPr="00107A7F" w:rsidRDefault="00D80229" w:rsidP="00D80229">
            <w:pPr>
              <w:pStyle w:val="ListParagraph"/>
              <w:widowControl w:val="0"/>
              <w:numPr>
                <w:ilvl w:val="0"/>
                <w:numId w:val="10"/>
              </w:numPr>
            </w:pPr>
            <w:r>
              <w:t>Old information of user will be filled.</w:t>
            </w:r>
          </w:p>
        </w:tc>
      </w:tr>
    </w:tbl>
    <w:p w14:paraId="079CC93C" w14:textId="4EA7755D" w:rsidR="00D80229" w:rsidRDefault="00D80229" w:rsidP="00D80229">
      <w:pPr>
        <w:pStyle w:val="Heading5"/>
      </w:pPr>
      <w:r>
        <w:lastRenderedPageBreak/>
        <w:t xml:space="preserve">&lt;Admin&gt; </w:t>
      </w:r>
      <w:sdt>
        <w:sdtPr>
          <w:alias w:val="UC Name"/>
          <w:tag w:val="UC Name"/>
          <w:id w:val="-1220049732"/>
          <w:text/>
        </w:sdtPr>
        <w:sdtEndPr/>
        <w:sdtContent>
          <w:r w:rsidR="00F22B04">
            <w:t>Active/Deactive User</w:t>
          </w:r>
        </w:sdtContent>
      </w:sdt>
    </w:p>
    <w:p w14:paraId="65698026" w14:textId="77777777" w:rsidR="00D80229" w:rsidRDefault="00D80229" w:rsidP="00D80229">
      <w:r w:rsidRPr="00914B33">
        <w:rPr>
          <w:noProof/>
          <w:lang w:eastAsia="ja-JP"/>
        </w:rPr>
        <w:drawing>
          <wp:inline distT="0" distB="0" distL="0" distR="0" wp14:anchorId="3A82AADD" wp14:editId="41E1C151">
            <wp:extent cx="5829300" cy="3657600"/>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0"/>
        <w:gridCol w:w="2202"/>
        <w:gridCol w:w="2201"/>
        <w:gridCol w:w="2188"/>
      </w:tblGrid>
      <w:tr w:rsidR="00D80229" w:rsidRPr="00107A7F" w14:paraId="37EA474F" w14:textId="77777777" w:rsidTr="00666159">
        <w:tc>
          <w:tcPr>
            <w:tcW w:w="9004" w:type="dxa"/>
            <w:gridSpan w:val="4"/>
            <w:shd w:val="clear" w:color="auto" w:fill="D9D9D9" w:themeFill="background1" w:themeFillShade="D9"/>
          </w:tcPr>
          <w:p w14:paraId="1B66201A"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144085928"/>
                <w:text/>
              </w:sdtPr>
              <w:sdtEndPr/>
              <w:sdtContent>
                <w:r w:rsidR="00F22B04">
                  <w:rPr>
                    <w:lang w:val="en-US"/>
                  </w:rPr>
                  <w:t>HPS003</w:t>
                </w:r>
              </w:sdtContent>
            </w:sdt>
          </w:p>
        </w:tc>
      </w:tr>
      <w:tr w:rsidR="00D80229" w:rsidRPr="00107A7F" w14:paraId="0C1A2587" w14:textId="77777777" w:rsidTr="00666159">
        <w:tc>
          <w:tcPr>
            <w:tcW w:w="2251" w:type="dxa"/>
            <w:shd w:val="clear" w:color="auto" w:fill="D9D9D9" w:themeFill="background1" w:themeFillShade="D9"/>
          </w:tcPr>
          <w:p w14:paraId="31BE6E94" w14:textId="77777777" w:rsidR="00D80229" w:rsidRPr="00107A7F" w:rsidRDefault="00D80229" w:rsidP="00666159">
            <w:pPr>
              <w:widowControl w:val="0"/>
              <w:rPr>
                <w:b/>
              </w:rPr>
            </w:pPr>
            <w:r w:rsidRPr="00107A7F">
              <w:rPr>
                <w:b/>
              </w:rPr>
              <w:t>Use Case No.</w:t>
            </w:r>
          </w:p>
        </w:tc>
        <w:sdt>
          <w:sdtPr>
            <w:alias w:val="UC Number"/>
            <w:tag w:val="UC Number"/>
            <w:id w:val="1242988090"/>
            <w:text/>
          </w:sdtPr>
          <w:sdtEndPr/>
          <w:sdtContent>
            <w:tc>
              <w:tcPr>
                <w:tcW w:w="2251" w:type="dxa"/>
              </w:tcPr>
              <w:p w14:paraId="71A4E52D" w14:textId="77777777" w:rsidR="00D80229" w:rsidRPr="00107A7F" w:rsidRDefault="00F22B04" w:rsidP="00666159">
                <w:pPr>
                  <w:widowControl w:val="0"/>
                </w:pPr>
                <w:r>
                  <w:t>HPS003</w:t>
                </w:r>
              </w:p>
            </w:tc>
          </w:sdtContent>
        </w:sdt>
        <w:tc>
          <w:tcPr>
            <w:tcW w:w="2251" w:type="dxa"/>
            <w:shd w:val="clear" w:color="auto" w:fill="D9D9D9" w:themeFill="background1" w:themeFillShade="D9"/>
          </w:tcPr>
          <w:p w14:paraId="5DF8DF24" w14:textId="77777777" w:rsidR="00D80229" w:rsidRPr="00107A7F" w:rsidRDefault="00D80229" w:rsidP="00666159">
            <w:pPr>
              <w:widowControl w:val="0"/>
            </w:pPr>
            <w:r w:rsidRPr="00107A7F">
              <w:t>Use Case Version</w:t>
            </w:r>
          </w:p>
        </w:tc>
        <w:sdt>
          <w:sdtPr>
            <w:alias w:val="UC Version"/>
            <w:tag w:val="UC Version"/>
            <w:id w:val="-509372368"/>
            <w:text/>
          </w:sdtPr>
          <w:sdtEndPr/>
          <w:sdtContent>
            <w:tc>
              <w:tcPr>
                <w:tcW w:w="2251" w:type="dxa"/>
              </w:tcPr>
              <w:p w14:paraId="2F954238" w14:textId="77777777" w:rsidR="00D80229" w:rsidRPr="00107A7F" w:rsidRDefault="00F22B04" w:rsidP="00666159">
                <w:pPr>
                  <w:widowControl w:val="0"/>
                </w:pPr>
                <w:r>
                  <w:t>2.0</w:t>
                </w:r>
              </w:p>
            </w:tc>
          </w:sdtContent>
        </w:sdt>
      </w:tr>
      <w:tr w:rsidR="00D80229" w:rsidRPr="00107A7F" w14:paraId="5C180A07" w14:textId="77777777" w:rsidTr="00666159">
        <w:tc>
          <w:tcPr>
            <w:tcW w:w="2251" w:type="dxa"/>
            <w:shd w:val="clear" w:color="auto" w:fill="D9D9D9" w:themeFill="background1" w:themeFillShade="D9"/>
          </w:tcPr>
          <w:p w14:paraId="621E74F2" w14:textId="77777777" w:rsidR="00D80229" w:rsidRPr="00107A7F" w:rsidRDefault="00D80229" w:rsidP="00666159">
            <w:pPr>
              <w:widowControl w:val="0"/>
              <w:rPr>
                <w:b/>
              </w:rPr>
            </w:pPr>
            <w:r w:rsidRPr="00107A7F">
              <w:rPr>
                <w:b/>
              </w:rPr>
              <w:t>Use Case Name</w:t>
            </w:r>
          </w:p>
        </w:tc>
        <w:sdt>
          <w:sdtPr>
            <w:alias w:val="UC Name"/>
            <w:tag w:val="UC Name"/>
            <w:id w:val="644861570"/>
            <w:text/>
          </w:sdtPr>
          <w:sdtEndPr/>
          <w:sdtContent>
            <w:tc>
              <w:tcPr>
                <w:tcW w:w="6753" w:type="dxa"/>
                <w:gridSpan w:val="3"/>
              </w:tcPr>
              <w:p w14:paraId="45795E00" w14:textId="77777777" w:rsidR="00D80229" w:rsidRPr="00107A7F" w:rsidRDefault="00F22B04" w:rsidP="00666159">
                <w:pPr>
                  <w:widowControl w:val="0"/>
                </w:pPr>
                <w:r>
                  <w:t>Active/Deactive User</w:t>
                </w:r>
              </w:p>
            </w:tc>
          </w:sdtContent>
        </w:sdt>
      </w:tr>
      <w:tr w:rsidR="00D80229" w:rsidRPr="00107A7F" w14:paraId="1544CE61" w14:textId="77777777" w:rsidTr="00666159">
        <w:tc>
          <w:tcPr>
            <w:tcW w:w="2251" w:type="dxa"/>
            <w:shd w:val="clear" w:color="auto" w:fill="D9D9D9" w:themeFill="background1" w:themeFillShade="D9"/>
          </w:tcPr>
          <w:p w14:paraId="21459B31" w14:textId="77777777" w:rsidR="00D80229" w:rsidRPr="00107A7F" w:rsidRDefault="00D80229" w:rsidP="00666159">
            <w:pPr>
              <w:widowControl w:val="0"/>
              <w:rPr>
                <w:b/>
              </w:rPr>
            </w:pPr>
            <w:r w:rsidRPr="00107A7F">
              <w:rPr>
                <w:b/>
              </w:rPr>
              <w:t>Author</w:t>
            </w:r>
          </w:p>
        </w:tc>
        <w:sdt>
          <w:sdtPr>
            <w:alias w:val="Author"/>
            <w:tag w:val="Author"/>
            <w:id w:val="-207333818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65F68D1" w14:textId="77777777" w:rsidR="00D80229" w:rsidRPr="00107A7F" w:rsidRDefault="00F22B04" w:rsidP="00666159">
                <w:pPr>
                  <w:widowControl w:val="0"/>
                </w:pPr>
                <w:r>
                  <w:t>Nguyen Huy Hoang</w:t>
                </w:r>
              </w:p>
            </w:tc>
          </w:sdtContent>
        </w:sdt>
      </w:tr>
      <w:tr w:rsidR="00D80229" w:rsidRPr="00107A7F" w14:paraId="05192726" w14:textId="77777777" w:rsidTr="00666159">
        <w:tc>
          <w:tcPr>
            <w:tcW w:w="2251" w:type="dxa"/>
            <w:shd w:val="clear" w:color="auto" w:fill="D9D9D9" w:themeFill="background1" w:themeFillShade="D9"/>
          </w:tcPr>
          <w:p w14:paraId="0BAE1869" w14:textId="77777777" w:rsidR="00D80229" w:rsidRPr="00107A7F" w:rsidRDefault="00D80229" w:rsidP="00666159">
            <w:pPr>
              <w:widowControl w:val="0"/>
              <w:rPr>
                <w:b/>
              </w:rPr>
            </w:pPr>
            <w:r w:rsidRPr="00107A7F">
              <w:rPr>
                <w:b/>
              </w:rPr>
              <w:lastRenderedPageBreak/>
              <w:t>Date</w:t>
            </w:r>
          </w:p>
        </w:tc>
        <w:sdt>
          <w:sdtPr>
            <w:alias w:val="Created Date"/>
            <w:tag w:val="Created Date"/>
            <w:id w:val="876583864"/>
            <w:date w:fullDate="2015-08-07T00:00:00Z">
              <w:dateFormat w:val="MMMM d, yyyy"/>
              <w:lid w:val="en-US"/>
              <w:storeMappedDataAs w:val="dateTime"/>
              <w:calendar w:val="gregorian"/>
            </w:date>
          </w:sdtPr>
          <w:sdtEndPr/>
          <w:sdtContent>
            <w:tc>
              <w:tcPr>
                <w:tcW w:w="2251" w:type="dxa"/>
              </w:tcPr>
              <w:p w14:paraId="30EB3E53"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4BC2C93F" w14:textId="77777777" w:rsidR="00D80229" w:rsidRPr="00107A7F" w:rsidRDefault="00D80229" w:rsidP="00666159">
            <w:pPr>
              <w:widowControl w:val="0"/>
            </w:pPr>
            <w:r w:rsidRPr="00107A7F">
              <w:t>Priority</w:t>
            </w:r>
          </w:p>
        </w:tc>
        <w:sdt>
          <w:sdtPr>
            <w:alias w:val="Priority"/>
            <w:tag w:val="Priority"/>
            <w:id w:val="1424997517"/>
            <w:comboBox>
              <w:listItem w:displayText="High" w:value="High"/>
              <w:listItem w:displayText="Medium" w:value="Medium"/>
              <w:listItem w:displayText="Normal" w:value="Normal"/>
            </w:comboBox>
          </w:sdtPr>
          <w:sdtEndPr/>
          <w:sdtContent>
            <w:tc>
              <w:tcPr>
                <w:tcW w:w="2251" w:type="dxa"/>
              </w:tcPr>
              <w:p w14:paraId="0AAF6097" w14:textId="77777777" w:rsidR="00D80229" w:rsidRPr="00107A7F" w:rsidRDefault="00F22B04" w:rsidP="00666159">
                <w:pPr>
                  <w:widowControl w:val="0"/>
                </w:pPr>
                <w:r>
                  <w:t>High</w:t>
                </w:r>
              </w:p>
            </w:tc>
          </w:sdtContent>
        </w:sdt>
      </w:tr>
      <w:tr w:rsidR="00D80229" w:rsidRPr="00107A7F" w14:paraId="220F281D" w14:textId="77777777" w:rsidTr="00666159">
        <w:tc>
          <w:tcPr>
            <w:tcW w:w="9004" w:type="dxa"/>
            <w:gridSpan w:val="4"/>
          </w:tcPr>
          <w:p w14:paraId="30FF8950" w14:textId="77777777" w:rsidR="00D80229" w:rsidRPr="00107A7F" w:rsidRDefault="00D80229" w:rsidP="00666159">
            <w:pPr>
              <w:widowControl w:val="0"/>
            </w:pPr>
            <w:r w:rsidRPr="00107A7F">
              <w:rPr>
                <w:b/>
              </w:rPr>
              <w:t>Actor</w:t>
            </w:r>
            <w:r w:rsidRPr="00107A7F">
              <w:t>:</w:t>
            </w:r>
          </w:p>
          <w:p w14:paraId="564397DB" w14:textId="77777777" w:rsidR="00D80229" w:rsidRPr="003153A2" w:rsidRDefault="00D80229" w:rsidP="00D80229">
            <w:pPr>
              <w:pStyle w:val="ListParagraph"/>
              <w:widowControl w:val="0"/>
              <w:numPr>
                <w:ilvl w:val="0"/>
                <w:numId w:val="10"/>
              </w:numPr>
            </w:pPr>
            <w:r>
              <w:t>Admin</w:t>
            </w:r>
          </w:p>
          <w:p w14:paraId="7A258592"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0C822A27" w14:textId="77777777" w:rsidR="00D80229" w:rsidRPr="003153A2" w:rsidRDefault="00D80229" w:rsidP="00D80229">
            <w:pPr>
              <w:pStyle w:val="ListParagraph"/>
              <w:widowControl w:val="0"/>
              <w:numPr>
                <w:ilvl w:val="0"/>
                <w:numId w:val="10"/>
              </w:numPr>
            </w:pPr>
            <w:r>
              <w:t>This use case allows admin change user status.</w:t>
            </w:r>
          </w:p>
          <w:p w14:paraId="7897D43C" w14:textId="77777777" w:rsidR="00D80229" w:rsidRPr="00107A7F" w:rsidRDefault="00D80229" w:rsidP="00666159">
            <w:pPr>
              <w:keepNext/>
            </w:pPr>
            <w:r w:rsidRPr="00107A7F">
              <w:rPr>
                <w:b/>
              </w:rPr>
              <w:t>Goal</w:t>
            </w:r>
            <w:r w:rsidRPr="00107A7F">
              <w:t>:</w:t>
            </w:r>
          </w:p>
          <w:p w14:paraId="73B5F93B" w14:textId="77777777" w:rsidR="00D80229" w:rsidRPr="003153A2" w:rsidRDefault="00D80229" w:rsidP="00D80229">
            <w:pPr>
              <w:pStyle w:val="ListParagraph"/>
              <w:widowControl w:val="0"/>
              <w:numPr>
                <w:ilvl w:val="0"/>
                <w:numId w:val="10"/>
              </w:numPr>
            </w:pPr>
            <w:r>
              <w:t>User status is updated to database.</w:t>
            </w:r>
          </w:p>
          <w:p w14:paraId="27273AF4" w14:textId="77777777" w:rsidR="00D80229" w:rsidRPr="00107A7F" w:rsidRDefault="00D80229" w:rsidP="00666159">
            <w:pPr>
              <w:keepNext/>
            </w:pPr>
            <w:r w:rsidRPr="00107A7F">
              <w:rPr>
                <w:b/>
              </w:rPr>
              <w:t>Triggers</w:t>
            </w:r>
            <w:r w:rsidRPr="00107A7F">
              <w:t>:</w:t>
            </w:r>
          </w:p>
          <w:p w14:paraId="270D797C" w14:textId="77777777" w:rsidR="00D80229" w:rsidRPr="003153A2" w:rsidRDefault="00D80229" w:rsidP="00D80229">
            <w:pPr>
              <w:pStyle w:val="ListParagraph"/>
              <w:widowControl w:val="0"/>
              <w:numPr>
                <w:ilvl w:val="0"/>
                <w:numId w:val="10"/>
              </w:numPr>
            </w:pPr>
            <w:r>
              <w:t>Admin send “change user status” command.</w:t>
            </w:r>
          </w:p>
          <w:p w14:paraId="4AFA5187" w14:textId="77777777" w:rsidR="00D80229" w:rsidRPr="00107A7F" w:rsidRDefault="00D80229" w:rsidP="00666159">
            <w:pPr>
              <w:keepNext/>
            </w:pPr>
            <w:r w:rsidRPr="00107A7F">
              <w:rPr>
                <w:b/>
              </w:rPr>
              <w:t>Preconditions</w:t>
            </w:r>
            <w:r w:rsidRPr="00107A7F">
              <w:t>:</w:t>
            </w:r>
          </w:p>
          <w:p w14:paraId="00168CD3" w14:textId="77777777" w:rsidR="00D80229" w:rsidRPr="00B80426" w:rsidRDefault="00D80229" w:rsidP="00D80229">
            <w:pPr>
              <w:pStyle w:val="ListParagraph"/>
              <w:widowControl w:val="0"/>
              <w:numPr>
                <w:ilvl w:val="0"/>
                <w:numId w:val="10"/>
              </w:numPr>
            </w:pPr>
            <w:r>
              <w:t>Guest must login with role Admin.</w:t>
            </w:r>
          </w:p>
          <w:p w14:paraId="7C2539E3" w14:textId="77777777" w:rsidR="00D80229" w:rsidRPr="00107A7F" w:rsidRDefault="00D80229" w:rsidP="00666159">
            <w:pPr>
              <w:keepNext/>
            </w:pPr>
            <w:r w:rsidRPr="00107A7F">
              <w:rPr>
                <w:b/>
              </w:rPr>
              <w:t>Post Conditions</w:t>
            </w:r>
            <w:r w:rsidRPr="00107A7F">
              <w:t>:</w:t>
            </w:r>
          </w:p>
          <w:p w14:paraId="3B2AC55C" w14:textId="77777777" w:rsidR="00D80229" w:rsidRDefault="00D80229" w:rsidP="00D80229">
            <w:pPr>
              <w:pStyle w:val="ListParagraph"/>
              <w:widowControl w:val="0"/>
              <w:numPr>
                <w:ilvl w:val="0"/>
                <w:numId w:val="10"/>
              </w:numPr>
            </w:pPr>
            <w:r>
              <w:t>Success: User status is updated to database.</w:t>
            </w:r>
          </w:p>
          <w:p w14:paraId="72E22054" w14:textId="77777777" w:rsidR="00D80229" w:rsidRPr="00B80426" w:rsidRDefault="00D80229" w:rsidP="00D80229">
            <w:pPr>
              <w:pStyle w:val="ListParagraph"/>
              <w:widowControl w:val="0"/>
              <w:numPr>
                <w:ilvl w:val="0"/>
                <w:numId w:val="10"/>
              </w:numPr>
            </w:pPr>
            <w:r>
              <w:t>Fail: Show an error message, nothing is changed in database.</w:t>
            </w:r>
          </w:p>
          <w:p w14:paraId="67FF22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8"/>
              <w:gridCol w:w="4424"/>
            </w:tblGrid>
            <w:tr w:rsidR="00D80229" w:rsidRPr="00107A7F" w14:paraId="257005EC" w14:textId="77777777" w:rsidTr="00666159">
              <w:trPr>
                <w:cantSplit/>
              </w:trPr>
              <w:tc>
                <w:tcPr>
                  <w:tcW w:w="985" w:type="dxa"/>
                  <w:shd w:val="clear" w:color="auto" w:fill="D9D9D9" w:themeFill="background1" w:themeFillShade="D9"/>
                </w:tcPr>
                <w:p w14:paraId="41D80590"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175A42FA"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C8263E" w14:textId="77777777" w:rsidR="00D80229" w:rsidRPr="00107A7F" w:rsidRDefault="00D80229" w:rsidP="00666159">
                  <w:pPr>
                    <w:widowControl w:val="0"/>
                    <w:jc w:val="center"/>
                  </w:pPr>
                  <w:r w:rsidRPr="00107A7F">
                    <w:t>System Response</w:t>
                  </w:r>
                </w:p>
              </w:tc>
            </w:tr>
            <w:tr w:rsidR="00D80229" w:rsidRPr="00107A7F" w14:paraId="6476B78E" w14:textId="77777777" w:rsidTr="00666159">
              <w:trPr>
                <w:cantSplit/>
              </w:trPr>
              <w:tc>
                <w:tcPr>
                  <w:tcW w:w="985" w:type="dxa"/>
                </w:tcPr>
                <w:p w14:paraId="559FE9B4" w14:textId="77777777" w:rsidR="00D80229" w:rsidRPr="00BE439F" w:rsidRDefault="00D80229" w:rsidP="00666159">
                  <w:pPr>
                    <w:jc w:val="right"/>
                  </w:pPr>
                  <w:r w:rsidRPr="00BE439F">
                    <w:t>1</w:t>
                  </w:r>
                </w:p>
              </w:tc>
              <w:tc>
                <w:tcPr>
                  <w:tcW w:w="3240" w:type="dxa"/>
                </w:tcPr>
                <w:p w14:paraId="72D5765B" w14:textId="77777777" w:rsidR="00D80229" w:rsidRPr="00BE439F" w:rsidRDefault="00D80229" w:rsidP="00666159">
                  <w:r>
                    <w:t>Admin send “change user status” command.</w:t>
                  </w:r>
                </w:p>
              </w:tc>
              <w:tc>
                <w:tcPr>
                  <w:tcW w:w="4548" w:type="dxa"/>
                </w:tcPr>
                <w:p w14:paraId="022A6458" w14:textId="77777777" w:rsidR="00D80229" w:rsidRDefault="00D80229" w:rsidP="00666159">
                  <w:pPr>
                    <w:pStyle w:val="TableofFigures"/>
                    <w:spacing w:line="240" w:lineRule="auto"/>
                  </w:pPr>
                </w:p>
                <w:p w14:paraId="2F582B02" w14:textId="77777777" w:rsidR="00D80229" w:rsidRPr="00576A17" w:rsidRDefault="00D80229" w:rsidP="00666159">
                  <w:r>
                    <w:t>System show new status of user.</w:t>
                  </w:r>
                </w:p>
              </w:tc>
            </w:tr>
          </w:tbl>
          <w:p w14:paraId="396CAC89" w14:textId="77777777" w:rsidR="00D80229" w:rsidRPr="00107A7F" w:rsidRDefault="00D80229" w:rsidP="00666159">
            <w:pPr>
              <w:widowControl w:val="0"/>
            </w:pPr>
          </w:p>
          <w:p w14:paraId="1923D778" w14:textId="77777777" w:rsidR="00D80229" w:rsidRPr="00107A7F" w:rsidRDefault="00D80229" w:rsidP="00666159">
            <w:pPr>
              <w:keepNext/>
            </w:pPr>
            <w:r w:rsidRPr="00107A7F">
              <w:rPr>
                <w:b/>
              </w:rPr>
              <w:t>Alternative Scenario</w:t>
            </w:r>
            <w:r w:rsidRPr="00107A7F">
              <w:t>:</w:t>
            </w:r>
            <w:r>
              <w:t xml:space="preserve"> N/A</w:t>
            </w:r>
          </w:p>
          <w:p w14:paraId="0F0DC5F4" w14:textId="77777777" w:rsidR="00D80229" w:rsidRPr="00107A7F" w:rsidRDefault="00D80229" w:rsidP="00666159">
            <w:pPr>
              <w:widowControl w:val="0"/>
            </w:pPr>
          </w:p>
          <w:p w14:paraId="1E6FCD54" w14:textId="77777777" w:rsidR="00D80229" w:rsidRDefault="00D80229" w:rsidP="00666159">
            <w:pPr>
              <w:keepNext/>
            </w:pPr>
            <w:r w:rsidRPr="00107A7F">
              <w:rPr>
                <w:b/>
              </w:rPr>
              <w:t>Exceptions</w:t>
            </w:r>
            <w:r w:rsidRPr="00107A7F">
              <w:t>:</w:t>
            </w:r>
            <w:r>
              <w:t xml:space="preserve">  N/A</w:t>
            </w:r>
          </w:p>
          <w:p w14:paraId="4224BF05" w14:textId="77777777" w:rsidR="00D80229" w:rsidRPr="00107A7F" w:rsidRDefault="00D80229" w:rsidP="00666159">
            <w:pPr>
              <w:keepNext/>
            </w:pPr>
          </w:p>
          <w:p w14:paraId="16C102CD" w14:textId="77777777" w:rsidR="00D80229" w:rsidRDefault="00D80229" w:rsidP="00666159">
            <w:pPr>
              <w:keepNext/>
            </w:pPr>
            <w:r w:rsidRPr="00107A7F">
              <w:rPr>
                <w:b/>
              </w:rPr>
              <w:t>Relationships</w:t>
            </w:r>
            <w:r>
              <w:t xml:space="preserve">: </w:t>
            </w:r>
          </w:p>
          <w:p w14:paraId="0595401A" w14:textId="77777777" w:rsidR="00D80229" w:rsidRPr="007F752C" w:rsidRDefault="00D80229" w:rsidP="00D80229">
            <w:pPr>
              <w:pStyle w:val="ListParagraph"/>
              <w:widowControl w:val="0"/>
              <w:numPr>
                <w:ilvl w:val="0"/>
                <w:numId w:val="9"/>
              </w:numPr>
            </w:pPr>
            <w:r>
              <w:t>Extending Use-cases: Extend from Edit User (Admin send “change user status” command).</w:t>
            </w:r>
          </w:p>
          <w:p w14:paraId="49C8DFD0" w14:textId="77777777" w:rsidR="00D80229" w:rsidRPr="00107A7F" w:rsidRDefault="00D80229" w:rsidP="00666159">
            <w:pPr>
              <w:keepNext/>
            </w:pPr>
            <w:r w:rsidRPr="00107A7F">
              <w:rPr>
                <w:b/>
              </w:rPr>
              <w:t>Business Rules</w:t>
            </w:r>
            <w:r w:rsidRPr="00107A7F">
              <w:t>:</w:t>
            </w:r>
          </w:p>
          <w:p w14:paraId="3A3F1B82" w14:textId="77777777" w:rsidR="00D80229" w:rsidRPr="00107A7F" w:rsidRDefault="00D80229" w:rsidP="00D80229">
            <w:pPr>
              <w:pStyle w:val="ListParagraph"/>
              <w:widowControl w:val="0"/>
              <w:numPr>
                <w:ilvl w:val="0"/>
                <w:numId w:val="10"/>
              </w:numPr>
            </w:pPr>
            <w:r>
              <w:t>If current status of user is Active, change to Deactivate, and if current status of user is Deactivate, change to Active.</w:t>
            </w:r>
          </w:p>
        </w:tc>
      </w:tr>
    </w:tbl>
    <w:p w14:paraId="6BA95B1C" w14:textId="77777777" w:rsidR="00D80229" w:rsidRDefault="00D80229" w:rsidP="00D80229"/>
    <w:p w14:paraId="210247D7" w14:textId="77777777" w:rsidR="00D80229" w:rsidRPr="00D80229" w:rsidRDefault="00D80229" w:rsidP="00D80229">
      <w:pPr>
        <w:rPr>
          <w:lang w:val="en-GB" w:eastAsia="ja-JP"/>
        </w:rPr>
      </w:pPr>
    </w:p>
    <w:p w14:paraId="0EF56276" w14:textId="49716BE7" w:rsidR="0043414B" w:rsidRDefault="0043414B" w:rsidP="0043414B">
      <w:pPr>
        <w:pStyle w:val="Heading4"/>
      </w:pPr>
      <w:r>
        <w:lastRenderedPageBreak/>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9" w:name="_Toc426362068"/>
      <w:r>
        <w:rPr>
          <w:lang w:val="en-GB" w:eastAsia="ja-JP"/>
        </w:rPr>
        <w:t>Software System Attribute</w:t>
      </w:r>
      <w:bookmarkEnd w:id="79"/>
    </w:p>
    <w:p w14:paraId="66DB1134" w14:textId="077B5DC4" w:rsidR="00045DE0" w:rsidRDefault="00045DE0" w:rsidP="00045DE0">
      <w:pPr>
        <w:pStyle w:val="Heading3"/>
        <w:rPr>
          <w:lang w:val="en-GB" w:eastAsia="ja-JP"/>
        </w:rPr>
      </w:pPr>
      <w:bookmarkStart w:id="80" w:name="_Toc426362069"/>
      <w:r w:rsidRPr="00045DE0">
        <w:rPr>
          <w:lang w:val="en-GB" w:eastAsia="ja-JP"/>
        </w:rPr>
        <w:t>Usability</w:t>
      </w:r>
      <w:bookmarkEnd w:id="80"/>
      <w:r w:rsidR="00DC5869">
        <w:rPr>
          <w:lang w:val="en-GB" w:eastAsia="ja-JP"/>
        </w:rPr>
        <w:t xml:space="preserve">    </w:t>
      </w:r>
    </w:p>
    <w:p w14:paraId="1FD6F05E" w14:textId="31A9264E" w:rsidR="005F7013" w:rsidRDefault="005F7013" w:rsidP="005F7013">
      <w:pPr>
        <w:pStyle w:val="Heading4"/>
        <w:rPr>
          <w:lang w:val="en-GB" w:eastAsia="ja-JP"/>
        </w:rPr>
      </w:pPr>
      <w:r>
        <w:rPr>
          <w:lang w:val="en-GB" w:eastAsia="ja-JP"/>
        </w:rPr>
        <w:t>Graphic User Interface</w:t>
      </w:r>
    </w:p>
    <w:p w14:paraId="3B7A93DB" w14:textId="26DBBA8B" w:rsidR="005F7013" w:rsidRDefault="005F7013" w:rsidP="005F7013">
      <w:pPr>
        <w:pStyle w:val="ListParagraph"/>
        <w:numPr>
          <w:ilvl w:val="0"/>
          <w:numId w:val="59"/>
        </w:numPr>
      </w:pPr>
      <w:r>
        <w:t>Texts and labels should be written in Vietnamese.</w:t>
      </w:r>
    </w:p>
    <w:p w14:paraId="10D5B666" w14:textId="77777777" w:rsidR="005F7013" w:rsidRDefault="005F7013" w:rsidP="005F7013">
      <w:pPr>
        <w:pStyle w:val="Heading4"/>
        <w:rPr>
          <w:lang w:val="en-GB" w:eastAsia="ja-JP"/>
        </w:rPr>
      </w:pPr>
      <w:r>
        <w:rPr>
          <w:lang w:val="en-GB" w:eastAsia="ja-JP"/>
        </w:rPr>
        <w:t>Usability</w:t>
      </w:r>
    </w:p>
    <w:p w14:paraId="71C314AF" w14:textId="77777777" w:rsidR="005F7013" w:rsidRDefault="005F7013" w:rsidP="005F7013">
      <w:pPr>
        <w:pStyle w:val="ListParagraph"/>
        <w:numPr>
          <w:ilvl w:val="0"/>
          <w:numId w:val="59"/>
        </w:numPr>
      </w:pPr>
      <w:r>
        <w:t>Staff should need less than one week of training to use this system.</w:t>
      </w:r>
    </w:p>
    <w:p w14:paraId="1B24B5E8" w14:textId="57E41E19" w:rsidR="005F7013" w:rsidRDefault="005F7013" w:rsidP="005F7013">
      <w:pPr>
        <w:pStyle w:val="Heading4"/>
        <w:rPr>
          <w:lang w:val="en-GB" w:eastAsia="ja-JP"/>
        </w:rPr>
      </w:pPr>
      <w:r>
        <w:rPr>
          <w:lang w:val="en-GB" w:eastAsia="ja-JP"/>
        </w:rPr>
        <w:t>Installation</w:t>
      </w:r>
    </w:p>
    <w:p w14:paraId="3FB32D78" w14:textId="5E5D7A37" w:rsidR="005F7013" w:rsidRDefault="005F7013" w:rsidP="005F7013">
      <w:pPr>
        <w:pStyle w:val="ListParagraph"/>
        <w:numPr>
          <w:ilvl w:val="0"/>
          <w:numId w:val="59"/>
        </w:numPr>
      </w:pPr>
      <w:r>
        <w:t>The system should be easy to deploy. Customer can deploy successfully and learn to configure, maintain the system within one day of training.</w:t>
      </w:r>
    </w:p>
    <w:p w14:paraId="70138313" w14:textId="795B6337" w:rsidR="005F7013" w:rsidRPr="005F7013" w:rsidRDefault="005F7013" w:rsidP="005F7013">
      <w:pPr>
        <w:pStyle w:val="ListParagraph"/>
        <w:numPr>
          <w:ilvl w:val="0"/>
          <w:numId w:val="59"/>
        </w:numPr>
      </w:pPr>
      <w:r>
        <w:t>The attached manual guide must be clear. Installation can be done by users themselves.</w:t>
      </w:r>
    </w:p>
    <w:p w14:paraId="66DB1135" w14:textId="77777777" w:rsidR="00045DE0" w:rsidRDefault="00045DE0" w:rsidP="00045DE0">
      <w:pPr>
        <w:pStyle w:val="Heading3"/>
        <w:rPr>
          <w:lang w:val="en-GB" w:eastAsia="ja-JP"/>
        </w:rPr>
      </w:pPr>
      <w:bookmarkStart w:id="81" w:name="_Toc426362070"/>
      <w:r w:rsidRPr="00045DE0">
        <w:rPr>
          <w:lang w:val="en-GB" w:eastAsia="ja-JP"/>
        </w:rPr>
        <w:t>Reliability</w:t>
      </w:r>
      <w:bookmarkEnd w:id="81"/>
    </w:p>
    <w:p w14:paraId="10BEE2CA" w14:textId="6756BB10" w:rsidR="006A34B5" w:rsidRPr="006A34B5" w:rsidRDefault="006A34B5" w:rsidP="006A34B5">
      <w:pPr>
        <w:pStyle w:val="ListParagraph"/>
        <w:numPr>
          <w:ilvl w:val="0"/>
          <w:numId w:val="60"/>
        </w:numPr>
      </w:pPr>
      <w:r>
        <w:t>Information about order of StoreOwner can be backup and restore easily using import/export function.</w:t>
      </w:r>
    </w:p>
    <w:p w14:paraId="66DB1136" w14:textId="77777777" w:rsidR="00045DE0" w:rsidRDefault="00045DE0" w:rsidP="00045DE0">
      <w:pPr>
        <w:pStyle w:val="Heading3"/>
        <w:rPr>
          <w:lang w:val="en-GB" w:eastAsia="ja-JP"/>
        </w:rPr>
      </w:pPr>
      <w:bookmarkStart w:id="82" w:name="_Toc426362071"/>
      <w:r w:rsidRPr="00045DE0">
        <w:rPr>
          <w:lang w:val="en-GB" w:eastAsia="ja-JP"/>
        </w:rPr>
        <w:t>Availability</w:t>
      </w:r>
      <w:bookmarkEnd w:id="82"/>
    </w:p>
    <w:p w14:paraId="0553473B" w14:textId="223395BB" w:rsidR="006A34B5" w:rsidRPr="006A34B5" w:rsidRDefault="006A34B5" w:rsidP="006A34B5">
      <w:pPr>
        <w:pStyle w:val="ListParagraph"/>
        <w:numPr>
          <w:ilvl w:val="0"/>
          <w:numId w:val="60"/>
        </w:numPr>
      </w:pPr>
      <w:r>
        <w:t>User need to have an internet connection to use every function of the system in the best way.</w:t>
      </w:r>
    </w:p>
    <w:p w14:paraId="66DB1137" w14:textId="77777777" w:rsidR="00045DE0" w:rsidRDefault="00045DE0" w:rsidP="00045DE0">
      <w:pPr>
        <w:pStyle w:val="Heading3"/>
        <w:rPr>
          <w:lang w:val="en-GB" w:eastAsia="ja-JP"/>
        </w:rPr>
      </w:pPr>
      <w:bookmarkStart w:id="83" w:name="_Toc426362072"/>
      <w:r w:rsidRPr="00045DE0">
        <w:rPr>
          <w:lang w:val="en-GB" w:eastAsia="ja-JP"/>
        </w:rPr>
        <w:t>Security</w:t>
      </w:r>
      <w:bookmarkEnd w:id="83"/>
    </w:p>
    <w:p w14:paraId="79E64340" w14:textId="5D59B28F" w:rsidR="005F7013" w:rsidRPr="005F7013" w:rsidRDefault="005F7013" w:rsidP="005F7013">
      <w:pPr>
        <w:pStyle w:val="ListParagraph"/>
        <w:numPr>
          <w:ilvl w:val="0"/>
          <w:numId w:val="58"/>
        </w:numPr>
      </w:pPr>
      <w:r>
        <w:t xml:space="preserve">Each role </w:t>
      </w:r>
      <w:r w:rsidR="00356F23">
        <w:t>of user has a specific permission to interact with system.</w:t>
      </w:r>
    </w:p>
    <w:p w14:paraId="66DB1138" w14:textId="77777777" w:rsidR="00045DE0" w:rsidRDefault="00045DE0" w:rsidP="00045DE0">
      <w:pPr>
        <w:pStyle w:val="Heading3"/>
        <w:rPr>
          <w:lang w:val="en-GB" w:eastAsia="ja-JP"/>
        </w:rPr>
      </w:pPr>
      <w:bookmarkStart w:id="84" w:name="_Toc426362073"/>
      <w:r w:rsidRPr="00045DE0">
        <w:rPr>
          <w:lang w:val="en-GB" w:eastAsia="ja-JP"/>
        </w:rPr>
        <w:t>Maintainability</w:t>
      </w:r>
      <w:bookmarkEnd w:id="84"/>
    </w:p>
    <w:p w14:paraId="22C8D443" w14:textId="27715E33" w:rsidR="00DC5869" w:rsidRPr="00DC5869" w:rsidRDefault="00DC5869" w:rsidP="00DC5869">
      <w:pPr>
        <w:pStyle w:val="ListParagraph"/>
        <w:numPr>
          <w:ilvl w:val="0"/>
          <w:numId w:val="57"/>
        </w:numPr>
      </w:pPr>
      <w:r>
        <w:t xml:space="preserve">The </w:t>
      </w:r>
      <w:r w:rsidR="00760107">
        <w:t>system is di</w:t>
      </w:r>
      <w:r>
        <w:t xml:space="preserve">vided into </w:t>
      </w:r>
      <w:r w:rsidR="00760107">
        <w:t>separated modules.</w:t>
      </w:r>
    </w:p>
    <w:p w14:paraId="66DB1139" w14:textId="77777777" w:rsidR="00045DE0" w:rsidRDefault="00045DE0" w:rsidP="00045DE0">
      <w:pPr>
        <w:pStyle w:val="Heading3"/>
        <w:rPr>
          <w:lang w:val="en-GB" w:eastAsia="ja-JP"/>
        </w:rPr>
      </w:pPr>
      <w:bookmarkStart w:id="85" w:name="_Toc426362074"/>
      <w:r w:rsidRPr="00045DE0">
        <w:rPr>
          <w:lang w:val="en-GB" w:eastAsia="ja-JP"/>
        </w:rPr>
        <w:t>Portability</w:t>
      </w:r>
      <w:bookmarkEnd w:id="85"/>
    </w:p>
    <w:p w14:paraId="4337A078" w14:textId="12DCDB13" w:rsidR="00760107" w:rsidRPr="00760107" w:rsidRDefault="00760107" w:rsidP="00760107">
      <w:pPr>
        <w:pStyle w:val="ListParagraph"/>
        <w:numPr>
          <w:ilvl w:val="0"/>
          <w:numId w:val="57"/>
        </w:numPr>
      </w:pPr>
      <w:r>
        <w:t>The system can be deployed into many type of servers those have Tomcat 8 server.</w:t>
      </w:r>
    </w:p>
    <w:p w14:paraId="66DB113A" w14:textId="77777777" w:rsidR="00045DE0" w:rsidRDefault="00045DE0" w:rsidP="00045DE0">
      <w:pPr>
        <w:pStyle w:val="Heading3"/>
        <w:rPr>
          <w:lang w:val="en-GB" w:eastAsia="ja-JP"/>
        </w:rPr>
      </w:pPr>
      <w:bookmarkStart w:id="86" w:name="_Toc426362075"/>
      <w:r w:rsidRPr="00045DE0">
        <w:rPr>
          <w:lang w:val="en-GB" w:eastAsia="ja-JP"/>
        </w:rPr>
        <w:lastRenderedPageBreak/>
        <w:t>Performance</w:t>
      </w:r>
      <w:bookmarkEnd w:id="86"/>
    </w:p>
    <w:p w14:paraId="5523FEAD" w14:textId="03A2A9B8" w:rsidR="00356F23" w:rsidRPr="00356F23" w:rsidRDefault="00356F23" w:rsidP="00356F23">
      <w:pPr>
        <w:pStyle w:val="ListParagraph"/>
        <w:numPr>
          <w:ilvl w:val="0"/>
          <w:numId w:val="57"/>
        </w:numPr>
      </w:pPr>
      <w:r>
        <w:t>The process of manage consignment’s order should be within 1 minute.</w:t>
      </w:r>
    </w:p>
    <w:p w14:paraId="66DB113B" w14:textId="77777777" w:rsidR="00045DE0" w:rsidRPr="00045DE0" w:rsidRDefault="00045DE0" w:rsidP="00045DE0">
      <w:pPr>
        <w:pStyle w:val="Heading2"/>
        <w:rPr>
          <w:lang w:val="en-GB" w:eastAsia="ja-JP"/>
        </w:rPr>
      </w:pPr>
      <w:bookmarkStart w:id="87" w:name="_Toc426362076"/>
      <w:r w:rsidRPr="00045DE0">
        <w:rPr>
          <w:lang w:val="en-GB" w:eastAsia="ja-JP"/>
        </w:rPr>
        <w:t>Conceptual Diagram</w:t>
      </w:r>
      <w:bookmarkEnd w:id="87"/>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A352385" w:rsidR="00045DE0" w:rsidRDefault="00726B69" w:rsidP="00045DE0">
            <w:pPr>
              <w:rPr>
                <w:rFonts w:eastAsia="Cambria"/>
                <w:lang w:val="en-GB" w:eastAsia="ja-JP"/>
              </w:rPr>
            </w:pPr>
            <w:r>
              <w:rPr>
                <w:rFonts w:eastAsia="Cambria"/>
                <w:lang w:val="en-GB" w:eastAsia="ja-JP"/>
              </w:rPr>
              <w:t xml:space="preserve">Consignment </w:t>
            </w:r>
          </w:p>
        </w:tc>
        <w:tc>
          <w:tcPr>
            <w:tcW w:w="4401" w:type="dxa"/>
          </w:tcPr>
          <w:p w14:paraId="66DB1144" w14:textId="2203D335" w:rsidR="00045DE0" w:rsidRDefault="00726B69"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consignments in the system.</w:t>
            </w:r>
          </w:p>
        </w:tc>
      </w:tr>
      <w:tr w:rsidR="00726B69" w14:paraId="42185C5D"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1A22A12" w14:textId="3504E181" w:rsidR="00726B69" w:rsidRDefault="00726B69" w:rsidP="00045DE0">
            <w:pPr>
              <w:rPr>
                <w:rFonts w:eastAsia="Cambria"/>
                <w:lang w:val="en-GB" w:eastAsia="ja-JP"/>
              </w:rPr>
            </w:pPr>
            <w:r>
              <w:rPr>
                <w:rFonts w:eastAsia="Cambria"/>
                <w:lang w:val="en-GB" w:eastAsia="ja-JP"/>
              </w:rPr>
              <w:t>Customer</w:t>
            </w:r>
          </w:p>
        </w:tc>
        <w:tc>
          <w:tcPr>
            <w:tcW w:w="4401" w:type="dxa"/>
          </w:tcPr>
          <w:p w14:paraId="3534B534" w14:textId="282A7613"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customers in the system.</w:t>
            </w:r>
          </w:p>
        </w:tc>
      </w:tr>
      <w:tr w:rsidR="00726B69" w14:paraId="0C42AFCC"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98029AC" w14:textId="56678C85" w:rsidR="00726B69" w:rsidRDefault="00726B69" w:rsidP="00045DE0">
            <w:pPr>
              <w:rPr>
                <w:rFonts w:eastAsia="Cambria"/>
                <w:lang w:val="en-GB" w:eastAsia="ja-JP"/>
              </w:rPr>
            </w:pPr>
            <w:r>
              <w:rPr>
                <w:rFonts w:eastAsia="Cambria"/>
                <w:lang w:val="en-GB" w:eastAsia="ja-JP"/>
              </w:rPr>
              <w:t>Store Owner</w:t>
            </w:r>
          </w:p>
        </w:tc>
        <w:tc>
          <w:tcPr>
            <w:tcW w:w="4401" w:type="dxa"/>
          </w:tcPr>
          <w:p w14:paraId="04CB748B" w14:textId="1264BDDF"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store owners in the system.</w:t>
            </w:r>
          </w:p>
        </w:tc>
      </w:tr>
      <w:tr w:rsidR="00726B69" w14:paraId="35FD5AC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C4419CE" w14:textId="18C76E7D" w:rsidR="00726B69" w:rsidRDefault="00726B69" w:rsidP="00045DE0">
            <w:pPr>
              <w:rPr>
                <w:rFonts w:eastAsia="Cambria"/>
                <w:lang w:val="en-GB" w:eastAsia="ja-JP"/>
              </w:rPr>
            </w:pPr>
            <w:r>
              <w:rPr>
                <w:rFonts w:eastAsia="Cambria"/>
                <w:lang w:val="en-GB" w:eastAsia="ja-JP"/>
              </w:rPr>
              <w:t>Product</w:t>
            </w:r>
          </w:p>
        </w:tc>
        <w:tc>
          <w:tcPr>
            <w:tcW w:w="4401" w:type="dxa"/>
          </w:tcPr>
          <w:p w14:paraId="1B9ECBCE" w14:textId="263D698A"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products</w:t>
            </w:r>
            <w:r>
              <w:rPr>
                <w:rFonts w:eastAsia="Cambria"/>
                <w:lang w:val="en-GB" w:eastAsia="ja-JP"/>
              </w:rPr>
              <w:t xml:space="preserve"> in the system.</w:t>
            </w:r>
          </w:p>
        </w:tc>
      </w:tr>
      <w:tr w:rsidR="00726B69" w14:paraId="3ED5ABB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0FF26E8" w14:textId="77ED377C" w:rsidR="00726B69" w:rsidRDefault="00726B69" w:rsidP="00045DE0">
            <w:pPr>
              <w:rPr>
                <w:rFonts w:eastAsia="Cambria"/>
                <w:lang w:val="en-GB" w:eastAsia="ja-JP"/>
              </w:rPr>
            </w:pPr>
            <w:r>
              <w:rPr>
                <w:rFonts w:eastAsia="Cambria"/>
                <w:lang w:val="en-GB" w:eastAsia="ja-JP"/>
              </w:rPr>
              <w:t>Category</w:t>
            </w:r>
          </w:p>
        </w:tc>
        <w:tc>
          <w:tcPr>
            <w:tcW w:w="4401" w:type="dxa"/>
          </w:tcPr>
          <w:p w14:paraId="47847051" w14:textId="5B895FFE"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categories</w:t>
            </w:r>
            <w:r>
              <w:rPr>
                <w:rFonts w:eastAsia="Cambria"/>
                <w:lang w:val="en-GB" w:eastAsia="ja-JP"/>
              </w:rPr>
              <w:t xml:space="preserve"> in the system.</w:t>
            </w:r>
          </w:p>
        </w:tc>
      </w:tr>
      <w:tr w:rsidR="00726B69" w14:paraId="258FCD6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0F36D00A" w14:textId="35E6803C" w:rsidR="00726B69" w:rsidRDefault="00726B69" w:rsidP="00045DE0">
            <w:pPr>
              <w:rPr>
                <w:rFonts w:eastAsia="Cambria"/>
                <w:lang w:val="en-GB" w:eastAsia="ja-JP"/>
              </w:rPr>
            </w:pPr>
            <w:r>
              <w:rPr>
                <w:rFonts w:eastAsia="Cambria"/>
                <w:lang w:val="en-GB" w:eastAsia="ja-JP"/>
              </w:rPr>
              <w:t>Order</w:t>
            </w:r>
          </w:p>
        </w:tc>
        <w:tc>
          <w:tcPr>
            <w:tcW w:w="4401" w:type="dxa"/>
          </w:tcPr>
          <w:p w14:paraId="44D7CAE7" w14:textId="3DF5C5B9"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orders</w:t>
            </w:r>
            <w:r>
              <w:rPr>
                <w:rFonts w:eastAsia="Cambria"/>
                <w:lang w:val="en-GB" w:eastAsia="ja-JP"/>
              </w:rPr>
              <w:t xml:space="preserve"> in the system.</w:t>
            </w:r>
          </w:p>
        </w:tc>
      </w:tr>
    </w:tbl>
    <w:p w14:paraId="696EA057" w14:textId="005BE4D9" w:rsidR="000E237E" w:rsidRDefault="0086641A" w:rsidP="000E237E">
      <w:pPr>
        <w:pStyle w:val="Heading3"/>
      </w:pPr>
      <w:bookmarkStart w:id="88" w:name="_Toc426362077"/>
      <w:r>
        <w:t>Conceptual Diagram</w:t>
      </w:r>
      <w:bookmarkEnd w:id="88"/>
    </w:p>
    <w:p w14:paraId="540A18CD" w14:textId="227C760E" w:rsidR="000E237E" w:rsidRDefault="001A6E8E" w:rsidP="001A6E8E">
      <w:pPr>
        <w:jc w:val="center"/>
      </w:pPr>
      <w:r>
        <w:rPr>
          <w:noProof/>
          <w:lang w:eastAsia="ja-JP"/>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6">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89" w:name="_Toc426360198"/>
      <w:r>
        <w:t xml:space="preserve">Figure </w:t>
      </w:r>
      <w:r>
        <w:fldChar w:fldCharType="begin"/>
      </w:r>
      <w:r>
        <w:instrText xml:space="preserve"> SEQ Figure \* ARABIC </w:instrText>
      </w:r>
      <w:r>
        <w:fldChar w:fldCharType="separate"/>
      </w:r>
      <w:r w:rsidR="00DD2C2F">
        <w:rPr>
          <w:noProof/>
        </w:rPr>
        <w:t>27</w:t>
      </w:r>
      <w:r>
        <w:fldChar w:fldCharType="end"/>
      </w:r>
      <w:r>
        <w:t xml:space="preserve">: </w:t>
      </w:r>
      <w:r w:rsidR="0086641A">
        <w:t>Conceptual</w:t>
      </w:r>
      <w:r>
        <w:t xml:space="preserve"> Diagram</w:t>
      </w:r>
      <w:bookmarkEnd w:id="89"/>
    </w:p>
    <w:p w14:paraId="66DB1146" w14:textId="77777777" w:rsidR="0033410A" w:rsidRDefault="0033410A" w:rsidP="001E340B">
      <w:pPr>
        <w:pStyle w:val="Heading1"/>
        <w:rPr>
          <w:lang w:val="en-GB" w:eastAsia="ja-JP"/>
        </w:rPr>
      </w:pPr>
      <w:bookmarkStart w:id="90" w:name="_Toc426362078"/>
      <w:r>
        <w:rPr>
          <w:lang w:val="en-GB" w:eastAsia="ja-JP"/>
        </w:rPr>
        <w:lastRenderedPageBreak/>
        <w:t>Report No. 4 Software Design Description</w:t>
      </w:r>
      <w:bookmarkEnd w:id="90"/>
    </w:p>
    <w:p w14:paraId="66DB1148" w14:textId="7300B324" w:rsidR="0033410A" w:rsidRPr="00CB70CB" w:rsidRDefault="0033410A" w:rsidP="0033410A">
      <w:pPr>
        <w:pStyle w:val="Heading2"/>
        <w:rPr>
          <w:lang w:val="en-GB" w:eastAsia="ja-JP"/>
        </w:rPr>
      </w:pPr>
      <w:bookmarkStart w:id="91" w:name="_Toc426362079"/>
      <w:r w:rsidRPr="0033410A">
        <w:rPr>
          <w:lang w:val="en-GB" w:eastAsia="ja-JP"/>
        </w:rPr>
        <w:t>Design Overview</w:t>
      </w:r>
      <w:bookmarkEnd w:id="91"/>
    </w:p>
    <w:p w14:paraId="66DB1154" w14:textId="6E6D661A" w:rsidR="0033410A" w:rsidRDefault="00CB70CB" w:rsidP="00CB70CB">
      <w:pPr>
        <w:pStyle w:val="ListParagraph"/>
        <w:ind w:left="0" w:firstLine="720"/>
        <w:rPr>
          <w:rFonts w:eastAsia="Cambria"/>
        </w:rPr>
      </w:pPr>
      <w:r>
        <w:rPr>
          <w:rFonts w:eastAsia="Cambria"/>
        </w:rPr>
        <w:t>This document part describes the details about technical and user interface design of HPS system. The document includes system architectural design, component diagram, detailed description, interaction diagram, user interface design and database design.</w:t>
      </w:r>
    </w:p>
    <w:p w14:paraId="691D7312" w14:textId="797C56E8" w:rsidR="00CB70CB" w:rsidRDefault="00164983" w:rsidP="005E3707">
      <w:pPr>
        <w:pStyle w:val="ListParagraph"/>
        <w:ind w:left="0" w:firstLine="709"/>
        <w:rPr>
          <w:rFonts w:eastAsia="Cambria"/>
        </w:rPr>
      </w:pPr>
      <w:r>
        <w:rPr>
          <w:rFonts w:eastAsia="Cambria"/>
        </w:rPr>
        <w:t xml:space="preserve">The architectural design gives us the information of how HPS system is </w:t>
      </w:r>
      <w:r w:rsidR="00C306D2">
        <w:rPr>
          <w:rFonts w:eastAsia="Cambria"/>
        </w:rPr>
        <w:t>organized.</w:t>
      </w:r>
    </w:p>
    <w:p w14:paraId="08A33D89" w14:textId="39AD9B56" w:rsidR="00C306D2" w:rsidRDefault="00C306D2" w:rsidP="005E3707">
      <w:pPr>
        <w:pStyle w:val="ListParagraph"/>
        <w:ind w:left="0" w:firstLine="709"/>
        <w:rPr>
          <w:rFonts w:eastAsia="Cambria"/>
        </w:rPr>
      </w:pPr>
      <w:r>
        <w:rPr>
          <w:rFonts w:eastAsia="Cambria"/>
        </w:rPr>
        <w:t>The component diagram describes the architecture of HPS main component and sub-system.</w:t>
      </w:r>
    </w:p>
    <w:p w14:paraId="4EB966E7" w14:textId="7CDC756F" w:rsidR="00C306D2" w:rsidRDefault="00C306D2" w:rsidP="005E3707">
      <w:pPr>
        <w:pStyle w:val="ListParagraph"/>
        <w:ind w:left="0" w:firstLine="709"/>
        <w:rPr>
          <w:rFonts w:eastAsia="Cambria"/>
        </w:rPr>
      </w:pPr>
      <w:r>
        <w:rPr>
          <w:rFonts w:eastAsia="Cambria"/>
        </w:rPr>
        <w:t xml:space="preserve">The detailed description describes </w:t>
      </w:r>
      <w:r w:rsidR="005E3707">
        <w:rPr>
          <w:rFonts w:eastAsia="Cambria"/>
        </w:rPr>
        <w:t>the implement details of HPS system. This part include class diagram, class diagram explanation and interaction diagram.</w:t>
      </w:r>
    </w:p>
    <w:p w14:paraId="75028605" w14:textId="447E7452" w:rsidR="005E3707" w:rsidRDefault="005E3707" w:rsidP="005E3707">
      <w:pPr>
        <w:pStyle w:val="ListParagraph"/>
        <w:ind w:left="0" w:firstLine="709"/>
        <w:rPr>
          <w:rFonts w:eastAsia="Cambria"/>
        </w:rPr>
      </w:pPr>
      <w:r>
        <w:rPr>
          <w:rFonts w:eastAsia="Cambria"/>
        </w:rPr>
        <w:t>The user interface design give us the user graphic interface of HPS system. It describes how does HPS system look like.</w:t>
      </w:r>
    </w:p>
    <w:p w14:paraId="0FFC6589" w14:textId="0819E89C" w:rsidR="005E3707" w:rsidRDefault="005E3707" w:rsidP="005E3707">
      <w:pPr>
        <w:pStyle w:val="ListParagraph"/>
        <w:ind w:left="0" w:firstLine="709"/>
        <w:rPr>
          <w:rFonts w:eastAsia="Cambria"/>
        </w:rPr>
      </w:pPr>
      <w:r>
        <w:rPr>
          <w:rFonts w:eastAsia="Cambria"/>
        </w:rPr>
        <w:t>The database design show us how data of HPS system is stored and the relationship between entities in HPS database.</w:t>
      </w:r>
    </w:p>
    <w:p w14:paraId="66DB1155" w14:textId="77777777" w:rsidR="0033410A" w:rsidRDefault="0033410A" w:rsidP="0033410A">
      <w:pPr>
        <w:pStyle w:val="Heading2"/>
      </w:pPr>
      <w:bookmarkStart w:id="92" w:name="_Toc426362080"/>
      <w:r w:rsidRPr="0033410A">
        <w:t>System Architectural Design</w:t>
      </w:r>
      <w:bookmarkEnd w:id="92"/>
    </w:p>
    <w:p w14:paraId="64559FF8" w14:textId="77777777" w:rsidR="005E3707" w:rsidRPr="005E3707" w:rsidRDefault="005E3707" w:rsidP="005E3707"/>
    <w:p w14:paraId="66DB115C" w14:textId="77777777" w:rsidR="0033410A" w:rsidRPr="0033410A" w:rsidRDefault="0033410A" w:rsidP="0033410A">
      <w:pPr>
        <w:pStyle w:val="Heading3"/>
      </w:pPr>
      <w:bookmarkStart w:id="93" w:name="_Toc426362081"/>
      <w:r w:rsidRPr="0033410A">
        <w:t>Web application architecture description</w:t>
      </w:r>
      <w:bookmarkEnd w:id="93"/>
    </w:p>
    <w:p w14:paraId="4118E5F0" w14:textId="77777777" w:rsidR="00C82293" w:rsidRPr="00C82293" w:rsidRDefault="00C82293" w:rsidP="00C82293">
      <w:pPr>
        <w:pStyle w:val="ListParagraph"/>
        <w:numPr>
          <w:ilvl w:val="0"/>
          <w:numId w:val="57"/>
        </w:numPr>
        <w:rPr>
          <w:rFonts w:eastAsia="Cambria"/>
        </w:rPr>
      </w:pPr>
      <w:bookmarkStart w:id="94" w:name="_Toc426362082"/>
      <w:r w:rsidRPr="00C82293">
        <w:rPr>
          <w:rFonts w:eastAsia="Cambria"/>
        </w:rPr>
        <w:t>The system is developed from MVC architecture style and customized with passive model to adapt to JAVA MVC, RESTful web service technologies.</w:t>
      </w:r>
    </w:p>
    <w:p w14:paraId="7339F7FC" w14:textId="77777777" w:rsidR="00C82293" w:rsidRPr="00C82293" w:rsidRDefault="00C82293" w:rsidP="00C82293">
      <w:pPr>
        <w:pStyle w:val="ListParagraph"/>
        <w:numPr>
          <w:ilvl w:val="0"/>
          <w:numId w:val="57"/>
        </w:numPr>
        <w:rPr>
          <w:rFonts w:eastAsia="Cambria"/>
        </w:rPr>
      </w:pPr>
      <w:r w:rsidRPr="00201DD7">
        <w:rPr>
          <w:rFonts w:eastAsia="Cambria"/>
          <w:b/>
        </w:rPr>
        <w:t>Model</w:t>
      </w:r>
      <w:r w:rsidRPr="00C82293">
        <w:rPr>
          <w:rFonts w:eastAsia="Cambria"/>
        </w:rPr>
        <w:t xml:space="preserve"> is a part of application which uses to storage and retrieval data.</w:t>
      </w:r>
    </w:p>
    <w:p w14:paraId="11EB698C" w14:textId="77777777" w:rsidR="00C82293" w:rsidRPr="00C82293" w:rsidRDefault="00C82293" w:rsidP="00C82293">
      <w:pPr>
        <w:pStyle w:val="ListParagraph"/>
        <w:numPr>
          <w:ilvl w:val="0"/>
          <w:numId w:val="57"/>
        </w:numPr>
        <w:rPr>
          <w:rFonts w:eastAsia="Cambria"/>
        </w:rPr>
      </w:pPr>
      <w:r w:rsidRPr="00201DD7">
        <w:rPr>
          <w:rFonts w:eastAsia="Cambria"/>
          <w:b/>
        </w:rPr>
        <w:t>View</w:t>
      </w:r>
      <w:r w:rsidRPr="00C82293">
        <w:rPr>
          <w:rFonts w:eastAsia="Cambria"/>
        </w:rPr>
        <w:t xml:space="preserve"> is the part of the application that visualizes the data to help user easily to view, update or customize them. </w:t>
      </w:r>
    </w:p>
    <w:p w14:paraId="0F3CE206" w14:textId="77777777" w:rsidR="00C82293" w:rsidRPr="00C82293" w:rsidRDefault="00C82293" w:rsidP="00C82293">
      <w:pPr>
        <w:pStyle w:val="ListParagraph"/>
        <w:numPr>
          <w:ilvl w:val="0"/>
          <w:numId w:val="57"/>
        </w:numPr>
        <w:rPr>
          <w:rFonts w:eastAsia="Cambria"/>
        </w:rPr>
      </w:pPr>
      <w:r w:rsidRPr="00201DD7">
        <w:rPr>
          <w:rFonts w:eastAsia="Cambria"/>
          <w:b/>
        </w:rPr>
        <w:t>Controller</w:t>
      </w:r>
      <w:r w:rsidRPr="00C82293">
        <w:rPr>
          <w:rFonts w:eastAsia="Cambria"/>
        </w:rPr>
        <w:t xml:space="preserve"> is the parts of the application that acts like event handler to handles user interaction. Typically controller read data from a request and returns respective view for user.</w:t>
      </w:r>
    </w:p>
    <w:p w14:paraId="2DB7C291" w14:textId="170D6C58" w:rsidR="00C82293" w:rsidRPr="00C82293" w:rsidRDefault="00C82293" w:rsidP="00C82293">
      <w:pPr>
        <w:pStyle w:val="ListParagraph"/>
        <w:numPr>
          <w:ilvl w:val="0"/>
          <w:numId w:val="57"/>
        </w:numPr>
        <w:rPr>
          <w:rFonts w:eastAsia="Cambria"/>
        </w:rPr>
      </w:pPr>
      <w:r w:rsidRPr="00201DD7">
        <w:rPr>
          <w:rFonts w:eastAsia="Cambria"/>
          <w:b/>
        </w:rPr>
        <w:t>Web</w:t>
      </w:r>
      <w:r w:rsidRPr="00C82293">
        <w:rPr>
          <w:rFonts w:eastAsia="Cambria"/>
        </w:rPr>
        <w:t xml:space="preserve"> </w:t>
      </w:r>
      <w:r w:rsidRPr="00201DD7">
        <w:rPr>
          <w:rFonts w:eastAsia="Cambria"/>
          <w:b/>
        </w:rPr>
        <w:t>Service</w:t>
      </w:r>
      <w:r w:rsidRPr="00C82293">
        <w:rPr>
          <w:rFonts w:eastAsia="Cambria"/>
        </w:rPr>
        <w:t xml:space="preserve"> is the parts of the application which use to provide interface for mobile application to do some background operation such as </w:t>
      </w:r>
      <w:r>
        <w:rPr>
          <w:rFonts w:eastAsia="Cambria"/>
        </w:rPr>
        <w:t>get consignment, update consignmen</w:t>
      </w:r>
      <w:r w:rsidR="00212969">
        <w:rPr>
          <w:rFonts w:eastAsia="Cambria"/>
        </w:rPr>
        <w:t>t status</w:t>
      </w:r>
      <w:r>
        <w:rPr>
          <w:rFonts w:eastAsia="Cambria"/>
        </w:rPr>
        <w:t>…</w:t>
      </w:r>
    </w:p>
    <w:p w14:paraId="66DB115E" w14:textId="77777777" w:rsidR="0033410A" w:rsidRPr="0033410A" w:rsidRDefault="0033410A" w:rsidP="0033410A">
      <w:pPr>
        <w:pStyle w:val="Heading3"/>
      </w:pPr>
      <w:r w:rsidRPr="0033410A">
        <w:t>Mobile application architecture description</w:t>
      </w:r>
      <w:bookmarkEnd w:id="94"/>
    </w:p>
    <w:p w14:paraId="66DB115F" w14:textId="1A9291F3" w:rsidR="0033410A" w:rsidRDefault="006B7AB5" w:rsidP="006B7AB5">
      <w:pPr>
        <w:pStyle w:val="ListParagraph"/>
        <w:numPr>
          <w:ilvl w:val="0"/>
          <w:numId w:val="57"/>
        </w:numPr>
        <w:rPr>
          <w:rFonts w:eastAsia="Cambria"/>
        </w:rPr>
      </w:pPr>
      <w:r>
        <w:rPr>
          <w:rFonts w:eastAsia="Cambria"/>
        </w:rPr>
        <w:t>The application is developed as an Android native application. In general, the application architecture follow by Android architecture.</w:t>
      </w:r>
    </w:p>
    <w:p w14:paraId="03F5DAB8" w14:textId="13891D08" w:rsidR="006B7AB5" w:rsidRDefault="006B7AB5" w:rsidP="006B7AB5">
      <w:pPr>
        <w:pStyle w:val="ListParagraph"/>
        <w:numPr>
          <w:ilvl w:val="0"/>
          <w:numId w:val="57"/>
        </w:numPr>
        <w:rPr>
          <w:rFonts w:eastAsia="Cambria"/>
        </w:rPr>
      </w:pPr>
      <w:r w:rsidRPr="006B7AB5">
        <w:rPr>
          <w:rFonts w:eastAsia="Cambria"/>
          <w:b/>
        </w:rPr>
        <w:lastRenderedPageBreak/>
        <w:t>Activity</w:t>
      </w:r>
      <w:r>
        <w:rPr>
          <w:rFonts w:eastAsia="Cambria"/>
        </w:rPr>
        <w:t xml:space="preserve"> is basic core of an Android application that handles user input, call web service…</w:t>
      </w:r>
    </w:p>
    <w:p w14:paraId="0E2B86EA" w14:textId="02AF398B" w:rsidR="006B7AB5" w:rsidRPr="006B7AB5" w:rsidRDefault="006B7AB5" w:rsidP="006B7AB5">
      <w:pPr>
        <w:pStyle w:val="ListParagraph"/>
        <w:numPr>
          <w:ilvl w:val="0"/>
          <w:numId w:val="57"/>
        </w:numPr>
        <w:rPr>
          <w:rFonts w:eastAsia="Cambria"/>
        </w:rPr>
      </w:pPr>
      <w:r w:rsidRPr="006B7AB5">
        <w:rPr>
          <w:rFonts w:eastAsia="Cambria"/>
          <w:b/>
        </w:rPr>
        <w:t>Data</w:t>
      </w:r>
      <w:r>
        <w:rPr>
          <w:rFonts w:eastAsia="Cambria"/>
        </w:rPr>
        <w:t xml:space="preserve"> </w:t>
      </w:r>
      <w:r w:rsidRPr="006B7AB5">
        <w:rPr>
          <w:rFonts w:eastAsia="Cambria"/>
          <w:b/>
        </w:rPr>
        <w:t>Transfer</w:t>
      </w:r>
      <w:r>
        <w:rPr>
          <w:rFonts w:eastAsia="Cambria"/>
        </w:rPr>
        <w:t xml:space="preserve"> </w:t>
      </w:r>
      <w:r w:rsidRPr="006B7AB5">
        <w:rPr>
          <w:rFonts w:eastAsia="Cambria"/>
          <w:b/>
        </w:rPr>
        <w:t>Object</w:t>
      </w:r>
      <w:r>
        <w:rPr>
          <w:rFonts w:eastAsia="Cambria"/>
          <w:b/>
        </w:rPr>
        <w:t xml:space="preserve"> </w:t>
      </w:r>
      <w:r w:rsidRPr="006B7AB5">
        <w:rPr>
          <w:rFonts w:eastAsia="Cambria"/>
        </w:rPr>
        <w:t>is the parts of the application that mapping SQLite database to storage and retrieval the consignment’s orders which assigned for employee.</w:t>
      </w:r>
    </w:p>
    <w:p w14:paraId="66DB1160" w14:textId="77777777" w:rsidR="006A7DEB" w:rsidRPr="006A7DEB" w:rsidRDefault="006A7DEB" w:rsidP="006A7DEB">
      <w:pPr>
        <w:pStyle w:val="Heading2"/>
      </w:pPr>
      <w:bookmarkStart w:id="95" w:name="_Toc426362083"/>
      <w:r w:rsidRPr="006A7DEB">
        <w:t>Component Diagram</w:t>
      </w:r>
      <w:bookmarkEnd w:id="95"/>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6" w:name="_Toc426362084"/>
      <w:r w:rsidRPr="00DC2BA1">
        <w:lastRenderedPageBreak/>
        <w:t>Detailed Description</w:t>
      </w:r>
      <w:bookmarkEnd w:id="96"/>
    </w:p>
    <w:p w14:paraId="66DB116C" w14:textId="77777777" w:rsidR="00DC2BA1" w:rsidRDefault="00DC2BA1" w:rsidP="00DC2BA1">
      <w:pPr>
        <w:pStyle w:val="Heading3"/>
      </w:pPr>
      <w:bookmarkStart w:id="97" w:name="_Toc426362085"/>
      <w:r w:rsidRPr="00DC2BA1">
        <w:t>Class Diagram</w:t>
      </w:r>
      <w:bookmarkEnd w:id="97"/>
    </w:p>
    <w:p w14:paraId="79023698" w14:textId="6B9C9AE7" w:rsidR="00212969" w:rsidRPr="00212969" w:rsidRDefault="00212969" w:rsidP="00212969">
      <w:r w:rsidRPr="00212969">
        <w:rPr>
          <w:noProof/>
          <w:lang w:eastAsia="ja-JP"/>
        </w:rPr>
        <w:drawing>
          <wp:inline distT="0" distB="0" distL="0" distR="0" wp14:anchorId="19DE975B" wp14:editId="3CB5CB89">
            <wp:extent cx="5588635" cy="4645688"/>
            <wp:effectExtent l="0" t="0" r="0" b="2540"/>
            <wp:docPr id="30" name="Picture 30"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4645688"/>
                    </a:xfrm>
                    <a:prstGeom prst="rect">
                      <a:avLst/>
                    </a:prstGeom>
                    <a:noFill/>
                    <a:ln>
                      <a:noFill/>
                    </a:ln>
                  </pic:spPr>
                </pic:pic>
              </a:graphicData>
            </a:graphic>
          </wp:inline>
        </w:drawing>
      </w:r>
    </w:p>
    <w:p w14:paraId="66DB1178" w14:textId="77777777" w:rsidR="00DC2BA1" w:rsidRPr="00DC2BA1" w:rsidRDefault="00DC2BA1" w:rsidP="00DC2BA1">
      <w:pPr>
        <w:pStyle w:val="Heading3"/>
      </w:pPr>
      <w:bookmarkStart w:id="98" w:name="_Toc426362086"/>
      <w:r w:rsidRPr="00DC2BA1">
        <w:t>Class Diagram Explanation</w:t>
      </w:r>
      <w:bookmarkEnd w:id="98"/>
    </w:p>
    <w:p w14:paraId="66DB117B" w14:textId="634954DA" w:rsidR="00DC2BA1" w:rsidRDefault="000E1681" w:rsidP="00DC2BA1">
      <w:pPr>
        <w:pStyle w:val="Heading4"/>
      </w:pPr>
      <w:r>
        <w:t>Consignment</w:t>
      </w:r>
    </w:p>
    <w:p w14:paraId="66DB117C" w14:textId="77777777" w:rsidR="00DC2BA1" w:rsidRPr="00AD63A6" w:rsidRDefault="00DC2BA1" w:rsidP="00AD63A6">
      <w:pPr>
        <w:pStyle w:val="FreeCaption"/>
        <w:spacing w:before="0" w:after="0"/>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00263E" w14:paraId="66DB1181" w14:textId="77777777" w:rsidTr="00D541F8">
        <w:tc>
          <w:tcPr>
            <w:tcW w:w="2780" w:type="dxa"/>
          </w:tcPr>
          <w:p w14:paraId="66DB117D" w14:textId="77777777" w:rsidR="00DC2BA1" w:rsidRPr="00D541F8" w:rsidRDefault="00DC2BA1" w:rsidP="00D541F8">
            <w:pPr>
              <w:spacing w:before="0" w:after="0"/>
              <w:jc w:val="left"/>
              <w:rPr>
                <w:rFonts w:eastAsia="Cambria"/>
                <w:b/>
              </w:rPr>
            </w:pPr>
            <w:r w:rsidRPr="00D541F8">
              <w:rPr>
                <w:rFonts w:eastAsia="Cambria"/>
                <w:b/>
              </w:rPr>
              <w:t>Attribute</w:t>
            </w:r>
          </w:p>
        </w:tc>
        <w:tc>
          <w:tcPr>
            <w:tcW w:w="1350" w:type="dxa"/>
          </w:tcPr>
          <w:p w14:paraId="66DB117E" w14:textId="77777777" w:rsidR="00DC2BA1" w:rsidRPr="00D541F8" w:rsidRDefault="00DC2BA1" w:rsidP="00D541F8">
            <w:pPr>
              <w:spacing w:before="0" w:after="0"/>
              <w:jc w:val="left"/>
              <w:rPr>
                <w:rFonts w:eastAsia="Cambria"/>
                <w:b/>
              </w:rPr>
            </w:pPr>
            <w:r w:rsidRPr="00D541F8">
              <w:rPr>
                <w:rFonts w:eastAsia="Cambria"/>
                <w:b/>
              </w:rPr>
              <w:t>Type</w:t>
            </w:r>
          </w:p>
        </w:tc>
        <w:tc>
          <w:tcPr>
            <w:tcW w:w="1530" w:type="dxa"/>
          </w:tcPr>
          <w:p w14:paraId="66DB117F" w14:textId="77777777" w:rsidR="00DC2BA1" w:rsidRPr="00D541F8" w:rsidRDefault="00DC2BA1" w:rsidP="00D541F8">
            <w:pPr>
              <w:spacing w:before="0" w:after="0"/>
              <w:jc w:val="left"/>
              <w:rPr>
                <w:rFonts w:eastAsia="Cambria"/>
                <w:b/>
              </w:rPr>
            </w:pPr>
            <w:r w:rsidRPr="00D541F8">
              <w:rPr>
                <w:rFonts w:eastAsia="Cambria"/>
                <w:b/>
              </w:rPr>
              <w:t>Visibility</w:t>
            </w:r>
          </w:p>
        </w:tc>
        <w:tc>
          <w:tcPr>
            <w:tcW w:w="3121" w:type="dxa"/>
          </w:tcPr>
          <w:p w14:paraId="66DB1180" w14:textId="62275A35" w:rsidR="00DC2BA1" w:rsidRPr="00D541F8" w:rsidRDefault="0000263E" w:rsidP="00D541F8">
            <w:pPr>
              <w:spacing w:before="0" w:after="0"/>
              <w:jc w:val="left"/>
              <w:rPr>
                <w:rFonts w:eastAsia="Cambria"/>
                <w:b/>
              </w:rPr>
            </w:pPr>
            <w:r w:rsidRPr="00D541F8">
              <w:rPr>
                <w:rFonts w:eastAsia="Cambria"/>
                <w:b/>
              </w:rPr>
              <w:t>Description</w:t>
            </w:r>
          </w:p>
        </w:tc>
      </w:tr>
      <w:tr w:rsidR="0000263E" w14:paraId="66DB1186" w14:textId="77777777" w:rsidTr="00D541F8">
        <w:tc>
          <w:tcPr>
            <w:tcW w:w="2780" w:type="dxa"/>
          </w:tcPr>
          <w:p w14:paraId="66DB1182" w14:textId="7B304FBD" w:rsidR="00DC2BA1" w:rsidRDefault="000E1681" w:rsidP="00D541F8">
            <w:pPr>
              <w:spacing w:before="0" w:after="0"/>
              <w:jc w:val="left"/>
              <w:rPr>
                <w:rFonts w:eastAsia="Cambria"/>
              </w:rPr>
            </w:pPr>
            <w:r w:rsidRPr="000E1681">
              <w:rPr>
                <w:rFonts w:eastAsia="Cambria"/>
              </w:rPr>
              <w:t>ConsignmentID</w:t>
            </w:r>
          </w:p>
        </w:tc>
        <w:tc>
          <w:tcPr>
            <w:tcW w:w="1350" w:type="dxa"/>
          </w:tcPr>
          <w:p w14:paraId="66DB1183" w14:textId="477F9EB1" w:rsidR="00DC2BA1" w:rsidRDefault="0000263E" w:rsidP="00D541F8">
            <w:pPr>
              <w:spacing w:before="0" w:after="0"/>
              <w:jc w:val="left"/>
              <w:rPr>
                <w:rFonts w:eastAsia="Cambria"/>
              </w:rPr>
            </w:pPr>
            <w:r>
              <w:rPr>
                <w:rFonts w:eastAsia="Cambria"/>
              </w:rPr>
              <w:t>String</w:t>
            </w:r>
          </w:p>
        </w:tc>
        <w:tc>
          <w:tcPr>
            <w:tcW w:w="1530" w:type="dxa"/>
          </w:tcPr>
          <w:p w14:paraId="66DB1184" w14:textId="05F7D787" w:rsidR="00DC2BA1" w:rsidRDefault="0000263E" w:rsidP="00D541F8">
            <w:pPr>
              <w:spacing w:before="0" w:after="0"/>
              <w:jc w:val="left"/>
              <w:rPr>
                <w:rFonts w:eastAsia="Cambria"/>
              </w:rPr>
            </w:pPr>
            <w:r>
              <w:rPr>
                <w:rFonts w:eastAsia="Cambria"/>
              </w:rPr>
              <w:t>Private</w:t>
            </w:r>
          </w:p>
        </w:tc>
        <w:tc>
          <w:tcPr>
            <w:tcW w:w="3121" w:type="dxa"/>
          </w:tcPr>
          <w:p w14:paraId="66DB1185" w14:textId="0313470C" w:rsidR="00DC2BA1" w:rsidRDefault="0000263E" w:rsidP="00D541F8">
            <w:pPr>
              <w:spacing w:before="0" w:after="0"/>
              <w:jc w:val="left"/>
              <w:rPr>
                <w:rFonts w:eastAsia="Cambria"/>
              </w:rPr>
            </w:pPr>
            <w:r>
              <w:rPr>
                <w:rFonts w:eastAsia="Cambria"/>
              </w:rPr>
              <w:t>Unique identifier of Consignment</w:t>
            </w:r>
          </w:p>
        </w:tc>
      </w:tr>
      <w:tr w:rsidR="00F950CB" w14:paraId="3AF7FB6E" w14:textId="77777777" w:rsidTr="00D541F8">
        <w:tc>
          <w:tcPr>
            <w:tcW w:w="2780" w:type="dxa"/>
          </w:tcPr>
          <w:p w14:paraId="3916156F" w14:textId="3657808C" w:rsidR="0000263E" w:rsidRPr="000E1681" w:rsidRDefault="0000263E" w:rsidP="00D541F8">
            <w:pPr>
              <w:spacing w:before="0" w:after="0"/>
              <w:jc w:val="left"/>
              <w:rPr>
                <w:rFonts w:eastAsia="Cambria"/>
              </w:rPr>
            </w:pPr>
            <w:r>
              <w:rPr>
                <w:rFonts w:eastAsia="Cambria"/>
              </w:rPr>
              <w:t>ProductID</w:t>
            </w:r>
          </w:p>
        </w:tc>
        <w:tc>
          <w:tcPr>
            <w:tcW w:w="1350" w:type="dxa"/>
          </w:tcPr>
          <w:p w14:paraId="1F412841" w14:textId="731FD9DD" w:rsidR="0000263E" w:rsidRDefault="0000263E" w:rsidP="00D541F8">
            <w:pPr>
              <w:spacing w:before="0" w:after="0"/>
              <w:jc w:val="left"/>
              <w:rPr>
                <w:rFonts w:eastAsia="Cambria"/>
              </w:rPr>
            </w:pPr>
            <w:r>
              <w:rPr>
                <w:rFonts w:asciiTheme="majorHAnsi" w:hAnsiTheme="majorHAnsi"/>
              </w:rPr>
              <w:t>int</w:t>
            </w:r>
          </w:p>
        </w:tc>
        <w:tc>
          <w:tcPr>
            <w:tcW w:w="1530" w:type="dxa"/>
          </w:tcPr>
          <w:p w14:paraId="21B212CB" w14:textId="75B97B0A" w:rsidR="0000263E" w:rsidRDefault="0000263E" w:rsidP="00D541F8">
            <w:pPr>
              <w:spacing w:before="0" w:after="0"/>
              <w:jc w:val="left"/>
              <w:rPr>
                <w:rFonts w:eastAsia="Cambria"/>
              </w:rPr>
            </w:pPr>
            <w:r>
              <w:rPr>
                <w:rFonts w:eastAsia="Cambria"/>
              </w:rPr>
              <w:t>Private</w:t>
            </w:r>
          </w:p>
        </w:tc>
        <w:tc>
          <w:tcPr>
            <w:tcW w:w="3121" w:type="dxa"/>
          </w:tcPr>
          <w:p w14:paraId="4787ACAB" w14:textId="2BF6BB16" w:rsidR="0000263E" w:rsidRDefault="0000263E" w:rsidP="00D541F8">
            <w:pPr>
              <w:spacing w:before="0" w:after="0"/>
              <w:jc w:val="left"/>
              <w:rPr>
                <w:rFonts w:eastAsia="Cambria"/>
              </w:rPr>
            </w:pPr>
            <w:r>
              <w:rPr>
                <w:rFonts w:eastAsia="Cambria"/>
              </w:rPr>
              <w:t>ID of Product</w:t>
            </w:r>
          </w:p>
        </w:tc>
      </w:tr>
      <w:tr w:rsidR="0000263E" w14:paraId="04E895B0" w14:textId="77777777" w:rsidTr="00D541F8">
        <w:tc>
          <w:tcPr>
            <w:tcW w:w="2780" w:type="dxa"/>
          </w:tcPr>
          <w:p w14:paraId="2B133DC1" w14:textId="74F4D4F7" w:rsidR="000E1681" w:rsidRDefault="000E1681" w:rsidP="00D541F8">
            <w:pPr>
              <w:spacing w:before="0" w:after="0"/>
              <w:jc w:val="left"/>
              <w:rPr>
                <w:rFonts w:eastAsia="Cambria"/>
              </w:rPr>
            </w:pPr>
            <w:r w:rsidRPr="000E1681">
              <w:rPr>
                <w:rFonts w:eastAsia="Cambria"/>
              </w:rPr>
              <w:t>MemberID</w:t>
            </w:r>
          </w:p>
        </w:tc>
        <w:tc>
          <w:tcPr>
            <w:tcW w:w="1350" w:type="dxa"/>
          </w:tcPr>
          <w:p w14:paraId="1C34D70D" w14:textId="20995F06" w:rsidR="000E1681" w:rsidRDefault="0000263E" w:rsidP="00D541F8">
            <w:pPr>
              <w:spacing w:before="0" w:after="0"/>
              <w:jc w:val="left"/>
              <w:rPr>
                <w:rFonts w:eastAsia="Cambria"/>
              </w:rPr>
            </w:pPr>
            <w:r>
              <w:rPr>
                <w:rFonts w:asciiTheme="majorHAnsi" w:hAnsiTheme="majorHAnsi"/>
              </w:rPr>
              <w:t>int</w:t>
            </w:r>
          </w:p>
        </w:tc>
        <w:tc>
          <w:tcPr>
            <w:tcW w:w="1530" w:type="dxa"/>
          </w:tcPr>
          <w:p w14:paraId="322AE192" w14:textId="6F8FC2D6" w:rsidR="000E1681" w:rsidRDefault="0000263E" w:rsidP="00D541F8">
            <w:pPr>
              <w:spacing w:before="0" w:after="0"/>
              <w:jc w:val="left"/>
              <w:rPr>
                <w:rFonts w:eastAsia="Cambria"/>
              </w:rPr>
            </w:pPr>
            <w:r>
              <w:rPr>
                <w:rFonts w:eastAsia="Cambria"/>
              </w:rPr>
              <w:t>Private</w:t>
            </w:r>
          </w:p>
        </w:tc>
        <w:tc>
          <w:tcPr>
            <w:tcW w:w="3121" w:type="dxa"/>
          </w:tcPr>
          <w:p w14:paraId="321C5B55" w14:textId="3373F969" w:rsidR="000E1681" w:rsidRDefault="0000263E" w:rsidP="00D541F8">
            <w:pPr>
              <w:spacing w:before="0" w:after="0"/>
              <w:jc w:val="left"/>
              <w:rPr>
                <w:rFonts w:eastAsia="Cambria"/>
              </w:rPr>
            </w:pPr>
            <w:r>
              <w:rPr>
                <w:rFonts w:eastAsia="Cambria"/>
              </w:rPr>
              <w:t>ID of Member</w:t>
            </w:r>
          </w:p>
        </w:tc>
      </w:tr>
      <w:tr w:rsidR="0000263E" w14:paraId="15E918A2" w14:textId="77777777" w:rsidTr="00D541F8">
        <w:tc>
          <w:tcPr>
            <w:tcW w:w="2780" w:type="dxa"/>
          </w:tcPr>
          <w:p w14:paraId="1804A0C2" w14:textId="6E79F79E" w:rsidR="000E1681" w:rsidRDefault="000E1681" w:rsidP="00D541F8">
            <w:pPr>
              <w:spacing w:before="0" w:after="0"/>
              <w:jc w:val="left"/>
              <w:rPr>
                <w:rFonts w:eastAsia="Cambria"/>
              </w:rPr>
            </w:pPr>
            <w:r w:rsidRPr="000E1681">
              <w:rPr>
                <w:rFonts w:eastAsia="Cambria"/>
              </w:rPr>
              <w:t>StoreOwnerID</w:t>
            </w:r>
          </w:p>
        </w:tc>
        <w:tc>
          <w:tcPr>
            <w:tcW w:w="1350" w:type="dxa"/>
          </w:tcPr>
          <w:p w14:paraId="0497FD55" w14:textId="2977BDE7" w:rsidR="000E1681" w:rsidRDefault="0000263E" w:rsidP="00D541F8">
            <w:pPr>
              <w:spacing w:before="0" w:after="0"/>
              <w:jc w:val="left"/>
              <w:rPr>
                <w:rFonts w:eastAsia="Cambria"/>
              </w:rPr>
            </w:pPr>
            <w:r>
              <w:rPr>
                <w:rFonts w:asciiTheme="majorHAnsi" w:hAnsiTheme="majorHAnsi"/>
              </w:rPr>
              <w:t>int</w:t>
            </w:r>
          </w:p>
        </w:tc>
        <w:tc>
          <w:tcPr>
            <w:tcW w:w="1530" w:type="dxa"/>
          </w:tcPr>
          <w:p w14:paraId="55DE6AF6" w14:textId="79327444" w:rsidR="000E1681" w:rsidRDefault="0000263E" w:rsidP="00D541F8">
            <w:pPr>
              <w:spacing w:before="0" w:after="0"/>
              <w:jc w:val="left"/>
              <w:rPr>
                <w:rFonts w:eastAsia="Cambria"/>
              </w:rPr>
            </w:pPr>
            <w:r>
              <w:rPr>
                <w:rFonts w:eastAsia="Cambria"/>
              </w:rPr>
              <w:t>Private</w:t>
            </w:r>
          </w:p>
        </w:tc>
        <w:tc>
          <w:tcPr>
            <w:tcW w:w="3121" w:type="dxa"/>
          </w:tcPr>
          <w:p w14:paraId="50BA4B57" w14:textId="0333F063" w:rsidR="000E1681" w:rsidRDefault="0000263E" w:rsidP="00D541F8">
            <w:pPr>
              <w:spacing w:before="0" w:after="0"/>
              <w:jc w:val="left"/>
              <w:rPr>
                <w:rFonts w:eastAsia="Cambria"/>
              </w:rPr>
            </w:pPr>
            <w:r>
              <w:rPr>
                <w:rFonts w:eastAsia="Cambria"/>
              </w:rPr>
              <w:t>ID of StoreOwner</w:t>
            </w:r>
          </w:p>
        </w:tc>
      </w:tr>
      <w:tr w:rsidR="0000263E" w14:paraId="15CD8288" w14:textId="77777777" w:rsidTr="00D541F8">
        <w:tc>
          <w:tcPr>
            <w:tcW w:w="2780" w:type="dxa"/>
          </w:tcPr>
          <w:p w14:paraId="1703EACF" w14:textId="1B34DC5C" w:rsidR="000E1681" w:rsidRDefault="000E1681" w:rsidP="00D541F8">
            <w:pPr>
              <w:spacing w:before="0" w:after="0"/>
              <w:jc w:val="left"/>
              <w:rPr>
                <w:rFonts w:eastAsia="Cambria"/>
              </w:rPr>
            </w:pPr>
            <w:r w:rsidRPr="000E1681">
              <w:rPr>
                <w:rFonts w:eastAsia="Cambria"/>
              </w:rPr>
              <w:t>FullName</w:t>
            </w:r>
          </w:p>
        </w:tc>
        <w:tc>
          <w:tcPr>
            <w:tcW w:w="1350" w:type="dxa"/>
          </w:tcPr>
          <w:p w14:paraId="0C53C41F" w14:textId="745E5123" w:rsidR="000E1681" w:rsidRDefault="0000263E" w:rsidP="00D541F8">
            <w:pPr>
              <w:spacing w:before="0" w:after="0"/>
              <w:jc w:val="left"/>
              <w:rPr>
                <w:rFonts w:eastAsia="Cambria"/>
              </w:rPr>
            </w:pPr>
            <w:r>
              <w:rPr>
                <w:rFonts w:eastAsia="Cambria"/>
              </w:rPr>
              <w:t>String</w:t>
            </w:r>
          </w:p>
        </w:tc>
        <w:tc>
          <w:tcPr>
            <w:tcW w:w="1530" w:type="dxa"/>
          </w:tcPr>
          <w:p w14:paraId="0497803A" w14:textId="1FA33D88" w:rsidR="000E1681" w:rsidRDefault="0000263E" w:rsidP="00D541F8">
            <w:pPr>
              <w:spacing w:before="0" w:after="0"/>
              <w:jc w:val="left"/>
              <w:rPr>
                <w:rFonts w:eastAsia="Cambria"/>
              </w:rPr>
            </w:pPr>
            <w:r>
              <w:rPr>
                <w:rFonts w:eastAsia="Cambria"/>
              </w:rPr>
              <w:t>Private</w:t>
            </w:r>
          </w:p>
        </w:tc>
        <w:tc>
          <w:tcPr>
            <w:tcW w:w="3121" w:type="dxa"/>
          </w:tcPr>
          <w:p w14:paraId="431EF5EE" w14:textId="3D24E58B" w:rsidR="000E1681" w:rsidRDefault="00F950CB" w:rsidP="00D541F8">
            <w:pPr>
              <w:spacing w:before="0" w:after="0"/>
              <w:jc w:val="left"/>
              <w:rPr>
                <w:rFonts w:eastAsia="Cambria"/>
              </w:rPr>
            </w:pPr>
            <w:r>
              <w:rPr>
                <w:rFonts w:eastAsia="Cambria"/>
              </w:rPr>
              <w:t>Full name of customer</w:t>
            </w:r>
          </w:p>
        </w:tc>
      </w:tr>
      <w:tr w:rsidR="0000263E" w14:paraId="6C5CF6CE" w14:textId="77777777" w:rsidTr="00D541F8">
        <w:tc>
          <w:tcPr>
            <w:tcW w:w="2780" w:type="dxa"/>
          </w:tcPr>
          <w:p w14:paraId="68C5B702" w14:textId="5F8E3517" w:rsidR="000E1681" w:rsidRDefault="000E1681" w:rsidP="00D541F8">
            <w:pPr>
              <w:spacing w:before="0" w:after="0"/>
              <w:jc w:val="left"/>
              <w:rPr>
                <w:rFonts w:eastAsia="Cambria"/>
              </w:rPr>
            </w:pPr>
            <w:r w:rsidRPr="000E1681">
              <w:rPr>
                <w:rFonts w:eastAsia="Cambria"/>
              </w:rPr>
              <w:t>Address</w:t>
            </w:r>
          </w:p>
        </w:tc>
        <w:tc>
          <w:tcPr>
            <w:tcW w:w="1350" w:type="dxa"/>
          </w:tcPr>
          <w:p w14:paraId="040AABAF" w14:textId="615B924A" w:rsidR="000E1681" w:rsidRDefault="0000263E" w:rsidP="00D541F8">
            <w:pPr>
              <w:spacing w:before="0" w:after="0"/>
              <w:jc w:val="left"/>
              <w:rPr>
                <w:rFonts w:eastAsia="Cambria"/>
              </w:rPr>
            </w:pPr>
            <w:r>
              <w:rPr>
                <w:rFonts w:eastAsia="Cambria"/>
              </w:rPr>
              <w:t>String</w:t>
            </w:r>
          </w:p>
        </w:tc>
        <w:tc>
          <w:tcPr>
            <w:tcW w:w="1530" w:type="dxa"/>
          </w:tcPr>
          <w:p w14:paraId="286917E4" w14:textId="547C4260" w:rsidR="000E1681" w:rsidRDefault="0000263E" w:rsidP="00D541F8">
            <w:pPr>
              <w:spacing w:before="0" w:after="0"/>
              <w:jc w:val="left"/>
              <w:rPr>
                <w:rFonts w:eastAsia="Cambria"/>
              </w:rPr>
            </w:pPr>
            <w:r>
              <w:rPr>
                <w:rFonts w:eastAsia="Cambria"/>
              </w:rPr>
              <w:t>Private</w:t>
            </w:r>
          </w:p>
        </w:tc>
        <w:tc>
          <w:tcPr>
            <w:tcW w:w="3121" w:type="dxa"/>
          </w:tcPr>
          <w:p w14:paraId="62C64BF6" w14:textId="4B5B3460" w:rsidR="000E1681" w:rsidRDefault="00F950CB" w:rsidP="00D541F8">
            <w:pPr>
              <w:spacing w:before="0" w:after="0"/>
              <w:jc w:val="left"/>
              <w:rPr>
                <w:rFonts w:eastAsia="Cambria"/>
              </w:rPr>
            </w:pPr>
            <w:r>
              <w:rPr>
                <w:rFonts w:eastAsia="Cambria"/>
              </w:rPr>
              <w:t>Address of customer</w:t>
            </w:r>
          </w:p>
        </w:tc>
      </w:tr>
      <w:tr w:rsidR="0000263E" w14:paraId="07B6C248" w14:textId="77777777" w:rsidTr="00D541F8">
        <w:tc>
          <w:tcPr>
            <w:tcW w:w="2780" w:type="dxa"/>
          </w:tcPr>
          <w:p w14:paraId="0B0B87BB" w14:textId="0B3A4C1C" w:rsidR="000E1681" w:rsidRDefault="000E1681" w:rsidP="00D541F8">
            <w:pPr>
              <w:spacing w:before="0" w:after="0"/>
              <w:jc w:val="left"/>
              <w:rPr>
                <w:rFonts w:eastAsia="Cambria"/>
              </w:rPr>
            </w:pPr>
            <w:r w:rsidRPr="000E1681">
              <w:rPr>
                <w:rFonts w:eastAsia="Cambria"/>
              </w:rPr>
              <w:t>Phone</w:t>
            </w:r>
          </w:p>
        </w:tc>
        <w:tc>
          <w:tcPr>
            <w:tcW w:w="1350" w:type="dxa"/>
          </w:tcPr>
          <w:p w14:paraId="5462D365" w14:textId="1108145A" w:rsidR="000E1681" w:rsidRDefault="0000263E" w:rsidP="00D541F8">
            <w:pPr>
              <w:spacing w:before="0" w:after="0"/>
              <w:jc w:val="left"/>
              <w:rPr>
                <w:rFonts w:eastAsia="Cambria"/>
              </w:rPr>
            </w:pPr>
            <w:r>
              <w:rPr>
                <w:rFonts w:eastAsia="Cambria"/>
              </w:rPr>
              <w:t>String</w:t>
            </w:r>
          </w:p>
        </w:tc>
        <w:tc>
          <w:tcPr>
            <w:tcW w:w="1530" w:type="dxa"/>
          </w:tcPr>
          <w:p w14:paraId="6E54A7F3" w14:textId="3E0B5104" w:rsidR="000E1681" w:rsidRDefault="0000263E" w:rsidP="00D541F8">
            <w:pPr>
              <w:spacing w:before="0" w:after="0"/>
              <w:jc w:val="left"/>
              <w:rPr>
                <w:rFonts w:eastAsia="Cambria"/>
              </w:rPr>
            </w:pPr>
            <w:r>
              <w:rPr>
                <w:rFonts w:eastAsia="Cambria"/>
              </w:rPr>
              <w:t>Private</w:t>
            </w:r>
          </w:p>
        </w:tc>
        <w:tc>
          <w:tcPr>
            <w:tcW w:w="3121" w:type="dxa"/>
          </w:tcPr>
          <w:p w14:paraId="40BC0273" w14:textId="01C77CCF" w:rsidR="000E1681" w:rsidRDefault="00F950CB" w:rsidP="00D541F8">
            <w:pPr>
              <w:spacing w:before="0" w:after="0"/>
              <w:jc w:val="left"/>
              <w:rPr>
                <w:rFonts w:eastAsia="Cambria"/>
              </w:rPr>
            </w:pPr>
            <w:r>
              <w:rPr>
                <w:rFonts w:eastAsia="Cambria"/>
              </w:rPr>
              <w:t>Phone of customer</w:t>
            </w:r>
          </w:p>
        </w:tc>
      </w:tr>
      <w:tr w:rsidR="0000263E" w14:paraId="5F1D5833" w14:textId="77777777" w:rsidTr="00D541F8">
        <w:tc>
          <w:tcPr>
            <w:tcW w:w="2780" w:type="dxa"/>
          </w:tcPr>
          <w:p w14:paraId="265BACEF" w14:textId="6C1E47E7" w:rsidR="000E1681" w:rsidRDefault="000E1681" w:rsidP="00D541F8">
            <w:pPr>
              <w:spacing w:before="0" w:after="0"/>
              <w:jc w:val="left"/>
              <w:rPr>
                <w:rFonts w:eastAsia="Cambria"/>
              </w:rPr>
            </w:pPr>
            <w:r w:rsidRPr="000E1681">
              <w:rPr>
                <w:rFonts w:eastAsia="Cambria"/>
              </w:rPr>
              <w:t>Email</w:t>
            </w:r>
          </w:p>
        </w:tc>
        <w:tc>
          <w:tcPr>
            <w:tcW w:w="1350" w:type="dxa"/>
          </w:tcPr>
          <w:p w14:paraId="2606132F" w14:textId="7E0170A5" w:rsidR="000E1681" w:rsidRDefault="0000263E" w:rsidP="00D541F8">
            <w:pPr>
              <w:spacing w:before="0" w:after="0"/>
              <w:jc w:val="left"/>
              <w:rPr>
                <w:rFonts w:eastAsia="Cambria"/>
              </w:rPr>
            </w:pPr>
            <w:r>
              <w:rPr>
                <w:rFonts w:eastAsia="Cambria"/>
              </w:rPr>
              <w:t>String</w:t>
            </w:r>
          </w:p>
        </w:tc>
        <w:tc>
          <w:tcPr>
            <w:tcW w:w="1530" w:type="dxa"/>
          </w:tcPr>
          <w:p w14:paraId="521ABB0E" w14:textId="532FCEC2" w:rsidR="000E1681" w:rsidRDefault="0000263E" w:rsidP="00D541F8">
            <w:pPr>
              <w:spacing w:before="0" w:after="0"/>
              <w:jc w:val="left"/>
              <w:rPr>
                <w:rFonts w:eastAsia="Cambria"/>
              </w:rPr>
            </w:pPr>
            <w:r>
              <w:rPr>
                <w:rFonts w:eastAsia="Cambria"/>
              </w:rPr>
              <w:t>Private</w:t>
            </w:r>
          </w:p>
        </w:tc>
        <w:tc>
          <w:tcPr>
            <w:tcW w:w="3121" w:type="dxa"/>
          </w:tcPr>
          <w:p w14:paraId="6686DEC7" w14:textId="18872DEB" w:rsidR="000E1681" w:rsidRDefault="00F950CB" w:rsidP="00D541F8">
            <w:pPr>
              <w:spacing w:before="0" w:after="0"/>
              <w:jc w:val="left"/>
              <w:rPr>
                <w:rFonts w:eastAsia="Cambria"/>
              </w:rPr>
            </w:pPr>
            <w:r>
              <w:rPr>
                <w:rFonts w:eastAsia="Cambria"/>
              </w:rPr>
              <w:t>Email of customer</w:t>
            </w:r>
          </w:p>
        </w:tc>
      </w:tr>
      <w:tr w:rsidR="0000263E" w14:paraId="62BF4BEE" w14:textId="77777777" w:rsidTr="00D541F8">
        <w:tc>
          <w:tcPr>
            <w:tcW w:w="2780" w:type="dxa"/>
          </w:tcPr>
          <w:p w14:paraId="514C01D9" w14:textId="35693499" w:rsidR="000E1681" w:rsidRDefault="000E1681" w:rsidP="00D541F8">
            <w:pPr>
              <w:spacing w:before="0" w:after="0"/>
              <w:jc w:val="left"/>
              <w:rPr>
                <w:rFonts w:eastAsia="Cambria"/>
              </w:rPr>
            </w:pPr>
            <w:r w:rsidRPr="000E1681">
              <w:rPr>
                <w:rFonts w:eastAsia="Cambria"/>
              </w:rPr>
              <w:lastRenderedPageBreak/>
              <w:t>PaypalAccount</w:t>
            </w:r>
          </w:p>
        </w:tc>
        <w:tc>
          <w:tcPr>
            <w:tcW w:w="1350" w:type="dxa"/>
          </w:tcPr>
          <w:p w14:paraId="6BEFC3D6" w14:textId="184B73BD" w:rsidR="000E1681" w:rsidRDefault="0000263E" w:rsidP="00D541F8">
            <w:pPr>
              <w:spacing w:before="0" w:after="0"/>
              <w:jc w:val="left"/>
              <w:rPr>
                <w:rFonts w:eastAsia="Cambria"/>
              </w:rPr>
            </w:pPr>
            <w:r>
              <w:rPr>
                <w:rFonts w:eastAsia="Cambria"/>
              </w:rPr>
              <w:t>String</w:t>
            </w:r>
          </w:p>
        </w:tc>
        <w:tc>
          <w:tcPr>
            <w:tcW w:w="1530" w:type="dxa"/>
          </w:tcPr>
          <w:p w14:paraId="6838D90F" w14:textId="6C1BCD2E" w:rsidR="000E1681" w:rsidRDefault="0000263E" w:rsidP="00D541F8">
            <w:pPr>
              <w:spacing w:before="0" w:after="0"/>
              <w:jc w:val="left"/>
              <w:rPr>
                <w:rFonts w:eastAsia="Cambria"/>
              </w:rPr>
            </w:pPr>
            <w:r>
              <w:rPr>
                <w:rFonts w:eastAsia="Cambria"/>
              </w:rPr>
              <w:t>Private</w:t>
            </w:r>
          </w:p>
        </w:tc>
        <w:tc>
          <w:tcPr>
            <w:tcW w:w="3121" w:type="dxa"/>
          </w:tcPr>
          <w:p w14:paraId="67EBF913" w14:textId="49E4F6E1" w:rsidR="000E1681" w:rsidRDefault="00F950CB" w:rsidP="00D541F8">
            <w:pPr>
              <w:spacing w:before="0" w:after="0"/>
              <w:jc w:val="left"/>
              <w:rPr>
                <w:rFonts w:eastAsia="Cambria"/>
              </w:rPr>
            </w:pPr>
            <w:r>
              <w:rPr>
                <w:rFonts w:eastAsia="Cambria"/>
              </w:rPr>
              <w:t>Paypal account  of customer</w:t>
            </w:r>
          </w:p>
        </w:tc>
      </w:tr>
      <w:tr w:rsidR="0000263E" w14:paraId="6BAC04CF" w14:textId="77777777" w:rsidTr="00D541F8">
        <w:tc>
          <w:tcPr>
            <w:tcW w:w="2780" w:type="dxa"/>
          </w:tcPr>
          <w:p w14:paraId="039783DE" w14:textId="6CC37C94" w:rsidR="000E1681" w:rsidRDefault="000E1681" w:rsidP="00D541F8">
            <w:pPr>
              <w:spacing w:before="0" w:after="0"/>
              <w:jc w:val="left"/>
              <w:rPr>
                <w:rFonts w:eastAsia="Cambria"/>
              </w:rPr>
            </w:pPr>
            <w:r w:rsidRPr="000E1681">
              <w:rPr>
                <w:rFonts w:eastAsia="Cambria"/>
              </w:rPr>
              <w:t>FromDate</w:t>
            </w:r>
          </w:p>
        </w:tc>
        <w:tc>
          <w:tcPr>
            <w:tcW w:w="1350" w:type="dxa"/>
          </w:tcPr>
          <w:p w14:paraId="66AA9424" w14:textId="456DCC9C" w:rsidR="000E1681" w:rsidRDefault="0000263E" w:rsidP="00D541F8">
            <w:pPr>
              <w:spacing w:before="0" w:after="0"/>
              <w:jc w:val="left"/>
              <w:rPr>
                <w:rFonts w:eastAsia="Cambria"/>
              </w:rPr>
            </w:pPr>
            <w:r>
              <w:rPr>
                <w:rFonts w:eastAsia="Cambria"/>
              </w:rPr>
              <w:t>DateTime</w:t>
            </w:r>
          </w:p>
        </w:tc>
        <w:tc>
          <w:tcPr>
            <w:tcW w:w="1530" w:type="dxa"/>
          </w:tcPr>
          <w:p w14:paraId="390227A2" w14:textId="019B3C59" w:rsidR="000E1681" w:rsidRDefault="0000263E" w:rsidP="00D541F8">
            <w:pPr>
              <w:spacing w:before="0" w:after="0"/>
              <w:jc w:val="left"/>
              <w:rPr>
                <w:rFonts w:eastAsia="Cambria"/>
              </w:rPr>
            </w:pPr>
            <w:r>
              <w:rPr>
                <w:rFonts w:eastAsia="Cambria"/>
              </w:rPr>
              <w:t>Private</w:t>
            </w:r>
          </w:p>
        </w:tc>
        <w:tc>
          <w:tcPr>
            <w:tcW w:w="3121" w:type="dxa"/>
          </w:tcPr>
          <w:p w14:paraId="22B743AD" w14:textId="73475390" w:rsidR="000E1681" w:rsidRDefault="00F950CB" w:rsidP="00D541F8">
            <w:pPr>
              <w:spacing w:before="0" w:after="0"/>
              <w:jc w:val="left"/>
              <w:rPr>
                <w:rFonts w:eastAsia="Cambria"/>
              </w:rPr>
            </w:pPr>
            <w:r>
              <w:rPr>
                <w:rFonts w:eastAsia="Cambria"/>
              </w:rPr>
              <w:t>Date Store Owner can receive</w:t>
            </w:r>
          </w:p>
        </w:tc>
      </w:tr>
      <w:tr w:rsidR="0000263E" w14:paraId="30B1E984" w14:textId="77777777" w:rsidTr="00D541F8">
        <w:tc>
          <w:tcPr>
            <w:tcW w:w="2780" w:type="dxa"/>
          </w:tcPr>
          <w:p w14:paraId="711A8C68" w14:textId="5E720ECE" w:rsidR="000E1681" w:rsidRDefault="000E1681" w:rsidP="00D541F8">
            <w:pPr>
              <w:spacing w:before="0" w:after="0"/>
              <w:jc w:val="left"/>
              <w:rPr>
                <w:rFonts w:eastAsia="Cambria"/>
              </w:rPr>
            </w:pPr>
            <w:r w:rsidRPr="000E1681">
              <w:rPr>
                <w:rFonts w:eastAsia="Cambria"/>
              </w:rPr>
              <w:t>ToDate</w:t>
            </w:r>
          </w:p>
        </w:tc>
        <w:tc>
          <w:tcPr>
            <w:tcW w:w="1350" w:type="dxa"/>
          </w:tcPr>
          <w:p w14:paraId="228969E5" w14:textId="45955FCF" w:rsidR="000E1681" w:rsidRDefault="0000263E" w:rsidP="00D541F8">
            <w:pPr>
              <w:spacing w:before="0" w:after="0"/>
              <w:jc w:val="left"/>
              <w:rPr>
                <w:rFonts w:eastAsia="Cambria"/>
              </w:rPr>
            </w:pPr>
            <w:r>
              <w:rPr>
                <w:rFonts w:eastAsia="Cambria"/>
              </w:rPr>
              <w:t>DateTime</w:t>
            </w:r>
          </w:p>
        </w:tc>
        <w:tc>
          <w:tcPr>
            <w:tcW w:w="1530" w:type="dxa"/>
          </w:tcPr>
          <w:p w14:paraId="0CB03044" w14:textId="3B66E5B1" w:rsidR="000E1681" w:rsidRDefault="0000263E" w:rsidP="00D541F8">
            <w:pPr>
              <w:spacing w:before="0" w:after="0"/>
              <w:jc w:val="left"/>
              <w:rPr>
                <w:rFonts w:eastAsia="Cambria"/>
              </w:rPr>
            </w:pPr>
            <w:r>
              <w:rPr>
                <w:rFonts w:eastAsia="Cambria"/>
              </w:rPr>
              <w:t>Private</w:t>
            </w:r>
          </w:p>
        </w:tc>
        <w:tc>
          <w:tcPr>
            <w:tcW w:w="3121" w:type="dxa"/>
          </w:tcPr>
          <w:p w14:paraId="5E384B69" w14:textId="028364C2" w:rsidR="000E1681" w:rsidRDefault="00F950CB" w:rsidP="00D541F8">
            <w:pPr>
              <w:spacing w:before="0" w:after="0"/>
              <w:jc w:val="left"/>
              <w:rPr>
                <w:rFonts w:eastAsia="Cambria"/>
              </w:rPr>
            </w:pPr>
            <w:r>
              <w:rPr>
                <w:rFonts w:eastAsia="Cambria"/>
              </w:rPr>
              <w:t xml:space="preserve">The </w:t>
            </w:r>
            <w:r w:rsidR="00666159">
              <w:rPr>
                <w:rFonts w:eastAsia="Cambria"/>
              </w:rPr>
              <w:t>l</w:t>
            </w:r>
            <w:r>
              <w:rPr>
                <w:rFonts w:eastAsia="Cambria"/>
              </w:rPr>
              <w:t>ast</w:t>
            </w:r>
            <w:r w:rsidR="00666159">
              <w:rPr>
                <w:rFonts w:eastAsia="Cambria"/>
              </w:rPr>
              <w:t xml:space="preserve"> d</w:t>
            </w:r>
            <w:r>
              <w:rPr>
                <w:rFonts w:eastAsia="Cambria"/>
              </w:rPr>
              <w:t>ate Store Owner can receive</w:t>
            </w:r>
          </w:p>
        </w:tc>
      </w:tr>
      <w:tr w:rsidR="0000263E" w14:paraId="6C7DCDFC" w14:textId="77777777" w:rsidTr="00D541F8">
        <w:tc>
          <w:tcPr>
            <w:tcW w:w="2780" w:type="dxa"/>
          </w:tcPr>
          <w:p w14:paraId="4722CEAB" w14:textId="77B4CF1F" w:rsidR="000E1681" w:rsidRDefault="000E1681" w:rsidP="00D541F8">
            <w:pPr>
              <w:spacing w:before="0" w:after="0"/>
              <w:jc w:val="left"/>
              <w:rPr>
                <w:rFonts w:eastAsia="Cambria"/>
              </w:rPr>
            </w:pPr>
            <w:r w:rsidRPr="000E1681">
              <w:rPr>
                <w:rFonts w:eastAsia="Cambria"/>
              </w:rPr>
              <w:t>RaiseWebDate</w:t>
            </w:r>
          </w:p>
        </w:tc>
        <w:tc>
          <w:tcPr>
            <w:tcW w:w="1350" w:type="dxa"/>
          </w:tcPr>
          <w:p w14:paraId="1D5F3F2E" w14:textId="0E8960EB" w:rsidR="000E1681" w:rsidRDefault="0000263E" w:rsidP="00D541F8">
            <w:pPr>
              <w:spacing w:before="0" w:after="0"/>
              <w:jc w:val="left"/>
              <w:rPr>
                <w:rFonts w:eastAsia="Cambria"/>
              </w:rPr>
            </w:pPr>
            <w:r>
              <w:rPr>
                <w:rFonts w:eastAsia="Cambria"/>
              </w:rPr>
              <w:t>DateTime</w:t>
            </w:r>
          </w:p>
        </w:tc>
        <w:tc>
          <w:tcPr>
            <w:tcW w:w="1530" w:type="dxa"/>
          </w:tcPr>
          <w:p w14:paraId="6A077F01" w14:textId="75869C74" w:rsidR="000E1681" w:rsidRDefault="0000263E" w:rsidP="00D541F8">
            <w:pPr>
              <w:spacing w:before="0" w:after="0"/>
              <w:jc w:val="left"/>
              <w:rPr>
                <w:rFonts w:eastAsia="Cambria"/>
              </w:rPr>
            </w:pPr>
            <w:r>
              <w:rPr>
                <w:rFonts w:eastAsia="Cambria"/>
              </w:rPr>
              <w:t>Private</w:t>
            </w:r>
          </w:p>
        </w:tc>
        <w:tc>
          <w:tcPr>
            <w:tcW w:w="3121" w:type="dxa"/>
          </w:tcPr>
          <w:p w14:paraId="3CA04B84" w14:textId="05BD2B1D" w:rsidR="000E1681" w:rsidRDefault="00666159" w:rsidP="00D541F8">
            <w:pPr>
              <w:spacing w:before="0" w:after="0"/>
              <w:jc w:val="left"/>
              <w:rPr>
                <w:rFonts w:eastAsia="Cambria"/>
              </w:rPr>
            </w:pPr>
            <w:r>
              <w:rPr>
                <w:rFonts w:eastAsia="Cambria"/>
              </w:rPr>
              <w:t>Date publish product on website</w:t>
            </w:r>
          </w:p>
        </w:tc>
      </w:tr>
      <w:tr w:rsidR="0000263E" w14:paraId="22105978" w14:textId="77777777" w:rsidTr="00D541F8">
        <w:tc>
          <w:tcPr>
            <w:tcW w:w="2780" w:type="dxa"/>
          </w:tcPr>
          <w:p w14:paraId="024D8BB7" w14:textId="049DF91B" w:rsidR="000E1681" w:rsidRDefault="000E1681" w:rsidP="00D541F8">
            <w:pPr>
              <w:spacing w:before="0" w:after="0"/>
              <w:jc w:val="left"/>
              <w:rPr>
                <w:rFonts w:eastAsia="Cambria"/>
              </w:rPr>
            </w:pPr>
            <w:r w:rsidRPr="000E1681">
              <w:rPr>
                <w:rFonts w:eastAsia="Cambria"/>
              </w:rPr>
              <w:t>Period</w:t>
            </w:r>
          </w:p>
        </w:tc>
        <w:tc>
          <w:tcPr>
            <w:tcW w:w="1350" w:type="dxa"/>
          </w:tcPr>
          <w:p w14:paraId="73F58E3F" w14:textId="10961F51" w:rsidR="000E1681" w:rsidRDefault="0000263E" w:rsidP="00D541F8">
            <w:pPr>
              <w:spacing w:before="0" w:after="0"/>
              <w:jc w:val="left"/>
              <w:rPr>
                <w:rFonts w:eastAsia="Cambria"/>
              </w:rPr>
            </w:pPr>
            <w:r>
              <w:rPr>
                <w:rFonts w:eastAsia="Cambria"/>
              </w:rPr>
              <w:t>Integer</w:t>
            </w:r>
          </w:p>
        </w:tc>
        <w:tc>
          <w:tcPr>
            <w:tcW w:w="1530" w:type="dxa"/>
          </w:tcPr>
          <w:p w14:paraId="2E5EEB85" w14:textId="482CFBB0" w:rsidR="000E1681" w:rsidRDefault="0000263E" w:rsidP="00D541F8">
            <w:pPr>
              <w:spacing w:before="0" w:after="0"/>
              <w:jc w:val="left"/>
              <w:rPr>
                <w:rFonts w:eastAsia="Cambria"/>
              </w:rPr>
            </w:pPr>
            <w:r>
              <w:rPr>
                <w:rFonts w:eastAsia="Cambria"/>
              </w:rPr>
              <w:t>Private</w:t>
            </w:r>
          </w:p>
        </w:tc>
        <w:tc>
          <w:tcPr>
            <w:tcW w:w="3121" w:type="dxa"/>
          </w:tcPr>
          <w:p w14:paraId="0A7E15A0" w14:textId="397FE168" w:rsidR="000E1681" w:rsidRDefault="00666159" w:rsidP="00D541F8">
            <w:pPr>
              <w:spacing w:before="0" w:after="0"/>
              <w:jc w:val="left"/>
              <w:rPr>
                <w:rFonts w:eastAsia="Cambria"/>
              </w:rPr>
            </w:pPr>
            <w:r>
              <w:rPr>
                <w:rFonts w:eastAsia="Cambria"/>
              </w:rPr>
              <w:t>Period of consignment</w:t>
            </w:r>
          </w:p>
        </w:tc>
      </w:tr>
      <w:tr w:rsidR="0000263E" w14:paraId="2D02A358" w14:textId="77777777" w:rsidTr="00D541F8">
        <w:tc>
          <w:tcPr>
            <w:tcW w:w="2780" w:type="dxa"/>
          </w:tcPr>
          <w:p w14:paraId="60C9936A" w14:textId="6D623C25" w:rsidR="000E1681" w:rsidRPr="000E1681" w:rsidRDefault="000E1681" w:rsidP="00D541F8">
            <w:pPr>
              <w:spacing w:before="0" w:after="0"/>
              <w:jc w:val="left"/>
              <w:rPr>
                <w:rFonts w:eastAsia="Cambria"/>
              </w:rPr>
            </w:pPr>
            <w:r w:rsidRPr="000E1681">
              <w:rPr>
                <w:rFonts w:eastAsia="Cambria"/>
              </w:rPr>
              <w:t>MaxPrice</w:t>
            </w:r>
          </w:p>
        </w:tc>
        <w:tc>
          <w:tcPr>
            <w:tcW w:w="1350" w:type="dxa"/>
          </w:tcPr>
          <w:p w14:paraId="302928E5" w14:textId="2E6FF27D" w:rsidR="000E1681" w:rsidRDefault="0000263E" w:rsidP="00D541F8">
            <w:pPr>
              <w:spacing w:before="0" w:after="0"/>
              <w:jc w:val="left"/>
              <w:rPr>
                <w:rFonts w:eastAsia="Cambria"/>
              </w:rPr>
            </w:pPr>
            <w:r>
              <w:rPr>
                <w:rFonts w:eastAsia="Cambria"/>
              </w:rPr>
              <w:t>float</w:t>
            </w:r>
          </w:p>
        </w:tc>
        <w:tc>
          <w:tcPr>
            <w:tcW w:w="1530" w:type="dxa"/>
          </w:tcPr>
          <w:p w14:paraId="3612956F" w14:textId="00C057FF" w:rsidR="000E1681" w:rsidRDefault="0000263E" w:rsidP="00D541F8">
            <w:pPr>
              <w:spacing w:before="0" w:after="0"/>
              <w:jc w:val="left"/>
              <w:rPr>
                <w:rFonts w:eastAsia="Cambria"/>
              </w:rPr>
            </w:pPr>
            <w:r>
              <w:rPr>
                <w:rFonts w:eastAsia="Cambria"/>
              </w:rPr>
              <w:t>Private</w:t>
            </w:r>
          </w:p>
        </w:tc>
        <w:tc>
          <w:tcPr>
            <w:tcW w:w="3121" w:type="dxa"/>
          </w:tcPr>
          <w:p w14:paraId="01FB9EAA" w14:textId="47715518" w:rsidR="000E1681" w:rsidRDefault="00666159" w:rsidP="00D541F8">
            <w:pPr>
              <w:spacing w:before="0" w:after="0"/>
              <w:jc w:val="left"/>
              <w:rPr>
                <w:rFonts w:eastAsia="Cambria"/>
              </w:rPr>
            </w:pPr>
            <w:r>
              <w:rPr>
                <w:rFonts w:eastAsia="Cambria"/>
              </w:rPr>
              <w:t>Max price suggest to customer</w:t>
            </w:r>
          </w:p>
        </w:tc>
      </w:tr>
      <w:tr w:rsidR="0000263E" w14:paraId="0A42AF0F" w14:textId="77777777" w:rsidTr="00D541F8">
        <w:tc>
          <w:tcPr>
            <w:tcW w:w="2780" w:type="dxa"/>
          </w:tcPr>
          <w:p w14:paraId="2A4A2D4C" w14:textId="2D3ECFAA" w:rsidR="000E1681" w:rsidRPr="000E1681" w:rsidRDefault="000E1681" w:rsidP="00D541F8">
            <w:pPr>
              <w:spacing w:before="0" w:after="0"/>
              <w:jc w:val="left"/>
              <w:rPr>
                <w:rFonts w:eastAsia="Cambria"/>
              </w:rPr>
            </w:pPr>
            <w:r w:rsidRPr="000E1681">
              <w:rPr>
                <w:rFonts w:eastAsia="Cambria"/>
              </w:rPr>
              <w:t>MinPrice</w:t>
            </w:r>
          </w:p>
        </w:tc>
        <w:tc>
          <w:tcPr>
            <w:tcW w:w="1350" w:type="dxa"/>
          </w:tcPr>
          <w:p w14:paraId="7AB894B9" w14:textId="6720F3D9" w:rsidR="000E1681" w:rsidRDefault="0000263E" w:rsidP="00D541F8">
            <w:pPr>
              <w:spacing w:before="0" w:after="0"/>
              <w:jc w:val="left"/>
              <w:rPr>
                <w:rFonts w:eastAsia="Cambria"/>
              </w:rPr>
            </w:pPr>
            <w:r>
              <w:rPr>
                <w:rFonts w:eastAsia="Cambria"/>
              </w:rPr>
              <w:t>float</w:t>
            </w:r>
          </w:p>
        </w:tc>
        <w:tc>
          <w:tcPr>
            <w:tcW w:w="1530" w:type="dxa"/>
          </w:tcPr>
          <w:p w14:paraId="162E6E6D" w14:textId="6DFC88EE" w:rsidR="000E1681" w:rsidRDefault="0000263E" w:rsidP="00D541F8">
            <w:pPr>
              <w:spacing w:before="0" w:after="0"/>
              <w:jc w:val="left"/>
              <w:rPr>
                <w:rFonts w:eastAsia="Cambria"/>
              </w:rPr>
            </w:pPr>
            <w:r>
              <w:rPr>
                <w:rFonts w:eastAsia="Cambria"/>
              </w:rPr>
              <w:t>Private</w:t>
            </w:r>
          </w:p>
        </w:tc>
        <w:tc>
          <w:tcPr>
            <w:tcW w:w="3121" w:type="dxa"/>
          </w:tcPr>
          <w:p w14:paraId="0E4F10C3" w14:textId="2FD49CCA" w:rsidR="000E1681" w:rsidRDefault="00666159" w:rsidP="00D541F8">
            <w:pPr>
              <w:spacing w:before="0" w:after="0"/>
              <w:jc w:val="left"/>
              <w:rPr>
                <w:rFonts w:eastAsia="Cambria"/>
              </w:rPr>
            </w:pPr>
            <w:r>
              <w:rPr>
                <w:rFonts w:eastAsia="Cambria"/>
              </w:rPr>
              <w:t>Min price suggest to customer</w:t>
            </w:r>
          </w:p>
        </w:tc>
      </w:tr>
      <w:tr w:rsidR="0000263E" w14:paraId="6B4C6FFD" w14:textId="77777777" w:rsidTr="00D541F8">
        <w:tc>
          <w:tcPr>
            <w:tcW w:w="2780" w:type="dxa"/>
          </w:tcPr>
          <w:p w14:paraId="06C5FE2E" w14:textId="3AED06B8" w:rsidR="000E1681" w:rsidRPr="000E1681" w:rsidRDefault="000E1681" w:rsidP="00D541F8">
            <w:pPr>
              <w:spacing w:before="0" w:after="0"/>
              <w:jc w:val="left"/>
              <w:rPr>
                <w:rFonts w:eastAsia="Cambria"/>
              </w:rPr>
            </w:pPr>
            <w:r w:rsidRPr="000E1681">
              <w:rPr>
                <w:rFonts w:eastAsia="Cambria"/>
              </w:rPr>
              <w:t>ReturnedPrice</w:t>
            </w:r>
          </w:p>
        </w:tc>
        <w:tc>
          <w:tcPr>
            <w:tcW w:w="1350" w:type="dxa"/>
          </w:tcPr>
          <w:p w14:paraId="74B4E9CD" w14:textId="7637BBD9" w:rsidR="000E1681" w:rsidRDefault="0000263E" w:rsidP="00D541F8">
            <w:pPr>
              <w:spacing w:before="0" w:after="0"/>
              <w:jc w:val="left"/>
              <w:rPr>
                <w:rFonts w:eastAsia="Cambria"/>
              </w:rPr>
            </w:pPr>
            <w:r>
              <w:rPr>
                <w:rFonts w:eastAsia="Cambria"/>
              </w:rPr>
              <w:t>float</w:t>
            </w:r>
          </w:p>
        </w:tc>
        <w:tc>
          <w:tcPr>
            <w:tcW w:w="1530" w:type="dxa"/>
          </w:tcPr>
          <w:p w14:paraId="5B7A4090" w14:textId="0C1E149E" w:rsidR="000E1681" w:rsidRDefault="0000263E" w:rsidP="00D541F8">
            <w:pPr>
              <w:spacing w:before="0" w:after="0"/>
              <w:jc w:val="left"/>
              <w:rPr>
                <w:rFonts w:eastAsia="Cambria"/>
              </w:rPr>
            </w:pPr>
            <w:r>
              <w:rPr>
                <w:rFonts w:eastAsia="Cambria"/>
              </w:rPr>
              <w:t>Private</w:t>
            </w:r>
          </w:p>
        </w:tc>
        <w:tc>
          <w:tcPr>
            <w:tcW w:w="3121" w:type="dxa"/>
          </w:tcPr>
          <w:p w14:paraId="7C0BC9DF" w14:textId="5A8064D3" w:rsidR="000E1681" w:rsidRDefault="00666159" w:rsidP="00D541F8">
            <w:pPr>
              <w:spacing w:before="0" w:after="0"/>
              <w:jc w:val="left"/>
              <w:rPr>
                <w:rFonts w:eastAsia="Cambria"/>
              </w:rPr>
            </w:pPr>
            <w:r>
              <w:rPr>
                <w:rFonts w:eastAsia="Cambria"/>
              </w:rPr>
              <w:t>Price return to customer</w:t>
            </w:r>
          </w:p>
        </w:tc>
      </w:tr>
      <w:tr w:rsidR="0000263E" w14:paraId="606254F7" w14:textId="77777777" w:rsidTr="00D541F8">
        <w:tc>
          <w:tcPr>
            <w:tcW w:w="2780" w:type="dxa"/>
          </w:tcPr>
          <w:p w14:paraId="3466A590" w14:textId="4B9E1883" w:rsidR="000E1681" w:rsidRPr="000E1681" w:rsidRDefault="000E1681" w:rsidP="00D541F8">
            <w:pPr>
              <w:spacing w:before="0" w:after="0"/>
              <w:jc w:val="left"/>
              <w:rPr>
                <w:rFonts w:eastAsia="Cambria"/>
              </w:rPr>
            </w:pPr>
            <w:r w:rsidRPr="000E1681">
              <w:rPr>
                <w:rFonts w:eastAsia="Cambria"/>
              </w:rPr>
              <w:t>ReviewProductDate</w:t>
            </w:r>
          </w:p>
        </w:tc>
        <w:tc>
          <w:tcPr>
            <w:tcW w:w="1350" w:type="dxa"/>
          </w:tcPr>
          <w:p w14:paraId="60EA4992" w14:textId="4757CD3F" w:rsidR="000E1681" w:rsidRDefault="0000263E" w:rsidP="00D541F8">
            <w:pPr>
              <w:spacing w:before="0" w:after="0"/>
              <w:jc w:val="left"/>
              <w:rPr>
                <w:rFonts w:eastAsia="Cambria"/>
              </w:rPr>
            </w:pPr>
            <w:r>
              <w:rPr>
                <w:rFonts w:eastAsia="Cambria"/>
              </w:rPr>
              <w:t>DateTime</w:t>
            </w:r>
          </w:p>
        </w:tc>
        <w:tc>
          <w:tcPr>
            <w:tcW w:w="1530" w:type="dxa"/>
          </w:tcPr>
          <w:p w14:paraId="17155217" w14:textId="79099DAE" w:rsidR="000E1681" w:rsidRDefault="0000263E" w:rsidP="00D541F8">
            <w:pPr>
              <w:spacing w:before="0" w:after="0"/>
              <w:jc w:val="left"/>
              <w:rPr>
                <w:rFonts w:eastAsia="Cambria"/>
              </w:rPr>
            </w:pPr>
            <w:r>
              <w:rPr>
                <w:rFonts w:eastAsia="Cambria"/>
              </w:rPr>
              <w:t>Private</w:t>
            </w:r>
          </w:p>
        </w:tc>
        <w:tc>
          <w:tcPr>
            <w:tcW w:w="3121" w:type="dxa"/>
          </w:tcPr>
          <w:p w14:paraId="27FAECFC" w14:textId="36470485" w:rsidR="000E1681" w:rsidRDefault="00666159" w:rsidP="00D541F8">
            <w:pPr>
              <w:spacing w:before="0" w:after="0"/>
              <w:jc w:val="left"/>
              <w:rPr>
                <w:rFonts w:eastAsia="Cambria"/>
              </w:rPr>
            </w:pPr>
            <w:r>
              <w:rPr>
                <w:rFonts w:eastAsia="Cambria"/>
              </w:rPr>
              <w:t xml:space="preserve">Date </w:t>
            </w:r>
            <w:r w:rsidR="00270C96">
              <w:rPr>
                <w:rFonts w:eastAsia="Cambria"/>
              </w:rPr>
              <w:t>receive</w:t>
            </w:r>
            <w:r>
              <w:rPr>
                <w:rFonts w:eastAsia="Cambria"/>
              </w:rPr>
              <w:t xml:space="preserve"> or refuse Product</w:t>
            </w:r>
          </w:p>
        </w:tc>
      </w:tr>
      <w:tr w:rsidR="0000263E" w14:paraId="58CB2F3F" w14:textId="77777777" w:rsidTr="00D541F8">
        <w:tc>
          <w:tcPr>
            <w:tcW w:w="2780" w:type="dxa"/>
          </w:tcPr>
          <w:p w14:paraId="0FD89926" w14:textId="6E5C815C" w:rsidR="000E1681" w:rsidRPr="000E1681" w:rsidRDefault="000E1681" w:rsidP="00D541F8">
            <w:pPr>
              <w:spacing w:before="0" w:after="0"/>
              <w:jc w:val="left"/>
              <w:rPr>
                <w:rFonts w:eastAsia="Cambria"/>
              </w:rPr>
            </w:pPr>
            <w:r w:rsidRPr="000E1681">
              <w:rPr>
                <w:rFonts w:eastAsia="Cambria"/>
              </w:rPr>
              <w:t>CreatedDate</w:t>
            </w:r>
          </w:p>
        </w:tc>
        <w:tc>
          <w:tcPr>
            <w:tcW w:w="1350" w:type="dxa"/>
          </w:tcPr>
          <w:p w14:paraId="03780633" w14:textId="0E69B45E" w:rsidR="000E1681" w:rsidRDefault="0000263E" w:rsidP="00D541F8">
            <w:pPr>
              <w:spacing w:before="0" w:after="0"/>
              <w:jc w:val="left"/>
              <w:rPr>
                <w:rFonts w:eastAsia="Cambria"/>
              </w:rPr>
            </w:pPr>
            <w:r>
              <w:rPr>
                <w:rFonts w:eastAsia="Cambria"/>
              </w:rPr>
              <w:t>DateTime</w:t>
            </w:r>
          </w:p>
        </w:tc>
        <w:tc>
          <w:tcPr>
            <w:tcW w:w="1530" w:type="dxa"/>
          </w:tcPr>
          <w:p w14:paraId="2E927944" w14:textId="3EC6256E" w:rsidR="000E1681" w:rsidRDefault="0000263E" w:rsidP="00D541F8">
            <w:pPr>
              <w:spacing w:before="0" w:after="0"/>
              <w:jc w:val="left"/>
              <w:rPr>
                <w:rFonts w:eastAsia="Cambria"/>
              </w:rPr>
            </w:pPr>
            <w:r>
              <w:rPr>
                <w:rFonts w:eastAsia="Cambria"/>
              </w:rPr>
              <w:t>Private</w:t>
            </w:r>
          </w:p>
        </w:tc>
        <w:tc>
          <w:tcPr>
            <w:tcW w:w="3121" w:type="dxa"/>
          </w:tcPr>
          <w:p w14:paraId="4442FC05" w14:textId="1F1C5394" w:rsidR="000E1681" w:rsidRDefault="00666159" w:rsidP="00D541F8">
            <w:pPr>
              <w:spacing w:before="0" w:after="0"/>
              <w:jc w:val="left"/>
              <w:rPr>
                <w:rFonts w:eastAsia="Cambria"/>
              </w:rPr>
            </w:pPr>
            <w:r>
              <w:rPr>
                <w:rFonts w:eastAsia="Cambria"/>
              </w:rPr>
              <w:t xml:space="preserve">Date create </w:t>
            </w:r>
          </w:p>
        </w:tc>
      </w:tr>
      <w:tr w:rsidR="0000263E" w14:paraId="34879ED1" w14:textId="77777777" w:rsidTr="00D541F8">
        <w:tc>
          <w:tcPr>
            <w:tcW w:w="2780" w:type="dxa"/>
          </w:tcPr>
          <w:p w14:paraId="0D3F0F2A" w14:textId="05D7FD26" w:rsidR="000E1681" w:rsidRPr="000E1681" w:rsidRDefault="000E1681" w:rsidP="00D541F8">
            <w:pPr>
              <w:spacing w:before="0" w:after="0"/>
              <w:jc w:val="left"/>
              <w:rPr>
                <w:rFonts w:eastAsia="Cambria"/>
              </w:rPr>
            </w:pPr>
            <w:r w:rsidRPr="000E1681">
              <w:rPr>
                <w:rFonts w:eastAsia="Cambria"/>
              </w:rPr>
              <w:t>ConsignmentStatusID</w:t>
            </w:r>
          </w:p>
        </w:tc>
        <w:tc>
          <w:tcPr>
            <w:tcW w:w="1350" w:type="dxa"/>
          </w:tcPr>
          <w:p w14:paraId="473575A1" w14:textId="6D79D27F" w:rsidR="000E1681" w:rsidRDefault="0000263E" w:rsidP="00D541F8">
            <w:pPr>
              <w:spacing w:before="0" w:after="0"/>
              <w:jc w:val="left"/>
              <w:rPr>
                <w:rFonts w:eastAsia="Cambria"/>
              </w:rPr>
            </w:pPr>
            <w:r>
              <w:rPr>
                <w:rFonts w:eastAsia="Cambria"/>
              </w:rPr>
              <w:t>int</w:t>
            </w:r>
          </w:p>
        </w:tc>
        <w:tc>
          <w:tcPr>
            <w:tcW w:w="1530" w:type="dxa"/>
          </w:tcPr>
          <w:p w14:paraId="68EE843E" w14:textId="5296AFF2" w:rsidR="000E1681" w:rsidRDefault="0000263E" w:rsidP="00D541F8">
            <w:pPr>
              <w:spacing w:before="0" w:after="0"/>
              <w:jc w:val="left"/>
              <w:rPr>
                <w:rFonts w:eastAsia="Cambria"/>
              </w:rPr>
            </w:pPr>
            <w:r>
              <w:rPr>
                <w:rFonts w:eastAsia="Cambria"/>
              </w:rPr>
              <w:t>Private</w:t>
            </w:r>
          </w:p>
        </w:tc>
        <w:tc>
          <w:tcPr>
            <w:tcW w:w="3121" w:type="dxa"/>
          </w:tcPr>
          <w:p w14:paraId="215427CD" w14:textId="21E9CC20" w:rsidR="000E1681" w:rsidRDefault="00666159" w:rsidP="00D541F8">
            <w:pPr>
              <w:spacing w:before="0" w:after="0"/>
              <w:jc w:val="left"/>
              <w:rPr>
                <w:rFonts w:eastAsia="Cambria"/>
              </w:rPr>
            </w:pPr>
            <w:r>
              <w:rPr>
                <w:rFonts w:eastAsia="Cambria"/>
              </w:rPr>
              <w:t xml:space="preserve">ID of </w:t>
            </w:r>
            <w:r w:rsidRPr="000E1681">
              <w:rPr>
                <w:rFonts w:eastAsia="Cambria"/>
              </w:rPr>
              <w:t>ConsignmentStatus</w:t>
            </w:r>
          </w:p>
        </w:tc>
      </w:tr>
      <w:tr w:rsidR="0000263E" w14:paraId="1EC36CB6" w14:textId="77777777" w:rsidTr="00D541F8">
        <w:tc>
          <w:tcPr>
            <w:tcW w:w="2780" w:type="dxa"/>
          </w:tcPr>
          <w:p w14:paraId="08962561" w14:textId="0B0D8512" w:rsidR="000E1681" w:rsidRPr="000E1681" w:rsidRDefault="000E1681" w:rsidP="00D541F8">
            <w:pPr>
              <w:spacing w:before="0" w:after="0"/>
              <w:jc w:val="left"/>
              <w:rPr>
                <w:rFonts w:eastAsia="Cambria"/>
              </w:rPr>
            </w:pPr>
            <w:r w:rsidRPr="000E1681">
              <w:rPr>
                <w:rFonts w:eastAsia="Cambria"/>
              </w:rPr>
              <w:t>CancelDate</w:t>
            </w:r>
          </w:p>
        </w:tc>
        <w:tc>
          <w:tcPr>
            <w:tcW w:w="1350" w:type="dxa"/>
          </w:tcPr>
          <w:p w14:paraId="0324A0FB" w14:textId="083942C2" w:rsidR="000E1681" w:rsidRDefault="0000263E" w:rsidP="00D541F8">
            <w:pPr>
              <w:spacing w:before="0" w:after="0"/>
              <w:jc w:val="left"/>
              <w:rPr>
                <w:rFonts w:eastAsia="Cambria"/>
              </w:rPr>
            </w:pPr>
            <w:r>
              <w:rPr>
                <w:rFonts w:eastAsia="Cambria"/>
              </w:rPr>
              <w:t>DateTime</w:t>
            </w:r>
          </w:p>
        </w:tc>
        <w:tc>
          <w:tcPr>
            <w:tcW w:w="1530" w:type="dxa"/>
          </w:tcPr>
          <w:p w14:paraId="2F406D24" w14:textId="79E8BF96" w:rsidR="000E1681" w:rsidRDefault="0000263E" w:rsidP="00D541F8">
            <w:pPr>
              <w:spacing w:before="0" w:after="0"/>
              <w:jc w:val="left"/>
              <w:rPr>
                <w:rFonts w:eastAsia="Cambria"/>
              </w:rPr>
            </w:pPr>
            <w:r>
              <w:rPr>
                <w:rFonts w:eastAsia="Cambria"/>
              </w:rPr>
              <w:t>Private</w:t>
            </w:r>
          </w:p>
        </w:tc>
        <w:tc>
          <w:tcPr>
            <w:tcW w:w="3121" w:type="dxa"/>
          </w:tcPr>
          <w:p w14:paraId="55A7BB25" w14:textId="1DE35A05" w:rsidR="000E1681" w:rsidRDefault="00666159" w:rsidP="00D541F8">
            <w:pPr>
              <w:spacing w:before="0" w:after="0"/>
              <w:jc w:val="left"/>
              <w:rPr>
                <w:rFonts w:eastAsia="Cambria"/>
              </w:rPr>
            </w:pPr>
            <w:r>
              <w:rPr>
                <w:rFonts w:eastAsia="Cambria"/>
              </w:rPr>
              <w:t>Date Customer reque</w:t>
            </w:r>
            <w:r w:rsidR="00270C96">
              <w:rPr>
                <w:rFonts w:eastAsia="Cambria"/>
              </w:rPr>
              <w:t>s</w:t>
            </w:r>
            <w:r>
              <w:rPr>
                <w:rFonts w:eastAsia="Cambria"/>
              </w:rPr>
              <w:t>t cancel consignment</w:t>
            </w:r>
          </w:p>
        </w:tc>
      </w:tr>
      <w:tr w:rsidR="0000263E" w14:paraId="02681D63" w14:textId="77777777" w:rsidTr="00D541F8">
        <w:tc>
          <w:tcPr>
            <w:tcW w:w="2780" w:type="dxa"/>
          </w:tcPr>
          <w:p w14:paraId="4A9E0952" w14:textId="024C2E56" w:rsidR="000E1681" w:rsidRPr="000E1681" w:rsidRDefault="000E1681" w:rsidP="00D541F8">
            <w:pPr>
              <w:spacing w:before="0" w:after="0"/>
              <w:jc w:val="left"/>
              <w:rPr>
                <w:rFonts w:eastAsia="Cambria"/>
              </w:rPr>
            </w:pPr>
            <w:r w:rsidRPr="000E1681">
              <w:rPr>
                <w:rFonts w:eastAsia="Cambria"/>
              </w:rPr>
              <w:t>IsExpiredMessage</w:t>
            </w:r>
          </w:p>
        </w:tc>
        <w:tc>
          <w:tcPr>
            <w:tcW w:w="1350" w:type="dxa"/>
          </w:tcPr>
          <w:p w14:paraId="2BD879DD" w14:textId="758D4F90" w:rsidR="000E1681" w:rsidRDefault="0000263E" w:rsidP="00D541F8">
            <w:pPr>
              <w:spacing w:before="0" w:after="0"/>
              <w:jc w:val="left"/>
              <w:rPr>
                <w:rFonts w:eastAsia="Cambria"/>
              </w:rPr>
            </w:pPr>
            <w:r>
              <w:rPr>
                <w:rFonts w:eastAsia="Cambria"/>
              </w:rPr>
              <w:t>int</w:t>
            </w:r>
          </w:p>
        </w:tc>
        <w:tc>
          <w:tcPr>
            <w:tcW w:w="1530" w:type="dxa"/>
          </w:tcPr>
          <w:p w14:paraId="2AC7DC6B" w14:textId="710AD42D" w:rsidR="000E1681" w:rsidRDefault="0000263E" w:rsidP="00D541F8">
            <w:pPr>
              <w:spacing w:before="0" w:after="0"/>
              <w:jc w:val="left"/>
              <w:rPr>
                <w:rFonts w:eastAsia="Cambria"/>
              </w:rPr>
            </w:pPr>
            <w:r>
              <w:rPr>
                <w:rFonts w:eastAsia="Cambria"/>
              </w:rPr>
              <w:t>Private</w:t>
            </w:r>
          </w:p>
        </w:tc>
        <w:tc>
          <w:tcPr>
            <w:tcW w:w="3121" w:type="dxa"/>
          </w:tcPr>
          <w:p w14:paraId="505FB323" w14:textId="5B2C2E14" w:rsidR="000E1681" w:rsidRDefault="00270C96" w:rsidP="00D541F8">
            <w:pPr>
              <w:spacing w:before="0" w:after="0"/>
              <w:jc w:val="left"/>
              <w:rPr>
                <w:rFonts w:eastAsia="Cambria"/>
              </w:rPr>
            </w:pPr>
            <w:r>
              <w:rPr>
                <w:rFonts w:eastAsia="Cambria"/>
              </w:rPr>
              <w:t>Send message expired consignment</w:t>
            </w:r>
          </w:p>
        </w:tc>
      </w:tr>
      <w:tr w:rsidR="0000263E" w14:paraId="265713EF" w14:textId="77777777" w:rsidTr="00D541F8">
        <w:tc>
          <w:tcPr>
            <w:tcW w:w="2780" w:type="dxa"/>
          </w:tcPr>
          <w:p w14:paraId="2AA453CD" w14:textId="5E6323BB" w:rsidR="000E1681" w:rsidRDefault="000E1681" w:rsidP="00D541F8">
            <w:pPr>
              <w:spacing w:before="0" w:after="0"/>
              <w:jc w:val="left"/>
              <w:rPr>
                <w:rFonts w:eastAsia="Cambria"/>
              </w:rPr>
            </w:pPr>
            <w:r w:rsidRPr="000E1681">
              <w:rPr>
                <w:rFonts w:eastAsia="Cambria"/>
              </w:rPr>
              <w:t>ExpiredFee</w:t>
            </w:r>
          </w:p>
        </w:tc>
        <w:tc>
          <w:tcPr>
            <w:tcW w:w="1350" w:type="dxa"/>
          </w:tcPr>
          <w:p w14:paraId="7D2FB124" w14:textId="49324A36" w:rsidR="000E1681" w:rsidRDefault="0000263E" w:rsidP="00D541F8">
            <w:pPr>
              <w:spacing w:before="0" w:after="0"/>
              <w:jc w:val="left"/>
              <w:rPr>
                <w:rFonts w:eastAsia="Cambria"/>
              </w:rPr>
            </w:pPr>
            <w:r>
              <w:rPr>
                <w:rFonts w:eastAsia="Cambria"/>
              </w:rPr>
              <w:t>float</w:t>
            </w:r>
          </w:p>
        </w:tc>
        <w:tc>
          <w:tcPr>
            <w:tcW w:w="1530" w:type="dxa"/>
          </w:tcPr>
          <w:p w14:paraId="29ABB1D5" w14:textId="477AB7C3" w:rsidR="000E1681" w:rsidRDefault="0000263E" w:rsidP="00D541F8">
            <w:pPr>
              <w:spacing w:before="0" w:after="0"/>
              <w:jc w:val="left"/>
              <w:rPr>
                <w:rFonts w:eastAsia="Cambria"/>
              </w:rPr>
            </w:pPr>
            <w:r>
              <w:rPr>
                <w:rFonts w:eastAsia="Cambria"/>
              </w:rPr>
              <w:t>Private</w:t>
            </w:r>
          </w:p>
        </w:tc>
        <w:tc>
          <w:tcPr>
            <w:tcW w:w="3121" w:type="dxa"/>
          </w:tcPr>
          <w:p w14:paraId="3AD206AE" w14:textId="02A4607E" w:rsidR="000E1681" w:rsidRDefault="00270C96" w:rsidP="00D541F8">
            <w:pPr>
              <w:spacing w:before="0" w:after="0"/>
              <w:jc w:val="left"/>
              <w:rPr>
                <w:rFonts w:eastAsia="Cambria"/>
              </w:rPr>
            </w:pPr>
            <w:r>
              <w:rPr>
                <w:rFonts w:eastAsia="Cambria"/>
              </w:rPr>
              <w:t>Fee of expired consignment</w:t>
            </w:r>
          </w:p>
        </w:tc>
      </w:tr>
      <w:tr w:rsidR="0000263E" w14:paraId="65189B26" w14:textId="77777777" w:rsidTr="00D541F8">
        <w:tc>
          <w:tcPr>
            <w:tcW w:w="2780" w:type="dxa"/>
          </w:tcPr>
          <w:p w14:paraId="52F2C43F" w14:textId="07E56DC0" w:rsidR="000E1681" w:rsidRDefault="000E1681" w:rsidP="00D541F8">
            <w:pPr>
              <w:spacing w:before="0" w:after="0"/>
              <w:jc w:val="left"/>
              <w:rPr>
                <w:rFonts w:eastAsia="Cambria"/>
              </w:rPr>
            </w:pPr>
            <w:r w:rsidRPr="000E1681">
              <w:rPr>
                <w:rFonts w:eastAsia="Cambria"/>
              </w:rPr>
              <w:t>Reason</w:t>
            </w:r>
          </w:p>
        </w:tc>
        <w:tc>
          <w:tcPr>
            <w:tcW w:w="1350" w:type="dxa"/>
          </w:tcPr>
          <w:p w14:paraId="465F8CBD" w14:textId="21A3CEA3" w:rsidR="000E1681" w:rsidRDefault="0000263E" w:rsidP="00D541F8">
            <w:pPr>
              <w:spacing w:before="0" w:after="0"/>
              <w:jc w:val="left"/>
              <w:rPr>
                <w:rFonts w:eastAsia="Cambria"/>
              </w:rPr>
            </w:pPr>
            <w:r>
              <w:rPr>
                <w:rFonts w:eastAsia="Cambria"/>
              </w:rPr>
              <w:t>String</w:t>
            </w:r>
          </w:p>
        </w:tc>
        <w:tc>
          <w:tcPr>
            <w:tcW w:w="1530" w:type="dxa"/>
          </w:tcPr>
          <w:p w14:paraId="5AA6FF0F" w14:textId="49E87F98" w:rsidR="000E1681" w:rsidRDefault="0000263E" w:rsidP="00D541F8">
            <w:pPr>
              <w:spacing w:before="0" w:after="0"/>
              <w:jc w:val="left"/>
              <w:rPr>
                <w:rFonts w:eastAsia="Cambria"/>
              </w:rPr>
            </w:pPr>
            <w:r>
              <w:rPr>
                <w:rFonts w:eastAsia="Cambria"/>
              </w:rPr>
              <w:t>Private</w:t>
            </w:r>
          </w:p>
        </w:tc>
        <w:tc>
          <w:tcPr>
            <w:tcW w:w="3121" w:type="dxa"/>
          </w:tcPr>
          <w:p w14:paraId="5393B877" w14:textId="32833699" w:rsidR="000E1681" w:rsidRDefault="00270C96" w:rsidP="00D541F8">
            <w:pPr>
              <w:spacing w:before="0" w:after="0"/>
              <w:jc w:val="left"/>
              <w:rPr>
                <w:rFonts w:eastAsia="Cambria"/>
              </w:rPr>
            </w:pPr>
            <w:r>
              <w:rPr>
                <w:rFonts w:eastAsia="Cambria"/>
              </w:rPr>
              <w:t>Reason of canceled consignment</w:t>
            </w:r>
          </w:p>
        </w:tc>
      </w:tr>
      <w:tr w:rsidR="0000263E" w14:paraId="3DBFC808" w14:textId="77777777" w:rsidTr="00D541F8">
        <w:tc>
          <w:tcPr>
            <w:tcW w:w="2780" w:type="dxa"/>
          </w:tcPr>
          <w:p w14:paraId="11D2AD7D" w14:textId="5A69CA4B" w:rsidR="000E1681" w:rsidRDefault="000E1681" w:rsidP="00D541F8">
            <w:pPr>
              <w:spacing w:before="0" w:after="0"/>
              <w:jc w:val="left"/>
              <w:rPr>
                <w:rFonts w:eastAsia="Cambria"/>
              </w:rPr>
            </w:pPr>
            <w:r w:rsidRPr="000E1681">
              <w:rPr>
                <w:rFonts w:eastAsia="Cambria"/>
              </w:rPr>
              <w:t>NegotiatedPrice</w:t>
            </w:r>
          </w:p>
        </w:tc>
        <w:tc>
          <w:tcPr>
            <w:tcW w:w="1350" w:type="dxa"/>
          </w:tcPr>
          <w:p w14:paraId="5A565299" w14:textId="2955E00C" w:rsidR="000E1681" w:rsidRDefault="0000263E" w:rsidP="00D541F8">
            <w:pPr>
              <w:spacing w:before="0" w:after="0"/>
              <w:jc w:val="left"/>
              <w:rPr>
                <w:rFonts w:eastAsia="Cambria"/>
              </w:rPr>
            </w:pPr>
            <w:r>
              <w:rPr>
                <w:rFonts w:eastAsia="Cambria"/>
              </w:rPr>
              <w:t>float</w:t>
            </w:r>
          </w:p>
        </w:tc>
        <w:tc>
          <w:tcPr>
            <w:tcW w:w="1530" w:type="dxa"/>
          </w:tcPr>
          <w:p w14:paraId="3CABAEA5" w14:textId="7773B631" w:rsidR="000E1681" w:rsidRDefault="0000263E" w:rsidP="00D541F8">
            <w:pPr>
              <w:spacing w:before="0" w:after="0"/>
              <w:jc w:val="left"/>
              <w:rPr>
                <w:rFonts w:eastAsia="Cambria"/>
              </w:rPr>
            </w:pPr>
            <w:r>
              <w:rPr>
                <w:rFonts w:eastAsia="Cambria"/>
              </w:rPr>
              <w:t>Private</w:t>
            </w:r>
          </w:p>
        </w:tc>
        <w:tc>
          <w:tcPr>
            <w:tcW w:w="3121" w:type="dxa"/>
          </w:tcPr>
          <w:p w14:paraId="2157BB79" w14:textId="3FB47F41" w:rsidR="000E1681" w:rsidRDefault="00270C96" w:rsidP="00D541F8">
            <w:pPr>
              <w:spacing w:before="0" w:after="0"/>
              <w:jc w:val="left"/>
              <w:rPr>
                <w:rFonts w:eastAsia="Cambria"/>
              </w:rPr>
            </w:pPr>
            <w:r w:rsidRPr="000E1681">
              <w:rPr>
                <w:rFonts w:eastAsia="Cambria"/>
              </w:rPr>
              <w:t>Negotiated</w:t>
            </w:r>
            <w:r>
              <w:rPr>
                <w:rFonts w:eastAsia="Cambria"/>
              </w:rPr>
              <w:t xml:space="preserve"> p</w:t>
            </w:r>
            <w:r w:rsidRPr="000E1681">
              <w:rPr>
                <w:rFonts w:eastAsia="Cambria"/>
              </w:rPr>
              <w:t>rice</w:t>
            </w:r>
          </w:p>
        </w:tc>
      </w:tr>
      <w:tr w:rsidR="0000263E" w14:paraId="2ABC85E2" w14:textId="77777777" w:rsidTr="00D541F8">
        <w:tc>
          <w:tcPr>
            <w:tcW w:w="2780" w:type="dxa"/>
          </w:tcPr>
          <w:p w14:paraId="237CAB7E" w14:textId="6FAB837C" w:rsidR="000E1681" w:rsidRDefault="000E1681" w:rsidP="00D541F8">
            <w:pPr>
              <w:spacing w:before="0" w:after="0"/>
              <w:jc w:val="left"/>
              <w:rPr>
                <w:rFonts w:eastAsia="Cambria"/>
              </w:rPr>
            </w:pPr>
            <w:r w:rsidRPr="000E1681">
              <w:rPr>
                <w:rFonts w:eastAsia="Cambria"/>
              </w:rPr>
              <w:t>AppointmentDate</w:t>
            </w:r>
          </w:p>
        </w:tc>
        <w:tc>
          <w:tcPr>
            <w:tcW w:w="1350" w:type="dxa"/>
          </w:tcPr>
          <w:p w14:paraId="00CBB7C6" w14:textId="17C2C054" w:rsidR="000E1681" w:rsidRDefault="0000263E" w:rsidP="00D541F8">
            <w:pPr>
              <w:spacing w:before="0" w:after="0"/>
              <w:jc w:val="left"/>
              <w:rPr>
                <w:rFonts w:eastAsia="Cambria"/>
              </w:rPr>
            </w:pPr>
            <w:r>
              <w:rPr>
                <w:rFonts w:eastAsia="Cambria"/>
              </w:rPr>
              <w:t>DateTime</w:t>
            </w:r>
          </w:p>
        </w:tc>
        <w:tc>
          <w:tcPr>
            <w:tcW w:w="1530" w:type="dxa"/>
          </w:tcPr>
          <w:p w14:paraId="2255E6D8" w14:textId="2D217D0C" w:rsidR="000E1681" w:rsidRDefault="0000263E" w:rsidP="00D541F8">
            <w:pPr>
              <w:spacing w:before="0" w:after="0"/>
              <w:jc w:val="left"/>
              <w:rPr>
                <w:rFonts w:eastAsia="Cambria"/>
              </w:rPr>
            </w:pPr>
            <w:r>
              <w:rPr>
                <w:rFonts w:eastAsia="Cambria"/>
              </w:rPr>
              <w:t>Private</w:t>
            </w:r>
          </w:p>
        </w:tc>
        <w:tc>
          <w:tcPr>
            <w:tcW w:w="3121" w:type="dxa"/>
          </w:tcPr>
          <w:p w14:paraId="5485C3FC" w14:textId="06D09CFB" w:rsidR="000E1681" w:rsidRDefault="00270C96" w:rsidP="00D541F8">
            <w:pPr>
              <w:spacing w:before="0" w:after="0"/>
              <w:jc w:val="left"/>
              <w:rPr>
                <w:rFonts w:eastAsia="Cambria"/>
              </w:rPr>
            </w:pPr>
            <w:r w:rsidRPr="000E1681">
              <w:rPr>
                <w:rFonts w:eastAsia="Cambria"/>
              </w:rPr>
              <w:t>Appointment</w:t>
            </w:r>
            <w:r>
              <w:rPr>
                <w:rFonts w:eastAsia="Cambria"/>
              </w:rPr>
              <w:t xml:space="preserve"> d</w:t>
            </w:r>
            <w:r w:rsidRPr="000E1681">
              <w:rPr>
                <w:rFonts w:eastAsia="Cambria"/>
              </w:rPr>
              <w:t>ate</w:t>
            </w:r>
            <w:r>
              <w:rPr>
                <w:rFonts w:eastAsia="Cambria"/>
              </w:rPr>
              <w:t xml:space="preserve"> to receive product</w:t>
            </w:r>
          </w:p>
        </w:tc>
      </w:tr>
      <w:tr w:rsidR="0000263E" w14:paraId="4E893C4B" w14:textId="77777777" w:rsidTr="00D541F8">
        <w:tc>
          <w:tcPr>
            <w:tcW w:w="2780" w:type="dxa"/>
          </w:tcPr>
          <w:p w14:paraId="1E2CDB13" w14:textId="32193593" w:rsidR="000E1681" w:rsidRDefault="000E1681" w:rsidP="00D541F8">
            <w:pPr>
              <w:spacing w:before="0" w:after="0"/>
              <w:jc w:val="left"/>
              <w:rPr>
                <w:rFonts w:eastAsia="Cambria"/>
              </w:rPr>
            </w:pPr>
            <w:r w:rsidRPr="000E1681">
              <w:rPr>
                <w:rFonts w:eastAsia="Cambria"/>
              </w:rPr>
              <w:t>ReviewRequestDate</w:t>
            </w:r>
          </w:p>
        </w:tc>
        <w:tc>
          <w:tcPr>
            <w:tcW w:w="1350" w:type="dxa"/>
          </w:tcPr>
          <w:p w14:paraId="39DD1B4E" w14:textId="255924AB" w:rsidR="000E1681" w:rsidRDefault="0000263E" w:rsidP="00D541F8">
            <w:pPr>
              <w:spacing w:before="0" w:after="0"/>
              <w:jc w:val="left"/>
              <w:rPr>
                <w:rFonts w:eastAsia="Cambria"/>
              </w:rPr>
            </w:pPr>
            <w:r>
              <w:rPr>
                <w:rFonts w:eastAsia="Cambria"/>
              </w:rPr>
              <w:t>DateTime</w:t>
            </w:r>
          </w:p>
        </w:tc>
        <w:tc>
          <w:tcPr>
            <w:tcW w:w="1530" w:type="dxa"/>
          </w:tcPr>
          <w:p w14:paraId="726D4A09" w14:textId="78C709F3" w:rsidR="000E1681" w:rsidRDefault="0000263E" w:rsidP="00D541F8">
            <w:pPr>
              <w:spacing w:before="0" w:after="0"/>
              <w:jc w:val="left"/>
              <w:rPr>
                <w:rFonts w:eastAsia="Cambria"/>
              </w:rPr>
            </w:pPr>
            <w:r>
              <w:rPr>
                <w:rFonts w:eastAsia="Cambria"/>
              </w:rPr>
              <w:t>Private</w:t>
            </w:r>
          </w:p>
        </w:tc>
        <w:tc>
          <w:tcPr>
            <w:tcW w:w="3121" w:type="dxa"/>
          </w:tcPr>
          <w:p w14:paraId="65BE3F24" w14:textId="21F19DEF" w:rsidR="000E1681" w:rsidRDefault="00270C96" w:rsidP="00D541F8">
            <w:pPr>
              <w:spacing w:before="0" w:after="0"/>
              <w:jc w:val="left"/>
              <w:rPr>
                <w:rFonts w:eastAsia="Cambria"/>
              </w:rPr>
            </w:pPr>
            <w:r>
              <w:rPr>
                <w:rFonts w:eastAsia="Cambria"/>
              </w:rPr>
              <w:t>Date accept or refuse consignment request</w:t>
            </w:r>
          </w:p>
        </w:tc>
      </w:tr>
      <w:tr w:rsidR="0000263E" w14:paraId="40EFFE4B" w14:textId="77777777" w:rsidTr="00D541F8">
        <w:tc>
          <w:tcPr>
            <w:tcW w:w="2780" w:type="dxa"/>
          </w:tcPr>
          <w:p w14:paraId="100166EF" w14:textId="3A596D7B" w:rsidR="000E1681" w:rsidRDefault="000E1681" w:rsidP="00D541F8">
            <w:pPr>
              <w:spacing w:before="0" w:after="0"/>
              <w:jc w:val="left"/>
              <w:rPr>
                <w:rFonts w:eastAsia="Cambria"/>
              </w:rPr>
            </w:pPr>
            <w:r w:rsidRPr="000E1681">
              <w:rPr>
                <w:rFonts w:eastAsia="Cambria"/>
              </w:rPr>
              <w:t>CancelFee</w:t>
            </w:r>
          </w:p>
        </w:tc>
        <w:tc>
          <w:tcPr>
            <w:tcW w:w="1350" w:type="dxa"/>
          </w:tcPr>
          <w:p w14:paraId="20D69201" w14:textId="5E80EB73" w:rsidR="000E1681" w:rsidRDefault="0000263E" w:rsidP="00D541F8">
            <w:pPr>
              <w:spacing w:before="0" w:after="0"/>
              <w:jc w:val="left"/>
              <w:rPr>
                <w:rFonts w:eastAsia="Cambria"/>
              </w:rPr>
            </w:pPr>
            <w:r>
              <w:rPr>
                <w:rFonts w:eastAsia="Cambria"/>
              </w:rPr>
              <w:t>float</w:t>
            </w:r>
          </w:p>
        </w:tc>
        <w:tc>
          <w:tcPr>
            <w:tcW w:w="1530" w:type="dxa"/>
          </w:tcPr>
          <w:p w14:paraId="62ABE629" w14:textId="06D5B241" w:rsidR="000E1681" w:rsidRDefault="0000263E" w:rsidP="00D541F8">
            <w:pPr>
              <w:spacing w:before="0" w:after="0"/>
              <w:jc w:val="left"/>
              <w:rPr>
                <w:rFonts w:eastAsia="Cambria"/>
              </w:rPr>
            </w:pPr>
            <w:r>
              <w:rPr>
                <w:rFonts w:eastAsia="Cambria"/>
              </w:rPr>
              <w:t>Private</w:t>
            </w:r>
          </w:p>
        </w:tc>
        <w:tc>
          <w:tcPr>
            <w:tcW w:w="3121" w:type="dxa"/>
          </w:tcPr>
          <w:p w14:paraId="77A99CC4" w14:textId="12A648AD" w:rsidR="000E1681" w:rsidRDefault="00270C96" w:rsidP="00D541F8">
            <w:pPr>
              <w:spacing w:before="0" w:after="0"/>
              <w:jc w:val="left"/>
              <w:rPr>
                <w:rFonts w:eastAsia="Cambria"/>
              </w:rPr>
            </w:pPr>
            <w:r>
              <w:rPr>
                <w:rFonts w:eastAsia="Cambria"/>
              </w:rPr>
              <w:t>Fee of cancel consignment</w:t>
            </w:r>
          </w:p>
        </w:tc>
      </w:tr>
      <w:tr w:rsidR="0000263E" w14:paraId="76DDB30A" w14:textId="77777777" w:rsidTr="00D541F8">
        <w:tc>
          <w:tcPr>
            <w:tcW w:w="2780" w:type="dxa"/>
          </w:tcPr>
          <w:p w14:paraId="6EBF27A8" w14:textId="4415DFB9" w:rsidR="000E1681" w:rsidRDefault="000E1681" w:rsidP="00D541F8">
            <w:pPr>
              <w:spacing w:before="0" w:after="0"/>
              <w:jc w:val="left"/>
              <w:rPr>
                <w:rFonts w:eastAsia="Cambria"/>
              </w:rPr>
            </w:pPr>
            <w:r w:rsidRPr="000E1681">
              <w:rPr>
                <w:rFonts w:eastAsia="Cambria"/>
              </w:rPr>
              <w:t>AgreeCancelDate</w:t>
            </w:r>
          </w:p>
        </w:tc>
        <w:tc>
          <w:tcPr>
            <w:tcW w:w="1350" w:type="dxa"/>
          </w:tcPr>
          <w:p w14:paraId="36614A5F" w14:textId="67E078E7" w:rsidR="000E1681" w:rsidRDefault="0000263E" w:rsidP="00D541F8">
            <w:pPr>
              <w:spacing w:before="0" w:after="0"/>
              <w:jc w:val="left"/>
              <w:rPr>
                <w:rFonts w:eastAsia="Cambria"/>
              </w:rPr>
            </w:pPr>
            <w:r>
              <w:rPr>
                <w:rFonts w:eastAsia="Cambria"/>
              </w:rPr>
              <w:t>DateTime</w:t>
            </w:r>
          </w:p>
        </w:tc>
        <w:tc>
          <w:tcPr>
            <w:tcW w:w="1530" w:type="dxa"/>
          </w:tcPr>
          <w:p w14:paraId="4D6EFF8B" w14:textId="4F242E92" w:rsidR="000E1681" w:rsidRDefault="0000263E" w:rsidP="00D541F8">
            <w:pPr>
              <w:spacing w:before="0" w:after="0"/>
              <w:jc w:val="left"/>
              <w:rPr>
                <w:rFonts w:eastAsia="Cambria"/>
              </w:rPr>
            </w:pPr>
            <w:r>
              <w:rPr>
                <w:rFonts w:eastAsia="Cambria"/>
              </w:rPr>
              <w:t>Private</w:t>
            </w:r>
          </w:p>
        </w:tc>
        <w:tc>
          <w:tcPr>
            <w:tcW w:w="3121" w:type="dxa"/>
          </w:tcPr>
          <w:p w14:paraId="364E59F4" w14:textId="5023C175" w:rsidR="000E1681" w:rsidRDefault="00270C96" w:rsidP="00D541F8">
            <w:pPr>
              <w:spacing w:before="0" w:after="0"/>
              <w:jc w:val="left"/>
              <w:rPr>
                <w:rFonts w:eastAsia="Cambria"/>
              </w:rPr>
            </w:pPr>
            <w:r>
              <w:rPr>
                <w:rFonts w:eastAsia="Cambria"/>
              </w:rPr>
              <w:t>Date StoreOwner agree request cancel consignment</w:t>
            </w:r>
          </w:p>
        </w:tc>
      </w:tr>
      <w:tr w:rsidR="0000263E" w14:paraId="5B1844D1" w14:textId="77777777" w:rsidTr="00D541F8">
        <w:tc>
          <w:tcPr>
            <w:tcW w:w="2780" w:type="dxa"/>
          </w:tcPr>
          <w:p w14:paraId="2F8F2B68" w14:textId="68658073" w:rsidR="000E1681" w:rsidRDefault="000E1681" w:rsidP="00D541F8">
            <w:pPr>
              <w:spacing w:before="0" w:after="0"/>
              <w:jc w:val="left"/>
              <w:rPr>
                <w:rFonts w:eastAsia="Cambria"/>
              </w:rPr>
            </w:pPr>
            <w:r w:rsidRPr="000E1681">
              <w:rPr>
                <w:rFonts w:eastAsia="Cambria"/>
              </w:rPr>
              <w:t>ReturnDate</w:t>
            </w:r>
          </w:p>
        </w:tc>
        <w:tc>
          <w:tcPr>
            <w:tcW w:w="1350" w:type="dxa"/>
          </w:tcPr>
          <w:p w14:paraId="2281119F" w14:textId="298B2C62" w:rsidR="000E1681" w:rsidRDefault="0000263E" w:rsidP="00D541F8">
            <w:pPr>
              <w:spacing w:before="0" w:after="0"/>
              <w:jc w:val="left"/>
              <w:rPr>
                <w:rFonts w:eastAsia="Cambria"/>
              </w:rPr>
            </w:pPr>
            <w:r>
              <w:rPr>
                <w:rFonts w:eastAsia="Cambria"/>
              </w:rPr>
              <w:t>DateTime</w:t>
            </w:r>
          </w:p>
        </w:tc>
        <w:tc>
          <w:tcPr>
            <w:tcW w:w="1530" w:type="dxa"/>
          </w:tcPr>
          <w:p w14:paraId="4C8DB643" w14:textId="3A1B7167" w:rsidR="000E1681" w:rsidRDefault="0000263E" w:rsidP="00D541F8">
            <w:pPr>
              <w:spacing w:before="0" w:after="0"/>
              <w:jc w:val="left"/>
              <w:rPr>
                <w:rFonts w:eastAsia="Cambria"/>
              </w:rPr>
            </w:pPr>
            <w:r>
              <w:rPr>
                <w:rFonts w:eastAsia="Cambria"/>
              </w:rPr>
              <w:t>Private</w:t>
            </w:r>
          </w:p>
        </w:tc>
        <w:tc>
          <w:tcPr>
            <w:tcW w:w="3121" w:type="dxa"/>
          </w:tcPr>
          <w:p w14:paraId="7395F656" w14:textId="06C1948D" w:rsidR="000E1681" w:rsidRDefault="00270C96" w:rsidP="00D541F8">
            <w:pPr>
              <w:spacing w:before="0" w:after="0"/>
              <w:jc w:val="left"/>
              <w:rPr>
                <w:rFonts w:eastAsia="Cambria"/>
              </w:rPr>
            </w:pPr>
            <w:r>
              <w:rPr>
                <w:rFonts w:eastAsia="Cambria"/>
              </w:rPr>
              <w:t>Date return product to customer</w:t>
            </w:r>
          </w:p>
        </w:tc>
      </w:tr>
      <w:tr w:rsidR="0000263E" w14:paraId="634BE73D" w14:textId="77777777" w:rsidTr="00D541F8">
        <w:tc>
          <w:tcPr>
            <w:tcW w:w="2780" w:type="dxa"/>
          </w:tcPr>
          <w:p w14:paraId="2A560656" w14:textId="417C298F" w:rsidR="000E1681" w:rsidRDefault="000E1681" w:rsidP="00D541F8">
            <w:pPr>
              <w:spacing w:before="0" w:after="0"/>
              <w:jc w:val="left"/>
              <w:rPr>
                <w:rFonts w:eastAsia="Cambria"/>
              </w:rPr>
            </w:pPr>
            <w:r w:rsidRPr="000E1681">
              <w:rPr>
                <w:rFonts w:eastAsia="Cambria"/>
              </w:rPr>
              <w:t>ReceivedDate</w:t>
            </w:r>
          </w:p>
        </w:tc>
        <w:tc>
          <w:tcPr>
            <w:tcW w:w="1350" w:type="dxa"/>
          </w:tcPr>
          <w:p w14:paraId="413DD355" w14:textId="5B3265BF" w:rsidR="000E1681" w:rsidRDefault="0000263E" w:rsidP="00D541F8">
            <w:pPr>
              <w:spacing w:before="0" w:after="0"/>
              <w:jc w:val="left"/>
              <w:rPr>
                <w:rFonts w:eastAsia="Cambria"/>
              </w:rPr>
            </w:pPr>
            <w:r>
              <w:rPr>
                <w:rFonts w:eastAsia="Cambria"/>
              </w:rPr>
              <w:t>DateTime</w:t>
            </w:r>
          </w:p>
        </w:tc>
        <w:tc>
          <w:tcPr>
            <w:tcW w:w="1530" w:type="dxa"/>
          </w:tcPr>
          <w:p w14:paraId="7BE1364C" w14:textId="49DA5881" w:rsidR="000E1681" w:rsidRDefault="0000263E" w:rsidP="00D541F8">
            <w:pPr>
              <w:spacing w:before="0" w:after="0"/>
              <w:jc w:val="left"/>
              <w:rPr>
                <w:rFonts w:eastAsia="Cambria"/>
              </w:rPr>
            </w:pPr>
            <w:r>
              <w:rPr>
                <w:rFonts w:eastAsia="Cambria"/>
              </w:rPr>
              <w:t>Private</w:t>
            </w:r>
          </w:p>
        </w:tc>
        <w:tc>
          <w:tcPr>
            <w:tcW w:w="3121" w:type="dxa"/>
          </w:tcPr>
          <w:p w14:paraId="09ECFA53" w14:textId="27E472AC" w:rsidR="000E1681" w:rsidRDefault="00270C96" w:rsidP="00D541F8">
            <w:pPr>
              <w:spacing w:before="0" w:after="0"/>
              <w:jc w:val="left"/>
              <w:rPr>
                <w:rFonts w:eastAsia="Cambria"/>
              </w:rPr>
            </w:pPr>
            <w:r>
              <w:rPr>
                <w:rFonts w:eastAsia="Cambria"/>
              </w:rPr>
              <w:t>Receive product Date</w:t>
            </w:r>
          </w:p>
        </w:tc>
      </w:tr>
      <w:tr w:rsidR="0000263E" w14:paraId="79F34129" w14:textId="77777777" w:rsidTr="00D541F8">
        <w:tc>
          <w:tcPr>
            <w:tcW w:w="2780" w:type="dxa"/>
          </w:tcPr>
          <w:p w14:paraId="0912D2EA" w14:textId="6635F582" w:rsidR="000E1681" w:rsidRDefault="000E1681" w:rsidP="00D541F8">
            <w:pPr>
              <w:spacing w:before="0" w:after="0"/>
              <w:jc w:val="left"/>
              <w:rPr>
                <w:rFonts w:eastAsia="Cambria"/>
              </w:rPr>
            </w:pPr>
            <w:r w:rsidRPr="000E1681">
              <w:rPr>
                <w:rFonts w:eastAsia="Cambria"/>
              </w:rPr>
              <w:t>DeliveryMethod</w:t>
            </w:r>
          </w:p>
        </w:tc>
        <w:tc>
          <w:tcPr>
            <w:tcW w:w="1350" w:type="dxa"/>
          </w:tcPr>
          <w:p w14:paraId="32320784" w14:textId="4052400C" w:rsidR="000E1681" w:rsidRDefault="0000263E" w:rsidP="00D541F8">
            <w:pPr>
              <w:spacing w:before="0" w:after="0"/>
              <w:jc w:val="left"/>
              <w:rPr>
                <w:rFonts w:eastAsia="Cambria"/>
              </w:rPr>
            </w:pPr>
            <w:r>
              <w:rPr>
                <w:rFonts w:asciiTheme="majorHAnsi" w:hAnsiTheme="majorHAnsi"/>
              </w:rPr>
              <w:t>int</w:t>
            </w:r>
          </w:p>
        </w:tc>
        <w:tc>
          <w:tcPr>
            <w:tcW w:w="1530" w:type="dxa"/>
          </w:tcPr>
          <w:p w14:paraId="445728BF" w14:textId="58822FC4" w:rsidR="000E1681" w:rsidRDefault="0000263E" w:rsidP="00D541F8">
            <w:pPr>
              <w:spacing w:before="0" w:after="0"/>
              <w:jc w:val="left"/>
              <w:rPr>
                <w:rFonts w:eastAsia="Cambria"/>
              </w:rPr>
            </w:pPr>
            <w:r>
              <w:rPr>
                <w:rFonts w:eastAsia="Cambria"/>
              </w:rPr>
              <w:t>Private</w:t>
            </w:r>
          </w:p>
        </w:tc>
        <w:tc>
          <w:tcPr>
            <w:tcW w:w="3121" w:type="dxa"/>
          </w:tcPr>
          <w:p w14:paraId="5EC30066" w14:textId="61D740F3" w:rsidR="000E1681" w:rsidRDefault="00270C96" w:rsidP="00D541F8">
            <w:pPr>
              <w:spacing w:before="0" w:after="0"/>
              <w:jc w:val="left"/>
              <w:rPr>
                <w:rFonts w:eastAsia="Cambria"/>
              </w:rPr>
            </w:pPr>
            <w:r>
              <w:rPr>
                <w:rFonts w:eastAsia="Cambria"/>
              </w:rPr>
              <w:t>Method to delivery product</w:t>
            </w:r>
          </w:p>
        </w:tc>
      </w:tr>
      <w:tr w:rsidR="0000263E" w14:paraId="0225AA7E" w14:textId="77777777" w:rsidTr="00D541F8">
        <w:tc>
          <w:tcPr>
            <w:tcW w:w="2780" w:type="dxa"/>
          </w:tcPr>
          <w:p w14:paraId="0732B074" w14:textId="663CC6B5" w:rsidR="000E1681" w:rsidRDefault="000E1681" w:rsidP="00D541F8">
            <w:pPr>
              <w:spacing w:before="0" w:after="0"/>
              <w:jc w:val="left"/>
              <w:rPr>
                <w:rFonts w:eastAsia="Cambria"/>
              </w:rPr>
            </w:pPr>
            <w:r w:rsidRPr="000E1681">
              <w:rPr>
                <w:rFonts w:eastAsia="Cambria"/>
              </w:rPr>
              <w:t>DesirePrice</w:t>
            </w:r>
          </w:p>
        </w:tc>
        <w:tc>
          <w:tcPr>
            <w:tcW w:w="1350" w:type="dxa"/>
          </w:tcPr>
          <w:p w14:paraId="3EA7FAD4" w14:textId="12D5725F" w:rsidR="000E1681" w:rsidRDefault="0000263E" w:rsidP="00D541F8">
            <w:pPr>
              <w:spacing w:before="0" w:after="0"/>
              <w:jc w:val="left"/>
              <w:rPr>
                <w:rFonts w:eastAsia="Cambria"/>
              </w:rPr>
            </w:pPr>
            <w:r>
              <w:rPr>
                <w:rFonts w:eastAsia="Cambria"/>
              </w:rPr>
              <w:t>float</w:t>
            </w:r>
          </w:p>
        </w:tc>
        <w:tc>
          <w:tcPr>
            <w:tcW w:w="1530" w:type="dxa"/>
          </w:tcPr>
          <w:p w14:paraId="4D4E62B1" w14:textId="156F696B" w:rsidR="000E1681" w:rsidRDefault="0000263E" w:rsidP="00D541F8">
            <w:pPr>
              <w:spacing w:before="0" w:after="0"/>
              <w:jc w:val="left"/>
              <w:rPr>
                <w:rFonts w:eastAsia="Cambria"/>
              </w:rPr>
            </w:pPr>
            <w:r>
              <w:rPr>
                <w:rFonts w:eastAsia="Cambria"/>
              </w:rPr>
              <w:t>Private</w:t>
            </w:r>
          </w:p>
        </w:tc>
        <w:tc>
          <w:tcPr>
            <w:tcW w:w="3121" w:type="dxa"/>
          </w:tcPr>
          <w:p w14:paraId="532D0BAC" w14:textId="19E39C19" w:rsidR="000E1681" w:rsidRDefault="00270C96" w:rsidP="00D541F8">
            <w:pPr>
              <w:spacing w:before="0" w:after="0"/>
              <w:jc w:val="left"/>
              <w:rPr>
                <w:rFonts w:eastAsia="Cambria"/>
              </w:rPr>
            </w:pPr>
            <w:r>
              <w:rPr>
                <w:rFonts w:eastAsia="Cambria"/>
              </w:rPr>
              <w:t>Desire price of customer</w:t>
            </w:r>
          </w:p>
        </w:tc>
      </w:tr>
    </w:tbl>
    <w:p w14:paraId="66DB118C" w14:textId="77777777" w:rsidR="00DC2BA1" w:rsidRPr="00AD63A6" w:rsidRDefault="00DC2BA1"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DC2BA1" w14:paraId="66DB1191" w14:textId="77777777" w:rsidTr="00AD63A6">
        <w:tc>
          <w:tcPr>
            <w:tcW w:w="2187" w:type="dxa"/>
          </w:tcPr>
          <w:p w14:paraId="66DB118D" w14:textId="77777777" w:rsidR="00DC2BA1" w:rsidRPr="00AD63A6" w:rsidRDefault="00DC2BA1" w:rsidP="00AD63A6">
            <w:pPr>
              <w:spacing w:before="0" w:after="0"/>
              <w:rPr>
                <w:rFonts w:eastAsia="Cambria"/>
                <w:b/>
              </w:rPr>
            </w:pPr>
            <w:r w:rsidRPr="00AD63A6">
              <w:rPr>
                <w:rFonts w:eastAsia="Cambria"/>
                <w:b/>
              </w:rPr>
              <w:t>Method</w:t>
            </w:r>
          </w:p>
        </w:tc>
        <w:tc>
          <w:tcPr>
            <w:tcW w:w="2123" w:type="dxa"/>
          </w:tcPr>
          <w:p w14:paraId="66DB118E" w14:textId="77777777" w:rsidR="00DC2BA1" w:rsidRPr="00AD63A6" w:rsidRDefault="00DC2BA1" w:rsidP="00AD63A6">
            <w:pPr>
              <w:spacing w:before="0" w:after="0"/>
              <w:rPr>
                <w:rFonts w:eastAsia="Cambria"/>
                <w:b/>
              </w:rPr>
            </w:pPr>
            <w:r w:rsidRPr="00AD63A6">
              <w:rPr>
                <w:rFonts w:eastAsia="Cambria"/>
                <w:b/>
              </w:rPr>
              <w:t>Return type</w:t>
            </w:r>
          </w:p>
        </w:tc>
        <w:tc>
          <w:tcPr>
            <w:tcW w:w="1890" w:type="dxa"/>
          </w:tcPr>
          <w:p w14:paraId="66DB118F" w14:textId="77777777" w:rsidR="00DC2BA1" w:rsidRPr="00AD63A6" w:rsidRDefault="00DC2BA1" w:rsidP="00AD63A6">
            <w:pPr>
              <w:spacing w:before="0" w:after="0"/>
              <w:rPr>
                <w:rFonts w:eastAsia="Cambria"/>
                <w:b/>
              </w:rPr>
            </w:pPr>
            <w:r w:rsidRPr="00AD63A6">
              <w:rPr>
                <w:rFonts w:eastAsia="Cambria"/>
                <w:b/>
              </w:rPr>
              <w:t>Visibility</w:t>
            </w:r>
          </w:p>
        </w:tc>
        <w:tc>
          <w:tcPr>
            <w:tcW w:w="2581" w:type="dxa"/>
          </w:tcPr>
          <w:p w14:paraId="66DB1190" w14:textId="77777777" w:rsidR="00DC2BA1" w:rsidRPr="00AD63A6" w:rsidRDefault="00DC2BA1" w:rsidP="00AD63A6">
            <w:pPr>
              <w:spacing w:before="0" w:after="0"/>
              <w:rPr>
                <w:rFonts w:eastAsia="Cambria"/>
                <w:b/>
              </w:rPr>
            </w:pPr>
            <w:r w:rsidRPr="00AD63A6">
              <w:rPr>
                <w:rFonts w:eastAsia="Cambria"/>
                <w:b/>
              </w:rPr>
              <w:t>Description</w:t>
            </w:r>
          </w:p>
        </w:tc>
      </w:tr>
      <w:tr w:rsidR="00DC2BA1" w14:paraId="66DB1196" w14:textId="77777777" w:rsidTr="00AD63A6">
        <w:tc>
          <w:tcPr>
            <w:tcW w:w="2187" w:type="dxa"/>
          </w:tcPr>
          <w:p w14:paraId="66DB1192" w14:textId="6B16EC9E" w:rsidR="00DC2BA1" w:rsidRDefault="00117144" w:rsidP="00AD63A6">
            <w:pPr>
              <w:spacing w:before="0" w:after="0"/>
              <w:rPr>
                <w:rFonts w:eastAsia="Cambria"/>
              </w:rPr>
            </w:pPr>
            <w:r>
              <w:rPr>
                <w:rFonts w:eastAsia="Cambria"/>
              </w:rPr>
              <w:t>Getter</w:t>
            </w:r>
          </w:p>
        </w:tc>
        <w:tc>
          <w:tcPr>
            <w:tcW w:w="2123" w:type="dxa"/>
          </w:tcPr>
          <w:p w14:paraId="66DB1193" w14:textId="79BA003B" w:rsidR="00DC2BA1" w:rsidRDefault="00117144" w:rsidP="00AD63A6">
            <w:pPr>
              <w:spacing w:before="0" w:after="0"/>
              <w:rPr>
                <w:rFonts w:eastAsia="Cambria"/>
              </w:rPr>
            </w:pPr>
            <w:r>
              <w:rPr>
                <w:rFonts w:eastAsia="Cambria"/>
              </w:rPr>
              <w:t>Attribute Type</w:t>
            </w:r>
          </w:p>
        </w:tc>
        <w:tc>
          <w:tcPr>
            <w:tcW w:w="1890" w:type="dxa"/>
          </w:tcPr>
          <w:p w14:paraId="66DB1194" w14:textId="28BA548D" w:rsidR="00DC2BA1" w:rsidRDefault="00117144" w:rsidP="00AD63A6">
            <w:pPr>
              <w:spacing w:before="0" w:after="0"/>
              <w:rPr>
                <w:rFonts w:eastAsia="Cambria"/>
              </w:rPr>
            </w:pPr>
            <w:r>
              <w:rPr>
                <w:rFonts w:eastAsia="Cambria"/>
              </w:rPr>
              <w:t>Public</w:t>
            </w:r>
          </w:p>
        </w:tc>
        <w:tc>
          <w:tcPr>
            <w:tcW w:w="2581" w:type="dxa"/>
          </w:tcPr>
          <w:p w14:paraId="66DB1195" w14:textId="68E60244" w:rsidR="00DC2BA1" w:rsidRDefault="00117144" w:rsidP="00AD63A6">
            <w:pPr>
              <w:spacing w:before="0" w:after="0"/>
              <w:rPr>
                <w:rFonts w:eastAsia="Cambria"/>
              </w:rPr>
            </w:pPr>
            <w:r>
              <w:rPr>
                <w:rFonts w:eastAsia="Cambria"/>
              </w:rPr>
              <w:t>Get attribute value</w:t>
            </w:r>
          </w:p>
        </w:tc>
      </w:tr>
      <w:tr w:rsidR="00DC2BA1" w14:paraId="66DB119B" w14:textId="77777777" w:rsidTr="00AD63A6">
        <w:tc>
          <w:tcPr>
            <w:tcW w:w="2187" w:type="dxa"/>
          </w:tcPr>
          <w:p w14:paraId="66DB1197" w14:textId="69804A94" w:rsidR="00DC2BA1" w:rsidRDefault="00117144" w:rsidP="00AD63A6">
            <w:pPr>
              <w:spacing w:before="0" w:after="0"/>
              <w:rPr>
                <w:rFonts w:eastAsia="Cambria"/>
              </w:rPr>
            </w:pPr>
            <w:r>
              <w:rPr>
                <w:rFonts w:eastAsia="Cambria"/>
              </w:rPr>
              <w:t>Setter</w:t>
            </w:r>
          </w:p>
        </w:tc>
        <w:tc>
          <w:tcPr>
            <w:tcW w:w="2123" w:type="dxa"/>
          </w:tcPr>
          <w:p w14:paraId="66DB1198" w14:textId="6FA7C9EC" w:rsidR="00DC2BA1" w:rsidRDefault="00117144" w:rsidP="00AD63A6">
            <w:pPr>
              <w:spacing w:before="0" w:after="0"/>
              <w:rPr>
                <w:rFonts w:eastAsia="Cambria"/>
              </w:rPr>
            </w:pPr>
            <w:r>
              <w:rPr>
                <w:rFonts w:eastAsia="Cambria"/>
              </w:rPr>
              <w:t>Void</w:t>
            </w:r>
          </w:p>
        </w:tc>
        <w:tc>
          <w:tcPr>
            <w:tcW w:w="1890" w:type="dxa"/>
          </w:tcPr>
          <w:p w14:paraId="66DB1199" w14:textId="0F4A6524" w:rsidR="00DC2BA1" w:rsidRDefault="00117144" w:rsidP="00AD63A6">
            <w:pPr>
              <w:spacing w:before="0" w:after="0"/>
              <w:rPr>
                <w:rFonts w:eastAsia="Cambria"/>
              </w:rPr>
            </w:pPr>
            <w:r>
              <w:rPr>
                <w:rFonts w:eastAsia="Cambria"/>
              </w:rPr>
              <w:t>Public</w:t>
            </w:r>
          </w:p>
        </w:tc>
        <w:tc>
          <w:tcPr>
            <w:tcW w:w="2581" w:type="dxa"/>
          </w:tcPr>
          <w:p w14:paraId="66DB119A" w14:textId="7AFD98CC" w:rsidR="00DC2BA1" w:rsidRDefault="00117144" w:rsidP="00AD63A6">
            <w:pPr>
              <w:spacing w:before="0" w:after="0"/>
              <w:rPr>
                <w:rFonts w:eastAsia="Cambria"/>
              </w:rPr>
            </w:pPr>
            <w:r>
              <w:rPr>
                <w:rFonts w:eastAsia="Cambria"/>
              </w:rPr>
              <w:t>Set value of attribute</w:t>
            </w:r>
          </w:p>
        </w:tc>
      </w:tr>
    </w:tbl>
    <w:p w14:paraId="03D0082E" w14:textId="1A2A4CE4" w:rsidR="00F22B04" w:rsidRDefault="00F22B04" w:rsidP="00F22B04">
      <w:pPr>
        <w:pStyle w:val="Heading4"/>
      </w:pPr>
      <w:bookmarkStart w:id="99" w:name="_Toc426362087"/>
      <w:r>
        <w:t>Product</w:t>
      </w:r>
    </w:p>
    <w:p w14:paraId="5ED67CD0" w14:textId="77777777" w:rsidR="00F22B04" w:rsidRPr="00AD63A6" w:rsidRDefault="00F22B04"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F22B04" w14:paraId="46BA1EA7" w14:textId="77777777" w:rsidTr="00AD63A6">
        <w:tc>
          <w:tcPr>
            <w:tcW w:w="2780" w:type="dxa"/>
          </w:tcPr>
          <w:p w14:paraId="657F28ED" w14:textId="77777777" w:rsidR="00F22B04" w:rsidRPr="00AD63A6" w:rsidRDefault="00F22B04" w:rsidP="00AD63A6">
            <w:pPr>
              <w:spacing w:before="0" w:after="0"/>
              <w:jc w:val="left"/>
              <w:rPr>
                <w:rFonts w:eastAsia="Cambria"/>
                <w:b/>
              </w:rPr>
            </w:pPr>
            <w:r w:rsidRPr="00AD63A6">
              <w:rPr>
                <w:rFonts w:eastAsia="Cambria"/>
                <w:b/>
              </w:rPr>
              <w:t>Attribute</w:t>
            </w:r>
          </w:p>
        </w:tc>
        <w:tc>
          <w:tcPr>
            <w:tcW w:w="1350" w:type="dxa"/>
          </w:tcPr>
          <w:p w14:paraId="5A52057B" w14:textId="77777777" w:rsidR="00F22B04" w:rsidRPr="00AD63A6" w:rsidRDefault="00F22B04" w:rsidP="00AD63A6">
            <w:pPr>
              <w:spacing w:before="0" w:after="0"/>
              <w:jc w:val="left"/>
              <w:rPr>
                <w:rFonts w:eastAsia="Cambria"/>
                <w:b/>
              </w:rPr>
            </w:pPr>
            <w:r w:rsidRPr="00AD63A6">
              <w:rPr>
                <w:rFonts w:eastAsia="Cambria"/>
                <w:b/>
              </w:rPr>
              <w:t>Type</w:t>
            </w:r>
          </w:p>
        </w:tc>
        <w:tc>
          <w:tcPr>
            <w:tcW w:w="1530" w:type="dxa"/>
          </w:tcPr>
          <w:p w14:paraId="17A9236A" w14:textId="77777777" w:rsidR="00F22B04" w:rsidRPr="00AD63A6" w:rsidRDefault="00F22B04" w:rsidP="00AD63A6">
            <w:pPr>
              <w:spacing w:before="0" w:after="0"/>
              <w:jc w:val="left"/>
              <w:rPr>
                <w:rFonts w:eastAsia="Cambria"/>
                <w:b/>
              </w:rPr>
            </w:pPr>
            <w:r w:rsidRPr="00AD63A6">
              <w:rPr>
                <w:rFonts w:eastAsia="Cambria"/>
                <w:b/>
              </w:rPr>
              <w:t>Visibility</w:t>
            </w:r>
          </w:p>
        </w:tc>
        <w:tc>
          <w:tcPr>
            <w:tcW w:w="3121" w:type="dxa"/>
          </w:tcPr>
          <w:p w14:paraId="4EC06A48" w14:textId="77777777" w:rsidR="00F22B04" w:rsidRPr="00AD63A6" w:rsidRDefault="00F22B04" w:rsidP="00AD63A6">
            <w:pPr>
              <w:spacing w:before="0" w:after="0"/>
              <w:jc w:val="left"/>
              <w:rPr>
                <w:rFonts w:eastAsia="Cambria"/>
                <w:b/>
              </w:rPr>
            </w:pPr>
            <w:r w:rsidRPr="00AD63A6">
              <w:rPr>
                <w:rFonts w:eastAsia="Cambria"/>
                <w:b/>
              </w:rPr>
              <w:t>Description</w:t>
            </w:r>
          </w:p>
        </w:tc>
      </w:tr>
      <w:tr w:rsidR="00F22B04" w14:paraId="550B3323" w14:textId="77777777" w:rsidTr="00AD63A6">
        <w:tc>
          <w:tcPr>
            <w:tcW w:w="2780" w:type="dxa"/>
          </w:tcPr>
          <w:p w14:paraId="6D36C5FB" w14:textId="755C335F" w:rsidR="00F22B04" w:rsidRDefault="00F22B04" w:rsidP="00AD63A6">
            <w:pPr>
              <w:spacing w:before="0" w:after="0"/>
              <w:jc w:val="left"/>
              <w:rPr>
                <w:rFonts w:eastAsia="Cambria"/>
              </w:rPr>
            </w:pPr>
            <w:r w:rsidRPr="00F22B04">
              <w:rPr>
                <w:rFonts w:eastAsia="Cambria"/>
              </w:rPr>
              <w:t>ProductID</w:t>
            </w:r>
          </w:p>
        </w:tc>
        <w:tc>
          <w:tcPr>
            <w:tcW w:w="1350" w:type="dxa"/>
          </w:tcPr>
          <w:p w14:paraId="69561BCD" w14:textId="05865A1B" w:rsidR="00F22B04" w:rsidRDefault="00F22B04" w:rsidP="00AD63A6">
            <w:pPr>
              <w:spacing w:before="0" w:after="0"/>
              <w:jc w:val="left"/>
              <w:rPr>
                <w:rFonts w:eastAsia="Cambria"/>
              </w:rPr>
            </w:pPr>
            <w:r>
              <w:rPr>
                <w:rFonts w:asciiTheme="majorHAnsi" w:hAnsiTheme="majorHAnsi"/>
              </w:rPr>
              <w:t>int</w:t>
            </w:r>
          </w:p>
        </w:tc>
        <w:tc>
          <w:tcPr>
            <w:tcW w:w="1530" w:type="dxa"/>
          </w:tcPr>
          <w:p w14:paraId="27757DC9" w14:textId="77777777" w:rsidR="00F22B04" w:rsidRDefault="00F22B04" w:rsidP="00AD63A6">
            <w:pPr>
              <w:spacing w:before="0" w:after="0"/>
              <w:jc w:val="left"/>
              <w:rPr>
                <w:rFonts w:eastAsia="Cambria"/>
              </w:rPr>
            </w:pPr>
            <w:r>
              <w:rPr>
                <w:rFonts w:eastAsia="Cambria"/>
              </w:rPr>
              <w:t>Private</w:t>
            </w:r>
          </w:p>
        </w:tc>
        <w:tc>
          <w:tcPr>
            <w:tcW w:w="3121" w:type="dxa"/>
          </w:tcPr>
          <w:p w14:paraId="61675A97" w14:textId="1E36C534" w:rsidR="00F22B04" w:rsidRDefault="00F22B04" w:rsidP="00AD63A6">
            <w:pPr>
              <w:spacing w:before="0" w:after="0"/>
              <w:jc w:val="left"/>
              <w:rPr>
                <w:rFonts w:eastAsia="Cambria"/>
              </w:rPr>
            </w:pPr>
            <w:r>
              <w:rPr>
                <w:rFonts w:eastAsia="Cambria"/>
              </w:rPr>
              <w:t>Unique identifier of Product</w:t>
            </w:r>
          </w:p>
        </w:tc>
      </w:tr>
      <w:tr w:rsidR="00F22B04" w14:paraId="32DD87C0" w14:textId="77777777" w:rsidTr="00AD63A6">
        <w:tc>
          <w:tcPr>
            <w:tcW w:w="2780" w:type="dxa"/>
          </w:tcPr>
          <w:p w14:paraId="29B5AF37" w14:textId="33EA13F4" w:rsidR="00F22B04" w:rsidRPr="000E1681" w:rsidRDefault="00F22B04" w:rsidP="00AD63A6">
            <w:pPr>
              <w:spacing w:before="0" w:after="0"/>
              <w:jc w:val="left"/>
              <w:rPr>
                <w:rFonts w:eastAsia="Cambria"/>
              </w:rPr>
            </w:pPr>
            <w:r w:rsidRPr="00F22B04">
              <w:rPr>
                <w:rFonts w:eastAsia="Cambria"/>
              </w:rPr>
              <w:lastRenderedPageBreak/>
              <w:t>ProductName</w:t>
            </w:r>
          </w:p>
        </w:tc>
        <w:tc>
          <w:tcPr>
            <w:tcW w:w="1350" w:type="dxa"/>
          </w:tcPr>
          <w:p w14:paraId="3A0FA13B" w14:textId="453898CF" w:rsidR="00F22B04" w:rsidRDefault="00F22B04" w:rsidP="00AD63A6">
            <w:pPr>
              <w:spacing w:before="0" w:after="0"/>
              <w:jc w:val="left"/>
              <w:rPr>
                <w:rFonts w:eastAsia="Cambria"/>
              </w:rPr>
            </w:pPr>
            <w:r>
              <w:rPr>
                <w:rFonts w:eastAsia="Cambria"/>
              </w:rPr>
              <w:t>String</w:t>
            </w:r>
          </w:p>
        </w:tc>
        <w:tc>
          <w:tcPr>
            <w:tcW w:w="1530" w:type="dxa"/>
          </w:tcPr>
          <w:p w14:paraId="04A91C85" w14:textId="77777777" w:rsidR="00F22B04" w:rsidRDefault="00F22B04" w:rsidP="00AD63A6">
            <w:pPr>
              <w:spacing w:before="0" w:after="0"/>
              <w:jc w:val="left"/>
              <w:rPr>
                <w:rFonts w:eastAsia="Cambria"/>
              </w:rPr>
            </w:pPr>
            <w:r>
              <w:rPr>
                <w:rFonts w:eastAsia="Cambria"/>
              </w:rPr>
              <w:t>Private</w:t>
            </w:r>
          </w:p>
        </w:tc>
        <w:tc>
          <w:tcPr>
            <w:tcW w:w="3121" w:type="dxa"/>
          </w:tcPr>
          <w:p w14:paraId="66B7C3C0" w14:textId="36FF7EEA" w:rsidR="00F22B04" w:rsidRDefault="00F22B04" w:rsidP="00AD63A6">
            <w:pPr>
              <w:spacing w:before="0" w:after="0"/>
              <w:jc w:val="left"/>
              <w:rPr>
                <w:rFonts w:eastAsia="Cambria"/>
              </w:rPr>
            </w:pPr>
            <w:r>
              <w:rPr>
                <w:rFonts w:eastAsia="Cambria"/>
              </w:rPr>
              <w:t>Name of Product</w:t>
            </w:r>
          </w:p>
        </w:tc>
      </w:tr>
      <w:tr w:rsidR="00F22B04" w14:paraId="29225028" w14:textId="77777777" w:rsidTr="00AD63A6">
        <w:tc>
          <w:tcPr>
            <w:tcW w:w="2780" w:type="dxa"/>
          </w:tcPr>
          <w:p w14:paraId="77AD92E9" w14:textId="05E57C87" w:rsidR="00F22B04" w:rsidRDefault="00F22B04" w:rsidP="00AD63A6">
            <w:pPr>
              <w:spacing w:before="0" w:after="0"/>
              <w:jc w:val="left"/>
              <w:rPr>
                <w:rFonts w:eastAsia="Cambria"/>
              </w:rPr>
            </w:pPr>
            <w:r w:rsidRPr="00F22B04">
              <w:rPr>
                <w:rFonts w:eastAsia="Cambria"/>
              </w:rPr>
              <w:t>SerialNumber</w:t>
            </w:r>
          </w:p>
        </w:tc>
        <w:tc>
          <w:tcPr>
            <w:tcW w:w="1350" w:type="dxa"/>
          </w:tcPr>
          <w:p w14:paraId="58E9DD65" w14:textId="001CE774" w:rsidR="00F22B04" w:rsidRDefault="00F22B04" w:rsidP="00AD63A6">
            <w:pPr>
              <w:spacing w:before="0" w:after="0"/>
              <w:jc w:val="left"/>
              <w:rPr>
                <w:rFonts w:eastAsia="Cambria"/>
              </w:rPr>
            </w:pPr>
            <w:r>
              <w:rPr>
                <w:rFonts w:asciiTheme="majorHAnsi" w:hAnsiTheme="majorHAnsi"/>
              </w:rPr>
              <w:t>String</w:t>
            </w:r>
          </w:p>
        </w:tc>
        <w:tc>
          <w:tcPr>
            <w:tcW w:w="1530" w:type="dxa"/>
          </w:tcPr>
          <w:p w14:paraId="1EDF4323" w14:textId="77777777" w:rsidR="00F22B04" w:rsidRDefault="00F22B04" w:rsidP="00AD63A6">
            <w:pPr>
              <w:spacing w:before="0" w:after="0"/>
              <w:jc w:val="left"/>
              <w:rPr>
                <w:rFonts w:eastAsia="Cambria"/>
              </w:rPr>
            </w:pPr>
            <w:r>
              <w:rPr>
                <w:rFonts w:eastAsia="Cambria"/>
              </w:rPr>
              <w:t>Private</w:t>
            </w:r>
          </w:p>
        </w:tc>
        <w:tc>
          <w:tcPr>
            <w:tcW w:w="3121" w:type="dxa"/>
          </w:tcPr>
          <w:p w14:paraId="761F4837" w14:textId="7B9A0FDA" w:rsidR="00F22B04" w:rsidRDefault="00F22B04" w:rsidP="00AD63A6">
            <w:pPr>
              <w:spacing w:before="0" w:after="0"/>
              <w:jc w:val="left"/>
              <w:rPr>
                <w:rFonts w:eastAsia="Cambria"/>
              </w:rPr>
            </w:pPr>
            <w:r>
              <w:rPr>
                <w:rFonts w:eastAsia="Cambria"/>
              </w:rPr>
              <w:t>Serial n</w:t>
            </w:r>
            <w:r w:rsidRPr="00F22B04">
              <w:rPr>
                <w:rFonts w:eastAsia="Cambria"/>
              </w:rPr>
              <w:t>umber</w:t>
            </w:r>
            <w:r>
              <w:rPr>
                <w:rFonts w:eastAsia="Cambria"/>
              </w:rPr>
              <w:t xml:space="preserve"> of Product</w:t>
            </w:r>
          </w:p>
        </w:tc>
      </w:tr>
      <w:tr w:rsidR="00F22B04" w14:paraId="154CB5B8" w14:textId="77777777" w:rsidTr="00AD63A6">
        <w:tc>
          <w:tcPr>
            <w:tcW w:w="2780" w:type="dxa"/>
          </w:tcPr>
          <w:p w14:paraId="1B6085A3" w14:textId="1B3F6E9A" w:rsidR="00F22B04" w:rsidRPr="00F22B04" w:rsidRDefault="00F22B04" w:rsidP="00AD63A6">
            <w:pPr>
              <w:spacing w:before="0" w:after="0"/>
              <w:jc w:val="left"/>
              <w:rPr>
                <w:rFonts w:eastAsia="Cambria"/>
              </w:rPr>
            </w:pPr>
            <w:r w:rsidRPr="00F22B04">
              <w:rPr>
                <w:rFonts w:eastAsia="Cambria"/>
              </w:rPr>
              <w:t>NewStatus</w:t>
            </w:r>
          </w:p>
        </w:tc>
        <w:tc>
          <w:tcPr>
            <w:tcW w:w="1350" w:type="dxa"/>
          </w:tcPr>
          <w:p w14:paraId="60F386F8" w14:textId="2B2440EE" w:rsidR="00F22B04" w:rsidRDefault="00F22B04" w:rsidP="00AD63A6">
            <w:pPr>
              <w:spacing w:before="0" w:after="0"/>
              <w:jc w:val="left"/>
              <w:rPr>
                <w:rFonts w:asciiTheme="majorHAnsi" w:hAnsiTheme="majorHAnsi"/>
              </w:rPr>
            </w:pPr>
            <w:r>
              <w:rPr>
                <w:rFonts w:asciiTheme="majorHAnsi" w:hAnsiTheme="majorHAnsi"/>
              </w:rPr>
              <w:t>int</w:t>
            </w:r>
          </w:p>
        </w:tc>
        <w:tc>
          <w:tcPr>
            <w:tcW w:w="1530" w:type="dxa"/>
          </w:tcPr>
          <w:p w14:paraId="798DC03E" w14:textId="4481C563" w:rsidR="00F22B04" w:rsidRDefault="00F22B04" w:rsidP="00AD63A6">
            <w:pPr>
              <w:spacing w:before="0" w:after="0"/>
              <w:jc w:val="left"/>
              <w:rPr>
                <w:rFonts w:eastAsia="Cambria"/>
              </w:rPr>
            </w:pPr>
            <w:r>
              <w:rPr>
                <w:rFonts w:eastAsia="Cambria"/>
              </w:rPr>
              <w:t>Private</w:t>
            </w:r>
          </w:p>
        </w:tc>
        <w:tc>
          <w:tcPr>
            <w:tcW w:w="3121" w:type="dxa"/>
          </w:tcPr>
          <w:p w14:paraId="4E14F6CB" w14:textId="605F2969" w:rsidR="00F22B04" w:rsidRDefault="00F22B04" w:rsidP="00AD63A6">
            <w:pPr>
              <w:spacing w:before="0" w:after="0"/>
              <w:jc w:val="left"/>
              <w:rPr>
                <w:rFonts w:eastAsia="Cambria"/>
              </w:rPr>
            </w:pPr>
            <w:r>
              <w:rPr>
                <w:rFonts w:eastAsia="Cambria"/>
              </w:rPr>
              <w:t>Product new status</w:t>
            </w:r>
          </w:p>
        </w:tc>
      </w:tr>
      <w:tr w:rsidR="00F22B04" w14:paraId="79611363" w14:textId="77777777" w:rsidTr="00AD63A6">
        <w:tc>
          <w:tcPr>
            <w:tcW w:w="2780" w:type="dxa"/>
          </w:tcPr>
          <w:p w14:paraId="2469D0D8" w14:textId="5A56B0E1" w:rsidR="00F22B04" w:rsidRDefault="00F22B04" w:rsidP="00AD63A6">
            <w:pPr>
              <w:spacing w:before="0" w:after="0"/>
              <w:jc w:val="left"/>
              <w:rPr>
                <w:rFonts w:eastAsia="Cambria"/>
              </w:rPr>
            </w:pPr>
            <w:r w:rsidRPr="00F22B04">
              <w:rPr>
                <w:rFonts w:eastAsia="Cambria"/>
              </w:rPr>
              <w:t>CategoryID</w:t>
            </w:r>
          </w:p>
        </w:tc>
        <w:tc>
          <w:tcPr>
            <w:tcW w:w="1350" w:type="dxa"/>
          </w:tcPr>
          <w:p w14:paraId="0A7DBECC"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150D40CC" w14:textId="77777777" w:rsidR="00F22B04" w:rsidRDefault="00F22B04" w:rsidP="00AD63A6">
            <w:pPr>
              <w:spacing w:before="0" w:after="0"/>
              <w:jc w:val="left"/>
              <w:rPr>
                <w:rFonts w:eastAsia="Cambria"/>
              </w:rPr>
            </w:pPr>
            <w:r>
              <w:rPr>
                <w:rFonts w:eastAsia="Cambria"/>
              </w:rPr>
              <w:t>Private</w:t>
            </w:r>
          </w:p>
        </w:tc>
        <w:tc>
          <w:tcPr>
            <w:tcW w:w="3121" w:type="dxa"/>
          </w:tcPr>
          <w:p w14:paraId="387B9DCA" w14:textId="1F39652F" w:rsidR="00F22B04" w:rsidRDefault="00F22B04" w:rsidP="00AD63A6">
            <w:pPr>
              <w:spacing w:before="0" w:after="0"/>
              <w:jc w:val="left"/>
              <w:rPr>
                <w:rFonts w:eastAsia="Cambria"/>
              </w:rPr>
            </w:pPr>
            <w:r>
              <w:rPr>
                <w:rFonts w:eastAsia="Cambria"/>
              </w:rPr>
              <w:t>ID of Category</w:t>
            </w:r>
          </w:p>
        </w:tc>
      </w:tr>
      <w:tr w:rsidR="00F22B04" w14:paraId="468965C9" w14:textId="77777777" w:rsidTr="00AD63A6">
        <w:tc>
          <w:tcPr>
            <w:tcW w:w="2780" w:type="dxa"/>
          </w:tcPr>
          <w:p w14:paraId="1C31C855" w14:textId="50E4431F" w:rsidR="00F22B04" w:rsidRDefault="00F22B04" w:rsidP="00AD63A6">
            <w:pPr>
              <w:spacing w:before="0" w:after="0"/>
              <w:jc w:val="left"/>
              <w:rPr>
                <w:rFonts w:eastAsia="Cambria"/>
              </w:rPr>
            </w:pPr>
            <w:r w:rsidRPr="00F22B04">
              <w:rPr>
                <w:rFonts w:eastAsia="Cambria"/>
              </w:rPr>
              <w:t>Brand</w:t>
            </w:r>
          </w:p>
        </w:tc>
        <w:tc>
          <w:tcPr>
            <w:tcW w:w="1350" w:type="dxa"/>
          </w:tcPr>
          <w:p w14:paraId="3CDF3906" w14:textId="77777777" w:rsidR="00F22B04" w:rsidRDefault="00F22B04" w:rsidP="00AD63A6">
            <w:pPr>
              <w:spacing w:before="0" w:after="0"/>
              <w:jc w:val="left"/>
              <w:rPr>
                <w:rFonts w:eastAsia="Cambria"/>
              </w:rPr>
            </w:pPr>
            <w:r>
              <w:rPr>
                <w:rFonts w:eastAsia="Cambria"/>
              </w:rPr>
              <w:t>String</w:t>
            </w:r>
          </w:p>
        </w:tc>
        <w:tc>
          <w:tcPr>
            <w:tcW w:w="1530" w:type="dxa"/>
          </w:tcPr>
          <w:p w14:paraId="5A9B7458" w14:textId="77777777" w:rsidR="00F22B04" w:rsidRDefault="00F22B04" w:rsidP="00AD63A6">
            <w:pPr>
              <w:spacing w:before="0" w:after="0"/>
              <w:jc w:val="left"/>
              <w:rPr>
                <w:rFonts w:eastAsia="Cambria"/>
              </w:rPr>
            </w:pPr>
            <w:r>
              <w:rPr>
                <w:rFonts w:eastAsia="Cambria"/>
              </w:rPr>
              <w:t>Private</w:t>
            </w:r>
          </w:p>
        </w:tc>
        <w:tc>
          <w:tcPr>
            <w:tcW w:w="3121" w:type="dxa"/>
          </w:tcPr>
          <w:p w14:paraId="18CB33A8" w14:textId="354BD1A6" w:rsidR="00F22B04" w:rsidRDefault="00F22B04" w:rsidP="00AD63A6">
            <w:pPr>
              <w:spacing w:before="0" w:after="0"/>
              <w:jc w:val="left"/>
              <w:rPr>
                <w:rFonts w:eastAsia="Cambria"/>
              </w:rPr>
            </w:pPr>
            <w:r>
              <w:rPr>
                <w:rFonts w:eastAsia="Cambria"/>
              </w:rPr>
              <w:t>Brand of Product</w:t>
            </w:r>
          </w:p>
        </w:tc>
      </w:tr>
      <w:tr w:rsidR="00F22B04" w14:paraId="6DC03D81" w14:textId="77777777" w:rsidTr="00AD63A6">
        <w:tc>
          <w:tcPr>
            <w:tcW w:w="2780" w:type="dxa"/>
          </w:tcPr>
          <w:p w14:paraId="20129AE0" w14:textId="76505987" w:rsidR="00F22B04" w:rsidRDefault="00F22B04" w:rsidP="00AD63A6">
            <w:pPr>
              <w:spacing w:before="0" w:after="0"/>
              <w:jc w:val="left"/>
              <w:rPr>
                <w:rFonts w:eastAsia="Cambria"/>
              </w:rPr>
            </w:pPr>
            <w:r w:rsidRPr="00F22B04">
              <w:rPr>
                <w:rFonts w:eastAsia="Cambria"/>
              </w:rPr>
              <w:t>Description</w:t>
            </w:r>
          </w:p>
        </w:tc>
        <w:tc>
          <w:tcPr>
            <w:tcW w:w="1350" w:type="dxa"/>
          </w:tcPr>
          <w:p w14:paraId="04CC4876" w14:textId="77777777" w:rsidR="00F22B04" w:rsidRDefault="00F22B04" w:rsidP="00AD63A6">
            <w:pPr>
              <w:spacing w:before="0" w:after="0"/>
              <w:jc w:val="left"/>
              <w:rPr>
                <w:rFonts w:eastAsia="Cambria"/>
              </w:rPr>
            </w:pPr>
            <w:r>
              <w:rPr>
                <w:rFonts w:eastAsia="Cambria"/>
              </w:rPr>
              <w:t>String</w:t>
            </w:r>
          </w:p>
        </w:tc>
        <w:tc>
          <w:tcPr>
            <w:tcW w:w="1530" w:type="dxa"/>
          </w:tcPr>
          <w:p w14:paraId="2C049C7A" w14:textId="77777777" w:rsidR="00F22B04" w:rsidRDefault="00F22B04" w:rsidP="00AD63A6">
            <w:pPr>
              <w:spacing w:before="0" w:after="0"/>
              <w:jc w:val="left"/>
              <w:rPr>
                <w:rFonts w:eastAsia="Cambria"/>
              </w:rPr>
            </w:pPr>
            <w:r>
              <w:rPr>
                <w:rFonts w:eastAsia="Cambria"/>
              </w:rPr>
              <w:t>Private</w:t>
            </w:r>
          </w:p>
        </w:tc>
        <w:tc>
          <w:tcPr>
            <w:tcW w:w="3121" w:type="dxa"/>
          </w:tcPr>
          <w:p w14:paraId="47F3C458" w14:textId="69F7C5BE" w:rsidR="00F22B04" w:rsidRDefault="00F22B04" w:rsidP="00AD63A6">
            <w:pPr>
              <w:spacing w:before="0" w:after="0"/>
              <w:jc w:val="left"/>
              <w:rPr>
                <w:rFonts w:eastAsia="Cambria"/>
              </w:rPr>
            </w:pPr>
            <w:r>
              <w:rPr>
                <w:rFonts w:eastAsia="Cambria"/>
              </w:rPr>
              <w:t>Description of Product</w:t>
            </w:r>
          </w:p>
        </w:tc>
      </w:tr>
      <w:tr w:rsidR="00F22B04" w14:paraId="1FDD3EB8" w14:textId="77777777" w:rsidTr="00AD63A6">
        <w:tc>
          <w:tcPr>
            <w:tcW w:w="2780" w:type="dxa"/>
          </w:tcPr>
          <w:p w14:paraId="03048064" w14:textId="51BD7AFE" w:rsidR="00F22B04" w:rsidRDefault="00F22B04" w:rsidP="00AD63A6">
            <w:pPr>
              <w:spacing w:before="0" w:after="0"/>
              <w:jc w:val="left"/>
              <w:rPr>
                <w:rFonts w:eastAsia="Cambria"/>
              </w:rPr>
            </w:pPr>
            <w:r w:rsidRPr="00F22B04">
              <w:rPr>
                <w:rFonts w:eastAsia="Cambria"/>
              </w:rPr>
              <w:t>Image</w:t>
            </w:r>
          </w:p>
        </w:tc>
        <w:tc>
          <w:tcPr>
            <w:tcW w:w="1350" w:type="dxa"/>
          </w:tcPr>
          <w:p w14:paraId="5EBE3FFD" w14:textId="77777777" w:rsidR="00F22B04" w:rsidRDefault="00F22B04" w:rsidP="00AD63A6">
            <w:pPr>
              <w:spacing w:before="0" w:after="0"/>
              <w:jc w:val="left"/>
              <w:rPr>
                <w:rFonts w:eastAsia="Cambria"/>
              </w:rPr>
            </w:pPr>
            <w:r>
              <w:rPr>
                <w:rFonts w:eastAsia="Cambria"/>
              </w:rPr>
              <w:t>String</w:t>
            </w:r>
          </w:p>
        </w:tc>
        <w:tc>
          <w:tcPr>
            <w:tcW w:w="1530" w:type="dxa"/>
          </w:tcPr>
          <w:p w14:paraId="43A9A793" w14:textId="77777777" w:rsidR="00F22B04" w:rsidRDefault="00F22B04" w:rsidP="00AD63A6">
            <w:pPr>
              <w:spacing w:before="0" w:after="0"/>
              <w:jc w:val="left"/>
              <w:rPr>
                <w:rFonts w:eastAsia="Cambria"/>
              </w:rPr>
            </w:pPr>
            <w:r>
              <w:rPr>
                <w:rFonts w:eastAsia="Cambria"/>
              </w:rPr>
              <w:t>Private</w:t>
            </w:r>
          </w:p>
        </w:tc>
        <w:tc>
          <w:tcPr>
            <w:tcW w:w="3121" w:type="dxa"/>
          </w:tcPr>
          <w:p w14:paraId="5E8E9B00" w14:textId="117FE124" w:rsidR="00F22B04" w:rsidRDefault="00F22B04" w:rsidP="00AD63A6">
            <w:pPr>
              <w:spacing w:before="0" w:after="0"/>
              <w:jc w:val="left"/>
              <w:rPr>
                <w:rFonts w:eastAsia="Cambria"/>
              </w:rPr>
            </w:pPr>
            <w:r>
              <w:rPr>
                <w:rFonts w:eastAsia="Cambria"/>
              </w:rPr>
              <w:t>Image of Product</w:t>
            </w:r>
          </w:p>
        </w:tc>
      </w:tr>
      <w:tr w:rsidR="00F22B04" w14:paraId="34DEF8BB" w14:textId="77777777" w:rsidTr="00AD63A6">
        <w:tc>
          <w:tcPr>
            <w:tcW w:w="2780" w:type="dxa"/>
          </w:tcPr>
          <w:p w14:paraId="05BBEC05" w14:textId="25963003" w:rsidR="00F22B04" w:rsidRDefault="00F22B04" w:rsidP="00AD63A6">
            <w:pPr>
              <w:spacing w:before="0" w:after="0"/>
              <w:jc w:val="left"/>
              <w:rPr>
                <w:rFonts w:eastAsia="Cambria"/>
              </w:rPr>
            </w:pPr>
            <w:r w:rsidRPr="00F22B04">
              <w:rPr>
                <w:rFonts w:eastAsia="Cambria"/>
              </w:rPr>
              <w:t>ProductStatusID</w:t>
            </w:r>
          </w:p>
        </w:tc>
        <w:tc>
          <w:tcPr>
            <w:tcW w:w="1350" w:type="dxa"/>
          </w:tcPr>
          <w:p w14:paraId="155A20C2" w14:textId="110C7AE6" w:rsidR="00F22B04" w:rsidRDefault="00F22B04" w:rsidP="00AD63A6">
            <w:pPr>
              <w:spacing w:before="0" w:after="0"/>
              <w:jc w:val="left"/>
              <w:rPr>
                <w:rFonts w:eastAsia="Cambria"/>
              </w:rPr>
            </w:pPr>
            <w:r>
              <w:rPr>
                <w:rFonts w:asciiTheme="majorHAnsi" w:hAnsiTheme="majorHAnsi"/>
              </w:rPr>
              <w:t>int</w:t>
            </w:r>
          </w:p>
        </w:tc>
        <w:tc>
          <w:tcPr>
            <w:tcW w:w="1530" w:type="dxa"/>
          </w:tcPr>
          <w:p w14:paraId="3DA77B02" w14:textId="77777777" w:rsidR="00F22B04" w:rsidRDefault="00F22B04" w:rsidP="00AD63A6">
            <w:pPr>
              <w:spacing w:before="0" w:after="0"/>
              <w:jc w:val="left"/>
              <w:rPr>
                <w:rFonts w:eastAsia="Cambria"/>
              </w:rPr>
            </w:pPr>
            <w:r>
              <w:rPr>
                <w:rFonts w:eastAsia="Cambria"/>
              </w:rPr>
              <w:t>Private</w:t>
            </w:r>
          </w:p>
        </w:tc>
        <w:tc>
          <w:tcPr>
            <w:tcW w:w="3121" w:type="dxa"/>
          </w:tcPr>
          <w:p w14:paraId="5D26CEF8" w14:textId="184C042F" w:rsidR="00F22B04" w:rsidRDefault="00F22B04" w:rsidP="00AD63A6">
            <w:pPr>
              <w:spacing w:before="0" w:after="0"/>
              <w:jc w:val="left"/>
              <w:rPr>
                <w:rFonts w:eastAsia="Cambria"/>
              </w:rPr>
            </w:pPr>
            <w:r>
              <w:rPr>
                <w:rFonts w:eastAsia="Cambria"/>
              </w:rPr>
              <w:t>ID of ProductStatus</w:t>
            </w:r>
          </w:p>
        </w:tc>
      </w:tr>
      <w:tr w:rsidR="00F22B04" w14:paraId="0356A5D1" w14:textId="77777777" w:rsidTr="00AD63A6">
        <w:tc>
          <w:tcPr>
            <w:tcW w:w="2780" w:type="dxa"/>
          </w:tcPr>
          <w:p w14:paraId="68F8E257" w14:textId="733BAD0F" w:rsidR="00F22B04" w:rsidRDefault="00F22B04" w:rsidP="00AD63A6">
            <w:pPr>
              <w:spacing w:before="0" w:after="0"/>
              <w:jc w:val="left"/>
              <w:rPr>
                <w:rFonts w:eastAsia="Cambria"/>
              </w:rPr>
            </w:pPr>
            <w:r w:rsidRPr="00F22B04">
              <w:rPr>
                <w:rFonts w:eastAsia="Cambria"/>
              </w:rPr>
              <w:t>SellingPrice</w:t>
            </w:r>
          </w:p>
        </w:tc>
        <w:tc>
          <w:tcPr>
            <w:tcW w:w="1350" w:type="dxa"/>
          </w:tcPr>
          <w:p w14:paraId="2F101D97" w14:textId="0F315B76" w:rsidR="00F22B04" w:rsidRDefault="00F22B04" w:rsidP="00AD63A6">
            <w:pPr>
              <w:spacing w:before="0" w:after="0"/>
              <w:jc w:val="left"/>
              <w:rPr>
                <w:rFonts w:eastAsia="Cambria"/>
              </w:rPr>
            </w:pPr>
            <w:r>
              <w:rPr>
                <w:rFonts w:eastAsia="Cambria"/>
              </w:rPr>
              <w:t>float</w:t>
            </w:r>
          </w:p>
        </w:tc>
        <w:tc>
          <w:tcPr>
            <w:tcW w:w="1530" w:type="dxa"/>
          </w:tcPr>
          <w:p w14:paraId="184BF89C" w14:textId="77777777" w:rsidR="00F22B04" w:rsidRDefault="00F22B04" w:rsidP="00AD63A6">
            <w:pPr>
              <w:spacing w:before="0" w:after="0"/>
              <w:jc w:val="left"/>
              <w:rPr>
                <w:rFonts w:eastAsia="Cambria"/>
              </w:rPr>
            </w:pPr>
            <w:r>
              <w:rPr>
                <w:rFonts w:eastAsia="Cambria"/>
              </w:rPr>
              <w:t>Private</w:t>
            </w:r>
          </w:p>
        </w:tc>
        <w:tc>
          <w:tcPr>
            <w:tcW w:w="3121" w:type="dxa"/>
          </w:tcPr>
          <w:p w14:paraId="358D287A" w14:textId="4F00CB60" w:rsidR="00F22B04" w:rsidRDefault="00F22B04" w:rsidP="00AD63A6">
            <w:pPr>
              <w:spacing w:before="0" w:after="0"/>
              <w:jc w:val="left"/>
              <w:rPr>
                <w:rFonts w:eastAsia="Cambria"/>
              </w:rPr>
            </w:pPr>
            <w:r>
              <w:rPr>
                <w:rFonts w:eastAsia="Cambria"/>
              </w:rPr>
              <w:t>Selling Price</w:t>
            </w:r>
          </w:p>
        </w:tc>
      </w:tr>
      <w:tr w:rsidR="00F22B04" w14:paraId="43407063" w14:textId="77777777" w:rsidTr="00AD63A6">
        <w:tc>
          <w:tcPr>
            <w:tcW w:w="2780" w:type="dxa"/>
          </w:tcPr>
          <w:p w14:paraId="2E240012" w14:textId="70625E8F" w:rsidR="00F22B04" w:rsidRDefault="00F22B04" w:rsidP="00AD63A6">
            <w:pPr>
              <w:spacing w:before="0" w:after="0"/>
              <w:jc w:val="left"/>
              <w:rPr>
                <w:rFonts w:eastAsia="Cambria"/>
              </w:rPr>
            </w:pPr>
            <w:r w:rsidRPr="00F22B04">
              <w:rPr>
                <w:rFonts w:eastAsia="Cambria"/>
              </w:rPr>
              <w:t>SellDate</w:t>
            </w:r>
          </w:p>
        </w:tc>
        <w:tc>
          <w:tcPr>
            <w:tcW w:w="1350" w:type="dxa"/>
          </w:tcPr>
          <w:p w14:paraId="36236E68" w14:textId="77777777" w:rsidR="00F22B04" w:rsidRDefault="00F22B04" w:rsidP="00AD63A6">
            <w:pPr>
              <w:spacing w:before="0" w:after="0"/>
              <w:jc w:val="left"/>
              <w:rPr>
                <w:rFonts w:eastAsia="Cambria"/>
              </w:rPr>
            </w:pPr>
            <w:r>
              <w:rPr>
                <w:rFonts w:eastAsia="Cambria"/>
              </w:rPr>
              <w:t>DateTime</w:t>
            </w:r>
          </w:p>
        </w:tc>
        <w:tc>
          <w:tcPr>
            <w:tcW w:w="1530" w:type="dxa"/>
          </w:tcPr>
          <w:p w14:paraId="084F6AA5" w14:textId="77777777" w:rsidR="00F22B04" w:rsidRDefault="00F22B04" w:rsidP="00AD63A6">
            <w:pPr>
              <w:spacing w:before="0" w:after="0"/>
              <w:jc w:val="left"/>
              <w:rPr>
                <w:rFonts w:eastAsia="Cambria"/>
              </w:rPr>
            </w:pPr>
            <w:r>
              <w:rPr>
                <w:rFonts w:eastAsia="Cambria"/>
              </w:rPr>
              <w:t>Private</w:t>
            </w:r>
          </w:p>
        </w:tc>
        <w:tc>
          <w:tcPr>
            <w:tcW w:w="3121" w:type="dxa"/>
          </w:tcPr>
          <w:p w14:paraId="69BAEDC4" w14:textId="52FA253B" w:rsidR="00F22B04" w:rsidRDefault="00F22B04" w:rsidP="00AD63A6">
            <w:pPr>
              <w:spacing w:before="0" w:after="0"/>
              <w:jc w:val="left"/>
              <w:rPr>
                <w:rFonts w:eastAsia="Cambria"/>
              </w:rPr>
            </w:pPr>
            <w:r>
              <w:rPr>
                <w:rFonts w:eastAsia="Cambria"/>
              </w:rPr>
              <w:t>Selling Date</w:t>
            </w:r>
          </w:p>
        </w:tc>
      </w:tr>
      <w:tr w:rsidR="00F22B04" w14:paraId="7469ED4C" w14:textId="77777777" w:rsidTr="00AD63A6">
        <w:tc>
          <w:tcPr>
            <w:tcW w:w="2780" w:type="dxa"/>
          </w:tcPr>
          <w:p w14:paraId="1A246D4B" w14:textId="4A15EB5A" w:rsidR="00F22B04" w:rsidRDefault="00F22B04" w:rsidP="00AD63A6">
            <w:pPr>
              <w:spacing w:before="0" w:after="0"/>
              <w:jc w:val="left"/>
              <w:rPr>
                <w:rFonts w:eastAsia="Cambria"/>
              </w:rPr>
            </w:pPr>
            <w:r w:rsidRPr="00F22B04">
              <w:rPr>
                <w:rFonts w:eastAsia="Cambria"/>
              </w:rPr>
              <w:t>IsSpecial</w:t>
            </w:r>
          </w:p>
        </w:tc>
        <w:tc>
          <w:tcPr>
            <w:tcW w:w="1350" w:type="dxa"/>
          </w:tcPr>
          <w:p w14:paraId="02819C3C" w14:textId="7EB7468F" w:rsidR="00F22B04" w:rsidRDefault="00F22B04" w:rsidP="00AD63A6">
            <w:pPr>
              <w:spacing w:before="0" w:after="0"/>
              <w:jc w:val="left"/>
              <w:rPr>
                <w:rFonts w:eastAsia="Cambria"/>
              </w:rPr>
            </w:pPr>
            <w:r>
              <w:rPr>
                <w:rFonts w:eastAsia="Cambria"/>
              </w:rPr>
              <w:t>int</w:t>
            </w:r>
          </w:p>
        </w:tc>
        <w:tc>
          <w:tcPr>
            <w:tcW w:w="1530" w:type="dxa"/>
          </w:tcPr>
          <w:p w14:paraId="41534FF0" w14:textId="77777777" w:rsidR="00F22B04" w:rsidRDefault="00F22B04" w:rsidP="00AD63A6">
            <w:pPr>
              <w:spacing w:before="0" w:after="0"/>
              <w:jc w:val="left"/>
              <w:rPr>
                <w:rFonts w:eastAsia="Cambria"/>
              </w:rPr>
            </w:pPr>
            <w:r>
              <w:rPr>
                <w:rFonts w:eastAsia="Cambria"/>
              </w:rPr>
              <w:t>Private</w:t>
            </w:r>
          </w:p>
        </w:tc>
        <w:tc>
          <w:tcPr>
            <w:tcW w:w="3121" w:type="dxa"/>
          </w:tcPr>
          <w:p w14:paraId="342E6F20" w14:textId="32C7DC6B" w:rsidR="00F22B04" w:rsidRDefault="00F22B04" w:rsidP="00AD63A6">
            <w:pPr>
              <w:spacing w:before="0" w:after="0"/>
              <w:jc w:val="left"/>
              <w:rPr>
                <w:rFonts w:eastAsia="Cambria"/>
              </w:rPr>
            </w:pPr>
            <w:r>
              <w:rPr>
                <w:rFonts w:eastAsia="Cambria"/>
              </w:rPr>
              <w:t>Is special product</w:t>
            </w:r>
          </w:p>
        </w:tc>
      </w:tr>
    </w:tbl>
    <w:p w14:paraId="2E95A77B" w14:textId="77777777" w:rsidR="00F22B04" w:rsidRPr="00AD63A6" w:rsidRDefault="00F22B0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F22B04" w14:paraId="72893693" w14:textId="77777777" w:rsidTr="00AD63A6">
        <w:tc>
          <w:tcPr>
            <w:tcW w:w="2187" w:type="dxa"/>
          </w:tcPr>
          <w:p w14:paraId="3E46D956" w14:textId="77777777" w:rsidR="00F22B04" w:rsidRPr="00AD63A6" w:rsidRDefault="00F22B04" w:rsidP="00AD63A6">
            <w:pPr>
              <w:spacing w:before="0" w:after="0"/>
              <w:rPr>
                <w:rFonts w:eastAsia="Cambria"/>
                <w:b/>
              </w:rPr>
            </w:pPr>
            <w:r w:rsidRPr="00AD63A6">
              <w:rPr>
                <w:rFonts w:eastAsia="Cambria"/>
                <w:b/>
              </w:rPr>
              <w:t>Method</w:t>
            </w:r>
          </w:p>
        </w:tc>
        <w:tc>
          <w:tcPr>
            <w:tcW w:w="2123" w:type="dxa"/>
          </w:tcPr>
          <w:p w14:paraId="3F0C8A8D" w14:textId="77777777" w:rsidR="00F22B04" w:rsidRPr="00AD63A6" w:rsidRDefault="00F22B04" w:rsidP="00AD63A6">
            <w:pPr>
              <w:spacing w:before="0" w:after="0"/>
              <w:rPr>
                <w:rFonts w:eastAsia="Cambria"/>
                <w:b/>
              </w:rPr>
            </w:pPr>
            <w:r w:rsidRPr="00AD63A6">
              <w:rPr>
                <w:rFonts w:eastAsia="Cambria"/>
                <w:b/>
              </w:rPr>
              <w:t>Return type</w:t>
            </w:r>
          </w:p>
        </w:tc>
        <w:tc>
          <w:tcPr>
            <w:tcW w:w="1890" w:type="dxa"/>
          </w:tcPr>
          <w:p w14:paraId="5F2C1E55" w14:textId="77777777" w:rsidR="00F22B04" w:rsidRPr="00AD63A6" w:rsidRDefault="00F22B04" w:rsidP="00AD63A6">
            <w:pPr>
              <w:spacing w:before="0" w:after="0"/>
              <w:rPr>
                <w:rFonts w:eastAsia="Cambria"/>
                <w:b/>
              </w:rPr>
            </w:pPr>
            <w:r w:rsidRPr="00AD63A6">
              <w:rPr>
                <w:rFonts w:eastAsia="Cambria"/>
                <w:b/>
              </w:rPr>
              <w:t>Visibility</w:t>
            </w:r>
          </w:p>
        </w:tc>
        <w:tc>
          <w:tcPr>
            <w:tcW w:w="2581" w:type="dxa"/>
          </w:tcPr>
          <w:p w14:paraId="3A949E49" w14:textId="77777777" w:rsidR="00F22B04" w:rsidRPr="00AD63A6" w:rsidRDefault="00F22B04" w:rsidP="00AD63A6">
            <w:pPr>
              <w:spacing w:before="0" w:after="0"/>
              <w:rPr>
                <w:rFonts w:eastAsia="Cambria"/>
                <w:b/>
              </w:rPr>
            </w:pPr>
            <w:r w:rsidRPr="00AD63A6">
              <w:rPr>
                <w:rFonts w:eastAsia="Cambria"/>
                <w:b/>
              </w:rPr>
              <w:t>Description</w:t>
            </w:r>
          </w:p>
        </w:tc>
      </w:tr>
      <w:tr w:rsidR="00F22B04" w14:paraId="5CDD4BB0" w14:textId="77777777" w:rsidTr="00AD63A6">
        <w:tc>
          <w:tcPr>
            <w:tcW w:w="2187" w:type="dxa"/>
          </w:tcPr>
          <w:p w14:paraId="14FFA05D" w14:textId="77777777" w:rsidR="00F22B04" w:rsidRDefault="00F22B04" w:rsidP="00AD63A6">
            <w:pPr>
              <w:spacing w:before="0" w:after="0"/>
              <w:rPr>
                <w:rFonts w:eastAsia="Cambria"/>
              </w:rPr>
            </w:pPr>
            <w:r>
              <w:rPr>
                <w:rFonts w:eastAsia="Cambria"/>
              </w:rPr>
              <w:t>Getter</w:t>
            </w:r>
          </w:p>
        </w:tc>
        <w:tc>
          <w:tcPr>
            <w:tcW w:w="2123" w:type="dxa"/>
          </w:tcPr>
          <w:p w14:paraId="2DB7C61C" w14:textId="77777777" w:rsidR="00F22B04" w:rsidRDefault="00F22B04" w:rsidP="00AD63A6">
            <w:pPr>
              <w:spacing w:before="0" w:after="0"/>
              <w:rPr>
                <w:rFonts w:eastAsia="Cambria"/>
              </w:rPr>
            </w:pPr>
            <w:r>
              <w:rPr>
                <w:rFonts w:eastAsia="Cambria"/>
              </w:rPr>
              <w:t>Attribute Type</w:t>
            </w:r>
          </w:p>
        </w:tc>
        <w:tc>
          <w:tcPr>
            <w:tcW w:w="1890" w:type="dxa"/>
          </w:tcPr>
          <w:p w14:paraId="7E37EE18" w14:textId="77777777" w:rsidR="00F22B04" w:rsidRDefault="00F22B04" w:rsidP="00AD63A6">
            <w:pPr>
              <w:spacing w:before="0" w:after="0"/>
              <w:rPr>
                <w:rFonts w:eastAsia="Cambria"/>
              </w:rPr>
            </w:pPr>
            <w:r>
              <w:rPr>
                <w:rFonts w:eastAsia="Cambria"/>
              </w:rPr>
              <w:t>Public</w:t>
            </w:r>
          </w:p>
        </w:tc>
        <w:tc>
          <w:tcPr>
            <w:tcW w:w="2581" w:type="dxa"/>
          </w:tcPr>
          <w:p w14:paraId="42B60B53" w14:textId="77777777" w:rsidR="00F22B04" w:rsidRDefault="00F22B04" w:rsidP="00AD63A6">
            <w:pPr>
              <w:spacing w:before="0" w:after="0"/>
              <w:rPr>
                <w:rFonts w:eastAsia="Cambria"/>
              </w:rPr>
            </w:pPr>
            <w:r>
              <w:rPr>
                <w:rFonts w:eastAsia="Cambria"/>
              </w:rPr>
              <w:t>Get attribute value</w:t>
            </w:r>
          </w:p>
        </w:tc>
      </w:tr>
      <w:tr w:rsidR="00F22B04" w14:paraId="20D878CA" w14:textId="77777777" w:rsidTr="00AD63A6">
        <w:tc>
          <w:tcPr>
            <w:tcW w:w="2187" w:type="dxa"/>
          </w:tcPr>
          <w:p w14:paraId="30AD854A" w14:textId="77777777" w:rsidR="00F22B04" w:rsidRDefault="00F22B04" w:rsidP="00AD63A6">
            <w:pPr>
              <w:spacing w:before="0" w:after="0"/>
              <w:rPr>
                <w:rFonts w:eastAsia="Cambria"/>
              </w:rPr>
            </w:pPr>
            <w:r>
              <w:rPr>
                <w:rFonts w:eastAsia="Cambria"/>
              </w:rPr>
              <w:t>Setter</w:t>
            </w:r>
          </w:p>
        </w:tc>
        <w:tc>
          <w:tcPr>
            <w:tcW w:w="2123" w:type="dxa"/>
          </w:tcPr>
          <w:p w14:paraId="0BDF465F" w14:textId="77777777" w:rsidR="00F22B04" w:rsidRDefault="00F22B04" w:rsidP="00AD63A6">
            <w:pPr>
              <w:spacing w:before="0" w:after="0"/>
              <w:rPr>
                <w:rFonts w:eastAsia="Cambria"/>
              </w:rPr>
            </w:pPr>
            <w:r>
              <w:rPr>
                <w:rFonts w:eastAsia="Cambria"/>
              </w:rPr>
              <w:t>Void</w:t>
            </w:r>
          </w:p>
        </w:tc>
        <w:tc>
          <w:tcPr>
            <w:tcW w:w="1890" w:type="dxa"/>
          </w:tcPr>
          <w:p w14:paraId="0F9B5FDD" w14:textId="77777777" w:rsidR="00F22B04" w:rsidRDefault="00F22B04" w:rsidP="00AD63A6">
            <w:pPr>
              <w:spacing w:before="0" w:after="0"/>
              <w:rPr>
                <w:rFonts w:eastAsia="Cambria"/>
              </w:rPr>
            </w:pPr>
            <w:r>
              <w:rPr>
                <w:rFonts w:eastAsia="Cambria"/>
              </w:rPr>
              <w:t>Public</w:t>
            </w:r>
          </w:p>
        </w:tc>
        <w:tc>
          <w:tcPr>
            <w:tcW w:w="2581" w:type="dxa"/>
          </w:tcPr>
          <w:p w14:paraId="56B96159" w14:textId="77777777" w:rsidR="00F22B04" w:rsidRDefault="00F22B04" w:rsidP="00AD63A6">
            <w:pPr>
              <w:spacing w:before="0" w:after="0"/>
              <w:rPr>
                <w:rFonts w:eastAsia="Cambria"/>
              </w:rPr>
            </w:pPr>
            <w:r>
              <w:rPr>
                <w:rFonts w:eastAsia="Cambria"/>
              </w:rPr>
              <w:t>Set value of attribute</w:t>
            </w:r>
          </w:p>
        </w:tc>
      </w:tr>
    </w:tbl>
    <w:p w14:paraId="72E572B0" w14:textId="2B37459D" w:rsidR="00F22B04" w:rsidRDefault="00F22B04" w:rsidP="00F22B04">
      <w:pPr>
        <w:pStyle w:val="Heading4"/>
      </w:pPr>
      <w:r>
        <w:t>Order</w:t>
      </w:r>
    </w:p>
    <w:p w14:paraId="676DC68B" w14:textId="77777777" w:rsidR="00F22B04" w:rsidRPr="00AD63A6" w:rsidRDefault="00F22B04"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F22B04" w14:paraId="16EE87D9" w14:textId="77777777" w:rsidTr="00AD63A6">
        <w:tc>
          <w:tcPr>
            <w:tcW w:w="2780" w:type="dxa"/>
          </w:tcPr>
          <w:p w14:paraId="79669F08" w14:textId="77777777" w:rsidR="00F22B04" w:rsidRPr="00AD63A6" w:rsidRDefault="00F22B04" w:rsidP="00AD63A6">
            <w:pPr>
              <w:spacing w:before="0" w:after="0"/>
              <w:jc w:val="left"/>
              <w:rPr>
                <w:rFonts w:eastAsia="Cambria"/>
                <w:b/>
              </w:rPr>
            </w:pPr>
            <w:r w:rsidRPr="00AD63A6">
              <w:rPr>
                <w:rFonts w:eastAsia="Cambria"/>
                <w:b/>
              </w:rPr>
              <w:t>Attribute</w:t>
            </w:r>
          </w:p>
        </w:tc>
        <w:tc>
          <w:tcPr>
            <w:tcW w:w="1350" w:type="dxa"/>
          </w:tcPr>
          <w:p w14:paraId="70EFDC41" w14:textId="77777777" w:rsidR="00F22B04" w:rsidRPr="00AD63A6" w:rsidRDefault="00F22B04" w:rsidP="00AD63A6">
            <w:pPr>
              <w:spacing w:before="0" w:after="0"/>
              <w:jc w:val="left"/>
              <w:rPr>
                <w:rFonts w:eastAsia="Cambria"/>
                <w:b/>
              </w:rPr>
            </w:pPr>
            <w:r w:rsidRPr="00AD63A6">
              <w:rPr>
                <w:rFonts w:eastAsia="Cambria"/>
                <w:b/>
              </w:rPr>
              <w:t>Type</w:t>
            </w:r>
          </w:p>
        </w:tc>
        <w:tc>
          <w:tcPr>
            <w:tcW w:w="1530" w:type="dxa"/>
          </w:tcPr>
          <w:p w14:paraId="3CE1AE9D" w14:textId="77777777" w:rsidR="00F22B04" w:rsidRPr="00AD63A6" w:rsidRDefault="00F22B04" w:rsidP="00AD63A6">
            <w:pPr>
              <w:spacing w:before="0" w:after="0"/>
              <w:jc w:val="left"/>
              <w:rPr>
                <w:rFonts w:eastAsia="Cambria"/>
                <w:b/>
              </w:rPr>
            </w:pPr>
            <w:r w:rsidRPr="00AD63A6">
              <w:rPr>
                <w:rFonts w:eastAsia="Cambria"/>
                <w:b/>
              </w:rPr>
              <w:t>Visibility</w:t>
            </w:r>
          </w:p>
        </w:tc>
        <w:tc>
          <w:tcPr>
            <w:tcW w:w="3121" w:type="dxa"/>
          </w:tcPr>
          <w:p w14:paraId="38F48065" w14:textId="77777777" w:rsidR="00F22B04" w:rsidRPr="00AD63A6" w:rsidRDefault="00F22B04" w:rsidP="00AD63A6">
            <w:pPr>
              <w:spacing w:before="0" w:after="0"/>
              <w:jc w:val="left"/>
              <w:rPr>
                <w:rFonts w:eastAsia="Cambria"/>
                <w:b/>
              </w:rPr>
            </w:pPr>
            <w:r w:rsidRPr="00AD63A6">
              <w:rPr>
                <w:rFonts w:eastAsia="Cambria"/>
                <w:b/>
              </w:rPr>
              <w:t>Description</w:t>
            </w:r>
          </w:p>
        </w:tc>
      </w:tr>
      <w:tr w:rsidR="00F22B04" w14:paraId="1C5A95C9" w14:textId="77777777" w:rsidTr="00AD63A6">
        <w:tc>
          <w:tcPr>
            <w:tcW w:w="2780" w:type="dxa"/>
          </w:tcPr>
          <w:p w14:paraId="57DE4B8C" w14:textId="0FA7E876" w:rsidR="00F22B04" w:rsidRDefault="00F22B04" w:rsidP="00AD63A6">
            <w:pPr>
              <w:spacing w:before="0" w:after="0"/>
              <w:jc w:val="left"/>
              <w:rPr>
                <w:rFonts w:eastAsia="Cambria"/>
              </w:rPr>
            </w:pPr>
            <w:r w:rsidRPr="00F22B04">
              <w:rPr>
                <w:rFonts w:eastAsia="Cambria"/>
              </w:rPr>
              <w:t>OrderID</w:t>
            </w:r>
          </w:p>
        </w:tc>
        <w:tc>
          <w:tcPr>
            <w:tcW w:w="1350" w:type="dxa"/>
          </w:tcPr>
          <w:p w14:paraId="06053126"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103B38E1" w14:textId="77777777" w:rsidR="00F22B04" w:rsidRDefault="00F22B04" w:rsidP="00AD63A6">
            <w:pPr>
              <w:spacing w:before="0" w:after="0"/>
              <w:jc w:val="left"/>
              <w:rPr>
                <w:rFonts w:eastAsia="Cambria"/>
              </w:rPr>
            </w:pPr>
            <w:r>
              <w:rPr>
                <w:rFonts w:eastAsia="Cambria"/>
              </w:rPr>
              <w:t>Private</w:t>
            </w:r>
          </w:p>
        </w:tc>
        <w:tc>
          <w:tcPr>
            <w:tcW w:w="3121" w:type="dxa"/>
          </w:tcPr>
          <w:p w14:paraId="4B01BA72" w14:textId="2F2DF6EC" w:rsidR="00F22B04" w:rsidRDefault="00F22B04" w:rsidP="00AD63A6">
            <w:pPr>
              <w:spacing w:before="0" w:after="0"/>
              <w:jc w:val="left"/>
              <w:rPr>
                <w:rFonts w:eastAsia="Cambria"/>
              </w:rPr>
            </w:pPr>
            <w:r>
              <w:rPr>
                <w:rFonts w:eastAsia="Cambria"/>
              </w:rPr>
              <w:t>Unique identifier of Order</w:t>
            </w:r>
          </w:p>
        </w:tc>
      </w:tr>
      <w:tr w:rsidR="00F22B04" w14:paraId="6CB2F68B" w14:textId="77777777" w:rsidTr="00AD63A6">
        <w:tc>
          <w:tcPr>
            <w:tcW w:w="2780" w:type="dxa"/>
          </w:tcPr>
          <w:p w14:paraId="5A3108D9" w14:textId="111C9EB2" w:rsidR="00F22B04" w:rsidRPr="000E1681" w:rsidRDefault="00F22B04" w:rsidP="00AD63A6">
            <w:pPr>
              <w:spacing w:before="0" w:after="0"/>
              <w:jc w:val="left"/>
              <w:rPr>
                <w:rFonts w:eastAsia="Cambria"/>
              </w:rPr>
            </w:pPr>
            <w:r w:rsidRPr="00F22B04">
              <w:rPr>
                <w:rFonts w:eastAsia="Cambria"/>
              </w:rPr>
              <w:t>CustomerID</w:t>
            </w:r>
          </w:p>
        </w:tc>
        <w:tc>
          <w:tcPr>
            <w:tcW w:w="1350" w:type="dxa"/>
          </w:tcPr>
          <w:p w14:paraId="262D5BF4" w14:textId="4DE94F56" w:rsidR="00F22B04" w:rsidRDefault="00E81F0B" w:rsidP="00AD63A6">
            <w:pPr>
              <w:spacing w:before="0" w:after="0"/>
              <w:jc w:val="left"/>
              <w:rPr>
                <w:rFonts w:eastAsia="Cambria"/>
              </w:rPr>
            </w:pPr>
            <w:r>
              <w:rPr>
                <w:rFonts w:eastAsia="Cambria"/>
              </w:rPr>
              <w:t>int</w:t>
            </w:r>
          </w:p>
        </w:tc>
        <w:tc>
          <w:tcPr>
            <w:tcW w:w="1530" w:type="dxa"/>
          </w:tcPr>
          <w:p w14:paraId="352D616E" w14:textId="77777777" w:rsidR="00F22B04" w:rsidRDefault="00F22B04" w:rsidP="00AD63A6">
            <w:pPr>
              <w:spacing w:before="0" w:after="0"/>
              <w:jc w:val="left"/>
              <w:rPr>
                <w:rFonts w:eastAsia="Cambria"/>
              </w:rPr>
            </w:pPr>
            <w:r>
              <w:rPr>
                <w:rFonts w:eastAsia="Cambria"/>
              </w:rPr>
              <w:t>Private</w:t>
            </w:r>
          </w:p>
        </w:tc>
        <w:tc>
          <w:tcPr>
            <w:tcW w:w="3121" w:type="dxa"/>
          </w:tcPr>
          <w:p w14:paraId="28FF7EDF" w14:textId="322F31C3" w:rsidR="00F22B04" w:rsidRDefault="00F22B04" w:rsidP="00AD63A6">
            <w:pPr>
              <w:spacing w:before="0" w:after="0"/>
              <w:jc w:val="left"/>
              <w:rPr>
                <w:rFonts w:eastAsia="Cambria"/>
              </w:rPr>
            </w:pPr>
            <w:r>
              <w:rPr>
                <w:rFonts w:eastAsia="Cambria"/>
              </w:rPr>
              <w:t>ID of Customer</w:t>
            </w:r>
          </w:p>
        </w:tc>
      </w:tr>
      <w:tr w:rsidR="00F22B04" w14:paraId="14525521" w14:textId="77777777" w:rsidTr="00AD63A6">
        <w:tc>
          <w:tcPr>
            <w:tcW w:w="2780" w:type="dxa"/>
          </w:tcPr>
          <w:p w14:paraId="28A921EB" w14:textId="591AEAEE" w:rsidR="00F22B04" w:rsidRDefault="00F22B04" w:rsidP="00AD63A6">
            <w:pPr>
              <w:spacing w:before="0" w:after="0"/>
              <w:jc w:val="left"/>
              <w:rPr>
                <w:rFonts w:eastAsia="Cambria"/>
              </w:rPr>
            </w:pPr>
            <w:r w:rsidRPr="00F22B04">
              <w:rPr>
                <w:rFonts w:eastAsia="Cambria"/>
              </w:rPr>
              <w:t>Date</w:t>
            </w:r>
          </w:p>
        </w:tc>
        <w:tc>
          <w:tcPr>
            <w:tcW w:w="1350" w:type="dxa"/>
          </w:tcPr>
          <w:p w14:paraId="7B86EBBD" w14:textId="568551E3" w:rsidR="00F22B04" w:rsidRDefault="00E81F0B" w:rsidP="00AD63A6">
            <w:pPr>
              <w:spacing w:before="0" w:after="0"/>
              <w:jc w:val="left"/>
              <w:rPr>
                <w:rFonts w:eastAsia="Cambria"/>
              </w:rPr>
            </w:pPr>
            <w:r>
              <w:rPr>
                <w:rFonts w:asciiTheme="majorHAnsi" w:hAnsiTheme="majorHAnsi"/>
              </w:rPr>
              <w:t>DateTime</w:t>
            </w:r>
          </w:p>
        </w:tc>
        <w:tc>
          <w:tcPr>
            <w:tcW w:w="1530" w:type="dxa"/>
          </w:tcPr>
          <w:p w14:paraId="020EBAC8" w14:textId="77777777" w:rsidR="00F22B04" w:rsidRDefault="00F22B04" w:rsidP="00AD63A6">
            <w:pPr>
              <w:spacing w:before="0" w:after="0"/>
              <w:jc w:val="left"/>
              <w:rPr>
                <w:rFonts w:eastAsia="Cambria"/>
              </w:rPr>
            </w:pPr>
            <w:r>
              <w:rPr>
                <w:rFonts w:eastAsia="Cambria"/>
              </w:rPr>
              <w:t>Private</w:t>
            </w:r>
          </w:p>
        </w:tc>
        <w:tc>
          <w:tcPr>
            <w:tcW w:w="3121" w:type="dxa"/>
          </w:tcPr>
          <w:p w14:paraId="0A204DB8" w14:textId="33E208DF" w:rsidR="00F22B04" w:rsidRDefault="00F22B04" w:rsidP="00AD63A6">
            <w:pPr>
              <w:spacing w:before="0" w:after="0"/>
              <w:jc w:val="left"/>
              <w:rPr>
                <w:rFonts w:eastAsia="Cambria"/>
              </w:rPr>
            </w:pPr>
            <w:r>
              <w:rPr>
                <w:rFonts w:eastAsia="Cambria"/>
              </w:rPr>
              <w:t>Order date</w:t>
            </w:r>
          </w:p>
        </w:tc>
      </w:tr>
      <w:tr w:rsidR="00F22B04" w14:paraId="674F5A35" w14:textId="77777777" w:rsidTr="00AD63A6">
        <w:tc>
          <w:tcPr>
            <w:tcW w:w="2780" w:type="dxa"/>
          </w:tcPr>
          <w:p w14:paraId="35988FD2" w14:textId="722AEE0D" w:rsidR="00F22B04" w:rsidRPr="00F22B04" w:rsidRDefault="00F22B04" w:rsidP="00AD63A6">
            <w:pPr>
              <w:spacing w:before="0" w:after="0"/>
              <w:jc w:val="left"/>
              <w:rPr>
                <w:rFonts w:eastAsia="Cambria"/>
              </w:rPr>
            </w:pPr>
            <w:r w:rsidRPr="00F22B04">
              <w:rPr>
                <w:rFonts w:eastAsia="Cambria"/>
              </w:rPr>
              <w:t>Email</w:t>
            </w:r>
          </w:p>
        </w:tc>
        <w:tc>
          <w:tcPr>
            <w:tcW w:w="1350" w:type="dxa"/>
          </w:tcPr>
          <w:p w14:paraId="38D248C3" w14:textId="4A855FFE" w:rsidR="00F22B04" w:rsidRDefault="00E81F0B" w:rsidP="00AD63A6">
            <w:pPr>
              <w:spacing w:before="0" w:after="0"/>
              <w:jc w:val="left"/>
              <w:rPr>
                <w:rFonts w:asciiTheme="majorHAnsi" w:hAnsiTheme="majorHAnsi"/>
              </w:rPr>
            </w:pPr>
            <w:r>
              <w:rPr>
                <w:rFonts w:eastAsia="Cambria"/>
              </w:rPr>
              <w:t>String</w:t>
            </w:r>
          </w:p>
        </w:tc>
        <w:tc>
          <w:tcPr>
            <w:tcW w:w="1530" w:type="dxa"/>
          </w:tcPr>
          <w:p w14:paraId="763E3E59" w14:textId="77777777" w:rsidR="00F22B04" w:rsidRDefault="00F22B04" w:rsidP="00AD63A6">
            <w:pPr>
              <w:spacing w:before="0" w:after="0"/>
              <w:jc w:val="left"/>
              <w:rPr>
                <w:rFonts w:eastAsia="Cambria"/>
              </w:rPr>
            </w:pPr>
            <w:r>
              <w:rPr>
                <w:rFonts w:eastAsia="Cambria"/>
              </w:rPr>
              <w:t>Private</w:t>
            </w:r>
          </w:p>
        </w:tc>
        <w:tc>
          <w:tcPr>
            <w:tcW w:w="3121" w:type="dxa"/>
          </w:tcPr>
          <w:p w14:paraId="4CEAD08C" w14:textId="120023CD" w:rsidR="00F22B04" w:rsidRDefault="00F22B04" w:rsidP="00AD63A6">
            <w:pPr>
              <w:spacing w:before="0" w:after="0"/>
              <w:jc w:val="left"/>
              <w:rPr>
                <w:rFonts w:eastAsia="Cambria"/>
              </w:rPr>
            </w:pPr>
            <w:r>
              <w:rPr>
                <w:rFonts w:eastAsia="Cambria"/>
              </w:rPr>
              <w:t>Email of customer</w:t>
            </w:r>
          </w:p>
        </w:tc>
      </w:tr>
      <w:tr w:rsidR="00F22B04" w14:paraId="1C8D0BE5" w14:textId="77777777" w:rsidTr="00AD63A6">
        <w:tc>
          <w:tcPr>
            <w:tcW w:w="2780" w:type="dxa"/>
          </w:tcPr>
          <w:p w14:paraId="6A448ACD" w14:textId="6633B854" w:rsidR="00F22B04" w:rsidRDefault="00F22B04" w:rsidP="00AD63A6">
            <w:pPr>
              <w:spacing w:before="0" w:after="0"/>
              <w:jc w:val="left"/>
              <w:rPr>
                <w:rFonts w:eastAsia="Cambria"/>
              </w:rPr>
            </w:pPr>
            <w:r w:rsidRPr="00F22B04">
              <w:rPr>
                <w:rFonts w:eastAsia="Cambria"/>
              </w:rPr>
              <w:t>FullName</w:t>
            </w:r>
          </w:p>
        </w:tc>
        <w:tc>
          <w:tcPr>
            <w:tcW w:w="1350" w:type="dxa"/>
          </w:tcPr>
          <w:p w14:paraId="628DDBB9" w14:textId="6737D6EB" w:rsidR="00F22B04" w:rsidRDefault="00E81F0B" w:rsidP="00AD63A6">
            <w:pPr>
              <w:spacing w:before="0" w:after="0"/>
              <w:jc w:val="left"/>
              <w:rPr>
                <w:rFonts w:eastAsia="Cambria"/>
              </w:rPr>
            </w:pPr>
            <w:r>
              <w:rPr>
                <w:rFonts w:eastAsia="Cambria"/>
              </w:rPr>
              <w:t>String</w:t>
            </w:r>
          </w:p>
        </w:tc>
        <w:tc>
          <w:tcPr>
            <w:tcW w:w="1530" w:type="dxa"/>
          </w:tcPr>
          <w:p w14:paraId="77332EB5" w14:textId="77777777" w:rsidR="00F22B04" w:rsidRDefault="00F22B04" w:rsidP="00AD63A6">
            <w:pPr>
              <w:spacing w:before="0" w:after="0"/>
              <w:jc w:val="left"/>
              <w:rPr>
                <w:rFonts w:eastAsia="Cambria"/>
              </w:rPr>
            </w:pPr>
            <w:r>
              <w:rPr>
                <w:rFonts w:eastAsia="Cambria"/>
              </w:rPr>
              <w:t>Private</w:t>
            </w:r>
          </w:p>
        </w:tc>
        <w:tc>
          <w:tcPr>
            <w:tcW w:w="3121" w:type="dxa"/>
          </w:tcPr>
          <w:p w14:paraId="0193C22E" w14:textId="4ECF959B" w:rsidR="00F22B04" w:rsidRDefault="00F22B04" w:rsidP="00AD63A6">
            <w:pPr>
              <w:spacing w:before="0" w:after="0"/>
              <w:jc w:val="left"/>
              <w:rPr>
                <w:rFonts w:eastAsia="Cambria"/>
              </w:rPr>
            </w:pPr>
            <w:r>
              <w:rPr>
                <w:rFonts w:eastAsia="Cambria"/>
              </w:rPr>
              <w:t>Full name of customer</w:t>
            </w:r>
          </w:p>
        </w:tc>
      </w:tr>
      <w:tr w:rsidR="00F22B04" w14:paraId="21C86360" w14:textId="77777777" w:rsidTr="00AD63A6">
        <w:tc>
          <w:tcPr>
            <w:tcW w:w="2780" w:type="dxa"/>
          </w:tcPr>
          <w:p w14:paraId="6A0E17F9" w14:textId="75C1CDBF" w:rsidR="00F22B04" w:rsidRDefault="00F22B04" w:rsidP="00AD63A6">
            <w:pPr>
              <w:spacing w:before="0" w:after="0"/>
              <w:jc w:val="left"/>
              <w:rPr>
                <w:rFonts w:eastAsia="Cambria"/>
              </w:rPr>
            </w:pPr>
            <w:r w:rsidRPr="00F22B04">
              <w:rPr>
                <w:rFonts w:eastAsia="Cambria"/>
              </w:rPr>
              <w:t>Address</w:t>
            </w:r>
          </w:p>
        </w:tc>
        <w:tc>
          <w:tcPr>
            <w:tcW w:w="1350" w:type="dxa"/>
          </w:tcPr>
          <w:p w14:paraId="39BA913F" w14:textId="77777777" w:rsidR="00F22B04" w:rsidRDefault="00F22B04" w:rsidP="00AD63A6">
            <w:pPr>
              <w:spacing w:before="0" w:after="0"/>
              <w:jc w:val="left"/>
              <w:rPr>
                <w:rFonts w:eastAsia="Cambria"/>
              </w:rPr>
            </w:pPr>
            <w:r>
              <w:rPr>
                <w:rFonts w:eastAsia="Cambria"/>
              </w:rPr>
              <w:t>String</w:t>
            </w:r>
          </w:p>
        </w:tc>
        <w:tc>
          <w:tcPr>
            <w:tcW w:w="1530" w:type="dxa"/>
          </w:tcPr>
          <w:p w14:paraId="456301B1" w14:textId="77777777" w:rsidR="00F22B04" w:rsidRDefault="00F22B04" w:rsidP="00AD63A6">
            <w:pPr>
              <w:spacing w:before="0" w:after="0"/>
              <w:jc w:val="left"/>
              <w:rPr>
                <w:rFonts w:eastAsia="Cambria"/>
              </w:rPr>
            </w:pPr>
            <w:r>
              <w:rPr>
                <w:rFonts w:eastAsia="Cambria"/>
              </w:rPr>
              <w:t>Private</w:t>
            </w:r>
          </w:p>
        </w:tc>
        <w:tc>
          <w:tcPr>
            <w:tcW w:w="3121" w:type="dxa"/>
          </w:tcPr>
          <w:p w14:paraId="0244BB0C" w14:textId="5E1001D9" w:rsidR="00F22B04" w:rsidRDefault="00F22B04" w:rsidP="00AD63A6">
            <w:pPr>
              <w:spacing w:before="0" w:after="0"/>
              <w:jc w:val="left"/>
              <w:rPr>
                <w:rFonts w:eastAsia="Cambria"/>
              </w:rPr>
            </w:pPr>
            <w:r>
              <w:rPr>
                <w:rFonts w:eastAsia="Cambria"/>
              </w:rPr>
              <w:t>Address of customer</w:t>
            </w:r>
          </w:p>
        </w:tc>
      </w:tr>
      <w:tr w:rsidR="00F22B04" w14:paraId="3029EAB0" w14:textId="77777777" w:rsidTr="00AD63A6">
        <w:tc>
          <w:tcPr>
            <w:tcW w:w="2780" w:type="dxa"/>
          </w:tcPr>
          <w:p w14:paraId="1F990D35" w14:textId="31D986CA" w:rsidR="00F22B04" w:rsidRDefault="00F22B04" w:rsidP="00AD63A6">
            <w:pPr>
              <w:spacing w:before="0" w:after="0"/>
              <w:jc w:val="left"/>
              <w:rPr>
                <w:rFonts w:eastAsia="Cambria"/>
              </w:rPr>
            </w:pPr>
            <w:r w:rsidRPr="00F22B04">
              <w:rPr>
                <w:rFonts w:eastAsia="Cambria"/>
              </w:rPr>
              <w:t>Phone</w:t>
            </w:r>
          </w:p>
        </w:tc>
        <w:tc>
          <w:tcPr>
            <w:tcW w:w="1350" w:type="dxa"/>
          </w:tcPr>
          <w:p w14:paraId="4D9C5EA1" w14:textId="77777777" w:rsidR="00F22B04" w:rsidRDefault="00F22B04" w:rsidP="00AD63A6">
            <w:pPr>
              <w:spacing w:before="0" w:after="0"/>
              <w:jc w:val="left"/>
              <w:rPr>
                <w:rFonts w:eastAsia="Cambria"/>
              </w:rPr>
            </w:pPr>
            <w:r>
              <w:rPr>
                <w:rFonts w:eastAsia="Cambria"/>
              </w:rPr>
              <w:t>String</w:t>
            </w:r>
          </w:p>
        </w:tc>
        <w:tc>
          <w:tcPr>
            <w:tcW w:w="1530" w:type="dxa"/>
          </w:tcPr>
          <w:p w14:paraId="02E71F0F" w14:textId="77777777" w:rsidR="00F22B04" w:rsidRDefault="00F22B04" w:rsidP="00AD63A6">
            <w:pPr>
              <w:spacing w:before="0" w:after="0"/>
              <w:jc w:val="left"/>
              <w:rPr>
                <w:rFonts w:eastAsia="Cambria"/>
              </w:rPr>
            </w:pPr>
            <w:r>
              <w:rPr>
                <w:rFonts w:eastAsia="Cambria"/>
              </w:rPr>
              <w:t>Private</w:t>
            </w:r>
          </w:p>
        </w:tc>
        <w:tc>
          <w:tcPr>
            <w:tcW w:w="3121" w:type="dxa"/>
          </w:tcPr>
          <w:p w14:paraId="779F2A62" w14:textId="5BBDCA7F" w:rsidR="00F22B04" w:rsidRDefault="00F22B04" w:rsidP="00AD63A6">
            <w:pPr>
              <w:spacing w:before="0" w:after="0"/>
              <w:jc w:val="left"/>
              <w:rPr>
                <w:rFonts w:eastAsia="Cambria"/>
              </w:rPr>
            </w:pPr>
            <w:r>
              <w:rPr>
                <w:rFonts w:eastAsia="Cambria"/>
              </w:rPr>
              <w:t>Phone of Product</w:t>
            </w:r>
          </w:p>
        </w:tc>
      </w:tr>
      <w:tr w:rsidR="00F22B04" w14:paraId="05586242" w14:textId="77777777" w:rsidTr="00AD63A6">
        <w:tc>
          <w:tcPr>
            <w:tcW w:w="2780" w:type="dxa"/>
          </w:tcPr>
          <w:p w14:paraId="531D40DF" w14:textId="1E1D1471" w:rsidR="00F22B04" w:rsidRDefault="00F22B04" w:rsidP="00AD63A6">
            <w:pPr>
              <w:spacing w:before="0" w:after="0"/>
              <w:jc w:val="left"/>
              <w:rPr>
                <w:rFonts w:eastAsia="Cambria"/>
              </w:rPr>
            </w:pPr>
            <w:r w:rsidRPr="00F22B04">
              <w:rPr>
                <w:rFonts w:eastAsia="Cambria"/>
              </w:rPr>
              <w:t>TotalPrice</w:t>
            </w:r>
          </w:p>
        </w:tc>
        <w:tc>
          <w:tcPr>
            <w:tcW w:w="1350" w:type="dxa"/>
          </w:tcPr>
          <w:p w14:paraId="244E8A2C" w14:textId="406A6452" w:rsidR="00F22B04" w:rsidRDefault="00E81F0B" w:rsidP="00AD63A6">
            <w:pPr>
              <w:spacing w:before="0" w:after="0"/>
              <w:jc w:val="left"/>
              <w:rPr>
                <w:rFonts w:eastAsia="Cambria"/>
              </w:rPr>
            </w:pPr>
            <w:r>
              <w:rPr>
                <w:rFonts w:eastAsia="Cambria"/>
              </w:rPr>
              <w:t>float</w:t>
            </w:r>
          </w:p>
        </w:tc>
        <w:tc>
          <w:tcPr>
            <w:tcW w:w="1530" w:type="dxa"/>
          </w:tcPr>
          <w:p w14:paraId="741787AF" w14:textId="77777777" w:rsidR="00F22B04" w:rsidRDefault="00F22B04" w:rsidP="00AD63A6">
            <w:pPr>
              <w:spacing w:before="0" w:after="0"/>
              <w:jc w:val="left"/>
              <w:rPr>
                <w:rFonts w:eastAsia="Cambria"/>
              </w:rPr>
            </w:pPr>
            <w:r>
              <w:rPr>
                <w:rFonts w:eastAsia="Cambria"/>
              </w:rPr>
              <w:t>Private</w:t>
            </w:r>
          </w:p>
        </w:tc>
        <w:tc>
          <w:tcPr>
            <w:tcW w:w="3121" w:type="dxa"/>
          </w:tcPr>
          <w:p w14:paraId="45BD2C46" w14:textId="6854CD11" w:rsidR="00F22B04" w:rsidRDefault="00F22B04" w:rsidP="00AD63A6">
            <w:pPr>
              <w:spacing w:before="0" w:after="0"/>
              <w:jc w:val="left"/>
              <w:rPr>
                <w:rFonts w:eastAsia="Cambria"/>
              </w:rPr>
            </w:pPr>
            <w:r>
              <w:rPr>
                <w:rFonts w:eastAsia="Cambria"/>
              </w:rPr>
              <w:t>Price of Order</w:t>
            </w:r>
          </w:p>
        </w:tc>
      </w:tr>
      <w:tr w:rsidR="00F22B04" w14:paraId="5B11FD2C" w14:textId="77777777" w:rsidTr="00AD63A6">
        <w:tc>
          <w:tcPr>
            <w:tcW w:w="2780" w:type="dxa"/>
          </w:tcPr>
          <w:p w14:paraId="2ABE35E0" w14:textId="1A109F01" w:rsidR="00F22B04" w:rsidRDefault="00F22B04" w:rsidP="00AD63A6">
            <w:pPr>
              <w:spacing w:before="0" w:after="0"/>
              <w:jc w:val="left"/>
              <w:rPr>
                <w:rFonts w:eastAsia="Cambria"/>
              </w:rPr>
            </w:pPr>
            <w:r w:rsidRPr="00F22B04">
              <w:rPr>
                <w:rFonts w:eastAsia="Cambria"/>
              </w:rPr>
              <w:t>OrderStatusID</w:t>
            </w:r>
          </w:p>
        </w:tc>
        <w:tc>
          <w:tcPr>
            <w:tcW w:w="1350" w:type="dxa"/>
          </w:tcPr>
          <w:p w14:paraId="5E25992E"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63726C80" w14:textId="77777777" w:rsidR="00F22B04" w:rsidRDefault="00F22B04" w:rsidP="00AD63A6">
            <w:pPr>
              <w:spacing w:before="0" w:after="0"/>
              <w:jc w:val="left"/>
              <w:rPr>
                <w:rFonts w:eastAsia="Cambria"/>
              </w:rPr>
            </w:pPr>
            <w:r>
              <w:rPr>
                <w:rFonts w:eastAsia="Cambria"/>
              </w:rPr>
              <w:t>Private</w:t>
            </w:r>
          </w:p>
        </w:tc>
        <w:tc>
          <w:tcPr>
            <w:tcW w:w="3121" w:type="dxa"/>
          </w:tcPr>
          <w:p w14:paraId="37B94ED4" w14:textId="37492DFB" w:rsidR="00F22B04" w:rsidRDefault="00F22B04" w:rsidP="00AD63A6">
            <w:pPr>
              <w:spacing w:before="0" w:after="0"/>
              <w:jc w:val="left"/>
              <w:rPr>
                <w:rFonts w:eastAsia="Cambria"/>
              </w:rPr>
            </w:pPr>
            <w:r>
              <w:rPr>
                <w:rFonts w:eastAsia="Cambria"/>
              </w:rPr>
              <w:t>ID of OrderStatus</w:t>
            </w:r>
          </w:p>
        </w:tc>
      </w:tr>
      <w:tr w:rsidR="00F22B04" w14:paraId="48FD7A5E" w14:textId="77777777" w:rsidTr="00AD63A6">
        <w:tc>
          <w:tcPr>
            <w:tcW w:w="2780" w:type="dxa"/>
          </w:tcPr>
          <w:p w14:paraId="5C2A58E0" w14:textId="32E65006" w:rsidR="00F22B04" w:rsidRDefault="00F22B04" w:rsidP="00AD63A6">
            <w:pPr>
              <w:spacing w:before="0" w:after="0"/>
              <w:jc w:val="left"/>
              <w:rPr>
                <w:rFonts w:eastAsia="Cambria"/>
              </w:rPr>
            </w:pPr>
            <w:r w:rsidRPr="00F22B04">
              <w:rPr>
                <w:rFonts w:eastAsia="Cambria"/>
              </w:rPr>
              <w:t>ProductID</w:t>
            </w:r>
          </w:p>
        </w:tc>
        <w:tc>
          <w:tcPr>
            <w:tcW w:w="1350" w:type="dxa"/>
          </w:tcPr>
          <w:p w14:paraId="5FA065AF" w14:textId="0F1C8264" w:rsidR="00F22B04" w:rsidRDefault="00E81F0B" w:rsidP="00AD63A6">
            <w:pPr>
              <w:spacing w:before="0" w:after="0"/>
              <w:jc w:val="left"/>
              <w:rPr>
                <w:rFonts w:eastAsia="Cambria"/>
              </w:rPr>
            </w:pPr>
            <w:r>
              <w:rPr>
                <w:rFonts w:eastAsia="Cambria"/>
              </w:rPr>
              <w:t>int</w:t>
            </w:r>
          </w:p>
        </w:tc>
        <w:tc>
          <w:tcPr>
            <w:tcW w:w="1530" w:type="dxa"/>
          </w:tcPr>
          <w:p w14:paraId="2769E263" w14:textId="77777777" w:rsidR="00F22B04" w:rsidRDefault="00F22B04" w:rsidP="00AD63A6">
            <w:pPr>
              <w:spacing w:before="0" w:after="0"/>
              <w:jc w:val="left"/>
              <w:rPr>
                <w:rFonts w:eastAsia="Cambria"/>
              </w:rPr>
            </w:pPr>
            <w:r>
              <w:rPr>
                <w:rFonts w:eastAsia="Cambria"/>
              </w:rPr>
              <w:t>Private</w:t>
            </w:r>
          </w:p>
        </w:tc>
        <w:tc>
          <w:tcPr>
            <w:tcW w:w="3121" w:type="dxa"/>
          </w:tcPr>
          <w:p w14:paraId="241EB474" w14:textId="7239FD60" w:rsidR="00F22B04" w:rsidRDefault="00F22B04" w:rsidP="00AD63A6">
            <w:pPr>
              <w:spacing w:before="0" w:after="0"/>
              <w:jc w:val="left"/>
              <w:rPr>
                <w:rFonts w:eastAsia="Cambria"/>
              </w:rPr>
            </w:pPr>
            <w:r>
              <w:rPr>
                <w:rFonts w:eastAsia="Cambria"/>
              </w:rPr>
              <w:t>ID of Product</w:t>
            </w:r>
          </w:p>
        </w:tc>
      </w:tr>
      <w:tr w:rsidR="00F22B04" w14:paraId="30B83158" w14:textId="77777777" w:rsidTr="00AD63A6">
        <w:tc>
          <w:tcPr>
            <w:tcW w:w="2780" w:type="dxa"/>
          </w:tcPr>
          <w:p w14:paraId="3F4C32C7" w14:textId="2A830235" w:rsidR="00F22B04" w:rsidRDefault="00F22B04" w:rsidP="00AD63A6">
            <w:pPr>
              <w:spacing w:before="0" w:after="0"/>
              <w:jc w:val="left"/>
              <w:rPr>
                <w:rFonts w:eastAsia="Cambria"/>
              </w:rPr>
            </w:pPr>
            <w:r w:rsidRPr="00F22B04">
              <w:rPr>
                <w:rFonts w:eastAsia="Cambria"/>
              </w:rPr>
              <w:t>SendPrice</w:t>
            </w:r>
          </w:p>
        </w:tc>
        <w:tc>
          <w:tcPr>
            <w:tcW w:w="1350" w:type="dxa"/>
          </w:tcPr>
          <w:p w14:paraId="6944D2D5" w14:textId="1CC5801D" w:rsidR="00F22B04" w:rsidRDefault="00E81F0B" w:rsidP="00AD63A6">
            <w:pPr>
              <w:spacing w:before="0" w:after="0"/>
              <w:jc w:val="left"/>
              <w:rPr>
                <w:rFonts w:eastAsia="Cambria"/>
              </w:rPr>
            </w:pPr>
            <w:r>
              <w:rPr>
                <w:rFonts w:eastAsia="Cambria"/>
              </w:rPr>
              <w:t>int</w:t>
            </w:r>
          </w:p>
        </w:tc>
        <w:tc>
          <w:tcPr>
            <w:tcW w:w="1530" w:type="dxa"/>
          </w:tcPr>
          <w:p w14:paraId="10592DB8" w14:textId="77777777" w:rsidR="00F22B04" w:rsidRDefault="00F22B04" w:rsidP="00AD63A6">
            <w:pPr>
              <w:spacing w:before="0" w:after="0"/>
              <w:jc w:val="left"/>
              <w:rPr>
                <w:rFonts w:eastAsia="Cambria"/>
              </w:rPr>
            </w:pPr>
            <w:r>
              <w:rPr>
                <w:rFonts w:eastAsia="Cambria"/>
              </w:rPr>
              <w:t>Private</w:t>
            </w:r>
          </w:p>
        </w:tc>
        <w:tc>
          <w:tcPr>
            <w:tcW w:w="3121" w:type="dxa"/>
          </w:tcPr>
          <w:p w14:paraId="483B9461" w14:textId="4E594D5F" w:rsidR="00F22B04" w:rsidRDefault="00F22B04" w:rsidP="00AD63A6">
            <w:pPr>
              <w:spacing w:before="0" w:after="0"/>
              <w:jc w:val="left"/>
              <w:rPr>
                <w:rFonts w:eastAsia="Cambria"/>
              </w:rPr>
            </w:pPr>
            <w:r>
              <w:rPr>
                <w:rFonts w:eastAsia="Cambria"/>
              </w:rPr>
              <w:t>Price is sent to customer</w:t>
            </w:r>
          </w:p>
        </w:tc>
      </w:tr>
    </w:tbl>
    <w:p w14:paraId="290DEE5C" w14:textId="77777777" w:rsidR="00F22B04" w:rsidRPr="00AD63A6" w:rsidRDefault="00F22B0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F22B04" w14:paraId="090B59A8" w14:textId="77777777" w:rsidTr="00AD63A6">
        <w:tc>
          <w:tcPr>
            <w:tcW w:w="2187" w:type="dxa"/>
          </w:tcPr>
          <w:p w14:paraId="167E1884" w14:textId="77777777" w:rsidR="00F22B04" w:rsidRPr="00AD63A6" w:rsidRDefault="00F22B04" w:rsidP="00AD63A6">
            <w:pPr>
              <w:spacing w:before="0" w:after="0"/>
              <w:rPr>
                <w:rFonts w:eastAsia="Cambria"/>
                <w:b/>
              </w:rPr>
            </w:pPr>
            <w:r w:rsidRPr="00AD63A6">
              <w:rPr>
                <w:rFonts w:eastAsia="Cambria"/>
                <w:b/>
              </w:rPr>
              <w:t>Method</w:t>
            </w:r>
          </w:p>
        </w:tc>
        <w:tc>
          <w:tcPr>
            <w:tcW w:w="2123" w:type="dxa"/>
          </w:tcPr>
          <w:p w14:paraId="7E7F324D" w14:textId="77777777" w:rsidR="00F22B04" w:rsidRPr="00AD63A6" w:rsidRDefault="00F22B04" w:rsidP="00AD63A6">
            <w:pPr>
              <w:spacing w:before="0" w:after="0"/>
              <w:rPr>
                <w:rFonts w:eastAsia="Cambria"/>
                <w:b/>
              </w:rPr>
            </w:pPr>
            <w:r w:rsidRPr="00AD63A6">
              <w:rPr>
                <w:rFonts w:eastAsia="Cambria"/>
                <w:b/>
              </w:rPr>
              <w:t>Return type</w:t>
            </w:r>
          </w:p>
        </w:tc>
        <w:tc>
          <w:tcPr>
            <w:tcW w:w="1890" w:type="dxa"/>
          </w:tcPr>
          <w:p w14:paraId="70B9B692" w14:textId="77777777" w:rsidR="00F22B04" w:rsidRPr="00AD63A6" w:rsidRDefault="00F22B04" w:rsidP="00AD63A6">
            <w:pPr>
              <w:spacing w:before="0" w:after="0"/>
              <w:rPr>
                <w:rFonts w:eastAsia="Cambria"/>
                <w:b/>
              </w:rPr>
            </w:pPr>
            <w:r w:rsidRPr="00AD63A6">
              <w:rPr>
                <w:rFonts w:eastAsia="Cambria"/>
                <w:b/>
              </w:rPr>
              <w:t>Visibility</w:t>
            </w:r>
          </w:p>
        </w:tc>
        <w:tc>
          <w:tcPr>
            <w:tcW w:w="2581" w:type="dxa"/>
          </w:tcPr>
          <w:p w14:paraId="1F9DEFF5" w14:textId="77777777" w:rsidR="00F22B04" w:rsidRPr="00AD63A6" w:rsidRDefault="00F22B04" w:rsidP="00AD63A6">
            <w:pPr>
              <w:spacing w:before="0" w:after="0"/>
              <w:rPr>
                <w:rFonts w:eastAsia="Cambria"/>
                <w:b/>
              </w:rPr>
            </w:pPr>
            <w:r w:rsidRPr="00AD63A6">
              <w:rPr>
                <w:rFonts w:eastAsia="Cambria"/>
                <w:b/>
              </w:rPr>
              <w:t>Description</w:t>
            </w:r>
          </w:p>
        </w:tc>
      </w:tr>
      <w:tr w:rsidR="00F22B04" w14:paraId="58B678B2" w14:textId="77777777" w:rsidTr="00AD63A6">
        <w:tc>
          <w:tcPr>
            <w:tcW w:w="2187" w:type="dxa"/>
          </w:tcPr>
          <w:p w14:paraId="137B38BB" w14:textId="77777777" w:rsidR="00F22B04" w:rsidRDefault="00F22B04" w:rsidP="00AD63A6">
            <w:pPr>
              <w:spacing w:before="0" w:after="0"/>
              <w:rPr>
                <w:rFonts w:eastAsia="Cambria"/>
              </w:rPr>
            </w:pPr>
            <w:r>
              <w:rPr>
                <w:rFonts w:eastAsia="Cambria"/>
              </w:rPr>
              <w:t>Getter</w:t>
            </w:r>
          </w:p>
        </w:tc>
        <w:tc>
          <w:tcPr>
            <w:tcW w:w="2123" w:type="dxa"/>
          </w:tcPr>
          <w:p w14:paraId="793C2856" w14:textId="77777777" w:rsidR="00F22B04" w:rsidRDefault="00F22B04" w:rsidP="00AD63A6">
            <w:pPr>
              <w:spacing w:before="0" w:after="0"/>
              <w:rPr>
                <w:rFonts w:eastAsia="Cambria"/>
              </w:rPr>
            </w:pPr>
            <w:r>
              <w:rPr>
                <w:rFonts w:eastAsia="Cambria"/>
              </w:rPr>
              <w:t>Attribute Type</w:t>
            </w:r>
          </w:p>
        </w:tc>
        <w:tc>
          <w:tcPr>
            <w:tcW w:w="1890" w:type="dxa"/>
          </w:tcPr>
          <w:p w14:paraId="13E4533F" w14:textId="77777777" w:rsidR="00F22B04" w:rsidRDefault="00F22B04" w:rsidP="00AD63A6">
            <w:pPr>
              <w:spacing w:before="0" w:after="0"/>
              <w:rPr>
                <w:rFonts w:eastAsia="Cambria"/>
              </w:rPr>
            </w:pPr>
            <w:r>
              <w:rPr>
                <w:rFonts w:eastAsia="Cambria"/>
              </w:rPr>
              <w:t>Public</w:t>
            </w:r>
          </w:p>
        </w:tc>
        <w:tc>
          <w:tcPr>
            <w:tcW w:w="2581" w:type="dxa"/>
          </w:tcPr>
          <w:p w14:paraId="395A4FDC" w14:textId="77777777" w:rsidR="00F22B04" w:rsidRDefault="00F22B04" w:rsidP="00AD63A6">
            <w:pPr>
              <w:spacing w:before="0" w:after="0"/>
              <w:rPr>
                <w:rFonts w:eastAsia="Cambria"/>
              </w:rPr>
            </w:pPr>
            <w:r>
              <w:rPr>
                <w:rFonts w:eastAsia="Cambria"/>
              </w:rPr>
              <w:t>Get attribute value</w:t>
            </w:r>
          </w:p>
        </w:tc>
      </w:tr>
      <w:tr w:rsidR="00F22B04" w14:paraId="3F0DFD98" w14:textId="77777777" w:rsidTr="00AD63A6">
        <w:tc>
          <w:tcPr>
            <w:tcW w:w="2187" w:type="dxa"/>
          </w:tcPr>
          <w:p w14:paraId="6B413355" w14:textId="77777777" w:rsidR="00F22B04" w:rsidRDefault="00F22B04" w:rsidP="00AD63A6">
            <w:pPr>
              <w:spacing w:before="0" w:after="0"/>
              <w:rPr>
                <w:rFonts w:eastAsia="Cambria"/>
              </w:rPr>
            </w:pPr>
            <w:r>
              <w:rPr>
                <w:rFonts w:eastAsia="Cambria"/>
              </w:rPr>
              <w:t>Setter</w:t>
            </w:r>
          </w:p>
        </w:tc>
        <w:tc>
          <w:tcPr>
            <w:tcW w:w="2123" w:type="dxa"/>
          </w:tcPr>
          <w:p w14:paraId="3F5B2895" w14:textId="77777777" w:rsidR="00F22B04" w:rsidRDefault="00F22B04" w:rsidP="00AD63A6">
            <w:pPr>
              <w:spacing w:before="0" w:after="0"/>
              <w:rPr>
                <w:rFonts w:eastAsia="Cambria"/>
              </w:rPr>
            </w:pPr>
            <w:r>
              <w:rPr>
                <w:rFonts w:eastAsia="Cambria"/>
              </w:rPr>
              <w:t>Void</w:t>
            </w:r>
          </w:p>
        </w:tc>
        <w:tc>
          <w:tcPr>
            <w:tcW w:w="1890" w:type="dxa"/>
          </w:tcPr>
          <w:p w14:paraId="2730BAC4" w14:textId="77777777" w:rsidR="00F22B04" w:rsidRDefault="00F22B04" w:rsidP="00AD63A6">
            <w:pPr>
              <w:spacing w:before="0" w:after="0"/>
              <w:rPr>
                <w:rFonts w:eastAsia="Cambria"/>
              </w:rPr>
            </w:pPr>
            <w:r>
              <w:rPr>
                <w:rFonts w:eastAsia="Cambria"/>
              </w:rPr>
              <w:t>Public</w:t>
            </w:r>
          </w:p>
        </w:tc>
        <w:tc>
          <w:tcPr>
            <w:tcW w:w="2581" w:type="dxa"/>
          </w:tcPr>
          <w:p w14:paraId="1379B47E" w14:textId="77777777" w:rsidR="00F22B04" w:rsidRDefault="00F22B04" w:rsidP="00AD63A6">
            <w:pPr>
              <w:spacing w:before="0" w:after="0"/>
              <w:rPr>
                <w:rFonts w:eastAsia="Cambria"/>
              </w:rPr>
            </w:pPr>
            <w:r>
              <w:rPr>
                <w:rFonts w:eastAsia="Cambria"/>
              </w:rPr>
              <w:t>Set value of attribute</w:t>
            </w:r>
          </w:p>
        </w:tc>
      </w:tr>
    </w:tbl>
    <w:p w14:paraId="515AACF7" w14:textId="131109E5" w:rsidR="00E81F0B" w:rsidRDefault="00E81F0B" w:rsidP="00E81F0B">
      <w:pPr>
        <w:pStyle w:val="Heading4"/>
      </w:pPr>
      <w:r>
        <w:t>Account</w:t>
      </w:r>
    </w:p>
    <w:p w14:paraId="1EAA541A" w14:textId="77777777" w:rsidR="00E81F0B" w:rsidRPr="00AD63A6" w:rsidRDefault="00E81F0B"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81F0B" w14:paraId="28EB0500" w14:textId="77777777" w:rsidTr="00AD63A6">
        <w:tc>
          <w:tcPr>
            <w:tcW w:w="2780" w:type="dxa"/>
          </w:tcPr>
          <w:p w14:paraId="07693128" w14:textId="77777777" w:rsidR="00E81F0B" w:rsidRPr="00AD63A6" w:rsidRDefault="00E81F0B" w:rsidP="00AD63A6">
            <w:pPr>
              <w:spacing w:before="0" w:after="0"/>
              <w:jc w:val="left"/>
              <w:rPr>
                <w:rFonts w:eastAsia="Cambria"/>
                <w:b/>
              </w:rPr>
            </w:pPr>
            <w:r w:rsidRPr="00AD63A6">
              <w:rPr>
                <w:rFonts w:eastAsia="Cambria"/>
                <w:b/>
              </w:rPr>
              <w:t>Attribute</w:t>
            </w:r>
          </w:p>
        </w:tc>
        <w:tc>
          <w:tcPr>
            <w:tcW w:w="1350" w:type="dxa"/>
          </w:tcPr>
          <w:p w14:paraId="698F787C" w14:textId="77777777" w:rsidR="00E81F0B" w:rsidRPr="00AD63A6" w:rsidRDefault="00E81F0B" w:rsidP="00AD63A6">
            <w:pPr>
              <w:spacing w:before="0" w:after="0"/>
              <w:jc w:val="left"/>
              <w:rPr>
                <w:rFonts w:eastAsia="Cambria"/>
                <w:b/>
              </w:rPr>
            </w:pPr>
            <w:r w:rsidRPr="00AD63A6">
              <w:rPr>
                <w:rFonts w:eastAsia="Cambria"/>
                <w:b/>
              </w:rPr>
              <w:t>Type</w:t>
            </w:r>
          </w:p>
        </w:tc>
        <w:tc>
          <w:tcPr>
            <w:tcW w:w="1530" w:type="dxa"/>
          </w:tcPr>
          <w:p w14:paraId="400E2CA6" w14:textId="77777777" w:rsidR="00E81F0B" w:rsidRPr="00AD63A6" w:rsidRDefault="00E81F0B" w:rsidP="00AD63A6">
            <w:pPr>
              <w:spacing w:before="0" w:after="0"/>
              <w:jc w:val="left"/>
              <w:rPr>
                <w:rFonts w:eastAsia="Cambria"/>
                <w:b/>
              </w:rPr>
            </w:pPr>
            <w:r w:rsidRPr="00AD63A6">
              <w:rPr>
                <w:rFonts w:eastAsia="Cambria"/>
                <w:b/>
              </w:rPr>
              <w:t>Visibility</w:t>
            </w:r>
          </w:p>
        </w:tc>
        <w:tc>
          <w:tcPr>
            <w:tcW w:w="3121" w:type="dxa"/>
          </w:tcPr>
          <w:p w14:paraId="7AD3C2F4" w14:textId="77777777" w:rsidR="00E81F0B" w:rsidRPr="00AD63A6" w:rsidRDefault="00E81F0B" w:rsidP="00AD63A6">
            <w:pPr>
              <w:spacing w:before="0" w:after="0"/>
              <w:jc w:val="left"/>
              <w:rPr>
                <w:rFonts w:eastAsia="Cambria"/>
                <w:b/>
              </w:rPr>
            </w:pPr>
            <w:r w:rsidRPr="00AD63A6">
              <w:rPr>
                <w:rFonts w:eastAsia="Cambria"/>
                <w:b/>
              </w:rPr>
              <w:t>Description</w:t>
            </w:r>
          </w:p>
        </w:tc>
      </w:tr>
      <w:tr w:rsidR="00E81F0B" w14:paraId="093413A5" w14:textId="77777777" w:rsidTr="00AD63A6">
        <w:tc>
          <w:tcPr>
            <w:tcW w:w="2780" w:type="dxa"/>
          </w:tcPr>
          <w:p w14:paraId="5B2B9C4D" w14:textId="3ABB6202" w:rsidR="00E81F0B" w:rsidRDefault="00E81F0B" w:rsidP="00AD63A6">
            <w:pPr>
              <w:spacing w:before="0" w:after="0"/>
              <w:jc w:val="left"/>
              <w:rPr>
                <w:rFonts w:eastAsia="Cambria"/>
              </w:rPr>
            </w:pPr>
            <w:r w:rsidRPr="00E81F0B">
              <w:rPr>
                <w:rFonts w:eastAsia="Cambria"/>
              </w:rPr>
              <w:t>AccountID</w:t>
            </w:r>
          </w:p>
        </w:tc>
        <w:tc>
          <w:tcPr>
            <w:tcW w:w="1350" w:type="dxa"/>
          </w:tcPr>
          <w:p w14:paraId="331824DE" w14:textId="0D1409F7" w:rsidR="00E81F0B" w:rsidRDefault="001948FF" w:rsidP="00AD63A6">
            <w:pPr>
              <w:spacing w:before="0" w:after="0"/>
              <w:jc w:val="left"/>
              <w:rPr>
                <w:rFonts w:eastAsia="Cambria"/>
              </w:rPr>
            </w:pPr>
            <w:r>
              <w:rPr>
                <w:rFonts w:asciiTheme="majorHAnsi" w:hAnsiTheme="majorHAnsi"/>
              </w:rPr>
              <w:t>String</w:t>
            </w:r>
          </w:p>
        </w:tc>
        <w:tc>
          <w:tcPr>
            <w:tcW w:w="1530" w:type="dxa"/>
          </w:tcPr>
          <w:p w14:paraId="404B2BE5" w14:textId="77777777" w:rsidR="00E81F0B" w:rsidRDefault="00E81F0B" w:rsidP="00AD63A6">
            <w:pPr>
              <w:spacing w:before="0" w:after="0"/>
              <w:jc w:val="left"/>
              <w:rPr>
                <w:rFonts w:eastAsia="Cambria"/>
              </w:rPr>
            </w:pPr>
            <w:r>
              <w:rPr>
                <w:rFonts w:eastAsia="Cambria"/>
              </w:rPr>
              <w:t>Private</w:t>
            </w:r>
          </w:p>
        </w:tc>
        <w:tc>
          <w:tcPr>
            <w:tcW w:w="3121" w:type="dxa"/>
          </w:tcPr>
          <w:p w14:paraId="1EDFC277" w14:textId="01CBDA22" w:rsidR="00E81F0B" w:rsidRDefault="00E81F0B" w:rsidP="00AD63A6">
            <w:pPr>
              <w:spacing w:before="0" w:after="0"/>
              <w:jc w:val="left"/>
              <w:rPr>
                <w:rFonts w:eastAsia="Cambria"/>
              </w:rPr>
            </w:pPr>
            <w:r>
              <w:rPr>
                <w:rFonts w:eastAsia="Cambria"/>
              </w:rPr>
              <w:t>Unique identifier of Account</w:t>
            </w:r>
          </w:p>
        </w:tc>
      </w:tr>
      <w:tr w:rsidR="00E81F0B" w14:paraId="4ACC736D" w14:textId="77777777" w:rsidTr="00AD63A6">
        <w:tc>
          <w:tcPr>
            <w:tcW w:w="2780" w:type="dxa"/>
          </w:tcPr>
          <w:p w14:paraId="2DE24E33" w14:textId="27331517" w:rsidR="00E81F0B" w:rsidRPr="000E1681" w:rsidRDefault="00E81F0B" w:rsidP="00AD63A6">
            <w:pPr>
              <w:spacing w:before="0" w:after="0"/>
              <w:jc w:val="left"/>
              <w:rPr>
                <w:rFonts w:eastAsia="Cambria"/>
              </w:rPr>
            </w:pPr>
            <w:r w:rsidRPr="00E81F0B">
              <w:rPr>
                <w:rFonts w:eastAsia="Cambria"/>
              </w:rPr>
              <w:t>Password</w:t>
            </w:r>
          </w:p>
        </w:tc>
        <w:tc>
          <w:tcPr>
            <w:tcW w:w="1350" w:type="dxa"/>
          </w:tcPr>
          <w:p w14:paraId="5DDEC947" w14:textId="77777777" w:rsidR="00E81F0B" w:rsidRDefault="00E81F0B" w:rsidP="00AD63A6">
            <w:pPr>
              <w:spacing w:before="0" w:after="0"/>
              <w:jc w:val="left"/>
              <w:rPr>
                <w:rFonts w:eastAsia="Cambria"/>
              </w:rPr>
            </w:pPr>
            <w:r>
              <w:rPr>
                <w:rFonts w:eastAsia="Cambria"/>
              </w:rPr>
              <w:t>String</w:t>
            </w:r>
          </w:p>
        </w:tc>
        <w:tc>
          <w:tcPr>
            <w:tcW w:w="1530" w:type="dxa"/>
          </w:tcPr>
          <w:p w14:paraId="46DC7EF6" w14:textId="77777777" w:rsidR="00E81F0B" w:rsidRDefault="00E81F0B" w:rsidP="00AD63A6">
            <w:pPr>
              <w:spacing w:before="0" w:after="0"/>
              <w:jc w:val="left"/>
              <w:rPr>
                <w:rFonts w:eastAsia="Cambria"/>
              </w:rPr>
            </w:pPr>
            <w:r>
              <w:rPr>
                <w:rFonts w:eastAsia="Cambria"/>
              </w:rPr>
              <w:t>Private</w:t>
            </w:r>
          </w:p>
        </w:tc>
        <w:tc>
          <w:tcPr>
            <w:tcW w:w="3121" w:type="dxa"/>
          </w:tcPr>
          <w:p w14:paraId="13FF78DD" w14:textId="739F7A9F" w:rsidR="00E81F0B" w:rsidRDefault="00E81F0B" w:rsidP="00AD63A6">
            <w:pPr>
              <w:spacing w:before="0" w:after="0"/>
              <w:jc w:val="left"/>
              <w:rPr>
                <w:rFonts w:eastAsia="Cambria"/>
              </w:rPr>
            </w:pPr>
            <w:r>
              <w:rPr>
                <w:rFonts w:eastAsia="Cambria"/>
              </w:rPr>
              <w:t>Password of user</w:t>
            </w:r>
          </w:p>
        </w:tc>
      </w:tr>
      <w:tr w:rsidR="00E81F0B" w14:paraId="1B56C977" w14:textId="77777777" w:rsidTr="00AD63A6">
        <w:tc>
          <w:tcPr>
            <w:tcW w:w="2780" w:type="dxa"/>
          </w:tcPr>
          <w:p w14:paraId="2074FED5" w14:textId="177118C0" w:rsidR="00E81F0B" w:rsidRDefault="00E81F0B" w:rsidP="00AD63A6">
            <w:pPr>
              <w:spacing w:before="0" w:after="0"/>
              <w:jc w:val="left"/>
              <w:rPr>
                <w:rFonts w:eastAsia="Cambria"/>
              </w:rPr>
            </w:pPr>
            <w:r w:rsidRPr="00E81F0B">
              <w:rPr>
                <w:rFonts w:eastAsia="Cambria"/>
              </w:rPr>
              <w:t>Status</w:t>
            </w:r>
          </w:p>
        </w:tc>
        <w:tc>
          <w:tcPr>
            <w:tcW w:w="1350" w:type="dxa"/>
          </w:tcPr>
          <w:p w14:paraId="4360E9E0" w14:textId="77777777" w:rsidR="00E81F0B" w:rsidRDefault="00E81F0B" w:rsidP="00AD63A6">
            <w:pPr>
              <w:spacing w:before="0" w:after="0"/>
              <w:jc w:val="left"/>
              <w:rPr>
                <w:rFonts w:eastAsia="Cambria"/>
              </w:rPr>
            </w:pPr>
            <w:r>
              <w:rPr>
                <w:rFonts w:asciiTheme="majorHAnsi" w:hAnsiTheme="majorHAnsi"/>
              </w:rPr>
              <w:t>String</w:t>
            </w:r>
          </w:p>
        </w:tc>
        <w:tc>
          <w:tcPr>
            <w:tcW w:w="1530" w:type="dxa"/>
          </w:tcPr>
          <w:p w14:paraId="77F90E90" w14:textId="77777777" w:rsidR="00E81F0B" w:rsidRDefault="00E81F0B" w:rsidP="00AD63A6">
            <w:pPr>
              <w:spacing w:before="0" w:after="0"/>
              <w:jc w:val="left"/>
              <w:rPr>
                <w:rFonts w:eastAsia="Cambria"/>
              </w:rPr>
            </w:pPr>
            <w:r>
              <w:rPr>
                <w:rFonts w:eastAsia="Cambria"/>
              </w:rPr>
              <w:t>Private</w:t>
            </w:r>
          </w:p>
        </w:tc>
        <w:tc>
          <w:tcPr>
            <w:tcW w:w="3121" w:type="dxa"/>
          </w:tcPr>
          <w:p w14:paraId="28B0A280" w14:textId="5D7AAF9F" w:rsidR="00E81F0B" w:rsidRDefault="00E81F0B" w:rsidP="00AD63A6">
            <w:pPr>
              <w:spacing w:before="0" w:after="0"/>
              <w:jc w:val="left"/>
              <w:rPr>
                <w:rFonts w:eastAsia="Cambria"/>
              </w:rPr>
            </w:pPr>
            <w:r>
              <w:rPr>
                <w:rFonts w:eastAsia="Cambria"/>
              </w:rPr>
              <w:t>Status of account</w:t>
            </w:r>
          </w:p>
        </w:tc>
      </w:tr>
      <w:tr w:rsidR="00E81F0B" w14:paraId="0BCDA5CD" w14:textId="77777777" w:rsidTr="00AD63A6">
        <w:tc>
          <w:tcPr>
            <w:tcW w:w="2780" w:type="dxa"/>
          </w:tcPr>
          <w:p w14:paraId="40852BED" w14:textId="77777777" w:rsidR="00E81F0B" w:rsidRDefault="00E81F0B" w:rsidP="00AD63A6">
            <w:pPr>
              <w:spacing w:before="0" w:after="0"/>
              <w:jc w:val="left"/>
              <w:rPr>
                <w:rFonts w:eastAsia="Cambria"/>
              </w:rPr>
            </w:pPr>
            <w:r w:rsidRPr="00F22B04">
              <w:rPr>
                <w:rFonts w:eastAsia="Cambria"/>
              </w:rPr>
              <w:t>FullName</w:t>
            </w:r>
          </w:p>
        </w:tc>
        <w:tc>
          <w:tcPr>
            <w:tcW w:w="1350" w:type="dxa"/>
          </w:tcPr>
          <w:p w14:paraId="4FF2FA8A" w14:textId="238330DE" w:rsidR="00E81F0B" w:rsidRDefault="001948FF" w:rsidP="00AD63A6">
            <w:pPr>
              <w:spacing w:before="0" w:after="0"/>
              <w:jc w:val="left"/>
              <w:rPr>
                <w:rFonts w:eastAsia="Cambria"/>
              </w:rPr>
            </w:pPr>
            <w:r>
              <w:rPr>
                <w:rFonts w:asciiTheme="majorHAnsi" w:hAnsiTheme="majorHAnsi"/>
              </w:rPr>
              <w:t>String</w:t>
            </w:r>
          </w:p>
        </w:tc>
        <w:tc>
          <w:tcPr>
            <w:tcW w:w="1530" w:type="dxa"/>
          </w:tcPr>
          <w:p w14:paraId="37825900" w14:textId="77777777" w:rsidR="00E81F0B" w:rsidRDefault="00E81F0B" w:rsidP="00AD63A6">
            <w:pPr>
              <w:spacing w:before="0" w:after="0"/>
              <w:jc w:val="left"/>
              <w:rPr>
                <w:rFonts w:eastAsia="Cambria"/>
              </w:rPr>
            </w:pPr>
            <w:r>
              <w:rPr>
                <w:rFonts w:eastAsia="Cambria"/>
              </w:rPr>
              <w:t>Private</w:t>
            </w:r>
          </w:p>
        </w:tc>
        <w:tc>
          <w:tcPr>
            <w:tcW w:w="3121" w:type="dxa"/>
          </w:tcPr>
          <w:p w14:paraId="1E9D18D0" w14:textId="2725E68E" w:rsidR="00E81F0B" w:rsidRDefault="00E81F0B" w:rsidP="00AD63A6">
            <w:pPr>
              <w:spacing w:before="0" w:after="0"/>
              <w:jc w:val="left"/>
              <w:rPr>
                <w:rFonts w:eastAsia="Cambria"/>
              </w:rPr>
            </w:pPr>
            <w:r>
              <w:rPr>
                <w:rFonts w:eastAsia="Cambria"/>
              </w:rPr>
              <w:t>Full name of user</w:t>
            </w:r>
          </w:p>
        </w:tc>
      </w:tr>
      <w:tr w:rsidR="00E81F0B" w14:paraId="0BA6719E" w14:textId="77777777" w:rsidTr="00AD63A6">
        <w:tc>
          <w:tcPr>
            <w:tcW w:w="2780" w:type="dxa"/>
          </w:tcPr>
          <w:p w14:paraId="6B5E72D3" w14:textId="77777777" w:rsidR="00E81F0B" w:rsidRDefault="00E81F0B" w:rsidP="00AD63A6">
            <w:pPr>
              <w:spacing w:before="0" w:after="0"/>
              <w:jc w:val="left"/>
              <w:rPr>
                <w:rFonts w:eastAsia="Cambria"/>
              </w:rPr>
            </w:pPr>
            <w:r w:rsidRPr="00F22B04">
              <w:rPr>
                <w:rFonts w:eastAsia="Cambria"/>
              </w:rPr>
              <w:t>Address</w:t>
            </w:r>
          </w:p>
        </w:tc>
        <w:tc>
          <w:tcPr>
            <w:tcW w:w="1350" w:type="dxa"/>
          </w:tcPr>
          <w:p w14:paraId="21680230" w14:textId="77777777" w:rsidR="00E81F0B" w:rsidRDefault="00E81F0B" w:rsidP="00AD63A6">
            <w:pPr>
              <w:spacing w:before="0" w:after="0"/>
              <w:jc w:val="left"/>
              <w:rPr>
                <w:rFonts w:eastAsia="Cambria"/>
              </w:rPr>
            </w:pPr>
            <w:r>
              <w:rPr>
                <w:rFonts w:eastAsia="Cambria"/>
              </w:rPr>
              <w:t>String</w:t>
            </w:r>
          </w:p>
        </w:tc>
        <w:tc>
          <w:tcPr>
            <w:tcW w:w="1530" w:type="dxa"/>
          </w:tcPr>
          <w:p w14:paraId="2E28B6E4" w14:textId="77777777" w:rsidR="00E81F0B" w:rsidRDefault="00E81F0B" w:rsidP="00AD63A6">
            <w:pPr>
              <w:spacing w:before="0" w:after="0"/>
              <w:jc w:val="left"/>
              <w:rPr>
                <w:rFonts w:eastAsia="Cambria"/>
              </w:rPr>
            </w:pPr>
            <w:r>
              <w:rPr>
                <w:rFonts w:eastAsia="Cambria"/>
              </w:rPr>
              <w:t>Private</w:t>
            </w:r>
          </w:p>
        </w:tc>
        <w:tc>
          <w:tcPr>
            <w:tcW w:w="3121" w:type="dxa"/>
          </w:tcPr>
          <w:p w14:paraId="6AFD1F4B" w14:textId="5757ED05" w:rsidR="00E81F0B" w:rsidRDefault="00E81F0B" w:rsidP="00AD63A6">
            <w:pPr>
              <w:spacing w:before="0" w:after="0"/>
              <w:jc w:val="left"/>
              <w:rPr>
                <w:rFonts w:eastAsia="Cambria"/>
              </w:rPr>
            </w:pPr>
            <w:r>
              <w:rPr>
                <w:rFonts w:eastAsia="Cambria"/>
              </w:rPr>
              <w:t>Address of user</w:t>
            </w:r>
          </w:p>
        </w:tc>
      </w:tr>
      <w:tr w:rsidR="00E81F0B" w14:paraId="75886B5C" w14:textId="77777777" w:rsidTr="00AD63A6">
        <w:tc>
          <w:tcPr>
            <w:tcW w:w="2780" w:type="dxa"/>
          </w:tcPr>
          <w:p w14:paraId="0B616722" w14:textId="77777777" w:rsidR="00E81F0B" w:rsidRDefault="00E81F0B" w:rsidP="00AD63A6">
            <w:pPr>
              <w:spacing w:before="0" w:after="0"/>
              <w:jc w:val="left"/>
              <w:rPr>
                <w:rFonts w:eastAsia="Cambria"/>
              </w:rPr>
            </w:pPr>
            <w:r w:rsidRPr="00F22B04">
              <w:rPr>
                <w:rFonts w:eastAsia="Cambria"/>
              </w:rPr>
              <w:lastRenderedPageBreak/>
              <w:t>Phone</w:t>
            </w:r>
          </w:p>
        </w:tc>
        <w:tc>
          <w:tcPr>
            <w:tcW w:w="1350" w:type="dxa"/>
          </w:tcPr>
          <w:p w14:paraId="32BE47B0" w14:textId="77777777" w:rsidR="00E81F0B" w:rsidRDefault="00E81F0B" w:rsidP="00AD63A6">
            <w:pPr>
              <w:spacing w:before="0" w:after="0"/>
              <w:jc w:val="left"/>
              <w:rPr>
                <w:rFonts w:eastAsia="Cambria"/>
              </w:rPr>
            </w:pPr>
            <w:r>
              <w:rPr>
                <w:rFonts w:eastAsia="Cambria"/>
              </w:rPr>
              <w:t>String</w:t>
            </w:r>
          </w:p>
        </w:tc>
        <w:tc>
          <w:tcPr>
            <w:tcW w:w="1530" w:type="dxa"/>
          </w:tcPr>
          <w:p w14:paraId="48D0F797" w14:textId="77777777" w:rsidR="00E81F0B" w:rsidRDefault="00E81F0B" w:rsidP="00AD63A6">
            <w:pPr>
              <w:spacing w:before="0" w:after="0"/>
              <w:jc w:val="left"/>
              <w:rPr>
                <w:rFonts w:eastAsia="Cambria"/>
              </w:rPr>
            </w:pPr>
            <w:r>
              <w:rPr>
                <w:rFonts w:eastAsia="Cambria"/>
              </w:rPr>
              <w:t>Private</w:t>
            </w:r>
          </w:p>
        </w:tc>
        <w:tc>
          <w:tcPr>
            <w:tcW w:w="3121" w:type="dxa"/>
          </w:tcPr>
          <w:p w14:paraId="13B72EBB" w14:textId="48104333" w:rsidR="00E81F0B" w:rsidRDefault="00E81F0B" w:rsidP="00AD63A6">
            <w:pPr>
              <w:spacing w:before="0" w:after="0"/>
              <w:jc w:val="left"/>
              <w:rPr>
                <w:rFonts w:eastAsia="Cambria"/>
              </w:rPr>
            </w:pPr>
            <w:r>
              <w:rPr>
                <w:rFonts w:eastAsia="Cambria"/>
              </w:rPr>
              <w:t>Phone of user</w:t>
            </w:r>
          </w:p>
        </w:tc>
      </w:tr>
      <w:tr w:rsidR="00E81F0B" w14:paraId="7B481843" w14:textId="77777777" w:rsidTr="00AD63A6">
        <w:tc>
          <w:tcPr>
            <w:tcW w:w="2780" w:type="dxa"/>
          </w:tcPr>
          <w:p w14:paraId="0D8BA7CE" w14:textId="08DA12CF" w:rsidR="00E81F0B" w:rsidRDefault="00E81F0B" w:rsidP="00AD63A6">
            <w:pPr>
              <w:spacing w:before="0" w:after="0"/>
              <w:jc w:val="left"/>
              <w:rPr>
                <w:rFonts w:eastAsia="Cambria"/>
              </w:rPr>
            </w:pPr>
            <w:r w:rsidRPr="00E81F0B">
              <w:rPr>
                <w:rFonts w:eastAsia="Cambria"/>
              </w:rPr>
              <w:t>Email</w:t>
            </w:r>
          </w:p>
        </w:tc>
        <w:tc>
          <w:tcPr>
            <w:tcW w:w="1350" w:type="dxa"/>
          </w:tcPr>
          <w:p w14:paraId="41B13538" w14:textId="77777777" w:rsidR="00E81F0B" w:rsidRDefault="00E81F0B" w:rsidP="00AD63A6">
            <w:pPr>
              <w:spacing w:before="0" w:after="0"/>
              <w:jc w:val="left"/>
              <w:rPr>
                <w:rFonts w:eastAsia="Cambria"/>
              </w:rPr>
            </w:pPr>
            <w:r>
              <w:rPr>
                <w:rFonts w:eastAsia="Cambria"/>
              </w:rPr>
              <w:t>String</w:t>
            </w:r>
          </w:p>
        </w:tc>
        <w:tc>
          <w:tcPr>
            <w:tcW w:w="1530" w:type="dxa"/>
          </w:tcPr>
          <w:p w14:paraId="465385B4" w14:textId="77777777" w:rsidR="00E81F0B" w:rsidRDefault="00E81F0B" w:rsidP="00AD63A6">
            <w:pPr>
              <w:spacing w:before="0" w:after="0"/>
              <w:jc w:val="left"/>
              <w:rPr>
                <w:rFonts w:eastAsia="Cambria"/>
              </w:rPr>
            </w:pPr>
            <w:r>
              <w:rPr>
                <w:rFonts w:eastAsia="Cambria"/>
              </w:rPr>
              <w:t>Private</w:t>
            </w:r>
          </w:p>
        </w:tc>
        <w:tc>
          <w:tcPr>
            <w:tcW w:w="3121" w:type="dxa"/>
          </w:tcPr>
          <w:p w14:paraId="0D3D1480" w14:textId="4B22A772" w:rsidR="00E81F0B" w:rsidRDefault="00E81F0B" w:rsidP="00AD63A6">
            <w:pPr>
              <w:spacing w:before="0" w:after="0"/>
              <w:jc w:val="left"/>
              <w:rPr>
                <w:rFonts w:eastAsia="Cambria"/>
              </w:rPr>
            </w:pPr>
            <w:r>
              <w:rPr>
                <w:rFonts w:eastAsia="Cambria"/>
              </w:rPr>
              <w:t>Email of user</w:t>
            </w:r>
          </w:p>
        </w:tc>
      </w:tr>
      <w:tr w:rsidR="00E81F0B" w14:paraId="072931C7" w14:textId="77777777" w:rsidTr="00AD63A6">
        <w:tc>
          <w:tcPr>
            <w:tcW w:w="2780" w:type="dxa"/>
          </w:tcPr>
          <w:p w14:paraId="17D7B129" w14:textId="319CD241" w:rsidR="00E81F0B" w:rsidRDefault="00E81F0B" w:rsidP="00AD63A6">
            <w:pPr>
              <w:spacing w:before="0" w:after="0"/>
              <w:jc w:val="left"/>
              <w:rPr>
                <w:rFonts w:eastAsia="Cambria"/>
              </w:rPr>
            </w:pPr>
            <w:r w:rsidRPr="00E81F0B">
              <w:rPr>
                <w:rFonts w:eastAsia="Cambria"/>
              </w:rPr>
              <w:t>PaypalAccount</w:t>
            </w:r>
          </w:p>
        </w:tc>
        <w:tc>
          <w:tcPr>
            <w:tcW w:w="1350" w:type="dxa"/>
          </w:tcPr>
          <w:p w14:paraId="48B43E3F" w14:textId="5D77DD98" w:rsidR="00E81F0B" w:rsidRDefault="001948FF" w:rsidP="00AD63A6">
            <w:pPr>
              <w:spacing w:before="0" w:after="0"/>
              <w:jc w:val="left"/>
              <w:rPr>
                <w:rFonts w:eastAsia="Cambria"/>
              </w:rPr>
            </w:pPr>
            <w:r>
              <w:rPr>
                <w:rFonts w:asciiTheme="majorHAnsi" w:hAnsiTheme="majorHAnsi"/>
              </w:rPr>
              <w:t>String</w:t>
            </w:r>
          </w:p>
        </w:tc>
        <w:tc>
          <w:tcPr>
            <w:tcW w:w="1530" w:type="dxa"/>
          </w:tcPr>
          <w:p w14:paraId="45C4D43F" w14:textId="77777777" w:rsidR="00E81F0B" w:rsidRDefault="00E81F0B" w:rsidP="00AD63A6">
            <w:pPr>
              <w:spacing w:before="0" w:after="0"/>
              <w:jc w:val="left"/>
              <w:rPr>
                <w:rFonts w:eastAsia="Cambria"/>
              </w:rPr>
            </w:pPr>
            <w:r>
              <w:rPr>
                <w:rFonts w:eastAsia="Cambria"/>
              </w:rPr>
              <w:t>Private</w:t>
            </w:r>
          </w:p>
        </w:tc>
        <w:tc>
          <w:tcPr>
            <w:tcW w:w="3121" w:type="dxa"/>
          </w:tcPr>
          <w:p w14:paraId="2B0F5B2A" w14:textId="573AF293" w:rsidR="00E81F0B" w:rsidRDefault="00E81F0B" w:rsidP="00AD63A6">
            <w:pPr>
              <w:spacing w:before="0" w:after="0"/>
              <w:jc w:val="left"/>
              <w:rPr>
                <w:rFonts w:eastAsia="Cambria"/>
              </w:rPr>
            </w:pPr>
            <w:r>
              <w:rPr>
                <w:rFonts w:eastAsia="Cambria"/>
              </w:rPr>
              <w:t>Paypal account of user</w:t>
            </w:r>
          </w:p>
        </w:tc>
      </w:tr>
      <w:tr w:rsidR="00E81F0B" w14:paraId="3E5F720D" w14:textId="77777777" w:rsidTr="00AD63A6">
        <w:tc>
          <w:tcPr>
            <w:tcW w:w="2780" w:type="dxa"/>
          </w:tcPr>
          <w:p w14:paraId="526758C3" w14:textId="303A2CEA" w:rsidR="00E81F0B" w:rsidRDefault="00E81F0B" w:rsidP="00AD63A6">
            <w:pPr>
              <w:spacing w:before="0" w:after="0"/>
              <w:jc w:val="left"/>
              <w:rPr>
                <w:rFonts w:eastAsia="Cambria"/>
              </w:rPr>
            </w:pPr>
            <w:r w:rsidRPr="00E81F0B">
              <w:rPr>
                <w:rFonts w:eastAsia="Cambria"/>
              </w:rPr>
              <w:t>Role</w:t>
            </w:r>
          </w:p>
        </w:tc>
        <w:tc>
          <w:tcPr>
            <w:tcW w:w="1350" w:type="dxa"/>
          </w:tcPr>
          <w:p w14:paraId="61C516E4" w14:textId="053D5259" w:rsidR="00E81F0B" w:rsidRDefault="001948FF" w:rsidP="00AD63A6">
            <w:pPr>
              <w:spacing w:before="0" w:after="0"/>
              <w:jc w:val="left"/>
              <w:rPr>
                <w:rFonts w:eastAsia="Cambria"/>
              </w:rPr>
            </w:pPr>
            <w:r>
              <w:rPr>
                <w:rFonts w:eastAsia="Cambria"/>
              </w:rPr>
              <w:t>String</w:t>
            </w:r>
          </w:p>
        </w:tc>
        <w:tc>
          <w:tcPr>
            <w:tcW w:w="1530" w:type="dxa"/>
          </w:tcPr>
          <w:p w14:paraId="610C11CD" w14:textId="77777777" w:rsidR="00E81F0B" w:rsidRDefault="00E81F0B" w:rsidP="00AD63A6">
            <w:pPr>
              <w:spacing w:before="0" w:after="0"/>
              <w:jc w:val="left"/>
              <w:rPr>
                <w:rFonts w:eastAsia="Cambria"/>
              </w:rPr>
            </w:pPr>
            <w:r>
              <w:rPr>
                <w:rFonts w:eastAsia="Cambria"/>
              </w:rPr>
              <w:t>Private</w:t>
            </w:r>
          </w:p>
        </w:tc>
        <w:tc>
          <w:tcPr>
            <w:tcW w:w="3121" w:type="dxa"/>
          </w:tcPr>
          <w:p w14:paraId="2713D1AC" w14:textId="150D6AA7" w:rsidR="00E81F0B" w:rsidRDefault="00E81F0B" w:rsidP="00AD63A6">
            <w:pPr>
              <w:spacing w:before="0" w:after="0"/>
              <w:jc w:val="left"/>
              <w:rPr>
                <w:rFonts w:eastAsia="Cambria"/>
              </w:rPr>
            </w:pPr>
            <w:r>
              <w:rPr>
                <w:rFonts w:eastAsia="Cambria"/>
              </w:rPr>
              <w:t>Role of user</w:t>
            </w:r>
          </w:p>
        </w:tc>
      </w:tr>
      <w:tr w:rsidR="00E81F0B" w14:paraId="5FBFE155" w14:textId="77777777" w:rsidTr="00AD63A6">
        <w:tc>
          <w:tcPr>
            <w:tcW w:w="2780" w:type="dxa"/>
          </w:tcPr>
          <w:p w14:paraId="54FAE9DC" w14:textId="5F346F5D" w:rsidR="00E81F0B" w:rsidRPr="00E81F0B" w:rsidRDefault="00E81F0B" w:rsidP="00AD63A6">
            <w:pPr>
              <w:spacing w:before="0" w:after="0"/>
              <w:jc w:val="left"/>
              <w:rPr>
                <w:rFonts w:eastAsia="Cambria"/>
              </w:rPr>
            </w:pPr>
            <w:r>
              <w:rPr>
                <w:rFonts w:eastAsia="Cambria"/>
              </w:rPr>
              <w:t>GcmID</w:t>
            </w:r>
          </w:p>
        </w:tc>
        <w:tc>
          <w:tcPr>
            <w:tcW w:w="1350" w:type="dxa"/>
          </w:tcPr>
          <w:p w14:paraId="38EA6F58" w14:textId="79A13BCB" w:rsidR="00E81F0B" w:rsidRDefault="00E81F0B" w:rsidP="00AD63A6">
            <w:pPr>
              <w:spacing w:before="0" w:after="0"/>
              <w:jc w:val="left"/>
              <w:rPr>
                <w:rFonts w:eastAsia="Cambria"/>
              </w:rPr>
            </w:pPr>
            <w:r>
              <w:rPr>
                <w:rFonts w:eastAsia="Cambria"/>
              </w:rPr>
              <w:t>String</w:t>
            </w:r>
          </w:p>
        </w:tc>
        <w:tc>
          <w:tcPr>
            <w:tcW w:w="1530" w:type="dxa"/>
          </w:tcPr>
          <w:p w14:paraId="14BE5551" w14:textId="0897DED2" w:rsidR="00E81F0B" w:rsidRDefault="00E81F0B" w:rsidP="00AD63A6">
            <w:pPr>
              <w:spacing w:before="0" w:after="0"/>
              <w:jc w:val="left"/>
              <w:rPr>
                <w:rFonts w:eastAsia="Cambria"/>
              </w:rPr>
            </w:pPr>
            <w:r>
              <w:rPr>
                <w:rFonts w:eastAsia="Cambria"/>
              </w:rPr>
              <w:t>Private</w:t>
            </w:r>
          </w:p>
        </w:tc>
        <w:tc>
          <w:tcPr>
            <w:tcW w:w="3121" w:type="dxa"/>
          </w:tcPr>
          <w:p w14:paraId="64DBCFCD" w14:textId="454BDAC2" w:rsidR="00E81F0B" w:rsidRDefault="00E81F0B" w:rsidP="00AD63A6">
            <w:pPr>
              <w:spacing w:before="0" w:after="0"/>
              <w:jc w:val="left"/>
              <w:rPr>
                <w:rFonts w:eastAsia="Cambria"/>
              </w:rPr>
            </w:pPr>
            <w:r>
              <w:rPr>
                <w:rFonts w:eastAsia="Cambria"/>
              </w:rPr>
              <w:t>Google cloud message to receive notification on mobile application.</w:t>
            </w:r>
          </w:p>
        </w:tc>
      </w:tr>
    </w:tbl>
    <w:p w14:paraId="77E55D54" w14:textId="77777777" w:rsidR="00E81F0B" w:rsidRPr="00AD63A6" w:rsidRDefault="00E81F0B"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E81F0B" w14:paraId="0846CFDE" w14:textId="77777777" w:rsidTr="00AD63A6">
        <w:tc>
          <w:tcPr>
            <w:tcW w:w="2187" w:type="dxa"/>
          </w:tcPr>
          <w:p w14:paraId="353A5993" w14:textId="77777777" w:rsidR="00E81F0B" w:rsidRPr="00AD63A6" w:rsidRDefault="00E81F0B" w:rsidP="00AD63A6">
            <w:pPr>
              <w:spacing w:before="0" w:after="0"/>
              <w:rPr>
                <w:rFonts w:eastAsia="Cambria"/>
                <w:b/>
              </w:rPr>
            </w:pPr>
            <w:r w:rsidRPr="00AD63A6">
              <w:rPr>
                <w:rFonts w:eastAsia="Cambria"/>
                <w:b/>
              </w:rPr>
              <w:t>Method</w:t>
            </w:r>
          </w:p>
        </w:tc>
        <w:tc>
          <w:tcPr>
            <w:tcW w:w="2123" w:type="dxa"/>
          </w:tcPr>
          <w:p w14:paraId="1A8B3233" w14:textId="77777777" w:rsidR="00E81F0B" w:rsidRPr="00AD63A6" w:rsidRDefault="00E81F0B" w:rsidP="00AD63A6">
            <w:pPr>
              <w:spacing w:before="0" w:after="0"/>
              <w:rPr>
                <w:rFonts w:eastAsia="Cambria"/>
                <w:b/>
              </w:rPr>
            </w:pPr>
            <w:r w:rsidRPr="00AD63A6">
              <w:rPr>
                <w:rFonts w:eastAsia="Cambria"/>
                <w:b/>
              </w:rPr>
              <w:t>Return type</w:t>
            </w:r>
          </w:p>
        </w:tc>
        <w:tc>
          <w:tcPr>
            <w:tcW w:w="1890" w:type="dxa"/>
          </w:tcPr>
          <w:p w14:paraId="6911812D" w14:textId="77777777" w:rsidR="00E81F0B" w:rsidRPr="00AD63A6" w:rsidRDefault="00E81F0B" w:rsidP="00AD63A6">
            <w:pPr>
              <w:spacing w:before="0" w:after="0"/>
              <w:rPr>
                <w:rFonts w:eastAsia="Cambria"/>
                <w:b/>
              </w:rPr>
            </w:pPr>
            <w:r w:rsidRPr="00AD63A6">
              <w:rPr>
                <w:rFonts w:eastAsia="Cambria"/>
                <w:b/>
              </w:rPr>
              <w:t>Visibility</w:t>
            </w:r>
          </w:p>
        </w:tc>
        <w:tc>
          <w:tcPr>
            <w:tcW w:w="2581" w:type="dxa"/>
          </w:tcPr>
          <w:p w14:paraId="5F959375" w14:textId="77777777" w:rsidR="00E81F0B" w:rsidRPr="00AD63A6" w:rsidRDefault="00E81F0B" w:rsidP="00AD63A6">
            <w:pPr>
              <w:spacing w:before="0" w:after="0"/>
              <w:rPr>
                <w:rFonts w:eastAsia="Cambria"/>
                <w:b/>
              </w:rPr>
            </w:pPr>
            <w:r w:rsidRPr="00AD63A6">
              <w:rPr>
                <w:rFonts w:eastAsia="Cambria"/>
                <w:b/>
              </w:rPr>
              <w:t>Description</w:t>
            </w:r>
          </w:p>
        </w:tc>
      </w:tr>
      <w:tr w:rsidR="00E81F0B" w14:paraId="4F51CF69" w14:textId="77777777" w:rsidTr="00AD63A6">
        <w:tc>
          <w:tcPr>
            <w:tcW w:w="2187" w:type="dxa"/>
          </w:tcPr>
          <w:p w14:paraId="1FA11B64" w14:textId="77777777" w:rsidR="00E81F0B" w:rsidRDefault="00E81F0B" w:rsidP="00AD63A6">
            <w:pPr>
              <w:spacing w:before="0" w:after="0"/>
              <w:rPr>
                <w:rFonts w:eastAsia="Cambria"/>
              </w:rPr>
            </w:pPr>
            <w:r>
              <w:rPr>
                <w:rFonts w:eastAsia="Cambria"/>
              </w:rPr>
              <w:t>Getter</w:t>
            </w:r>
          </w:p>
        </w:tc>
        <w:tc>
          <w:tcPr>
            <w:tcW w:w="2123" w:type="dxa"/>
          </w:tcPr>
          <w:p w14:paraId="02A49776" w14:textId="77777777" w:rsidR="00E81F0B" w:rsidRDefault="00E81F0B" w:rsidP="00AD63A6">
            <w:pPr>
              <w:spacing w:before="0" w:after="0"/>
              <w:rPr>
                <w:rFonts w:eastAsia="Cambria"/>
              </w:rPr>
            </w:pPr>
            <w:r>
              <w:rPr>
                <w:rFonts w:eastAsia="Cambria"/>
              </w:rPr>
              <w:t>Attribute Type</w:t>
            </w:r>
          </w:p>
        </w:tc>
        <w:tc>
          <w:tcPr>
            <w:tcW w:w="1890" w:type="dxa"/>
          </w:tcPr>
          <w:p w14:paraId="7F532BF5" w14:textId="77777777" w:rsidR="00E81F0B" w:rsidRDefault="00E81F0B" w:rsidP="00AD63A6">
            <w:pPr>
              <w:spacing w:before="0" w:after="0"/>
              <w:rPr>
                <w:rFonts w:eastAsia="Cambria"/>
              </w:rPr>
            </w:pPr>
            <w:r>
              <w:rPr>
                <w:rFonts w:eastAsia="Cambria"/>
              </w:rPr>
              <w:t>Public</w:t>
            </w:r>
          </w:p>
        </w:tc>
        <w:tc>
          <w:tcPr>
            <w:tcW w:w="2581" w:type="dxa"/>
          </w:tcPr>
          <w:p w14:paraId="34CA48A6" w14:textId="77777777" w:rsidR="00E81F0B" w:rsidRDefault="00E81F0B" w:rsidP="00AD63A6">
            <w:pPr>
              <w:spacing w:before="0" w:after="0"/>
              <w:rPr>
                <w:rFonts w:eastAsia="Cambria"/>
              </w:rPr>
            </w:pPr>
            <w:r>
              <w:rPr>
                <w:rFonts w:eastAsia="Cambria"/>
              </w:rPr>
              <w:t>Get attribute value</w:t>
            </w:r>
          </w:p>
        </w:tc>
      </w:tr>
      <w:tr w:rsidR="00E81F0B" w14:paraId="548626A6" w14:textId="77777777" w:rsidTr="00AD63A6">
        <w:tc>
          <w:tcPr>
            <w:tcW w:w="2187" w:type="dxa"/>
          </w:tcPr>
          <w:p w14:paraId="108ED773" w14:textId="77777777" w:rsidR="00E81F0B" w:rsidRDefault="00E81F0B" w:rsidP="00AD63A6">
            <w:pPr>
              <w:spacing w:before="0" w:after="0"/>
              <w:rPr>
                <w:rFonts w:eastAsia="Cambria"/>
              </w:rPr>
            </w:pPr>
            <w:r>
              <w:rPr>
                <w:rFonts w:eastAsia="Cambria"/>
              </w:rPr>
              <w:t>Setter</w:t>
            </w:r>
          </w:p>
        </w:tc>
        <w:tc>
          <w:tcPr>
            <w:tcW w:w="2123" w:type="dxa"/>
          </w:tcPr>
          <w:p w14:paraId="52EC0442" w14:textId="77777777" w:rsidR="00E81F0B" w:rsidRDefault="00E81F0B" w:rsidP="00AD63A6">
            <w:pPr>
              <w:spacing w:before="0" w:after="0"/>
              <w:rPr>
                <w:rFonts w:eastAsia="Cambria"/>
              </w:rPr>
            </w:pPr>
            <w:r>
              <w:rPr>
                <w:rFonts w:eastAsia="Cambria"/>
              </w:rPr>
              <w:t>Void</w:t>
            </w:r>
          </w:p>
        </w:tc>
        <w:tc>
          <w:tcPr>
            <w:tcW w:w="1890" w:type="dxa"/>
          </w:tcPr>
          <w:p w14:paraId="436C3BA2" w14:textId="77777777" w:rsidR="00E81F0B" w:rsidRDefault="00E81F0B" w:rsidP="00AD63A6">
            <w:pPr>
              <w:spacing w:before="0" w:after="0"/>
              <w:rPr>
                <w:rFonts w:eastAsia="Cambria"/>
              </w:rPr>
            </w:pPr>
            <w:r>
              <w:rPr>
                <w:rFonts w:eastAsia="Cambria"/>
              </w:rPr>
              <w:t>Public</w:t>
            </w:r>
          </w:p>
        </w:tc>
        <w:tc>
          <w:tcPr>
            <w:tcW w:w="2581" w:type="dxa"/>
          </w:tcPr>
          <w:p w14:paraId="2A387FA8" w14:textId="77777777" w:rsidR="00E81F0B" w:rsidRDefault="00E81F0B" w:rsidP="00AD63A6">
            <w:pPr>
              <w:spacing w:before="0" w:after="0"/>
              <w:rPr>
                <w:rFonts w:eastAsia="Cambria"/>
              </w:rPr>
            </w:pPr>
            <w:r>
              <w:rPr>
                <w:rFonts w:eastAsia="Cambria"/>
              </w:rPr>
              <w:t>Set value of attribute</w:t>
            </w:r>
          </w:p>
        </w:tc>
      </w:tr>
    </w:tbl>
    <w:p w14:paraId="1F824BB2" w14:textId="04DDB4AC" w:rsidR="00E05323" w:rsidRDefault="00E05323" w:rsidP="00E05323">
      <w:pPr>
        <w:pStyle w:val="Heading4"/>
      </w:pPr>
      <w:r w:rsidRPr="00E05323">
        <w:t>StoreOwner</w:t>
      </w:r>
    </w:p>
    <w:p w14:paraId="649E9E50" w14:textId="77777777" w:rsidR="00E05323" w:rsidRPr="00AD63A6" w:rsidRDefault="00E05323"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05323" w14:paraId="3326D95D" w14:textId="77777777" w:rsidTr="00AD63A6">
        <w:tc>
          <w:tcPr>
            <w:tcW w:w="2780" w:type="dxa"/>
          </w:tcPr>
          <w:p w14:paraId="342C5B2C" w14:textId="77777777" w:rsidR="00E05323" w:rsidRPr="00AD63A6" w:rsidRDefault="00E05323" w:rsidP="00AD63A6">
            <w:pPr>
              <w:spacing w:before="0" w:after="0"/>
              <w:jc w:val="left"/>
              <w:rPr>
                <w:rFonts w:eastAsia="Cambria"/>
                <w:b/>
              </w:rPr>
            </w:pPr>
            <w:r w:rsidRPr="00AD63A6">
              <w:rPr>
                <w:rFonts w:eastAsia="Cambria"/>
                <w:b/>
              </w:rPr>
              <w:t>Attribute</w:t>
            </w:r>
          </w:p>
        </w:tc>
        <w:tc>
          <w:tcPr>
            <w:tcW w:w="1350" w:type="dxa"/>
          </w:tcPr>
          <w:p w14:paraId="24B28758" w14:textId="77777777" w:rsidR="00E05323" w:rsidRPr="00AD63A6" w:rsidRDefault="00E05323" w:rsidP="00AD63A6">
            <w:pPr>
              <w:spacing w:before="0" w:after="0"/>
              <w:jc w:val="left"/>
              <w:rPr>
                <w:rFonts w:eastAsia="Cambria"/>
                <w:b/>
              </w:rPr>
            </w:pPr>
            <w:r w:rsidRPr="00AD63A6">
              <w:rPr>
                <w:rFonts w:eastAsia="Cambria"/>
                <w:b/>
              </w:rPr>
              <w:t>Type</w:t>
            </w:r>
          </w:p>
        </w:tc>
        <w:tc>
          <w:tcPr>
            <w:tcW w:w="1530" w:type="dxa"/>
          </w:tcPr>
          <w:p w14:paraId="6FFF0512" w14:textId="77777777" w:rsidR="00E05323" w:rsidRPr="00AD63A6" w:rsidRDefault="00E05323" w:rsidP="00AD63A6">
            <w:pPr>
              <w:spacing w:before="0" w:after="0"/>
              <w:jc w:val="left"/>
              <w:rPr>
                <w:rFonts w:eastAsia="Cambria"/>
                <w:b/>
              </w:rPr>
            </w:pPr>
            <w:r w:rsidRPr="00AD63A6">
              <w:rPr>
                <w:rFonts w:eastAsia="Cambria"/>
                <w:b/>
              </w:rPr>
              <w:t>Visibility</w:t>
            </w:r>
          </w:p>
        </w:tc>
        <w:tc>
          <w:tcPr>
            <w:tcW w:w="3121" w:type="dxa"/>
          </w:tcPr>
          <w:p w14:paraId="25727608" w14:textId="77777777" w:rsidR="00E05323" w:rsidRPr="00AD63A6" w:rsidRDefault="00E05323" w:rsidP="00AD63A6">
            <w:pPr>
              <w:spacing w:before="0" w:after="0"/>
              <w:jc w:val="left"/>
              <w:rPr>
                <w:rFonts w:eastAsia="Cambria"/>
                <w:b/>
              </w:rPr>
            </w:pPr>
            <w:r w:rsidRPr="00AD63A6">
              <w:rPr>
                <w:rFonts w:eastAsia="Cambria"/>
                <w:b/>
              </w:rPr>
              <w:t>Description</w:t>
            </w:r>
          </w:p>
        </w:tc>
      </w:tr>
      <w:tr w:rsidR="00E05323" w14:paraId="2B33536D" w14:textId="77777777" w:rsidTr="00AD63A6">
        <w:tc>
          <w:tcPr>
            <w:tcW w:w="2780" w:type="dxa"/>
          </w:tcPr>
          <w:p w14:paraId="746D910F" w14:textId="401E6C19" w:rsidR="00E05323" w:rsidRDefault="00E05323" w:rsidP="00AD63A6">
            <w:pPr>
              <w:spacing w:before="0" w:after="0"/>
              <w:jc w:val="left"/>
              <w:rPr>
                <w:rFonts w:eastAsia="Cambria"/>
              </w:rPr>
            </w:pPr>
            <w:r w:rsidRPr="00E05323">
              <w:rPr>
                <w:rFonts w:eastAsia="Cambria"/>
              </w:rPr>
              <w:t>StoreOwnerID</w:t>
            </w:r>
          </w:p>
        </w:tc>
        <w:tc>
          <w:tcPr>
            <w:tcW w:w="1350" w:type="dxa"/>
          </w:tcPr>
          <w:p w14:paraId="2A62E935" w14:textId="1BA0D4FF" w:rsidR="00E05323" w:rsidRDefault="00E05323" w:rsidP="00AD63A6">
            <w:pPr>
              <w:spacing w:before="0" w:after="0"/>
              <w:jc w:val="left"/>
              <w:rPr>
                <w:rFonts w:eastAsia="Cambria"/>
              </w:rPr>
            </w:pPr>
            <w:r>
              <w:rPr>
                <w:rFonts w:asciiTheme="majorHAnsi" w:hAnsiTheme="majorHAnsi"/>
              </w:rPr>
              <w:t>int</w:t>
            </w:r>
          </w:p>
        </w:tc>
        <w:tc>
          <w:tcPr>
            <w:tcW w:w="1530" w:type="dxa"/>
          </w:tcPr>
          <w:p w14:paraId="2F995A5D" w14:textId="77777777" w:rsidR="00E05323" w:rsidRDefault="00E05323" w:rsidP="00AD63A6">
            <w:pPr>
              <w:spacing w:before="0" w:after="0"/>
              <w:jc w:val="left"/>
              <w:rPr>
                <w:rFonts w:eastAsia="Cambria"/>
              </w:rPr>
            </w:pPr>
            <w:r>
              <w:rPr>
                <w:rFonts w:eastAsia="Cambria"/>
              </w:rPr>
              <w:t>Private</w:t>
            </w:r>
          </w:p>
        </w:tc>
        <w:tc>
          <w:tcPr>
            <w:tcW w:w="3121" w:type="dxa"/>
          </w:tcPr>
          <w:p w14:paraId="292C7FE6" w14:textId="1614CA84" w:rsidR="00E05323" w:rsidRDefault="00E05323" w:rsidP="00AD63A6">
            <w:pPr>
              <w:spacing w:before="0" w:after="0"/>
              <w:jc w:val="left"/>
              <w:rPr>
                <w:rFonts w:eastAsia="Cambria"/>
              </w:rPr>
            </w:pPr>
            <w:r>
              <w:rPr>
                <w:rFonts w:eastAsia="Cambria"/>
              </w:rPr>
              <w:t xml:space="preserve">Unique identifier of </w:t>
            </w:r>
            <w:r w:rsidR="001556ED">
              <w:rPr>
                <w:rFonts w:eastAsia="Cambria"/>
              </w:rPr>
              <w:t>StoreOwner</w:t>
            </w:r>
          </w:p>
        </w:tc>
      </w:tr>
      <w:tr w:rsidR="00E05323" w14:paraId="65A24D90" w14:textId="77777777" w:rsidTr="00AD63A6">
        <w:tc>
          <w:tcPr>
            <w:tcW w:w="2780" w:type="dxa"/>
          </w:tcPr>
          <w:p w14:paraId="6B145144" w14:textId="624AC28C" w:rsidR="00E05323" w:rsidRPr="000E1681" w:rsidRDefault="00E05323" w:rsidP="00AD63A6">
            <w:pPr>
              <w:spacing w:before="0" w:after="0"/>
              <w:jc w:val="left"/>
              <w:rPr>
                <w:rFonts w:eastAsia="Cambria"/>
              </w:rPr>
            </w:pPr>
            <w:r w:rsidRPr="00E05323">
              <w:rPr>
                <w:rFonts w:eastAsia="Cambria"/>
              </w:rPr>
              <w:t>AccountID</w:t>
            </w:r>
          </w:p>
        </w:tc>
        <w:tc>
          <w:tcPr>
            <w:tcW w:w="1350" w:type="dxa"/>
          </w:tcPr>
          <w:p w14:paraId="057E8149" w14:textId="77777777" w:rsidR="00E05323" w:rsidRDefault="00E05323" w:rsidP="00AD63A6">
            <w:pPr>
              <w:spacing w:before="0" w:after="0"/>
              <w:jc w:val="left"/>
              <w:rPr>
                <w:rFonts w:eastAsia="Cambria"/>
              </w:rPr>
            </w:pPr>
            <w:r>
              <w:rPr>
                <w:rFonts w:eastAsia="Cambria"/>
              </w:rPr>
              <w:t>String</w:t>
            </w:r>
          </w:p>
        </w:tc>
        <w:tc>
          <w:tcPr>
            <w:tcW w:w="1530" w:type="dxa"/>
          </w:tcPr>
          <w:p w14:paraId="6132906E" w14:textId="77777777" w:rsidR="00E05323" w:rsidRDefault="00E05323" w:rsidP="00AD63A6">
            <w:pPr>
              <w:spacing w:before="0" w:after="0"/>
              <w:jc w:val="left"/>
              <w:rPr>
                <w:rFonts w:eastAsia="Cambria"/>
              </w:rPr>
            </w:pPr>
            <w:r>
              <w:rPr>
                <w:rFonts w:eastAsia="Cambria"/>
              </w:rPr>
              <w:t>Private</w:t>
            </w:r>
          </w:p>
        </w:tc>
        <w:tc>
          <w:tcPr>
            <w:tcW w:w="3121" w:type="dxa"/>
          </w:tcPr>
          <w:p w14:paraId="6BDBADAA" w14:textId="4DC2C39C" w:rsidR="00E05323" w:rsidRDefault="001556ED" w:rsidP="00AD63A6">
            <w:pPr>
              <w:spacing w:before="0" w:after="0"/>
              <w:jc w:val="left"/>
              <w:rPr>
                <w:rFonts w:eastAsia="Cambria"/>
              </w:rPr>
            </w:pPr>
            <w:r>
              <w:rPr>
                <w:rFonts w:eastAsia="Cambria"/>
              </w:rPr>
              <w:t>AccountID of StoreOwner</w:t>
            </w:r>
          </w:p>
        </w:tc>
      </w:tr>
      <w:tr w:rsidR="00E05323" w14:paraId="2CA170DB" w14:textId="77777777" w:rsidTr="00AD63A6">
        <w:tc>
          <w:tcPr>
            <w:tcW w:w="2780" w:type="dxa"/>
          </w:tcPr>
          <w:p w14:paraId="1E86826E" w14:textId="51955788" w:rsidR="00E05323" w:rsidRDefault="00E05323" w:rsidP="00AD63A6">
            <w:pPr>
              <w:spacing w:before="0" w:after="0"/>
              <w:jc w:val="left"/>
              <w:rPr>
                <w:rFonts w:eastAsia="Cambria"/>
              </w:rPr>
            </w:pPr>
            <w:r w:rsidRPr="00E05323">
              <w:rPr>
                <w:rFonts w:eastAsia="Cambria"/>
              </w:rPr>
              <w:t>Formula</w:t>
            </w:r>
          </w:p>
        </w:tc>
        <w:tc>
          <w:tcPr>
            <w:tcW w:w="1350" w:type="dxa"/>
          </w:tcPr>
          <w:p w14:paraId="294665C4" w14:textId="789C461C" w:rsidR="00E05323" w:rsidRDefault="00E05323" w:rsidP="00AD63A6">
            <w:pPr>
              <w:spacing w:before="0" w:after="0"/>
              <w:jc w:val="left"/>
              <w:rPr>
                <w:rFonts w:eastAsia="Cambria"/>
              </w:rPr>
            </w:pPr>
            <w:r>
              <w:rPr>
                <w:rFonts w:asciiTheme="majorHAnsi" w:hAnsiTheme="majorHAnsi"/>
              </w:rPr>
              <w:t>float</w:t>
            </w:r>
          </w:p>
        </w:tc>
        <w:tc>
          <w:tcPr>
            <w:tcW w:w="1530" w:type="dxa"/>
          </w:tcPr>
          <w:p w14:paraId="0CBAE5B3" w14:textId="77777777" w:rsidR="00E05323" w:rsidRDefault="00E05323" w:rsidP="00AD63A6">
            <w:pPr>
              <w:spacing w:before="0" w:after="0"/>
              <w:jc w:val="left"/>
              <w:rPr>
                <w:rFonts w:eastAsia="Cambria"/>
              </w:rPr>
            </w:pPr>
            <w:r>
              <w:rPr>
                <w:rFonts w:eastAsia="Cambria"/>
              </w:rPr>
              <w:t>Private</w:t>
            </w:r>
          </w:p>
        </w:tc>
        <w:tc>
          <w:tcPr>
            <w:tcW w:w="3121" w:type="dxa"/>
          </w:tcPr>
          <w:p w14:paraId="790AC12A" w14:textId="602D12E5" w:rsidR="00E05323" w:rsidRDefault="001556ED" w:rsidP="00AD63A6">
            <w:pPr>
              <w:spacing w:before="0" w:after="0"/>
              <w:jc w:val="left"/>
              <w:rPr>
                <w:rFonts w:eastAsia="Cambria"/>
              </w:rPr>
            </w:pPr>
            <w:r>
              <w:rPr>
                <w:rFonts w:eastAsia="Cambria"/>
              </w:rPr>
              <w:t>Formula to calculate consignment price suggestion</w:t>
            </w:r>
          </w:p>
        </w:tc>
      </w:tr>
    </w:tbl>
    <w:p w14:paraId="575D7FA1" w14:textId="77777777" w:rsidR="00E05323" w:rsidRPr="00AD63A6" w:rsidRDefault="00E05323"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E05323" w:rsidRPr="00AD63A6" w14:paraId="18AFA534" w14:textId="77777777" w:rsidTr="00AD63A6">
        <w:tc>
          <w:tcPr>
            <w:tcW w:w="2187" w:type="dxa"/>
          </w:tcPr>
          <w:p w14:paraId="38F630F6" w14:textId="77777777" w:rsidR="00E05323" w:rsidRPr="00AD63A6" w:rsidRDefault="00E05323" w:rsidP="00AD63A6">
            <w:pPr>
              <w:spacing w:before="0" w:after="0"/>
              <w:jc w:val="left"/>
              <w:rPr>
                <w:b/>
              </w:rPr>
            </w:pPr>
            <w:r w:rsidRPr="00AD63A6">
              <w:rPr>
                <w:b/>
              </w:rPr>
              <w:t>Method</w:t>
            </w:r>
          </w:p>
        </w:tc>
        <w:tc>
          <w:tcPr>
            <w:tcW w:w="2123" w:type="dxa"/>
          </w:tcPr>
          <w:p w14:paraId="57C1264E" w14:textId="77777777" w:rsidR="00E05323" w:rsidRPr="00AD63A6" w:rsidRDefault="00E05323" w:rsidP="00AD63A6">
            <w:pPr>
              <w:spacing w:before="0" w:after="0"/>
              <w:jc w:val="left"/>
              <w:rPr>
                <w:b/>
              </w:rPr>
            </w:pPr>
            <w:r w:rsidRPr="00AD63A6">
              <w:rPr>
                <w:b/>
              </w:rPr>
              <w:t>Return type</w:t>
            </w:r>
          </w:p>
        </w:tc>
        <w:tc>
          <w:tcPr>
            <w:tcW w:w="1890" w:type="dxa"/>
          </w:tcPr>
          <w:p w14:paraId="27E76F7B" w14:textId="77777777" w:rsidR="00E05323" w:rsidRPr="00AD63A6" w:rsidRDefault="00E05323" w:rsidP="00AD63A6">
            <w:pPr>
              <w:spacing w:before="0" w:after="0"/>
              <w:jc w:val="left"/>
              <w:rPr>
                <w:b/>
              </w:rPr>
            </w:pPr>
            <w:r w:rsidRPr="00AD63A6">
              <w:rPr>
                <w:b/>
              </w:rPr>
              <w:t>Visibility</w:t>
            </w:r>
          </w:p>
        </w:tc>
        <w:tc>
          <w:tcPr>
            <w:tcW w:w="2581" w:type="dxa"/>
          </w:tcPr>
          <w:p w14:paraId="74AC7FCC" w14:textId="77777777" w:rsidR="00E05323" w:rsidRPr="00AD63A6" w:rsidRDefault="00E05323" w:rsidP="00AD63A6">
            <w:pPr>
              <w:spacing w:before="0" w:after="0"/>
              <w:jc w:val="left"/>
              <w:rPr>
                <w:b/>
              </w:rPr>
            </w:pPr>
            <w:r w:rsidRPr="00AD63A6">
              <w:rPr>
                <w:b/>
              </w:rPr>
              <w:t>Description</w:t>
            </w:r>
          </w:p>
        </w:tc>
      </w:tr>
      <w:tr w:rsidR="00E05323" w:rsidRPr="00AD63A6" w14:paraId="7FAB5F2E" w14:textId="77777777" w:rsidTr="00AD63A6">
        <w:tc>
          <w:tcPr>
            <w:tcW w:w="2187" w:type="dxa"/>
          </w:tcPr>
          <w:p w14:paraId="25618B8B" w14:textId="77777777" w:rsidR="00E05323" w:rsidRPr="00AD63A6" w:rsidRDefault="00E05323" w:rsidP="00AD63A6">
            <w:pPr>
              <w:spacing w:before="0" w:after="0"/>
              <w:jc w:val="left"/>
            </w:pPr>
            <w:r w:rsidRPr="00AD63A6">
              <w:t>Getter</w:t>
            </w:r>
          </w:p>
        </w:tc>
        <w:tc>
          <w:tcPr>
            <w:tcW w:w="2123" w:type="dxa"/>
          </w:tcPr>
          <w:p w14:paraId="2A330A32" w14:textId="77777777" w:rsidR="00E05323" w:rsidRPr="00AD63A6" w:rsidRDefault="00E05323" w:rsidP="00AD63A6">
            <w:pPr>
              <w:spacing w:before="0" w:after="0"/>
              <w:jc w:val="left"/>
            </w:pPr>
            <w:r w:rsidRPr="00AD63A6">
              <w:t>Attribute Type</w:t>
            </w:r>
          </w:p>
        </w:tc>
        <w:tc>
          <w:tcPr>
            <w:tcW w:w="1890" w:type="dxa"/>
          </w:tcPr>
          <w:p w14:paraId="031AEA92" w14:textId="77777777" w:rsidR="00E05323" w:rsidRPr="00AD63A6" w:rsidRDefault="00E05323" w:rsidP="00AD63A6">
            <w:pPr>
              <w:spacing w:before="0" w:after="0"/>
              <w:jc w:val="left"/>
            </w:pPr>
            <w:r w:rsidRPr="00AD63A6">
              <w:t>Public</w:t>
            </w:r>
          </w:p>
        </w:tc>
        <w:tc>
          <w:tcPr>
            <w:tcW w:w="2581" w:type="dxa"/>
          </w:tcPr>
          <w:p w14:paraId="3AA5A4AD" w14:textId="77777777" w:rsidR="00E05323" w:rsidRPr="00AD63A6" w:rsidRDefault="00E05323" w:rsidP="00AD63A6">
            <w:pPr>
              <w:spacing w:before="0" w:after="0"/>
              <w:jc w:val="left"/>
            </w:pPr>
            <w:r w:rsidRPr="00AD63A6">
              <w:t>Get attribute value</w:t>
            </w:r>
          </w:p>
        </w:tc>
      </w:tr>
      <w:tr w:rsidR="00E05323" w:rsidRPr="00AD63A6" w14:paraId="15A4D8B5" w14:textId="77777777" w:rsidTr="00AD63A6">
        <w:tc>
          <w:tcPr>
            <w:tcW w:w="2187" w:type="dxa"/>
          </w:tcPr>
          <w:p w14:paraId="6C6F72DA" w14:textId="77777777" w:rsidR="00E05323" w:rsidRPr="00AD63A6" w:rsidRDefault="00E05323" w:rsidP="00AD63A6">
            <w:pPr>
              <w:spacing w:before="0" w:after="0"/>
              <w:jc w:val="left"/>
            </w:pPr>
            <w:r w:rsidRPr="00AD63A6">
              <w:t>Setter</w:t>
            </w:r>
          </w:p>
        </w:tc>
        <w:tc>
          <w:tcPr>
            <w:tcW w:w="2123" w:type="dxa"/>
          </w:tcPr>
          <w:p w14:paraId="0A95FAE0" w14:textId="77777777" w:rsidR="00E05323" w:rsidRPr="00AD63A6" w:rsidRDefault="00E05323" w:rsidP="00AD63A6">
            <w:pPr>
              <w:spacing w:before="0" w:after="0"/>
              <w:jc w:val="left"/>
            </w:pPr>
            <w:r w:rsidRPr="00AD63A6">
              <w:t>Void</w:t>
            </w:r>
          </w:p>
        </w:tc>
        <w:tc>
          <w:tcPr>
            <w:tcW w:w="1890" w:type="dxa"/>
          </w:tcPr>
          <w:p w14:paraId="36C62995" w14:textId="77777777" w:rsidR="00E05323" w:rsidRPr="00AD63A6" w:rsidRDefault="00E05323" w:rsidP="00AD63A6">
            <w:pPr>
              <w:spacing w:before="0" w:after="0"/>
              <w:jc w:val="left"/>
            </w:pPr>
            <w:r w:rsidRPr="00AD63A6">
              <w:t>Public</w:t>
            </w:r>
          </w:p>
        </w:tc>
        <w:tc>
          <w:tcPr>
            <w:tcW w:w="2581" w:type="dxa"/>
          </w:tcPr>
          <w:p w14:paraId="6B361A89" w14:textId="77777777" w:rsidR="00E05323" w:rsidRPr="00AD63A6" w:rsidRDefault="00E05323" w:rsidP="00AD63A6">
            <w:pPr>
              <w:spacing w:before="0" w:after="0"/>
              <w:jc w:val="left"/>
            </w:pPr>
            <w:r w:rsidRPr="00AD63A6">
              <w:t>Set value of attribute</w:t>
            </w:r>
          </w:p>
        </w:tc>
      </w:tr>
    </w:tbl>
    <w:p w14:paraId="38D251CC" w14:textId="2BF1429D" w:rsidR="001556ED" w:rsidRDefault="001556ED" w:rsidP="001556ED">
      <w:pPr>
        <w:pStyle w:val="Heading4"/>
      </w:pPr>
      <w:r>
        <w:t>Member</w:t>
      </w:r>
    </w:p>
    <w:p w14:paraId="7798CED4" w14:textId="77777777" w:rsidR="001556ED" w:rsidRPr="00AD63A6" w:rsidRDefault="001556ED"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556ED" w:rsidRPr="00AD63A6" w14:paraId="52B849CD" w14:textId="77777777" w:rsidTr="00AD63A6">
        <w:tc>
          <w:tcPr>
            <w:tcW w:w="2780" w:type="dxa"/>
          </w:tcPr>
          <w:p w14:paraId="3C43A569" w14:textId="77777777" w:rsidR="001556ED" w:rsidRPr="00AD63A6" w:rsidRDefault="001556ED" w:rsidP="00AD63A6">
            <w:pPr>
              <w:spacing w:before="0" w:after="0"/>
              <w:jc w:val="left"/>
              <w:rPr>
                <w:b/>
              </w:rPr>
            </w:pPr>
            <w:r w:rsidRPr="00AD63A6">
              <w:rPr>
                <w:b/>
              </w:rPr>
              <w:t>Attribute</w:t>
            </w:r>
          </w:p>
        </w:tc>
        <w:tc>
          <w:tcPr>
            <w:tcW w:w="1350" w:type="dxa"/>
          </w:tcPr>
          <w:p w14:paraId="0A2D7381" w14:textId="77777777" w:rsidR="001556ED" w:rsidRPr="00AD63A6" w:rsidRDefault="001556ED" w:rsidP="00AD63A6">
            <w:pPr>
              <w:spacing w:before="0" w:after="0"/>
              <w:jc w:val="left"/>
              <w:rPr>
                <w:b/>
              </w:rPr>
            </w:pPr>
            <w:r w:rsidRPr="00AD63A6">
              <w:rPr>
                <w:b/>
              </w:rPr>
              <w:t>Type</w:t>
            </w:r>
          </w:p>
        </w:tc>
        <w:tc>
          <w:tcPr>
            <w:tcW w:w="1530" w:type="dxa"/>
          </w:tcPr>
          <w:p w14:paraId="0CB4E4D9" w14:textId="77777777" w:rsidR="001556ED" w:rsidRPr="00AD63A6" w:rsidRDefault="001556ED" w:rsidP="00AD63A6">
            <w:pPr>
              <w:spacing w:before="0" w:after="0"/>
              <w:jc w:val="left"/>
              <w:rPr>
                <w:b/>
              </w:rPr>
            </w:pPr>
            <w:r w:rsidRPr="00AD63A6">
              <w:rPr>
                <w:b/>
              </w:rPr>
              <w:t>Visibility</w:t>
            </w:r>
          </w:p>
        </w:tc>
        <w:tc>
          <w:tcPr>
            <w:tcW w:w="3121" w:type="dxa"/>
          </w:tcPr>
          <w:p w14:paraId="12BC092A" w14:textId="77777777" w:rsidR="001556ED" w:rsidRPr="00AD63A6" w:rsidRDefault="001556ED" w:rsidP="00AD63A6">
            <w:pPr>
              <w:spacing w:before="0" w:after="0"/>
              <w:jc w:val="left"/>
              <w:rPr>
                <w:b/>
              </w:rPr>
            </w:pPr>
            <w:r w:rsidRPr="00AD63A6">
              <w:rPr>
                <w:b/>
              </w:rPr>
              <w:t>Description</w:t>
            </w:r>
          </w:p>
        </w:tc>
      </w:tr>
      <w:tr w:rsidR="001556ED" w:rsidRPr="00AD63A6" w14:paraId="75465DC4" w14:textId="77777777" w:rsidTr="00AD63A6">
        <w:tc>
          <w:tcPr>
            <w:tcW w:w="2780" w:type="dxa"/>
          </w:tcPr>
          <w:p w14:paraId="02F42A7F" w14:textId="61A19BBA" w:rsidR="001556ED" w:rsidRPr="00AD63A6" w:rsidRDefault="001556ED" w:rsidP="00AD63A6">
            <w:pPr>
              <w:spacing w:before="0" w:after="0"/>
              <w:jc w:val="left"/>
            </w:pPr>
            <w:r w:rsidRPr="00AD63A6">
              <w:t>MemberID</w:t>
            </w:r>
          </w:p>
        </w:tc>
        <w:tc>
          <w:tcPr>
            <w:tcW w:w="1350" w:type="dxa"/>
          </w:tcPr>
          <w:p w14:paraId="6C0F08A0" w14:textId="77777777" w:rsidR="001556ED" w:rsidRPr="00AD63A6" w:rsidRDefault="001556ED" w:rsidP="00AD63A6">
            <w:pPr>
              <w:spacing w:before="0" w:after="0"/>
              <w:jc w:val="left"/>
            </w:pPr>
            <w:r w:rsidRPr="00AD63A6">
              <w:t>int</w:t>
            </w:r>
          </w:p>
        </w:tc>
        <w:tc>
          <w:tcPr>
            <w:tcW w:w="1530" w:type="dxa"/>
          </w:tcPr>
          <w:p w14:paraId="17CACEB4" w14:textId="77777777" w:rsidR="001556ED" w:rsidRPr="00AD63A6" w:rsidRDefault="001556ED" w:rsidP="00AD63A6">
            <w:pPr>
              <w:spacing w:before="0" w:after="0"/>
              <w:jc w:val="left"/>
            </w:pPr>
            <w:r w:rsidRPr="00AD63A6">
              <w:t>Private</w:t>
            </w:r>
          </w:p>
        </w:tc>
        <w:tc>
          <w:tcPr>
            <w:tcW w:w="3121" w:type="dxa"/>
          </w:tcPr>
          <w:p w14:paraId="5A687B13" w14:textId="7FCEF0FE" w:rsidR="001556ED" w:rsidRPr="00AD63A6" w:rsidRDefault="001556ED" w:rsidP="00AD63A6">
            <w:pPr>
              <w:spacing w:before="0" w:after="0"/>
              <w:jc w:val="left"/>
            </w:pPr>
            <w:r w:rsidRPr="00AD63A6">
              <w:t>Unique identifier of Member</w:t>
            </w:r>
          </w:p>
        </w:tc>
      </w:tr>
      <w:tr w:rsidR="001556ED" w:rsidRPr="00AD63A6" w14:paraId="52907010" w14:textId="77777777" w:rsidTr="00AD63A6">
        <w:tc>
          <w:tcPr>
            <w:tcW w:w="2780" w:type="dxa"/>
          </w:tcPr>
          <w:p w14:paraId="27882E8D" w14:textId="77777777" w:rsidR="001556ED" w:rsidRPr="00AD63A6" w:rsidRDefault="001556ED" w:rsidP="00AD63A6">
            <w:pPr>
              <w:spacing w:before="0" w:after="0"/>
              <w:jc w:val="left"/>
            </w:pPr>
            <w:r w:rsidRPr="00AD63A6">
              <w:t>AccountID</w:t>
            </w:r>
          </w:p>
        </w:tc>
        <w:tc>
          <w:tcPr>
            <w:tcW w:w="1350" w:type="dxa"/>
          </w:tcPr>
          <w:p w14:paraId="2E6EA4ED" w14:textId="77777777" w:rsidR="001556ED" w:rsidRPr="00AD63A6" w:rsidRDefault="001556ED" w:rsidP="00AD63A6">
            <w:pPr>
              <w:spacing w:before="0" w:after="0"/>
              <w:jc w:val="left"/>
            </w:pPr>
            <w:r w:rsidRPr="00AD63A6">
              <w:t>String</w:t>
            </w:r>
          </w:p>
        </w:tc>
        <w:tc>
          <w:tcPr>
            <w:tcW w:w="1530" w:type="dxa"/>
          </w:tcPr>
          <w:p w14:paraId="65B9D96F" w14:textId="77777777" w:rsidR="001556ED" w:rsidRPr="00AD63A6" w:rsidRDefault="001556ED" w:rsidP="00AD63A6">
            <w:pPr>
              <w:spacing w:before="0" w:after="0"/>
              <w:jc w:val="left"/>
            </w:pPr>
            <w:r w:rsidRPr="00AD63A6">
              <w:t>Private</w:t>
            </w:r>
          </w:p>
        </w:tc>
        <w:tc>
          <w:tcPr>
            <w:tcW w:w="3121" w:type="dxa"/>
          </w:tcPr>
          <w:p w14:paraId="25D76027" w14:textId="48E3C832" w:rsidR="001556ED" w:rsidRPr="00AD63A6" w:rsidRDefault="001556ED" w:rsidP="00AD63A6">
            <w:pPr>
              <w:spacing w:before="0" w:after="0"/>
              <w:jc w:val="left"/>
            </w:pPr>
            <w:r w:rsidRPr="00AD63A6">
              <w:t>AccountID of Member</w:t>
            </w:r>
          </w:p>
        </w:tc>
      </w:tr>
    </w:tbl>
    <w:p w14:paraId="59EAA436" w14:textId="77777777" w:rsidR="001556ED" w:rsidRPr="00AD63A6" w:rsidRDefault="001556ED"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1556ED" w:rsidRPr="00AD63A6" w14:paraId="13914F3B" w14:textId="77777777" w:rsidTr="00AD63A6">
        <w:tc>
          <w:tcPr>
            <w:tcW w:w="2187" w:type="dxa"/>
          </w:tcPr>
          <w:p w14:paraId="19AA9B30" w14:textId="77777777" w:rsidR="001556ED" w:rsidRPr="00AD63A6" w:rsidRDefault="001556ED" w:rsidP="00AD63A6">
            <w:pPr>
              <w:spacing w:before="0" w:after="0"/>
              <w:jc w:val="left"/>
              <w:rPr>
                <w:b/>
              </w:rPr>
            </w:pPr>
            <w:r w:rsidRPr="00AD63A6">
              <w:rPr>
                <w:b/>
              </w:rPr>
              <w:t>Method</w:t>
            </w:r>
          </w:p>
        </w:tc>
        <w:tc>
          <w:tcPr>
            <w:tcW w:w="2123" w:type="dxa"/>
          </w:tcPr>
          <w:p w14:paraId="411045AC" w14:textId="77777777" w:rsidR="001556ED" w:rsidRPr="00AD63A6" w:rsidRDefault="001556ED" w:rsidP="00AD63A6">
            <w:pPr>
              <w:spacing w:before="0" w:after="0"/>
              <w:jc w:val="left"/>
              <w:rPr>
                <w:b/>
              </w:rPr>
            </w:pPr>
            <w:r w:rsidRPr="00AD63A6">
              <w:rPr>
                <w:b/>
              </w:rPr>
              <w:t>Return type</w:t>
            </w:r>
          </w:p>
        </w:tc>
        <w:tc>
          <w:tcPr>
            <w:tcW w:w="1890" w:type="dxa"/>
          </w:tcPr>
          <w:p w14:paraId="284DAB08" w14:textId="77777777" w:rsidR="001556ED" w:rsidRPr="00AD63A6" w:rsidRDefault="001556ED" w:rsidP="00AD63A6">
            <w:pPr>
              <w:spacing w:before="0" w:after="0"/>
              <w:jc w:val="left"/>
              <w:rPr>
                <w:b/>
              </w:rPr>
            </w:pPr>
            <w:r w:rsidRPr="00AD63A6">
              <w:rPr>
                <w:b/>
              </w:rPr>
              <w:t>Visibility</w:t>
            </w:r>
          </w:p>
        </w:tc>
        <w:tc>
          <w:tcPr>
            <w:tcW w:w="2581" w:type="dxa"/>
          </w:tcPr>
          <w:p w14:paraId="46A719B0" w14:textId="77777777" w:rsidR="001556ED" w:rsidRPr="00AD63A6" w:rsidRDefault="001556ED" w:rsidP="00AD63A6">
            <w:pPr>
              <w:spacing w:before="0" w:after="0"/>
              <w:jc w:val="left"/>
              <w:rPr>
                <w:b/>
              </w:rPr>
            </w:pPr>
            <w:r w:rsidRPr="00AD63A6">
              <w:rPr>
                <w:b/>
              </w:rPr>
              <w:t>Description</w:t>
            </w:r>
          </w:p>
        </w:tc>
      </w:tr>
      <w:tr w:rsidR="001556ED" w:rsidRPr="00AD63A6" w14:paraId="756398AC" w14:textId="77777777" w:rsidTr="00AD63A6">
        <w:tc>
          <w:tcPr>
            <w:tcW w:w="2187" w:type="dxa"/>
          </w:tcPr>
          <w:p w14:paraId="48993930" w14:textId="77777777" w:rsidR="001556ED" w:rsidRPr="00AD63A6" w:rsidRDefault="001556ED" w:rsidP="00AD63A6">
            <w:pPr>
              <w:spacing w:before="0" w:after="0"/>
              <w:jc w:val="left"/>
            </w:pPr>
            <w:r w:rsidRPr="00AD63A6">
              <w:t>Getter</w:t>
            </w:r>
          </w:p>
        </w:tc>
        <w:tc>
          <w:tcPr>
            <w:tcW w:w="2123" w:type="dxa"/>
          </w:tcPr>
          <w:p w14:paraId="3933CD77" w14:textId="77777777" w:rsidR="001556ED" w:rsidRPr="00AD63A6" w:rsidRDefault="001556ED" w:rsidP="00AD63A6">
            <w:pPr>
              <w:spacing w:before="0" w:after="0"/>
              <w:jc w:val="left"/>
            </w:pPr>
            <w:r w:rsidRPr="00AD63A6">
              <w:t>Attribute Type</w:t>
            </w:r>
          </w:p>
        </w:tc>
        <w:tc>
          <w:tcPr>
            <w:tcW w:w="1890" w:type="dxa"/>
          </w:tcPr>
          <w:p w14:paraId="135E1EB5" w14:textId="77777777" w:rsidR="001556ED" w:rsidRPr="00AD63A6" w:rsidRDefault="001556ED" w:rsidP="00AD63A6">
            <w:pPr>
              <w:spacing w:before="0" w:after="0"/>
              <w:jc w:val="left"/>
            </w:pPr>
            <w:r w:rsidRPr="00AD63A6">
              <w:t>Public</w:t>
            </w:r>
          </w:p>
        </w:tc>
        <w:tc>
          <w:tcPr>
            <w:tcW w:w="2581" w:type="dxa"/>
          </w:tcPr>
          <w:p w14:paraId="1CCCBC61" w14:textId="77777777" w:rsidR="001556ED" w:rsidRPr="00AD63A6" w:rsidRDefault="001556ED" w:rsidP="00AD63A6">
            <w:pPr>
              <w:spacing w:before="0" w:after="0"/>
              <w:jc w:val="left"/>
            </w:pPr>
            <w:r w:rsidRPr="00AD63A6">
              <w:t>Get attribute value</w:t>
            </w:r>
          </w:p>
        </w:tc>
      </w:tr>
      <w:tr w:rsidR="001556ED" w:rsidRPr="00AD63A6" w14:paraId="46ABE5B2" w14:textId="77777777" w:rsidTr="00AD63A6">
        <w:tc>
          <w:tcPr>
            <w:tcW w:w="2187" w:type="dxa"/>
          </w:tcPr>
          <w:p w14:paraId="08E4EA9C" w14:textId="77777777" w:rsidR="001556ED" w:rsidRPr="00AD63A6" w:rsidRDefault="001556ED" w:rsidP="00AD63A6">
            <w:pPr>
              <w:spacing w:before="0" w:after="0"/>
              <w:jc w:val="left"/>
            </w:pPr>
            <w:r w:rsidRPr="00AD63A6">
              <w:t>Setter</w:t>
            </w:r>
          </w:p>
        </w:tc>
        <w:tc>
          <w:tcPr>
            <w:tcW w:w="2123" w:type="dxa"/>
          </w:tcPr>
          <w:p w14:paraId="51091A58" w14:textId="77777777" w:rsidR="001556ED" w:rsidRPr="00AD63A6" w:rsidRDefault="001556ED" w:rsidP="00AD63A6">
            <w:pPr>
              <w:spacing w:before="0" w:after="0"/>
              <w:jc w:val="left"/>
            </w:pPr>
            <w:r w:rsidRPr="00AD63A6">
              <w:t>Void</w:t>
            </w:r>
          </w:p>
        </w:tc>
        <w:tc>
          <w:tcPr>
            <w:tcW w:w="1890" w:type="dxa"/>
          </w:tcPr>
          <w:p w14:paraId="65447A3B" w14:textId="77777777" w:rsidR="001556ED" w:rsidRPr="00AD63A6" w:rsidRDefault="001556ED" w:rsidP="00AD63A6">
            <w:pPr>
              <w:spacing w:before="0" w:after="0"/>
              <w:jc w:val="left"/>
            </w:pPr>
            <w:r w:rsidRPr="00AD63A6">
              <w:t>Public</w:t>
            </w:r>
          </w:p>
        </w:tc>
        <w:tc>
          <w:tcPr>
            <w:tcW w:w="2581" w:type="dxa"/>
          </w:tcPr>
          <w:p w14:paraId="0F122897" w14:textId="77777777" w:rsidR="001556ED" w:rsidRPr="00AD63A6" w:rsidRDefault="001556ED" w:rsidP="00AD63A6">
            <w:pPr>
              <w:spacing w:before="0" w:after="0"/>
              <w:jc w:val="left"/>
            </w:pPr>
            <w:r w:rsidRPr="00AD63A6">
              <w:t>Set value of attribute</w:t>
            </w:r>
          </w:p>
        </w:tc>
      </w:tr>
    </w:tbl>
    <w:p w14:paraId="164D52FD" w14:textId="17FC7AB2" w:rsidR="008A460A" w:rsidRDefault="008A460A" w:rsidP="008A460A">
      <w:pPr>
        <w:pStyle w:val="Heading4"/>
      </w:pPr>
      <w:r>
        <w:t>StoreOwnerCategory</w:t>
      </w:r>
    </w:p>
    <w:p w14:paraId="2F7566B6" w14:textId="77777777" w:rsidR="008A460A" w:rsidRPr="00AD63A6" w:rsidRDefault="008A460A"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8A460A" w:rsidRPr="00AD63A6" w14:paraId="61ADE55E" w14:textId="77777777" w:rsidTr="00AD63A6">
        <w:tc>
          <w:tcPr>
            <w:tcW w:w="2780" w:type="dxa"/>
          </w:tcPr>
          <w:p w14:paraId="45F233CD" w14:textId="77777777" w:rsidR="008A460A" w:rsidRPr="00AD63A6" w:rsidRDefault="008A460A" w:rsidP="00AD63A6">
            <w:pPr>
              <w:spacing w:before="0" w:after="0"/>
              <w:jc w:val="left"/>
              <w:rPr>
                <w:b/>
              </w:rPr>
            </w:pPr>
            <w:r w:rsidRPr="00AD63A6">
              <w:rPr>
                <w:b/>
              </w:rPr>
              <w:t>Attribute</w:t>
            </w:r>
          </w:p>
        </w:tc>
        <w:tc>
          <w:tcPr>
            <w:tcW w:w="1350" w:type="dxa"/>
          </w:tcPr>
          <w:p w14:paraId="77BA1796" w14:textId="77777777" w:rsidR="008A460A" w:rsidRPr="00AD63A6" w:rsidRDefault="008A460A" w:rsidP="00AD63A6">
            <w:pPr>
              <w:spacing w:before="0" w:after="0"/>
              <w:jc w:val="left"/>
              <w:rPr>
                <w:b/>
              </w:rPr>
            </w:pPr>
            <w:r w:rsidRPr="00AD63A6">
              <w:rPr>
                <w:b/>
              </w:rPr>
              <w:t>Type</w:t>
            </w:r>
          </w:p>
        </w:tc>
        <w:tc>
          <w:tcPr>
            <w:tcW w:w="1530" w:type="dxa"/>
          </w:tcPr>
          <w:p w14:paraId="3927C6B6" w14:textId="77777777" w:rsidR="008A460A" w:rsidRPr="00AD63A6" w:rsidRDefault="008A460A" w:rsidP="00AD63A6">
            <w:pPr>
              <w:spacing w:before="0" w:after="0"/>
              <w:jc w:val="left"/>
              <w:rPr>
                <w:b/>
              </w:rPr>
            </w:pPr>
            <w:r w:rsidRPr="00AD63A6">
              <w:rPr>
                <w:b/>
              </w:rPr>
              <w:t>Visibility</w:t>
            </w:r>
          </w:p>
        </w:tc>
        <w:tc>
          <w:tcPr>
            <w:tcW w:w="3121" w:type="dxa"/>
          </w:tcPr>
          <w:p w14:paraId="45FEF947" w14:textId="77777777" w:rsidR="008A460A" w:rsidRPr="00AD63A6" w:rsidRDefault="008A460A" w:rsidP="00AD63A6">
            <w:pPr>
              <w:spacing w:before="0" w:after="0"/>
              <w:jc w:val="left"/>
              <w:rPr>
                <w:b/>
              </w:rPr>
            </w:pPr>
            <w:r w:rsidRPr="00AD63A6">
              <w:rPr>
                <w:b/>
              </w:rPr>
              <w:t>Description</w:t>
            </w:r>
          </w:p>
        </w:tc>
      </w:tr>
      <w:tr w:rsidR="008A460A" w:rsidRPr="00AD63A6" w14:paraId="06FC4AB2" w14:textId="77777777" w:rsidTr="00AD63A6">
        <w:tc>
          <w:tcPr>
            <w:tcW w:w="2780" w:type="dxa"/>
          </w:tcPr>
          <w:p w14:paraId="67453969" w14:textId="7DD6297D" w:rsidR="008A460A" w:rsidRPr="00AD63A6" w:rsidRDefault="008A460A" w:rsidP="00AD63A6">
            <w:pPr>
              <w:spacing w:before="0" w:after="0"/>
              <w:jc w:val="left"/>
            </w:pPr>
            <w:r w:rsidRPr="00AD63A6">
              <w:lastRenderedPageBreak/>
              <w:t>StoreOwnerID</w:t>
            </w:r>
          </w:p>
        </w:tc>
        <w:tc>
          <w:tcPr>
            <w:tcW w:w="1350" w:type="dxa"/>
          </w:tcPr>
          <w:p w14:paraId="65B8716B" w14:textId="77777777" w:rsidR="008A460A" w:rsidRPr="00AD63A6" w:rsidRDefault="008A460A" w:rsidP="00AD63A6">
            <w:pPr>
              <w:spacing w:before="0" w:after="0"/>
              <w:jc w:val="left"/>
            </w:pPr>
            <w:r w:rsidRPr="00AD63A6">
              <w:t>int</w:t>
            </w:r>
          </w:p>
        </w:tc>
        <w:tc>
          <w:tcPr>
            <w:tcW w:w="1530" w:type="dxa"/>
          </w:tcPr>
          <w:p w14:paraId="6FE414DF" w14:textId="77777777" w:rsidR="008A460A" w:rsidRPr="00AD63A6" w:rsidRDefault="008A460A" w:rsidP="00AD63A6">
            <w:pPr>
              <w:spacing w:before="0" w:after="0"/>
              <w:jc w:val="left"/>
            </w:pPr>
            <w:r w:rsidRPr="00AD63A6">
              <w:t>Private</w:t>
            </w:r>
          </w:p>
        </w:tc>
        <w:tc>
          <w:tcPr>
            <w:tcW w:w="3121" w:type="dxa"/>
          </w:tcPr>
          <w:p w14:paraId="1C01AAA5" w14:textId="5D57AC05" w:rsidR="008A460A" w:rsidRPr="00AD63A6" w:rsidRDefault="008A460A" w:rsidP="00AD63A6">
            <w:pPr>
              <w:spacing w:before="0" w:after="0"/>
              <w:jc w:val="left"/>
            </w:pPr>
            <w:r w:rsidRPr="00AD63A6">
              <w:t>Unique identifier of StoreOwnerCategory</w:t>
            </w:r>
          </w:p>
        </w:tc>
      </w:tr>
      <w:tr w:rsidR="008A460A" w:rsidRPr="00AD63A6" w14:paraId="5EC79102" w14:textId="77777777" w:rsidTr="00AD63A6">
        <w:tc>
          <w:tcPr>
            <w:tcW w:w="2780" w:type="dxa"/>
          </w:tcPr>
          <w:p w14:paraId="17CA3E79" w14:textId="79521760" w:rsidR="008A460A" w:rsidRPr="00AD63A6" w:rsidRDefault="008A460A" w:rsidP="00AD63A6">
            <w:pPr>
              <w:spacing w:before="0" w:after="0"/>
              <w:jc w:val="left"/>
            </w:pPr>
            <w:r w:rsidRPr="00AD63A6">
              <w:t>CategoryID</w:t>
            </w:r>
          </w:p>
        </w:tc>
        <w:tc>
          <w:tcPr>
            <w:tcW w:w="1350" w:type="dxa"/>
          </w:tcPr>
          <w:p w14:paraId="44CB5716" w14:textId="767C78C9" w:rsidR="008A460A" w:rsidRPr="00AD63A6" w:rsidRDefault="008A460A" w:rsidP="00AD63A6">
            <w:pPr>
              <w:spacing w:before="0" w:after="0"/>
              <w:jc w:val="left"/>
            </w:pPr>
            <w:r w:rsidRPr="00AD63A6">
              <w:t>int</w:t>
            </w:r>
          </w:p>
        </w:tc>
        <w:tc>
          <w:tcPr>
            <w:tcW w:w="1530" w:type="dxa"/>
          </w:tcPr>
          <w:p w14:paraId="47D8CA7F" w14:textId="77777777" w:rsidR="008A460A" w:rsidRPr="00AD63A6" w:rsidRDefault="008A460A" w:rsidP="00AD63A6">
            <w:pPr>
              <w:spacing w:before="0" w:after="0"/>
              <w:jc w:val="left"/>
            </w:pPr>
            <w:r w:rsidRPr="00AD63A6">
              <w:t>Private</w:t>
            </w:r>
          </w:p>
        </w:tc>
        <w:tc>
          <w:tcPr>
            <w:tcW w:w="3121" w:type="dxa"/>
          </w:tcPr>
          <w:p w14:paraId="62DD4C5E" w14:textId="181E6982" w:rsidR="008A460A" w:rsidRPr="00AD63A6" w:rsidRDefault="008A460A" w:rsidP="00AD63A6">
            <w:pPr>
              <w:spacing w:before="0" w:after="0"/>
              <w:jc w:val="left"/>
            </w:pPr>
            <w:r w:rsidRPr="00AD63A6">
              <w:t>Unique identifier of StoreOwnerCategory</w:t>
            </w:r>
          </w:p>
        </w:tc>
      </w:tr>
    </w:tbl>
    <w:p w14:paraId="2912D1EB" w14:textId="77777777" w:rsidR="008A460A" w:rsidRPr="00AD63A6" w:rsidRDefault="008A460A"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8A460A" w:rsidRPr="00AD63A6" w14:paraId="1BEC8E4E" w14:textId="77777777" w:rsidTr="00AD63A6">
        <w:tc>
          <w:tcPr>
            <w:tcW w:w="2187" w:type="dxa"/>
          </w:tcPr>
          <w:p w14:paraId="520BF631" w14:textId="77777777" w:rsidR="008A460A" w:rsidRPr="00AD63A6" w:rsidRDefault="008A460A" w:rsidP="00AD63A6">
            <w:pPr>
              <w:spacing w:before="0" w:after="0"/>
              <w:jc w:val="left"/>
              <w:rPr>
                <w:b/>
              </w:rPr>
            </w:pPr>
            <w:r w:rsidRPr="00AD63A6">
              <w:rPr>
                <w:b/>
              </w:rPr>
              <w:t>Method</w:t>
            </w:r>
          </w:p>
        </w:tc>
        <w:tc>
          <w:tcPr>
            <w:tcW w:w="2123" w:type="dxa"/>
          </w:tcPr>
          <w:p w14:paraId="2FF09D21" w14:textId="77777777" w:rsidR="008A460A" w:rsidRPr="00AD63A6" w:rsidRDefault="008A460A" w:rsidP="00AD63A6">
            <w:pPr>
              <w:spacing w:before="0" w:after="0"/>
              <w:jc w:val="left"/>
              <w:rPr>
                <w:b/>
              </w:rPr>
            </w:pPr>
            <w:r w:rsidRPr="00AD63A6">
              <w:rPr>
                <w:b/>
              </w:rPr>
              <w:t>Return type</w:t>
            </w:r>
          </w:p>
        </w:tc>
        <w:tc>
          <w:tcPr>
            <w:tcW w:w="1890" w:type="dxa"/>
          </w:tcPr>
          <w:p w14:paraId="3CC8C0F9" w14:textId="77777777" w:rsidR="008A460A" w:rsidRPr="00AD63A6" w:rsidRDefault="008A460A" w:rsidP="00AD63A6">
            <w:pPr>
              <w:spacing w:before="0" w:after="0"/>
              <w:jc w:val="left"/>
              <w:rPr>
                <w:b/>
              </w:rPr>
            </w:pPr>
            <w:r w:rsidRPr="00AD63A6">
              <w:rPr>
                <w:b/>
              </w:rPr>
              <w:t>Visibility</w:t>
            </w:r>
          </w:p>
        </w:tc>
        <w:tc>
          <w:tcPr>
            <w:tcW w:w="2581" w:type="dxa"/>
          </w:tcPr>
          <w:p w14:paraId="7C9FDCF5" w14:textId="77777777" w:rsidR="008A460A" w:rsidRPr="00AD63A6" w:rsidRDefault="008A460A" w:rsidP="00AD63A6">
            <w:pPr>
              <w:spacing w:before="0" w:after="0"/>
              <w:jc w:val="left"/>
              <w:rPr>
                <w:b/>
              </w:rPr>
            </w:pPr>
            <w:r w:rsidRPr="00AD63A6">
              <w:rPr>
                <w:b/>
              </w:rPr>
              <w:t>Description</w:t>
            </w:r>
          </w:p>
        </w:tc>
      </w:tr>
      <w:tr w:rsidR="008A460A" w:rsidRPr="00AD63A6" w14:paraId="7ADD0E2C" w14:textId="77777777" w:rsidTr="00AD63A6">
        <w:tc>
          <w:tcPr>
            <w:tcW w:w="2187" w:type="dxa"/>
          </w:tcPr>
          <w:p w14:paraId="5D1BFE02" w14:textId="77777777" w:rsidR="008A460A" w:rsidRPr="00AD63A6" w:rsidRDefault="008A460A" w:rsidP="00AD63A6">
            <w:pPr>
              <w:spacing w:before="0" w:after="0"/>
              <w:jc w:val="left"/>
            </w:pPr>
            <w:r w:rsidRPr="00AD63A6">
              <w:t>Getter</w:t>
            </w:r>
          </w:p>
        </w:tc>
        <w:tc>
          <w:tcPr>
            <w:tcW w:w="2123" w:type="dxa"/>
          </w:tcPr>
          <w:p w14:paraId="15EC6AFF" w14:textId="77777777" w:rsidR="008A460A" w:rsidRPr="00AD63A6" w:rsidRDefault="008A460A" w:rsidP="00AD63A6">
            <w:pPr>
              <w:spacing w:before="0" w:after="0"/>
              <w:jc w:val="left"/>
            </w:pPr>
            <w:r w:rsidRPr="00AD63A6">
              <w:t>Attribute Type</w:t>
            </w:r>
          </w:p>
        </w:tc>
        <w:tc>
          <w:tcPr>
            <w:tcW w:w="1890" w:type="dxa"/>
          </w:tcPr>
          <w:p w14:paraId="29D16B11" w14:textId="77777777" w:rsidR="008A460A" w:rsidRPr="00AD63A6" w:rsidRDefault="008A460A" w:rsidP="00AD63A6">
            <w:pPr>
              <w:spacing w:before="0" w:after="0"/>
              <w:jc w:val="left"/>
            </w:pPr>
            <w:r w:rsidRPr="00AD63A6">
              <w:t>Public</w:t>
            </w:r>
          </w:p>
        </w:tc>
        <w:tc>
          <w:tcPr>
            <w:tcW w:w="2581" w:type="dxa"/>
          </w:tcPr>
          <w:p w14:paraId="62052804" w14:textId="77777777" w:rsidR="008A460A" w:rsidRPr="00AD63A6" w:rsidRDefault="008A460A" w:rsidP="00AD63A6">
            <w:pPr>
              <w:spacing w:before="0" w:after="0"/>
              <w:jc w:val="left"/>
            </w:pPr>
            <w:r w:rsidRPr="00AD63A6">
              <w:t>Get attribute value</w:t>
            </w:r>
          </w:p>
        </w:tc>
      </w:tr>
      <w:tr w:rsidR="008A460A" w:rsidRPr="00AD63A6" w14:paraId="07BDEA03" w14:textId="77777777" w:rsidTr="00AD63A6">
        <w:tc>
          <w:tcPr>
            <w:tcW w:w="2187" w:type="dxa"/>
          </w:tcPr>
          <w:p w14:paraId="0D759D55" w14:textId="77777777" w:rsidR="008A460A" w:rsidRPr="00AD63A6" w:rsidRDefault="008A460A" w:rsidP="00AD63A6">
            <w:pPr>
              <w:spacing w:before="0" w:after="0"/>
              <w:jc w:val="left"/>
            </w:pPr>
            <w:r w:rsidRPr="00AD63A6">
              <w:t>Setter</w:t>
            </w:r>
          </w:p>
        </w:tc>
        <w:tc>
          <w:tcPr>
            <w:tcW w:w="2123" w:type="dxa"/>
          </w:tcPr>
          <w:p w14:paraId="7421765B" w14:textId="77777777" w:rsidR="008A460A" w:rsidRPr="00AD63A6" w:rsidRDefault="008A460A" w:rsidP="00AD63A6">
            <w:pPr>
              <w:spacing w:before="0" w:after="0"/>
              <w:jc w:val="left"/>
            </w:pPr>
            <w:r w:rsidRPr="00AD63A6">
              <w:t>Void</w:t>
            </w:r>
          </w:p>
        </w:tc>
        <w:tc>
          <w:tcPr>
            <w:tcW w:w="1890" w:type="dxa"/>
          </w:tcPr>
          <w:p w14:paraId="42C66EE7" w14:textId="77777777" w:rsidR="008A460A" w:rsidRPr="00AD63A6" w:rsidRDefault="008A460A" w:rsidP="00AD63A6">
            <w:pPr>
              <w:spacing w:before="0" w:after="0"/>
              <w:jc w:val="left"/>
            </w:pPr>
            <w:r w:rsidRPr="00AD63A6">
              <w:t>Public</w:t>
            </w:r>
          </w:p>
        </w:tc>
        <w:tc>
          <w:tcPr>
            <w:tcW w:w="2581" w:type="dxa"/>
          </w:tcPr>
          <w:p w14:paraId="519978D8" w14:textId="77777777" w:rsidR="008A460A" w:rsidRPr="00AD63A6" w:rsidRDefault="008A460A" w:rsidP="00AD63A6">
            <w:pPr>
              <w:spacing w:before="0" w:after="0"/>
              <w:jc w:val="left"/>
            </w:pPr>
            <w:r w:rsidRPr="00AD63A6">
              <w:t>Set value of attribute</w:t>
            </w:r>
          </w:p>
        </w:tc>
      </w:tr>
    </w:tbl>
    <w:p w14:paraId="7A6DA22F" w14:textId="185629AC" w:rsidR="002A73EF" w:rsidRDefault="002A73EF" w:rsidP="002A73EF">
      <w:pPr>
        <w:pStyle w:val="Heading4"/>
      </w:pPr>
      <w:r>
        <w:t>ConsignmentStatus</w:t>
      </w:r>
    </w:p>
    <w:p w14:paraId="5AF3E427" w14:textId="77777777" w:rsidR="002A73EF" w:rsidRDefault="002A73EF" w:rsidP="00AD63A6">
      <w:pPr>
        <w:pStyle w:val="FreeCaption"/>
        <w:jc w:val="left"/>
        <w:rPr>
          <w:b w:val="0"/>
        </w:rPr>
      </w:pPr>
      <w:r w:rsidRPr="00AD63A6">
        <w:rPr>
          <w:b w:val="0"/>
        </w:rPr>
        <w:t>Attribute</w:t>
      </w:r>
    </w:p>
    <w:tbl>
      <w:tblPr>
        <w:tblStyle w:val="TableGrid"/>
        <w:tblW w:w="0" w:type="auto"/>
        <w:tblLook w:val="06A0" w:firstRow="1" w:lastRow="0" w:firstColumn="1" w:lastColumn="0" w:noHBand="1" w:noVBand="1"/>
      </w:tblPr>
      <w:tblGrid>
        <w:gridCol w:w="2870"/>
        <w:gridCol w:w="1260"/>
        <w:gridCol w:w="1530"/>
        <w:gridCol w:w="3121"/>
      </w:tblGrid>
      <w:tr w:rsidR="00236C5C" w:rsidRPr="00AD63A6" w14:paraId="1FEE65C9" w14:textId="77777777" w:rsidTr="00B71706">
        <w:tc>
          <w:tcPr>
            <w:tcW w:w="2870" w:type="dxa"/>
          </w:tcPr>
          <w:p w14:paraId="31DEC54E" w14:textId="77777777" w:rsidR="00236C5C" w:rsidRPr="00236C5C" w:rsidRDefault="00236C5C" w:rsidP="00B71706">
            <w:pPr>
              <w:spacing w:before="0" w:after="0"/>
              <w:jc w:val="left"/>
              <w:rPr>
                <w:b/>
              </w:rPr>
            </w:pPr>
            <w:r w:rsidRPr="00236C5C">
              <w:rPr>
                <w:b/>
              </w:rPr>
              <w:t>Attribute</w:t>
            </w:r>
          </w:p>
        </w:tc>
        <w:tc>
          <w:tcPr>
            <w:tcW w:w="1260" w:type="dxa"/>
          </w:tcPr>
          <w:p w14:paraId="4A441328" w14:textId="77777777" w:rsidR="00236C5C" w:rsidRPr="00236C5C" w:rsidRDefault="00236C5C" w:rsidP="00B71706">
            <w:pPr>
              <w:spacing w:before="0" w:after="0"/>
              <w:jc w:val="left"/>
              <w:rPr>
                <w:b/>
              </w:rPr>
            </w:pPr>
            <w:r w:rsidRPr="00236C5C">
              <w:rPr>
                <w:b/>
              </w:rPr>
              <w:t>Type</w:t>
            </w:r>
          </w:p>
        </w:tc>
        <w:tc>
          <w:tcPr>
            <w:tcW w:w="1530" w:type="dxa"/>
          </w:tcPr>
          <w:p w14:paraId="309FCCDC" w14:textId="77777777" w:rsidR="00236C5C" w:rsidRPr="00236C5C" w:rsidRDefault="00236C5C" w:rsidP="00B71706">
            <w:pPr>
              <w:spacing w:before="0" w:after="0"/>
              <w:jc w:val="left"/>
              <w:rPr>
                <w:b/>
              </w:rPr>
            </w:pPr>
            <w:r w:rsidRPr="00236C5C">
              <w:rPr>
                <w:b/>
              </w:rPr>
              <w:t>Visibility</w:t>
            </w:r>
          </w:p>
        </w:tc>
        <w:tc>
          <w:tcPr>
            <w:tcW w:w="3121" w:type="dxa"/>
          </w:tcPr>
          <w:p w14:paraId="7D82D9E7" w14:textId="77777777" w:rsidR="00236C5C" w:rsidRPr="00236C5C" w:rsidRDefault="00236C5C" w:rsidP="00B71706">
            <w:pPr>
              <w:spacing w:before="0" w:after="0"/>
              <w:jc w:val="left"/>
              <w:rPr>
                <w:b/>
              </w:rPr>
            </w:pPr>
            <w:r w:rsidRPr="00236C5C">
              <w:rPr>
                <w:b/>
              </w:rPr>
              <w:t>Description</w:t>
            </w:r>
          </w:p>
        </w:tc>
      </w:tr>
      <w:tr w:rsidR="00236C5C" w:rsidRPr="00AD63A6" w14:paraId="573F9EBA" w14:textId="77777777" w:rsidTr="00B71706">
        <w:tc>
          <w:tcPr>
            <w:tcW w:w="2870" w:type="dxa"/>
          </w:tcPr>
          <w:p w14:paraId="17C39508" w14:textId="77777777" w:rsidR="00236C5C" w:rsidRPr="00AD63A6" w:rsidRDefault="00236C5C" w:rsidP="00B71706">
            <w:pPr>
              <w:spacing w:before="0" w:after="0"/>
              <w:jc w:val="left"/>
            </w:pPr>
            <w:r w:rsidRPr="00AD63A6">
              <w:t>ConsignmentStatusID</w:t>
            </w:r>
          </w:p>
        </w:tc>
        <w:tc>
          <w:tcPr>
            <w:tcW w:w="1260" w:type="dxa"/>
          </w:tcPr>
          <w:p w14:paraId="4539128C" w14:textId="77777777" w:rsidR="00236C5C" w:rsidRPr="00AD63A6" w:rsidRDefault="00236C5C" w:rsidP="00B71706">
            <w:pPr>
              <w:spacing w:before="0" w:after="0"/>
              <w:jc w:val="left"/>
            </w:pPr>
            <w:r w:rsidRPr="00AD63A6">
              <w:t>int</w:t>
            </w:r>
          </w:p>
        </w:tc>
        <w:tc>
          <w:tcPr>
            <w:tcW w:w="1530" w:type="dxa"/>
          </w:tcPr>
          <w:p w14:paraId="39895901" w14:textId="77777777" w:rsidR="00236C5C" w:rsidRPr="00AD63A6" w:rsidRDefault="00236C5C" w:rsidP="00B71706">
            <w:pPr>
              <w:spacing w:before="0" w:after="0"/>
              <w:jc w:val="left"/>
            </w:pPr>
            <w:r w:rsidRPr="00AD63A6">
              <w:t>Private</w:t>
            </w:r>
          </w:p>
        </w:tc>
        <w:tc>
          <w:tcPr>
            <w:tcW w:w="3121" w:type="dxa"/>
          </w:tcPr>
          <w:p w14:paraId="65285487" w14:textId="77777777" w:rsidR="00236C5C" w:rsidRPr="00AD63A6" w:rsidRDefault="00236C5C" w:rsidP="00B71706">
            <w:pPr>
              <w:spacing w:before="0" w:after="0"/>
              <w:jc w:val="left"/>
            </w:pPr>
            <w:r w:rsidRPr="00AD63A6">
              <w:t>Unique identifier of ConsignmentStatus</w:t>
            </w:r>
          </w:p>
        </w:tc>
      </w:tr>
      <w:tr w:rsidR="00236C5C" w:rsidRPr="00AD63A6" w14:paraId="3246D8EF" w14:textId="77777777" w:rsidTr="00B71706">
        <w:tc>
          <w:tcPr>
            <w:tcW w:w="2870" w:type="dxa"/>
          </w:tcPr>
          <w:p w14:paraId="3EB91DB0" w14:textId="77777777" w:rsidR="00236C5C" w:rsidRPr="00AD63A6" w:rsidRDefault="00236C5C" w:rsidP="00B71706">
            <w:pPr>
              <w:spacing w:before="0" w:after="0"/>
              <w:jc w:val="left"/>
            </w:pPr>
            <w:r w:rsidRPr="00AD63A6">
              <w:t>ConsignmentStatusName</w:t>
            </w:r>
          </w:p>
        </w:tc>
        <w:tc>
          <w:tcPr>
            <w:tcW w:w="1260" w:type="dxa"/>
          </w:tcPr>
          <w:p w14:paraId="5EB4B3CA" w14:textId="77777777" w:rsidR="00236C5C" w:rsidRPr="00AD63A6" w:rsidRDefault="00236C5C" w:rsidP="00B71706">
            <w:pPr>
              <w:spacing w:before="0" w:after="0"/>
              <w:jc w:val="left"/>
            </w:pPr>
            <w:r w:rsidRPr="00AD63A6">
              <w:t>String</w:t>
            </w:r>
          </w:p>
        </w:tc>
        <w:tc>
          <w:tcPr>
            <w:tcW w:w="1530" w:type="dxa"/>
          </w:tcPr>
          <w:p w14:paraId="556237D4" w14:textId="77777777" w:rsidR="00236C5C" w:rsidRPr="00AD63A6" w:rsidRDefault="00236C5C" w:rsidP="00B71706">
            <w:pPr>
              <w:spacing w:before="0" w:after="0"/>
              <w:jc w:val="left"/>
            </w:pPr>
            <w:r w:rsidRPr="00AD63A6">
              <w:t>Private</w:t>
            </w:r>
          </w:p>
        </w:tc>
        <w:tc>
          <w:tcPr>
            <w:tcW w:w="3121" w:type="dxa"/>
          </w:tcPr>
          <w:p w14:paraId="3404ABFD" w14:textId="77777777" w:rsidR="00236C5C" w:rsidRPr="00AD63A6" w:rsidRDefault="00236C5C" w:rsidP="00B71706">
            <w:pPr>
              <w:spacing w:before="0" w:after="0"/>
              <w:jc w:val="left"/>
            </w:pPr>
            <w:r w:rsidRPr="00AD63A6">
              <w:t>Name of consignment status</w:t>
            </w:r>
          </w:p>
        </w:tc>
      </w:tr>
    </w:tbl>
    <w:p w14:paraId="5E16F5C1" w14:textId="77777777" w:rsidR="00236C5C" w:rsidRPr="00236C5C" w:rsidRDefault="00236C5C" w:rsidP="00236C5C">
      <w:pPr>
        <w:rPr>
          <w:lang w:val="en-GB" w:eastAsia="ja-JP"/>
        </w:rPr>
      </w:pPr>
    </w:p>
    <w:p w14:paraId="06872D50" w14:textId="77777777" w:rsidR="002A73EF" w:rsidRPr="00AD63A6" w:rsidRDefault="002A73EF"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2A73EF" w:rsidRPr="00AD63A6" w14:paraId="34F2BFE8" w14:textId="77777777" w:rsidTr="00236C5C">
        <w:tc>
          <w:tcPr>
            <w:tcW w:w="2187" w:type="dxa"/>
          </w:tcPr>
          <w:p w14:paraId="0AE21A7A" w14:textId="77777777" w:rsidR="002A73EF" w:rsidRPr="00236C5C" w:rsidRDefault="002A73EF" w:rsidP="00AD63A6">
            <w:pPr>
              <w:spacing w:before="0" w:after="0"/>
              <w:jc w:val="left"/>
              <w:rPr>
                <w:b/>
              </w:rPr>
            </w:pPr>
            <w:r w:rsidRPr="00236C5C">
              <w:rPr>
                <w:b/>
              </w:rPr>
              <w:t>Method</w:t>
            </w:r>
          </w:p>
        </w:tc>
        <w:tc>
          <w:tcPr>
            <w:tcW w:w="2123" w:type="dxa"/>
          </w:tcPr>
          <w:p w14:paraId="1F1E6794" w14:textId="49ACA403" w:rsidR="002A73EF" w:rsidRPr="00236C5C" w:rsidRDefault="002A73EF" w:rsidP="00AD63A6">
            <w:pPr>
              <w:spacing w:before="0" w:after="0"/>
              <w:jc w:val="left"/>
              <w:rPr>
                <w:b/>
              </w:rPr>
            </w:pPr>
            <w:r w:rsidRPr="00236C5C">
              <w:rPr>
                <w:b/>
              </w:rPr>
              <w:t>Return type</w:t>
            </w:r>
          </w:p>
        </w:tc>
        <w:tc>
          <w:tcPr>
            <w:tcW w:w="1890" w:type="dxa"/>
          </w:tcPr>
          <w:p w14:paraId="6C786783" w14:textId="77777777" w:rsidR="002A73EF" w:rsidRPr="00236C5C" w:rsidRDefault="002A73EF" w:rsidP="00AD63A6">
            <w:pPr>
              <w:spacing w:before="0" w:after="0"/>
              <w:jc w:val="left"/>
              <w:rPr>
                <w:b/>
              </w:rPr>
            </w:pPr>
            <w:r w:rsidRPr="00236C5C">
              <w:rPr>
                <w:b/>
              </w:rPr>
              <w:t>Visibility</w:t>
            </w:r>
          </w:p>
        </w:tc>
        <w:tc>
          <w:tcPr>
            <w:tcW w:w="2581" w:type="dxa"/>
          </w:tcPr>
          <w:p w14:paraId="6228091E" w14:textId="77777777" w:rsidR="002A73EF" w:rsidRPr="00236C5C" w:rsidRDefault="002A73EF" w:rsidP="00AD63A6">
            <w:pPr>
              <w:spacing w:before="0" w:after="0"/>
              <w:jc w:val="left"/>
              <w:rPr>
                <w:b/>
              </w:rPr>
            </w:pPr>
            <w:r w:rsidRPr="00236C5C">
              <w:rPr>
                <w:b/>
              </w:rPr>
              <w:t>Description</w:t>
            </w:r>
          </w:p>
        </w:tc>
      </w:tr>
      <w:tr w:rsidR="002A73EF" w:rsidRPr="00AD63A6" w14:paraId="376BF651" w14:textId="77777777" w:rsidTr="00236C5C">
        <w:tc>
          <w:tcPr>
            <w:tcW w:w="2187" w:type="dxa"/>
          </w:tcPr>
          <w:p w14:paraId="5FB8F25C" w14:textId="77777777" w:rsidR="002A73EF" w:rsidRPr="00AD63A6" w:rsidRDefault="002A73EF" w:rsidP="00AD63A6">
            <w:pPr>
              <w:spacing w:before="0" w:after="0"/>
              <w:jc w:val="left"/>
            </w:pPr>
            <w:r w:rsidRPr="00AD63A6">
              <w:t>Getter</w:t>
            </w:r>
          </w:p>
        </w:tc>
        <w:tc>
          <w:tcPr>
            <w:tcW w:w="2123" w:type="dxa"/>
          </w:tcPr>
          <w:p w14:paraId="55368D69" w14:textId="77777777" w:rsidR="002A73EF" w:rsidRPr="00AD63A6" w:rsidRDefault="002A73EF" w:rsidP="00AD63A6">
            <w:pPr>
              <w:spacing w:before="0" w:after="0"/>
              <w:jc w:val="left"/>
            </w:pPr>
            <w:r w:rsidRPr="00AD63A6">
              <w:t>Attribute Type</w:t>
            </w:r>
          </w:p>
        </w:tc>
        <w:tc>
          <w:tcPr>
            <w:tcW w:w="1890" w:type="dxa"/>
          </w:tcPr>
          <w:p w14:paraId="28DBD4C1" w14:textId="77777777" w:rsidR="002A73EF" w:rsidRPr="00AD63A6" w:rsidRDefault="002A73EF" w:rsidP="00AD63A6">
            <w:pPr>
              <w:spacing w:before="0" w:after="0"/>
              <w:jc w:val="left"/>
            </w:pPr>
            <w:r w:rsidRPr="00AD63A6">
              <w:t>Public</w:t>
            </w:r>
          </w:p>
        </w:tc>
        <w:tc>
          <w:tcPr>
            <w:tcW w:w="2581" w:type="dxa"/>
          </w:tcPr>
          <w:p w14:paraId="147DC143" w14:textId="77777777" w:rsidR="002A73EF" w:rsidRPr="00AD63A6" w:rsidRDefault="002A73EF" w:rsidP="00AD63A6">
            <w:pPr>
              <w:spacing w:before="0" w:after="0"/>
              <w:jc w:val="left"/>
            </w:pPr>
            <w:r w:rsidRPr="00AD63A6">
              <w:t>Get attribute value</w:t>
            </w:r>
          </w:p>
        </w:tc>
      </w:tr>
      <w:tr w:rsidR="002A73EF" w:rsidRPr="00AD63A6" w14:paraId="768EEF27" w14:textId="77777777" w:rsidTr="00236C5C">
        <w:tc>
          <w:tcPr>
            <w:tcW w:w="2187" w:type="dxa"/>
          </w:tcPr>
          <w:p w14:paraId="43D54623" w14:textId="77777777" w:rsidR="002A73EF" w:rsidRPr="00AD63A6" w:rsidRDefault="002A73EF" w:rsidP="00AD63A6">
            <w:pPr>
              <w:spacing w:before="0" w:after="0"/>
              <w:jc w:val="left"/>
            </w:pPr>
            <w:r w:rsidRPr="00AD63A6">
              <w:t>Setter</w:t>
            </w:r>
          </w:p>
        </w:tc>
        <w:tc>
          <w:tcPr>
            <w:tcW w:w="2123" w:type="dxa"/>
          </w:tcPr>
          <w:p w14:paraId="67F075D8" w14:textId="77777777" w:rsidR="002A73EF" w:rsidRPr="00AD63A6" w:rsidRDefault="002A73EF" w:rsidP="00AD63A6">
            <w:pPr>
              <w:spacing w:before="0" w:after="0"/>
              <w:jc w:val="left"/>
            </w:pPr>
            <w:r w:rsidRPr="00AD63A6">
              <w:t>Void</w:t>
            </w:r>
          </w:p>
        </w:tc>
        <w:tc>
          <w:tcPr>
            <w:tcW w:w="1890" w:type="dxa"/>
          </w:tcPr>
          <w:p w14:paraId="0EE5C41A" w14:textId="77777777" w:rsidR="002A73EF" w:rsidRPr="00AD63A6" w:rsidRDefault="002A73EF" w:rsidP="00AD63A6">
            <w:pPr>
              <w:spacing w:before="0" w:after="0"/>
              <w:jc w:val="left"/>
            </w:pPr>
            <w:r w:rsidRPr="00AD63A6">
              <w:t>Public</w:t>
            </w:r>
          </w:p>
        </w:tc>
        <w:tc>
          <w:tcPr>
            <w:tcW w:w="2581" w:type="dxa"/>
          </w:tcPr>
          <w:p w14:paraId="1FA0CAC0" w14:textId="77777777" w:rsidR="002A73EF" w:rsidRPr="00AD63A6" w:rsidRDefault="002A73EF" w:rsidP="00AD63A6">
            <w:pPr>
              <w:spacing w:before="0" w:after="0"/>
              <w:jc w:val="left"/>
            </w:pPr>
            <w:r w:rsidRPr="00AD63A6">
              <w:t>Set value of attribute</w:t>
            </w:r>
          </w:p>
        </w:tc>
      </w:tr>
    </w:tbl>
    <w:p w14:paraId="3EAE2AAF" w14:textId="365D88A6" w:rsidR="005B306A" w:rsidRDefault="005B306A" w:rsidP="005B306A">
      <w:pPr>
        <w:pStyle w:val="Heading4"/>
      </w:pPr>
      <w:r>
        <w:t>ProductStatus</w:t>
      </w:r>
    </w:p>
    <w:p w14:paraId="3AA85F9B" w14:textId="77777777" w:rsidR="005B306A" w:rsidRPr="00AD63A6" w:rsidRDefault="005B306A"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870"/>
        <w:gridCol w:w="1260"/>
        <w:gridCol w:w="1530"/>
        <w:gridCol w:w="3121"/>
      </w:tblGrid>
      <w:tr w:rsidR="005B306A" w:rsidRPr="00AD63A6" w14:paraId="384C6B6A" w14:textId="77777777" w:rsidTr="00140E11">
        <w:tc>
          <w:tcPr>
            <w:tcW w:w="2870" w:type="dxa"/>
          </w:tcPr>
          <w:p w14:paraId="68688397" w14:textId="77777777" w:rsidR="005B306A" w:rsidRPr="00140E11" w:rsidRDefault="005B306A" w:rsidP="00AD63A6">
            <w:pPr>
              <w:spacing w:before="0" w:after="0"/>
              <w:jc w:val="left"/>
              <w:rPr>
                <w:b/>
              </w:rPr>
            </w:pPr>
            <w:r w:rsidRPr="00140E11">
              <w:rPr>
                <w:b/>
              </w:rPr>
              <w:t>Attribute</w:t>
            </w:r>
          </w:p>
        </w:tc>
        <w:tc>
          <w:tcPr>
            <w:tcW w:w="1260" w:type="dxa"/>
          </w:tcPr>
          <w:p w14:paraId="0C8D203C" w14:textId="77777777" w:rsidR="005B306A" w:rsidRPr="00140E11" w:rsidRDefault="005B306A" w:rsidP="00AD63A6">
            <w:pPr>
              <w:spacing w:before="0" w:after="0"/>
              <w:jc w:val="left"/>
              <w:rPr>
                <w:b/>
              </w:rPr>
            </w:pPr>
            <w:r w:rsidRPr="00140E11">
              <w:rPr>
                <w:b/>
              </w:rPr>
              <w:t>Type</w:t>
            </w:r>
          </w:p>
        </w:tc>
        <w:tc>
          <w:tcPr>
            <w:tcW w:w="1530" w:type="dxa"/>
          </w:tcPr>
          <w:p w14:paraId="1D1A5240" w14:textId="77777777" w:rsidR="005B306A" w:rsidRPr="00140E11" w:rsidRDefault="005B306A" w:rsidP="00AD63A6">
            <w:pPr>
              <w:spacing w:before="0" w:after="0"/>
              <w:jc w:val="left"/>
              <w:rPr>
                <w:b/>
              </w:rPr>
            </w:pPr>
            <w:r w:rsidRPr="00140E11">
              <w:rPr>
                <w:b/>
              </w:rPr>
              <w:t>Visibility</w:t>
            </w:r>
          </w:p>
        </w:tc>
        <w:tc>
          <w:tcPr>
            <w:tcW w:w="3121" w:type="dxa"/>
          </w:tcPr>
          <w:p w14:paraId="15D21A6C" w14:textId="77777777" w:rsidR="005B306A" w:rsidRPr="00140E11" w:rsidRDefault="005B306A" w:rsidP="00AD63A6">
            <w:pPr>
              <w:spacing w:before="0" w:after="0"/>
              <w:jc w:val="left"/>
              <w:rPr>
                <w:b/>
              </w:rPr>
            </w:pPr>
            <w:r w:rsidRPr="00140E11">
              <w:rPr>
                <w:b/>
              </w:rPr>
              <w:t>Description</w:t>
            </w:r>
          </w:p>
        </w:tc>
      </w:tr>
      <w:tr w:rsidR="005B306A" w:rsidRPr="00AD63A6" w14:paraId="04F93A27" w14:textId="77777777" w:rsidTr="00140E11">
        <w:tc>
          <w:tcPr>
            <w:tcW w:w="2870" w:type="dxa"/>
          </w:tcPr>
          <w:p w14:paraId="66C1949A" w14:textId="77777777" w:rsidR="005B306A" w:rsidRPr="00AD63A6" w:rsidRDefault="005B306A" w:rsidP="00AD63A6">
            <w:pPr>
              <w:spacing w:before="0" w:after="0"/>
              <w:jc w:val="left"/>
            </w:pPr>
            <w:r w:rsidRPr="00AD63A6">
              <w:t>ConsignmentStatusID</w:t>
            </w:r>
          </w:p>
        </w:tc>
        <w:tc>
          <w:tcPr>
            <w:tcW w:w="1260" w:type="dxa"/>
          </w:tcPr>
          <w:p w14:paraId="2B6EC2A5" w14:textId="77777777" w:rsidR="005B306A" w:rsidRPr="00AD63A6" w:rsidRDefault="005B306A" w:rsidP="00AD63A6">
            <w:pPr>
              <w:spacing w:before="0" w:after="0"/>
              <w:jc w:val="left"/>
            </w:pPr>
            <w:r w:rsidRPr="00AD63A6">
              <w:t>int</w:t>
            </w:r>
          </w:p>
        </w:tc>
        <w:tc>
          <w:tcPr>
            <w:tcW w:w="1530" w:type="dxa"/>
          </w:tcPr>
          <w:p w14:paraId="532E0098" w14:textId="77777777" w:rsidR="005B306A" w:rsidRPr="00AD63A6" w:rsidRDefault="005B306A" w:rsidP="00AD63A6">
            <w:pPr>
              <w:spacing w:before="0" w:after="0"/>
              <w:jc w:val="left"/>
            </w:pPr>
            <w:r w:rsidRPr="00AD63A6">
              <w:t>Private</w:t>
            </w:r>
          </w:p>
        </w:tc>
        <w:tc>
          <w:tcPr>
            <w:tcW w:w="3121" w:type="dxa"/>
          </w:tcPr>
          <w:p w14:paraId="26D99A17" w14:textId="2018FA01" w:rsidR="005B306A" w:rsidRPr="00AD63A6" w:rsidRDefault="005B306A" w:rsidP="00AD63A6">
            <w:pPr>
              <w:spacing w:before="0" w:after="0"/>
              <w:jc w:val="left"/>
            </w:pPr>
            <w:r w:rsidRPr="00AD63A6">
              <w:t>Unique identifier of ProductStatus</w:t>
            </w:r>
          </w:p>
        </w:tc>
      </w:tr>
      <w:tr w:rsidR="005B306A" w:rsidRPr="00AD63A6" w14:paraId="34312459" w14:textId="77777777" w:rsidTr="00140E11">
        <w:tc>
          <w:tcPr>
            <w:tcW w:w="2870" w:type="dxa"/>
          </w:tcPr>
          <w:p w14:paraId="68389CD1" w14:textId="77777777" w:rsidR="005B306A" w:rsidRPr="00AD63A6" w:rsidRDefault="005B306A" w:rsidP="00AD63A6">
            <w:pPr>
              <w:spacing w:before="0" w:after="0"/>
              <w:jc w:val="left"/>
            </w:pPr>
            <w:r w:rsidRPr="00AD63A6">
              <w:t>ConsignmentStatusName</w:t>
            </w:r>
          </w:p>
        </w:tc>
        <w:tc>
          <w:tcPr>
            <w:tcW w:w="1260" w:type="dxa"/>
          </w:tcPr>
          <w:p w14:paraId="5EE4F609" w14:textId="77777777" w:rsidR="005B306A" w:rsidRPr="00AD63A6" w:rsidRDefault="005B306A" w:rsidP="00AD63A6">
            <w:pPr>
              <w:spacing w:before="0" w:after="0"/>
              <w:jc w:val="left"/>
            </w:pPr>
            <w:r w:rsidRPr="00AD63A6">
              <w:t>String</w:t>
            </w:r>
          </w:p>
        </w:tc>
        <w:tc>
          <w:tcPr>
            <w:tcW w:w="1530" w:type="dxa"/>
          </w:tcPr>
          <w:p w14:paraId="10BF97A1" w14:textId="77777777" w:rsidR="005B306A" w:rsidRPr="00AD63A6" w:rsidRDefault="005B306A" w:rsidP="00AD63A6">
            <w:pPr>
              <w:spacing w:before="0" w:after="0"/>
              <w:jc w:val="left"/>
            </w:pPr>
            <w:r w:rsidRPr="00AD63A6">
              <w:t>Private</w:t>
            </w:r>
          </w:p>
        </w:tc>
        <w:tc>
          <w:tcPr>
            <w:tcW w:w="3121" w:type="dxa"/>
          </w:tcPr>
          <w:p w14:paraId="2128C598" w14:textId="77777777" w:rsidR="005B306A" w:rsidRPr="00AD63A6" w:rsidRDefault="005B306A" w:rsidP="00AD63A6">
            <w:pPr>
              <w:spacing w:before="0" w:after="0"/>
              <w:jc w:val="left"/>
            </w:pPr>
            <w:r w:rsidRPr="00AD63A6">
              <w:t>Name of consignment status</w:t>
            </w:r>
          </w:p>
        </w:tc>
      </w:tr>
    </w:tbl>
    <w:p w14:paraId="5C4C32C9" w14:textId="77777777" w:rsidR="005B306A" w:rsidRPr="00AD63A6" w:rsidRDefault="005B306A"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5B306A" w:rsidRPr="00AD63A6" w14:paraId="25892956" w14:textId="77777777" w:rsidTr="00140E11">
        <w:tc>
          <w:tcPr>
            <w:tcW w:w="2187" w:type="dxa"/>
          </w:tcPr>
          <w:p w14:paraId="72453BA8" w14:textId="77777777" w:rsidR="005B306A" w:rsidRPr="00140E11" w:rsidRDefault="005B306A" w:rsidP="00AD63A6">
            <w:pPr>
              <w:spacing w:before="0" w:after="0"/>
              <w:jc w:val="left"/>
              <w:rPr>
                <w:b/>
              </w:rPr>
            </w:pPr>
            <w:r w:rsidRPr="00140E11">
              <w:rPr>
                <w:b/>
              </w:rPr>
              <w:t>Method</w:t>
            </w:r>
          </w:p>
        </w:tc>
        <w:tc>
          <w:tcPr>
            <w:tcW w:w="2123" w:type="dxa"/>
          </w:tcPr>
          <w:p w14:paraId="650E98C9" w14:textId="77777777" w:rsidR="005B306A" w:rsidRPr="00140E11" w:rsidRDefault="005B306A" w:rsidP="00AD63A6">
            <w:pPr>
              <w:spacing w:before="0" w:after="0"/>
              <w:jc w:val="left"/>
              <w:rPr>
                <w:b/>
              </w:rPr>
            </w:pPr>
            <w:r w:rsidRPr="00140E11">
              <w:rPr>
                <w:b/>
              </w:rPr>
              <w:t>Return type</w:t>
            </w:r>
          </w:p>
        </w:tc>
        <w:tc>
          <w:tcPr>
            <w:tcW w:w="1890" w:type="dxa"/>
          </w:tcPr>
          <w:p w14:paraId="7C08417D" w14:textId="77777777" w:rsidR="005B306A" w:rsidRPr="00140E11" w:rsidRDefault="005B306A" w:rsidP="00AD63A6">
            <w:pPr>
              <w:spacing w:before="0" w:after="0"/>
              <w:jc w:val="left"/>
              <w:rPr>
                <w:b/>
              </w:rPr>
            </w:pPr>
            <w:r w:rsidRPr="00140E11">
              <w:rPr>
                <w:b/>
              </w:rPr>
              <w:t>Visibility</w:t>
            </w:r>
          </w:p>
        </w:tc>
        <w:tc>
          <w:tcPr>
            <w:tcW w:w="2581" w:type="dxa"/>
          </w:tcPr>
          <w:p w14:paraId="63C55CE2" w14:textId="77777777" w:rsidR="005B306A" w:rsidRPr="00140E11" w:rsidRDefault="005B306A" w:rsidP="00AD63A6">
            <w:pPr>
              <w:spacing w:before="0" w:after="0"/>
              <w:jc w:val="left"/>
              <w:rPr>
                <w:b/>
              </w:rPr>
            </w:pPr>
            <w:r w:rsidRPr="00140E11">
              <w:rPr>
                <w:b/>
              </w:rPr>
              <w:t>Description</w:t>
            </w:r>
          </w:p>
        </w:tc>
      </w:tr>
      <w:tr w:rsidR="005B306A" w:rsidRPr="00AD63A6" w14:paraId="4F480862" w14:textId="77777777" w:rsidTr="00140E11">
        <w:tc>
          <w:tcPr>
            <w:tcW w:w="2187" w:type="dxa"/>
          </w:tcPr>
          <w:p w14:paraId="1A039CEA" w14:textId="77777777" w:rsidR="005B306A" w:rsidRPr="00AD63A6" w:rsidRDefault="005B306A" w:rsidP="00AD63A6">
            <w:pPr>
              <w:spacing w:before="0" w:after="0"/>
              <w:jc w:val="left"/>
            </w:pPr>
            <w:r w:rsidRPr="00AD63A6">
              <w:t>Getter</w:t>
            </w:r>
          </w:p>
        </w:tc>
        <w:tc>
          <w:tcPr>
            <w:tcW w:w="2123" w:type="dxa"/>
          </w:tcPr>
          <w:p w14:paraId="17A77A3A" w14:textId="77777777" w:rsidR="005B306A" w:rsidRPr="00AD63A6" w:rsidRDefault="005B306A" w:rsidP="00AD63A6">
            <w:pPr>
              <w:spacing w:before="0" w:after="0"/>
              <w:jc w:val="left"/>
            </w:pPr>
            <w:r w:rsidRPr="00AD63A6">
              <w:t>Attribute Type</w:t>
            </w:r>
          </w:p>
        </w:tc>
        <w:tc>
          <w:tcPr>
            <w:tcW w:w="1890" w:type="dxa"/>
          </w:tcPr>
          <w:p w14:paraId="0F08C5E9" w14:textId="77777777" w:rsidR="005B306A" w:rsidRPr="00AD63A6" w:rsidRDefault="005B306A" w:rsidP="00AD63A6">
            <w:pPr>
              <w:spacing w:before="0" w:after="0"/>
              <w:jc w:val="left"/>
            </w:pPr>
            <w:r w:rsidRPr="00AD63A6">
              <w:t>Public</w:t>
            </w:r>
          </w:p>
        </w:tc>
        <w:tc>
          <w:tcPr>
            <w:tcW w:w="2581" w:type="dxa"/>
          </w:tcPr>
          <w:p w14:paraId="5E9D3005" w14:textId="77777777" w:rsidR="005B306A" w:rsidRPr="00AD63A6" w:rsidRDefault="005B306A" w:rsidP="00AD63A6">
            <w:pPr>
              <w:spacing w:before="0" w:after="0"/>
              <w:jc w:val="left"/>
            </w:pPr>
            <w:r w:rsidRPr="00AD63A6">
              <w:t>Get attribute value</w:t>
            </w:r>
          </w:p>
        </w:tc>
      </w:tr>
      <w:tr w:rsidR="005B306A" w:rsidRPr="00AD63A6" w14:paraId="138CB400" w14:textId="77777777" w:rsidTr="00140E11">
        <w:tc>
          <w:tcPr>
            <w:tcW w:w="2187" w:type="dxa"/>
          </w:tcPr>
          <w:p w14:paraId="197665E8" w14:textId="77777777" w:rsidR="005B306A" w:rsidRPr="00AD63A6" w:rsidRDefault="005B306A" w:rsidP="00AD63A6">
            <w:pPr>
              <w:spacing w:before="0" w:after="0"/>
              <w:jc w:val="left"/>
            </w:pPr>
            <w:r w:rsidRPr="00AD63A6">
              <w:t>Setter</w:t>
            </w:r>
          </w:p>
        </w:tc>
        <w:tc>
          <w:tcPr>
            <w:tcW w:w="2123" w:type="dxa"/>
          </w:tcPr>
          <w:p w14:paraId="6E3021A3" w14:textId="77777777" w:rsidR="005B306A" w:rsidRPr="00AD63A6" w:rsidRDefault="005B306A" w:rsidP="00AD63A6">
            <w:pPr>
              <w:spacing w:before="0" w:after="0"/>
              <w:jc w:val="left"/>
            </w:pPr>
            <w:r w:rsidRPr="00AD63A6">
              <w:t>Void</w:t>
            </w:r>
          </w:p>
        </w:tc>
        <w:tc>
          <w:tcPr>
            <w:tcW w:w="1890" w:type="dxa"/>
          </w:tcPr>
          <w:p w14:paraId="4787586F" w14:textId="77777777" w:rsidR="005B306A" w:rsidRPr="00AD63A6" w:rsidRDefault="005B306A" w:rsidP="00AD63A6">
            <w:pPr>
              <w:spacing w:before="0" w:after="0"/>
              <w:jc w:val="left"/>
            </w:pPr>
            <w:r w:rsidRPr="00AD63A6">
              <w:t>Public</w:t>
            </w:r>
          </w:p>
        </w:tc>
        <w:tc>
          <w:tcPr>
            <w:tcW w:w="2581" w:type="dxa"/>
          </w:tcPr>
          <w:p w14:paraId="2E587BA8" w14:textId="77777777" w:rsidR="005B306A" w:rsidRPr="00AD63A6" w:rsidRDefault="005B306A" w:rsidP="00AD63A6">
            <w:pPr>
              <w:spacing w:before="0" w:after="0"/>
              <w:jc w:val="left"/>
            </w:pPr>
            <w:r w:rsidRPr="00AD63A6">
              <w:t>Set value of attribute</w:t>
            </w:r>
          </w:p>
        </w:tc>
      </w:tr>
    </w:tbl>
    <w:p w14:paraId="559D99F3" w14:textId="0862F4C5" w:rsidR="000D2392" w:rsidRDefault="000D2392" w:rsidP="000D2392">
      <w:pPr>
        <w:pStyle w:val="Heading4"/>
      </w:pPr>
      <w:r>
        <w:t>OrderStatus</w:t>
      </w:r>
    </w:p>
    <w:p w14:paraId="1A27EE79" w14:textId="77777777" w:rsidR="000D2392" w:rsidRPr="00AD63A6" w:rsidRDefault="000D2392"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0D2392" w:rsidRPr="00AD63A6" w14:paraId="21EE7A1E" w14:textId="77777777" w:rsidTr="00140E11">
        <w:tc>
          <w:tcPr>
            <w:tcW w:w="2780" w:type="dxa"/>
          </w:tcPr>
          <w:p w14:paraId="08F460B7" w14:textId="77777777" w:rsidR="000D2392" w:rsidRPr="00140E11" w:rsidRDefault="000D2392" w:rsidP="00AD63A6">
            <w:pPr>
              <w:spacing w:before="0" w:after="0"/>
              <w:jc w:val="left"/>
              <w:rPr>
                <w:b/>
              </w:rPr>
            </w:pPr>
            <w:r w:rsidRPr="00140E11">
              <w:rPr>
                <w:b/>
              </w:rPr>
              <w:t>Attribute</w:t>
            </w:r>
          </w:p>
        </w:tc>
        <w:tc>
          <w:tcPr>
            <w:tcW w:w="1350" w:type="dxa"/>
          </w:tcPr>
          <w:p w14:paraId="222F0E45" w14:textId="77777777" w:rsidR="000D2392" w:rsidRPr="00140E11" w:rsidRDefault="000D2392" w:rsidP="00AD63A6">
            <w:pPr>
              <w:spacing w:before="0" w:after="0"/>
              <w:jc w:val="left"/>
              <w:rPr>
                <w:b/>
              </w:rPr>
            </w:pPr>
            <w:r w:rsidRPr="00140E11">
              <w:rPr>
                <w:b/>
              </w:rPr>
              <w:t>Type</w:t>
            </w:r>
          </w:p>
        </w:tc>
        <w:tc>
          <w:tcPr>
            <w:tcW w:w="1530" w:type="dxa"/>
          </w:tcPr>
          <w:p w14:paraId="024332FB" w14:textId="77777777" w:rsidR="000D2392" w:rsidRPr="00140E11" w:rsidRDefault="000D2392" w:rsidP="00AD63A6">
            <w:pPr>
              <w:spacing w:before="0" w:after="0"/>
              <w:jc w:val="left"/>
              <w:rPr>
                <w:b/>
              </w:rPr>
            </w:pPr>
            <w:r w:rsidRPr="00140E11">
              <w:rPr>
                <w:b/>
              </w:rPr>
              <w:t>Visibility</w:t>
            </w:r>
          </w:p>
        </w:tc>
        <w:tc>
          <w:tcPr>
            <w:tcW w:w="3121" w:type="dxa"/>
          </w:tcPr>
          <w:p w14:paraId="6707665A" w14:textId="77777777" w:rsidR="000D2392" w:rsidRPr="00140E11" w:rsidRDefault="000D2392" w:rsidP="00AD63A6">
            <w:pPr>
              <w:spacing w:before="0" w:after="0"/>
              <w:jc w:val="left"/>
              <w:rPr>
                <w:b/>
              </w:rPr>
            </w:pPr>
            <w:r w:rsidRPr="00140E11">
              <w:rPr>
                <w:b/>
              </w:rPr>
              <w:t>Description</w:t>
            </w:r>
          </w:p>
        </w:tc>
      </w:tr>
      <w:tr w:rsidR="000D2392" w:rsidRPr="00AD63A6" w14:paraId="5CEF2F52" w14:textId="77777777" w:rsidTr="00140E11">
        <w:tc>
          <w:tcPr>
            <w:tcW w:w="2780" w:type="dxa"/>
          </w:tcPr>
          <w:p w14:paraId="54CF9F33" w14:textId="6C1AFF59" w:rsidR="000D2392" w:rsidRPr="00AD63A6" w:rsidRDefault="000D2392" w:rsidP="00AD63A6">
            <w:pPr>
              <w:spacing w:before="0" w:after="0"/>
              <w:jc w:val="left"/>
            </w:pPr>
            <w:r w:rsidRPr="00AD63A6">
              <w:t>OrderStatusID</w:t>
            </w:r>
          </w:p>
        </w:tc>
        <w:tc>
          <w:tcPr>
            <w:tcW w:w="1350" w:type="dxa"/>
          </w:tcPr>
          <w:p w14:paraId="3C1B3A40" w14:textId="77777777" w:rsidR="000D2392" w:rsidRPr="00AD63A6" w:rsidRDefault="000D2392" w:rsidP="00AD63A6">
            <w:pPr>
              <w:spacing w:before="0" w:after="0"/>
              <w:jc w:val="left"/>
            </w:pPr>
            <w:r w:rsidRPr="00AD63A6">
              <w:t>int</w:t>
            </w:r>
          </w:p>
        </w:tc>
        <w:tc>
          <w:tcPr>
            <w:tcW w:w="1530" w:type="dxa"/>
          </w:tcPr>
          <w:p w14:paraId="7B96711A" w14:textId="77777777" w:rsidR="000D2392" w:rsidRPr="00AD63A6" w:rsidRDefault="000D2392" w:rsidP="00AD63A6">
            <w:pPr>
              <w:spacing w:before="0" w:after="0"/>
              <w:jc w:val="left"/>
            </w:pPr>
            <w:r w:rsidRPr="00AD63A6">
              <w:t>Private</w:t>
            </w:r>
          </w:p>
        </w:tc>
        <w:tc>
          <w:tcPr>
            <w:tcW w:w="3121" w:type="dxa"/>
          </w:tcPr>
          <w:p w14:paraId="557DFA11" w14:textId="20BEBC52" w:rsidR="000D2392" w:rsidRPr="00AD63A6" w:rsidRDefault="000D2392" w:rsidP="00AD63A6">
            <w:pPr>
              <w:spacing w:before="0" w:after="0"/>
              <w:jc w:val="left"/>
            </w:pPr>
            <w:r w:rsidRPr="00AD63A6">
              <w:t xml:space="preserve">Unique identifier of </w:t>
            </w:r>
            <w:r w:rsidR="001A7409" w:rsidRPr="00AD63A6">
              <w:t>Order</w:t>
            </w:r>
            <w:r w:rsidRPr="00AD63A6">
              <w:t>Status</w:t>
            </w:r>
          </w:p>
        </w:tc>
      </w:tr>
      <w:tr w:rsidR="000D2392" w:rsidRPr="00AD63A6" w14:paraId="5C576F8F" w14:textId="77777777" w:rsidTr="00140E11">
        <w:tc>
          <w:tcPr>
            <w:tcW w:w="2780" w:type="dxa"/>
          </w:tcPr>
          <w:p w14:paraId="5EF75220" w14:textId="3DA934BF" w:rsidR="000D2392" w:rsidRPr="00AD63A6" w:rsidRDefault="000D2392" w:rsidP="00AD63A6">
            <w:pPr>
              <w:spacing w:before="0" w:after="0"/>
              <w:jc w:val="left"/>
            </w:pPr>
            <w:r w:rsidRPr="00AD63A6">
              <w:t>OrderStatusName</w:t>
            </w:r>
          </w:p>
        </w:tc>
        <w:tc>
          <w:tcPr>
            <w:tcW w:w="1350" w:type="dxa"/>
          </w:tcPr>
          <w:p w14:paraId="511680B2" w14:textId="77777777" w:rsidR="000D2392" w:rsidRPr="00AD63A6" w:rsidRDefault="000D2392" w:rsidP="00AD63A6">
            <w:pPr>
              <w:spacing w:before="0" w:after="0"/>
              <w:jc w:val="left"/>
            </w:pPr>
            <w:r w:rsidRPr="00AD63A6">
              <w:t>String</w:t>
            </w:r>
          </w:p>
        </w:tc>
        <w:tc>
          <w:tcPr>
            <w:tcW w:w="1530" w:type="dxa"/>
          </w:tcPr>
          <w:p w14:paraId="67541C28" w14:textId="77777777" w:rsidR="000D2392" w:rsidRPr="00AD63A6" w:rsidRDefault="000D2392" w:rsidP="00AD63A6">
            <w:pPr>
              <w:spacing w:before="0" w:after="0"/>
              <w:jc w:val="left"/>
            </w:pPr>
            <w:r w:rsidRPr="00AD63A6">
              <w:t>Private</w:t>
            </w:r>
          </w:p>
        </w:tc>
        <w:tc>
          <w:tcPr>
            <w:tcW w:w="3121" w:type="dxa"/>
          </w:tcPr>
          <w:p w14:paraId="20C90F2A" w14:textId="7B40BA69" w:rsidR="000D2392" w:rsidRPr="00AD63A6" w:rsidRDefault="000D2392" w:rsidP="00AD63A6">
            <w:pPr>
              <w:spacing w:before="0" w:after="0"/>
              <w:jc w:val="left"/>
            </w:pPr>
            <w:r w:rsidRPr="00AD63A6">
              <w:t xml:space="preserve">Name of </w:t>
            </w:r>
            <w:r w:rsidR="001A7409" w:rsidRPr="00AD63A6">
              <w:t>order</w:t>
            </w:r>
            <w:r w:rsidRPr="00AD63A6">
              <w:t xml:space="preserve"> status</w:t>
            </w:r>
          </w:p>
        </w:tc>
      </w:tr>
    </w:tbl>
    <w:p w14:paraId="215FAEB9" w14:textId="77777777" w:rsidR="000D2392" w:rsidRPr="00AD63A6" w:rsidRDefault="000D2392" w:rsidP="00AD63A6">
      <w:pPr>
        <w:pStyle w:val="FreeCaption"/>
        <w:jc w:val="left"/>
        <w:rPr>
          <w:b w:val="0"/>
        </w:rPr>
      </w:pPr>
      <w:r w:rsidRPr="00AD63A6">
        <w:rPr>
          <w:b w:val="0"/>
        </w:rPr>
        <w:lastRenderedPageBreak/>
        <w:t>Method</w:t>
      </w:r>
    </w:p>
    <w:tbl>
      <w:tblPr>
        <w:tblStyle w:val="TableGrid"/>
        <w:tblW w:w="0" w:type="auto"/>
        <w:tblLook w:val="06A0" w:firstRow="1" w:lastRow="0" w:firstColumn="1" w:lastColumn="0" w:noHBand="1" w:noVBand="1"/>
      </w:tblPr>
      <w:tblGrid>
        <w:gridCol w:w="2187"/>
        <w:gridCol w:w="2123"/>
        <w:gridCol w:w="1890"/>
        <w:gridCol w:w="2581"/>
      </w:tblGrid>
      <w:tr w:rsidR="000D2392" w:rsidRPr="00AD63A6" w14:paraId="205E8905" w14:textId="77777777" w:rsidTr="00140E11">
        <w:tc>
          <w:tcPr>
            <w:tcW w:w="2187" w:type="dxa"/>
          </w:tcPr>
          <w:p w14:paraId="6EBEA6A7" w14:textId="77777777" w:rsidR="000D2392" w:rsidRPr="00140E11" w:rsidRDefault="000D2392" w:rsidP="00AD63A6">
            <w:pPr>
              <w:spacing w:before="0" w:after="0"/>
              <w:jc w:val="left"/>
              <w:rPr>
                <w:b/>
              </w:rPr>
            </w:pPr>
            <w:r w:rsidRPr="00140E11">
              <w:rPr>
                <w:b/>
              </w:rPr>
              <w:t>Method</w:t>
            </w:r>
          </w:p>
        </w:tc>
        <w:tc>
          <w:tcPr>
            <w:tcW w:w="2123" w:type="dxa"/>
          </w:tcPr>
          <w:p w14:paraId="230C3E65" w14:textId="77777777" w:rsidR="000D2392" w:rsidRPr="00140E11" w:rsidRDefault="000D2392" w:rsidP="00AD63A6">
            <w:pPr>
              <w:spacing w:before="0" w:after="0"/>
              <w:jc w:val="left"/>
              <w:rPr>
                <w:b/>
              </w:rPr>
            </w:pPr>
            <w:r w:rsidRPr="00140E11">
              <w:rPr>
                <w:b/>
              </w:rPr>
              <w:t>Return type</w:t>
            </w:r>
          </w:p>
        </w:tc>
        <w:tc>
          <w:tcPr>
            <w:tcW w:w="1890" w:type="dxa"/>
          </w:tcPr>
          <w:p w14:paraId="27C2678F" w14:textId="77777777" w:rsidR="000D2392" w:rsidRPr="00140E11" w:rsidRDefault="000D2392" w:rsidP="00AD63A6">
            <w:pPr>
              <w:spacing w:before="0" w:after="0"/>
              <w:jc w:val="left"/>
              <w:rPr>
                <w:b/>
              </w:rPr>
            </w:pPr>
            <w:r w:rsidRPr="00140E11">
              <w:rPr>
                <w:b/>
              </w:rPr>
              <w:t>Visibility</w:t>
            </w:r>
          </w:p>
        </w:tc>
        <w:tc>
          <w:tcPr>
            <w:tcW w:w="2581" w:type="dxa"/>
          </w:tcPr>
          <w:p w14:paraId="680B9BA2" w14:textId="77777777" w:rsidR="000D2392" w:rsidRPr="00140E11" w:rsidRDefault="000D2392" w:rsidP="00AD63A6">
            <w:pPr>
              <w:spacing w:before="0" w:after="0"/>
              <w:jc w:val="left"/>
              <w:rPr>
                <w:b/>
              </w:rPr>
            </w:pPr>
            <w:r w:rsidRPr="00140E11">
              <w:rPr>
                <w:b/>
              </w:rPr>
              <w:t>Description</w:t>
            </w:r>
          </w:p>
        </w:tc>
      </w:tr>
      <w:tr w:rsidR="000D2392" w:rsidRPr="00AD63A6" w14:paraId="2121AE52" w14:textId="77777777" w:rsidTr="00140E11">
        <w:tc>
          <w:tcPr>
            <w:tcW w:w="2187" w:type="dxa"/>
          </w:tcPr>
          <w:p w14:paraId="65BB3F42" w14:textId="77777777" w:rsidR="000D2392" w:rsidRPr="00AD63A6" w:rsidRDefault="000D2392" w:rsidP="00AD63A6">
            <w:pPr>
              <w:spacing w:before="0" w:after="0"/>
              <w:jc w:val="left"/>
            </w:pPr>
            <w:r w:rsidRPr="00AD63A6">
              <w:t>Getter</w:t>
            </w:r>
          </w:p>
        </w:tc>
        <w:tc>
          <w:tcPr>
            <w:tcW w:w="2123" w:type="dxa"/>
          </w:tcPr>
          <w:p w14:paraId="5B76BAE4" w14:textId="77777777" w:rsidR="000D2392" w:rsidRPr="00AD63A6" w:rsidRDefault="000D2392" w:rsidP="00AD63A6">
            <w:pPr>
              <w:spacing w:before="0" w:after="0"/>
              <w:jc w:val="left"/>
            </w:pPr>
            <w:r w:rsidRPr="00AD63A6">
              <w:t>Attribute Type</w:t>
            </w:r>
          </w:p>
        </w:tc>
        <w:tc>
          <w:tcPr>
            <w:tcW w:w="1890" w:type="dxa"/>
          </w:tcPr>
          <w:p w14:paraId="74EC9697" w14:textId="77777777" w:rsidR="000D2392" w:rsidRPr="00AD63A6" w:rsidRDefault="000D2392" w:rsidP="00AD63A6">
            <w:pPr>
              <w:spacing w:before="0" w:after="0"/>
              <w:jc w:val="left"/>
            </w:pPr>
            <w:r w:rsidRPr="00AD63A6">
              <w:t>Public</w:t>
            </w:r>
          </w:p>
        </w:tc>
        <w:tc>
          <w:tcPr>
            <w:tcW w:w="2581" w:type="dxa"/>
          </w:tcPr>
          <w:p w14:paraId="335A0FEC" w14:textId="77777777" w:rsidR="000D2392" w:rsidRPr="00AD63A6" w:rsidRDefault="000D2392" w:rsidP="00AD63A6">
            <w:pPr>
              <w:spacing w:before="0" w:after="0"/>
              <w:jc w:val="left"/>
            </w:pPr>
            <w:r w:rsidRPr="00AD63A6">
              <w:t>Get attribute value</w:t>
            </w:r>
          </w:p>
        </w:tc>
      </w:tr>
      <w:tr w:rsidR="000D2392" w:rsidRPr="00AD63A6" w14:paraId="29ADE46B" w14:textId="77777777" w:rsidTr="00140E11">
        <w:tc>
          <w:tcPr>
            <w:tcW w:w="2187" w:type="dxa"/>
          </w:tcPr>
          <w:p w14:paraId="2429549C" w14:textId="77777777" w:rsidR="000D2392" w:rsidRPr="00AD63A6" w:rsidRDefault="000D2392" w:rsidP="00AD63A6">
            <w:pPr>
              <w:spacing w:before="0" w:after="0"/>
              <w:jc w:val="left"/>
            </w:pPr>
            <w:r w:rsidRPr="00AD63A6">
              <w:t>Setter</w:t>
            </w:r>
          </w:p>
        </w:tc>
        <w:tc>
          <w:tcPr>
            <w:tcW w:w="2123" w:type="dxa"/>
          </w:tcPr>
          <w:p w14:paraId="609FAFD3" w14:textId="77777777" w:rsidR="000D2392" w:rsidRPr="00AD63A6" w:rsidRDefault="000D2392" w:rsidP="00AD63A6">
            <w:pPr>
              <w:spacing w:before="0" w:after="0"/>
              <w:jc w:val="left"/>
            </w:pPr>
            <w:r w:rsidRPr="00AD63A6">
              <w:t>Void</w:t>
            </w:r>
          </w:p>
        </w:tc>
        <w:tc>
          <w:tcPr>
            <w:tcW w:w="1890" w:type="dxa"/>
          </w:tcPr>
          <w:p w14:paraId="6929129B" w14:textId="77777777" w:rsidR="000D2392" w:rsidRPr="00AD63A6" w:rsidRDefault="000D2392" w:rsidP="00AD63A6">
            <w:pPr>
              <w:spacing w:before="0" w:after="0"/>
              <w:jc w:val="left"/>
            </w:pPr>
            <w:r w:rsidRPr="00AD63A6">
              <w:t>Public</w:t>
            </w:r>
          </w:p>
        </w:tc>
        <w:tc>
          <w:tcPr>
            <w:tcW w:w="2581" w:type="dxa"/>
          </w:tcPr>
          <w:p w14:paraId="67BBC628" w14:textId="77777777" w:rsidR="000D2392" w:rsidRPr="00AD63A6" w:rsidRDefault="000D2392" w:rsidP="00AD63A6">
            <w:pPr>
              <w:spacing w:before="0" w:after="0"/>
              <w:jc w:val="left"/>
            </w:pPr>
            <w:r w:rsidRPr="00AD63A6">
              <w:t>Set value of attribute</w:t>
            </w:r>
          </w:p>
        </w:tc>
      </w:tr>
    </w:tbl>
    <w:p w14:paraId="1D2C5550" w14:textId="62774AB3" w:rsidR="001A4111" w:rsidRDefault="001A4111" w:rsidP="001A4111">
      <w:pPr>
        <w:pStyle w:val="Heading4"/>
      </w:pPr>
      <w:r>
        <w:t>ProductSeason</w:t>
      </w:r>
    </w:p>
    <w:p w14:paraId="48D19715" w14:textId="77777777" w:rsidR="001A4111" w:rsidRPr="00AD63A6" w:rsidRDefault="001A4111"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4111" w:rsidRPr="00AD63A6" w14:paraId="119C60D8" w14:textId="77777777" w:rsidTr="00140E11">
        <w:tc>
          <w:tcPr>
            <w:tcW w:w="2780" w:type="dxa"/>
          </w:tcPr>
          <w:p w14:paraId="2B9DE33C" w14:textId="77777777" w:rsidR="001A4111" w:rsidRPr="00140E11" w:rsidRDefault="001A4111" w:rsidP="00AD63A6">
            <w:pPr>
              <w:spacing w:before="0" w:after="0"/>
              <w:jc w:val="left"/>
              <w:rPr>
                <w:b/>
              </w:rPr>
            </w:pPr>
            <w:r w:rsidRPr="00140E11">
              <w:rPr>
                <w:b/>
              </w:rPr>
              <w:t>Attribute</w:t>
            </w:r>
          </w:p>
        </w:tc>
        <w:tc>
          <w:tcPr>
            <w:tcW w:w="1350" w:type="dxa"/>
          </w:tcPr>
          <w:p w14:paraId="63235022" w14:textId="77777777" w:rsidR="001A4111" w:rsidRPr="00140E11" w:rsidRDefault="001A4111" w:rsidP="00AD63A6">
            <w:pPr>
              <w:spacing w:before="0" w:after="0"/>
              <w:jc w:val="left"/>
              <w:rPr>
                <w:b/>
              </w:rPr>
            </w:pPr>
            <w:r w:rsidRPr="00140E11">
              <w:rPr>
                <w:b/>
              </w:rPr>
              <w:t>Type</w:t>
            </w:r>
          </w:p>
        </w:tc>
        <w:tc>
          <w:tcPr>
            <w:tcW w:w="1530" w:type="dxa"/>
          </w:tcPr>
          <w:p w14:paraId="5CC6124C" w14:textId="77777777" w:rsidR="001A4111" w:rsidRPr="00140E11" w:rsidRDefault="001A4111" w:rsidP="00AD63A6">
            <w:pPr>
              <w:spacing w:before="0" w:after="0"/>
              <w:jc w:val="left"/>
              <w:rPr>
                <w:b/>
              </w:rPr>
            </w:pPr>
            <w:r w:rsidRPr="00140E11">
              <w:rPr>
                <w:b/>
              </w:rPr>
              <w:t>Visibility</w:t>
            </w:r>
          </w:p>
        </w:tc>
        <w:tc>
          <w:tcPr>
            <w:tcW w:w="3121" w:type="dxa"/>
          </w:tcPr>
          <w:p w14:paraId="35B8E7AB" w14:textId="77777777" w:rsidR="001A4111" w:rsidRPr="00140E11" w:rsidRDefault="001A4111" w:rsidP="00AD63A6">
            <w:pPr>
              <w:spacing w:before="0" w:after="0"/>
              <w:jc w:val="left"/>
              <w:rPr>
                <w:b/>
              </w:rPr>
            </w:pPr>
            <w:r w:rsidRPr="00140E11">
              <w:rPr>
                <w:b/>
              </w:rPr>
              <w:t>Description</w:t>
            </w:r>
          </w:p>
        </w:tc>
      </w:tr>
      <w:tr w:rsidR="001A4111" w:rsidRPr="00AD63A6" w14:paraId="0C85B4E5" w14:textId="77777777" w:rsidTr="00140E11">
        <w:tc>
          <w:tcPr>
            <w:tcW w:w="2780" w:type="dxa"/>
          </w:tcPr>
          <w:p w14:paraId="373BEA27" w14:textId="3EF50822" w:rsidR="001A4111" w:rsidRPr="00AD63A6" w:rsidRDefault="001A4111" w:rsidP="00AD63A6">
            <w:pPr>
              <w:spacing w:before="0" w:after="0"/>
              <w:jc w:val="left"/>
            </w:pPr>
            <w:r w:rsidRPr="00AD63A6">
              <w:t>ProductID</w:t>
            </w:r>
          </w:p>
        </w:tc>
        <w:tc>
          <w:tcPr>
            <w:tcW w:w="1350" w:type="dxa"/>
          </w:tcPr>
          <w:p w14:paraId="1092B00A" w14:textId="77777777" w:rsidR="001A4111" w:rsidRPr="00AD63A6" w:rsidRDefault="001A4111" w:rsidP="00AD63A6">
            <w:pPr>
              <w:spacing w:before="0" w:after="0"/>
              <w:jc w:val="left"/>
            </w:pPr>
            <w:r w:rsidRPr="00AD63A6">
              <w:t>int</w:t>
            </w:r>
          </w:p>
        </w:tc>
        <w:tc>
          <w:tcPr>
            <w:tcW w:w="1530" w:type="dxa"/>
          </w:tcPr>
          <w:p w14:paraId="66782940" w14:textId="77777777" w:rsidR="001A4111" w:rsidRPr="00AD63A6" w:rsidRDefault="001A4111" w:rsidP="00AD63A6">
            <w:pPr>
              <w:spacing w:before="0" w:after="0"/>
              <w:jc w:val="left"/>
            </w:pPr>
            <w:r w:rsidRPr="00AD63A6">
              <w:t>Private</w:t>
            </w:r>
          </w:p>
        </w:tc>
        <w:tc>
          <w:tcPr>
            <w:tcW w:w="3121" w:type="dxa"/>
          </w:tcPr>
          <w:p w14:paraId="2AD3703E" w14:textId="624B7017" w:rsidR="001A4111" w:rsidRPr="00AD63A6" w:rsidRDefault="001A4111" w:rsidP="00AD63A6">
            <w:pPr>
              <w:spacing w:before="0" w:after="0"/>
              <w:jc w:val="left"/>
            </w:pPr>
            <w:r w:rsidRPr="00AD63A6">
              <w:t>Unique identifier of ProductSeason</w:t>
            </w:r>
          </w:p>
        </w:tc>
      </w:tr>
      <w:tr w:rsidR="001A4111" w:rsidRPr="00AD63A6" w14:paraId="6B5DE29C" w14:textId="77777777" w:rsidTr="00140E11">
        <w:tc>
          <w:tcPr>
            <w:tcW w:w="2780" w:type="dxa"/>
          </w:tcPr>
          <w:p w14:paraId="00797BC7" w14:textId="1BA0A3EB" w:rsidR="001A4111" w:rsidRPr="00AD63A6" w:rsidRDefault="001A4111" w:rsidP="00AD63A6">
            <w:pPr>
              <w:spacing w:before="0" w:after="0"/>
              <w:jc w:val="left"/>
            </w:pPr>
            <w:r w:rsidRPr="00AD63A6">
              <w:t>SeasonID</w:t>
            </w:r>
          </w:p>
        </w:tc>
        <w:tc>
          <w:tcPr>
            <w:tcW w:w="1350" w:type="dxa"/>
          </w:tcPr>
          <w:p w14:paraId="4F8E38D0" w14:textId="3D268226" w:rsidR="001A4111" w:rsidRPr="00AD63A6" w:rsidRDefault="004F7864" w:rsidP="00AD63A6">
            <w:pPr>
              <w:spacing w:before="0" w:after="0"/>
              <w:jc w:val="left"/>
            </w:pPr>
            <w:r w:rsidRPr="00AD63A6">
              <w:t>int</w:t>
            </w:r>
          </w:p>
        </w:tc>
        <w:tc>
          <w:tcPr>
            <w:tcW w:w="1530" w:type="dxa"/>
          </w:tcPr>
          <w:p w14:paraId="1E267442" w14:textId="77777777" w:rsidR="001A4111" w:rsidRPr="00AD63A6" w:rsidRDefault="001A4111" w:rsidP="00AD63A6">
            <w:pPr>
              <w:spacing w:before="0" w:after="0"/>
              <w:jc w:val="left"/>
            </w:pPr>
            <w:r w:rsidRPr="00AD63A6">
              <w:t>Private</w:t>
            </w:r>
          </w:p>
        </w:tc>
        <w:tc>
          <w:tcPr>
            <w:tcW w:w="3121" w:type="dxa"/>
          </w:tcPr>
          <w:p w14:paraId="4446CE1C" w14:textId="4E948CA6" w:rsidR="001A4111" w:rsidRPr="00AD63A6" w:rsidRDefault="001A4111" w:rsidP="00AD63A6">
            <w:pPr>
              <w:spacing w:before="0" w:after="0"/>
              <w:jc w:val="left"/>
            </w:pPr>
            <w:r w:rsidRPr="00AD63A6">
              <w:t>Unique identifier of ProductSeason</w:t>
            </w:r>
          </w:p>
        </w:tc>
      </w:tr>
    </w:tbl>
    <w:p w14:paraId="0BCB5DBB" w14:textId="77777777" w:rsidR="001A4111" w:rsidRDefault="001A4111" w:rsidP="00AD63A6">
      <w:pPr>
        <w:pStyle w:val="FreeCaption"/>
        <w:jc w:val="left"/>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1A4111" w:rsidRPr="00AD63A6" w14:paraId="25173A84" w14:textId="77777777" w:rsidTr="00140E11">
        <w:tc>
          <w:tcPr>
            <w:tcW w:w="2187" w:type="dxa"/>
          </w:tcPr>
          <w:p w14:paraId="13D78782" w14:textId="77777777" w:rsidR="001A4111" w:rsidRPr="00140E11" w:rsidRDefault="001A4111" w:rsidP="00AD63A6">
            <w:pPr>
              <w:spacing w:before="0" w:after="0"/>
              <w:jc w:val="left"/>
              <w:rPr>
                <w:b/>
              </w:rPr>
            </w:pPr>
            <w:r w:rsidRPr="00140E11">
              <w:rPr>
                <w:b/>
              </w:rPr>
              <w:t>Method</w:t>
            </w:r>
          </w:p>
        </w:tc>
        <w:tc>
          <w:tcPr>
            <w:tcW w:w="2123" w:type="dxa"/>
          </w:tcPr>
          <w:p w14:paraId="4E763F06" w14:textId="77777777" w:rsidR="001A4111" w:rsidRPr="00140E11" w:rsidRDefault="001A4111" w:rsidP="00AD63A6">
            <w:pPr>
              <w:spacing w:before="0" w:after="0"/>
              <w:jc w:val="left"/>
              <w:rPr>
                <w:b/>
              </w:rPr>
            </w:pPr>
            <w:r w:rsidRPr="00140E11">
              <w:rPr>
                <w:b/>
              </w:rPr>
              <w:t>Return type</w:t>
            </w:r>
          </w:p>
        </w:tc>
        <w:tc>
          <w:tcPr>
            <w:tcW w:w="1890" w:type="dxa"/>
          </w:tcPr>
          <w:p w14:paraId="295C96E2" w14:textId="77777777" w:rsidR="001A4111" w:rsidRPr="00140E11" w:rsidRDefault="001A4111" w:rsidP="00AD63A6">
            <w:pPr>
              <w:spacing w:before="0" w:after="0"/>
              <w:jc w:val="left"/>
              <w:rPr>
                <w:b/>
              </w:rPr>
            </w:pPr>
            <w:r w:rsidRPr="00140E11">
              <w:rPr>
                <w:b/>
              </w:rPr>
              <w:t>Visibility</w:t>
            </w:r>
          </w:p>
        </w:tc>
        <w:tc>
          <w:tcPr>
            <w:tcW w:w="2581" w:type="dxa"/>
          </w:tcPr>
          <w:p w14:paraId="60151D70" w14:textId="77777777" w:rsidR="001A4111" w:rsidRPr="00140E11" w:rsidRDefault="001A4111" w:rsidP="00AD63A6">
            <w:pPr>
              <w:spacing w:before="0" w:after="0"/>
              <w:jc w:val="left"/>
              <w:rPr>
                <w:b/>
              </w:rPr>
            </w:pPr>
            <w:r w:rsidRPr="00140E11">
              <w:rPr>
                <w:b/>
              </w:rPr>
              <w:t>Description</w:t>
            </w:r>
          </w:p>
        </w:tc>
      </w:tr>
      <w:tr w:rsidR="001A4111" w:rsidRPr="00AD63A6" w14:paraId="246CAA5A" w14:textId="77777777" w:rsidTr="00140E11">
        <w:tc>
          <w:tcPr>
            <w:tcW w:w="2187" w:type="dxa"/>
          </w:tcPr>
          <w:p w14:paraId="072C91DA" w14:textId="77777777" w:rsidR="001A4111" w:rsidRPr="00AD63A6" w:rsidRDefault="001A4111" w:rsidP="00AD63A6">
            <w:pPr>
              <w:spacing w:before="0" w:after="0"/>
              <w:jc w:val="left"/>
            </w:pPr>
            <w:r w:rsidRPr="00AD63A6">
              <w:t>Getter</w:t>
            </w:r>
          </w:p>
        </w:tc>
        <w:tc>
          <w:tcPr>
            <w:tcW w:w="2123" w:type="dxa"/>
          </w:tcPr>
          <w:p w14:paraId="53E41F00" w14:textId="77777777" w:rsidR="001A4111" w:rsidRPr="00AD63A6" w:rsidRDefault="001A4111" w:rsidP="00AD63A6">
            <w:pPr>
              <w:spacing w:before="0" w:after="0"/>
              <w:jc w:val="left"/>
            </w:pPr>
            <w:r w:rsidRPr="00AD63A6">
              <w:t>Attribute Type</w:t>
            </w:r>
          </w:p>
        </w:tc>
        <w:tc>
          <w:tcPr>
            <w:tcW w:w="1890" w:type="dxa"/>
          </w:tcPr>
          <w:p w14:paraId="718635CA" w14:textId="77777777" w:rsidR="001A4111" w:rsidRPr="00AD63A6" w:rsidRDefault="001A4111" w:rsidP="00AD63A6">
            <w:pPr>
              <w:spacing w:before="0" w:after="0"/>
              <w:jc w:val="left"/>
            </w:pPr>
            <w:r w:rsidRPr="00AD63A6">
              <w:t>Public</w:t>
            </w:r>
          </w:p>
        </w:tc>
        <w:tc>
          <w:tcPr>
            <w:tcW w:w="2581" w:type="dxa"/>
          </w:tcPr>
          <w:p w14:paraId="44CA6AB6" w14:textId="77777777" w:rsidR="001A4111" w:rsidRPr="00AD63A6" w:rsidRDefault="001A4111" w:rsidP="00AD63A6">
            <w:pPr>
              <w:spacing w:before="0" w:after="0"/>
              <w:jc w:val="left"/>
            </w:pPr>
            <w:r w:rsidRPr="00AD63A6">
              <w:t>Get attribute value</w:t>
            </w:r>
          </w:p>
        </w:tc>
      </w:tr>
      <w:tr w:rsidR="001A4111" w:rsidRPr="00AD63A6" w14:paraId="41678E9F" w14:textId="77777777" w:rsidTr="00140E11">
        <w:tc>
          <w:tcPr>
            <w:tcW w:w="2187" w:type="dxa"/>
          </w:tcPr>
          <w:p w14:paraId="77CFF730" w14:textId="77777777" w:rsidR="001A4111" w:rsidRPr="00AD63A6" w:rsidRDefault="001A4111" w:rsidP="00AD63A6">
            <w:pPr>
              <w:spacing w:before="0" w:after="0"/>
              <w:jc w:val="left"/>
            </w:pPr>
            <w:r w:rsidRPr="00AD63A6">
              <w:t>Setter</w:t>
            </w:r>
          </w:p>
        </w:tc>
        <w:tc>
          <w:tcPr>
            <w:tcW w:w="2123" w:type="dxa"/>
          </w:tcPr>
          <w:p w14:paraId="004AEAFF" w14:textId="77777777" w:rsidR="001A4111" w:rsidRPr="00AD63A6" w:rsidRDefault="001A4111" w:rsidP="00AD63A6">
            <w:pPr>
              <w:spacing w:before="0" w:after="0"/>
              <w:jc w:val="left"/>
            </w:pPr>
            <w:r w:rsidRPr="00AD63A6">
              <w:t>Void</w:t>
            </w:r>
          </w:p>
        </w:tc>
        <w:tc>
          <w:tcPr>
            <w:tcW w:w="1890" w:type="dxa"/>
          </w:tcPr>
          <w:p w14:paraId="5525E42B" w14:textId="77777777" w:rsidR="001A4111" w:rsidRPr="00AD63A6" w:rsidRDefault="001A4111" w:rsidP="00AD63A6">
            <w:pPr>
              <w:spacing w:before="0" w:after="0"/>
              <w:jc w:val="left"/>
            </w:pPr>
            <w:r w:rsidRPr="00AD63A6">
              <w:t>Public</w:t>
            </w:r>
          </w:p>
        </w:tc>
        <w:tc>
          <w:tcPr>
            <w:tcW w:w="2581" w:type="dxa"/>
          </w:tcPr>
          <w:p w14:paraId="29AF33EB" w14:textId="77777777" w:rsidR="001A4111" w:rsidRPr="00AD63A6" w:rsidRDefault="001A4111" w:rsidP="00AD63A6">
            <w:pPr>
              <w:spacing w:before="0" w:after="0"/>
              <w:jc w:val="left"/>
            </w:pPr>
            <w:r w:rsidRPr="00AD63A6">
              <w:t>Set value of attribute</w:t>
            </w:r>
          </w:p>
        </w:tc>
      </w:tr>
    </w:tbl>
    <w:p w14:paraId="787E3EC6" w14:textId="7C7D9C27" w:rsidR="004F7864" w:rsidRDefault="004F7864" w:rsidP="004F7864">
      <w:pPr>
        <w:pStyle w:val="Heading4"/>
      </w:pPr>
      <w:r>
        <w:t>Season</w:t>
      </w:r>
    </w:p>
    <w:p w14:paraId="1E3B3D00" w14:textId="77777777" w:rsidR="004F7864" w:rsidRPr="00DC2BA1" w:rsidRDefault="004F7864" w:rsidP="00AD63A6">
      <w:pPr>
        <w:pStyle w:val="FreeCaption"/>
        <w:jc w:val="left"/>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4F7864" w:rsidRPr="00AD63A6" w14:paraId="0A023BEB" w14:textId="77777777" w:rsidTr="00140E11">
        <w:tc>
          <w:tcPr>
            <w:tcW w:w="2780" w:type="dxa"/>
          </w:tcPr>
          <w:p w14:paraId="619FE145" w14:textId="77777777" w:rsidR="004F7864" w:rsidRPr="00140E11" w:rsidRDefault="004F7864" w:rsidP="00AD63A6">
            <w:pPr>
              <w:spacing w:before="0" w:after="0"/>
              <w:jc w:val="left"/>
              <w:rPr>
                <w:b/>
              </w:rPr>
            </w:pPr>
            <w:r w:rsidRPr="00140E11">
              <w:rPr>
                <w:b/>
              </w:rPr>
              <w:t>Attribute</w:t>
            </w:r>
          </w:p>
        </w:tc>
        <w:tc>
          <w:tcPr>
            <w:tcW w:w="1350" w:type="dxa"/>
          </w:tcPr>
          <w:p w14:paraId="4D91FDB7" w14:textId="77777777" w:rsidR="004F7864" w:rsidRPr="00140E11" w:rsidRDefault="004F7864" w:rsidP="00AD63A6">
            <w:pPr>
              <w:spacing w:before="0" w:after="0"/>
              <w:jc w:val="left"/>
              <w:rPr>
                <w:b/>
              </w:rPr>
            </w:pPr>
            <w:r w:rsidRPr="00140E11">
              <w:rPr>
                <w:b/>
              </w:rPr>
              <w:t>Type</w:t>
            </w:r>
          </w:p>
        </w:tc>
        <w:tc>
          <w:tcPr>
            <w:tcW w:w="1530" w:type="dxa"/>
          </w:tcPr>
          <w:p w14:paraId="74BF33AA" w14:textId="77777777" w:rsidR="004F7864" w:rsidRPr="00140E11" w:rsidRDefault="004F7864" w:rsidP="00AD63A6">
            <w:pPr>
              <w:spacing w:before="0" w:after="0"/>
              <w:jc w:val="left"/>
              <w:rPr>
                <w:b/>
              </w:rPr>
            </w:pPr>
            <w:r w:rsidRPr="00140E11">
              <w:rPr>
                <w:b/>
              </w:rPr>
              <w:t>Visibility</w:t>
            </w:r>
          </w:p>
        </w:tc>
        <w:tc>
          <w:tcPr>
            <w:tcW w:w="3121" w:type="dxa"/>
          </w:tcPr>
          <w:p w14:paraId="662DE6F5" w14:textId="77777777" w:rsidR="004F7864" w:rsidRPr="00140E11" w:rsidRDefault="004F7864" w:rsidP="00AD63A6">
            <w:pPr>
              <w:spacing w:before="0" w:after="0"/>
              <w:jc w:val="left"/>
              <w:rPr>
                <w:b/>
              </w:rPr>
            </w:pPr>
            <w:r w:rsidRPr="00140E11">
              <w:rPr>
                <w:b/>
              </w:rPr>
              <w:t>Description</w:t>
            </w:r>
          </w:p>
        </w:tc>
      </w:tr>
      <w:tr w:rsidR="004F7864" w:rsidRPr="00AD63A6" w14:paraId="39C68AAC" w14:textId="77777777" w:rsidTr="00140E11">
        <w:tc>
          <w:tcPr>
            <w:tcW w:w="2780" w:type="dxa"/>
          </w:tcPr>
          <w:p w14:paraId="12C163F7" w14:textId="67A076B4" w:rsidR="004F7864" w:rsidRPr="00AD63A6" w:rsidRDefault="004F7864" w:rsidP="00AD63A6">
            <w:pPr>
              <w:spacing w:before="0" w:after="0"/>
              <w:jc w:val="left"/>
            </w:pPr>
            <w:r w:rsidRPr="00AD63A6">
              <w:t>SeasonID</w:t>
            </w:r>
          </w:p>
        </w:tc>
        <w:tc>
          <w:tcPr>
            <w:tcW w:w="1350" w:type="dxa"/>
          </w:tcPr>
          <w:p w14:paraId="2024BA0C" w14:textId="77777777" w:rsidR="004F7864" w:rsidRPr="00AD63A6" w:rsidRDefault="004F7864" w:rsidP="00AD63A6">
            <w:pPr>
              <w:spacing w:before="0" w:after="0"/>
              <w:jc w:val="left"/>
            </w:pPr>
            <w:r w:rsidRPr="00AD63A6">
              <w:t>int</w:t>
            </w:r>
          </w:p>
        </w:tc>
        <w:tc>
          <w:tcPr>
            <w:tcW w:w="1530" w:type="dxa"/>
          </w:tcPr>
          <w:p w14:paraId="3C02247E" w14:textId="77777777" w:rsidR="004F7864" w:rsidRPr="00AD63A6" w:rsidRDefault="004F7864" w:rsidP="00AD63A6">
            <w:pPr>
              <w:spacing w:before="0" w:after="0"/>
              <w:jc w:val="left"/>
            </w:pPr>
            <w:r w:rsidRPr="00AD63A6">
              <w:t>Private</w:t>
            </w:r>
          </w:p>
        </w:tc>
        <w:tc>
          <w:tcPr>
            <w:tcW w:w="3121" w:type="dxa"/>
          </w:tcPr>
          <w:p w14:paraId="393ED036" w14:textId="53D3CA95" w:rsidR="004F7864" w:rsidRPr="00AD63A6" w:rsidRDefault="004F7864" w:rsidP="00AD63A6">
            <w:pPr>
              <w:spacing w:before="0" w:after="0"/>
              <w:jc w:val="left"/>
            </w:pPr>
            <w:r w:rsidRPr="00AD63A6">
              <w:t>Unique identifier of Season</w:t>
            </w:r>
          </w:p>
        </w:tc>
      </w:tr>
      <w:tr w:rsidR="004F7864" w:rsidRPr="00AD63A6" w14:paraId="1CDBDFD1" w14:textId="77777777" w:rsidTr="00140E11">
        <w:tc>
          <w:tcPr>
            <w:tcW w:w="2780" w:type="dxa"/>
          </w:tcPr>
          <w:p w14:paraId="10C2C746" w14:textId="34379820" w:rsidR="004F7864" w:rsidRPr="00AD63A6" w:rsidRDefault="004F7864" w:rsidP="00AD63A6">
            <w:pPr>
              <w:spacing w:before="0" w:after="0"/>
              <w:jc w:val="left"/>
            </w:pPr>
            <w:r w:rsidRPr="00AD63A6">
              <w:t>SeasonName</w:t>
            </w:r>
          </w:p>
        </w:tc>
        <w:tc>
          <w:tcPr>
            <w:tcW w:w="1350" w:type="dxa"/>
          </w:tcPr>
          <w:p w14:paraId="1B63734B" w14:textId="77777777" w:rsidR="004F7864" w:rsidRPr="00AD63A6" w:rsidRDefault="004F7864" w:rsidP="00AD63A6">
            <w:pPr>
              <w:spacing w:before="0" w:after="0"/>
              <w:jc w:val="left"/>
            </w:pPr>
            <w:r w:rsidRPr="00AD63A6">
              <w:t>String</w:t>
            </w:r>
          </w:p>
        </w:tc>
        <w:tc>
          <w:tcPr>
            <w:tcW w:w="1530" w:type="dxa"/>
          </w:tcPr>
          <w:p w14:paraId="514AB3D3" w14:textId="77777777" w:rsidR="004F7864" w:rsidRPr="00AD63A6" w:rsidRDefault="004F7864" w:rsidP="00AD63A6">
            <w:pPr>
              <w:spacing w:before="0" w:after="0"/>
              <w:jc w:val="left"/>
            </w:pPr>
            <w:r w:rsidRPr="00AD63A6">
              <w:t>Private</w:t>
            </w:r>
          </w:p>
        </w:tc>
        <w:tc>
          <w:tcPr>
            <w:tcW w:w="3121" w:type="dxa"/>
          </w:tcPr>
          <w:p w14:paraId="39E18C9B" w14:textId="5C4B93E7" w:rsidR="004F7864" w:rsidRPr="00AD63A6" w:rsidRDefault="004F7864" w:rsidP="00AD63A6">
            <w:pPr>
              <w:spacing w:before="0" w:after="0"/>
              <w:jc w:val="left"/>
            </w:pPr>
            <w:r w:rsidRPr="00AD63A6">
              <w:t>Name of Season</w:t>
            </w:r>
          </w:p>
        </w:tc>
      </w:tr>
    </w:tbl>
    <w:p w14:paraId="3A260FAC" w14:textId="77777777" w:rsidR="004F7864" w:rsidRPr="00AD63A6" w:rsidRDefault="004F786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4F7864" w:rsidRPr="00AD63A6" w14:paraId="6C7EBA48" w14:textId="77777777" w:rsidTr="00140E11">
        <w:tc>
          <w:tcPr>
            <w:tcW w:w="2187" w:type="dxa"/>
          </w:tcPr>
          <w:p w14:paraId="6133FC8B" w14:textId="77777777" w:rsidR="004F7864" w:rsidRPr="00140E11" w:rsidRDefault="004F7864" w:rsidP="00AD63A6">
            <w:pPr>
              <w:spacing w:before="0" w:after="0"/>
              <w:jc w:val="left"/>
              <w:rPr>
                <w:b/>
              </w:rPr>
            </w:pPr>
            <w:r w:rsidRPr="00140E11">
              <w:rPr>
                <w:b/>
              </w:rPr>
              <w:t>Method</w:t>
            </w:r>
          </w:p>
        </w:tc>
        <w:tc>
          <w:tcPr>
            <w:tcW w:w="2123" w:type="dxa"/>
          </w:tcPr>
          <w:p w14:paraId="226C5024" w14:textId="77777777" w:rsidR="004F7864" w:rsidRPr="00140E11" w:rsidRDefault="004F7864" w:rsidP="00AD63A6">
            <w:pPr>
              <w:spacing w:before="0" w:after="0"/>
              <w:jc w:val="left"/>
              <w:rPr>
                <w:b/>
              </w:rPr>
            </w:pPr>
            <w:r w:rsidRPr="00140E11">
              <w:rPr>
                <w:b/>
              </w:rPr>
              <w:t>Return type</w:t>
            </w:r>
          </w:p>
        </w:tc>
        <w:tc>
          <w:tcPr>
            <w:tcW w:w="1890" w:type="dxa"/>
          </w:tcPr>
          <w:p w14:paraId="304B4148" w14:textId="77777777" w:rsidR="004F7864" w:rsidRPr="00140E11" w:rsidRDefault="004F7864" w:rsidP="00AD63A6">
            <w:pPr>
              <w:spacing w:before="0" w:after="0"/>
              <w:jc w:val="left"/>
              <w:rPr>
                <w:b/>
              </w:rPr>
            </w:pPr>
            <w:r w:rsidRPr="00140E11">
              <w:rPr>
                <w:b/>
              </w:rPr>
              <w:t>Visibility</w:t>
            </w:r>
          </w:p>
        </w:tc>
        <w:tc>
          <w:tcPr>
            <w:tcW w:w="2581" w:type="dxa"/>
          </w:tcPr>
          <w:p w14:paraId="52143694" w14:textId="77777777" w:rsidR="004F7864" w:rsidRPr="00140E11" w:rsidRDefault="004F7864" w:rsidP="00AD63A6">
            <w:pPr>
              <w:spacing w:before="0" w:after="0"/>
              <w:jc w:val="left"/>
              <w:rPr>
                <w:b/>
              </w:rPr>
            </w:pPr>
            <w:r w:rsidRPr="00140E11">
              <w:rPr>
                <w:b/>
              </w:rPr>
              <w:t>Description</w:t>
            </w:r>
          </w:p>
        </w:tc>
      </w:tr>
      <w:tr w:rsidR="004F7864" w:rsidRPr="00AD63A6" w14:paraId="4F719BD3" w14:textId="77777777" w:rsidTr="00140E11">
        <w:tc>
          <w:tcPr>
            <w:tcW w:w="2187" w:type="dxa"/>
          </w:tcPr>
          <w:p w14:paraId="54BD5949" w14:textId="77777777" w:rsidR="004F7864" w:rsidRPr="00AD63A6" w:rsidRDefault="004F7864" w:rsidP="00AD63A6">
            <w:pPr>
              <w:spacing w:before="0" w:after="0"/>
              <w:jc w:val="left"/>
            </w:pPr>
            <w:r w:rsidRPr="00AD63A6">
              <w:t>Getter</w:t>
            </w:r>
          </w:p>
        </w:tc>
        <w:tc>
          <w:tcPr>
            <w:tcW w:w="2123" w:type="dxa"/>
          </w:tcPr>
          <w:p w14:paraId="7F172C8B" w14:textId="77777777" w:rsidR="004F7864" w:rsidRPr="00AD63A6" w:rsidRDefault="004F7864" w:rsidP="00AD63A6">
            <w:pPr>
              <w:spacing w:before="0" w:after="0"/>
              <w:jc w:val="left"/>
            </w:pPr>
            <w:r w:rsidRPr="00AD63A6">
              <w:t>Attribute Type</w:t>
            </w:r>
          </w:p>
        </w:tc>
        <w:tc>
          <w:tcPr>
            <w:tcW w:w="1890" w:type="dxa"/>
          </w:tcPr>
          <w:p w14:paraId="3714C755" w14:textId="77777777" w:rsidR="004F7864" w:rsidRPr="00AD63A6" w:rsidRDefault="004F7864" w:rsidP="00AD63A6">
            <w:pPr>
              <w:spacing w:before="0" w:after="0"/>
              <w:jc w:val="left"/>
            </w:pPr>
            <w:r w:rsidRPr="00AD63A6">
              <w:t>Public</w:t>
            </w:r>
          </w:p>
        </w:tc>
        <w:tc>
          <w:tcPr>
            <w:tcW w:w="2581" w:type="dxa"/>
          </w:tcPr>
          <w:p w14:paraId="332FE504" w14:textId="77777777" w:rsidR="004F7864" w:rsidRPr="00AD63A6" w:rsidRDefault="004F7864" w:rsidP="00AD63A6">
            <w:pPr>
              <w:spacing w:before="0" w:after="0"/>
              <w:jc w:val="left"/>
            </w:pPr>
            <w:r w:rsidRPr="00AD63A6">
              <w:t>Get attribute value</w:t>
            </w:r>
          </w:p>
        </w:tc>
      </w:tr>
      <w:tr w:rsidR="004F7864" w:rsidRPr="00AD63A6" w14:paraId="1F1179E2" w14:textId="77777777" w:rsidTr="00140E11">
        <w:tc>
          <w:tcPr>
            <w:tcW w:w="2187" w:type="dxa"/>
          </w:tcPr>
          <w:p w14:paraId="5473D188" w14:textId="77777777" w:rsidR="004F7864" w:rsidRPr="00AD63A6" w:rsidRDefault="004F7864" w:rsidP="00AD63A6">
            <w:pPr>
              <w:spacing w:before="0" w:after="0"/>
              <w:jc w:val="left"/>
            </w:pPr>
            <w:r w:rsidRPr="00AD63A6">
              <w:t>Setter</w:t>
            </w:r>
          </w:p>
        </w:tc>
        <w:tc>
          <w:tcPr>
            <w:tcW w:w="2123" w:type="dxa"/>
          </w:tcPr>
          <w:p w14:paraId="7A3A2D1D" w14:textId="77777777" w:rsidR="004F7864" w:rsidRPr="00AD63A6" w:rsidRDefault="004F7864" w:rsidP="00AD63A6">
            <w:pPr>
              <w:spacing w:before="0" w:after="0"/>
              <w:jc w:val="left"/>
            </w:pPr>
            <w:r w:rsidRPr="00AD63A6">
              <w:t>Void</w:t>
            </w:r>
          </w:p>
        </w:tc>
        <w:tc>
          <w:tcPr>
            <w:tcW w:w="1890" w:type="dxa"/>
          </w:tcPr>
          <w:p w14:paraId="24E1A228" w14:textId="77777777" w:rsidR="004F7864" w:rsidRPr="00AD63A6" w:rsidRDefault="004F7864" w:rsidP="00AD63A6">
            <w:pPr>
              <w:spacing w:before="0" w:after="0"/>
              <w:jc w:val="left"/>
            </w:pPr>
            <w:r w:rsidRPr="00AD63A6">
              <w:t>Public</w:t>
            </w:r>
          </w:p>
        </w:tc>
        <w:tc>
          <w:tcPr>
            <w:tcW w:w="2581" w:type="dxa"/>
          </w:tcPr>
          <w:p w14:paraId="7F168C4E" w14:textId="77777777" w:rsidR="004F7864" w:rsidRPr="00AD63A6" w:rsidRDefault="004F7864" w:rsidP="00AD63A6">
            <w:pPr>
              <w:spacing w:before="0" w:after="0"/>
              <w:jc w:val="left"/>
            </w:pPr>
            <w:r w:rsidRPr="00AD63A6">
              <w:t>Set value of attribute</w:t>
            </w:r>
          </w:p>
        </w:tc>
      </w:tr>
    </w:tbl>
    <w:p w14:paraId="07D635A7" w14:textId="2F02B102" w:rsidR="00711B70" w:rsidRDefault="00711B70" w:rsidP="00711B70">
      <w:pPr>
        <w:pStyle w:val="Heading4"/>
      </w:pPr>
      <w:r>
        <w:t>Category</w:t>
      </w:r>
    </w:p>
    <w:p w14:paraId="3FD4EF9B" w14:textId="77777777" w:rsidR="00711B70" w:rsidRPr="00AD63A6" w:rsidRDefault="00711B70"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711B70" w:rsidRPr="00AD63A6" w14:paraId="689F2268" w14:textId="77777777" w:rsidTr="00140E11">
        <w:tc>
          <w:tcPr>
            <w:tcW w:w="2780" w:type="dxa"/>
          </w:tcPr>
          <w:p w14:paraId="66F8E007" w14:textId="77777777" w:rsidR="00711B70" w:rsidRPr="00140E11" w:rsidRDefault="00711B70" w:rsidP="00AD63A6">
            <w:pPr>
              <w:spacing w:before="0" w:after="0"/>
              <w:jc w:val="left"/>
              <w:rPr>
                <w:b/>
              </w:rPr>
            </w:pPr>
            <w:r w:rsidRPr="00140E11">
              <w:rPr>
                <w:b/>
              </w:rPr>
              <w:t>Attribute</w:t>
            </w:r>
          </w:p>
        </w:tc>
        <w:tc>
          <w:tcPr>
            <w:tcW w:w="1350" w:type="dxa"/>
          </w:tcPr>
          <w:p w14:paraId="74B75AC2" w14:textId="77777777" w:rsidR="00711B70" w:rsidRPr="00140E11" w:rsidRDefault="00711B70" w:rsidP="00AD63A6">
            <w:pPr>
              <w:spacing w:before="0" w:after="0"/>
              <w:jc w:val="left"/>
              <w:rPr>
                <w:b/>
              </w:rPr>
            </w:pPr>
            <w:r w:rsidRPr="00140E11">
              <w:rPr>
                <w:b/>
              </w:rPr>
              <w:t>Type</w:t>
            </w:r>
          </w:p>
        </w:tc>
        <w:tc>
          <w:tcPr>
            <w:tcW w:w="1530" w:type="dxa"/>
          </w:tcPr>
          <w:p w14:paraId="3921CC19" w14:textId="77777777" w:rsidR="00711B70" w:rsidRPr="00140E11" w:rsidRDefault="00711B70" w:rsidP="00AD63A6">
            <w:pPr>
              <w:spacing w:before="0" w:after="0"/>
              <w:jc w:val="left"/>
              <w:rPr>
                <w:b/>
              </w:rPr>
            </w:pPr>
            <w:r w:rsidRPr="00140E11">
              <w:rPr>
                <w:b/>
              </w:rPr>
              <w:t>Visibility</w:t>
            </w:r>
          </w:p>
        </w:tc>
        <w:tc>
          <w:tcPr>
            <w:tcW w:w="3121" w:type="dxa"/>
          </w:tcPr>
          <w:p w14:paraId="609FAC3A" w14:textId="77777777" w:rsidR="00711B70" w:rsidRPr="00140E11" w:rsidRDefault="00711B70" w:rsidP="00AD63A6">
            <w:pPr>
              <w:spacing w:before="0" w:after="0"/>
              <w:jc w:val="left"/>
              <w:rPr>
                <w:b/>
              </w:rPr>
            </w:pPr>
            <w:r w:rsidRPr="00140E11">
              <w:rPr>
                <w:b/>
              </w:rPr>
              <w:t>Description</w:t>
            </w:r>
          </w:p>
        </w:tc>
      </w:tr>
      <w:tr w:rsidR="00711B70" w:rsidRPr="00AD63A6" w14:paraId="27A06187" w14:textId="77777777" w:rsidTr="00140E11">
        <w:tc>
          <w:tcPr>
            <w:tcW w:w="2780" w:type="dxa"/>
          </w:tcPr>
          <w:p w14:paraId="3BF7DADB" w14:textId="5C1725DF" w:rsidR="00711B70" w:rsidRPr="00AD63A6" w:rsidRDefault="00711B70" w:rsidP="00AD63A6">
            <w:pPr>
              <w:spacing w:before="0" w:after="0"/>
              <w:jc w:val="left"/>
            </w:pPr>
            <w:r w:rsidRPr="00AD63A6">
              <w:t>CategoryID</w:t>
            </w:r>
          </w:p>
        </w:tc>
        <w:tc>
          <w:tcPr>
            <w:tcW w:w="1350" w:type="dxa"/>
          </w:tcPr>
          <w:p w14:paraId="2E93CCB1" w14:textId="77777777" w:rsidR="00711B70" w:rsidRPr="00AD63A6" w:rsidRDefault="00711B70" w:rsidP="00AD63A6">
            <w:pPr>
              <w:spacing w:before="0" w:after="0"/>
              <w:jc w:val="left"/>
            </w:pPr>
            <w:r w:rsidRPr="00AD63A6">
              <w:t>int</w:t>
            </w:r>
          </w:p>
        </w:tc>
        <w:tc>
          <w:tcPr>
            <w:tcW w:w="1530" w:type="dxa"/>
          </w:tcPr>
          <w:p w14:paraId="77206090" w14:textId="77777777" w:rsidR="00711B70" w:rsidRPr="00AD63A6" w:rsidRDefault="00711B70" w:rsidP="00AD63A6">
            <w:pPr>
              <w:spacing w:before="0" w:after="0"/>
              <w:jc w:val="left"/>
            </w:pPr>
            <w:r w:rsidRPr="00AD63A6">
              <w:t>Private</w:t>
            </w:r>
          </w:p>
        </w:tc>
        <w:tc>
          <w:tcPr>
            <w:tcW w:w="3121" w:type="dxa"/>
          </w:tcPr>
          <w:p w14:paraId="30257258" w14:textId="57EB11D5" w:rsidR="00711B70" w:rsidRPr="00AD63A6" w:rsidRDefault="00711B70" w:rsidP="00AD63A6">
            <w:pPr>
              <w:spacing w:before="0" w:after="0"/>
              <w:jc w:val="left"/>
            </w:pPr>
            <w:r w:rsidRPr="00AD63A6">
              <w:t xml:space="preserve">Unique identifier of </w:t>
            </w:r>
            <w:r w:rsidR="00DF4D89" w:rsidRPr="00AD63A6">
              <w:t>Category</w:t>
            </w:r>
          </w:p>
        </w:tc>
      </w:tr>
      <w:tr w:rsidR="00711B70" w:rsidRPr="00AD63A6" w14:paraId="262D6A8C" w14:textId="77777777" w:rsidTr="00140E11">
        <w:tc>
          <w:tcPr>
            <w:tcW w:w="2780" w:type="dxa"/>
          </w:tcPr>
          <w:p w14:paraId="4ECA3D6D" w14:textId="7BBDC5DC" w:rsidR="00711B70" w:rsidRPr="00AD63A6" w:rsidRDefault="00711B70" w:rsidP="00AD63A6">
            <w:pPr>
              <w:spacing w:before="0" w:after="0"/>
              <w:jc w:val="left"/>
            </w:pPr>
            <w:r w:rsidRPr="00AD63A6">
              <w:t>CategoryName</w:t>
            </w:r>
          </w:p>
        </w:tc>
        <w:tc>
          <w:tcPr>
            <w:tcW w:w="1350" w:type="dxa"/>
          </w:tcPr>
          <w:p w14:paraId="3FA36014" w14:textId="77777777" w:rsidR="00711B70" w:rsidRPr="00AD63A6" w:rsidRDefault="00711B70" w:rsidP="00AD63A6">
            <w:pPr>
              <w:spacing w:before="0" w:after="0"/>
              <w:jc w:val="left"/>
            </w:pPr>
            <w:r w:rsidRPr="00AD63A6">
              <w:t>String</w:t>
            </w:r>
          </w:p>
        </w:tc>
        <w:tc>
          <w:tcPr>
            <w:tcW w:w="1530" w:type="dxa"/>
          </w:tcPr>
          <w:p w14:paraId="79A9C52A" w14:textId="77777777" w:rsidR="00711B70" w:rsidRPr="00AD63A6" w:rsidRDefault="00711B70" w:rsidP="00AD63A6">
            <w:pPr>
              <w:spacing w:before="0" w:after="0"/>
              <w:jc w:val="left"/>
            </w:pPr>
            <w:r w:rsidRPr="00AD63A6">
              <w:t>Private</w:t>
            </w:r>
          </w:p>
        </w:tc>
        <w:tc>
          <w:tcPr>
            <w:tcW w:w="3121" w:type="dxa"/>
          </w:tcPr>
          <w:p w14:paraId="00FDDDAA" w14:textId="328BAC90" w:rsidR="00711B70" w:rsidRPr="00AD63A6" w:rsidRDefault="00711B70" w:rsidP="00AD63A6">
            <w:pPr>
              <w:spacing w:before="0" w:after="0"/>
              <w:jc w:val="left"/>
            </w:pPr>
            <w:r w:rsidRPr="00AD63A6">
              <w:t xml:space="preserve">Name of </w:t>
            </w:r>
            <w:r w:rsidR="00DF4D89" w:rsidRPr="00AD63A6">
              <w:t>Category</w:t>
            </w:r>
          </w:p>
        </w:tc>
      </w:tr>
      <w:tr w:rsidR="00711B70" w:rsidRPr="00AD63A6" w14:paraId="47C13F3C" w14:textId="77777777" w:rsidTr="00140E11">
        <w:tc>
          <w:tcPr>
            <w:tcW w:w="2780" w:type="dxa"/>
          </w:tcPr>
          <w:p w14:paraId="0D232098" w14:textId="1ED91CD9" w:rsidR="00711B70" w:rsidRPr="00AD63A6" w:rsidRDefault="00711B70" w:rsidP="00AD63A6">
            <w:pPr>
              <w:spacing w:before="0" w:after="0"/>
              <w:jc w:val="left"/>
            </w:pPr>
            <w:r w:rsidRPr="00AD63A6">
              <w:t>ParentID</w:t>
            </w:r>
          </w:p>
        </w:tc>
        <w:tc>
          <w:tcPr>
            <w:tcW w:w="1350" w:type="dxa"/>
          </w:tcPr>
          <w:p w14:paraId="17A6141B" w14:textId="21DD0584" w:rsidR="00711B70" w:rsidRPr="00AD63A6" w:rsidRDefault="00711B70" w:rsidP="00AD63A6">
            <w:pPr>
              <w:spacing w:before="0" w:after="0"/>
              <w:jc w:val="left"/>
            </w:pPr>
            <w:r w:rsidRPr="00AD63A6">
              <w:t>int</w:t>
            </w:r>
          </w:p>
        </w:tc>
        <w:tc>
          <w:tcPr>
            <w:tcW w:w="1530" w:type="dxa"/>
          </w:tcPr>
          <w:p w14:paraId="595DFBB7" w14:textId="015C321D" w:rsidR="00711B70" w:rsidRPr="00AD63A6" w:rsidRDefault="00711B70" w:rsidP="00AD63A6">
            <w:pPr>
              <w:spacing w:before="0" w:after="0"/>
              <w:jc w:val="left"/>
            </w:pPr>
            <w:r w:rsidRPr="00AD63A6">
              <w:t>Private</w:t>
            </w:r>
          </w:p>
        </w:tc>
        <w:tc>
          <w:tcPr>
            <w:tcW w:w="3121" w:type="dxa"/>
          </w:tcPr>
          <w:p w14:paraId="058E8642" w14:textId="65B620E5" w:rsidR="00711B70" w:rsidRPr="00AD63A6" w:rsidRDefault="00711B70" w:rsidP="00AD63A6">
            <w:pPr>
              <w:spacing w:before="0" w:after="0"/>
              <w:jc w:val="left"/>
            </w:pPr>
            <w:r w:rsidRPr="00AD63A6">
              <w:t>ID of parent category</w:t>
            </w:r>
          </w:p>
        </w:tc>
      </w:tr>
      <w:tr w:rsidR="00711B70" w:rsidRPr="00AD63A6" w14:paraId="3F72D2DC" w14:textId="77777777" w:rsidTr="00140E11">
        <w:tc>
          <w:tcPr>
            <w:tcW w:w="2780" w:type="dxa"/>
          </w:tcPr>
          <w:p w14:paraId="69FAC029" w14:textId="2FBDDD3C" w:rsidR="00711B70" w:rsidRPr="00AD63A6" w:rsidRDefault="00711B70" w:rsidP="00AD63A6">
            <w:pPr>
              <w:spacing w:before="0" w:after="0"/>
              <w:jc w:val="left"/>
            </w:pPr>
            <w:r w:rsidRPr="00AD63A6">
              <w:t>EnglishName</w:t>
            </w:r>
          </w:p>
        </w:tc>
        <w:tc>
          <w:tcPr>
            <w:tcW w:w="1350" w:type="dxa"/>
          </w:tcPr>
          <w:p w14:paraId="53AAC3C1" w14:textId="37294DB4" w:rsidR="00711B70" w:rsidRPr="00AD63A6" w:rsidRDefault="00711B70" w:rsidP="00AD63A6">
            <w:pPr>
              <w:spacing w:before="0" w:after="0"/>
              <w:jc w:val="left"/>
            </w:pPr>
            <w:r w:rsidRPr="00AD63A6">
              <w:t>String</w:t>
            </w:r>
          </w:p>
        </w:tc>
        <w:tc>
          <w:tcPr>
            <w:tcW w:w="1530" w:type="dxa"/>
          </w:tcPr>
          <w:p w14:paraId="59249B4D" w14:textId="48FB248D" w:rsidR="00711B70" w:rsidRPr="00AD63A6" w:rsidRDefault="00711B70" w:rsidP="00AD63A6">
            <w:pPr>
              <w:spacing w:before="0" w:after="0"/>
              <w:jc w:val="left"/>
            </w:pPr>
            <w:r w:rsidRPr="00AD63A6">
              <w:t>Private</w:t>
            </w:r>
          </w:p>
        </w:tc>
        <w:tc>
          <w:tcPr>
            <w:tcW w:w="3121" w:type="dxa"/>
          </w:tcPr>
          <w:p w14:paraId="6C66D128" w14:textId="1718D72C" w:rsidR="00711B70" w:rsidRPr="00AD63A6" w:rsidRDefault="00711B70" w:rsidP="00AD63A6">
            <w:pPr>
              <w:spacing w:before="0" w:after="0"/>
              <w:jc w:val="left"/>
            </w:pPr>
            <w:r w:rsidRPr="00AD63A6">
              <w:t>English name to search product on amazon API</w:t>
            </w:r>
          </w:p>
        </w:tc>
      </w:tr>
    </w:tbl>
    <w:p w14:paraId="375D41A5" w14:textId="77777777" w:rsidR="00711B70" w:rsidRPr="00AD63A6" w:rsidRDefault="00711B70"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711B70" w:rsidRPr="00AD63A6" w14:paraId="4DF28740" w14:textId="77777777" w:rsidTr="00140E11">
        <w:tc>
          <w:tcPr>
            <w:tcW w:w="2187" w:type="dxa"/>
          </w:tcPr>
          <w:p w14:paraId="0FAC328B" w14:textId="77777777" w:rsidR="00711B70" w:rsidRPr="00140E11" w:rsidRDefault="00711B70" w:rsidP="00AD63A6">
            <w:pPr>
              <w:spacing w:before="0" w:after="0"/>
              <w:jc w:val="left"/>
              <w:rPr>
                <w:b/>
              </w:rPr>
            </w:pPr>
            <w:r w:rsidRPr="00140E11">
              <w:rPr>
                <w:b/>
              </w:rPr>
              <w:t>Method</w:t>
            </w:r>
          </w:p>
        </w:tc>
        <w:tc>
          <w:tcPr>
            <w:tcW w:w="2123" w:type="dxa"/>
          </w:tcPr>
          <w:p w14:paraId="5C1BC753" w14:textId="77777777" w:rsidR="00711B70" w:rsidRPr="00140E11" w:rsidRDefault="00711B70" w:rsidP="00AD63A6">
            <w:pPr>
              <w:spacing w:before="0" w:after="0"/>
              <w:jc w:val="left"/>
              <w:rPr>
                <w:b/>
              </w:rPr>
            </w:pPr>
            <w:r w:rsidRPr="00140E11">
              <w:rPr>
                <w:b/>
              </w:rPr>
              <w:t>Return type</w:t>
            </w:r>
          </w:p>
        </w:tc>
        <w:tc>
          <w:tcPr>
            <w:tcW w:w="1890" w:type="dxa"/>
          </w:tcPr>
          <w:p w14:paraId="30BAAA46" w14:textId="77777777" w:rsidR="00711B70" w:rsidRPr="00140E11" w:rsidRDefault="00711B70" w:rsidP="00AD63A6">
            <w:pPr>
              <w:spacing w:before="0" w:after="0"/>
              <w:jc w:val="left"/>
              <w:rPr>
                <w:b/>
              </w:rPr>
            </w:pPr>
            <w:r w:rsidRPr="00140E11">
              <w:rPr>
                <w:b/>
              </w:rPr>
              <w:t>Visibility</w:t>
            </w:r>
          </w:p>
        </w:tc>
        <w:tc>
          <w:tcPr>
            <w:tcW w:w="2581" w:type="dxa"/>
          </w:tcPr>
          <w:p w14:paraId="04230139" w14:textId="77777777" w:rsidR="00711B70" w:rsidRPr="00140E11" w:rsidRDefault="00711B70" w:rsidP="00AD63A6">
            <w:pPr>
              <w:spacing w:before="0" w:after="0"/>
              <w:jc w:val="left"/>
              <w:rPr>
                <w:b/>
              </w:rPr>
            </w:pPr>
            <w:r w:rsidRPr="00140E11">
              <w:rPr>
                <w:b/>
              </w:rPr>
              <w:t>Description</w:t>
            </w:r>
          </w:p>
        </w:tc>
      </w:tr>
      <w:tr w:rsidR="00711B70" w:rsidRPr="00AD63A6" w14:paraId="4DE3084B" w14:textId="77777777" w:rsidTr="00140E11">
        <w:tc>
          <w:tcPr>
            <w:tcW w:w="2187" w:type="dxa"/>
          </w:tcPr>
          <w:p w14:paraId="6C3B8E25" w14:textId="77777777" w:rsidR="00711B70" w:rsidRPr="00AD63A6" w:rsidRDefault="00711B70" w:rsidP="00AD63A6">
            <w:pPr>
              <w:spacing w:before="0" w:after="0"/>
              <w:jc w:val="left"/>
            </w:pPr>
            <w:r w:rsidRPr="00AD63A6">
              <w:t>Getter</w:t>
            </w:r>
          </w:p>
        </w:tc>
        <w:tc>
          <w:tcPr>
            <w:tcW w:w="2123" w:type="dxa"/>
          </w:tcPr>
          <w:p w14:paraId="43C910DC" w14:textId="77777777" w:rsidR="00711B70" w:rsidRPr="00AD63A6" w:rsidRDefault="00711B70" w:rsidP="00AD63A6">
            <w:pPr>
              <w:spacing w:before="0" w:after="0"/>
              <w:jc w:val="left"/>
            </w:pPr>
            <w:r w:rsidRPr="00AD63A6">
              <w:t>Attribute Type</w:t>
            </w:r>
          </w:p>
        </w:tc>
        <w:tc>
          <w:tcPr>
            <w:tcW w:w="1890" w:type="dxa"/>
          </w:tcPr>
          <w:p w14:paraId="1398A5A9" w14:textId="77777777" w:rsidR="00711B70" w:rsidRPr="00AD63A6" w:rsidRDefault="00711B70" w:rsidP="00AD63A6">
            <w:pPr>
              <w:spacing w:before="0" w:after="0"/>
              <w:jc w:val="left"/>
            </w:pPr>
            <w:r w:rsidRPr="00AD63A6">
              <w:t>Public</w:t>
            </w:r>
          </w:p>
        </w:tc>
        <w:tc>
          <w:tcPr>
            <w:tcW w:w="2581" w:type="dxa"/>
          </w:tcPr>
          <w:p w14:paraId="621800C9" w14:textId="77777777" w:rsidR="00711B70" w:rsidRPr="00AD63A6" w:rsidRDefault="00711B70" w:rsidP="00AD63A6">
            <w:pPr>
              <w:spacing w:before="0" w:after="0"/>
              <w:jc w:val="left"/>
            </w:pPr>
            <w:r w:rsidRPr="00AD63A6">
              <w:t>Get attribute value</w:t>
            </w:r>
          </w:p>
        </w:tc>
      </w:tr>
      <w:tr w:rsidR="00711B70" w:rsidRPr="00AD63A6" w14:paraId="6B0FBF67" w14:textId="77777777" w:rsidTr="00140E11">
        <w:tc>
          <w:tcPr>
            <w:tcW w:w="2187" w:type="dxa"/>
          </w:tcPr>
          <w:p w14:paraId="19C206F5" w14:textId="77777777" w:rsidR="00711B70" w:rsidRPr="00AD63A6" w:rsidRDefault="00711B70" w:rsidP="00AD63A6">
            <w:pPr>
              <w:spacing w:before="0" w:after="0"/>
              <w:jc w:val="left"/>
            </w:pPr>
            <w:r w:rsidRPr="00AD63A6">
              <w:t>Setter</w:t>
            </w:r>
          </w:p>
        </w:tc>
        <w:tc>
          <w:tcPr>
            <w:tcW w:w="2123" w:type="dxa"/>
          </w:tcPr>
          <w:p w14:paraId="43919316" w14:textId="77777777" w:rsidR="00711B70" w:rsidRPr="00AD63A6" w:rsidRDefault="00711B70" w:rsidP="00AD63A6">
            <w:pPr>
              <w:spacing w:before="0" w:after="0"/>
              <w:jc w:val="left"/>
            </w:pPr>
            <w:r w:rsidRPr="00AD63A6">
              <w:t>Void</w:t>
            </w:r>
          </w:p>
        </w:tc>
        <w:tc>
          <w:tcPr>
            <w:tcW w:w="1890" w:type="dxa"/>
          </w:tcPr>
          <w:p w14:paraId="42C481AB" w14:textId="77777777" w:rsidR="00711B70" w:rsidRPr="00AD63A6" w:rsidRDefault="00711B70" w:rsidP="00AD63A6">
            <w:pPr>
              <w:spacing w:before="0" w:after="0"/>
              <w:jc w:val="left"/>
            </w:pPr>
            <w:r w:rsidRPr="00AD63A6">
              <w:t>Public</w:t>
            </w:r>
          </w:p>
        </w:tc>
        <w:tc>
          <w:tcPr>
            <w:tcW w:w="2581" w:type="dxa"/>
          </w:tcPr>
          <w:p w14:paraId="07AF4C53" w14:textId="77777777" w:rsidR="00711B70" w:rsidRPr="00AD63A6" w:rsidRDefault="00711B70" w:rsidP="00AD63A6">
            <w:pPr>
              <w:spacing w:before="0" w:after="0"/>
              <w:jc w:val="left"/>
            </w:pPr>
            <w:r w:rsidRPr="00AD63A6">
              <w:t>Set value of attribute</w:t>
            </w:r>
          </w:p>
        </w:tc>
      </w:tr>
    </w:tbl>
    <w:p w14:paraId="3B628FD4" w14:textId="3970F1E5" w:rsidR="00DF4D89" w:rsidRDefault="00DF4D89" w:rsidP="00DF4D89">
      <w:pPr>
        <w:pStyle w:val="Heading4"/>
      </w:pPr>
      <w:r>
        <w:lastRenderedPageBreak/>
        <w:t>Brand</w:t>
      </w:r>
    </w:p>
    <w:p w14:paraId="4F349AFF" w14:textId="77777777" w:rsidR="00DF4D89" w:rsidRPr="00AD63A6" w:rsidRDefault="00DF4D89"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DF4D89" w:rsidRPr="00AD63A6" w14:paraId="0ABF7315" w14:textId="77777777" w:rsidTr="00140E11">
        <w:tc>
          <w:tcPr>
            <w:tcW w:w="2780" w:type="dxa"/>
          </w:tcPr>
          <w:p w14:paraId="302B0074" w14:textId="77777777" w:rsidR="00DF4D89" w:rsidRPr="00140E11" w:rsidRDefault="00DF4D89" w:rsidP="00480056">
            <w:pPr>
              <w:spacing w:before="0" w:after="0"/>
              <w:jc w:val="left"/>
              <w:rPr>
                <w:b/>
              </w:rPr>
            </w:pPr>
            <w:r w:rsidRPr="00140E11">
              <w:rPr>
                <w:b/>
              </w:rPr>
              <w:t>Attribute</w:t>
            </w:r>
          </w:p>
        </w:tc>
        <w:tc>
          <w:tcPr>
            <w:tcW w:w="1350" w:type="dxa"/>
          </w:tcPr>
          <w:p w14:paraId="7CBD377B" w14:textId="77777777" w:rsidR="00DF4D89" w:rsidRPr="00140E11" w:rsidRDefault="00DF4D89" w:rsidP="00480056">
            <w:pPr>
              <w:spacing w:before="0" w:after="0"/>
              <w:jc w:val="left"/>
              <w:rPr>
                <w:b/>
              </w:rPr>
            </w:pPr>
            <w:r w:rsidRPr="00140E11">
              <w:rPr>
                <w:b/>
              </w:rPr>
              <w:t>Type</w:t>
            </w:r>
          </w:p>
        </w:tc>
        <w:tc>
          <w:tcPr>
            <w:tcW w:w="1530" w:type="dxa"/>
          </w:tcPr>
          <w:p w14:paraId="0206659E" w14:textId="77777777" w:rsidR="00DF4D89" w:rsidRPr="00140E11" w:rsidRDefault="00DF4D89" w:rsidP="00480056">
            <w:pPr>
              <w:spacing w:before="0" w:after="0"/>
              <w:jc w:val="left"/>
              <w:rPr>
                <w:b/>
              </w:rPr>
            </w:pPr>
            <w:r w:rsidRPr="00140E11">
              <w:rPr>
                <w:b/>
              </w:rPr>
              <w:t>Visibility</w:t>
            </w:r>
          </w:p>
        </w:tc>
        <w:tc>
          <w:tcPr>
            <w:tcW w:w="3121" w:type="dxa"/>
          </w:tcPr>
          <w:p w14:paraId="4A7522A8" w14:textId="77777777" w:rsidR="00DF4D89" w:rsidRPr="00140E11" w:rsidRDefault="00DF4D89" w:rsidP="00480056">
            <w:pPr>
              <w:spacing w:before="0" w:after="0"/>
              <w:jc w:val="left"/>
              <w:rPr>
                <w:b/>
              </w:rPr>
            </w:pPr>
            <w:r w:rsidRPr="00140E11">
              <w:rPr>
                <w:b/>
              </w:rPr>
              <w:t>Description</w:t>
            </w:r>
          </w:p>
        </w:tc>
      </w:tr>
      <w:tr w:rsidR="00DF4D89" w:rsidRPr="00AD63A6" w14:paraId="6C7899E4" w14:textId="77777777" w:rsidTr="00140E11">
        <w:tc>
          <w:tcPr>
            <w:tcW w:w="2780" w:type="dxa"/>
          </w:tcPr>
          <w:p w14:paraId="6DAEB442" w14:textId="31D99A7D" w:rsidR="00DF4D89" w:rsidRPr="00480056" w:rsidRDefault="00DF4D89" w:rsidP="00480056">
            <w:pPr>
              <w:spacing w:before="0" w:after="0"/>
              <w:jc w:val="left"/>
            </w:pPr>
            <w:r w:rsidRPr="00480056">
              <w:t>BrandID</w:t>
            </w:r>
          </w:p>
        </w:tc>
        <w:tc>
          <w:tcPr>
            <w:tcW w:w="1350" w:type="dxa"/>
          </w:tcPr>
          <w:p w14:paraId="62463AB1" w14:textId="77777777" w:rsidR="00DF4D89" w:rsidRPr="00480056" w:rsidRDefault="00DF4D89" w:rsidP="00480056">
            <w:pPr>
              <w:spacing w:before="0" w:after="0"/>
              <w:jc w:val="left"/>
            </w:pPr>
            <w:r w:rsidRPr="00480056">
              <w:t>int</w:t>
            </w:r>
          </w:p>
        </w:tc>
        <w:tc>
          <w:tcPr>
            <w:tcW w:w="1530" w:type="dxa"/>
          </w:tcPr>
          <w:p w14:paraId="3B4675BD" w14:textId="77777777" w:rsidR="00DF4D89" w:rsidRPr="00480056" w:rsidRDefault="00DF4D89" w:rsidP="00480056">
            <w:pPr>
              <w:spacing w:before="0" w:after="0"/>
              <w:jc w:val="left"/>
            </w:pPr>
            <w:r w:rsidRPr="00480056">
              <w:t>Private</w:t>
            </w:r>
          </w:p>
        </w:tc>
        <w:tc>
          <w:tcPr>
            <w:tcW w:w="3121" w:type="dxa"/>
          </w:tcPr>
          <w:p w14:paraId="191F9A8C" w14:textId="6ECB72E7" w:rsidR="00DF4D89" w:rsidRPr="00480056" w:rsidRDefault="00DF4D89" w:rsidP="00480056">
            <w:pPr>
              <w:spacing w:before="0" w:after="0"/>
              <w:jc w:val="left"/>
            </w:pPr>
            <w:r w:rsidRPr="00480056">
              <w:t>Unique identifier of Brand</w:t>
            </w:r>
          </w:p>
        </w:tc>
      </w:tr>
      <w:tr w:rsidR="00DF4D89" w:rsidRPr="00AD63A6" w14:paraId="5CE112AB" w14:textId="77777777" w:rsidTr="00140E11">
        <w:tc>
          <w:tcPr>
            <w:tcW w:w="2780" w:type="dxa"/>
          </w:tcPr>
          <w:p w14:paraId="69B4A009" w14:textId="43D1927A" w:rsidR="00DF4D89" w:rsidRPr="00480056" w:rsidRDefault="00DF4D89" w:rsidP="00480056">
            <w:pPr>
              <w:spacing w:before="0" w:after="0"/>
              <w:jc w:val="left"/>
            </w:pPr>
            <w:r w:rsidRPr="00480056">
              <w:t>BrandName</w:t>
            </w:r>
          </w:p>
        </w:tc>
        <w:tc>
          <w:tcPr>
            <w:tcW w:w="1350" w:type="dxa"/>
          </w:tcPr>
          <w:p w14:paraId="516C5BCD" w14:textId="77777777" w:rsidR="00DF4D89" w:rsidRPr="00480056" w:rsidRDefault="00DF4D89" w:rsidP="00480056">
            <w:pPr>
              <w:spacing w:before="0" w:after="0"/>
              <w:jc w:val="left"/>
            </w:pPr>
            <w:r w:rsidRPr="00480056">
              <w:t>String</w:t>
            </w:r>
          </w:p>
        </w:tc>
        <w:tc>
          <w:tcPr>
            <w:tcW w:w="1530" w:type="dxa"/>
          </w:tcPr>
          <w:p w14:paraId="450A9BD8" w14:textId="77777777" w:rsidR="00DF4D89" w:rsidRPr="00480056" w:rsidRDefault="00DF4D89" w:rsidP="00480056">
            <w:pPr>
              <w:spacing w:before="0" w:after="0"/>
              <w:jc w:val="left"/>
            </w:pPr>
            <w:r w:rsidRPr="00480056">
              <w:t>Private</w:t>
            </w:r>
          </w:p>
        </w:tc>
        <w:tc>
          <w:tcPr>
            <w:tcW w:w="3121" w:type="dxa"/>
          </w:tcPr>
          <w:p w14:paraId="4309752D" w14:textId="5520CC6A" w:rsidR="00DF4D89" w:rsidRPr="00480056" w:rsidRDefault="00DF4D89" w:rsidP="00480056">
            <w:pPr>
              <w:spacing w:before="0" w:after="0"/>
              <w:jc w:val="left"/>
            </w:pPr>
            <w:r w:rsidRPr="00480056">
              <w:t>Name of Brand</w:t>
            </w:r>
          </w:p>
        </w:tc>
      </w:tr>
    </w:tbl>
    <w:p w14:paraId="1644EAF8" w14:textId="77777777" w:rsidR="00DF4D89" w:rsidRPr="00AD63A6" w:rsidRDefault="00DF4D89"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DF4D89" w14:paraId="34462B16" w14:textId="77777777" w:rsidTr="00480056">
        <w:tc>
          <w:tcPr>
            <w:tcW w:w="2187" w:type="dxa"/>
          </w:tcPr>
          <w:p w14:paraId="6CF6F9A4" w14:textId="77777777" w:rsidR="00DF4D89" w:rsidRPr="00140E11" w:rsidRDefault="00DF4D89" w:rsidP="00480056">
            <w:pPr>
              <w:spacing w:before="0" w:after="0"/>
              <w:jc w:val="left"/>
              <w:rPr>
                <w:b/>
              </w:rPr>
            </w:pPr>
            <w:r w:rsidRPr="00140E11">
              <w:rPr>
                <w:b/>
              </w:rPr>
              <w:t>Method</w:t>
            </w:r>
          </w:p>
        </w:tc>
        <w:tc>
          <w:tcPr>
            <w:tcW w:w="2123" w:type="dxa"/>
          </w:tcPr>
          <w:p w14:paraId="59D408B4" w14:textId="77777777" w:rsidR="00DF4D89" w:rsidRPr="00140E11" w:rsidRDefault="00DF4D89" w:rsidP="00480056">
            <w:pPr>
              <w:spacing w:before="0" w:after="0"/>
              <w:jc w:val="left"/>
              <w:rPr>
                <w:b/>
              </w:rPr>
            </w:pPr>
            <w:r w:rsidRPr="00140E11">
              <w:rPr>
                <w:b/>
              </w:rPr>
              <w:t>Return type</w:t>
            </w:r>
          </w:p>
        </w:tc>
        <w:tc>
          <w:tcPr>
            <w:tcW w:w="1890" w:type="dxa"/>
          </w:tcPr>
          <w:p w14:paraId="365ED29C" w14:textId="77777777" w:rsidR="00DF4D89" w:rsidRPr="00140E11" w:rsidRDefault="00DF4D89" w:rsidP="00480056">
            <w:pPr>
              <w:spacing w:before="0" w:after="0"/>
              <w:jc w:val="left"/>
              <w:rPr>
                <w:b/>
              </w:rPr>
            </w:pPr>
            <w:r w:rsidRPr="00140E11">
              <w:rPr>
                <w:b/>
              </w:rPr>
              <w:t>Visibility</w:t>
            </w:r>
          </w:p>
        </w:tc>
        <w:tc>
          <w:tcPr>
            <w:tcW w:w="2581" w:type="dxa"/>
          </w:tcPr>
          <w:p w14:paraId="6EC26FC1" w14:textId="77777777" w:rsidR="00DF4D89" w:rsidRPr="00140E11" w:rsidRDefault="00DF4D89" w:rsidP="00480056">
            <w:pPr>
              <w:spacing w:before="0" w:after="0"/>
              <w:jc w:val="left"/>
              <w:rPr>
                <w:b/>
              </w:rPr>
            </w:pPr>
            <w:r w:rsidRPr="00140E11">
              <w:rPr>
                <w:b/>
              </w:rPr>
              <w:t>Description</w:t>
            </w:r>
          </w:p>
        </w:tc>
      </w:tr>
      <w:tr w:rsidR="00DF4D89" w14:paraId="212ACDEC" w14:textId="77777777" w:rsidTr="00480056">
        <w:tc>
          <w:tcPr>
            <w:tcW w:w="2187" w:type="dxa"/>
          </w:tcPr>
          <w:p w14:paraId="02EFBB18" w14:textId="77777777" w:rsidR="00DF4D89" w:rsidRPr="00480056" w:rsidRDefault="00DF4D89" w:rsidP="00480056">
            <w:pPr>
              <w:spacing w:before="0" w:after="0"/>
              <w:jc w:val="left"/>
            </w:pPr>
            <w:r w:rsidRPr="00480056">
              <w:t>Getter</w:t>
            </w:r>
          </w:p>
        </w:tc>
        <w:tc>
          <w:tcPr>
            <w:tcW w:w="2123" w:type="dxa"/>
          </w:tcPr>
          <w:p w14:paraId="41E941DD" w14:textId="77777777" w:rsidR="00DF4D89" w:rsidRPr="00480056" w:rsidRDefault="00DF4D89" w:rsidP="00480056">
            <w:pPr>
              <w:spacing w:before="0" w:after="0"/>
              <w:jc w:val="left"/>
            </w:pPr>
            <w:r w:rsidRPr="00480056">
              <w:t>Attribute Type</w:t>
            </w:r>
          </w:p>
        </w:tc>
        <w:tc>
          <w:tcPr>
            <w:tcW w:w="1890" w:type="dxa"/>
          </w:tcPr>
          <w:p w14:paraId="2C909354" w14:textId="77777777" w:rsidR="00DF4D89" w:rsidRPr="00480056" w:rsidRDefault="00DF4D89" w:rsidP="00480056">
            <w:pPr>
              <w:spacing w:before="0" w:after="0"/>
              <w:jc w:val="left"/>
            </w:pPr>
            <w:r w:rsidRPr="00480056">
              <w:t>Public</w:t>
            </w:r>
          </w:p>
        </w:tc>
        <w:tc>
          <w:tcPr>
            <w:tcW w:w="2581" w:type="dxa"/>
          </w:tcPr>
          <w:p w14:paraId="4170D867" w14:textId="77777777" w:rsidR="00DF4D89" w:rsidRPr="00480056" w:rsidRDefault="00DF4D89" w:rsidP="00480056">
            <w:pPr>
              <w:spacing w:before="0" w:after="0"/>
              <w:jc w:val="left"/>
            </w:pPr>
            <w:r w:rsidRPr="00480056">
              <w:t>Get attribute value</w:t>
            </w:r>
          </w:p>
        </w:tc>
      </w:tr>
      <w:tr w:rsidR="00DF4D89" w14:paraId="63ADFAAA" w14:textId="77777777" w:rsidTr="00480056">
        <w:tc>
          <w:tcPr>
            <w:tcW w:w="2187" w:type="dxa"/>
          </w:tcPr>
          <w:p w14:paraId="022A9CCC" w14:textId="77777777" w:rsidR="00DF4D89" w:rsidRPr="00480056" w:rsidRDefault="00DF4D89" w:rsidP="00480056">
            <w:pPr>
              <w:spacing w:before="0" w:after="0"/>
              <w:jc w:val="left"/>
            </w:pPr>
            <w:r w:rsidRPr="00480056">
              <w:t>Setter</w:t>
            </w:r>
          </w:p>
        </w:tc>
        <w:tc>
          <w:tcPr>
            <w:tcW w:w="2123" w:type="dxa"/>
          </w:tcPr>
          <w:p w14:paraId="37CDEB38" w14:textId="77777777" w:rsidR="00DF4D89" w:rsidRPr="00480056" w:rsidRDefault="00DF4D89" w:rsidP="00480056">
            <w:pPr>
              <w:spacing w:before="0" w:after="0"/>
              <w:jc w:val="left"/>
            </w:pPr>
            <w:r w:rsidRPr="00480056">
              <w:t>Void</w:t>
            </w:r>
          </w:p>
        </w:tc>
        <w:tc>
          <w:tcPr>
            <w:tcW w:w="1890" w:type="dxa"/>
          </w:tcPr>
          <w:p w14:paraId="71C58428" w14:textId="77777777" w:rsidR="00DF4D89" w:rsidRPr="00480056" w:rsidRDefault="00DF4D89" w:rsidP="00480056">
            <w:pPr>
              <w:spacing w:before="0" w:after="0"/>
              <w:jc w:val="left"/>
            </w:pPr>
            <w:r w:rsidRPr="00480056">
              <w:t>Public</w:t>
            </w:r>
          </w:p>
        </w:tc>
        <w:tc>
          <w:tcPr>
            <w:tcW w:w="2581" w:type="dxa"/>
          </w:tcPr>
          <w:p w14:paraId="416BE7F2" w14:textId="77777777" w:rsidR="00DF4D89" w:rsidRPr="00480056" w:rsidRDefault="00DF4D89" w:rsidP="00480056">
            <w:pPr>
              <w:spacing w:before="0" w:after="0"/>
              <w:jc w:val="left"/>
            </w:pPr>
            <w:r w:rsidRPr="00480056">
              <w:t>Set value of attribute</w:t>
            </w:r>
          </w:p>
        </w:tc>
      </w:tr>
    </w:tbl>
    <w:p w14:paraId="7BDC117D" w14:textId="77777777" w:rsidR="00F22B04" w:rsidRDefault="00F22B04" w:rsidP="00E81F0B">
      <w:pPr>
        <w:pStyle w:val="FreeCaption"/>
        <w:jc w:val="both"/>
      </w:pPr>
    </w:p>
    <w:p w14:paraId="4C6C887C" w14:textId="4D6B67D5" w:rsidR="00F22B04" w:rsidRPr="00F22B04" w:rsidRDefault="00DC2BA1" w:rsidP="00F22B04">
      <w:pPr>
        <w:pStyle w:val="Heading3"/>
      </w:pPr>
      <w:r w:rsidRPr="00DC2BA1">
        <w:t>Interaction Diagram</w:t>
      </w:r>
      <w:bookmarkEnd w:id="99"/>
    </w:p>
    <w:p w14:paraId="66DB119D" w14:textId="432076D9" w:rsidR="00DC2BA1" w:rsidRPr="00DC2BA1" w:rsidRDefault="005075D6" w:rsidP="00DC2BA1">
      <w:pPr>
        <w:pStyle w:val="Heading4"/>
      </w:pPr>
      <w:r>
        <w:t>Sequence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100" w:name="_Toc426360199"/>
      <w:r w:rsidRPr="006D162F">
        <w:t xml:space="preserve">Figure </w:t>
      </w:r>
      <w:r w:rsidRPr="006D162F">
        <w:fldChar w:fldCharType="begin"/>
      </w:r>
      <w:r w:rsidRPr="006D162F">
        <w:instrText xml:space="preserve"> SEQ Figure \* ARABIC </w:instrText>
      </w:r>
      <w:r w:rsidRPr="006D162F">
        <w:fldChar w:fldCharType="separate"/>
      </w:r>
      <w:r w:rsidR="00DD2C2F">
        <w:rPr>
          <w:noProof/>
        </w:rPr>
        <w:t>28</w:t>
      </w:r>
      <w:r w:rsidRPr="006D162F">
        <w:fldChar w:fldCharType="end"/>
      </w:r>
      <w:r w:rsidRPr="006D162F">
        <w:t>: &lt;Member&gt; View Friend List</w:t>
      </w:r>
      <w:bookmarkEnd w:id="100"/>
    </w:p>
    <w:p w14:paraId="66DB11A4" w14:textId="2B0088FD" w:rsidR="00DC2BA1" w:rsidRDefault="005075D6" w:rsidP="00DC2BA1">
      <w:pPr>
        <w:pStyle w:val="Heading4"/>
        <w:rPr>
          <w:lang w:val="en-GB" w:eastAsia="ja-JP"/>
        </w:rPr>
      </w:pPr>
      <w:r>
        <w:rPr>
          <w:lang w:val="en-GB" w:eastAsia="ja-JP"/>
        </w:rPr>
        <w:t>Activity Diagram</w:t>
      </w:r>
    </w:p>
    <w:p w14:paraId="423E4E41" w14:textId="1D61FCEA" w:rsidR="00DD2C2F" w:rsidRPr="00480056" w:rsidRDefault="00DD2C2F" w:rsidP="00DD2C2F">
      <w:pPr>
        <w:pStyle w:val="Heading5"/>
      </w:pPr>
      <w:r w:rsidRPr="00DC2BA1">
        <w:t>&lt;</w:t>
      </w:r>
      <w:r>
        <w:t>StoreOwner</w:t>
      </w:r>
      <w:r w:rsidRPr="00DC2BA1">
        <w:t xml:space="preserve">&gt; </w:t>
      </w:r>
      <w:r>
        <w:t>Login</w:t>
      </w:r>
    </w:p>
    <w:p w14:paraId="66DB11A5" w14:textId="123B9E89" w:rsidR="00DC2BA1" w:rsidRDefault="00DC2BA1"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sidR="00DD2C2F">
        <w:rPr>
          <w:rFonts w:eastAsia="Cambria"/>
          <w:lang w:val="en-GB" w:eastAsia="ja-JP"/>
        </w:rPr>
        <w:t>StoreOwner</w:t>
      </w:r>
      <w:r w:rsidRPr="00DC2BA1">
        <w:rPr>
          <w:rFonts w:eastAsia="Cambria"/>
          <w:lang w:val="en-GB" w:eastAsia="ja-JP"/>
        </w:rPr>
        <w:t xml:space="preserve"> </w:t>
      </w:r>
      <w:r w:rsidR="00DD2C2F">
        <w:rPr>
          <w:rFonts w:eastAsia="Cambria"/>
          <w:lang w:val="en-GB" w:eastAsia="ja-JP"/>
        </w:rPr>
        <w:t>login into system</w:t>
      </w:r>
      <w:r w:rsidRPr="00DC2BA1">
        <w:rPr>
          <w:rFonts w:eastAsia="Cambria"/>
          <w:lang w:val="en-GB" w:eastAsia="ja-JP"/>
        </w:rPr>
        <w:t>.</w:t>
      </w:r>
    </w:p>
    <w:p w14:paraId="62628834" w14:textId="77777777" w:rsidR="00DD2C2F" w:rsidRDefault="00DD2C2F" w:rsidP="00DD2C2F">
      <w:pPr>
        <w:keepNext/>
      </w:pPr>
      <w:r w:rsidRPr="00B67113">
        <w:rPr>
          <w:b/>
          <w:noProof/>
          <w:sz w:val="32"/>
          <w:szCs w:val="32"/>
          <w:lang w:eastAsia="ja-JP"/>
        </w:rPr>
        <w:lastRenderedPageBreak/>
        <w:drawing>
          <wp:inline distT="0" distB="0" distL="0" distR="0" wp14:anchorId="7A1A1683" wp14:editId="0C88433F">
            <wp:extent cx="5588635" cy="4927074"/>
            <wp:effectExtent l="0" t="0" r="0" b="6985"/>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8635" cy="49270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7"/>
        <w:gridCol w:w="2922"/>
        <w:gridCol w:w="2932"/>
      </w:tblGrid>
      <w:tr w:rsidR="00DD2C2F" w14:paraId="7B83D8E7" w14:textId="77777777" w:rsidTr="00AD63A6">
        <w:tc>
          <w:tcPr>
            <w:tcW w:w="3116" w:type="dxa"/>
          </w:tcPr>
          <w:p w14:paraId="78D8AB02" w14:textId="77777777" w:rsidR="00DD2C2F" w:rsidRPr="00480056" w:rsidRDefault="00DD2C2F" w:rsidP="00480056">
            <w:pPr>
              <w:spacing w:before="0" w:after="0"/>
              <w:jc w:val="left"/>
            </w:pPr>
            <w:r w:rsidRPr="00480056">
              <w:t>1. Start</w:t>
            </w:r>
          </w:p>
        </w:tc>
        <w:tc>
          <w:tcPr>
            <w:tcW w:w="3117" w:type="dxa"/>
          </w:tcPr>
          <w:p w14:paraId="2B256FC0" w14:textId="77777777" w:rsidR="00DD2C2F" w:rsidRPr="00480056" w:rsidRDefault="00DD2C2F" w:rsidP="00480056">
            <w:pPr>
              <w:spacing w:before="0" w:after="0"/>
              <w:jc w:val="left"/>
            </w:pPr>
            <w:r w:rsidRPr="00480056">
              <w:t>2. Store Owner touch “Đăng Xuất” tab</w:t>
            </w:r>
          </w:p>
        </w:tc>
        <w:tc>
          <w:tcPr>
            <w:tcW w:w="3117" w:type="dxa"/>
          </w:tcPr>
          <w:p w14:paraId="563CF4B0" w14:textId="77777777" w:rsidR="00DD2C2F" w:rsidRPr="00480056" w:rsidRDefault="00DD2C2F" w:rsidP="00480056">
            <w:pPr>
              <w:spacing w:before="0" w:after="0"/>
              <w:jc w:val="left"/>
            </w:pPr>
            <w:r w:rsidRPr="00480056">
              <w:t>3. Show confirm dialog</w:t>
            </w:r>
          </w:p>
        </w:tc>
      </w:tr>
      <w:tr w:rsidR="00DD2C2F" w14:paraId="09072A13" w14:textId="77777777" w:rsidTr="00AD63A6">
        <w:tc>
          <w:tcPr>
            <w:tcW w:w="3116" w:type="dxa"/>
          </w:tcPr>
          <w:p w14:paraId="0C251560" w14:textId="77777777" w:rsidR="00DD2C2F" w:rsidRPr="00480056" w:rsidRDefault="00DD2C2F" w:rsidP="00480056">
            <w:pPr>
              <w:spacing w:before="0" w:after="0"/>
              <w:jc w:val="left"/>
            </w:pPr>
            <w:r w:rsidRPr="00480056">
              <w:t>4a. Store Owner touch “Hủy” button</w:t>
            </w:r>
          </w:p>
        </w:tc>
        <w:tc>
          <w:tcPr>
            <w:tcW w:w="3117" w:type="dxa"/>
          </w:tcPr>
          <w:p w14:paraId="05B1B64E" w14:textId="77777777" w:rsidR="00DD2C2F" w:rsidRPr="00480056" w:rsidRDefault="00DD2C2F" w:rsidP="00480056">
            <w:pPr>
              <w:spacing w:before="0" w:after="0"/>
              <w:jc w:val="left"/>
            </w:pPr>
            <w:r w:rsidRPr="00480056">
              <w:t>4b. Store Owner touch “Xác Nhận” button</w:t>
            </w:r>
          </w:p>
        </w:tc>
        <w:tc>
          <w:tcPr>
            <w:tcW w:w="3117" w:type="dxa"/>
          </w:tcPr>
          <w:p w14:paraId="0DAB8B2E" w14:textId="77777777" w:rsidR="00DD2C2F" w:rsidRPr="00480056" w:rsidRDefault="00DD2C2F" w:rsidP="00480056">
            <w:pPr>
              <w:spacing w:before="0" w:after="0"/>
              <w:jc w:val="left"/>
            </w:pPr>
            <w:r w:rsidRPr="00480056">
              <w:t>5a. Dismiss dialog</w:t>
            </w:r>
          </w:p>
        </w:tc>
      </w:tr>
      <w:tr w:rsidR="00DD2C2F" w14:paraId="5DC96DD1" w14:textId="77777777" w:rsidTr="00AD63A6">
        <w:tc>
          <w:tcPr>
            <w:tcW w:w="3116" w:type="dxa"/>
          </w:tcPr>
          <w:p w14:paraId="72E5BD84" w14:textId="77777777" w:rsidR="00DD2C2F" w:rsidRPr="00480056" w:rsidRDefault="00DD2C2F" w:rsidP="00480056">
            <w:pPr>
              <w:spacing w:before="0" w:after="0"/>
              <w:jc w:val="left"/>
            </w:pPr>
            <w:r w:rsidRPr="00480056">
              <w:t>5b. call logout() and navigate to login activity</w:t>
            </w:r>
          </w:p>
        </w:tc>
        <w:tc>
          <w:tcPr>
            <w:tcW w:w="3117" w:type="dxa"/>
          </w:tcPr>
          <w:p w14:paraId="72A46E01" w14:textId="77777777" w:rsidR="00DD2C2F" w:rsidRPr="00480056" w:rsidRDefault="00DD2C2F" w:rsidP="00480056">
            <w:pPr>
              <w:spacing w:before="0" w:after="0"/>
              <w:jc w:val="left"/>
            </w:pPr>
            <w:r w:rsidRPr="00480056">
              <w:t>6a. Finish</w:t>
            </w:r>
          </w:p>
        </w:tc>
        <w:tc>
          <w:tcPr>
            <w:tcW w:w="3117" w:type="dxa"/>
          </w:tcPr>
          <w:p w14:paraId="291D22B6" w14:textId="77777777" w:rsidR="00DD2C2F" w:rsidRPr="00480056" w:rsidRDefault="00DD2C2F" w:rsidP="00480056">
            <w:pPr>
              <w:spacing w:before="0" w:after="0"/>
              <w:jc w:val="left"/>
            </w:pPr>
            <w:r w:rsidRPr="00480056">
              <w:t>6b. Finish</w:t>
            </w:r>
          </w:p>
        </w:tc>
      </w:tr>
    </w:tbl>
    <w:p w14:paraId="3DF282BC" w14:textId="77777777" w:rsidR="00DD2C2F" w:rsidRDefault="00DD2C2F" w:rsidP="00DD2C2F">
      <w:pPr>
        <w:keepNext/>
      </w:pPr>
    </w:p>
    <w:p w14:paraId="143DAD76" w14:textId="0A52AE6B" w:rsidR="00DD2C2F" w:rsidRDefault="00DD2C2F" w:rsidP="00DD2C2F">
      <w:pPr>
        <w:pStyle w:val="Caption"/>
      </w:pPr>
      <w:r>
        <w:t xml:space="preserve">Figure </w:t>
      </w:r>
      <w:r>
        <w:fldChar w:fldCharType="begin"/>
      </w:r>
      <w:r>
        <w:instrText xml:space="preserve"> SEQ Figure \* ARABIC </w:instrText>
      </w:r>
      <w:r>
        <w:fldChar w:fldCharType="separate"/>
      </w:r>
      <w:r>
        <w:rPr>
          <w:noProof/>
        </w:rPr>
        <w:t>29</w:t>
      </w:r>
      <w:r>
        <w:fldChar w:fldCharType="end"/>
      </w:r>
      <w:r>
        <w:t xml:space="preserve"> &lt;StoreOwner&gt; Login</w:t>
      </w:r>
    </w:p>
    <w:p w14:paraId="06FC6331" w14:textId="45FA5A8F" w:rsidR="00480056" w:rsidRPr="00480056" w:rsidRDefault="00DD2C2F" w:rsidP="00480056">
      <w:pPr>
        <w:pStyle w:val="Heading5"/>
      </w:pPr>
      <w:r w:rsidRPr="00DC2BA1">
        <w:t>&lt;</w:t>
      </w:r>
      <w:r>
        <w:t>StoreOwner</w:t>
      </w:r>
      <w:r w:rsidRPr="00DC2BA1">
        <w:t xml:space="preserve">&gt; </w:t>
      </w:r>
      <w:r>
        <w:t>Receive Notification</w:t>
      </w:r>
    </w:p>
    <w:p w14:paraId="3795C03B" w14:textId="6A413BD8" w:rsid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receive notification.</w:t>
      </w:r>
    </w:p>
    <w:p w14:paraId="0DDB77F6" w14:textId="77777777" w:rsidR="00480056" w:rsidRPr="00480056" w:rsidRDefault="00480056" w:rsidP="00480056"/>
    <w:p w14:paraId="5F9CD40D" w14:textId="77777777" w:rsidR="00CC6FE5" w:rsidRDefault="00CC6FE5" w:rsidP="00CC6FE5">
      <w:pPr>
        <w:rPr>
          <w:b/>
          <w:sz w:val="32"/>
          <w:szCs w:val="32"/>
        </w:rPr>
      </w:pPr>
      <w:r w:rsidRPr="001A110E">
        <w:rPr>
          <w:b/>
          <w:noProof/>
          <w:sz w:val="32"/>
          <w:szCs w:val="32"/>
          <w:lang w:eastAsia="ja-JP"/>
        </w:rPr>
        <w:lastRenderedPageBreak/>
        <w:drawing>
          <wp:inline distT="0" distB="0" distL="0" distR="0" wp14:anchorId="4E36A845" wp14:editId="21E23FE0">
            <wp:extent cx="5943600" cy="3942488"/>
            <wp:effectExtent l="0" t="0" r="0" b="1270"/>
            <wp:docPr id="32" name="Picture 32"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424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1"/>
        <w:gridCol w:w="2932"/>
        <w:gridCol w:w="2928"/>
      </w:tblGrid>
      <w:tr w:rsidR="00CC6FE5" w14:paraId="30AC3154" w14:textId="77777777" w:rsidTr="00AD63A6">
        <w:tc>
          <w:tcPr>
            <w:tcW w:w="3116" w:type="dxa"/>
          </w:tcPr>
          <w:p w14:paraId="1E7FE94A" w14:textId="77777777" w:rsidR="00CC6FE5" w:rsidRDefault="00CC6FE5" w:rsidP="00480056">
            <w:pPr>
              <w:spacing w:before="0" w:after="0"/>
              <w:jc w:val="left"/>
            </w:pPr>
            <w:r>
              <w:t>1. Send Notification</w:t>
            </w:r>
          </w:p>
        </w:tc>
        <w:tc>
          <w:tcPr>
            <w:tcW w:w="3117" w:type="dxa"/>
          </w:tcPr>
          <w:p w14:paraId="2C258B4F" w14:textId="77777777" w:rsidR="00CC6FE5" w:rsidRDefault="00CC6FE5" w:rsidP="00480056">
            <w:pPr>
              <w:spacing w:before="0" w:after="0"/>
              <w:jc w:val="left"/>
            </w:pPr>
            <w:r>
              <w:t>2. Push Notification</w:t>
            </w:r>
          </w:p>
        </w:tc>
        <w:tc>
          <w:tcPr>
            <w:tcW w:w="3117" w:type="dxa"/>
          </w:tcPr>
          <w:p w14:paraId="375E1DDB" w14:textId="77777777" w:rsidR="00CC6FE5" w:rsidRDefault="00CC6FE5" w:rsidP="00480056">
            <w:pPr>
              <w:spacing w:before="0" w:after="0"/>
              <w:jc w:val="left"/>
            </w:pPr>
            <w:r>
              <w:t>3. Store Owner touch on notification</w:t>
            </w:r>
          </w:p>
        </w:tc>
      </w:tr>
      <w:tr w:rsidR="00CC6FE5" w14:paraId="65FDA1D7" w14:textId="77777777" w:rsidTr="00AD63A6">
        <w:tc>
          <w:tcPr>
            <w:tcW w:w="3116" w:type="dxa"/>
          </w:tcPr>
          <w:p w14:paraId="58ED2407" w14:textId="77777777" w:rsidR="00CC6FE5" w:rsidRDefault="00CC6FE5" w:rsidP="00480056">
            <w:pPr>
              <w:spacing w:before="0" w:after="0"/>
              <w:jc w:val="left"/>
            </w:pPr>
            <w:r>
              <w:t>4. Navigate to menu activity</w:t>
            </w:r>
          </w:p>
        </w:tc>
        <w:tc>
          <w:tcPr>
            <w:tcW w:w="3117" w:type="dxa"/>
          </w:tcPr>
          <w:p w14:paraId="1C8C0972" w14:textId="77777777" w:rsidR="00CC6FE5" w:rsidRDefault="00CC6FE5" w:rsidP="00480056">
            <w:pPr>
              <w:spacing w:before="0" w:after="0"/>
              <w:jc w:val="left"/>
            </w:pPr>
            <w:r>
              <w:t>5. Finish</w:t>
            </w:r>
          </w:p>
        </w:tc>
        <w:tc>
          <w:tcPr>
            <w:tcW w:w="3117" w:type="dxa"/>
          </w:tcPr>
          <w:p w14:paraId="43531947" w14:textId="77777777" w:rsidR="00CC6FE5" w:rsidRDefault="00CC6FE5" w:rsidP="00480056">
            <w:pPr>
              <w:spacing w:before="0" w:after="0"/>
              <w:jc w:val="left"/>
            </w:pPr>
          </w:p>
        </w:tc>
      </w:tr>
    </w:tbl>
    <w:p w14:paraId="7E034C8E" w14:textId="77777777" w:rsidR="00CC6FE5" w:rsidRPr="00CC6FE5" w:rsidRDefault="00CC6FE5" w:rsidP="00CC6FE5"/>
    <w:p w14:paraId="2EC05286" w14:textId="5217576B" w:rsidR="00DD2C2F" w:rsidRDefault="00DD2C2F" w:rsidP="00DD2C2F">
      <w:pPr>
        <w:pStyle w:val="Heading5"/>
      </w:pPr>
      <w:r w:rsidRPr="00DC2BA1">
        <w:t>&lt;</w:t>
      </w:r>
      <w:r>
        <w:t>StoreOwner</w:t>
      </w:r>
      <w:r w:rsidRPr="00DC2BA1">
        <w:t xml:space="preserve">&gt; </w:t>
      </w:r>
      <w:r>
        <w:t>View Task</w:t>
      </w:r>
    </w:p>
    <w:p w14:paraId="63A1C979" w14:textId="0DBB0A7B" w:rsidR="00480056" w:rsidRP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view task.</w:t>
      </w:r>
    </w:p>
    <w:p w14:paraId="39B10995" w14:textId="77777777" w:rsidR="00CC6FE5" w:rsidRPr="00A76126" w:rsidRDefault="00CC6FE5" w:rsidP="00CC6FE5">
      <w:pPr>
        <w:rPr>
          <w:b/>
          <w:sz w:val="32"/>
          <w:szCs w:val="32"/>
        </w:rPr>
      </w:pPr>
      <w:r w:rsidRPr="008237DB">
        <w:rPr>
          <w:b/>
          <w:noProof/>
          <w:sz w:val="32"/>
          <w:szCs w:val="32"/>
          <w:lang w:eastAsia="ja-JP"/>
        </w:rPr>
        <w:lastRenderedPageBreak/>
        <w:drawing>
          <wp:inline distT="0" distB="0" distL="0" distR="0" wp14:anchorId="173DE88C" wp14:editId="3D0F022D">
            <wp:extent cx="5943600" cy="5415280"/>
            <wp:effectExtent l="0" t="0" r="0" b="0"/>
            <wp:docPr id="34" name="Picture 34"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15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811"/>
        <w:gridCol w:w="2990"/>
        <w:gridCol w:w="2990"/>
      </w:tblGrid>
      <w:tr w:rsidR="00CC6FE5" w14:paraId="33D2A149" w14:textId="77777777" w:rsidTr="00AD63A6">
        <w:tc>
          <w:tcPr>
            <w:tcW w:w="3116" w:type="dxa"/>
          </w:tcPr>
          <w:p w14:paraId="57C963C2" w14:textId="77777777" w:rsidR="00CC6FE5" w:rsidRDefault="00CC6FE5" w:rsidP="00480056">
            <w:pPr>
              <w:spacing w:before="0" w:after="0"/>
              <w:jc w:val="left"/>
            </w:pPr>
            <w:r>
              <w:t>1. Start</w:t>
            </w:r>
          </w:p>
        </w:tc>
        <w:tc>
          <w:tcPr>
            <w:tcW w:w="3117" w:type="dxa"/>
          </w:tcPr>
          <w:p w14:paraId="6404E004" w14:textId="77777777" w:rsidR="00CC6FE5" w:rsidRDefault="00CC6FE5" w:rsidP="00480056">
            <w:pPr>
              <w:spacing w:before="0" w:after="0"/>
              <w:jc w:val="left"/>
            </w:pPr>
            <w:r>
              <w:t>2. Touch tab</w:t>
            </w:r>
          </w:p>
        </w:tc>
        <w:tc>
          <w:tcPr>
            <w:tcW w:w="3117" w:type="dxa"/>
          </w:tcPr>
          <w:p w14:paraId="2A12F1CA" w14:textId="77777777" w:rsidR="00CC6FE5" w:rsidRDefault="00CC6FE5" w:rsidP="00480056">
            <w:pPr>
              <w:spacing w:before="0" w:after="0"/>
              <w:jc w:val="left"/>
            </w:pPr>
            <w:r>
              <w:t>3. Call menu activity</w:t>
            </w:r>
          </w:p>
        </w:tc>
      </w:tr>
      <w:tr w:rsidR="00CC6FE5" w14:paraId="6683045C" w14:textId="77777777" w:rsidTr="00AD63A6">
        <w:tc>
          <w:tcPr>
            <w:tcW w:w="3116" w:type="dxa"/>
          </w:tcPr>
          <w:p w14:paraId="32822B43" w14:textId="77777777" w:rsidR="00CC6FE5" w:rsidRDefault="00CC6FE5" w:rsidP="00480056">
            <w:pPr>
              <w:spacing w:before="0" w:after="0"/>
              <w:jc w:val="left"/>
            </w:pPr>
            <w:r>
              <w:t xml:space="preserve">4a. Store Owner touch “Sản phẩm cần nhận” </w:t>
            </w:r>
          </w:p>
        </w:tc>
        <w:tc>
          <w:tcPr>
            <w:tcW w:w="3117" w:type="dxa"/>
          </w:tcPr>
          <w:p w14:paraId="46C27697" w14:textId="77777777" w:rsidR="00CC6FE5" w:rsidRDefault="00CC6FE5" w:rsidP="00480056">
            <w:pPr>
              <w:spacing w:before="0" w:after="0"/>
              <w:jc w:val="left"/>
            </w:pPr>
            <w:r>
              <w:t>4b. Store Owner touch “Sản phẩm đã nhận”</w:t>
            </w:r>
          </w:p>
        </w:tc>
        <w:tc>
          <w:tcPr>
            <w:tcW w:w="3117" w:type="dxa"/>
          </w:tcPr>
          <w:p w14:paraId="2D4C631C" w14:textId="77777777" w:rsidR="00CC6FE5" w:rsidRDefault="00CC6FE5" w:rsidP="00480056">
            <w:pPr>
              <w:spacing w:before="0" w:after="0"/>
              <w:jc w:val="left"/>
            </w:pPr>
            <w:r>
              <w:t>4b. Store Owner touch “Sản phẩm đã từ chối”</w:t>
            </w:r>
          </w:p>
        </w:tc>
      </w:tr>
      <w:tr w:rsidR="00CC6FE5" w14:paraId="28AF1DCA" w14:textId="77777777" w:rsidTr="00AD63A6">
        <w:tc>
          <w:tcPr>
            <w:tcW w:w="3116" w:type="dxa"/>
          </w:tcPr>
          <w:p w14:paraId="4B4B196F" w14:textId="77777777" w:rsidR="00CC6FE5" w:rsidRDefault="00CC6FE5" w:rsidP="00480056">
            <w:pPr>
              <w:spacing w:before="0" w:after="0"/>
              <w:jc w:val="left"/>
            </w:pPr>
            <w:r>
              <w:t>5a. Call getProduct()</w:t>
            </w:r>
          </w:p>
        </w:tc>
        <w:tc>
          <w:tcPr>
            <w:tcW w:w="3117" w:type="dxa"/>
          </w:tcPr>
          <w:p w14:paraId="1B1B9344" w14:textId="77777777" w:rsidR="00CC6FE5" w:rsidRDefault="00CC6FE5" w:rsidP="00480056">
            <w:pPr>
              <w:spacing w:before="0" w:after="0"/>
              <w:jc w:val="left"/>
            </w:pPr>
            <w:r>
              <w:t>5b. Call getReceivedProduct()</w:t>
            </w:r>
          </w:p>
        </w:tc>
        <w:tc>
          <w:tcPr>
            <w:tcW w:w="3117" w:type="dxa"/>
          </w:tcPr>
          <w:p w14:paraId="0BED4650" w14:textId="77777777" w:rsidR="00CC6FE5" w:rsidRDefault="00CC6FE5" w:rsidP="00480056">
            <w:pPr>
              <w:spacing w:before="0" w:after="0"/>
              <w:jc w:val="left"/>
            </w:pPr>
            <w:r>
              <w:t>5c. Call getCanceledProduct()</w:t>
            </w:r>
          </w:p>
        </w:tc>
      </w:tr>
      <w:tr w:rsidR="00CC6FE5" w14:paraId="108D59AD" w14:textId="77777777" w:rsidTr="00AD63A6">
        <w:tc>
          <w:tcPr>
            <w:tcW w:w="3116" w:type="dxa"/>
          </w:tcPr>
          <w:p w14:paraId="6116A719" w14:textId="77777777" w:rsidR="00CC6FE5" w:rsidRPr="00480056" w:rsidRDefault="00CC6FE5" w:rsidP="00480056">
            <w:pPr>
              <w:spacing w:before="0" w:after="0"/>
              <w:jc w:val="left"/>
            </w:pPr>
            <w:r>
              <w:t>6a. Show product list</w:t>
            </w:r>
          </w:p>
        </w:tc>
        <w:tc>
          <w:tcPr>
            <w:tcW w:w="3117" w:type="dxa"/>
          </w:tcPr>
          <w:p w14:paraId="3D154652" w14:textId="77777777" w:rsidR="00CC6FE5" w:rsidRDefault="00CC6FE5" w:rsidP="00480056">
            <w:pPr>
              <w:spacing w:before="0" w:after="0"/>
              <w:jc w:val="left"/>
            </w:pPr>
            <w:r>
              <w:t>6b. Show received product list</w:t>
            </w:r>
          </w:p>
        </w:tc>
        <w:tc>
          <w:tcPr>
            <w:tcW w:w="3117" w:type="dxa"/>
          </w:tcPr>
          <w:p w14:paraId="74378244" w14:textId="77777777" w:rsidR="00CC6FE5" w:rsidRDefault="00CC6FE5" w:rsidP="00480056">
            <w:pPr>
              <w:spacing w:before="0" w:after="0"/>
              <w:jc w:val="left"/>
            </w:pPr>
            <w:r>
              <w:t>6c. Show canceled product list</w:t>
            </w:r>
          </w:p>
        </w:tc>
      </w:tr>
      <w:tr w:rsidR="00CC6FE5" w14:paraId="2996BF84" w14:textId="77777777" w:rsidTr="00AD63A6">
        <w:tc>
          <w:tcPr>
            <w:tcW w:w="3116" w:type="dxa"/>
          </w:tcPr>
          <w:p w14:paraId="19B5F5C7" w14:textId="77777777" w:rsidR="00CC6FE5" w:rsidRDefault="00CC6FE5" w:rsidP="00480056">
            <w:pPr>
              <w:spacing w:before="0" w:after="0"/>
              <w:jc w:val="left"/>
            </w:pPr>
            <w:r>
              <w:t>7a. Finish</w:t>
            </w:r>
          </w:p>
        </w:tc>
        <w:tc>
          <w:tcPr>
            <w:tcW w:w="3117" w:type="dxa"/>
          </w:tcPr>
          <w:p w14:paraId="74A2820C" w14:textId="77777777" w:rsidR="00CC6FE5" w:rsidRDefault="00CC6FE5" w:rsidP="00480056">
            <w:pPr>
              <w:spacing w:before="0" w:after="0"/>
              <w:jc w:val="left"/>
            </w:pPr>
            <w:r>
              <w:t>7b. Finish</w:t>
            </w:r>
          </w:p>
        </w:tc>
        <w:tc>
          <w:tcPr>
            <w:tcW w:w="3117" w:type="dxa"/>
          </w:tcPr>
          <w:p w14:paraId="1963ED63" w14:textId="77777777" w:rsidR="00CC6FE5" w:rsidRDefault="00CC6FE5" w:rsidP="00480056">
            <w:pPr>
              <w:spacing w:before="0" w:after="0"/>
              <w:jc w:val="left"/>
            </w:pPr>
            <w:r>
              <w:t>7c. Finish</w:t>
            </w:r>
          </w:p>
        </w:tc>
      </w:tr>
    </w:tbl>
    <w:p w14:paraId="7FB941EC" w14:textId="77777777" w:rsidR="00CC6FE5" w:rsidRPr="00CC6FE5" w:rsidRDefault="00CC6FE5" w:rsidP="00CC6FE5"/>
    <w:p w14:paraId="4A51401C" w14:textId="77777777" w:rsidR="00480056" w:rsidRDefault="00DD2C2F" w:rsidP="00480056">
      <w:pPr>
        <w:pStyle w:val="Heading5"/>
      </w:pPr>
      <w:r w:rsidRPr="00DC2BA1">
        <w:lastRenderedPageBreak/>
        <w:t>&lt;</w:t>
      </w:r>
      <w:r>
        <w:t>StoreOwner</w:t>
      </w:r>
      <w:r w:rsidRPr="00DC2BA1">
        <w:t xml:space="preserve">&gt; </w:t>
      </w:r>
      <w:r>
        <w:t>Auto Synchronize</w:t>
      </w:r>
      <w:r>
        <w:tab/>
      </w:r>
    </w:p>
    <w:p w14:paraId="554E90C7" w14:textId="5AE4626D" w:rsidR="00DD2C2F" w:rsidRPr="00480056" w:rsidRDefault="00480056" w:rsidP="00480056">
      <w:pPr>
        <w:ind w:firstLine="720"/>
        <w:jc w:val="left"/>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mobile application</w:t>
      </w:r>
      <w:r w:rsidRPr="00DC2BA1">
        <w:rPr>
          <w:rFonts w:eastAsia="Cambria"/>
          <w:lang w:val="en-GB" w:eastAsia="ja-JP"/>
        </w:rPr>
        <w:t xml:space="preserve"> </w:t>
      </w:r>
      <w:r>
        <w:rPr>
          <w:rFonts w:eastAsia="Cambria"/>
          <w:lang w:val="en-GB" w:eastAsia="ja-JP"/>
        </w:rPr>
        <w:t>auto synchronize data</w:t>
      </w:r>
      <w:r w:rsidR="00CC6FE5">
        <w:br/>
      </w:r>
      <w:r w:rsidR="00CC6FE5" w:rsidRPr="00DC727C">
        <w:rPr>
          <w:b/>
          <w:noProof/>
          <w:sz w:val="32"/>
          <w:szCs w:val="32"/>
          <w:lang w:eastAsia="ja-JP"/>
        </w:rPr>
        <w:drawing>
          <wp:inline distT="0" distB="0" distL="0" distR="0" wp14:anchorId="76A19C12" wp14:editId="765729B7">
            <wp:extent cx="5588635" cy="5373688"/>
            <wp:effectExtent l="0" t="0" r="0" b="0"/>
            <wp:docPr id="37" name="Picture 37"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8635" cy="53736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07"/>
        <w:gridCol w:w="2942"/>
        <w:gridCol w:w="2942"/>
      </w:tblGrid>
      <w:tr w:rsidR="00CC6FE5" w14:paraId="320C7D6B" w14:textId="77777777" w:rsidTr="00AD63A6">
        <w:tc>
          <w:tcPr>
            <w:tcW w:w="3116" w:type="dxa"/>
          </w:tcPr>
          <w:p w14:paraId="7057C646" w14:textId="77777777" w:rsidR="00CC6FE5" w:rsidRDefault="00CC6FE5" w:rsidP="00480056">
            <w:pPr>
              <w:spacing w:before="0" w:after="0"/>
              <w:jc w:val="left"/>
            </w:pPr>
            <w:r>
              <w:t>1. Start</w:t>
            </w:r>
          </w:p>
        </w:tc>
        <w:tc>
          <w:tcPr>
            <w:tcW w:w="3117" w:type="dxa"/>
          </w:tcPr>
          <w:p w14:paraId="725E6064" w14:textId="77777777" w:rsidR="00CC6FE5" w:rsidRDefault="00CC6FE5" w:rsidP="00480056">
            <w:pPr>
              <w:spacing w:before="0" w:after="0"/>
              <w:jc w:val="left"/>
            </w:pPr>
            <w:r>
              <w:t>2. Call checkState()</w:t>
            </w:r>
          </w:p>
        </w:tc>
        <w:tc>
          <w:tcPr>
            <w:tcW w:w="3117" w:type="dxa"/>
          </w:tcPr>
          <w:p w14:paraId="29A4CB00" w14:textId="77777777" w:rsidR="00CC6FE5" w:rsidRDefault="00CC6FE5" w:rsidP="00480056">
            <w:pPr>
              <w:spacing w:before="0" w:after="0"/>
              <w:jc w:val="left"/>
            </w:pPr>
            <w:r>
              <w:t>3a. Finish</w:t>
            </w:r>
          </w:p>
        </w:tc>
      </w:tr>
      <w:tr w:rsidR="00CC6FE5" w14:paraId="4287AE2D" w14:textId="77777777" w:rsidTr="00AD63A6">
        <w:tc>
          <w:tcPr>
            <w:tcW w:w="3116" w:type="dxa"/>
          </w:tcPr>
          <w:p w14:paraId="2434311D" w14:textId="77777777" w:rsidR="00CC6FE5" w:rsidRDefault="00CC6FE5" w:rsidP="00480056">
            <w:pPr>
              <w:spacing w:before="0" w:after="0"/>
              <w:jc w:val="left"/>
            </w:pPr>
            <w:r>
              <w:t>3b. Check data in local device, if exist data have not committed, update to server</w:t>
            </w:r>
          </w:p>
        </w:tc>
        <w:tc>
          <w:tcPr>
            <w:tcW w:w="3117" w:type="dxa"/>
          </w:tcPr>
          <w:p w14:paraId="014CE4B4" w14:textId="77777777" w:rsidR="00CC6FE5" w:rsidRDefault="00CC6FE5" w:rsidP="00480056">
            <w:pPr>
              <w:spacing w:before="0" w:after="0"/>
              <w:jc w:val="left"/>
            </w:pPr>
            <w:r>
              <w:t>4a. Call getNewData()</w:t>
            </w:r>
          </w:p>
        </w:tc>
        <w:tc>
          <w:tcPr>
            <w:tcW w:w="3117" w:type="dxa"/>
          </w:tcPr>
          <w:p w14:paraId="7DEE8595" w14:textId="77777777" w:rsidR="00CC6FE5" w:rsidRDefault="00CC6FE5" w:rsidP="00480056">
            <w:pPr>
              <w:spacing w:before="0" w:after="0"/>
              <w:jc w:val="left"/>
            </w:pPr>
            <w:r>
              <w:t>4b. call updateData()</w:t>
            </w:r>
          </w:p>
        </w:tc>
      </w:tr>
      <w:tr w:rsidR="00CC6FE5" w14:paraId="5F0F5110" w14:textId="77777777" w:rsidTr="00AD63A6">
        <w:tc>
          <w:tcPr>
            <w:tcW w:w="3116" w:type="dxa"/>
          </w:tcPr>
          <w:p w14:paraId="6A31BBE7" w14:textId="77777777" w:rsidR="00CC6FE5" w:rsidRDefault="00CC6FE5" w:rsidP="00480056">
            <w:pPr>
              <w:spacing w:before="0" w:after="0"/>
              <w:jc w:val="left"/>
            </w:pPr>
            <w:r>
              <w:t>5. Send data to web service</w:t>
            </w:r>
          </w:p>
        </w:tc>
        <w:tc>
          <w:tcPr>
            <w:tcW w:w="3117" w:type="dxa"/>
          </w:tcPr>
          <w:p w14:paraId="110278AB" w14:textId="77777777" w:rsidR="00CC6FE5" w:rsidRDefault="00CC6FE5" w:rsidP="00480056">
            <w:pPr>
              <w:spacing w:before="0" w:after="0"/>
              <w:jc w:val="left"/>
            </w:pPr>
            <w:r>
              <w:t xml:space="preserve">4. Remove not committed data </w:t>
            </w:r>
          </w:p>
        </w:tc>
        <w:tc>
          <w:tcPr>
            <w:tcW w:w="3117" w:type="dxa"/>
          </w:tcPr>
          <w:p w14:paraId="26DBF33E" w14:textId="77777777" w:rsidR="00CC6FE5" w:rsidRDefault="00CC6FE5" w:rsidP="00480056">
            <w:pPr>
              <w:spacing w:before="0" w:after="0"/>
              <w:jc w:val="left"/>
            </w:pPr>
            <w:r>
              <w:t>7. Call getNewData()</w:t>
            </w:r>
          </w:p>
        </w:tc>
      </w:tr>
      <w:tr w:rsidR="00CC6FE5" w14:paraId="2BB6161C" w14:textId="77777777" w:rsidTr="00AD63A6">
        <w:tc>
          <w:tcPr>
            <w:tcW w:w="3116" w:type="dxa"/>
          </w:tcPr>
          <w:p w14:paraId="69A5ADD9" w14:textId="77777777" w:rsidR="00CC6FE5" w:rsidRDefault="00CC6FE5" w:rsidP="00480056">
            <w:pPr>
              <w:spacing w:before="0" w:after="0"/>
              <w:jc w:val="left"/>
            </w:pPr>
            <w:r>
              <w:t>8. Get data from web service</w:t>
            </w:r>
          </w:p>
        </w:tc>
        <w:tc>
          <w:tcPr>
            <w:tcW w:w="3117" w:type="dxa"/>
          </w:tcPr>
          <w:p w14:paraId="140B5246" w14:textId="77777777" w:rsidR="00CC6FE5" w:rsidRDefault="00CC6FE5" w:rsidP="00480056">
            <w:pPr>
              <w:spacing w:before="0" w:after="0"/>
              <w:jc w:val="left"/>
            </w:pPr>
            <w:r>
              <w:t>9. Insert data into local device</w:t>
            </w:r>
          </w:p>
        </w:tc>
        <w:tc>
          <w:tcPr>
            <w:tcW w:w="3117" w:type="dxa"/>
          </w:tcPr>
          <w:p w14:paraId="11600540" w14:textId="1D6D9E1E" w:rsidR="00CC6FE5" w:rsidRDefault="00CC6FE5" w:rsidP="00480056">
            <w:pPr>
              <w:spacing w:before="0" w:after="0"/>
              <w:jc w:val="left"/>
            </w:pPr>
            <w:r>
              <w:t>10. Finish</w:t>
            </w:r>
          </w:p>
        </w:tc>
      </w:tr>
    </w:tbl>
    <w:p w14:paraId="08E8397C" w14:textId="77777777" w:rsidR="00CC6FE5" w:rsidRPr="00CC6FE5" w:rsidRDefault="00CC6FE5" w:rsidP="00CC6FE5"/>
    <w:p w14:paraId="39CBD984" w14:textId="20D91072" w:rsidR="00DD2C2F" w:rsidRDefault="00DD2C2F" w:rsidP="00DD2C2F">
      <w:pPr>
        <w:pStyle w:val="Heading5"/>
      </w:pPr>
      <w:r w:rsidRPr="00DC2BA1">
        <w:t>&lt;</w:t>
      </w:r>
      <w:r>
        <w:t>StoreOwner</w:t>
      </w:r>
      <w:r w:rsidRPr="00DC2BA1">
        <w:t xml:space="preserve">&gt; </w:t>
      </w:r>
      <w:r>
        <w:t>Accept Product</w:t>
      </w:r>
    </w:p>
    <w:p w14:paraId="772EC2F1" w14:textId="2BCDDC2A"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receive product.</w:t>
      </w:r>
    </w:p>
    <w:p w14:paraId="418E1A85" w14:textId="77777777" w:rsidR="00CC6FE5" w:rsidRDefault="00CC6FE5" w:rsidP="00CC6FE5">
      <w:r w:rsidRPr="00DC727C">
        <w:rPr>
          <w:noProof/>
          <w:lang w:eastAsia="ja-JP"/>
        </w:rPr>
        <w:lastRenderedPageBreak/>
        <w:drawing>
          <wp:inline distT="0" distB="0" distL="0" distR="0" wp14:anchorId="1BE32EEC" wp14:editId="758BCEED">
            <wp:extent cx="5943600" cy="4893869"/>
            <wp:effectExtent l="0" t="0" r="0" b="2540"/>
            <wp:docPr id="38" name="Picture 3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8938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23"/>
        <w:gridCol w:w="3000"/>
        <w:gridCol w:w="2868"/>
      </w:tblGrid>
      <w:tr w:rsidR="00CC6FE5" w14:paraId="6CD598B8" w14:textId="77777777" w:rsidTr="00AD63A6">
        <w:tc>
          <w:tcPr>
            <w:tcW w:w="3116" w:type="dxa"/>
          </w:tcPr>
          <w:p w14:paraId="039C3DFB" w14:textId="77777777" w:rsidR="00CC6FE5" w:rsidRDefault="00CC6FE5" w:rsidP="00480056">
            <w:pPr>
              <w:spacing w:before="0" w:after="0"/>
              <w:jc w:val="left"/>
            </w:pPr>
            <w:r>
              <w:t>1. Start</w:t>
            </w:r>
          </w:p>
        </w:tc>
        <w:tc>
          <w:tcPr>
            <w:tcW w:w="3117" w:type="dxa"/>
          </w:tcPr>
          <w:p w14:paraId="1C027B9C" w14:textId="77777777" w:rsidR="00CC6FE5" w:rsidRDefault="00CC6FE5" w:rsidP="00480056">
            <w:pPr>
              <w:spacing w:before="0" w:after="0"/>
              <w:jc w:val="left"/>
            </w:pPr>
            <w:r>
              <w:t>2. Call getProductDetail()</w:t>
            </w:r>
          </w:p>
        </w:tc>
        <w:tc>
          <w:tcPr>
            <w:tcW w:w="3117" w:type="dxa"/>
          </w:tcPr>
          <w:p w14:paraId="264CD6B5" w14:textId="77777777" w:rsidR="00CC6FE5" w:rsidRDefault="00CC6FE5" w:rsidP="00480056">
            <w:pPr>
              <w:spacing w:before="0" w:after="0"/>
              <w:jc w:val="left"/>
            </w:pPr>
            <w:r>
              <w:t>3. Show product detail</w:t>
            </w:r>
          </w:p>
        </w:tc>
      </w:tr>
      <w:tr w:rsidR="00CC6FE5" w14:paraId="285F918C" w14:textId="77777777" w:rsidTr="00AD63A6">
        <w:tc>
          <w:tcPr>
            <w:tcW w:w="3116" w:type="dxa"/>
          </w:tcPr>
          <w:p w14:paraId="5950C92C" w14:textId="77777777" w:rsidR="00CC6FE5" w:rsidRDefault="00CC6FE5" w:rsidP="00480056">
            <w:pPr>
              <w:spacing w:before="0" w:after="0"/>
              <w:jc w:val="left"/>
            </w:pPr>
            <w:r>
              <w:t>4. Store Owner change customer information and enter “Giá kí gửi tối đa”</w:t>
            </w:r>
          </w:p>
        </w:tc>
        <w:tc>
          <w:tcPr>
            <w:tcW w:w="3117" w:type="dxa"/>
          </w:tcPr>
          <w:p w14:paraId="0B42806B" w14:textId="77777777" w:rsidR="00CC6FE5" w:rsidRDefault="00CC6FE5" w:rsidP="00480056">
            <w:pPr>
              <w:spacing w:before="0" w:after="0"/>
              <w:jc w:val="left"/>
            </w:pPr>
            <w:r>
              <w:t>5. Store Owner touch “Chấp Nhận” button</w:t>
            </w:r>
          </w:p>
        </w:tc>
        <w:tc>
          <w:tcPr>
            <w:tcW w:w="3117" w:type="dxa"/>
          </w:tcPr>
          <w:p w14:paraId="11453DC6" w14:textId="77777777" w:rsidR="00CC6FE5" w:rsidRDefault="00CC6FE5" w:rsidP="00480056">
            <w:pPr>
              <w:spacing w:before="0" w:after="0"/>
              <w:jc w:val="left"/>
            </w:pPr>
            <w:r>
              <w:t>6. Show confirm dialog</w:t>
            </w:r>
          </w:p>
        </w:tc>
      </w:tr>
      <w:tr w:rsidR="00CC6FE5" w14:paraId="2FDE0692" w14:textId="77777777" w:rsidTr="00AD63A6">
        <w:tc>
          <w:tcPr>
            <w:tcW w:w="3116" w:type="dxa"/>
          </w:tcPr>
          <w:p w14:paraId="755F7FAC" w14:textId="77777777" w:rsidR="00CC6FE5" w:rsidRDefault="00CC6FE5" w:rsidP="00480056">
            <w:pPr>
              <w:spacing w:before="0" w:after="0"/>
              <w:jc w:val="left"/>
            </w:pPr>
            <w:r>
              <w:t>7a. Store Owner touch “Hủy” button to cancel action</w:t>
            </w:r>
          </w:p>
        </w:tc>
        <w:tc>
          <w:tcPr>
            <w:tcW w:w="3117" w:type="dxa"/>
          </w:tcPr>
          <w:p w14:paraId="6BB1E530" w14:textId="77777777" w:rsidR="00CC6FE5" w:rsidRDefault="00CC6FE5" w:rsidP="00480056">
            <w:pPr>
              <w:spacing w:before="0" w:after="0"/>
              <w:jc w:val="left"/>
            </w:pPr>
            <w:r>
              <w:t>7b. Store Owner touch “Đồng ý” button</w:t>
            </w:r>
          </w:p>
        </w:tc>
        <w:tc>
          <w:tcPr>
            <w:tcW w:w="3117" w:type="dxa"/>
          </w:tcPr>
          <w:p w14:paraId="22B25E72" w14:textId="77777777" w:rsidR="00CC6FE5" w:rsidRDefault="00CC6FE5" w:rsidP="00480056">
            <w:pPr>
              <w:spacing w:before="0" w:after="0"/>
              <w:jc w:val="left"/>
            </w:pPr>
            <w:r>
              <w:t>8a. Dismiss confirm dialog</w:t>
            </w:r>
          </w:p>
        </w:tc>
      </w:tr>
      <w:tr w:rsidR="00CC6FE5" w14:paraId="5CAECB4F" w14:textId="77777777" w:rsidTr="00AD63A6">
        <w:tc>
          <w:tcPr>
            <w:tcW w:w="3116" w:type="dxa"/>
          </w:tcPr>
          <w:p w14:paraId="73AEC9A1" w14:textId="77777777" w:rsidR="00CC6FE5" w:rsidRDefault="00CC6FE5" w:rsidP="00480056">
            <w:pPr>
              <w:spacing w:before="0" w:after="0"/>
              <w:jc w:val="left"/>
            </w:pPr>
            <w:r>
              <w:t>8b.</w:t>
            </w:r>
            <w:r w:rsidRPr="005B78D6">
              <w:t xml:space="preserve"> </w:t>
            </w:r>
            <w:r>
              <w:t>Call checkState()</w:t>
            </w:r>
          </w:p>
        </w:tc>
        <w:tc>
          <w:tcPr>
            <w:tcW w:w="3117" w:type="dxa"/>
          </w:tcPr>
          <w:p w14:paraId="137A2758" w14:textId="77777777" w:rsidR="00CC6FE5" w:rsidRDefault="00CC6FE5" w:rsidP="00480056">
            <w:pPr>
              <w:spacing w:before="0" w:after="0"/>
              <w:jc w:val="left"/>
            </w:pPr>
            <w:r>
              <w:t>9a</w:t>
            </w:r>
            <w:r w:rsidRPr="005B78D6">
              <w:t>.</w:t>
            </w:r>
            <w:r>
              <w:t xml:space="preserve"> Navigate back</w:t>
            </w:r>
          </w:p>
        </w:tc>
        <w:tc>
          <w:tcPr>
            <w:tcW w:w="3117" w:type="dxa"/>
          </w:tcPr>
          <w:p w14:paraId="50440634" w14:textId="77777777" w:rsidR="00CC6FE5" w:rsidRDefault="00CC6FE5" w:rsidP="00480056">
            <w:pPr>
              <w:spacing w:before="0" w:after="0"/>
              <w:jc w:val="left"/>
            </w:pPr>
            <w:r>
              <w:t>10b. Update data in local device and dismiss dialog</w:t>
            </w:r>
          </w:p>
        </w:tc>
      </w:tr>
      <w:tr w:rsidR="00CC6FE5" w14:paraId="4E844CD6" w14:textId="77777777" w:rsidTr="00AD63A6">
        <w:tc>
          <w:tcPr>
            <w:tcW w:w="3116" w:type="dxa"/>
          </w:tcPr>
          <w:p w14:paraId="38BA8E69" w14:textId="77777777" w:rsidR="00CC6FE5" w:rsidRPr="005B78D6" w:rsidRDefault="00CC6FE5" w:rsidP="00480056">
            <w:pPr>
              <w:spacing w:before="0" w:after="0"/>
              <w:jc w:val="left"/>
              <w:rPr>
                <w:b/>
              </w:rPr>
            </w:pPr>
            <w:r>
              <w:t>10c. Call service to update data in server and dismiss dialog</w:t>
            </w:r>
          </w:p>
        </w:tc>
        <w:tc>
          <w:tcPr>
            <w:tcW w:w="3117" w:type="dxa"/>
          </w:tcPr>
          <w:p w14:paraId="67F61D85" w14:textId="77777777" w:rsidR="00CC6FE5" w:rsidRDefault="00CC6FE5" w:rsidP="00480056">
            <w:pPr>
              <w:spacing w:before="0" w:after="0"/>
              <w:jc w:val="left"/>
            </w:pPr>
            <w:r>
              <w:t>11b. Navigate back</w:t>
            </w:r>
          </w:p>
        </w:tc>
        <w:tc>
          <w:tcPr>
            <w:tcW w:w="3117" w:type="dxa"/>
          </w:tcPr>
          <w:p w14:paraId="67D76D2D" w14:textId="77777777" w:rsidR="00CC6FE5" w:rsidRDefault="00CC6FE5" w:rsidP="00480056">
            <w:pPr>
              <w:spacing w:before="0" w:after="0"/>
              <w:jc w:val="left"/>
            </w:pPr>
            <w:r>
              <w:t>11c. Send data to web service</w:t>
            </w:r>
          </w:p>
        </w:tc>
      </w:tr>
      <w:tr w:rsidR="00CC6FE5" w14:paraId="35E1360C" w14:textId="77777777" w:rsidTr="00AD63A6">
        <w:tc>
          <w:tcPr>
            <w:tcW w:w="3116" w:type="dxa"/>
          </w:tcPr>
          <w:p w14:paraId="44848063" w14:textId="77777777" w:rsidR="00CC6FE5" w:rsidRDefault="00CC6FE5" w:rsidP="00480056">
            <w:pPr>
              <w:spacing w:before="0" w:after="0"/>
              <w:jc w:val="left"/>
            </w:pPr>
            <w:r>
              <w:t>12. Navigate back</w:t>
            </w:r>
          </w:p>
        </w:tc>
        <w:tc>
          <w:tcPr>
            <w:tcW w:w="3117" w:type="dxa"/>
          </w:tcPr>
          <w:p w14:paraId="2A3E3D38" w14:textId="77777777" w:rsidR="00CC6FE5" w:rsidRDefault="00CC6FE5" w:rsidP="00480056">
            <w:pPr>
              <w:spacing w:before="0" w:after="0"/>
              <w:jc w:val="left"/>
            </w:pPr>
            <w:r>
              <w:t>13. Finish</w:t>
            </w:r>
          </w:p>
        </w:tc>
        <w:tc>
          <w:tcPr>
            <w:tcW w:w="3117" w:type="dxa"/>
          </w:tcPr>
          <w:p w14:paraId="30BF4C5C" w14:textId="77777777" w:rsidR="00CC6FE5" w:rsidRDefault="00CC6FE5" w:rsidP="00480056">
            <w:pPr>
              <w:spacing w:before="0" w:after="0"/>
              <w:jc w:val="left"/>
            </w:pPr>
          </w:p>
        </w:tc>
      </w:tr>
    </w:tbl>
    <w:p w14:paraId="2BADB1E3" w14:textId="77777777" w:rsidR="00CC6FE5" w:rsidRPr="00CC6FE5" w:rsidRDefault="00CC6FE5" w:rsidP="00CC6FE5"/>
    <w:p w14:paraId="09B3E3C0" w14:textId="14C673F7" w:rsidR="00DD2C2F" w:rsidRDefault="00DD2C2F" w:rsidP="00DD2C2F">
      <w:pPr>
        <w:pStyle w:val="Heading5"/>
      </w:pPr>
      <w:r w:rsidRPr="00DC2BA1">
        <w:t>&lt;</w:t>
      </w:r>
      <w:r>
        <w:t>StoreOwner</w:t>
      </w:r>
      <w:r w:rsidRPr="00DC2BA1">
        <w:t xml:space="preserve">&gt; </w:t>
      </w:r>
      <w:r>
        <w:t>Cancel Product</w:t>
      </w:r>
    </w:p>
    <w:p w14:paraId="6A64968F" w14:textId="019C84D4"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cancel product.</w:t>
      </w:r>
    </w:p>
    <w:p w14:paraId="15DA1501" w14:textId="77777777" w:rsidR="00480056" w:rsidRPr="00480056" w:rsidRDefault="00480056" w:rsidP="00480056"/>
    <w:p w14:paraId="4076C475" w14:textId="77777777" w:rsidR="00CC6FE5" w:rsidRDefault="00CC6FE5" w:rsidP="00CC6FE5">
      <w:r w:rsidRPr="003751DD">
        <w:rPr>
          <w:noProof/>
          <w:lang w:eastAsia="ja-JP"/>
        </w:rPr>
        <w:lastRenderedPageBreak/>
        <w:drawing>
          <wp:inline distT="0" distB="0" distL="0" distR="0" wp14:anchorId="09CDB4F3" wp14:editId="33A38533">
            <wp:extent cx="5943600" cy="4854001"/>
            <wp:effectExtent l="0" t="0" r="0" b="3810"/>
            <wp:docPr id="42" name="Picture 42"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854001"/>
                    </a:xfrm>
                    <a:prstGeom prst="rect">
                      <a:avLst/>
                    </a:prstGeom>
                    <a:noFill/>
                    <a:ln>
                      <a:noFill/>
                    </a:ln>
                  </pic:spPr>
                </pic:pic>
              </a:graphicData>
            </a:graphic>
          </wp:inline>
        </w:drawing>
      </w:r>
    </w:p>
    <w:p w14:paraId="275BA5B4" w14:textId="77777777" w:rsidR="00CC6FE5" w:rsidRDefault="00CC6FE5" w:rsidP="00CC6FE5"/>
    <w:tbl>
      <w:tblPr>
        <w:tblStyle w:val="TableGrid"/>
        <w:tblW w:w="0" w:type="auto"/>
        <w:tblLook w:val="04A0" w:firstRow="1" w:lastRow="0" w:firstColumn="1" w:lastColumn="0" w:noHBand="0" w:noVBand="1"/>
      </w:tblPr>
      <w:tblGrid>
        <w:gridCol w:w="2895"/>
        <w:gridCol w:w="3009"/>
        <w:gridCol w:w="2887"/>
      </w:tblGrid>
      <w:tr w:rsidR="00CC6FE5" w14:paraId="2164022E" w14:textId="77777777" w:rsidTr="00AD63A6">
        <w:tc>
          <w:tcPr>
            <w:tcW w:w="3116" w:type="dxa"/>
          </w:tcPr>
          <w:p w14:paraId="01F0C522" w14:textId="77777777" w:rsidR="00CC6FE5" w:rsidRDefault="00CC6FE5" w:rsidP="00480056">
            <w:pPr>
              <w:spacing w:before="0" w:after="0"/>
              <w:jc w:val="left"/>
            </w:pPr>
            <w:r>
              <w:t>1. Start</w:t>
            </w:r>
          </w:p>
        </w:tc>
        <w:tc>
          <w:tcPr>
            <w:tcW w:w="3117" w:type="dxa"/>
          </w:tcPr>
          <w:p w14:paraId="0CC75B8F" w14:textId="77777777" w:rsidR="00CC6FE5" w:rsidRDefault="00CC6FE5" w:rsidP="00480056">
            <w:pPr>
              <w:spacing w:before="0" w:after="0"/>
              <w:jc w:val="left"/>
            </w:pPr>
            <w:r>
              <w:t>2. Call getProductDetail()</w:t>
            </w:r>
          </w:p>
        </w:tc>
        <w:tc>
          <w:tcPr>
            <w:tcW w:w="3117" w:type="dxa"/>
          </w:tcPr>
          <w:p w14:paraId="571024E3" w14:textId="77777777" w:rsidR="00CC6FE5" w:rsidRDefault="00CC6FE5" w:rsidP="00480056">
            <w:pPr>
              <w:spacing w:before="0" w:after="0"/>
              <w:jc w:val="left"/>
            </w:pPr>
            <w:r>
              <w:t>3. Show product detail</w:t>
            </w:r>
          </w:p>
        </w:tc>
      </w:tr>
      <w:tr w:rsidR="00CC6FE5" w14:paraId="054C239D" w14:textId="77777777" w:rsidTr="00AD63A6">
        <w:tc>
          <w:tcPr>
            <w:tcW w:w="3116" w:type="dxa"/>
          </w:tcPr>
          <w:p w14:paraId="14B47495" w14:textId="77777777" w:rsidR="00CC6FE5" w:rsidRDefault="00CC6FE5" w:rsidP="00480056">
            <w:pPr>
              <w:spacing w:before="0" w:after="0"/>
              <w:jc w:val="left"/>
            </w:pPr>
            <w:r>
              <w:t>4. Store Owner touch “Từ chối” button</w:t>
            </w:r>
          </w:p>
        </w:tc>
        <w:tc>
          <w:tcPr>
            <w:tcW w:w="3117" w:type="dxa"/>
          </w:tcPr>
          <w:p w14:paraId="69E931BF" w14:textId="77777777" w:rsidR="00CC6FE5" w:rsidRDefault="00CC6FE5" w:rsidP="00480056">
            <w:pPr>
              <w:spacing w:before="0" w:after="0"/>
              <w:jc w:val="left"/>
            </w:pPr>
            <w:r>
              <w:t>5. Show confirm dialog with text box</w:t>
            </w:r>
          </w:p>
        </w:tc>
        <w:tc>
          <w:tcPr>
            <w:tcW w:w="3117" w:type="dxa"/>
          </w:tcPr>
          <w:p w14:paraId="32266060" w14:textId="77777777" w:rsidR="00CC6FE5" w:rsidRDefault="00CC6FE5" w:rsidP="00480056">
            <w:pPr>
              <w:spacing w:before="0" w:after="0"/>
              <w:jc w:val="left"/>
            </w:pPr>
            <w:r>
              <w:t>6a. Store Owner enter “Lí do từ chối”.</w:t>
            </w:r>
          </w:p>
        </w:tc>
      </w:tr>
      <w:tr w:rsidR="00CC6FE5" w14:paraId="0F32C70D" w14:textId="77777777" w:rsidTr="00AD63A6">
        <w:tc>
          <w:tcPr>
            <w:tcW w:w="3116" w:type="dxa"/>
          </w:tcPr>
          <w:p w14:paraId="54FEDE41" w14:textId="77777777" w:rsidR="00CC6FE5" w:rsidRDefault="00CC6FE5" w:rsidP="00480056">
            <w:pPr>
              <w:spacing w:before="0" w:after="0"/>
              <w:jc w:val="left"/>
            </w:pPr>
            <w:r>
              <w:t>6b. Store Owner touch “Đồng ý” button.</w:t>
            </w:r>
          </w:p>
        </w:tc>
        <w:tc>
          <w:tcPr>
            <w:tcW w:w="3117" w:type="dxa"/>
          </w:tcPr>
          <w:p w14:paraId="50A1417F" w14:textId="77777777" w:rsidR="00CC6FE5" w:rsidRDefault="00CC6FE5" w:rsidP="00480056">
            <w:pPr>
              <w:spacing w:before="0" w:after="0"/>
              <w:jc w:val="left"/>
            </w:pPr>
            <w:r>
              <w:t>6c. Store Owner touch “Hủy” button to cancel action.</w:t>
            </w:r>
          </w:p>
        </w:tc>
        <w:tc>
          <w:tcPr>
            <w:tcW w:w="3117" w:type="dxa"/>
          </w:tcPr>
          <w:p w14:paraId="555A95D4" w14:textId="77777777" w:rsidR="00CC6FE5" w:rsidRDefault="00CC6FE5" w:rsidP="00480056">
            <w:pPr>
              <w:spacing w:before="0" w:after="0"/>
              <w:jc w:val="left"/>
            </w:pPr>
            <w:r>
              <w:t>7. Dismiss confirm dialog</w:t>
            </w:r>
          </w:p>
        </w:tc>
      </w:tr>
      <w:tr w:rsidR="00CC6FE5" w14:paraId="6124D0EA" w14:textId="77777777" w:rsidTr="00AD63A6">
        <w:tc>
          <w:tcPr>
            <w:tcW w:w="3116" w:type="dxa"/>
          </w:tcPr>
          <w:p w14:paraId="2A0AF9D1" w14:textId="77777777" w:rsidR="00CC6FE5" w:rsidRDefault="00CC6FE5" w:rsidP="00480056">
            <w:pPr>
              <w:spacing w:before="0" w:after="0"/>
              <w:jc w:val="left"/>
            </w:pPr>
            <w:r>
              <w:t>7a. Navigate back</w:t>
            </w:r>
          </w:p>
        </w:tc>
        <w:tc>
          <w:tcPr>
            <w:tcW w:w="3117" w:type="dxa"/>
          </w:tcPr>
          <w:p w14:paraId="021E9455" w14:textId="77777777" w:rsidR="00CC6FE5" w:rsidRDefault="00CC6FE5" w:rsidP="00480056">
            <w:pPr>
              <w:spacing w:before="0" w:after="0"/>
              <w:jc w:val="left"/>
            </w:pPr>
            <w:r>
              <w:t>8. Call checkState()</w:t>
            </w:r>
          </w:p>
        </w:tc>
        <w:tc>
          <w:tcPr>
            <w:tcW w:w="3117" w:type="dxa"/>
          </w:tcPr>
          <w:p w14:paraId="6A2D2657" w14:textId="77777777" w:rsidR="00CC6FE5" w:rsidRDefault="00CC6FE5" w:rsidP="00480056">
            <w:pPr>
              <w:spacing w:before="0" w:after="0"/>
              <w:jc w:val="left"/>
            </w:pPr>
            <w:r>
              <w:t>9a. Update data in local device and dismiss dialog.</w:t>
            </w:r>
          </w:p>
        </w:tc>
      </w:tr>
      <w:tr w:rsidR="00CC6FE5" w14:paraId="1E538FFF" w14:textId="77777777" w:rsidTr="00AD63A6">
        <w:trPr>
          <w:trHeight w:hRule="exact" w:val="638"/>
        </w:trPr>
        <w:tc>
          <w:tcPr>
            <w:tcW w:w="3116" w:type="dxa"/>
          </w:tcPr>
          <w:p w14:paraId="5C6F94C5" w14:textId="77777777" w:rsidR="00CC6FE5" w:rsidRDefault="00CC6FE5" w:rsidP="00480056">
            <w:pPr>
              <w:spacing w:before="0" w:after="0"/>
              <w:jc w:val="left"/>
            </w:pPr>
            <w:r>
              <w:t>9b. Call service to update data in server and dismiss dialog.</w:t>
            </w:r>
          </w:p>
        </w:tc>
        <w:tc>
          <w:tcPr>
            <w:tcW w:w="3117" w:type="dxa"/>
          </w:tcPr>
          <w:p w14:paraId="3FAB3BC2" w14:textId="77777777" w:rsidR="00CC6FE5" w:rsidRDefault="00CC6FE5" w:rsidP="00480056">
            <w:pPr>
              <w:spacing w:before="0" w:after="0"/>
              <w:jc w:val="left"/>
            </w:pPr>
            <w:r>
              <w:t>10a. Navigate back</w:t>
            </w:r>
          </w:p>
        </w:tc>
        <w:tc>
          <w:tcPr>
            <w:tcW w:w="3117" w:type="dxa"/>
          </w:tcPr>
          <w:p w14:paraId="2720546D" w14:textId="77777777" w:rsidR="00CC6FE5" w:rsidRDefault="00CC6FE5" w:rsidP="00480056">
            <w:pPr>
              <w:spacing w:before="0" w:after="0"/>
              <w:jc w:val="left"/>
            </w:pPr>
            <w:r>
              <w:t>10b. Send data to web service</w:t>
            </w:r>
          </w:p>
        </w:tc>
      </w:tr>
      <w:tr w:rsidR="00CC6FE5" w14:paraId="76ADEF99" w14:textId="77777777" w:rsidTr="00AD63A6">
        <w:trPr>
          <w:trHeight w:hRule="exact" w:val="638"/>
        </w:trPr>
        <w:tc>
          <w:tcPr>
            <w:tcW w:w="3116" w:type="dxa"/>
          </w:tcPr>
          <w:p w14:paraId="06C7FE89" w14:textId="77777777" w:rsidR="00CC6FE5" w:rsidRDefault="00CC6FE5" w:rsidP="00480056">
            <w:pPr>
              <w:spacing w:before="0" w:after="0"/>
              <w:jc w:val="left"/>
            </w:pPr>
            <w:r>
              <w:t>11. Navigate back</w:t>
            </w:r>
          </w:p>
        </w:tc>
        <w:tc>
          <w:tcPr>
            <w:tcW w:w="3117" w:type="dxa"/>
          </w:tcPr>
          <w:p w14:paraId="417C7987" w14:textId="77777777" w:rsidR="00CC6FE5" w:rsidRDefault="00CC6FE5" w:rsidP="00480056">
            <w:pPr>
              <w:spacing w:before="0" w:after="0"/>
              <w:jc w:val="left"/>
            </w:pPr>
            <w:r>
              <w:t>12. Finish</w:t>
            </w:r>
          </w:p>
        </w:tc>
        <w:tc>
          <w:tcPr>
            <w:tcW w:w="3117" w:type="dxa"/>
          </w:tcPr>
          <w:p w14:paraId="5F4F0CE1" w14:textId="77777777" w:rsidR="00CC6FE5" w:rsidRDefault="00CC6FE5" w:rsidP="00480056">
            <w:pPr>
              <w:spacing w:before="0" w:after="0"/>
              <w:jc w:val="left"/>
            </w:pPr>
          </w:p>
        </w:tc>
      </w:tr>
    </w:tbl>
    <w:p w14:paraId="4E377455" w14:textId="77777777" w:rsidR="00CC6FE5" w:rsidRPr="00CC6FE5" w:rsidRDefault="00CC6FE5" w:rsidP="00CC6FE5"/>
    <w:p w14:paraId="5535049B" w14:textId="5BB25AC4" w:rsidR="00DD2C2F" w:rsidRDefault="00DD2C2F" w:rsidP="00DD2C2F">
      <w:pPr>
        <w:pStyle w:val="Heading5"/>
      </w:pPr>
      <w:r w:rsidRPr="00DC2BA1">
        <w:t>&lt;</w:t>
      </w:r>
      <w:r>
        <w:t>StoreOwner</w:t>
      </w:r>
      <w:r w:rsidRPr="00DC2BA1">
        <w:t xml:space="preserve">&gt; </w:t>
      </w:r>
      <w:r>
        <w:t>View History</w:t>
      </w:r>
    </w:p>
    <w:p w14:paraId="5F86456E" w14:textId="694041FF"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view history.</w:t>
      </w:r>
    </w:p>
    <w:p w14:paraId="6CA05FC0" w14:textId="77777777" w:rsidR="00480056" w:rsidRPr="00480056" w:rsidRDefault="00480056" w:rsidP="00480056"/>
    <w:p w14:paraId="524D11CC" w14:textId="77777777" w:rsidR="00480056" w:rsidRPr="00A76126" w:rsidRDefault="00480056" w:rsidP="00480056">
      <w:pPr>
        <w:rPr>
          <w:b/>
          <w:sz w:val="32"/>
          <w:szCs w:val="32"/>
        </w:rPr>
      </w:pPr>
      <w:r w:rsidRPr="001E036C">
        <w:rPr>
          <w:b/>
          <w:noProof/>
          <w:sz w:val="32"/>
          <w:szCs w:val="32"/>
          <w:lang w:eastAsia="ja-JP"/>
        </w:rPr>
        <w:lastRenderedPageBreak/>
        <w:drawing>
          <wp:inline distT="0" distB="0" distL="0" distR="0" wp14:anchorId="2725B098" wp14:editId="6BF487FD">
            <wp:extent cx="5943600" cy="4593962"/>
            <wp:effectExtent l="0" t="0" r="0" b="0"/>
            <wp:docPr id="5" name="Picture 5"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59396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220"/>
        <w:gridCol w:w="2232"/>
        <w:gridCol w:w="3339"/>
      </w:tblGrid>
      <w:tr w:rsidR="00480056" w14:paraId="6F448FCA" w14:textId="77777777" w:rsidTr="00AD63A6">
        <w:tc>
          <w:tcPr>
            <w:tcW w:w="2965" w:type="dxa"/>
          </w:tcPr>
          <w:p w14:paraId="71B092E0" w14:textId="77777777" w:rsidR="00480056" w:rsidRDefault="00480056" w:rsidP="00480056">
            <w:pPr>
              <w:spacing w:before="0" w:after="0"/>
              <w:jc w:val="left"/>
            </w:pPr>
            <w:r>
              <w:t>1. Start</w:t>
            </w:r>
          </w:p>
        </w:tc>
        <w:tc>
          <w:tcPr>
            <w:tcW w:w="2970" w:type="dxa"/>
          </w:tcPr>
          <w:p w14:paraId="1DFF9E6D" w14:textId="77777777" w:rsidR="00480056" w:rsidRDefault="00480056" w:rsidP="00480056">
            <w:pPr>
              <w:spacing w:before="0" w:after="0"/>
              <w:jc w:val="left"/>
            </w:pPr>
            <w:r>
              <w:t>2. Touch tab</w:t>
            </w:r>
          </w:p>
        </w:tc>
        <w:tc>
          <w:tcPr>
            <w:tcW w:w="3415" w:type="dxa"/>
          </w:tcPr>
          <w:p w14:paraId="726D8998" w14:textId="77777777" w:rsidR="00480056" w:rsidRDefault="00480056" w:rsidP="00480056">
            <w:pPr>
              <w:spacing w:before="0" w:after="0"/>
              <w:jc w:val="left"/>
            </w:pPr>
            <w:r>
              <w:t>3. Call history menu activity</w:t>
            </w:r>
          </w:p>
        </w:tc>
      </w:tr>
      <w:tr w:rsidR="00480056" w14:paraId="07D6AC5E" w14:textId="77777777" w:rsidTr="00AD63A6">
        <w:tc>
          <w:tcPr>
            <w:tcW w:w="2965" w:type="dxa"/>
          </w:tcPr>
          <w:p w14:paraId="344D3716" w14:textId="77777777" w:rsidR="00480056" w:rsidRDefault="00480056" w:rsidP="00480056">
            <w:pPr>
              <w:spacing w:before="0" w:after="0"/>
              <w:jc w:val="left"/>
            </w:pPr>
            <w:r>
              <w:t xml:space="preserve">4a. Store Owner touch “Sản phẩm đã nhận” </w:t>
            </w:r>
          </w:p>
        </w:tc>
        <w:tc>
          <w:tcPr>
            <w:tcW w:w="2970" w:type="dxa"/>
          </w:tcPr>
          <w:p w14:paraId="114726D4" w14:textId="77777777" w:rsidR="00480056" w:rsidRDefault="00480056" w:rsidP="00480056">
            <w:pPr>
              <w:spacing w:before="0" w:after="0"/>
              <w:jc w:val="left"/>
            </w:pPr>
            <w:r>
              <w:t xml:space="preserve">4b. Store Owner touch “Sản phẩm đã từ chối” </w:t>
            </w:r>
          </w:p>
        </w:tc>
        <w:tc>
          <w:tcPr>
            <w:tcW w:w="3415" w:type="dxa"/>
          </w:tcPr>
          <w:p w14:paraId="71A952B4" w14:textId="77777777" w:rsidR="00480056" w:rsidRDefault="00480056" w:rsidP="00480056">
            <w:pPr>
              <w:spacing w:before="0" w:after="0"/>
              <w:jc w:val="left"/>
            </w:pPr>
            <w:r>
              <w:t>5a. Call getHistoryReceivedProduct()</w:t>
            </w:r>
          </w:p>
        </w:tc>
      </w:tr>
      <w:tr w:rsidR="00480056" w14:paraId="6AE3A99A" w14:textId="77777777" w:rsidTr="00AD63A6">
        <w:tc>
          <w:tcPr>
            <w:tcW w:w="2965" w:type="dxa"/>
          </w:tcPr>
          <w:p w14:paraId="519F580E" w14:textId="77777777" w:rsidR="00480056" w:rsidRDefault="00480056" w:rsidP="00480056">
            <w:pPr>
              <w:spacing w:before="0" w:after="0"/>
              <w:jc w:val="left"/>
            </w:pPr>
            <w:r>
              <w:t>5c. Call getHistoryCanceledProduct()</w:t>
            </w:r>
          </w:p>
        </w:tc>
        <w:tc>
          <w:tcPr>
            <w:tcW w:w="2970" w:type="dxa"/>
          </w:tcPr>
          <w:p w14:paraId="6901FCFB" w14:textId="77777777" w:rsidR="00480056" w:rsidRDefault="00480056" w:rsidP="00480056">
            <w:pPr>
              <w:spacing w:before="0" w:after="0"/>
              <w:jc w:val="left"/>
            </w:pPr>
            <w:r>
              <w:t>6a. show history received product list</w:t>
            </w:r>
          </w:p>
        </w:tc>
        <w:tc>
          <w:tcPr>
            <w:tcW w:w="3415" w:type="dxa"/>
          </w:tcPr>
          <w:p w14:paraId="0C53189B" w14:textId="77777777" w:rsidR="00480056" w:rsidRDefault="00480056" w:rsidP="00480056">
            <w:pPr>
              <w:spacing w:before="0" w:after="0"/>
              <w:jc w:val="left"/>
            </w:pPr>
            <w:r>
              <w:t>6b. show history canceled product list</w:t>
            </w:r>
          </w:p>
        </w:tc>
      </w:tr>
      <w:tr w:rsidR="00480056" w14:paraId="31D3D882" w14:textId="77777777" w:rsidTr="00AD63A6">
        <w:tc>
          <w:tcPr>
            <w:tcW w:w="2965" w:type="dxa"/>
          </w:tcPr>
          <w:p w14:paraId="3AEE7B19" w14:textId="77777777" w:rsidR="00480056" w:rsidRDefault="00480056" w:rsidP="00480056">
            <w:pPr>
              <w:spacing w:before="0" w:after="0"/>
              <w:jc w:val="left"/>
            </w:pPr>
            <w:r>
              <w:t>7a. Finish</w:t>
            </w:r>
          </w:p>
        </w:tc>
        <w:tc>
          <w:tcPr>
            <w:tcW w:w="2970" w:type="dxa"/>
          </w:tcPr>
          <w:p w14:paraId="69F53530" w14:textId="77777777" w:rsidR="00480056" w:rsidRDefault="00480056" w:rsidP="00480056">
            <w:pPr>
              <w:spacing w:before="0" w:after="0"/>
              <w:jc w:val="left"/>
            </w:pPr>
            <w:r>
              <w:t>7b. Finish</w:t>
            </w:r>
          </w:p>
        </w:tc>
        <w:tc>
          <w:tcPr>
            <w:tcW w:w="3415" w:type="dxa"/>
          </w:tcPr>
          <w:p w14:paraId="7F065ABC" w14:textId="77777777" w:rsidR="00480056" w:rsidRDefault="00480056" w:rsidP="00480056">
            <w:pPr>
              <w:spacing w:before="0" w:after="0"/>
              <w:jc w:val="left"/>
            </w:pPr>
          </w:p>
        </w:tc>
      </w:tr>
    </w:tbl>
    <w:p w14:paraId="50A81820" w14:textId="77777777" w:rsidR="00DD2C2F" w:rsidRPr="00DD2C2F" w:rsidRDefault="00DD2C2F" w:rsidP="00DD2C2F"/>
    <w:p w14:paraId="5BBD56B2" w14:textId="77777777" w:rsidR="00DD2C2F" w:rsidRPr="00DD2C2F" w:rsidRDefault="00DD2C2F" w:rsidP="00DD2C2F"/>
    <w:p w14:paraId="4214FA1C" w14:textId="77777777" w:rsidR="00DD2C2F" w:rsidRPr="00DD2C2F" w:rsidRDefault="00DD2C2F" w:rsidP="00DD2C2F"/>
    <w:p w14:paraId="20917990" w14:textId="77777777" w:rsidR="00DD2C2F" w:rsidRPr="00DD2C2F" w:rsidRDefault="00DD2C2F" w:rsidP="00DD2C2F"/>
    <w:p w14:paraId="1F83B992" w14:textId="77777777" w:rsidR="00DD2C2F" w:rsidRPr="00DD2C2F" w:rsidRDefault="00DD2C2F" w:rsidP="00DD2C2F">
      <w:pPr>
        <w:rPr>
          <w:lang w:val="en-GB" w:eastAsia="ja-JP"/>
        </w:rPr>
      </w:pPr>
    </w:p>
    <w:p w14:paraId="66DB11A8" w14:textId="77777777" w:rsidR="00DC2BA1" w:rsidRPr="00DC2BA1" w:rsidRDefault="00DC2BA1" w:rsidP="00DC2BA1">
      <w:pPr>
        <w:pStyle w:val="Heading2"/>
        <w:rPr>
          <w:lang w:val="en-GB" w:eastAsia="ja-JP"/>
        </w:rPr>
      </w:pPr>
      <w:bookmarkStart w:id="101" w:name="_Toc426362088"/>
      <w:r w:rsidRPr="00DC2BA1">
        <w:rPr>
          <w:lang w:val="en-GB" w:eastAsia="ja-JP"/>
        </w:rPr>
        <w:t>User Interface Design</w:t>
      </w:r>
      <w:bookmarkEnd w:id="101"/>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2" w:name="_Toc426362089"/>
      <w:r w:rsidRPr="00DC2BA1">
        <w:rPr>
          <w:lang w:val="en-GB" w:eastAsia="ja-JP"/>
        </w:rPr>
        <w:lastRenderedPageBreak/>
        <w:t>Guest Interface Design</w:t>
      </w:r>
      <w:bookmarkEnd w:id="102"/>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3" w:name="_Toc426360201"/>
      <w:r w:rsidRPr="006D162F">
        <w:t xml:space="preserve">Figure </w:t>
      </w:r>
      <w:r w:rsidRPr="006D162F">
        <w:fldChar w:fldCharType="begin"/>
      </w:r>
      <w:r w:rsidRPr="006D162F">
        <w:instrText xml:space="preserve"> SEQ Figure \* ARABIC </w:instrText>
      </w:r>
      <w:r w:rsidRPr="006D162F">
        <w:fldChar w:fldCharType="separate"/>
      </w:r>
      <w:r w:rsidR="00DD2C2F">
        <w:rPr>
          <w:noProof/>
        </w:rPr>
        <w:t>30</w:t>
      </w:r>
      <w:r w:rsidRPr="006D162F">
        <w:fldChar w:fldCharType="end"/>
      </w:r>
      <w:r w:rsidRPr="006D162F">
        <w:t>: Login</w:t>
      </w:r>
      <w:bookmarkEnd w:id="103"/>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6362090"/>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6362091"/>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6" w:name="_Toc426362092"/>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26362127"/>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6362093"/>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9" w:name="_Toc426362094"/>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6360202"/>
      <w:r w:rsidRPr="006D162F">
        <w:lastRenderedPageBreak/>
        <w:t xml:space="preserve">Figure </w:t>
      </w:r>
      <w:r w:rsidRPr="006D162F">
        <w:fldChar w:fldCharType="begin"/>
      </w:r>
      <w:r w:rsidRPr="006D162F">
        <w:instrText xml:space="preserve"> SEQ Figure \* ARABIC </w:instrText>
      </w:r>
      <w:r w:rsidRPr="006D162F">
        <w:fldChar w:fldCharType="separate"/>
      </w:r>
      <w:r w:rsidR="00DD2C2F">
        <w:rPr>
          <w:noProof/>
        </w:rPr>
        <w:t>31</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6362095"/>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6362096"/>
      <w:r w:rsidRPr="004C4E0B">
        <w:lastRenderedPageBreak/>
        <w:t>System Implementation &amp; Test</w:t>
      </w:r>
      <w:bookmarkEnd w:id="112"/>
    </w:p>
    <w:p w14:paraId="66DB1227" w14:textId="77777777" w:rsidR="004C4E0B" w:rsidRPr="004C4E0B" w:rsidRDefault="004C4E0B" w:rsidP="004C4E0B">
      <w:pPr>
        <w:pStyle w:val="Heading2"/>
      </w:pPr>
      <w:bookmarkStart w:id="113" w:name="_Toc426362097"/>
      <w:r w:rsidRPr="004C4E0B">
        <w:t>Introduction</w:t>
      </w:r>
      <w:bookmarkEnd w:id="113"/>
    </w:p>
    <w:p w14:paraId="66DB1228" w14:textId="77777777" w:rsidR="004C4E0B" w:rsidRPr="004C4E0B" w:rsidRDefault="004C4E0B" w:rsidP="004C4E0B">
      <w:pPr>
        <w:pStyle w:val="Heading3"/>
      </w:pPr>
      <w:bookmarkStart w:id="114" w:name="_Toc426362098"/>
      <w:r w:rsidRPr="004C4E0B">
        <w:t>Overview</w:t>
      </w:r>
      <w:bookmarkEnd w:id="114"/>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6362099"/>
      <w:r w:rsidRPr="004C4E0B">
        <w:t>Test Approach</w:t>
      </w:r>
      <w:bookmarkEnd w:id="115"/>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6" w:name="_Toc426362100"/>
      <w:r w:rsidRPr="004C4E0B">
        <w:t>Database Relationship Diagram</w:t>
      </w:r>
      <w:bookmarkEnd w:id="116"/>
    </w:p>
    <w:p w14:paraId="66DB122F" w14:textId="77777777" w:rsidR="004C4E0B" w:rsidRPr="004C4E0B" w:rsidRDefault="004C4E0B" w:rsidP="004C4E0B">
      <w:pPr>
        <w:pStyle w:val="Heading3"/>
      </w:pPr>
      <w:bookmarkStart w:id="117" w:name="_Toc426362101"/>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8" w:name="_Toc426362102"/>
      <w:r w:rsidRPr="004C4E0B">
        <w:t>Data Dictionary</w:t>
      </w:r>
      <w:bookmarkEnd w:id="118"/>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26362128"/>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26362129"/>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6362103"/>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2" w:name="_Toc426362104"/>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6362105"/>
      <w:r w:rsidRPr="004C4E0B">
        <w:t>Test Plan</w:t>
      </w:r>
      <w:bookmarkEnd w:id="123"/>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6362106"/>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5" w:name="_Toc426362107"/>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6" w:name="_Toc426362108"/>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6360203"/>
      <w:r w:rsidRPr="006D162F">
        <w:t xml:space="preserve">Figure </w:t>
      </w:r>
      <w:r w:rsidRPr="006D162F">
        <w:fldChar w:fldCharType="begin"/>
      </w:r>
      <w:r w:rsidRPr="006D162F">
        <w:instrText xml:space="preserve"> SEQ Figure \* ARABIC </w:instrText>
      </w:r>
      <w:r w:rsidRPr="006D162F">
        <w:fldChar w:fldCharType="separate"/>
      </w:r>
      <w:r w:rsidR="00DD2C2F">
        <w:rPr>
          <w:noProof/>
        </w:rPr>
        <w:t>32</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6362109"/>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6362110"/>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6362111"/>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6362112"/>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2" w:name="_Toc426362113"/>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6362114"/>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4" w:name="_Toc426362115"/>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5" w:name="_Toc426362116"/>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59"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Phuc Tran" w:date="2015-06-01T10:35:00Z" w:initials="PT">
    <w:p w14:paraId="2CC6ACF8" w14:textId="77777777" w:rsidR="00AD63A6" w:rsidRDefault="00AD63A6" w:rsidP="0032436E">
      <w:pPr>
        <w:pStyle w:val="CommentText"/>
      </w:pPr>
      <w:r>
        <w:rPr>
          <w:rStyle w:val="CommentReference"/>
        </w:rPr>
        <w:annotationRef/>
      </w:r>
      <w:r>
        <w:t>Policy</w:t>
      </w:r>
    </w:p>
  </w:comment>
  <w:comment w:id="69" w:author="Phuc Tran" w:date="2015-06-01T10:41:00Z" w:initials="PT">
    <w:p w14:paraId="328AE012" w14:textId="77777777" w:rsidR="00AD63A6" w:rsidRDefault="00AD63A6" w:rsidP="0032436E">
      <w:pPr>
        <w:pStyle w:val="CommentText"/>
        <w:rPr>
          <w:lang w:eastAsia="en-US"/>
        </w:rPr>
      </w:pPr>
      <w:r>
        <w:rPr>
          <w:rStyle w:val="CommentReference"/>
        </w:rPr>
        <w:annotationRef/>
      </w:r>
      <w:r>
        <w:t>Choose right name</w:t>
      </w:r>
    </w:p>
  </w:comment>
  <w:comment w:id="70" w:author="Phuc Tran" w:date="2015-06-01T10:46:00Z" w:initials="PT">
    <w:p w14:paraId="14C2E689" w14:textId="77777777" w:rsidR="00AD63A6" w:rsidRDefault="00AD63A6" w:rsidP="0032436E">
      <w:pPr>
        <w:pStyle w:val="CommentText"/>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C6ACF8" w15:done="0"/>
  <w15:commentEx w15:paraId="328AE012" w15:done="0"/>
  <w15:commentEx w15:paraId="14C2E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8CD361" w14:textId="77777777" w:rsidR="00DD68B5" w:rsidRDefault="00DD68B5">
      <w:r>
        <w:separator/>
      </w:r>
    </w:p>
  </w:endnote>
  <w:endnote w:type="continuationSeparator" w:id="0">
    <w:p w14:paraId="6E275D3C" w14:textId="77777777" w:rsidR="00DD68B5" w:rsidRDefault="00DD6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AD63A6" w:rsidRPr="00B34B0C" w:rsidRDefault="00AD63A6">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CC2258">
      <w:rPr>
        <w:b w:val="0"/>
        <w:caps/>
        <w:noProof/>
        <w:color w:val="auto"/>
      </w:rPr>
      <w:t>15</w:t>
    </w:r>
    <w:r w:rsidRPr="00B34B0C">
      <w:rPr>
        <w:b w:val="0"/>
        <w:caps/>
        <w:noProof/>
        <w:color w:val="auto"/>
      </w:rPr>
      <w:fldChar w:fldCharType="end"/>
    </w:r>
  </w:p>
  <w:p w14:paraId="66DB12BB" w14:textId="77777777" w:rsidR="00AD63A6" w:rsidRDefault="00AD63A6"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8B511" w14:textId="77777777" w:rsidR="00DD68B5" w:rsidRDefault="00DD68B5">
      <w:r>
        <w:separator/>
      </w:r>
    </w:p>
  </w:footnote>
  <w:footnote w:type="continuationSeparator" w:id="0">
    <w:p w14:paraId="57F8DEB7" w14:textId="77777777" w:rsidR="00DD68B5" w:rsidRDefault="00DD68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0F0CC0"/>
    <w:multiLevelType w:val="hybridMultilevel"/>
    <w:tmpl w:val="CDBE92C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D257CD"/>
    <w:multiLevelType w:val="multilevel"/>
    <w:tmpl w:val="BCA81C4A"/>
    <w:numStyleLink w:val="ULStyle1"/>
  </w:abstractNum>
  <w:abstractNum w:abstractNumId="5">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08C23948"/>
    <w:multiLevelType w:val="multilevel"/>
    <w:tmpl w:val="06C4E77E"/>
    <w:numStyleLink w:val="ULStyle2"/>
  </w:abstractNum>
  <w:abstractNum w:abstractNumId="7">
    <w:nsid w:val="0D4D7997"/>
    <w:multiLevelType w:val="multilevel"/>
    <w:tmpl w:val="06C4E77E"/>
    <w:numStyleLink w:val="ULStyle2"/>
  </w:abstractNum>
  <w:abstractNum w:abstractNumId="8">
    <w:nsid w:val="0DB21330"/>
    <w:multiLevelType w:val="multilevel"/>
    <w:tmpl w:val="BCA81C4A"/>
    <w:numStyleLink w:val="ULStyle1"/>
  </w:abstractNum>
  <w:abstractNum w:abstractNumId="9">
    <w:nsid w:val="10B810F4"/>
    <w:multiLevelType w:val="multilevel"/>
    <w:tmpl w:val="BCA81C4A"/>
    <w:numStyleLink w:val="ULStyle1"/>
  </w:abstractNum>
  <w:abstractNum w:abstractNumId="10">
    <w:nsid w:val="11AE7D79"/>
    <w:multiLevelType w:val="hybridMultilevel"/>
    <w:tmpl w:val="C7442A80"/>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3B62A1"/>
    <w:multiLevelType w:val="multilevel"/>
    <w:tmpl w:val="BCA81C4A"/>
    <w:numStyleLink w:val="ULStyle1"/>
  </w:abstractNum>
  <w:abstractNum w:abstractNumId="12">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D84022D"/>
    <w:multiLevelType w:val="multilevel"/>
    <w:tmpl w:val="BCA81C4A"/>
    <w:numStyleLink w:val="ULStyle1"/>
  </w:abstractNum>
  <w:abstractNum w:abstractNumId="15">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A217E62"/>
    <w:multiLevelType w:val="multilevel"/>
    <w:tmpl w:val="BCA81C4A"/>
    <w:numStyleLink w:val="ULStyle1"/>
  </w:abstractNum>
  <w:abstractNum w:abstractNumId="17">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0">
    <w:nsid w:val="341F4B4E"/>
    <w:multiLevelType w:val="multilevel"/>
    <w:tmpl w:val="BCA81C4A"/>
    <w:numStyleLink w:val="ULStyle1"/>
  </w:abstractNum>
  <w:abstractNum w:abstractNumId="21">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2">
    <w:nsid w:val="35EC6DA3"/>
    <w:multiLevelType w:val="multilevel"/>
    <w:tmpl w:val="06C4E77E"/>
    <w:numStyleLink w:val="ULStyle2"/>
  </w:abstractNum>
  <w:abstractNum w:abstractNumId="23">
    <w:nsid w:val="37921246"/>
    <w:multiLevelType w:val="multilevel"/>
    <w:tmpl w:val="BCA81C4A"/>
    <w:numStyleLink w:val="ULStyle1"/>
  </w:abstractNum>
  <w:abstractNum w:abstractNumId="24">
    <w:nsid w:val="380A0540"/>
    <w:multiLevelType w:val="multilevel"/>
    <w:tmpl w:val="BCA81C4A"/>
    <w:numStyleLink w:val="ULStyle1"/>
  </w:abstractNum>
  <w:abstractNum w:abstractNumId="2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9C866B9"/>
    <w:multiLevelType w:val="multilevel"/>
    <w:tmpl w:val="BCA81C4A"/>
    <w:numStyleLink w:val="ULStyle1"/>
  </w:abstractNum>
  <w:abstractNum w:abstractNumId="27">
    <w:nsid w:val="40E00EF7"/>
    <w:multiLevelType w:val="multilevel"/>
    <w:tmpl w:val="BCA81C4A"/>
    <w:numStyleLink w:val="ULStyle1"/>
  </w:abstractNum>
  <w:abstractNum w:abstractNumId="28">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412E514F"/>
    <w:multiLevelType w:val="hybridMultilevel"/>
    <w:tmpl w:val="F6D6078E"/>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B0100B"/>
    <w:multiLevelType w:val="multilevel"/>
    <w:tmpl w:val="06C4E77E"/>
    <w:numStyleLink w:val="ULStyle2"/>
  </w:abstractNum>
  <w:abstractNum w:abstractNumId="31">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350B79"/>
    <w:multiLevelType w:val="multilevel"/>
    <w:tmpl w:val="BCA81C4A"/>
    <w:numStyleLink w:val="ULStyle1"/>
  </w:abstractNum>
  <w:abstractNum w:abstractNumId="33">
    <w:nsid w:val="485F2896"/>
    <w:multiLevelType w:val="multilevel"/>
    <w:tmpl w:val="06C4E77E"/>
    <w:numStyleLink w:val="ULStyle2"/>
  </w:abstractNum>
  <w:abstractNum w:abstractNumId="34">
    <w:nsid w:val="48727A55"/>
    <w:multiLevelType w:val="multilevel"/>
    <w:tmpl w:val="06C4E77E"/>
    <w:numStyleLink w:val="ULStyle2"/>
  </w:abstractNum>
  <w:abstractNum w:abstractNumId="35">
    <w:nsid w:val="48EF2FBB"/>
    <w:multiLevelType w:val="multilevel"/>
    <w:tmpl w:val="BCA81C4A"/>
    <w:numStyleLink w:val="ULStyle1"/>
  </w:abstractNum>
  <w:abstractNum w:abstractNumId="36">
    <w:nsid w:val="4CD8300E"/>
    <w:multiLevelType w:val="multilevel"/>
    <w:tmpl w:val="BCA81C4A"/>
    <w:numStyleLink w:val="ULStyle1"/>
  </w:abstractNum>
  <w:abstractNum w:abstractNumId="37">
    <w:nsid w:val="50A9249B"/>
    <w:multiLevelType w:val="multilevel"/>
    <w:tmpl w:val="06C4E77E"/>
    <w:numStyleLink w:val="ULStyle2"/>
  </w:abstractNum>
  <w:abstractNum w:abstractNumId="38">
    <w:nsid w:val="55C4068D"/>
    <w:multiLevelType w:val="hybridMultilevel"/>
    <w:tmpl w:val="2AD4740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FF2945"/>
    <w:multiLevelType w:val="multilevel"/>
    <w:tmpl w:val="06C4E77E"/>
    <w:numStyleLink w:val="ULStyle2"/>
  </w:abstractNum>
  <w:abstractNum w:abstractNumId="40">
    <w:nsid w:val="5A7D2A1F"/>
    <w:multiLevelType w:val="multilevel"/>
    <w:tmpl w:val="40FEA59C"/>
    <w:numStyleLink w:val="OLStyle1"/>
  </w:abstractNum>
  <w:abstractNum w:abstractNumId="41">
    <w:nsid w:val="5BA93C81"/>
    <w:multiLevelType w:val="multilevel"/>
    <w:tmpl w:val="BCA81C4A"/>
    <w:numStyleLink w:val="ULStyle1"/>
  </w:abstractNum>
  <w:abstractNum w:abstractNumId="42">
    <w:nsid w:val="607957E4"/>
    <w:multiLevelType w:val="multilevel"/>
    <w:tmpl w:val="06C4E77E"/>
    <w:numStyleLink w:val="ULStyle2"/>
  </w:abstractNum>
  <w:abstractNum w:abstractNumId="43">
    <w:nsid w:val="60C3604C"/>
    <w:multiLevelType w:val="multilevel"/>
    <w:tmpl w:val="06C4E77E"/>
    <w:numStyleLink w:val="ULStyle2"/>
  </w:abstractNum>
  <w:abstractNum w:abstractNumId="44">
    <w:nsid w:val="6116649A"/>
    <w:multiLevelType w:val="multilevel"/>
    <w:tmpl w:val="BCA81C4A"/>
    <w:numStyleLink w:val="ULStyle1"/>
  </w:abstractNum>
  <w:abstractNum w:abstractNumId="45">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6E106F9"/>
    <w:multiLevelType w:val="multilevel"/>
    <w:tmpl w:val="06C4E77E"/>
    <w:numStyleLink w:val="ULStyle2"/>
  </w:abstractNum>
  <w:abstractNum w:abstractNumId="47">
    <w:nsid w:val="68154CFC"/>
    <w:multiLevelType w:val="multilevel"/>
    <w:tmpl w:val="06C4E77E"/>
    <w:numStyleLink w:val="ULStyle2"/>
  </w:abstractNum>
  <w:abstractNum w:abstractNumId="48">
    <w:nsid w:val="68572548"/>
    <w:multiLevelType w:val="multilevel"/>
    <w:tmpl w:val="BCA81C4A"/>
    <w:numStyleLink w:val="ULStyle1"/>
  </w:abstractNum>
  <w:abstractNum w:abstractNumId="49">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33F1244"/>
    <w:multiLevelType w:val="multilevel"/>
    <w:tmpl w:val="BCA81C4A"/>
    <w:numStyleLink w:val="ULStyle1"/>
  </w:abstractNum>
  <w:abstractNum w:abstractNumId="52">
    <w:nsid w:val="737E06B2"/>
    <w:multiLevelType w:val="multilevel"/>
    <w:tmpl w:val="BCA81C4A"/>
    <w:numStyleLink w:val="ULStyle1"/>
  </w:abstractNum>
  <w:abstractNum w:abstractNumId="53">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4">
    <w:nsid w:val="78367CA4"/>
    <w:multiLevelType w:val="multilevel"/>
    <w:tmpl w:val="BCA81C4A"/>
    <w:numStyleLink w:val="ULStyle1"/>
  </w:abstractNum>
  <w:abstractNum w:abstractNumId="55">
    <w:nsid w:val="7AE2777D"/>
    <w:multiLevelType w:val="multilevel"/>
    <w:tmpl w:val="BCA81C4A"/>
    <w:numStyleLink w:val="ULStyle1"/>
  </w:abstractNum>
  <w:abstractNum w:abstractNumId="56">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9"/>
  </w:num>
  <w:num w:numId="4">
    <w:abstractNumId w:val="50"/>
  </w:num>
  <w:num w:numId="5">
    <w:abstractNumId w:val="18"/>
  </w:num>
  <w:num w:numId="6">
    <w:abstractNumId w:val="51"/>
  </w:num>
  <w:num w:numId="7">
    <w:abstractNumId w:val="37"/>
  </w:num>
  <w:num w:numId="8">
    <w:abstractNumId w:val="39"/>
  </w:num>
  <w:num w:numId="9">
    <w:abstractNumId w:val="46"/>
  </w:num>
  <w:num w:numId="10">
    <w:abstractNumId w:val="33"/>
  </w:num>
  <w:num w:numId="11">
    <w:abstractNumId w:val="22"/>
  </w:num>
  <w:num w:numId="12">
    <w:abstractNumId w:val="6"/>
  </w:num>
  <w:num w:numId="13">
    <w:abstractNumId w:val="47"/>
  </w:num>
  <w:num w:numId="14">
    <w:abstractNumId w:val="1"/>
  </w:num>
  <w:num w:numId="15">
    <w:abstractNumId w:val="30"/>
  </w:num>
  <w:num w:numId="16">
    <w:abstractNumId w:val="43"/>
  </w:num>
  <w:num w:numId="17">
    <w:abstractNumId w:val="34"/>
  </w:num>
  <w:num w:numId="18">
    <w:abstractNumId w:val="44"/>
  </w:num>
  <w:num w:numId="19">
    <w:abstractNumId w:val="17"/>
  </w:num>
  <w:num w:numId="20">
    <w:abstractNumId w:val="40"/>
  </w:num>
  <w:num w:numId="21">
    <w:abstractNumId w:val="42"/>
  </w:num>
  <w:num w:numId="22">
    <w:abstractNumId w:val="55"/>
  </w:num>
  <w:num w:numId="23">
    <w:abstractNumId w:val="36"/>
  </w:num>
  <w:num w:numId="24">
    <w:abstractNumId w:val="52"/>
  </w:num>
  <w:num w:numId="25">
    <w:abstractNumId w:val="0"/>
  </w:num>
  <w:num w:numId="26">
    <w:abstractNumId w:val="2"/>
  </w:num>
  <w:num w:numId="27">
    <w:abstractNumId w:val="11"/>
  </w:num>
  <w:num w:numId="28">
    <w:abstractNumId w:val="48"/>
  </w:num>
  <w:num w:numId="29">
    <w:abstractNumId w:val="26"/>
  </w:num>
  <w:num w:numId="30">
    <w:abstractNumId w:val="14"/>
  </w:num>
  <w:num w:numId="31">
    <w:abstractNumId w:val="32"/>
  </w:num>
  <w:num w:numId="32">
    <w:abstractNumId w:val="41"/>
  </w:num>
  <w:num w:numId="33">
    <w:abstractNumId w:val="35"/>
  </w:num>
  <w:num w:numId="34">
    <w:abstractNumId w:val="20"/>
  </w:num>
  <w:num w:numId="35">
    <w:abstractNumId w:val="54"/>
  </w:num>
  <w:num w:numId="36">
    <w:abstractNumId w:val="24"/>
  </w:num>
  <w:num w:numId="37">
    <w:abstractNumId w:val="16"/>
  </w:num>
  <w:num w:numId="38">
    <w:abstractNumId w:val="4"/>
  </w:num>
  <w:num w:numId="39">
    <w:abstractNumId w:val="9"/>
  </w:num>
  <w:num w:numId="40">
    <w:abstractNumId w:val="8"/>
  </w:num>
  <w:num w:numId="41">
    <w:abstractNumId w:val="5"/>
  </w:num>
  <w:num w:numId="42">
    <w:abstractNumId w:val="23"/>
  </w:num>
  <w:num w:numId="43">
    <w:abstractNumId w:val="27"/>
  </w:num>
  <w:num w:numId="44">
    <w:abstractNumId w:val="56"/>
  </w:num>
  <w:num w:numId="45">
    <w:abstractNumId w:val="28"/>
  </w:num>
  <w:num w:numId="46">
    <w:abstractNumId w:val="15"/>
  </w:num>
  <w:num w:numId="47">
    <w:abstractNumId w:val="12"/>
  </w:num>
  <w:num w:numId="48">
    <w:abstractNumId w:val="37"/>
  </w:num>
  <w:num w:numId="49">
    <w:abstractNumId w:val="39"/>
  </w:num>
  <w:num w:numId="50">
    <w:abstractNumId w:val="46"/>
  </w:num>
  <w:num w:numId="51">
    <w:abstractNumId w:val="7"/>
  </w:num>
  <w:num w:numId="52">
    <w:abstractNumId w:val="33"/>
  </w:num>
  <w:num w:numId="53">
    <w:abstractNumId w:val="13"/>
  </w:num>
  <w:num w:numId="54">
    <w:abstractNumId w:val="53"/>
  </w:num>
  <w:num w:numId="55">
    <w:abstractNumId w:val="49"/>
  </w:num>
  <w:num w:numId="56">
    <w:abstractNumId w:val="31"/>
  </w:num>
  <w:num w:numId="57">
    <w:abstractNumId w:val="38"/>
  </w:num>
  <w:num w:numId="58">
    <w:abstractNumId w:val="10"/>
  </w:num>
  <w:num w:numId="59">
    <w:abstractNumId w:val="29"/>
  </w:num>
  <w:num w:numId="60">
    <w:abstractNumId w:val="3"/>
  </w:num>
  <w:num w:numId="61">
    <w:abstractNumId w:val="45"/>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263E"/>
    <w:rsid w:val="00003253"/>
    <w:rsid w:val="00004AFC"/>
    <w:rsid w:val="00004C36"/>
    <w:rsid w:val="00007443"/>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392"/>
    <w:rsid w:val="000D251E"/>
    <w:rsid w:val="000D506E"/>
    <w:rsid w:val="000D6DB9"/>
    <w:rsid w:val="000D76ED"/>
    <w:rsid w:val="000E1681"/>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17144"/>
    <w:rsid w:val="00120EC9"/>
    <w:rsid w:val="00124287"/>
    <w:rsid w:val="00126DA5"/>
    <w:rsid w:val="0013010D"/>
    <w:rsid w:val="00131DED"/>
    <w:rsid w:val="00132F41"/>
    <w:rsid w:val="0014080C"/>
    <w:rsid w:val="00140E11"/>
    <w:rsid w:val="001466D4"/>
    <w:rsid w:val="00147DAE"/>
    <w:rsid w:val="0015061F"/>
    <w:rsid w:val="001515FA"/>
    <w:rsid w:val="00151F29"/>
    <w:rsid w:val="0015278B"/>
    <w:rsid w:val="00155458"/>
    <w:rsid w:val="001556ED"/>
    <w:rsid w:val="001557BA"/>
    <w:rsid w:val="0015759B"/>
    <w:rsid w:val="00160426"/>
    <w:rsid w:val="001615DD"/>
    <w:rsid w:val="00161AC5"/>
    <w:rsid w:val="00164983"/>
    <w:rsid w:val="0016503B"/>
    <w:rsid w:val="00165A3C"/>
    <w:rsid w:val="00166FC4"/>
    <w:rsid w:val="00172ADE"/>
    <w:rsid w:val="001738DD"/>
    <w:rsid w:val="00174CB3"/>
    <w:rsid w:val="001753DE"/>
    <w:rsid w:val="001754F8"/>
    <w:rsid w:val="00176080"/>
    <w:rsid w:val="00177228"/>
    <w:rsid w:val="00181B3E"/>
    <w:rsid w:val="00182253"/>
    <w:rsid w:val="00182C9E"/>
    <w:rsid w:val="00183D85"/>
    <w:rsid w:val="00183F3B"/>
    <w:rsid w:val="00184C2D"/>
    <w:rsid w:val="001869E7"/>
    <w:rsid w:val="00186D5F"/>
    <w:rsid w:val="001905C5"/>
    <w:rsid w:val="001948FF"/>
    <w:rsid w:val="00196731"/>
    <w:rsid w:val="001A0AAA"/>
    <w:rsid w:val="001A0B6A"/>
    <w:rsid w:val="001A0CCF"/>
    <w:rsid w:val="001A359C"/>
    <w:rsid w:val="001A4111"/>
    <w:rsid w:val="001A4335"/>
    <w:rsid w:val="001A4BCF"/>
    <w:rsid w:val="001A6E8E"/>
    <w:rsid w:val="001A7249"/>
    <w:rsid w:val="001A7409"/>
    <w:rsid w:val="001B0674"/>
    <w:rsid w:val="001B0DDE"/>
    <w:rsid w:val="001B15C5"/>
    <w:rsid w:val="001B1F00"/>
    <w:rsid w:val="001B59FF"/>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1DD7"/>
    <w:rsid w:val="00203E33"/>
    <w:rsid w:val="002103FA"/>
    <w:rsid w:val="00210CD1"/>
    <w:rsid w:val="00211A21"/>
    <w:rsid w:val="00212969"/>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36C5C"/>
    <w:rsid w:val="002419A1"/>
    <w:rsid w:val="00241E8C"/>
    <w:rsid w:val="00247875"/>
    <w:rsid w:val="00251DFC"/>
    <w:rsid w:val="002557F1"/>
    <w:rsid w:val="002642D0"/>
    <w:rsid w:val="002664E4"/>
    <w:rsid w:val="00266B3F"/>
    <w:rsid w:val="002678CF"/>
    <w:rsid w:val="00267A03"/>
    <w:rsid w:val="00270641"/>
    <w:rsid w:val="00270C96"/>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269E"/>
    <w:rsid w:val="002A49FA"/>
    <w:rsid w:val="002A579D"/>
    <w:rsid w:val="002A6224"/>
    <w:rsid w:val="002A6DA6"/>
    <w:rsid w:val="002A73EF"/>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B82"/>
    <w:rsid w:val="00312967"/>
    <w:rsid w:val="00312A7E"/>
    <w:rsid w:val="00312A81"/>
    <w:rsid w:val="0031324B"/>
    <w:rsid w:val="003169A1"/>
    <w:rsid w:val="00317537"/>
    <w:rsid w:val="00317A65"/>
    <w:rsid w:val="00321039"/>
    <w:rsid w:val="0032436E"/>
    <w:rsid w:val="003246BD"/>
    <w:rsid w:val="003270E5"/>
    <w:rsid w:val="0033312C"/>
    <w:rsid w:val="00333149"/>
    <w:rsid w:val="0033410A"/>
    <w:rsid w:val="0033619E"/>
    <w:rsid w:val="003414C3"/>
    <w:rsid w:val="00341DDF"/>
    <w:rsid w:val="003433CA"/>
    <w:rsid w:val="003434D2"/>
    <w:rsid w:val="0035002D"/>
    <w:rsid w:val="003500B7"/>
    <w:rsid w:val="00350106"/>
    <w:rsid w:val="003513E0"/>
    <w:rsid w:val="00351BB4"/>
    <w:rsid w:val="00353D32"/>
    <w:rsid w:val="00354719"/>
    <w:rsid w:val="0035563C"/>
    <w:rsid w:val="00356F23"/>
    <w:rsid w:val="00363CB7"/>
    <w:rsid w:val="0036575F"/>
    <w:rsid w:val="00366068"/>
    <w:rsid w:val="0036650E"/>
    <w:rsid w:val="00371E1C"/>
    <w:rsid w:val="00372743"/>
    <w:rsid w:val="00373B57"/>
    <w:rsid w:val="00377CE1"/>
    <w:rsid w:val="00381528"/>
    <w:rsid w:val="00382163"/>
    <w:rsid w:val="00385417"/>
    <w:rsid w:val="0038595D"/>
    <w:rsid w:val="00390638"/>
    <w:rsid w:val="0039083B"/>
    <w:rsid w:val="0039277B"/>
    <w:rsid w:val="00393C50"/>
    <w:rsid w:val="00393D37"/>
    <w:rsid w:val="00396DE7"/>
    <w:rsid w:val="003A07EA"/>
    <w:rsid w:val="003A2079"/>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3283"/>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477"/>
    <w:rsid w:val="00474A2F"/>
    <w:rsid w:val="004753BC"/>
    <w:rsid w:val="00480056"/>
    <w:rsid w:val="004804C1"/>
    <w:rsid w:val="00480F60"/>
    <w:rsid w:val="00483136"/>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35B7"/>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93A"/>
    <w:rsid w:val="004F1DF1"/>
    <w:rsid w:val="004F341E"/>
    <w:rsid w:val="004F41B2"/>
    <w:rsid w:val="004F4390"/>
    <w:rsid w:val="004F4473"/>
    <w:rsid w:val="004F659A"/>
    <w:rsid w:val="004F7864"/>
    <w:rsid w:val="0050024A"/>
    <w:rsid w:val="00504ED5"/>
    <w:rsid w:val="0050606A"/>
    <w:rsid w:val="00506785"/>
    <w:rsid w:val="005075D6"/>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5AB"/>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2FB6"/>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B306A"/>
    <w:rsid w:val="005C0057"/>
    <w:rsid w:val="005C2A17"/>
    <w:rsid w:val="005C3D78"/>
    <w:rsid w:val="005C5271"/>
    <w:rsid w:val="005C6C4E"/>
    <w:rsid w:val="005C7D5D"/>
    <w:rsid w:val="005D25BB"/>
    <w:rsid w:val="005D2821"/>
    <w:rsid w:val="005D5354"/>
    <w:rsid w:val="005D5795"/>
    <w:rsid w:val="005D5D03"/>
    <w:rsid w:val="005E0516"/>
    <w:rsid w:val="005E3707"/>
    <w:rsid w:val="005E4F03"/>
    <w:rsid w:val="005E6CC7"/>
    <w:rsid w:val="005F0AE8"/>
    <w:rsid w:val="005F300F"/>
    <w:rsid w:val="005F33F5"/>
    <w:rsid w:val="005F3DE5"/>
    <w:rsid w:val="005F5D7A"/>
    <w:rsid w:val="005F7013"/>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4700E"/>
    <w:rsid w:val="006507CD"/>
    <w:rsid w:val="00652AFE"/>
    <w:rsid w:val="00654F26"/>
    <w:rsid w:val="006568A5"/>
    <w:rsid w:val="00663C78"/>
    <w:rsid w:val="006646C1"/>
    <w:rsid w:val="00665249"/>
    <w:rsid w:val="006656DD"/>
    <w:rsid w:val="00665BF8"/>
    <w:rsid w:val="00665D8C"/>
    <w:rsid w:val="00666159"/>
    <w:rsid w:val="0067198D"/>
    <w:rsid w:val="00671FE7"/>
    <w:rsid w:val="0067335E"/>
    <w:rsid w:val="00674B36"/>
    <w:rsid w:val="00681FD6"/>
    <w:rsid w:val="00682C2A"/>
    <w:rsid w:val="006833F8"/>
    <w:rsid w:val="00684B83"/>
    <w:rsid w:val="0068779A"/>
    <w:rsid w:val="00687CAF"/>
    <w:rsid w:val="00687FF5"/>
    <w:rsid w:val="00690662"/>
    <w:rsid w:val="00690B23"/>
    <w:rsid w:val="00692E87"/>
    <w:rsid w:val="00693395"/>
    <w:rsid w:val="006939AD"/>
    <w:rsid w:val="00695EDF"/>
    <w:rsid w:val="006A03B8"/>
    <w:rsid w:val="006A0408"/>
    <w:rsid w:val="006A243B"/>
    <w:rsid w:val="006A34B5"/>
    <w:rsid w:val="006A4205"/>
    <w:rsid w:val="006A4471"/>
    <w:rsid w:val="006A5658"/>
    <w:rsid w:val="006A5679"/>
    <w:rsid w:val="006A65E8"/>
    <w:rsid w:val="006A7DEB"/>
    <w:rsid w:val="006A7E98"/>
    <w:rsid w:val="006B4908"/>
    <w:rsid w:val="006B7AB5"/>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1B70"/>
    <w:rsid w:val="0071362C"/>
    <w:rsid w:val="00713FB4"/>
    <w:rsid w:val="0071760B"/>
    <w:rsid w:val="00717F6E"/>
    <w:rsid w:val="00720E1E"/>
    <w:rsid w:val="0072108E"/>
    <w:rsid w:val="00721D29"/>
    <w:rsid w:val="00726B69"/>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0107"/>
    <w:rsid w:val="00762458"/>
    <w:rsid w:val="007640F3"/>
    <w:rsid w:val="00764213"/>
    <w:rsid w:val="00764DD2"/>
    <w:rsid w:val="00767DCE"/>
    <w:rsid w:val="0077183C"/>
    <w:rsid w:val="00776C0C"/>
    <w:rsid w:val="00781ED6"/>
    <w:rsid w:val="007822CA"/>
    <w:rsid w:val="00782B4E"/>
    <w:rsid w:val="007841B1"/>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A346F"/>
    <w:rsid w:val="008A460A"/>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2534"/>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0615"/>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6312"/>
    <w:rsid w:val="009E7A17"/>
    <w:rsid w:val="009F3365"/>
    <w:rsid w:val="009F3632"/>
    <w:rsid w:val="009F42AA"/>
    <w:rsid w:val="00A00289"/>
    <w:rsid w:val="00A0289A"/>
    <w:rsid w:val="00A03840"/>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964F2"/>
    <w:rsid w:val="00AA0802"/>
    <w:rsid w:val="00AA2EA9"/>
    <w:rsid w:val="00AB174B"/>
    <w:rsid w:val="00AB2ED6"/>
    <w:rsid w:val="00AB4905"/>
    <w:rsid w:val="00AB5CE6"/>
    <w:rsid w:val="00AB7734"/>
    <w:rsid w:val="00AC1920"/>
    <w:rsid w:val="00AC1C6C"/>
    <w:rsid w:val="00AC2C46"/>
    <w:rsid w:val="00AD1D09"/>
    <w:rsid w:val="00AD5BA4"/>
    <w:rsid w:val="00AD5BA8"/>
    <w:rsid w:val="00AD63A6"/>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87A"/>
    <w:rsid w:val="00B04A8F"/>
    <w:rsid w:val="00B04D2B"/>
    <w:rsid w:val="00B0561E"/>
    <w:rsid w:val="00B05CC5"/>
    <w:rsid w:val="00B062B9"/>
    <w:rsid w:val="00B126A7"/>
    <w:rsid w:val="00B12D7F"/>
    <w:rsid w:val="00B16625"/>
    <w:rsid w:val="00B16AAC"/>
    <w:rsid w:val="00B172AA"/>
    <w:rsid w:val="00B175C4"/>
    <w:rsid w:val="00B20F2D"/>
    <w:rsid w:val="00B2285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081"/>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06D2"/>
    <w:rsid w:val="00C317FB"/>
    <w:rsid w:val="00C32E4B"/>
    <w:rsid w:val="00C33125"/>
    <w:rsid w:val="00C35FEB"/>
    <w:rsid w:val="00C428F7"/>
    <w:rsid w:val="00C460D0"/>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293"/>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0CB"/>
    <w:rsid w:val="00CB7972"/>
    <w:rsid w:val="00CC17C2"/>
    <w:rsid w:val="00CC1D22"/>
    <w:rsid w:val="00CC2258"/>
    <w:rsid w:val="00CC6D19"/>
    <w:rsid w:val="00CC6FE5"/>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41F8"/>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42C7"/>
    <w:rsid w:val="00D758F6"/>
    <w:rsid w:val="00D80229"/>
    <w:rsid w:val="00D80CE4"/>
    <w:rsid w:val="00D81326"/>
    <w:rsid w:val="00D821BC"/>
    <w:rsid w:val="00D8262B"/>
    <w:rsid w:val="00D83CDB"/>
    <w:rsid w:val="00D865B6"/>
    <w:rsid w:val="00D872F8"/>
    <w:rsid w:val="00D9026B"/>
    <w:rsid w:val="00D90D68"/>
    <w:rsid w:val="00D94154"/>
    <w:rsid w:val="00D94C1D"/>
    <w:rsid w:val="00D9566F"/>
    <w:rsid w:val="00D97E50"/>
    <w:rsid w:val="00DA3358"/>
    <w:rsid w:val="00DA35C4"/>
    <w:rsid w:val="00DA49FD"/>
    <w:rsid w:val="00DA6B3F"/>
    <w:rsid w:val="00DB6E92"/>
    <w:rsid w:val="00DB77D9"/>
    <w:rsid w:val="00DC011F"/>
    <w:rsid w:val="00DC0F09"/>
    <w:rsid w:val="00DC1905"/>
    <w:rsid w:val="00DC20AB"/>
    <w:rsid w:val="00DC2929"/>
    <w:rsid w:val="00DC2BA1"/>
    <w:rsid w:val="00DC3A2E"/>
    <w:rsid w:val="00DC5869"/>
    <w:rsid w:val="00DD2C2F"/>
    <w:rsid w:val="00DD68B5"/>
    <w:rsid w:val="00DE3CDD"/>
    <w:rsid w:val="00DE426F"/>
    <w:rsid w:val="00DE575B"/>
    <w:rsid w:val="00DE5DBF"/>
    <w:rsid w:val="00DE7508"/>
    <w:rsid w:val="00DF0D76"/>
    <w:rsid w:val="00DF43EF"/>
    <w:rsid w:val="00DF4BCD"/>
    <w:rsid w:val="00DF4D89"/>
    <w:rsid w:val="00E0036B"/>
    <w:rsid w:val="00E0166A"/>
    <w:rsid w:val="00E02512"/>
    <w:rsid w:val="00E043B3"/>
    <w:rsid w:val="00E047FB"/>
    <w:rsid w:val="00E05323"/>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3B42"/>
    <w:rsid w:val="00E54B5E"/>
    <w:rsid w:val="00E57C70"/>
    <w:rsid w:val="00E66C6A"/>
    <w:rsid w:val="00E70820"/>
    <w:rsid w:val="00E71388"/>
    <w:rsid w:val="00E7164E"/>
    <w:rsid w:val="00E717ED"/>
    <w:rsid w:val="00E71CED"/>
    <w:rsid w:val="00E72A56"/>
    <w:rsid w:val="00E7443B"/>
    <w:rsid w:val="00E750FF"/>
    <w:rsid w:val="00E801DF"/>
    <w:rsid w:val="00E81F0B"/>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287C"/>
    <w:rsid w:val="00F0551E"/>
    <w:rsid w:val="00F05B24"/>
    <w:rsid w:val="00F11606"/>
    <w:rsid w:val="00F11C38"/>
    <w:rsid w:val="00F11CCC"/>
    <w:rsid w:val="00F1236A"/>
    <w:rsid w:val="00F12993"/>
    <w:rsid w:val="00F149D9"/>
    <w:rsid w:val="00F14BB6"/>
    <w:rsid w:val="00F15CA0"/>
    <w:rsid w:val="00F22B04"/>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1F63"/>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950CB"/>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DA3E710C-D4C9-49ED-8CEF-EB5607BC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szCs w:val="22"/>
      <w:lang w:val="en-GB" w:eastAsia="ja-JP"/>
    </w:rPr>
  </w:style>
  <w:style w:type="table" w:customStyle="1" w:styleId="LightGrid1">
    <w:name w:val="Light Grid1"/>
    <w:basedOn w:val="TableNormal"/>
    <w:uiPriority w:val="62"/>
    <w:rsid w:val="00A04B53"/>
    <w:rPr>
      <w:rFonts w:asciiTheme="minorHAnsi"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sz w:val="22"/>
      <w:szCs w:val="22"/>
      <w:lang w:val="en-GB" w:eastAsia="zh-CN"/>
    </w:rPr>
  </w:style>
  <w:style w:type="paragraph" w:styleId="DocumentMap">
    <w:name w:val="Document Map"/>
    <w:basedOn w:val="Normal"/>
    <w:link w:val="DocumentMapChar"/>
    <w:uiPriority w:val="99"/>
    <w:semiHidden/>
    <w:unhideWhenUsed/>
    <w:rsid w:val="00A04B53"/>
    <w:rPr>
      <w:rFonts w:ascii="Tahom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 w:type="paragraph" w:styleId="CommentSubject">
    <w:name w:val="annotation subject"/>
    <w:basedOn w:val="CommentText"/>
    <w:next w:val="CommentText"/>
    <w:link w:val="CommentSubjectChar"/>
    <w:uiPriority w:val="99"/>
    <w:semiHidden/>
    <w:unhideWhenUsed/>
    <w:rsid w:val="000E1681"/>
    <w:pPr>
      <w:spacing w:before="120" w:after="120"/>
      <w:jc w:val="both"/>
    </w:pPr>
    <w:rPr>
      <w:rFonts w:ascii="Cambria" w:hAnsi="Cambria"/>
      <w:b/>
      <w:bCs/>
      <w:lang w:val="en-US" w:eastAsia="en-US"/>
    </w:rPr>
  </w:style>
  <w:style w:type="character" w:customStyle="1" w:styleId="CommentSubjectChar">
    <w:name w:val="Comment Subject Char"/>
    <w:basedOn w:val="CommentTextChar"/>
    <w:link w:val="CommentSubject"/>
    <w:uiPriority w:val="99"/>
    <w:semiHidden/>
    <w:rsid w:val="000E1681"/>
    <w:rPr>
      <w:rFonts w:asciiTheme="minorHAnsi" w:eastAsiaTheme="minorEastAsia" w:hAnsiTheme="minorHAnsi"/>
      <w:b/>
      <w:bCs/>
      <w:sz w:val="20"/>
      <w:szCs w:val="20"/>
      <w:lang w:val="vi-VN" w:eastAsia="ja-JP"/>
    </w:rPr>
  </w:style>
  <w:style w:type="table" w:styleId="ListTable1Light-Accent1">
    <w:name w:val="List Table 1 Light Accent 1"/>
    <w:basedOn w:val="TableNormal"/>
    <w:uiPriority w:val="46"/>
    <w:rsid w:val="000D2392"/>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
    <w:name w:val="List Table 1 Light"/>
    <w:basedOn w:val="TableNormal"/>
    <w:uiPriority w:val="46"/>
    <w:rsid w:val="000D23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png"/><Relationship Id="rId32" Type="http://schemas.microsoft.com/office/2011/relationships/commentsExtended" Target="commentsExtended.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emf"/><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5.jpeg"/><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emf"/><Relationship Id="rId56"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hyperlink" Target="http://www.khoahocviet.info/meresci/vi/meresci03d4.html" TargetMode="External"/><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emf"/><Relationship Id="rId10" Type="http://schemas.openxmlformats.org/officeDocument/2006/relationships/hyperlink" Target="mailto:KhanhKT@fpt.edu.vn" TargetMode="External"/><Relationship Id="rId31" Type="http://schemas.openxmlformats.org/officeDocument/2006/relationships/comments" Target="comments.xml"/><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42D4B"/>
    <w:rsid w:val="001B7F23"/>
    <w:rsid w:val="001C5BF3"/>
    <w:rsid w:val="001F7B85"/>
    <w:rsid w:val="002637C8"/>
    <w:rsid w:val="002C61B2"/>
    <w:rsid w:val="0031647D"/>
    <w:rsid w:val="00325A41"/>
    <w:rsid w:val="00330228"/>
    <w:rsid w:val="003A0CA6"/>
    <w:rsid w:val="003A4718"/>
    <w:rsid w:val="003B353B"/>
    <w:rsid w:val="003C2E93"/>
    <w:rsid w:val="00405DD2"/>
    <w:rsid w:val="0042135D"/>
    <w:rsid w:val="00466F24"/>
    <w:rsid w:val="004D3BD8"/>
    <w:rsid w:val="004D506F"/>
    <w:rsid w:val="00526A5C"/>
    <w:rsid w:val="00535925"/>
    <w:rsid w:val="005746C9"/>
    <w:rsid w:val="005820D8"/>
    <w:rsid w:val="00591FD0"/>
    <w:rsid w:val="005C472D"/>
    <w:rsid w:val="005E2D8D"/>
    <w:rsid w:val="006050A8"/>
    <w:rsid w:val="00627DDD"/>
    <w:rsid w:val="006847CC"/>
    <w:rsid w:val="006F4AC2"/>
    <w:rsid w:val="00763865"/>
    <w:rsid w:val="00881D72"/>
    <w:rsid w:val="00896BAE"/>
    <w:rsid w:val="00991493"/>
    <w:rsid w:val="009A3995"/>
    <w:rsid w:val="00A53C40"/>
    <w:rsid w:val="00A648FB"/>
    <w:rsid w:val="00A844BC"/>
    <w:rsid w:val="00AF5389"/>
    <w:rsid w:val="00B17C70"/>
    <w:rsid w:val="00B8336A"/>
    <w:rsid w:val="00BC1FE6"/>
    <w:rsid w:val="00C13F29"/>
    <w:rsid w:val="00C97DD3"/>
    <w:rsid w:val="00D1282B"/>
    <w:rsid w:val="00DA4838"/>
    <w:rsid w:val="00E72C5E"/>
    <w:rsid w:val="00E72D49"/>
    <w:rsid w:val="00E941DB"/>
    <w:rsid w:val="00EB3FC4"/>
    <w:rsid w:val="00EF1824"/>
    <w:rsid w:val="00F1512D"/>
    <w:rsid w:val="00F17E95"/>
    <w:rsid w:val="00F203D0"/>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C604BE38-065E-4949-B449-14B093304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130</Pages>
  <Words>17373</Words>
  <Characters>99029</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116170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keywords/>
  <dc:description/>
  <cp:lastModifiedBy>Duc HC</cp:lastModifiedBy>
  <cp:revision>21</cp:revision>
  <cp:lastPrinted>2015-05-14T02:10:00Z</cp:lastPrinted>
  <dcterms:created xsi:type="dcterms:W3CDTF">2015-08-03T03:06:00Z</dcterms:created>
  <dcterms:modified xsi:type="dcterms:W3CDTF">2015-08-10T07:38:00Z</dcterms:modified>
</cp:coreProperties>
</file>
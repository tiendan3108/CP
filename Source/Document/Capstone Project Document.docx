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554D67"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10"/>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val="0"/>
          <w:sz w:val="24"/>
          <w:szCs w:val="24"/>
        </w:rPr>
        <w:id w:val="-737931351"/>
        <w:docPartObj>
          <w:docPartGallery w:val="Table of Contents"/>
          <w:docPartUnique/>
        </w:docPartObj>
      </w:sdtPr>
      <w:sdtEndPr>
        <w:rPr>
          <w:rFonts w:ascii="Cambria" w:hAnsi="Cambria"/>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54D67"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54D67">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54D67">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54D67">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54D67">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54D67">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54D67">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54D67">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54D67">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54D67">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54D67">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54D67">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54D67">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54D67">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54D67">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 is their advanced and disadvanced:</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 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Advanced: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Pr="006F4F4C" w:rsidRDefault="00B75D0B" w:rsidP="006F4F4C">
      <w:r w:rsidRPr="006F4F4C">
        <w:t>&lt;Giới thiệu về giải pháp mà nhóm đưa ra để giải quyết vấn đề&gt;</w:t>
      </w:r>
    </w:p>
    <w:p w:rsidR="00B75D0B" w:rsidRPr="001D7DBC" w:rsidRDefault="0036650E" w:rsidP="004C257C">
      <w:pPr>
        <w:pStyle w:val="Heading3"/>
      </w:pPr>
      <w:bookmarkStart w:id="11" w:name="_Toc419313014"/>
      <w:r w:rsidRPr="001D7DBC">
        <w:t>Feature functions</w:t>
      </w:r>
      <w:bookmarkEnd w:id="11"/>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make product consignment request.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receive notification about their product status.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 xml:space="preserve">Customer can </w:t>
      </w:r>
      <w:proofErr w:type="gramStart"/>
      <w:r>
        <w:rPr>
          <w:rFonts w:asciiTheme="majorHAnsi" w:hAnsiTheme="majorHAnsi"/>
        </w:rPr>
        <w:t>tracking</w:t>
      </w:r>
      <w:proofErr w:type="gramEnd"/>
      <w:r>
        <w:rPr>
          <w:rFonts w:asciiTheme="majorHAnsi" w:hAnsiTheme="majorHAnsi"/>
        </w:rPr>
        <w:t xml:space="preserve"> their product status.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advertise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P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This system is easy for user to use, reduce error in product management for store owner and the movement for customer.</w:t>
      </w:r>
    </w:p>
    <w:p w:rsidR="00743552" w:rsidRDefault="00743552" w:rsidP="000369CC">
      <w:pPr>
        <w:pStyle w:val="TextBody"/>
        <w:numPr>
          <w:ilvl w:val="1"/>
          <w:numId w:val="26"/>
        </w:numPr>
        <w:rPr>
          <w:rFonts w:asciiTheme="majorHAnsi" w:hAnsiTheme="majorHAnsi"/>
        </w:rPr>
      </w:pPr>
      <w:r>
        <w:rPr>
          <w:rFonts w:asciiTheme="majorHAnsi" w:hAnsiTheme="majorHAnsi"/>
        </w:rPr>
        <w:lastRenderedPageBreak/>
        <w:t>Support price suggestion for store owner.</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 for customer and store owner</w:t>
      </w:r>
      <w:r>
        <w:rPr>
          <w:rFonts w:asciiTheme="majorHAnsi" w:hAnsiTheme="majorHAnsi" w:cstheme="majorHAnsi"/>
          <w:szCs w:val="28"/>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tracking product.</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743552" w:rsidRDefault="00743552" w:rsidP="000369CC">
      <w:pPr>
        <w:pStyle w:val="TextBody"/>
        <w:numPr>
          <w:ilvl w:val="0"/>
          <w:numId w:val="27"/>
        </w:numPr>
        <w:rPr>
          <w:rFonts w:asciiTheme="majorHAnsi" w:hAnsiTheme="majorHAnsi"/>
        </w:rPr>
      </w:pPr>
      <w:r>
        <w:rPr>
          <w:rFonts w:asciiTheme="majorHAnsi" w:hAnsiTheme="majorHAnsi"/>
        </w:rPr>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743552" w:rsidRDefault="00743552" w:rsidP="000369CC">
      <w:pPr>
        <w:pStyle w:val="TextBody"/>
        <w:numPr>
          <w:ilvl w:val="0"/>
          <w:numId w:val="27"/>
        </w:numPr>
        <w:rPr>
          <w:rFonts w:asciiTheme="majorHAnsi" w:hAnsiTheme="majorHAnsi"/>
        </w:rPr>
      </w:pPr>
      <w:r>
        <w:rPr>
          <w:rFonts w:asciiTheme="majorHAnsi" w:hAnsiTheme="majorHAnsi"/>
        </w:rPr>
        <w:t>Website’s statistics handler</w:t>
      </w:r>
    </w:p>
    <w:p w:rsidR="00743552" w:rsidRDefault="00743552" w:rsidP="000369CC">
      <w:pPr>
        <w:pStyle w:val="TextBody"/>
        <w:numPr>
          <w:ilvl w:val="0"/>
          <w:numId w:val="27"/>
        </w:numPr>
        <w:rPr>
          <w:rFonts w:asciiTheme="majorHAnsi" w:hAnsiTheme="majorHAnsi"/>
        </w:rPr>
      </w:pPr>
      <w:r>
        <w:rPr>
          <w:rFonts w:asciiTheme="majorHAnsi" w:hAnsiTheme="majorHAnsi"/>
        </w:rPr>
        <w:t>Product items management</w:t>
      </w:r>
    </w:p>
    <w:p w:rsidR="00B75D0B" w:rsidRPr="00743552" w:rsidRDefault="00743552" w:rsidP="000369CC">
      <w:pPr>
        <w:pStyle w:val="TextBody"/>
        <w:numPr>
          <w:ilvl w:val="0"/>
          <w:numId w:val="27"/>
        </w:numPr>
        <w:rPr>
          <w:rFonts w:asciiTheme="majorHAnsi" w:hAnsiTheme="majorHAnsi"/>
        </w:rPr>
      </w:pPr>
      <w:r>
        <w:rPr>
          <w:rFonts w:asciiTheme="majorHAnsi" w:hAnsiTheme="majorHAnsi"/>
        </w:rPr>
        <w:t>Product status notification.</w:t>
      </w:r>
    </w:p>
    <w:p w:rsidR="00843CED" w:rsidRPr="001D7DBC" w:rsidRDefault="00A734D4" w:rsidP="00F57EBD">
      <w:pPr>
        <w:pStyle w:val="Heading2"/>
      </w:pPr>
      <w:bookmarkStart w:id="14" w:name="_Toc419313017"/>
      <w:r w:rsidRPr="001D7DBC">
        <w:lastRenderedPageBreak/>
        <w:t>Role and Responsibility</w:t>
      </w:r>
      <w:bookmarkEnd w:id="14"/>
    </w:p>
    <w:tbl>
      <w:tblPr>
        <w:tblStyle w:val="LightShading-Accent1"/>
        <w:tblW w:w="0" w:type="auto"/>
        <w:tblLook w:val="04A0" w:firstRow="1" w:lastRow="0" w:firstColumn="1" w:lastColumn="0" w:noHBand="0" w:noVBand="1"/>
      </w:tblPr>
      <w:tblGrid>
        <w:gridCol w:w="1114"/>
        <w:gridCol w:w="1355"/>
        <w:gridCol w:w="1541"/>
        <w:gridCol w:w="1427"/>
        <w:gridCol w:w="3364"/>
      </w:tblGrid>
      <w:tr w:rsidR="00743552" w:rsidRPr="001D7DBC" w:rsidTr="00B7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75D0B" w:rsidRPr="001D7DBC" w:rsidRDefault="00B75D0B" w:rsidP="006F4F4C">
            <w:pPr>
              <w:rPr>
                <w:rFonts w:eastAsia="Cambria"/>
              </w:rPr>
            </w:pPr>
            <w:r w:rsidRPr="001D7DBC">
              <w:rPr>
                <w:rFonts w:eastAsia="Cambria"/>
              </w:rPr>
              <w:t>No</w:t>
            </w:r>
            <w:r w:rsidR="00743552">
              <w:rPr>
                <w:rFonts w:eastAsia="Cambria"/>
              </w:rPr>
              <w:t>.</w:t>
            </w:r>
          </w:p>
        </w:tc>
        <w:tc>
          <w:tcPr>
            <w:tcW w:w="1803"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1803"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1804"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04"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743552" w:rsidRPr="001D7DBC" w:rsidTr="00B7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75D0B" w:rsidRPr="001D7DBC" w:rsidRDefault="00743552" w:rsidP="006F4F4C">
            <w:pPr>
              <w:rPr>
                <w:rFonts w:eastAsia="Cambria"/>
              </w:rPr>
            </w:pPr>
            <w:r>
              <w:rPr>
                <w:rFonts w:eastAsia="Cambria"/>
              </w:rPr>
              <w:t>1.</w:t>
            </w:r>
          </w:p>
        </w:tc>
        <w:tc>
          <w:tcPr>
            <w:tcW w:w="1803" w:type="dxa"/>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Kieu Trong Khanh</w:t>
            </w:r>
          </w:p>
        </w:tc>
        <w:tc>
          <w:tcPr>
            <w:tcW w:w="1803" w:type="dxa"/>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Supervisor</w:t>
            </w:r>
          </w:p>
        </w:tc>
        <w:tc>
          <w:tcPr>
            <w:tcW w:w="1804" w:type="dxa"/>
          </w:tcPr>
          <w:p w:rsidR="00B75D0B" w:rsidRPr="001D7DBC" w:rsidRDefault="00B75D0B" w:rsidP="006F4F4C">
            <w:pPr>
              <w:cnfStyle w:val="000000100000" w:firstRow="0" w:lastRow="0" w:firstColumn="0" w:lastColumn="0" w:oddVBand="0" w:evenVBand="0" w:oddHBand="1" w:evenHBand="0" w:firstRowFirstColumn="0" w:firstRowLastColumn="0" w:lastRowFirstColumn="0" w:lastRowLastColumn="0"/>
              <w:rPr>
                <w:rFonts w:eastAsia="Cambria"/>
              </w:rPr>
            </w:pPr>
          </w:p>
        </w:tc>
        <w:tc>
          <w:tcPr>
            <w:tcW w:w="1804" w:type="dxa"/>
          </w:tcPr>
          <w:p w:rsidR="00B75D0B" w:rsidRPr="001D7DBC" w:rsidRDefault="00554D6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1" w:history="1">
              <w:r w:rsidR="00743552" w:rsidRPr="006B1D11">
                <w:rPr>
                  <w:rStyle w:val="Hyperlink"/>
                  <w:rFonts w:eastAsia="Cambria"/>
                </w:rPr>
                <w:t>KhanhKT@fpt.edu.vn</w:t>
              </w:r>
            </w:hyperlink>
          </w:p>
        </w:tc>
      </w:tr>
      <w:tr w:rsidR="00743552" w:rsidRPr="001D7DBC" w:rsidTr="00B75D0B">
        <w:tc>
          <w:tcPr>
            <w:cnfStyle w:val="001000000000" w:firstRow="0" w:lastRow="0" w:firstColumn="1" w:lastColumn="0" w:oddVBand="0" w:evenVBand="0" w:oddHBand="0" w:evenHBand="0" w:firstRowFirstColumn="0" w:firstRowLastColumn="0" w:lastRowFirstColumn="0" w:lastRowLastColumn="0"/>
            <w:tcW w:w="1803" w:type="dxa"/>
          </w:tcPr>
          <w:p w:rsidR="00B75D0B" w:rsidRPr="001D7DBC" w:rsidRDefault="00743552" w:rsidP="006F4F4C">
            <w:pPr>
              <w:rPr>
                <w:rFonts w:eastAsia="Cambria"/>
              </w:rPr>
            </w:pPr>
            <w:r>
              <w:rPr>
                <w:rFonts w:eastAsia="Cambria"/>
              </w:rPr>
              <w:t>2.</w:t>
            </w:r>
          </w:p>
        </w:tc>
        <w:tc>
          <w:tcPr>
            <w:tcW w:w="1803" w:type="dxa"/>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1803" w:type="dxa"/>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Project Manager</w:t>
            </w:r>
          </w:p>
        </w:tc>
        <w:tc>
          <w:tcPr>
            <w:tcW w:w="1804" w:type="dxa"/>
          </w:tcPr>
          <w:p w:rsidR="00B75D0B" w:rsidRPr="001D7DBC" w:rsidRDefault="00B75D0B" w:rsidP="006F4F4C">
            <w:pPr>
              <w:cnfStyle w:val="000000000000" w:firstRow="0" w:lastRow="0" w:firstColumn="0" w:lastColumn="0" w:oddVBand="0" w:evenVBand="0" w:oddHBand="0" w:evenHBand="0" w:firstRowFirstColumn="0" w:firstRowLastColumn="0" w:lastRowFirstColumn="0" w:lastRowLastColumn="0"/>
              <w:rPr>
                <w:rFonts w:eastAsia="Cambria"/>
              </w:rPr>
            </w:pPr>
          </w:p>
        </w:tc>
        <w:tc>
          <w:tcPr>
            <w:tcW w:w="1804" w:type="dxa"/>
          </w:tcPr>
          <w:p w:rsidR="00B75D0B" w:rsidRPr="001D7DBC" w:rsidRDefault="00554D6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2" w:history="1">
              <w:r w:rsidR="00743552" w:rsidRPr="006B1D11">
                <w:rPr>
                  <w:rStyle w:val="Hyperlink"/>
                  <w:rFonts w:eastAsia="Cambria"/>
                </w:rPr>
                <w:t>DanQTSE61144@fpt.edu.vn</w:t>
              </w:r>
            </w:hyperlink>
          </w:p>
        </w:tc>
      </w:tr>
      <w:tr w:rsidR="00743552" w:rsidRPr="001D7DBC" w:rsidTr="00B7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75D0B" w:rsidRPr="001D7DBC" w:rsidRDefault="00743552" w:rsidP="006F4F4C">
            <w:pPr>
              <w:rPr>
                <w:rFonts w:eastAsia="Cambria"/>
              </w:rPr>
            </w:pPr>
            <w:r>
              <w:rPr>
                <w:rFonts w:eastAsia="Cambria"/>
              </w:rPr>
              <w:t>2.</w:t>
            </w:r>
          </w:p>
        </w:tc>
        <w:tc>
          <w:tcPr>
            <w:tcW w:w="1803" w:type="dxa"/>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1803" w:type="dxa"/>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04" w:type="dxa"/>
          </w:tcPr>
          <w:p w:rsidR="00B75D0B" w:rsidRPr="001D7DBC" w:rsidRDefault="00B75D0B" w:rsidP="006F4F4C">
            <w:pPr>
              <w:cnfStyle w:val="000000100000" w:firstRow="0" w:lastRow="0" w:firstColumn="0" w:lastColumn="0" w:oddVBand="0" w:evenVBand="0" w:oddHBand="1" w:evenHBand="0" w:firstRowFirstColumn="0" w:firstRowLastColumn="0" w:lastRowFirstColumn="0" w:lastRowLastColumn="0"/>
              <w:rPr>
                <w:rFonts w:eastAsia="Cambria"/>
              </w:rPr>
            </w:pPr>
          </w:p>
        </w:tc>
        <w:tc>
          <w:tcPr>
            <w:tcW w:w="1804" w:type="dxa"/>
          </w:tcPr>
          <w:p w:rsidR="00B75D0B" w:rsidRPr="001D7DBC" w:rsidRDefault="00554D6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3" w:history="1">
              <w:r w:rsidR="00743552" w:rsidRPr="006B1D11">
                <w:rPr>
                  <w:rStyle w:val="Hyperlink"/>
                  <w:rFonts w:eastAsia="Cambria"/>
                </w:rPr>
                <w:t>PhucTQSE60993@fpt.edu.vn</w:t>
              </w:r>
            </w:hyperlink>
          </w:p>
        </w:tc>
      </w:tr>
      <w:tr w:rsidR="00743552" w:rsidRPr="001D7DBC" w:rsidTr="00B75D0B">
        <w:tc>
          <w:tcPr>
            <w:cnfStyle w:val="001000000000" w:firstRow="0" w:lastRow="0" w:firstColumn="1" w:lastColumn="0" w:oddVBand="0" w:evenVBand="0" w:oddHBand="0" w:evenHBand="0" w:firstRowFirstColumn="0" w:firstRowLastColumn="0" w:lastRowFirstColumn="0" w:lastRowLastColumn="0"/>
            <w:tcW w:w="1803" w:type="dxa"/>
          </w:tcPr>
          <w:p w:rsidR="00B75D0B" w:rsidRPr="001D7DBC" w:rsidRDefault="00743552" w:rsidP="006F4F4C">
            <w:pPr>
              <w:rPr>
                <w:rFonts w:eastAsia="Cambria"/>
              </w:rPr>
            </w:pPr>
            <w:r>
              <w:rPr>
                <w:rFonts w:eastAsia="Cambria"/>
              </w:rPr>
              <w:t>3.</w:t>
            </w:r>
          </w:p>
        </w:tc>
        <w:tc>
          <w:tcPr>
            <w:tcW w:w="1803" w:type="dxa"/>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1803" w:type="dxa"/>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04" w:type="dxa"/>
          </w:tcPr>
          <w:p w:rsidR="00B75D0B" w:rsidRPr="001D7DBC" w:rsidRDefault="00B75D0B" w:rsidP="006F4F4C">
            <w:pPr>
              <w:cnfStyle w:val="000000000000" w:firstRow="0" w:lastRow="0" w:firstColumn="0" w:lastColumn="0" w:oddVBand="0" w:evenVBand="0" w:oddHBand="0" w:evenHBand="0" w:firstRowFirstColumn="0" w:firstRowLastColumn="0" w:lastRowFirstColumn="0" w:lastRowLastColumn="0"/>
              <w:rPr>
                <w:rFonts w:eastAsia="Cambria"/>
              </w:rPr>
            </w:pPr>
          </w:p>
        </w:tc>
        <w:tc>
          <w:tcPr>
            <w:tcW w:w="1804" w:type="dxa"/>
          </w:tcPr>
          <w:p w:rsidR="00B75D0B" w:rsidRPr="001D7DBC" w:rsidRDefault="00554D6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4" w:history="1">
              <w:r w:rsidR="00743552" w:rsidRPr="006B1D11">
                <w:rPr>
                  <w:rStyle w:val="Hyperlink"/>
                  <w:rFonts w:eastAsia="Cambria"/>
                </w:rPr>
                <w:t>HoangNHSE61007@fpt.edu.vn</w:t>
              </w:r>
            </w:hyperlink>
          </w:p>
        </w:tc>
      </w:tr>
      <w:tr w:rsidR="00743552" w:rsidRPr="001D7DBC" w:rsidTr="00B7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743552" w:rsidRDefault="00743552" w:rsidP="006F4F4C">
            <w:pPr>
              <w:rPr>
                <w:rFonts w:eastAsia="Cambria"/>
              </w:rPr>
            </w:pPr>
            <w:r>
              <w:rPr>
                <w:rFonts w:eastAsia="Cambria"/>
              </w:rPr>
              <w:t>5.</w:t>
            </w:r>
          </w:p>
        </w:tc>
        <w:tc>
          <w:tcPr>
            <w:tcW w:w="1803" w:type="dxa"/>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1803" w:type="dxa"/>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04" w:type="dxa"/>
          </w:tcPr>
          <w:p w:rsidR="00743552"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p>
        </w:tc>
        <w:tc>
          <w:tcPr>
            <w:tcW w:w="1804" w:type="dxa"/>
          </w:tcPr>
          <w:p w:rsidR="00743552" w:rsidRDefault="00554D6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Default="00E36E73" w:rsidP="004C257C">
      <w:pPr>
        <w:pStyle w:val="Heading3"/>
        <w:rPr>
          <w:lang w:val="vi-VN" w:eastAsia="ja-JP"/>
        </w:rPr>
      </w:pPr>
      <w:bookmarkStart w:id="20" w:name="_Toc419313022"/>
      <w:r w:rsidRPr="001D7DBC">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provive:</w:t>
      </w:r>
    </w:p>
    <w:p w:rsidR="000A2266" w:rsidRDefault="000A2266" w:rsidP="000369CC">
      <w:pPr>
        <w:pStyle w:val="ListParagraph"/>
        <w:numPr>
          <w:ilvl w:val="0"/>
          <w:numId w:val="29"/>
        </w:numPr>
        <w:spacing w:before="0" w:after="160" w:line="256" w:lineRule="auto"/>
      </w:pPr>
      <w:r>
        <w:t>Admin</w:t>
      </w:r>
    </w:p>
    <w:p w:rsidR="000A2266" w:rsidRDefault="000A2266" w:rsidP="000369CC">
      <w:pPr>
        <w:pStyle w:val="ListParagraph"/>
        <w:numPr>
          <w:ilvl w:val="1"/>
          <w:numId w:val="29"/>
        </w:numPr>
        <w:spacing w:before="0" w:after="160" w:line="256" w:lineRule="auto"/>
      </w:pPr>
      <w:r>
        <w:t>Manage accounts of all users</w:t>
      </w:r>
    </w:p>
    <w:p w:rsidR="000A2266" w:rsidRDefault="000A2266" w:rsidP="000369CC">
      <w:pPr>
        <w:pStyle w:val="ListParagraph"/>
        <w:numPr>
          <w:ilvl w:val="0"/>
          <w:numId w:val="29"/>
        </w:numPr>
        <w:spacing w:before="0" w:after="160" w:line="256" w:lineRule="auto"/>
      </w:pPr>
      <w:r>
        <w:t>Customer</w:t>
      </w:r>
    </w:p>
    <w:p w:rsidR="000A2266" w:rsidRDefault="000A2266" w:rsidP="000369CC">
      <w:pPr>
        <w:pStyle w:val="ListParagraph"/>
        <w:numPr>
          <w:ilvl w:val="1"/>
          <w:numId w:val="29"/>
        </w:numPr>
        <w:spacing w:before="0" w:after="160" w:line="256" w:lineRule="auto"/>
      </w:pPr>
      <w:r>
        <w:t>Post product and choose shop owners they want to consign</w:t>
      </w:r>
    </w:p>
    <w:p w:rsidR="000A2266" w:rsidRDefault="000A2266" w:rsidP="000369CC">
      <w:pPr>
        <w:pStyle w:val="ListParagraph"/>
        <w:numPr>
          <w:ilvl w:val="1"/>
          <w:numId w:val="29"/>
        </w:numPr>
        <w:spacing w:before="0" w:after="160" w:line="256" w:lineRule="auto"/>
      </w:pPr>
      <w:r>
        <w:t>Negotiate with shop owner</w:t>
      </w:r>
    </w:p>
    <w:p w:rsidR="000A2266" w:rsidRDefault="000A2266" w:rsidP="000369CC">
      <w:pPr>
        <w:pStyle w:val="ListParagraph"/>
        <w:numPr>
          <w:ilvl w:val="1"/>
          <w:numId w:val="29"/>
        </w:numPr>
        <w:spacing w:before="0" w:after="160" w:line="256" w:lineRule="auto"/>
      </w:pPr>
      <w:r>
        <w:t>Tracking product’s status</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1"/>
          <w:numId w:val="29"/>
        </w:numPr>
        <w:spacing w:before="0" w:after="160" w:line="256" w:lineRule="auto"/>
      </w:pPr>
      <w:r>
        <w:t>Shopping on web</w:t>
      </w:r>
    </w:p>
    <w:p w:rsidR="000A2266" w:rsidRDefault="000A2266" w:rsidP="000369CC">
      <w:pPr>
        <w:pStyle w:val="ListParagraph"/>
        <w:numPr>
          <w:ilvl w:val="0"/>
          <w:numId w:val="29"/>
        </w:numPr>
        <w:spacing w:before="0" w:after="160" w:line="256" w:lineRule="auto"/>
      </w:pPr>
      <w:r>
        <w:t>Shop owner</w:t>
      </w:r>
    </w:p>
    <w:p w:rsidR="000A2266" w:rsidRDefault="000A2266" w:rsidP="000369CC">
      <w:pPr>
        <w:pStyle w:val="ListParagraph"/>
        <w:numPr>
          <w:ilvl w:val="1"/>
          <w:numId w:val="29"/>
        </w:numPr>
        <w:spacing w:before="0" w:after="160" w:line="256" w:lineRule="auto"/>
      </w:pPr>
      <w:r>
        <w:lastRenderedPageBreak/>
        <w:t>Negotiate with customer about consigned product</w:t>
      </w:r>
    </w:p>
    <w:p w:rsidR="000A2266" w:rsidRDefault="000A2266" w:rsidP="000369CC">
      <w:pPr>
        <w:pStyle w:val="ListParagraph"/>
        <w:numPr>
          <w:ilvl w:val="1"/>
          <w:numId w:val="29"/>
        </w:numPr>
        <w:spacing w:before="0" w:after="160" w:line="256" w:lineRule="auto"/>
      </w:pPr>
      <w:r>
        <w:t>Get suggested price for product</w:t>
      </w:r>
    </w:p>
    <w:p w:rsidR="000A2266" w:rsidRDefault="000A2266" w:rsidP="000369CC">
      <w:pPr>
        <w:pStyle w:val="ListParagraph"/>
        <w:numPr>
          <w:ilvl w:val="1"/>
          <w:numId w:val="29"/>
        </w:numPr>
        <w:spacing w:before="0" w:after="160" w:line="256" w:lineRule="auto"/>
      </w:pPr>
      <w:r>
        <w:t>Manage product</w:t>
      </w:r>
    </w:p>
    <w:p w:rsidR="000A2266" w:rsidRDefault="000A2266" w:rsidP="000369CC">
      <w:pPr>
        <w:pStyle w:val="ListParagraph"/>
        <w:numPr>
          <w:ilvl w:val="1"/>
          <w:numId w:val="29"/>
        </w:numPr>
        <w:spacing w:before="0" w:after="160" w:line="256" w:lineRule="auto"/>
      </w:pPr>
      <w:r>
        <w:t>Raise product on website</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0"/>
          <w:numId w:val="29"/>
        </w:numPr>
        <w:spacing w:before="0" w:after="160" w:line="256" w:lineRule="auto"/>
      </w:pPr>
      <w:r>
        <w:t>System</w:t>
      </w:r>
    </w:p>
    <w:p w:rsidR="000A2266" w:rsidRDefault="000A2266" w:rsidP="000369CC">
      <w:pPr>
        <w:pStyle w:val="ListParagraph"/>
        <w:numPr>
          <w:ilvl w:val="1"/>
          <w:numId w:val="29"/>
        </w:numPr>
        <w:spacing w:before="0" w:after="160" w:line="256" w:lineRule="auto"/>
      </w:pPr>
      <w:r>
        <w:t>Online product searching and checking</w:t>
      </w:r>
    </w:p>
    <w:p w:rsidR="000A2266" w:rsidRDefault="000A2266" w:rsidP="000369CC">
      <w:pPr>
        <w:pStyle w:val="ListParagraph"/>
        <w:numPr>
          <w:ilvl w:val="1"/>
          <w:numId w:val="29"/>
        </w:numPr>
        <w:spacing w:before="0" w:after="160" w:line="256" w:lineRule="auto"/>
      </w:pPr>
      <w:r>
        <w:t>Suggest right price for shop owner</w:t>
      </w:r>
    </w:p>
    <w:p w:rsidR="000A2266" w:rsidRPr="000A2266" w:rsidRDefault="000A2266" w:rsidP="000369CC">
      <w:pPr>
        <w:pStyle w:val="ListParagraph"/>
        <w:numPr>
          <w:ilvl w:val="1"/>
          <w:numId w:val="29"/>
        </w:numPr>
        <w:spacing w:before="0" w:after="160" w:line="256" w:lineRule="auto"/>
      </w:pPr>
      <w:r>
        <w:t>Give notification to customer and shop owner about transaction and product’s status.</w:t>
      </w:r>
    </w:p>
    <w:p w:rsidR="001D7DBC" w:rsidRDefault="001D7DBC" w:rsidP="001D7DBC">
      <w:pPr>
        <w:pStyle w:val="Heading4"/>
        <w:rPr>
          <w:lang w:eastAsia="ja-JP"/>
        </w:rPr>
      </w:pPr>
      <w:r>
        <w:rPr>
          <w:lang w:val="vi-VN" w:eastAsia="ja-JP"/>
        </w:rPr>
        <w:t>Boundaries of the System</w:t>
      </w:r>
    </w:p>
    <w:p w:rsidR="000A2266" w:rsidRDefault="000A2266" w:rsidP="000369CC">
      <w:pPr>
        <w:pStyle w:val="ListParagraph"/>
        <w:numPr>
          <w:ilvl w:val="0"/>
          <w:numId w:val="30"/>
        </w:numPr>
        <w:spacing w:before="0" w:after="160" w:line="256" w:lineRule="auto"/>
      </w:pPr>
      <w:r>
        <w:t>People who have computer, laptop or smartphone with internet connection and could run web browser can use this website.</w:t>
      </w:r>
    </w:p>
    <w:p w:rsidR="000A2266" w:rsidRDefault="000A2266" w:rsidP="000369CC">
      <w:pPr>
        <w:pStyle w:val="ListParagraph"/>
        <w:numPr>
          <w:ilvl w:val="0"/>
          <w:numId w:val="30"/>
        </w:numPr>
        <w:spacing w:before="0" w:after="160" w:line="256" w:lineRule="auto"/>
      </w:pPr>
      <w:r>
        <w:t>The complete product of this project includes:</w:t>
      </w:r>
    </w:p>
    <w:p w:rsidR="000A2266" w:rsidRDefault="000A2266" w:rsidP="000369CC">
      <w:pPr>
        <w:pStyle w:val="ListParagraph"/>
        <w:numPr>
          <w:ilvl w:val="1"/>
          <w:numId w:val="30"/>
        </w:numPr>
        <w:spacing w:before="0" w:after="160" w:line="256" w:lineRule="auto"/>
      </w:pPr>
      <w:r>
        <w:t>The website application</w:t>
      </w:r>
    </w:p>
    <w:p w:rsidR="000A2266" w:rsidRDefault="000A2266" w:rsidP="000369CC">
      <w:pPr>
        <w:pStyle w:val="ListParagraph"/>
        <w:numPr>
          <w:ilvl w:val="1"/>
          <w:numId w:val="30"/>
        </w:numPr>
        <w:spacing w:before="0" w:after="160" w:line="256" w:lineRule="auto"/>
      </w:pPr>
      <w:r>
        <w:t>All related documents.</w:t>
      </w:r>
    </w:p>
    <w:p w:rsidR="000A2266" w:rsidRDefault="000A2266" w:rsidP="000369CC">
      <w:pPr>
        <w:pStyle w:val="ListParagraph"/>
        <w:numPr>
          <w:ilvl w:val="0"/>
          <w:numId w:val="30"/>
        </w:numPr>
        <w:spacing w:before="0" w:after="160" w:line="256" w:lineRule="auto"/>
      </w:pPr>
      <w:r>
        <w:t xml:space="preserve">Language: </w:t>
      </w:r>
    </w:p>
    <w:p w:rsidR="000A2266" w:rsidRPr="000A2266" w:rsidRDefault="000A2266" w:rsidP="000369CC">
      <w:pPr>
        <w:pStyle w:val="ListParagraph"/>
        <w:numPr>
          <w:ilvl w:val="0"/>
          <w:numId w:val="30"/>
        </w:numPr>
        <w:spacing w:before="0" w:after="160" w:line="256" w:lineRule="auto"/>
      </w:pPr>
      <w: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0A2266" w:rsidP="00A920DC">
            <w:pPr>
              <w:cnfStyle w:val="000000010000" w:firstRow="0" w:lastRow="0" w:firstColumn="0" w:lastColumn="0" w:oddVBand="0" w:evenVBand="0" w:oddHBand="0" w:evenHBand="1" w:firstRowFirstColumn="0" w:firstRowLastColumn="0" w:lastRowFirstColumn="0" w:lastRowLastColumn="0"/>
            </w:pPr>
            <w:r w:rsidRPr="00D0006E">
              <w:t>Window 7 Server Datacenter</w:t>
            </w:r>
          </w:p>
        </w:tc>
        <w:tc>
          <w:tcPr>
            <w:tcW w:w="2151" w:type="pct"/>
          </w:tcPr>
          <w:p w:rsidR="000A2266" w:rsidRPr="00D0006E" w:rsidRDefault="000A2266" w:rsidP="00A920DC">
            <w:pPr>
              <w:cnfStyle w:val="000000010000" w:firstRow="0" w:lastRow="0" w:firstColumn="0" w:lastColumn="0" w:oddVBand="0" w:evenVBand="0" w:oddHBand="0" w:evenHBand="1" w:firstRowFirstColumn="0" w:firstRowLastColumn="0" w:lastRowFirstColumn="0" w:lastRowLastColumn="0"/>
            </w:pPr>
            <w:r w:rsidRPr="00D0006E">
              <w:t>Window 7 Server Datacenter</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A920DC">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920DC">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Default="000A2266" w:rsidP="000369CC">
      <w:pPr>
        <w:pStyle w:val="ListParagraph"/>
        <w:numPr>
          <w:ilvl w:val="0"/>
          <w:numId w:val="31"/>
        </w:numPr>
        <w:spacing w:before="0" w:after="160" w:line="256" w:lineRule="auto"/>
      </w:pPr>
      <w:r>
        <w:t>GitHub &amp; TortoiseGit: source control</w:t>
      </w:r>
    </w:p>
    <w:p w:rsidR="000A2266" w:rsidRPr="000A2266" w:rsidRDefault="000A2266" w:rsidP="000369CC">
      <w:pPr>
        <w:pStyle w:val="ListParagraph"/>
        <w:numPr>
          <w:ilvl w:val="0"/>
          <w:numId w:val="31"/>
        </w:numPr>
        <w:spacing w:before="0" w:after="160" w:line="256" w:lineRule="auto"/>
      </w:pPr>
      <w:r>
        <w:t>NetBean 8.0.2, Apache Tomcat 8.0.15</w:t>
      </w:r>
    </w:p>
    <w:p w:rsidR="001D7DBC" w:rsidRDefault="001D7DBC" w:rsidP="001D7DBC">
      <w:pPr>
        <w:pStyle w:val="Heading2"/>
        <w:rPr>
          <w:lang w:val="vi-VN" w:eastAsia="ja-JP"/>
        </w:rPr>
      </w:pPr>
      <w:bookmarkStart w:id="22" w:name="_Toc419313023"/>
      <w:r>
        <w:rPr>
          <w:lang w:val="vi-VN" w:eastAsia="ja-JP"/>
        </w:rPr>
        <w:lastRenderedPageBreak/>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t>, we answer 10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a small with four people and we </w:t>
            </w:r>
            <w:r w:rsidR="0060337C">
              <w:t xml:space="preserve">are </w:t>
            </w:r>
            <w:r>
              <w:t>all living in Ho Chi Minh city. We can make meeting every day.</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 and not a real-time system. </w:t>
            </w:r>
            <w:r w:rsidR="0060337C">
              <w:t>C</w:t>
            </w:r>
            <w:r>
              <w:t>ore components require a fairly detailed design.</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have a good tool to tracking change.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Se</w:t>
            </w:r>
            <w:r w:rsidR="0060337C">
              <w:t>e</w:t>
            </w:r>
            <w:r>
              <w:t xml:space="preserve"> answer for question 3</w:t>
            </w:r>
            <w:r w:rsidR="00124287">
              <w:t>.</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412F7" w:rsidP="00292E02">
            <w:pPr>
              <w:cnfStyle w:val="000000000000" w:firstRow="0" w:lastRow="0" w:firstColumn="0" w:lastColumn="0" w:oddVBand="0" w:evenVBand="0" w:oddHBand="0" w:evenHBand="0" w:firstRowFirstColumn="0" w:firstRowLastColumn="0" w:lastRowFirstColumn="0" w:lastRowLastColumn="0"/>
            </w:pPr>
            <w:r>
              <w:t xml:space="preserve">Yes. </w:t>
            </w:r>
            <w:r w:rsidR="00292E02">
              <w:t>The supervisor</w:t>
            </w:r>
            <w:r>
              <w:t xml:space="preserve"> evaluate</w:t>
            </w:r>
            <w:r w:rsidR="0089300C">
              <w:t>s</w:t>
            </w:r>
            <w:r>
              <w:t xml:space="preserve"> the software (documentation + program) twice a week.</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70494D" w:rsidP="0060337C">
            <w:pPr>
              <w:cnfStyle w:val="010000000000" w:firstRow="0" w:lastRow="1" w:firstColumn="0" w:lastColumn="0" w:oddVBand="0" w:evenVBand="0" w:oddHBand="0" w:evenHBand="0" w:firstRowFirstColumn="0" w:firstRowLastColumn="0" w:lastRowFirstColumn="0" w:lastRowLastColumn="0"/>
            </w:pPr>
            <w:r>
              <w:t>3.0</w:t>
            </w:r>
          </w:p>
        </w:tc>
        <w:tc>
          <w:tcPr>
            <w:tcW w:w="451" w:type="pct"/>
          </w:tcPr>
          <w:p w:rsidR="006B4908" w:rsidRPr="003370C4" w:rsidRDefault="009C38B5" w:rsidP="004F659A">
            <w:pPr>
              <w:cnfStyle w:val="010000000000" w:firstRow="0" w:lastRow="1" w:firstColumn="0" w:lastColumn="0" w:oddVBand="0" w:evenVBand="0" w:oddHBand="0" w:evenHBand="0" w:firstRowFirstColumn="0" w:firstRowLastColumn="0" w:lastRowFirstColumn="0" w:lastRowLastColumn="0"/>
            </w:pPr>
            <w:r>
              <w:t>0.5</w:t>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B0561E" w:rsidP="006F4F4C">
      <w:pPr>
        <w:rPr>
          <w:rFonts w:eastAsia="Cambria"/>
        </w:rPr>
      </w:pPr>
      <w:r>
        <w:rPr>
          <w:rFonts w:eastAsia="Cambria"/>
        </w:rPr>
        <w:t>As a result, the plan-driven process we choose is waterfall model because of its easy to use and commonly used in software process.</w:t>
      </w:r>
    </w:p>
    <w:p w:rsidR="009257CA" w:rsidRDefault="009257CA" w:rsidP="009257CA">
      <w:pPr>
        <w:keepNext/>
      </w:pPr>
      <w:r>
        <w:rPr>
          <w:rFonts w:eastAsia="Cambria"/>
          <w:noProof/>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1236A" w:rsidRDefault="00F1236A" w:rsidP="006F4F4C">
      <w:pPr>
        <w:rPr>
          <w:rFonts w:eastAsia="Cambria"/>
        </w:rPr>
      </w:pPr>
      <w:r>
        <w:rPr>
          <w:rFonts w:eastAsia="Cambria"/>
        </w:rPr>
        <w:t>In principle, the result of each phase in one or more or more documents that are approved (‘signed off’). The following phase should not start until the previous phase has finished.</w:t>
      </w:r>
    </w:p>
    <w:p w:rsidR="009257CA" w:rsidRDefault="00F1236A" w:rsidP="006F4F4C">
      <w:pPr>
        <w:rPr>
          <w:rFonts w:eastAsia="Cambria"/>
        </w:rPr>
      </w:pPr>
      <w:r>
        <w:rPr>
          <w:rFonts w:eastAsia="Cambria"/>
        </w:rPr>
        <w:t xml:space="preserve">But in practice, we may overlap and feed information to each other. During design, problem with requirements are identified. During coding, design problems are found and so on. </w:t>
      </w:r>
      <w:r w:rsidR="008B1101">
        <w:rPr>
          <w:rFonts w:eastAsia="Cambria"/>
        </w:rPr>
        <w:t>We may modify the d</w:t>
      </w:r>
      <w:r>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D33833"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Supervisor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Mentor Dan</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Business Analysis</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Business Analysis</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Business Analysis</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Business Analysis</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0369CC">
      <w:pPr>
        <w:pStyle w:val="ListParagraph"/>
        <w:numPr>
          <w:ilvl w:val="0"/>
          <w:numId w:val="23"/>
        </w:numPr>
      </w:pPr>
      <w:r>
        <w:t>Domain knowledge: Principle of Accounting</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 HTTP, SMTP, WebSocket</w:t>
      </w:r>
      <w:r w:rsidR="00D3305C">
        <w:t>.</w:t>
      </w:r>
    </w:p>
    <w:p w:rsidR="00AB7734" w:rsidRDefault="00AB7734" w:rsidP="000369CC">
      <w:pPr>
        <w:pStyle w:val="ListParagraph"/>
        <w:numPr>
          <w:ilvl w:val="0"/>
          <w:numId w:val="23"/>
        </w:numPr>
      </w:pPr>
      <w:r>
        <w:t>Web server: Tomcat, Glassfish</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 Paypal, Nganluong, Baokim.</w:t>
      </w:r>
    </w:p>
    <w:p w:rsidR="001D7DBC" w:rsidRDefault="001D7DBC" w:rsidP="001D7DBC">
      <w:pPr>
        <w:pStyle w:val="Heading2"/>
        <w:rPr>
          <w:lang w:val="vi-VN" w:eastAsia="ja-JP"/>
        </w:rPr>
      </w:pPr>
      <w:bookmarkStart w:id="27" w:name="_Toc419313027"/>
      <w:r>
        <w:rPr>
          <w:lang w:val="vi-VN" w:eastAsia="ja-JP"/>
        </w:rPr>
        <w:t>Project Management Plan</w:t>
      </w:r>
      <w:bookmarkEnd w:id="27"/>
    </w:p>
    <w:p w:rsidR="001D7DBC" w:rsidRDefault="001D7DBC" w:rsidP="004C257C">
      <w:pPr>
        <w:pStyle w:val="Heading3"/>
        <w:rPr>
          <w:lang w:val="vi-VN" w:eastAsia="ja-JP"/>
        </w:rPr>
      </w:pPr>
      <w:bookmarkStart w:id="28" w:name="_Toc419313028"/>
      <w:r>
        <w:rPr>
          <w:lang w:val="vi-VN" w:eastAsia="ja-JP"/>
        </w:rPr>
        <w:t>Software developement life cycle</w:t>
      </w:r>
      <w:bookmarkEnd w:id="28"/>
    </w:p>
    <w:p w:rsidR="00371E1C" w:rsidRPr="006F4F4C" w:rsidRDefault="00371E1C" w:rsidP="006F4F4C">
      <w:pPr>
        <w:rPr>
          <w:rFonts w:eastAsia="Cambria"/>
        </w:rPr>
      </w:pPr>
      <w:r w:rsidRPr="006F4F4C">
        <w:t xml:space="preserve">&lt;Mô tả cụ thể các công việc sẽ làm kèm </w:t>
      </w:r>
      <w:proofErr w:type="gramStart"/>
      <w:r w:rsidRPr="006F4F4C">
        <w:t>theo</w:t>
      </w:r>
      <w:proofErr w:type="gramEnd"/>
      <w:r w:rsidRPr="006F4F4C">
        <w:t xml:space="preserve">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29"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29"/>
    </w:p>
    <w:p w:rsidR="001D7DBC" w:rsidRDefault="001D7DBC" w:rsidP="004C257C">
      <w:pPr>
        <w:pStyle w:val="Heading3"/>
        <w:rPr>
          <w:lang w:val="vi-VN" w:eastAsia="ja-JP"/>
        </w:rPr>
      </w:pPr>
      <w:bookmarkStart w:id="30" w:name="_Toc419313029"/>
      <w:r>
        <w:rPr>
          <w:lang w:val="vi-VN" w:eastAsia="ja-JP"/>
        </w:rPr>
        <w:t>Phase Detail</w:t>
      </w:r>
      <w:bookmarkEnd w:id="30"/>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1"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1"/>
    </w:p>
    <w:p w:rsidR="001D7DBC" w:rsidRDefault="001D7DBC" w:rsidP="004C257C">
      <w:pPr>
        <w:pStyle w:val="Heading3"/>
        <w:rPr>
          <w:lang w:val="vi-VN" w:eastAsia="ja-JP"/>
        </w:rPr>
      </w:pPr>
      <w:bookmarkStart w:id="32" w:name="_Toc419313030"/>
      <w:r>
        <w:rPr>
          <w:lang w:val="vi-VN" w:eastAsia="ja-JP"/>
        </w:rPr>
        <w:t>All Meeting Minutes</w:t>
      </w:r>
      <w:bookmarkEnd w:id="32"/>
    </w:p>
    <w:p w:rsidR="001D7DBC" w:rsidRDefault="001D7DBC" w:rsidP="001D7DBC">
      <w:pPr>
        <w:pStyle w:val="Heading2"/>
        <w:rPr>
          <w:lang w:eastAsia="ja-JP"/>
        </w:rPr>
      </w:pPr>
      <w:bookmarkStart w:id="33" w:name="_Toc419313031"/>
      <w:r>
        <w:rPr>
          <w:lang w:val="vi-VN" w:eastAsia="ja-JP"/>
        </w:rPr>
        <w:t>Coding Convention</w:t>
      </w:r>
      <w:bookmarkStart w:id="34" w:name="_GoBack"/>
      <w:bookmarkEnd w:id="33"/>
      <w:bookmarkEnd w:id="34"/>
    </w:p>
    <w:p w:rsidR="00F62AE4" w:rsidRPr="00F62AE4" w:rsidRDefault="00F62AE4" w:rsidP="00F62AE4">
      <w:pPr>
        <w:pStyle w:val="ListParagraph"/>
        <w:numPr>
          <w:ilvl w:val="0"/>
          <w:numId w:val="43"/>
        </w:numPr>
      </w:pPr>
      <w:r w:rsidRPr="00F62AE4">
        <w:t>Naming:</w:t>
      </w:r>
    </w:p>
    <w:p w:rsidR="00F62AE4" w:rsidRPr="00F62AE4" w:rsidRDefault="00F62AE4" w:rsidP="00F62AE4">
      <w:pPr>
        <w:pStyle w:val="ListParagraph"/>
        <w:numPr>
          <w:ilvl w:val="1"/>
          <w:numId w:val="43"/>
        </w:numPr>
      </w:pPr>
      <w:r w:rsidRPr="00F62AE4">
        <w:t>Variable and function name: camel case</w:t>
      </w:r>
    </w:p>
    <w:p w:rsidR="00F62AE4" w:rsidRPr="00F62AE4" w:rsidRDefault="00F62AE4" w:rsidP="00F62AE4">
      <w:pPr>
        <w:pStyle w:val="ListParagraph"/>
        <w:numPr>
          <w:ilvl w:val="1"/>
          <w:numId w:val="43"/>
        </w:numPr>
      </w:pPr>
      <w:r w:rsidRPr="00F62AE4">
        <w:t>Class name: pascal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F62AE4" w:rsidP="00F62AE4">
      <w:pPr>
        <w:pStyle w:val="ListParagraph"/>
        <w:numPr>
          <w:ilvl w:val="1"/>
          <w:numId w:val="43"/>
        </w:numPr>
      </w:pPr>
      <w:r w:rsidRPr="00F62AE4">
        <w:t>Avoid lines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P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F62AE4">
      <w:pPr>
        <w:pStyle w:val="ListParagraph"/>
        <w:numPr>
          <w:ilvl w:val="0"/>
          <w:numId w:val="43"/>
        </w:numPr>
      </w:pPr>
      <w:r w:rsidRPr="00F62AE4">
        <w:t>Follow “Code Conventions for the Java TM Programming Language, by Sun Microsystems, rev April 20, 1999”.</w:t>
      </w:r>
      <w:r>
        <w:t xml:space="preserve"> </w:t>
      </w:r>
      <w:hyperlink r:id="rId17"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lastRenderedPageBreak/>
        <w:t>UI for businesss web applications - Janko Jovanovic [Ref:</w:t>
      </w:r>
      <w:r w:rsidR="007E7D30" w:rsidRPr="007E7D30">
        <w:rPr>
          <w:rFonts w:eastAsia="Cambria"/>
          <w:lang w:val="vi-VN"/>
        </w:rPr>
        <w:t xml:space="preserve"> </w:t>
      </w:r>
      <w:hyperlink r:id="rId18"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9"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0"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 xml:space="preserve">&lt;Đặc tả chi tiêt Use case </w:t>
      </w:r>
      <w:proofErr w:type="gramStart"/>
      <w:r w:rsidRPr="00B577CD">
        <w:rPr>
          <w:rFonts w:eastAsia="Cambria"/>
          <w:lang w:val="en-GB" w:eastAsia="ja-JP"/>
        </w:rPr>
        <w:t>theo</w:t>
      </w:r>
      <w:proofErr w:type="gramEnd"/>
      <w:r w:rsidRPr="00B577CD">
        <w:rPr>
          <w:rFonts w:eastAsia="Cambria"/>
          <w:lang w:val="en-GB" w:eastAsia="ja-JP"/>
        </w:rPr>
        <w:t xml:space="preserve"> từng role&gt;</w:t>
      </w:r>
    </w:p>
    <w:p w:rsidR="00B577CD" w:rsidRPr="00B577CD" w:rsidRDefault="00B577CD" w:rsidP="00B577CD">
      <w:pPr>
        <w:rPr>
          <w:rFonts w:eastAsia="Cambria"/>
          <w:lang w:val="en-GB" w:eastAsia="ja-JP"/>
        </w:rPr>
      </w:pPr>
      <w:r w:rsidRPr="00B577CD">
        <w:rPr>
          <w:rFonts w:eastAsia="Cambria"/>
          <w:lang w:val="en-GB" w:eastAsia="ja-JP"/>
        </w:rPr>
        <w:t xml:space="preserve">Tách nhỏ thành phần usecase trong overview thành từng nhóm </w:t>
      </w:r>
      <w:proofErr w:type="gramStart"/>
      <w:r w:rsidRPr="00B577CD">
        <w:rPr>
          <w:rFonts w:eastAsia="Cambria"/>
          <w:lang w:val="en-GB" w:eastAsia="ja-JP"/>
        </w:rPr>
        <w:t>theo</w:t>
      </w:r>
      <w:proofErr w:type="gramEnd"/>
      <w:r w:rsidRPr="00B577CD">
        <w:rPr>
          <w:rFonts w:eastAsia="Cambria"/>
          <w:lang w:val="en-GB" w:eastAsia="ja-JP"/>
        </w:rPr>
        <w:t xml:space="preserve">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proofErr w:type="gramStart"/>
      <w:r w:rsidRPr="00045DE0">
        <w:rPr>
          <w:rFonts w:eastAsia="Cambria"/>
          <w:lang w:val="en-GB" w:eastAsia="ja-JP"/>
        </w:rPr>
        <w:t>có</w:t>
      </w:r>
      <w:proofErr w:type="gramEnd"/>
      <w:r w:rsidRPr="00045DE0">
        <w:rPr>
          <w:rFonts w:eastAsia="Cambria"/>
          <w:lang w:val="en-GB" w:eastAsia="ja-JP"/>
        </w:rPr>
        <w:t xml:space="preserve">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lastRenderedPageBreak/>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proofErr w:type="gramStart"/>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w:t>
      </w:r>
      <w:proofErr w:type="gramEnd"/>
      <w:r w:rsidRPr="0033410A">
        <w:rPr>
          <w:rFonts w:eastAsia="Cambria"/>
        </w:rPr>
        <w:t xml:space="preserve"> </w:t>
      </w:r>
      <w:proofErr w:type="gramStart"/>
      <w:r w:rsidRPr="0033410A">
        <w:rPr>
          <w:rFonts w:eastAsia="Cambria"/>
        </w:rPr>
        <w:t>Nếu</w:t>
      </w:r>
      <w:r>
        <w:rPr>
          <w:rFonts w:eastAsia="Cambria"/>
        </w:rPr>
        <w:t xml:space="preserve"> </w:t>
      </w:r>
      <w:r w:rsidRPr="0033410A">
        <w:rPr>
          <w:rFonts w:eastAsia="Cambria"/>
        </w:rPr>
        <w:t>dùng kí hiệu ngoài UML thì vui lòng ghi chú giải kí hiệu ngay cạnh hình vẽ.&gt;</w:t>
      </w:r>
      <w:proofErr w:type="gramEnd"/>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 xml:space="preserve">của dự </w:t>
      </w:r>
      <w:proofErr w:type="gramStart"/>
      <w:r w:rsidRPr="0033410A">
        <w:rPr>
          <w:rFonts w:eastAsia="Cambria"/>
        </w:rPr>
        <w:t>án</w:t>
      </w:r>
      <w:proofErr w:type="gramEnd"/>
      <w:r w:rsidRPr="0033410A">
        <w:rPr>
          <w:rFonts w:eastAsia="Cambria"/>
        </w:rPr>
        <w:t xml:space="preserve"> đang thực hiện.&gt;</w:t>
      </w:r>
    </w:p>
    <w:p w:rsidR="0033410A" w:rsidRPr="0033410A" w:rsidRDefault="0033410A" w:rsidP="0033410A">
      <w:pPr>
        <w:rPr>
          <w:rFonts w:eastAsia="Cambria"/>
        </w:rPr>
      </w:pPr>
      <w:r w:rsidRPr="0033410A">
        <w:rPr>
          <w:rFonts w:eastAsia="Cambria"/>
        </w:rPr>
        <w:t xml:space="preserve">&lt;Mô tả các thành phần của kiến trúc </w:t>
      </w:r>
      <w:proofErr w:type="gramStart"/>
      <w:r w:rsidRPr="0033410A">
        <w:rPr>
          <w:rFonts w:eastAsia="Cambria"/>
        </w:rPr>
        <w:t>theo</w:t>
      </w:r>
      <w:proofErr w:type="gramEnd"/>
      <w:r w:rsidRPr="0033410A">
        <w:rPr>
          <w:rFonts w:eastAsia="Cambria"/>
        </w:rPr>
        <w:t xml:space="preserve">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proofErr w:type="gramStart"/>
      <w:r w:rsidRPr="0033410A">
        <w:rPr>
          <w:rFonts w:eastAsia="Cambria"/>
        </w:rPr>
        <w:t>&lt;Mô tả kiến trúc của từng thành phần trong ứng dụng nếu có.&gt;</w:t>
      </w:r>
      <w:proofErr w:type="gramEnd"/>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 xml:space="preserve">Nếu ứng dụng làm web và mobile thì việc đặc tả </w:t>
      </w:r>
      <w:proofErr w:type="gramStart"/>
      <w:r w:rsidRPr="0033410A">
        <w:rPr>
          <w:rFonts w:eastAsia="Cambria"/>
        </w:rPr>
        <w:t>theo</w:t>
      </w:r>
      <w:proofErr w:type="gramEnd"/>
      <w:r w:rsidRPr="0033410A">
        <w:rPr>
          <w:rFonts w:eastAsia="Cambria"/>
        </w:rPr>
        <w:t xml:space="preserve">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proofErr w:type="gramStart"/>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w:t>
      </w:r>
      <w:proofErr w:type="gramEnd"/>
      <w:r w:rsidRPr="006A7DEB">
        <w:rPr>
          <w:rFonts w:eastAsia="Cambria"/>
        </w:rPr>
        <w:t xml:space="preserve"> </w:t>
      </w:r>
      <w:proofErr w:type="gramStart"/>
      <w:r w:rsidRPr="006A7DEB">
        <w:rPr>
          <w:rFonts w:eastAsia="Cambria"/>
        </w:rPr>
        <w:t>Xem lại bộ quy ước kí hiệu của UML 2.0 trước khi vẽ các mối</w:t>
      </w:r>
      <w:r>
        <w:rPr>
          <w:rFonts w:eastAsia="Cambria"/>
        </w:rPr>
        <w:t xml:space="preserve"> </w:t>
      </w:r>
      <w:r w:rsidRPr="006A7DEB">
        <w:rPr>
          <w:rFonts w:eastAsia="Cambria"/>
        </w:rPr>
        <w:t>quan hệ cũng như hiểu rõ thiết kế để vẽ chính xác.</w:t>
      </w:r>
      <w:proofErr w:type="gramEnd"/>
      <w:r w:rsidRPr="006A7DEB">
        <w:rPr>
          <w:rFonts w:eastAsia="Cambria"/>
        </w:rPr>
        <w:t xml:space="preserve">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 xml:space="preserve">&lt;Mô tả từng thành phần trong hình vẽ </w:t>
      </w:r>
      <w:proofErr w:type="gramStart"/>
      <w:r w:rsidRPr="006A7DEB">
        <w:rPr>
          <w:rFonts w:eastAsia="Cambria"/>
        </w:rPr>
        <w:t>theo</w:t>
      </w:r>
      <w:proofErr w:type="gramEnd"/>
      <w:r w:rsidRPr="006A7DEB">
        <w:rPr>
          <w:rFonts w:eastAsia="Cambria"/>
        </w:rPr>
        <w:t xml:space="preserve">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 xml:space="preserve">&lt;Mô tả từng thành phần component </w:t>
      </w:r>
      <w:proofErr w:type="gramStart"/>
      <w:r w:rsidRPr="00DC2BA1">
        <w:rPr>
          <w:rFonts w:eastAsia="Cambria"/>
        </w:rPr>
        <w:t>theo</w:t>
      </w:r>
      <w:proofErr w:type="gramEnd"/>
      <w:r w:rsidRPr="00DC2BA1">
        <w:rPr>
          <w:rFonts w:eastAsia="Cambria"/>
        </w:rPr>
        <w:t xml:space="preserve">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proofErr w:type="gramStart"/>
      <w:r w:rsidRPr="00DC2BA1">
        <w:rPr>
          <w:rFonts w:eastAsia="Cambria"/>
          <w:lang w:val="en-GB" w:eastAsia="ja-JP"/>
        </w:rPr>
        <w:t>&lt;Chụp và mô tả màn hình&gt;.</w:t>
      </w:r>
      <w:proofErr w:type="gramEnd"/>
      <w:r w:rsidRPr="00DC2BA1">
        <w:rPr>
          <w:rFonts w:eastAsia="Cambria"/>
          <w:lang w:val="en-GB" w:eastAsia="ja-JP"/>
        </w:rPr>
        <w:t xml:space="preserve">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 xml:space="preserve">toán khi làm bằng </w:t>
      </w:r>
      <w:proofErr w:type="gramStart"/>
      <w:r w:rsidRPr="00537A75">
        <w:rPr>
          <w:rFonts w:eastAsia="Cambria"/>
          <w:lang w:val="en-GB" w:eastAsia="ja-JP"/>
        </w:rPr>
        <w:t>tay</w:t>
      </w:r>
      <w:proofErr w:type="gramEnd"/>
      <w:r w:rsidRPr="00537A75">
        <w:rPr>
          <w:rFonts w:eastAsia="Cambria"/>
          <w:lang w:val="en-GB" w:eastAsia="ja-JP"/>
        </w:rPr>
        <w:t xml:space="preserve">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w:t>
      </w:r>
      <w:proofErr w:type="gramStart"/>
      <w:r w:rsidRPr="00537A75">
        <w:rPr>
          <w:rFonts w:eastAsia="Cambria"/>
        </w:rPr>
        <w:t>,…,</w:t>
      </w:r>
      <w:proofErr w:type="gramEnd"/>
      <w:r w:rsidRPr="00537A75">
        <w:rPr>
          <w:rFonts w:eastAsia="Cambria"/>
        </w:rPr>
        <w:t xml:space="preserve">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lastRenderedPageBreak/>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proofErr w:type="gramStart"/>
      <w:r w:rsidRPr="00537A75">
        <w:rPr>
          <w:rFonts w:eastAsia="Cambria"/>
          <w:lang w:val="en-GB" w:eastAsia="ja-JP"/>
        </w:rPr>
        <w:t>Given two strings.</w:t>
      </w:r>
      <w:proofErr w:type="gramEnd"/>
      <w:r w:rsidRPr="00537A75">
        <w:rPr>
          <w:rFonts w:eastAsia="Cambria"/>
          <w:lang w:val="en-GB" w:eastAsia="ja-JP"/>
        </w:rPr>
        <w:t xml:space="preserve">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 xml:space="preserve">&lt;Phương pháp kiểm thử của </w:t>
      </w:r>
      <w:proofErr w:type="gramStart"/>
      <w:r w:rsidRPr="004C4E0B">
        <w:rPr>
          <w:rFonts w:eastAsia="Cambria"/>
        </w:rPr>
        <w:t>nhóm :</w:t>
      </w:r>
      <w:proofErr w:type="gramEnd"/>
      <w:r w:rsidRPr="004C4E0B">
        <w:rPr>
          <w:rFonts w:eastAsia="Cambria"/>
        </w:rPr>
        <w:t xml:space="preserve">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 xml:space="preserve">Mô tả thành phần </w:t>
      </w:r>
      <w:proofErr w:type="gramStart"/>
      <w:r w:rsidRPr="004C4E0B">
        <w:rPr>
          <w:rFonts w:eastAsia="Cambria"/>
        </w:rPr>
        <w:t>theo</w:t>
      </w:r>
      <w:proofErr w:type="gramEnd"/>
      <w:r w:rsidRPr="004C4E0B">
        <w:rPr>
          <w:rFonts w:eastAsia="Cambria"/>
        </w:rPr>
        <w:t xml:space="preserve">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4D67" w:rsidRDefault="00554D67">
      <w:r>
        <w:separator/>
      </w:r>
    </w:p>
  </w:endnote>
  <w:endnote w:type="continuationSeparator" w:id="0">
    <w:p w:rsidR="00554D67" w:rsidRDefault="00554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0337C"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60337C" w:rsidRPr="00B42D98" w:rsidRDefault="0060337C"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F62AE4">
                <w:rPr>
                  <w:noProof/>
                </w:rPr>
                <w:t>20</w:t>
              </w:r>
              <w:r w:rsidRPr="00B42D98">
                <w:rPr>
                  <w:b w:val="0"/>
                  <w:noProof/>
                </w:rPr>
                <w:fldChar w:fldCharType="end"/>
              </w:r>
            </w:p>
          </w:sdtContent>
        </w:sdt>
      </w:tc>
    </w:tr>
  </w:tbl>
  <w:p w:rsidR="0060337C" w:rsidRDefault="0060337C"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4D67" w:rsidRDefault="00554D67">
      <w:r>
        <w:separator/>
      </w:r>
    </w:p>
  </w:footnote>
  <w:footnote w:type="continuationSeparator" w:id="0">
    <w:p w:rsidR="00554D67" w:rsidRDefault="00554D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FD2E611A"/>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lvlOverride w:ilvl="0"/>
    <w:lvlOverride w:ilvl="1"/>
    <w:lvlOverride w:ilvl="2"/>
    <w:lvlOverride w:ilvl="3"/>
    <w:lvlOverride w:ilvl="4"/>
    <w:lvlOverride w:ilvl="5"/>
    <w:lvlOverride w:ilvl="6"/>
    <w:lvlOverride w:ilvl="7"/>
    <w:lvlOverride w:ilvl="8"/>
  </w:num>
  <w:num w:numId="43">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638"/>
    <w:rsid w:val="001C50AC"/>
    <w:rsid w:val="001C7107"/>
    <w:rsid w:val="001D011A"/>
    <w:rsid w:val="001D1861"/>
    <w:rsid w:val="001D3809"/>
    <w:rsid w:val="001D4612"/>
    <w:rsid w:val="001D604A"/>
    <w:rsid w:val="001D7DBC"/>
    <w:rsid w:val="001E340B"/>
    <w:rsid w:val="001E3617"/>
    <w:rsid w:val="001E409A"/>
    <w:rsid w:val="001E6DD3"/>
    <w:rsid w:val="001E732E"/>
    <w:rsid w:val="001E7DE6"/>
    <w:rsid w:val="00203E33"/>
    <w:rsid w:val="002103FA"/>
    <w:rsid w:val="00211A21"/>
    <w:rsid w:val="00212AC9"/>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106"/>
    <w:rsid w:val="003513E0"/>
    <w:rsid w:val="00351BB4"/>
    <w:rsid w:val="0035563C"/>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224B"/>
    <w:rsid w:val="004122FF"/>
    <w:rsid w:val="004128A0"/>
    <w:rsid w:val="00413885"/>
    <w:rsid w:val="0041394B"/>
    <w:rsid w:val="00413E4D"/>
    <w:rsid w:val="00415168"/>
    <w:rsid w:val="00417D6F"/>
    <w:rsid w:val="0042144D"/>
    <w:rsid w:val="00427812"/>
    <w:rsid w:val="00434B27"/>
    <w:rsid w:val="00435629"/>
    <w:rsid w:val="00436A91"/>
    <w:rsid w:val="00443D85"/>
    <w:rsid w:val="00443EAF"/>
    <w:rsid w:val="00445EA4"/>
    <w:rsid w:val="00446F8D"/>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175D"/>
    <w:rsid w:val="004D1C39"/>
    <w:rsid w:val="004D286F"/>
    <w:rsid w:val="004D39EE"/>
    <w:rsid w:val="004D6445"/>
    <w:rsid w:val="004E4F32"/>
    <w:rsid w:val="004F11B2"/>
    <w:rsid w:val="004F341E"/>
    <w:rsid w:val="004F41B2"/>
    <w:rsid w:val="004F659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80B19"/>
    <w:rsid w:val="00581490"/>
    <w:rsid w:val="00583CA2"/>
    <w:rsid w:val="00585EC5"/>
    <w:rsid w:val="00586BCC"/>
    <w:rsid w:val="00587C55"/>
    <w:rsid w:val="00590DA0"/>
    <w:rsid w:val="0059499E"/>
    <w:rsid w:val="00594B0B"/>
    <w:rsid w:val="00594B35"/>
    <w:rsid w:val="005A0A7D"/>
    <w:rsid w:val="005A34BF"/>
    <w:rsid w:val="005A39AF"/>
    <w:rsid w:val="005A3FC4"/>
    <w:rsid w:val="005A526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3F5"/>
    <w:rsid w:val="0060243D"/>
    <w:rsid w:val="0060337C"/>
    <w:rsid w:val="0060378B"/>
    <w:rsid w:val="00606476"/>
    <w:rsid w:val="006066D3"/>
    <w:rsid w:val="00607030"/>
    <w:rsid w:val="00613C98"/>
    <w:rsid w:val="00614956"/>
    <w:rsid w:val="0061605D"/>
    <w:rsid w:val="00616E1C"/>
    <w:rsid w:val="00617438"/>
    <w:rsid w:val="0062096A"/>
    <w:rsid w:val="00624F52"/>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C1F0E"/>
    <w:rsid w:val="007C2049"/>
    <w:rsid w:val="007C30A4"/>
    <w:rsid w:val="007C521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66A4"/>
    <w:rsid w:val="008E7477"/>
    <w:rsid w:val="008E7510"/>
    <w:rsid w:val="008F2DEC"/>
    <w:rsid w:val="008F3B47"/>
    <w:rsid w:val="008F62C0"/>
    <w:rsid w:val="00904957"/>
    <w:rsid w:val="00907FED"/>
    <w:rsid w:val="009168CD"/>
    <w:rsid w:val="00917A65"/>
    <w:rsid w:val="009235AF"/>
    <w:rsid w:val="00923B41"/>
    <w:rsid w:val="009240BA"/>
    <w:rsid w:val="009251C3"/>
    <w:rsid w:val="009257CA"/>
    <w:rsid w:val="00930D92"/>
    <w:rsid w:val="00931B9C"/>
    <w:rsid w:val="009337A4"/>
    <w:rsid w:val="00934CAB"/>
    <w:rsid w:val="0094057D"/>
    <w:rsid w:val="00941065"/>
    <w:rsid w:val="0094298D"/>
    <w:rsid w:val="009516E0"/>
    <w:rsid w:val="00954D7C"/>
    <w:rsid w:val="00955C67"/>
    <w:rsid w:val="0095676D"/>
    <w:rsid w:val="00956D94"/>
    <w:rsid w:val="009609F3"/>
    <w:rsid w:val="00962AB8"/>
    <w:rsid w:val="00964BDF"/>
    <w:rsid w:val="00964C04"/>
    <w:rsid w:val="00965857"/>
    <w:rsid w:val="00970842"/>
    <w:rsid w:val="00972442"/>
    <w:rsid w:val="009729F0"/>
    <w:rsid w:val="009743C4"/>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F17"/>
    <w:rsid w:val="00A456B3"/>
    <w:rsid w:val="00A50B94"/>
    <w:rsid w:val="00A525A7"/>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5CE6"/>
    <w:rsid w:val="00AB7734"/>
    <w:rsid w:val="00AC1920"/>
    <w:rsid w:val="00AC1C6C"/>
    <w:rsid w:val="00AC2C46"/>
    <w:rsid w:val="00AD5BA4"/>
    <w:rsid w:val="00AD5BA8"/>
    <w:rsid w:val="00AD68DB"/>
    <w:rsid w:val="00AE00AB"/>
    <w:rsid w:val="00AE154C"/>
    <w:rsid w:val="00AE75DE"/>
    <w:rsid w:val="00AF2EEE"/>
    <w:rsid w:val="00AF33CB"/>
    <w:rsid w:val="00AF4ED1"/>
    <w:rsid w:val="00AF6504"/>
    <w:rsid w:val="00AF7685"/>
    <w:rsid w:val="00B009A1"/>
    <w:rsid w:val="00B02C07"/>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772F"/>
    <w:rsid w:val="00EF1CE0"/>
    <w:rsid w:val="00EF2056"/>
    <w:rsid w:val="00EF51B0"/>
    <w:rsid w:val="00EF5B73"/>
    <w:rsid w:val="00EF6D44"/>
    <w:rsid w:val="00F020FA"/>
    <w:rsid w:val="00F0551E"/>
    <w:rsid w:val="00F11606"/>
    <w:rsid w:val="00F11C38"/>
    <w:rsid w:val="00F11CCC"/>
    <w:rsid w:val="00F1236A"/>
    <w:rsid w:val="00F12993"/>
    <w:rsid w:val="00F149D9"/>
    <w:rsid w:val="00F15CA0"/>
    <w:rsid w:val="00F249EB"/>
    <w:rsid w:val="00F26289"/>
    <w:rsid w:val="00F306DC"/>
    <w:rsid w:val="00F30777"/>
    <w:rsid w:val="00F308B4"/>
    <w:rsid w:val="00F309FE"/>
    <w:rsid w:val="00F346E7"/>
    <w:rsid w:val="00F412F7"/>
    <w:rsid w:val="00F42B9E"/>
    <w:rsid w:val="00F450BE"/>
    <w:rsid w:val="00F458B8"/>
    <w:rsid w:val="00F4686C"/>
    <w:rsid w:val="00F55B31"/>
    <w:rsid w:val="00F56199"/>
    <w:rsid w:val="00F57EBD"/>
    <w:rsid w:val="00F62ADA"/>
    <w:rsid w:val="00F62AE4"/>
    <w:rsid w:val="00F62AEE"/>
    <w:rsid w:val="00F62D88"/>
    <w:rsid w:val="00F636CB"/>
    <w:rsid w:val="00F64812"/>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557"/>
    <w:rsid w:val="00FD4D34"/>
    <w:rsid w:val="00FD58AE"/>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C164C9"/>
    <w:pPr>
      <w:keepNext/>
      <w:keepLines/>
      <w:pageBreakBefore/>
      <w:numPr>
        <w:numId w:val="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7B0C3A"/>
    <w:pPr>
      <w:keepNext/>
      <w:keepLines/>
      <w:numPr>
        <w:ilvl w:val="1"/>
        <w:numId w:val="2"/>
      </w:numPr>
      <w:spacing w:before="360" w:after="240" w:line="360" w:lineRule="auto"/>
      <w:outlineLvl w:val="1"/>
    </w:pPr>
    <w:rPr>
      <w:rFonts w:ascii="Verdana" w:eastAsiaTheme="majorEastAsia" w:hAnsi="Verdana" w:cstheme="majorBidi"/>
      <w:b/>
      <w:bCs/>
      <w:iCs/>
      <w:smallCaps/>
      <w:sz w:val="32"/>
      <w:szCs w:val="28"/>
    </w:rPr>
  </w:style>
  <w:style w:type="paragraph" w:styleId="Heading3">
    <w:name w:val="heading 3"/>
    <w:basedOn w:val="Normal"/>
    <w:next w:val="Normal"/>
    <w:link w:val="Heading3Char"/>
    <w:autoRedefine/>
    <w:uiPriority w:val="9"/>
    <w:unhideWhenUsed/>
    <w:qFormat/>
    <w:rsid w:val="0068779A"/>
    <w:pPr>
      <w:keepNext/>
      <w:keepLines/>
      <w:numPr>
        <w:ilvl w:val="2"/>
        <w:numId w:val="2"/>
      </w:numPr>
      <w:spacing w:before="360" w:after="240"/>
      <w:outlineLvl w:val="2"/>
    </w:pPr>
    <w:rPr>
      <w:rFonts w:ascii="Verdana" w:eastAsia="Cambria" w:hAnsi="Verdana" w:cstheme="majorBidi"/>
      <w:b/>
      <w:bCs/>
      <w:i/>
      <w:sz w:val="26"/>
      <w:szCs w:val="28"/>
    </w:rPr>
  </w:style>
  <w:style w:type="paragraph" w:styleId="Heading4">
    <w:name w:val="heading 4"/>
    <w:basedOn w:val="Normal"/>
    <w:next w:val="Normal"/>
    <w:link w:val="Heading4Char"/>
    <w:uiPriority w:val="9"/>
    <w:unhideWhenUsed/>
    <w:qFormat/>
    <w:rsid w:val="004C257C"/>
    <w:pPr>
      <w:keepNext/>
      <w:keepLines/>
      <w:numPr>
        <w:ilvl w:val="3"/>
        <w:numId w:val="2"/>
      </w:numPr>
      <w:spacing w:before="240" w:after="6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3169A1"/>
    <w:pPr>
      <w:keepNext/>
      <w:keepLines/>
      <w:numPr>
        <w:ilvl w:val="4"/>
        <w:numId w:val="2"/>
      </w:numPr>
      <w:spacing w:before="240" w:after="60"/>
      <w:outlineLvl w:val="4"/>
    </w:pPr>
    <w:rPr>
      <w:rFonts w:asciiTheme="majorHAnsi" w:eastAsiaTheme="minorEastAsia" w:hAnsiTheme="majorHAnsi"/>
      <w:bCs/>
      <w:i/>
      <w:iCs/>
      <w:szCs w:val="26"/>
    </w:rPr>
  </w:style>
  <w:style w:type="paragraph" w:styleId="Heading6">
    <w:name w:val="heading 6"/>
    <w:basedOn w:val="Normal"/>
    <w:next w:val="Normal"/>
    <w:link w:val="Heading6Char"/>
    <w:uiPriority w:val="9"/>
    <w:qFormat/>
    <w:rsid w:val="006D162F"/>
    <w:pPr>
      <w:keepNext/>
      <w:keepLines/>
      <w:numPr>
        <w:ilvl w:val="5"/>
        <w:numId w:val="2"/>
      </w:numPr>
      <w:spacing w:before="240" w:after="60"/>
      <w:jc w:val="center"/>
      <w:outlineLvl w:val="5"/>
    </w:pPr>
    <w:rPr>
      <w:b/>
      <w:bCs/>
      <w:szCs w:val="22"/>
    </w:rPr>
  </w:style>
  <w:style w:type="paragraph" w:styleId="Heading7">
    <w:name w:val="heading 7"/>
    <w:basedOn w:val="Normal"/>
    <w:next w:val="Normal"/>
    <w:link w:val="Heading7Char"/>
    <w:uiPriority w:val="9"/>
    <w:semiHidden/>
    <w:unhideWhenUsed/>
    <w:qFormat/>
    <w:rsid w:val="001B3490"/>
    <w:pPr>
      <w:numPr>
        <w:ilvl w:val="6"/>
        <w:numId w:val="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4C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7B0C3A"/>
    <w:rPr>
      <w:rFonts w:ascii="Verdana" w:eastAsiaTheme="majorEastAsia" w:hAnsi="Verdana" w:cstheme="majorBidi"/>
      <w:b/>
      <w:bCs/>
      <w:iCs/>
      <w:smallCaps/>
      <w:sz w:val="32"/>
      <w:szCs w:val="28"/>
    </w:rPr>
  </w:style>
  <w:style w:type="character" w:customStyle="1" w:styleId="Heading3Char">
    <w:name w:val="Heading 3 Char"/>
    <w:basedOn w:val="DefaultParagraphFont"/>
    <w:link w:val="Heading3"/>
    <w:uiPriority w:val="9"/>
    <w:rsid w:val="0068779A"/>
    <w:rPr>
      <w:rFonts w:ascii="Verdana" w:eastAsia="Cambria" w:hAnsi="Verdana" w:cstheme="majorBidi"/>
      <w:b/>
      <w:bCs/>
      <w:i/>
      <w:sz w:val="26"/>
      <w:szCs w:val="28"/>
    </w:rPr>
  </w:style>
  <w:style w:type="character" w:customStyle="1" w:styleId="Heading4Char">
    <w:name w:val="Heading 4 Char"/>
    <w:basedOn w:val="DefaultParagraphFont"/>
    <w:link w:val="Heading4"/>
    <w:uiPriority w:val="9"/>
    <w:rsid w:val="004C257C"/>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3169A1"/>
    <w:rPr>
      <w:rFonts w:asciiTheme="majorHAnsi" w:eastAsiaTheme="minorEastAsia" w:hAnsiTheme="majorHAnsi"/>
      <w:bCs/>
      <w:i/>
      <w:iCs/>
      <w:szCs w:val="26"/>
    </w:rPr>
  </w:style>
  <w:style w:type="character" w:customStyle="1" w:styleId="Heading6Char">
    <w:name w:val="Heading 6 Char"/>
    <w:basedOn w:val="DefaultParagraphFont"/>
    <w:link w:val="Heading6"/>
    <w:uiPriority w:val="9"/>
    <w:rsid w:val="006D162F"/>
    <w:rPr>
      <w:b/>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
    <w:name w:val="Grid Table 2 Accent 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
    <w:name w:val="Grid Table 2 Accent 2"/>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81FD6"/>
    <w:pPr>
      <w:pageBreakBefore/>
      <w:numPr>
        <w:ilvl w:val="0"/>
        <w:numId w:val="0"/>
      </w:numPr>
    </w:pPr>
  </w:style>
  <w:style w:type="character" w:customStyle="1" w:styleId="Heading2NoNumberChar">
    <w:name w:val="Heading 2 No Number Char"/>
    <w:basedOn w:val="Heading1Char"/>
    <w:link w:val="Heading2NoNumber"/>
    <w:rsid w:val="00681FD6"/>
    <w:rPr>
      <w:rFonts w:ascii="Verdana" w:eastAsiaTheme="majorEastAsia" w:hAnsi="Verdana" w:cstheme="majorBidi"/>
      <w:b/>
      <w:bCs/>
      <w:iCs/>
      <w:smallCaps/>
      <w:color w:val="17365D" w:themeColor="text2" w:themeShade="BF"/>
      <w:kern w:val="32"/>
      <w:sz w:val="32"/>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bCs w:val="0"/>
      <w:i w:val="0"/>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C164C9"/>
    <w:pPr>
      <w:keepNext/>
      <w:keepLines/>
      <w:pageBreakBefore/>
      <w:numPr>
        <w:numId w:val="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7B0C3A"/>
    <w:pPr>
      <w:keepNext/>
      <w:keepLines/>
      <w:numPr>
        <w:ilvl w:val="1"/>
        <w:numId w:val="2"/>
      </w:numPr>
      <w:spacing w:before="360" w:after="240" w:line="360" w:lineRule="auto"/>
      <w:outlineLvl w:val="1"/>
    </w:pPr>
    <w:rPr>
      <w:rFonts w:ascii="Verdana" w:eastAsiaTheme="majorEastAsia" w:hAnsi="Verdana" w:cstheme="majorBidi"/>
      <w:b/>
      <w:bCs/>
      <w:iCs/>
      <w:smallCaps/>
      <w:sz w:val="32"/>
      <w:szCs w:val="28"/>
    </w:rPr>
  </w:style>
  <w:style w:type="paragraph" w:styleId="Heading3">
    <w:name w:val="heading 3"/>
    <w:basedOn w:val="Normal"/>
    <w:next w:val="Normal"/>
    <w:link w:val="Heading3Char"/>
    <w:autoRedefine/>
    <w:uiPriority w:val="9"/>
    <w:unhideWhenUsed/>
    <w:qFormat/>
    <w:rsid w:val="0068779A"/>
    <w:pPr>
      <w:keepNext/>
      <w:keepLines/>
      <w:numPr>
        <w:ilvl w:val="2"/>
        <w:numId w:val="2"/>
      </w:numPr>
      <w:spacing w:before="360" w:after="240"/>
      <w:outlineLvl w:val="2"/>
    </w:pPr>
    <w:rPr>
      <w:rFonts w:ascii="Verdana" w:eastAsia="Cambria" w:hAnsi="Verdana" w:cstheme="majorBidi"/>
      <w:b/>
      <w:bCs/>
      <w:i/>
      <w:sz w:val="26"/>
      <w:szCs w:val="28"/>
    </w:rPr>
  </w:style>
  <w:style w:type="paragraph" w:styleId="Heading4">
    <w:name w:val="heading 4"/>
    <w:basedOn w:val="Normal"/>
    <w:next w:val="Normal"/>
    <w:link w:val="Heading4Char"/>
    <w:uiPriority w:val="9"/>
    <w:unhideWhenUsed/>
    <w:qFormat/>
    <w:rsid w:val="004C257C"/>
    <w:pPr>
      <w:keepNext/>
      <w:keepLines/>
      <w:numPr>
        <w:ilvl w:val="3"/>
        <w:numId w:val="2"/>
      </w:numPr>
      <w:spacing w:before="240" w:after="6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3169A1"/>
    <w:pPr>
      <w:keepNext/>
      <w:keepLines/>
      <w:numPr>
        <w:ilvl w:val="4"/>
        <w:numId w:val="2"/>
      </w:numPr>
      <w:spacing w:before="240" w:after="60"/>
      <w:outlineLvl w:val="4"/>
    </w:pPr>
    <w:rPr>
      <w:rFonts w:asciiTheme="majorHAnsi" w:eastAsiaTheme="minorEastAsia" w:hAnsiTheme="majorHAnsi"/>
      <w:bCs/>
      <w:i/>
      <w:iCs/>
      <w:szCs w:val="26"/>
    </w:rPr>
  </w:style>
  <w:style w:type="paragraph" w:styleId="Heading6">
    <w:name w:val="heading 6"/>
    <w:basedOn w:val="Normal"/>
    <w:next w:val="Normal"/>
    <w:link w:val="Heading6Char"/>
    <w:uiPriority w:val="9"/>
    <w:qFormat/>
    <w:rsid w:val="006D162F"/>
    <w:pPr>
      <w:keepNext/>
      <w:keepLines/>
      <w:numPr>
        <w:ilvl w:val="5"/>
        <w:numId w:val="2"/>
      </w:numPr>
      <w:spacing w:before="240" w:after="60"/>
      <w:jc w:val="center"/>
      <w:outlineLvl w:val="5"/>
    </w:pPr>
    <w:rPr>
      <w:b/>
      <w:bCs/>
      <w:szCs w:val="22"/>
    </w:rPr>
  </w:style>
  <w:style w:type="paragraph" w:styleId="Heading7">
    <w:name w:val="heading 7"/>
    <w:basedOn w:val="Normal"/>
    <w:next w:val="Normal"/>
    <w:link w:val="Heading7Char"/>
    <w:uiPriority w:val="9"/>
    <w:semiHidden/>
    <w:unhideWhenUsed/>
    <w:qFormat/>
    <w:rsid w:val="001B3490"/>
    <w:pPr>
      <w:numPr>
        <w:ilvl w:val="6"/>
        <w:numId w:val="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4C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7B0C3A"/>
    <w:rPr>
      <w:rFonts w:ascii="Verdana" w:eastAsiaTheme="majorEastAsia" w:hAnsi="Verdana" w:cstheme="majorBidi"/>
      <w:b/>
      <w:bCs/>
      <w:iCs/>
      <w:smallCaps/>
      <w:sz w:val="32"/>
      <w:szCs w:val="28"/>
    </w:rPr>
  </w:style>
  <w:style w:type="character" w:customStyle="1" w:styleId="Heading3Char">
    <w:name w:val="Heading 3 Char"/>
    <w:basedOn w:val="DefaultParagraphFont"/>
    <w:link w:val="Heading3"/>
    <w:uiPriority w:val="9"/>
    <w:rsid w:val="0068779A"/>
    <w:rPr>
      <w:rFonts w:ascii="Verdana" w:eastAsia="Cambria" w:hAnsi="Verdana" w:cstheme="majorBidi"/>
      <w:b/>
      <w:bCs/>
      <w:i/>
      <w:sz w:val="26"/>
      <w:szCs w:val="28"/>
    </w:rPr>
  </w:style>
  <w:style w:type="character" w:customStyle="1" w:styleId="Heading4Char">
    <w:name w:val="Heading 4 Char"/>
    <w:basedOn w:val="DefaultParagraphFont"/>
    <w:link w:val="Heading4"/>
    <w:uiPriority w:val="9"/>
    <w:rsid w:val="004C257C"/>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3169A1"/>
    <w:rPr>
      <w:rFonts w:asciiTheme="majorHAnsi" w:eastAsiaTheme="minorEastAsia" w:hAnsiTheme="majorHAnsi"/>
      <w:bCs/>
      <w:i/>
      <w:iCs/>
      <w:szCs w:val="26"/>
    </w:rPr>
  </w:style>
  <w:style w:type="character" w:customStyle="1" w:styleId="Heading6Char">
    <w:name w:val="Heading 6 Char"/>
    <w:basedOn w:val="DefaultParagraphFont"/>
    <w:link w:val="Heading6"/>
    <w:uiPriority w:val="9"/>
    <w:rsid w:val="006D162F"/>
    <w:rPr>
      <w:b/>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
    <w:name w:val="Grid Table 2 Accent 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
    <w:name w:val="Grid Table 2 Accent 2"/>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81FD6"/>
    <w:pPr>
      <w:pageBreakBefore/>
      <w:numPr>
        <w:ilvl w:val="0"/>
        <w:numId w:val="0"/>
      </w:numPr>
    </w:pPr>
  </w:style>
  <w:style w:type="character" w:customStyle="1" w:styleId="Heading2NoNumberChar">
    <w:name w:val="Heading 2 No Number Char"/>
    <w:basedOn w:val="Heading1Char"/>
    <w:link w:val="Heading2NoNumber"/>
    <w:rsid w:val="00681FD6"/>
    <w:rPr>
      <w:rFonts w:ascii="Verdana" w:eastAsiaTheme="majorEastAsia" w:hAnsi="Verdana" w:cstheme="majorBidi"/>
      <w:b/>
      <w:bCs/>
      <w:iCs/>
      <w:smallCaps/>
      <w:color w:val="17365D" w:themeColor="text2" w:themeShade="BF"/>
      <w:kern w:val="32"/>
      <w:sz w:val="32"/>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bCs w:val="0"/>
      <w:i w:val="0"/>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hucTQSE60993@fpt.edu.vn" TargetMode="External"/><Relationship Id="rId18" Type="http://schemas.openxmlformats.org/officeDocument/2006/relationships/hyperlink" Target="http://www.smashingmagazine.com/2010/02/25/designinguser-interfaces-for-business-web-applications/"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hyperlink" Target="mailto:DanQTSE61144@fpt.edu.vn" TargetMode="External"/><Relationship Id="rId17" Type="http://schemas.openxmlformats.org/officeDocument/2006/relationships/hyperlink" Target="http://www.oracle.com/technetwork/java/codeconventions-150003.pdf" TargetMode="Externa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hyperlink" Target="http://www.oreilly.com/pub/e/2144" TargetMode="External"/><Relationship Id="rId29" Type="http://schemas.openxmlformats.org/officeDocument/2006/relationships/hyperlink" Target="http://www.khoahocviet.info/meresci/vi/meresci03d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anhKT@fpt.edu.vn" TargetMode="Externa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ucHCSE61024@fpt.edu.vn" TargetMode="External"/><Relationship Id="rId23" Type="http://schemas.openxmlformats.org/officeDocument/2006/relationships/image" Target="media/image5.emf"/><Relationship Id="rId28"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hyperlink" Target="http://www.smashingmagazine.com/2008/01/31/10-principles-of-effective-web-design/" TargetMode="External"/><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HoangNHSE61007@fpt.edu.vn"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91FD0"/>
    <w:rsid w:val="006847CC"/>
    <w:rsid w:val="00896BAE"/>
    <w:rsid w:val="00EF1824"/>
    <w:rsid w:val="00F17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78A3D867-D908-416D-8945-9152AD7D9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183</TotalTime>
  <Pages>44</Pages>
  <Words>5743</Words>
  <Characters>32738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38405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Phuc Tran</cp:lastModifiedBy>
  <cp:revision>28</cp:revision>
  <cp:lastPrinted>2015-05-14T02:10:00Z</cp:lastPrinted>
  <dcterms:created xsi:type="dcterms:W3CDTF">2015-05-15T14:54:00Z</dcterms:created>
  <dcterms:modified xsi:type="dcterms:W3CDTF">2015-05-16T10:03:00Z</dcterms:modified>
</cp:coreProperties>
</file>
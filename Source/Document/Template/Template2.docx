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2552"/>
        <w:gridCol w:w="4089"/>
      </w:tblGrid>
      <w:tr w:rsidR="00177228" w:rsidRPr="00A55320" w:rsidTr="00177228">
        <w:trPr>
          <w:trHeight w:val="150"/>
        </w:trPr>
        <w:tc>
          <w:tcPr>
            <w:tcW w:w="9017" w:type="dxa"/>
            <w:gridSpan w:val="3"/>
          </w:tcPr>
          <w:p w:rsidR="00177228" w:rsidRPr="00A55320" w:rsidRDefault="00177228" w:rsidP="00A55320">
            <w:pPr>
              <w:rPr>
                <w:rFonts w:asciiTheme="majorHAnsi" w:eastAsia="Cambria" w:hAnsiTheme="majorHAnsi"/>
                <w:b/>
              </w:rPr>
            </w:pPr>
          </w:p>
        </w:tc>
      </w:tr>
      <w:tr w:rsidR="00A55320" w:rsidRPr="00A55320" w:rsidTr="00177228">
        <w:trPr>
          <w:trHeight w:val="1993"/>
        </w:trPr>
        <w:tc>
          <w:tcPr>
            <w:tcW w:w="4928" w:type="dxa"/>
            <w:gridSpan w:val="2"/>
          </w:tcPr>
          <w:p w:rsidR="00A55320" w:rsidRPr="00A55320" w:rsidRDefault="00A55320" w:rsidP="00A55320">
            <w:r w:rsidRPr="00A55320">
              <w:rPr>
                <w:noProof/>
              </w:rPr>
              <w:drawing>
                <wp:inline distT="0" distB="0" distL="0" distR="0" wp14:anchorId="232EFB55" wp14:editId="5C6CB828">
                  <wp:extent cx="2626242" cy="617134"/>
                  <wp:effectExtent l="0" t="0" r="317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_qs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311" cy="61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9" w:type="dxa"/>
          </w:tcPr>
          <w:p w:rsidR="00A55320" w:rsidRPr="00A55320" w:rsidRDefault="00A55320" w:rsidP="00A55320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A55320">
              <w:rPr>
                <w:rFonts w:asciiTheme="majorHAnsi" w:hAnsiTheme="majorHAnsi"/>
                <w:b/>
                <w:sz w:val="24"/>
                <w:szCs w:val="24"/>
              </w:rPr>
              <w:t>MINISTRY OF EDUCATION AND TRAINING</w:t>
            </w:r>
          </w:p>
        </w:tc>
      </w:tr>
      <w:tr w:rsidR="00A55320" w:rsidRPr="00A55320" w:rsidTr="00177228">
        <w:trPr>
          <w:trHeight w:val="3287"/>
        </w:trPr>
        <w:tc>
          <w:tcPr>
            <w:tcW w:w="9017" w:type="dxa"/>
            <w:gridSpan w:val="3"/>
            <w:vAlign w:val="center"/>
          </w:tcPr>
          <w:p w:rsidR="00A55320" w:rsidRPr="00A55320" w:rsidRDefault="00404F22" w:rsidP="0067198D">
            <w:pPr>
              <w:jc w:val="center"/>
              <w:rPr>
                <w:rFonts w:asciiTheme="majorHAnsi" w:hAnsiTheme="majorHAnsi"/>
                <w:b/>
                <w:sz w:val="56"/>
                <w:szCs w:val="56"/>
              </w:rPr>
            </w:pPr>
            <w:sdt>
              <w:sdtPr>
                <w:rPr>
                  <w:rFonts w:asciiTheme="majorHAnsi" w:hAnsiTheme="majorHAnsi"/>
                  <w:b/>
                  <w:sz w:val="56"/>
                  <w:szCs w:val="56"/>
                </w:rPr>
                <w:alias w:val="Company"/>
                <w:tag w:val=""/>
                <w:id w:val="-1671087519"/>
                <w:placeholder>
                  <w:docPart w:val="A9C18BC6C44F4B2985D2DE9410C87DEC"/>
                </w:placeholder>
                <w:dataBinding w:prefixMappings="xmlns:ns0='http://schemas.openxmlformats.org/officeDocument/2006/extended-properties' " w:xpath="/ns0:Properties[1]/ns0:Company[1]" w:storeItemID="{6668398D-A668-4E3E-A5EB-62B293D839F1}"/>
                <w:text/>
              </w:sdtPr>
              <w:sdtContent>
                <w:r w:rsidR="0067198D" w:rsidRPr="002747D0">
                  <w:rPr>
                    <w:rFonts w:asciiTheme="majorHAnsi" w:hAnsiTheme="majorHAnsi"/>
                    <w:b/>
                    <w:sz w:val="56"/>
                    <w:szCs w:val="56"/>
                  </w:rPr>
                  <w:t>FPT UNIVERSITY</w:t>
                </w:r>
              </w:sdtContent>
            </w:sdt>
          </w:p>
        </w:tc>
      </w:tr>
      <w:tr w:rsidR="00A55320" w:rsidRPr="00A55320" w:rsidTr="00177228">
        <w:sdt>
          <w:sdtPr>
            <w:alias w:val="Title"/>
            <w:tag w:val=""/>
            <w:id w:val="-697851770"/>
            <w:placeholder>
              <w:docPart w:val="23A7DEEB9D58443DB8F473373BC6EB2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tc>
              <w:tcPr>
                <w:tcW w:w="9017" w:type="dxa"/>
                <w:gridSpan w:val="3"/>
                <w:tcBorders>
                  <w:bottom w:val="single" w:sz="18" w:space="0" w:color="auto"/>
                </w:tcBorders>
                <w:vAlign w:val="bottom"/>
              </w:tcPr>
              <w:p w:rsidR="00A55320" w:rsidRPr="00A55320" w:rsidRDefault="0067198D" w:rsidP="00A55320">
                <w:pPr>
                  <w:pStyle w:val="Title"/>
                </w:pPr>
                <w:r>
                  <w:t>Capstone Project Document</w:t>
                </w:r>
              </w:p>
            </w:tc>
          </w:sdtContent>
        </w:sdt>
      </w:tr>
      <w:tr w:rsidR="00A55320" w:rsidRPr="00A55320" w:rsidTr="00177228">
        <w:trPr>
          <w:trHeight w:val="941"/>
        </w:trPr>
        <w:sdt>
          <w:sdtPr>
            <w:alias w:val="Subject"/>
            <w:tag w:val=""/>
            <w:id w:val="-2043435277"/>
            <w:placeholder>
              <w:docPart w:val="7E1110D853FC47E38E5CB5D2A11D519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tc>
              <w:tcPr>
                <w:tcW w:w="9017" w:type="dxa"/>
                <w:gridSpan w:val="3"/>
                <w:tcBorders>
                  <w:top w:val="single" w:sz="18" w:space="0" w:color="auto"/>
                  <w:bottom w:val="single" w:sz="4" w:space="0" w:color="777777"/>
                </w:tcBorders>
              </w:tcPr>
              <w:p w:rsidR="00A55320" w:rsidRPr="00A55320" w:rsidRDefault="0067198D" w:rsidP="00A55320">
                <w:pPr>
                  <w:pStyle w:val="Subtitle"/>
                </w:pPr>
                <w:r>
                  <w:t>Hanging Product Store</w:t>
                </w:r>
              </w:p>
            </w:tc>
          </w:sdtContent>
        </w:sdt>
      </w:tr>
      <w:tr w:rsidR="00A55320" w:rsidRPr="00382163" w:rsidTr="00382163">
        <w:trPr>
          <w:trHeight w:val="737"/>
        </w:trPr>
        <w:sdt>
          <w:sdtPr>
            <w:rPr>
              <w:rFonts w:asciiTheme="majorHAnsi" w:hAnsiTheme="majorHAnsi"/>
              <w:b/>
              <w:sz w:val="36"/>
              <w:szCs w:val="36"/>
            </w:rPr>
            <w:alias w:val="Author"/>
            <w:tag w:val=""/>
            <w:id w:val="-1800980893"/>
            <w:placeholder>
              <w:docPart w:val="A487A737FE9A4AD9855CED0ED64D864C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tc>
              <w:tcPr>
                <w:tcW w:w="9017" w:type="dxa"/>
                <w:gridSpan w:val="3"/>
                <w:tcBorders>
                  <w:top w:val="single" w:sz="4" w:space="0" w:color="777777"/>
                  <w:left w:val="single" w:sz="4" w:space="0" w:color="777777"/>
                  <w:bottom w:val="single" w:sz="4" w:space="0" w:color="777777"/>
                  <w:right w:val="single" w:sz="4" w:space="0" w:color="777777"/>
                </w:tcBorders>
                <w:vAlign w:val="center"/>
              </w:tcPr>
              <w:p w:rsidR="00A55320" w:rsidRPr="00382163" w:rsidRDefault="008167F4" w:rsidP="008167F4">
                <w:pPr>
                  <w:spacing w:before="0" w:after="0"/>
                  <w:jc w:val="center"/>
                  <w:rPr>
                    <w:rFonts w:asciiTheme="majorHAnsi" w:hAnsiTheme="majorHAnsi"/>
                    <w:b/>
                    <w:sz w:val="36"/>
                    <w:szCs w:val="36"/>
                  </w:rPr>
                </w:pPr>
                <w:r w:rsidRPr="00F57B1D">
                  <w:rPr>
                    <w:rFonts w:asciiTheme="majorHAnsi" w:hAnsiTheme="majorHAnsi"/>
                    <w:b/>
                    <w:sz w:val="36"/>
                    <w:szCs w:val="36"/>
                  </w:rPr>
                  <w:t>Group 8</w:t>
                </w:r>
              </w:p>
            </w:tc>
          </w:sdtContent>
        </w:sdt>
      </w:tr>
      <w:tr w:rsidR="00A55320" w:rsidRPr="00A55320" w:rsidTr="00177228">
        <w:tc>
          <w:tcPr>
            <w:tcW w:w="2376" w:type="dxa"/>
            <w:tcBorders>
              <w:top w:val="single" w:sz="4" w:space="0" w:color="777777"/>
              <w:left w:val="single" w:sz="4" w:space="0" w:color="777777"/>
              <w:bottom w:val="single" w:sz="4" w:space="0" w:color="777777"/>
              <w:right w:val="single" w:sz="4" w:space="0" w:color="777777"/>
            </w:tcBorders>
          </w:tcPr>
          <w:p w:rsidR="00A55320" w:rsidRPr="00A55320" w:rsidRDefault="00A55320" w:rsidP="003F4559">
            <w:pPr>
              <w:jc w:val="right"/>
              <w:rPr>
                <w:rFonts w:asciiTheme="majorHAnsi" w:hAnsiTheme="majorHAnsi"/>
                <w:b/>
                <w:sz w:val="24"/>
                <w:szCs w:val="24"/>
              </w:rPr>
            </w:pPr>
            <w:r w:rsidRPr="00A55320">
              <w:rPr>
                <w:rFonts w:asciiTheme="majorHAnsi" w:hAnsiTheme="majorHAnsi"/>
                <w:b/>
                <w:sz w:val="24"/>
                <w:szCs w:val="24"/>
              </w:rPr>
              <w:t>Group members</w:t>
            </w:r>
          </w:p>
        </w:tc>
        <w:tc>
          <w:tcPr>
            <w:tcW w:w="6641" w:type="dxa"/>
            <w:gridSpan w:val="2"/>
            <w:tcBorders>
              <w:top w:val="single" w:sz="4" w:space="0" w:color="777777"/>
              <w:left w:val="single" w:sz="4" w:space="0" w:color="777777"/>
              <w:bottom w:val="single" w:sz="4" w:space="0" w:color="777777"/>
              <w:right w:val="single" w:sz="4" w:space="0" w:color="777777"/>
            </w:tcBorders>
          </w:tcPr>
          <w:p w:rsidR="00A55320" w:rsidRPr="00A55320" w:rsidRDefault="00A55320" w:rsidP="003F4559">
            <w:pPr>
              <w:rPr>
                <w:rFonts w:asciiTheme="majorHAnsi" w:hAnsiTheme="majorHAnsi"/>
                <w:sz w:val="24"/>
                <w:szCs w:val="24"/>
              </w:rPr>
            </w:pPr>
            <w:r w:rsidRPr="00A55320">
              <w:rPr>
                <w:rFonts w:asciiTheme="majorHAnsi" w:hAnsiTheme="majorHAnsi"/>
                <w:sz w:val="24"/>
                <w:szCs w:val="24"/>
              </w:rPr>
              <w:t>Quang Tien Dan – DanQTSE61144</w:t>
            </w:r>
          </w:p>
          <w:p w:rsidR="00A55320" w:rsidRPr="003F4559" w:rsidRDefault="00A55320" w:rsidP="003F4559">
            <w:pPr>
              <w:pStyle w:val="TableofFigures"/>
              <w:spacing w:line="240" w:lineRule="auto"/>
              <w:rPr>
                <w:rFonts w:asciiTheme="majorHAnsi" w:hAnsiTheme="majorHAnsi"/>
                <w:szCs w:val="24"/>
              </w:rPr>
            </w:pPr>
            <w:r w:rsidRPr="003F4559">
              <w:rPr>
                <w:rFonts w:asciiTheme="majorHAnsi" w:hAnsiTheme="majorHAnsi"/>
                <w:szCs w:val="24"/>
              </w:rPr>
              <w:t>Tran Quang Phuc – PhucTQSE60993</w:t>
            </w:r>
          </w:p>
          <w:p w:rsidR="00A55320" w:rsidRPr="0016503B" w:rsidRDefault="00A55320" w:rsidP="003F4559">
            <w:pPr>
              <w:pStyle w:val="NormalWeb"/>
              <w:spacing w:before="120" w:beforeAutospacing="0" w:after="120" w:afterAutospacing="0"/>
              <w:rPr>
                <w:rFonts w:asciiTheme="majorHAnsi" w:hAnsiTheme="majorHAnsi"/>
                <w:lang w:eastAsia="ja-JP"/>
              </w:rPr>
            </w:pPr>
            <w:r w:rsidRPr="0016503B">
              <w:rPr>
                <w:rFonts w:asciiTheme="majorHAnsi" w:hAnsiTheme="majorHAnsi"/>
                <w:lang w:eastAsia="ja-JP"/>
              </w:rPr>
              <w:t>Nguyen Huy Hoang – HoangNHSE61007</w:t>
            </w:r>
          </w:p>
          <w:p w:rsidR="00A55320" w:rsidRPr="006D162F" w:rsidRDefault="00A55320" w:rsidP="006D162F">
            <w:pPr>
              <w:pStyle w:val="TableofFigures"/>
              <w:spacing w:line="240" w:lineRule="auto"/>
              <w:rPr>
                <w:rFonts w:asciiTheme="majorHAnsi" w:hAnsiTheme="majorHAnsi"/>
                <w:szCs w:val="24"/>
              </w:rPr>
            </w:pPr>
            <w:r w:rsidRPr="006D162F">
              <w:rPr>
                <w:rFonts w:asciiTheme="majorHAnsi" w:hAnsiTheme="majorHAnsi"/>
                <w:szCs w:val="24"/>
              </w:rPr>
              <w:t>Huynh Cong Duc – DucHCSE61024</w:t>
            </w:r>
          </w:p>
        </w:tc>
      </w:tr>
      <w:tr w:rsidR="00A55320" w:rsidRPr="00A55320" w:rsidTr="00177228">
        <w:tc>
          <w:tcPr>
            <w:tcW w:w="2376" w:type="dxa"/>
            <w:tcBorders>
              <w:top w:val="single" w:sz="4" w:space="0" w:color="777777"/>
              <w:left w:val="single" w:sz="4" w:space="0" w:color="777777"/>
              <w:bottom w:val="single" w:sz="4" w:space="0" w:color="777777"/>
              <w:right w:val="single" w:sz="4" w:space="0" w:color="777777"/>
            </w:tcBorders>
          </w:tcPr>
          <w:p w:rsidR="00A55320" w:rsidRPr="00A55320" w:rsidRDefault="00A55320" w:rsidP="003F4559">
            <w:pPr>
              <w:jc w:val="right"/>
              <w:rPr>
                <w:rFonts w:asciiTheme="majorHAnsi" w:hAnsiTheme="majorHAnsi"/>
                <w:b/>
                <w:sz w:val="24"/>
                <w:szCs w:val="24"/>
              </w:rPr>
            </w:pPr>
            <w:r w:rsidRPr="00A55320">
              <w:rPr>
                <w:rFonts w:asciiTheme="majorHAnsi" w:hAnsiTheme="majorHAnsi"/>
                <w:b/>
                <w:sz w:val="24"/>
                <w:szCs w:val="24"/>
              </w:rPr>
              <w:t>Supervisor</w:t>
            </w:r>
          </w:p>
        </w:tc>
        <w:tc>
          <w:tcPr>
            <w:tcW w:w="6641" w:type="dxa"/>
            <w:gridSpan w:val="2"/>
            <w:tcBorders>
              <w:top w:val="single" w:sz="4" w:space="0" w:color="777777"/>
              <w:left w:val="single" w:sz="4" w:space="0" w:color="777777"/>
              <w:bottom w:val="single" w:sz="4" w:space="0" w:color="777777"/>
              <w:right w:val="single" w:sz="4" w:space="0" w:color="777777"/>
            </w:tcBorders>
          </w:tcPr>
          <w:p w:rsidR="00A55320" w:rsidRPr="00A55320" w:rsidRDefault="00A55320" w:rsidP="003F4559">
            <w:pPr>
              <w:rPr>
                <w:rFonts w:asciiTheme="majorHAnsi" w:hAnsiTheme="majorHAnsi"/>
                <w:sz w:val="24"/>
                <w:szCs w:val="24"/>
              </w:rPr>
            </w:pPr>
            <w:r w:rsidRPr="00A55320">
              <w:rPr>
                <w:rFonts w:asciiTheme="majorHAnsi" w:hAnsiTheme="majorHAnsi"/>
                <w:sz w:val="24"/>
                <w:szCs w:val="24"/>
              </w:rPr>
              <w:t>Mr. Kieu Trong Khanh</w:t>
            </w:r>
          </w:p>
        </w:tc>
      </w:tr>
      <w:tr w:rsidR="00A55320" w:rsidRPr="00A55320" w:rsidTr="00177228">
        <w:tc>
          <w:tcPr>
            <w:tcW w:w="2376" w:type="dxa"/>
            <w:tcBorders>
              <w:top w:val="single" w:sz="4" w:space="0" w:color="777777"/>
              <w:left w:val="single" w:sz="4" w:space="0" w:color="777777"/>
              <w:bottom w:val="single" w:sz="4" w:space="0" w:color="777777"/>
              <w:right w:val="single" w:sz="4" w:space="0" w:color="777777"/>
            </w:tcBorders>
          </w:tcPr>
          <w:p w:rsidR="00A55320" w:rsidRPr="00A55320" w:rsidRDefault="00A55320" w:rsidP="003F4559">
            <w:pPr>
              <w:jc w:val="right"/>
              <w:rPr>
                <w:rFonts w:asciiTheme="majorHAnsi" w:hAnsiTheme="majorHAnsi"/>
                <w:b/>
                <w:sz w:val="24"/>
                <w:szCs w:val="24"/>
              </w:rPr>
            </w:pPr>
            <w:r w:rsidRPr="00A55320">
              <w:rPr>
                <w:rFonts w:asciiTheme="majorHAnsi" w:hAnsiTheme="majorHAnsi"/>
                <w:b/>
                <w:sz w:val="24"/>
                <w:szCs w:val="24"/>
              </w:rPr>
              <w:t>Ext. Supervisor</w:t>
            </w:r>
          </w:p>
        </w:tc>
        <w:tc>
          <w:tcPr>
            <w:tcW w:w="6641" w:type="dxa"/>
            <w:gridSpan w:val="2"/>
            <w:tcBorders>
              <w:top w:val="single" w:sz="4" w:space="0" w:color="777777"/>
              <w:left w:val="single" w:sz="4" w:space="0" w:color="777777"/>
              <w:bottom w:val="single" w:sz="4" w:space="0" w:color="777777"/>
              <w:right w:val="single" w:sz="4" w:space="0" w:color="777777"/>
            </w:tcBorders>
          </w:tcPr>
          <w:p w:rsidR="00A55320" w:rsidRPr="00A55320" w:rsidRDefault="00A55320" w:rsidP="003F4559">
            <w:pPr>
              <w:rPr>
                <w:rFonts w:asciiTheme="majorHAnsi" w:hAnsiTheme="majorHAnsi"/>
                <w:sz w:val="24"/>
                <w:szCs w:val="24"/>
              </w:rPr>
            </w:pPr>
            <w:r w:rsidRPr="00A55320">
              <w:rPr>
                <w:rFonts w:asciiTheme="majorHAnsi" w:hAnsiTheme="majorHAnsi"/>
                <w:sz w:val="24"/>
                <w:szCs w:val="24"/>
              </w:rPr>
              <w:t>N/A</w:t>
            </w:r>
          </w:p>
        </w:tc>
      </w:tr>
      <w:tr w:rsidR="00A55320" w:rsidRPr="00A55320" w:rsidTr="00177228">
        <w:tc>
          <w:tcPr>
            <w:tcW w:w="2376" w:type="dxa"/>
            <w:tcBorders>
              <w:top w:val="single" w:sz="4" w:space="0" w:color="777777"/>
              <w:left w:val="single" w:sz="4" w:space="0" w:color="777777"/>
              <w:bottom w:val="single" w:sz="4" w:space="0" w:color="777777"/>
              <w:right w:val="single" w:sz="4" w:space="0" w:color="777777"/>
            </w:tcBorders>
          </w:tcPr>
          <w:p w:rsidR="00A55320" w:rsidRPr="00A55320" w:rsidRDefault="00A55320" w:rsidP="003F4559">
            <w:pPr>
              <w:jc w:val="right"/>
              <w:rPr>
                <w:rFonts w:asciiTheme="majorHAnsi" w:hAnsiTheme="majorHAnsi"/>
                <w:b/>
                <w:sz w:val="24"/>
                <w:szCs w:val="24"/>
              </w:rPr>
            </w:pPr>
            <w:r w:rsidRPr="00A55320">
              <w:rPr>
                <w:rFonts w:asciiTheme="majorHAnsi" w:hAnsiTheme="majorHAnsi"/>
                <w:b/>
                <w:sz w:val="24"/>
                <w:szCs w:val="24"/>
              </w:rPr>
              <w:t>Capstone Project Code</w:t>
            </w:r>
          </w:p>
        </w:tc>
        <w:tc>
          <w:tcPr>
            <w:tcW w:w="6641" w:type="dxa"/>
            <w:gridSpan w:val="2"/>
            <w:tcBorders>
              <w:top w:val="single" w:sz="4" w:space="0" w:color="777777"/>
              <w:left w:val="single" w:sz="4" w:space="0" w:color="777777"/>
              <w:bottom w:val="single" w:sz="4" w:space="0" w:color="777777"/>
              <w:right w:val="single" w:sz="4" w:space="0" w:color="777777"/>
            </w:tcBorders>
          </w:tcPr>
          <w:p w:rsidR="00A55320" w:rsidRPr="00A55320" w:rsidRDefault="00A55320" w:rsidP="003F4559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A55320" w:rsidRPr="00A55320" w:rsidTr="00177228">
        <w:trPr>
          <w:trHeight w:val="1243"/>
        </w:trPr>
        <w:tc>
          <w:tcPr>
            <w:tcW w:w="9017" w:type="dxa"/>
            <w:gridSpan w:val="3"/>
            <w:tcBorders>
              <w:top w:val="single" w:sz="4" w:space="0" w:color="777777"/>
            </w:tcBorders>
            <w:vAlign w:val="bottom"/>
          </w:tcPr>
          <w:p w:rsidR="00A55320" w:rsidRPr="00A55320" w:rsidRDefault="00177228" w:rsidP="00177228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– </w:t>
            </w:r>
            <w:r w:rsidR="00A55320" w:rsidRPr="00A55320">
              <w:rPr>
                <w:rFonts w:asciiTheme="majorHAnsi" w:hAnsiTheme="majorHAnsi"/>
                <w:sz w:val="24"/>
                <w:szCs w:val="24"/>
              </w:rPr>
              <w:t>Ho Chi Minh City, 11/05/2015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–</w:t>
            </w:r>
          </w:p>
        </w:tc>
      </w:tr>
    </w:tbl>
    <w:p w:rsidR="00AD68DB" w:rsidRPr="001D7DBC" w:rsidRDefault="00AD68DB">
      <w:pPr>
        <w:spacing w:line="200" w:lineRule="exact"/>
        <w:rPr>
          <w:rFonts w:asciiTheme="majorHAnsi" w:hAnsiTheme="majorHAnsi"/>
        </w:rPr>
      </w:pPr>
    </w:p>
    <w:p w:rsidR="00F306DC" w:rsidRPr="001D7DBC" w:rsidRDefault="00F306DC" w:rsidP="00F306DC">
      <w:pPr>
        <w:spacing w:before="23"/>
        <w:rPr>
          <w:rFonts w:asciiTheme="majorHAnsi" w:eastAsia="Cambria" w:hAnsiTheme="majorHAnsi" w:cs="Cambria"/>
          <w:sz w:val="26"/>
          <w:szCs w:val="26"/>
        </w:rPr>
      </w:pPr>
    </w:p>
    <w:p w:rsidR="00F306DC" w:rsidRPr="001D7DBC" w:rsidRDefault="00F306DC" w:rsidP="00F306DC">
      <w:pPr>
        <w:spacing w:before="23"/>
        <w:ind w:left="2840"/>
        <w:rPr>
          <w:rFonts w:asciiTheme="majorHAnsi" w:eastAsia="Cambria" w:hAnsiTheme="majorHAnsi" w:cs="Cambria"/>
          <w:sz w:val="26"/>
          <w:szCs w:val="26"/>
        </w:rPr>
        <w:sectPr w:rsidR="00F306DC" w:rsidRPr="001D7DBC" w:rsidSect="00102371">
          <w:footerReference w:type="default" r:id="rId10"/>
          <w:pgSz w:w="11920" w:h="16840"/>
          <w:pgMar w:top="1418" w:right="1134" w:bottom="1418" w:left="1985" w:header="0" w:footer="288" w:gutter="0"/>
          <w:cols w:space="720"/>
          <w:docGrid w:linePitch="272"/>
        </w:sectPr>
      </w:pPr>
    </w:p>
    <w:p w:rsidR="00AD68DB" w:rsidRPr="00681FD6" w:rsidRDefault="008541A5" w:rsidP="00681FD6">
      <w:pPr>
        <w:jc w:val="center"/>
        <w:rPr>
          <w:rStyle w:val="Emphasis"/>
        </w:rPr>
      </w:pPr>
      <w:r w:rsidRPr="00681FD6">
        <w:rPr>
          <w:rStyle w:val="Emphasis"/>
          <w:rFonts w:eastAsia="Cambria"/>
        </w:rPr>
        <w:lastRenderedPageBreak/>
        <w:t>Thi</w:t>
      </w:r>
      <w:r w:rsidR="009516E0" w:rsidRPr="00681FD6">
        <w:rPr>
          <w:rStyle w:val="Emphasis"/>
          <w:rFonts w:eastAsia="Cambria"/>
        </w:rPr>
        <w:t>s</w:t>
      </w:r>
      <w:r w:rsidRPr="00681FD6">
        <w:rPr>
          <w:rStyle w:val="Emphasis"/>
          <w:rFonts w:eastAsia="Cambria"/>
        </w:rPr>
        <w:t xml:space="preserve"> page is intentionally left blank</w:t>
      </w:r>
    </w:p>
    <w:bookmarkStart w:id="0" w:name="_Toc419313004" w:displacedByCustomXml="next"/>
    <w:sdt>
      <w:sdtPr>
        <w:rPr>
          <w:rFonts w:ascii="Times New Roman" w:eastAsia="Times New Roman" w:hAnsi="Times New Roman" w:cstheme="minorBidi"/>
          <w:b w:val="0"/>
          <w:bCs w:val="0"/>
          <w:iCs w:val="0"/>
          <w:smallCaps w:val="0"/>
          <w:sz w:val="24"/>
          <w:szCs w:val="24"/>
        </w:rPr>
        <w:id w:val="-737931351"/>
        <w:docPartObj>
          <w:docPartGallery w:val="Table of Contents"/>
          <w:docPartUnique/>
        </w:docPartObj>
      </w:sdtPr>
      <w:sdtEndPr>
        <w:rPr>
          <w:rFonts w:ascii="Cambria" w:hAnsi="Cambria"/>
          <w:noProof/>
        </w:rPr>
      </w:sdtEndPr>
      <w:sdtContent>
        <w:p w:rsidR="007E1B4D" w:rsidRPr="001D7DBC" w:rsidRDefault="007E1B4D" w:rsidP="00681FD6">
          <w:pPr>
            <w:pStyle w:val="Heading2NoNumber"/>
          </w:pPr>
          <w:r w:rsidRPr="001D7DBC">
            <w:t>Table of Contents</w:t>
          </w:r>
          <w:bookmarkEnd w:id="0"/>
        </w:p>
        <w:p w:rsidR="00681FD6" w:rsidRDefault="007E1B4D" w:rsidP="006D2944">
          <w:pPr>
            <w:pStyle w:val="TOC2"/>
            <w:rPr>
              <w:rFonts w:asciiTheme="minorHAnsi" w:hAnsiTheme="minorHAnsi"/>
              <w:noProof/>
              <w:lang w:val="en-US" w:eastAsia="en-US"/>
            </w:rPr>
          </w:pPr>
          <w:r w:rsidRPr="001D7DBC">
            <w:rPr>
              <w:rFonts w:asciiTheme="majorHAnsi" w:hAnsiTheme="majorHAnsi"/>
              <w:szCs w:val="24"/>
              <w:lang w:val="en-US"/>
            </w:rPr>
            <w:fldChar w:fldCharType="begin"/>
          </w:r>
          <w:r w:rsidRPr="001D7DBC">
            <w:rPr>
              <w:rFonts w:asciiTheme="majorHAnsi" w:hAnsiTheme="majorHAnsi"/>
              <w:szCs w:val="24"/>
              <w:lang w:val="en-US"/>
            </w:rPr>
            <w:instrText xml:space="preserve"> TOC \o "1-3" \h \z \u </w:instrText>
          </w:r>
          <w:r w:rsidRPr="001D7DBC">
            <w:rPr>
              <w:rFonts w:asciiTheme="majorHAnsi" w:hAnsiTheme="majorHAnsi"/>
              <w:szCs w:val="24"/>
              <w:lang w:val="en-US"/>
            </w:rPr>
            <w:fldChar w:fldCharType="separate"/>
          </w:r>
          <w:hyperlink w:anchor="_Toc419313004" w:history="1">
            <w:r w:rsidR="00681FD6" w:rsidRPr="004750CF">
              <w:rPr>
                <w:rStyle w:val="Hyperlink"/>
                <w:noProof/>
              </w:rPr>
              <w:t>Table of Contents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_Toc419313004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3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2"/>
            <w:rPr>
              <w:rFonts w:asciiTheme="minorHAnsi" w:hAnsiTheme="minorHAnsi"/>
              <w:noProof/>
              <w:lang w:val="en-US" w:eastAsia="en-US"/>
            </w:rPr>
          </w:pPr>
          <w:hyperlink w:anchor="_Toc419313005" w:history="1">
            <w:r w:rsidR="00681FD6" w:rsidRPr="004750CF">
              <w:rPr>
                <w:rStyle w:val="Hyperlink"/>
                <w:noProof/>
              </w:rPr>
              <w:t>List of Tables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_Toc419313005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6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2"/>
            <w:rPr>
              <w:rFonts w:asciiTheme="minorHAnsi" w:hAnsiTheme="minorHAnsi"/>
              <w:noProof/>
              <w:lang w:val="en-US" w:eastAsia="en-US"/>
            </w:rPr>
          </w:pPr>
          <w:hyperlink w:anchor="_Toc419313006" w:history="1">
            <w:r w:rsidR="00681FD6" w:rsidRPr="004750CF">
              <w:rPr>
                <w:rStyle w:val="Hyperlink"/>
                <w:noProof/>
              </w:rPr>
              <w:t>List of Figures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_Toc419313006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7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2"/>
            <w:rPr>
              <w:rFonts w:asciiTheme="minorHAnsi" w:hAnsiTheme="minorHAnsi"/>
              <w:noProof/>
              <w:lang w:val="en-US" w:eastAsia="en-US"/>
            </w:rPr>
          </w:pPr>
          <w:hyperlink w:anchor="_Toc419313007" w:history="1">
            <w:r w:rsidR="00681FD6" w:rsidRPr="004750CF">
              <w:rPr>
                <w:rStyle w:val="Hyperlink"/>
                <w:noProof/>
              </w:rPr>
              <w:t>D</w:t>
            </w:r>
            <w:r w:rsidR="00681FD6" w:rsidRPr="004750CF">
              <w:rPr>
                <w:rStyle w:val="Hyperlink"/>
                <w:noProof/>
                <w:spacing w:val="1"/>
              </w:rPr>
              <w:t>e</w:t>
            </w:r>
            <w:r w:rsidR="00681FD6" w:rsidRPr="004750CF">
              <w:rPr>
                <w:rStyle w:val="Hyperlink"/>
                <w:noProof/>
              </w:rPr>
              <w:t>fini</w:t>
            </w:r>
            <w:r w:rsidR="00681FD6" w:rsidRPr="004750CF">
              <w:rPr>
                <w:rStyle w:val="Hyperlink"/>
                <w:noProof/>
                <w:spacing w:val="1"/>
              </w:rPr>
              <w:t>t</w:t>
            </w:r>
            <w:r w:rsidR="00681FD6" w:rsidRPr="004750CF">
              <w:rPr>
                <w:rStyle w:val="Hyperlink"/>
                <w:noProof/>
              </w:rPr>
              <w:t>i</w:t>
            </w:r>
            <w:r w:rsidR="00681FD6" w:rsidRPr="004750CF">
              <w:rPr>
                <w:rStyle w:val="Hyperlink"/>
                <w:noProof/>
                <w:spacing w:val="-1"/>
              </w:rPr>
              <w:t>o</w:t>
            </w:r>
            <w:r w:rsidR="00681FD6" w:rsidRPr="004750CF">
              <w:rPr>
                <w:rStyle w:val="Hyperlink"/>
                <w:noProof/>
              </w:rPr>
              <w:t>n</w:t>
            </w:r>
            <w:r w:rsidR="00681FD6" w:rsidRPr="004750CF">
              <w:rPr>
                <w:rStyle w:val="Hyperlink"/>
                <w:noProof/>
                <w:spacing w:val="1"/>
              </w:rPr>
              <w:t>s</w:t>
            </w:r>
            <w:r w:rsidR="00681FD6" w:rsidRPr="004750CF">
              <w:rPr>
                <w:rStyle w:val="Hyperlink"/>
                <w:noProof/>
              </w:rPr>
              <w:t>,</w:t>
            </w:r>
            <w:r w:rsidR="00681FD6" w:rsidRPr="004750CF">
              <w:rPr>
                <w:rStyle w:val="Hyperlink"/>
                <w:noProof/>
                <w:spacing w:val="-2"/>
              </w:rPr>
              <w:t xml:space="preserve"> </w:t>
            </w:r>
            <w:r w:rsidR="00681FD6" w:rsidRPr="004750CF">
              <w:rPr>
                <w:rStyle w:val="Hyperlink"/>
                <w:noProof/>
              </w:rPr>
              <w:t>Acr</w:t>
            </w:r>
            <w:r w:rsidR="00681FD6" w:rsidRPr="004750CF">
              <w:rPr>
                <w:rStyle w:val="Hyperlink"/>
                <w:noProof/>
                <w:spacing w:val="-2"/>
              </w:rPr>
              <w:t>o</w:t>
            </w:r>
            <w:r w:rsidR="00681FD6" w:rsidRPr="004750CF">
              <w:rPr>
                <w:rStyle w:val="Hyperlink"/>
                <w:noProof/>
              </w:rPr>
              <w:t>n</w:t>
            </w:r>
            <w:r w:rsidR="00681FD6" w:rsidRPr="004750CF">
              <w:rPr>
                <w:rStyle w:val="Hyperlink"/>
                <w:noProof/>
                <w:spacing w:val="2"/>
              </w:rPr>
              <w:t>y</w:t>
            </w:r>
            <w:r w:rsidR="00681FD6" w:rsidRPr="004750CF">
              <w:rPr>
                <w:rStyle w:val="Hyperlink"/>
                <w:noProof/>
                <w:spacing w:val="1"/>
              </w:rPr>
              <w:t>m</w:t>
            </w:r>
            <w:r w:rsidR="00681FD6" w:rsidRPr="004750CF">
              <w:rPr>
                <w:rStyle w:val="Hyperlink"/>
                <w:noProof/>
              </w:rPr>
              <w:t>s, a</w:t>
            </w:r>
            <w:r w:rsidR="00681FD6" w:rsidRPr="004750CF">
              <w:rPr>
                <w:rStyle w:val="Hyperlink"/>
                <w:noProof/>
                <w:spacing w:val="-1"/>
              </w:rPr>
              <w:t>n</w:t>
            </w:r>
            <w:r w:rsidR="00681FD6" w:rsidRPr="004750CF">
              <w:rPr>
                <w:rStyle w:val="Hyperlink"/>
                <w:noProof/>
              </w:rPr>
              <w:t xml:space="preserve">d </w:t>
            </w:r>
            <w:r w:rsidR="00681FD6" w:rsidRPr="004750CF">
              <w:rPr>
                <w:rStyle w:val="Hyperlink"/>
                <w:noProof/>
                <w:spacing w:val="-2"/>
              </w:rPr>
              <w:t>A</w:t>
            </w:r>
            <w:r w:rsidR="00681FD6" w:rsidRPr="004750CF">
              <w:rPr>
                <w:rStyle w:val="Hyperlink"/>
                <w:noProof/>
              </w:rPr>
              <w:t>b</w:t>
            </w:r>
            <w:r w:rsidR="00681FD6" w:rsidRPr="004750CF">
              <w:rPr>
                <w:rStyle w:val="Hyperlink"/>
                <w:noProof/>
                <w:spacing w:val="1"/>
              </w:rPr>
              <w:t>b</w:t>
            </w:r>
            <w:r w:rsidR="00681FD6" w:rsidRPr="004750CF">
              <w:rPr>
                <w:rStyle w:val="Hyperlink"/>
                <w:noProof/>
              </w:rPr>
              <w:t>re</w:t>
            </w:r>
            <w:r w:rsidR="00681FD6" w:rsidRPr="004750CF">
              <w:rPr>
                <w:rStyle w:val="Hyperlink"/>
                <w:noProof/>
                <w:spacing w:val="1"/>
              </w:rPr>
              <w:t>v</w:t>
            </w:r>
            <w:r w:rsidR="00681FD6" w:rsidRPr="004750CF">
              <w:rPr>
                <w:rStyle w:val="Hyperlink"/>
                <w:noProof/>
              </w:rPr>
              <w:t>iati</w:t>
            </w:r>
            <w:r w:rsidR="00681FD6" w:rsidRPr="004750CF">
              <w:rPr>
                <w:rStyle w:val="Hyperlink"/>
                <w:noProof/>
                <w:spacing w:val="-2"/>
              </w:rPr>
              <w:t>o</w:t>
            </w:r>
            <w:r w:rsidR="00681FD6" w:rsidRPr="004750CF">
              <w:rPr>
                <w:rStyle w:val="Hyperlink"/>
                <w:noProof/>
              </w:rPr>
              <w:t>ns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_Toc419313007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8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1"/>
            <w:rPr>
              <w:rFonts w:asciiTheme="minorHAnsi" w:hAnsiTheme="minorHAnsi"/>
              <w:noProof/>
              <w:lang w:val="en-US" w:eastAsia="en-US"/>
            </w:rPr>
          </w:pPr>
          <w:hyperlink w:anchor="_Toc419313008" w:history="1">
            <w:r w:rsidR="00681FD6" w:rsidRPr="004750CF">
              <w:rPr>
                <w:rStyle w:val="Hyperlink"/>
                <w:noProof/>
              </w:rPr>
              <w:t>A. Report No.1 Introduction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_Toc419313008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9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2"/>
            <w:rPr>
              <w:rFonts w:asciiTheme="minorHAnsi" w:hAnsiTheme="minorHAnsi"/>
              <w:noProof/>
              <w:lang w:val="en-US" w:eastAsia="en-US"/>
            </w:rPr>
          </w:pPr>
          <w:hyperlink w:anchor="_Toc419313009" w:history="1">
            <w:r w:rsidR="00681FD6" w:rsidRPr="004750CF">
              <w:rPr>
                <w:rStyle w:val="Hyperlink"/>
                <w:noProof/>
              </w:rPr>
              <w:t>1. Project Information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_Toc419313009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9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2"/>
            <w:rPr>
              <w:rFonts w:asciiTheme="minorHAnsi" w:hAnsiTheme="minorHAnsi"/>
              <w:noProof/>
              <w:lang w:val="en-US" w:eastAsia="en-US"/>
            </w:rPr>
          </w:pPr>
          <w:hyperlink w:anchor="_Toc419313010" w:history="1">
            <w:r w:rsidR="00681FD6" w:rsidRPr="004750CF">
              <w:rPr>
                <w:rStyle w:val="Hyperlink"/>
                <w:noProof/>
              </w:rPr>
              <w:t>2. Introduction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_Toc419313010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9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2"/>
            <w:rPr>
              <w:rFonts w:asciiTheme="minorHAnsi" w:hAnsiTheme="minorHAnsi"/>
              <w:noProof/>
              <w:lang w:val="en-US" w:eastAsia="en-US"/>
            </w:rPr>
          </w:pPr>
          <w:hyperlink w:anchor="_Toc419313011" w:history="1">
            <w:r w:rsidR="00681FD6" w:rsidRPr="004750CF">
              <w:rPr>
                <w:rStyle w:val="Hyperlink"/>
                <w:noProof/>
              </w:rPr>
              <w:t>3. Current Situation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_Toc419313011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9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2"/>
            <w:rPr>
              <w:rFonts w:asciiTheme="minorHAnsi" w:hAnsiTheme="minorHAnsi"/>
              <w:noProof/>
              <w:lang w:val="en-US" w:eastAsia="en-US"/>
            </w:rPr>
          </w:pPr>
          <w:hyperlink w:anchor="_Toc419313012" w:history="1">
            <w:r w:rsidR="00681FD6" w:rsidRPr="004750CF">
              <w:rPr>
                <w:rStyle w:val="Hyperlink"/>
                <w:noProof/>
              </w:rPr>
              <w:t>4. Problem Definition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_Toc419313012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9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2"/>
            <w:rPr>
              <w:rFonts w:asciiTheme="minorHAnsi" w:hAnsiTheme="minorHAnsi"/>
              <w:noProof/>
              <w:lang w:val="en-US" w:eastAsia="en-US"/>
            </w:rPr>
          </w:pPr>
          <w:hyperlink w:anchor="_Toc419313013" w:history="1">
            <w:r w:rsidR="00681FD6" w:rsidRPr="004750CF">
              <w:rPr>
                <w:rStyle w:val="Hyperlink"/>
                <w:noProof/>
              </w:rPr>
              <w:t>5. Proposed Solution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_Toc419313013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9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419313014" w:history="1">
            <w:r w:rsidR="00681FD6" w:rsidRPr="004750CF">
              <w:rPr>
                <w:rStyle w:val="Hyperlink"/>
                <w:noProof/>
              </w:rPr>
              <w:t>5.1. Feature functions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_Toc419313014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9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419313015" w:history="1">
            <w:r w:rsidR="00681FD6" w:rsidRPr="004750CF">
              <w:rPr>
                <w:rStyle w:val="Hyperlink"/>
                <w:noProof/>
              </w:rPr>
              <w:t>5.2. Advantage and disadvantages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_Toc419313015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9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2"/>
            <w:rPr>
              <w:rFonts w:asciiTheme="minorHAnsi" w:hAnsiTheme="minorHAnsi"/>
              <w:noProof/>
              <w:lang w:val="en-US" w:eastAsia="en-US"/>
            </w:rPr>
          </w:pPr>
          <w:hyperlink w:anchor="_Toc419313016" w:history="1">
            <w:r w:rsidR="00681FD6" w:rsidRPr="004750CF">
              <w:rPr>
                <w:rStyle w:val="Hyperlink"/>
                <w:noProof/>
              </w:rPr>
              <w:t>6. Functional Requirements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_Toc419313016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10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2"/>
            <w:rPr>
              <w:rFonts w:asciiTheme="minorHAnsi" w:hAnsiTheme="minorHAnsi"/>
              <w:noProof/>
              <w:lang w:val="en-US" w:eastAsia="en-US"/>
            </w:rPr>
          </w:pPr>
          <w:hyperlink w:anchor="_Toc419313017" w:history="1">
            <w:r w:rsidR="00681FD6" w:rsidRPr="004750CF">
              <w:rPr>
                <w:rStyle w:val="Hyperlink"/>
                <w:noProof/>
              </w:rPr>
              <w:t>7. Role and Responsibility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_Toc419313017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10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1"/>
            <w:rPr>
              <w:rFonts w:asciiTheme="minorHAnsi" w:hAnsiTheme="minorHAnsi"/>
              <w:noProof/>
              <w:lang w:val="en-US" w:eastAsia="en-US"/>
            </w:rPr>
          </w:pPr>
          <w:hyperlink w:anchor="_Toc419313018" w:history="1">
            <w:r w:rsidR="00681FD6" w:rsidRPr="004750CF">
              <w:rPr>
                <w:rStyle w:val="Hyperlink"/>
                <w:noProof/>
              </w:rPr>
              <w:t>B. Report No. 2 Software Project Management Plan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_Toc419313018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11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2"/>
            <w:rPr>
              <w:rFonts w:asciiTheme="minorHAnsi" w:hAnsiTheme="minorHAnsi"/>
              <w:noProof/>
              <w:lang w:val="en-US" w:eastAsia="en-US"/>
            </w:rPr>
          </w:pPr>
          <w:hyperlink w:anchor="_Toc419313019" w:history="1">
            <w:r w:rsidR="00681FD6" w:rsidRPr="004750CF">
              <w:rPr>
                <w:rStyle w:val="Hyperlink"/>
                <w:noProof/>
              </w:rPr>
              <w:t>1. Problem Definition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_Toc419313019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11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419313020" w:history="1">
            <w:r w:rsidR="00681FD6" w:rsidRPr="004750CF">
              <w:rPr>
                <w:rStyle w:val="Hyperlink"/>
                <w:noProof/>
                <w:lang w:val="vi-VN"/>
              </w:rPr>
              <w:t>1.1.</w:t>
            </w:r>
            <w:r w:rsidR="00681FD6" w:rsidRPr="004750CF">
              <w:rPr>
                <w:rStyle w:val="Hyperlink"/>
                <w:noProof/>
              </w:rPr>
              <w:t xml:space="preserve"> Name of this Capstone Project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_Toc419313020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11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419313021" w:history="1">
            <w:r w:rsidR="00681FD6" w:rsidRPr="004750CF">
              <w:rPr>
                <w:rStyle w:val="Hyperlink"/>
                <w:noProof/>
                <w:lang w:val="vi-VN"/>
              </w:rPr>
              <w:t>1.2.</w:t>
            </w:r>
            <w:r w:rsidR="00681FD6" w:rsidRPr="004750CF">
              <w:rPr>
                <w:rStyle w:val="Hyperlink"/>
                <w:noProof/>
              </w:rPr>
              <w:t xml:space="preserve"> Problem Abstract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_Toc419313021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11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419313022" w:history="1">
            <w:r w:rsidR="00681FD6" w:rsidRPr="004750CF">
              <w:rPr>
                <w:rStyle w:val="Hyperlink"/>
                <w:noProof/>
                <w:lang w:val="vi-VN"/>
              </w:rPr>
              <w:t>1.3.</w:t>
            </w:r>
            <w:r w:rsidR="00681FD6" w:rsidRPr="004750CF">
              <w:rPr>
                <w:rStyle w:val="Hyperlink"/>
                <w:noProof/>
              </w:rPr>
              <w:t xml:space="preserve"> Project Overview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_Toc419313022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11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2"/>
            <w:rPr>
              <w:rFonts w:asciiTheme="minorHAnsi" w:hAnsiTheme="minorHAnsi"/>
              <w:noProof/>
              <w:lang w:val="en-US" w:eastAsia="en-US"/>
            </w:rPr>
          </w:pPr>
          <w:hyperlink w:anchor="_Toc419313023" w:history="1">
            <w:r w:rsidR="00681FD6" w:rsidRPr="004750CF">
              <w:rPr>
                <w:rStyle w:val="Hyperlink"/>
                <w:noProof/>
                <w:lang w:val="vi-VN"/>
              </w:rPr>
              <w:t>2. Project Organization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_Toc419313023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12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419313024" w:history="1">
            <w:r w:rsidR="00681FD6" w:rsidRPr="004750CF">
              <w:rPr>
                <w:rStyle w:val="Hyperlink"/>
                <w:noProof/>
                <w:lang w:val="vi-VN"/>
              </w:rPr>
              <w:t>2.1. Software Process Model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_Toc419313024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12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419313025" w:history="1">
            <w:r w:rsidR="00681FD6" w:rsidRPr="004750CF">
              <w:rPr>
                <w:rStyle w:val="Hyperlink"/>
                <w:noProof/>
                <w:lang w:val="vi-VN"/>
              </w:rPr>
              <w:t>2.2. Roles and Responsibilities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_Toc419313025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12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419313026" w:history="1">
            <w:r w:rsidR="00681FD6" w:rsidRPr="004750CF">
              <w:rPr>
                <w:rStyle w:val="Hyperlink"/>
                <w:noProof/>
                <w:lang w:val="vi-VN"/>
              </w:rPr>
              <w:t>2.3. Tools and Techniques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_Toc419313026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13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2"/>
            <w:rPr>
              <w:rFonts w:asciiTheme="minorHAnsi" w:hAnsiTheme="minorHAnsi"/>
              <w:noProof/>
              <w:lang w:val="en-US" w:eastAsia="en-US"/>
            </w:rPr>
          </w:pPr>
          <w:hyperlink w:anchor="_Toc419313027" w:history="1">
            <w:r w:rsidR="00681FD6" w:rsidRPr="004750CF">
              <w:rPr>
                <w:rStyle w:val="Hyperlink"/>
                <w:noProof/>
                <w:lang w:val="vi-VN"/>
              </w:rPr>
              <w:t>3. Project Management Plan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_Toc419313027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13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419313028" w:history="1">
            <w:r w:rsidR="00681FD6" w:rsidRPr="004750CF">
              <w:rPr>
                <w:rStyle w:val="Hyperlink"/>
                <w:noProof/>
                <w:lang w:val="vi-VN"/>
              </w:rPr>
              <w:t>3.1. Software developement life cycle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_Toc419313028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13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419313029" w:history="1">
            <w:r w:rsidR="00681FD6" w:rsidRPr="004750CF">
              <w:rPr>
                <w:rStyle w:val="Hyperlink"/>
                <w:noProof/>
                <w:lang w:val="vi-VN"/>
              </w:rPr>
              <w:t>3.2. Phase Detail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_Toc419313029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13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419313030" w:history="1">
            <w:r w:rsidR="00681FD6" w:rsidRPr="004750CF">
              <w:rPr>
                <w:rStyle w:val="Hyperlink"/>
                <w:noProof/>
                <w:lang w:val="vi-VN"/>
              </w:rPr>
              <w:t>3.3. All Meeting Minutes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_Toc419313030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14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2"/>
            <w:rPr>
              <w:rFonts w:asciiTheme="minorHAnsi" w:hAnsiTheme="minorHAnsi"/>
              <w:noProof/>
              <w:lang w:val="en-US" w:eastAsia="en-US"/>
            </w:rPr>
          </w:pPr>
          <w:hyperlink w:anchor="_Toc419313031" w:history="1">
            <w:r w:rsidR="00681FD6" w:rsidRPr="004750CF">
              <w:rPr>
                <w:rStyle w:val="Hyperlink"/>
                <w:noProof/>
                <w:lang w:val="vi-VN"/>
              </w:rPr>
              <w:t>4. Coding Convention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_Toc419313031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14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1"/>
            <w:rPr>
              <w:rFonts w:asciiTheme="minorHAnsi" w:hAnsiTheme="minorHAnsi"/>
              <w:noProof/>
              <w:lang w:val="en-US" w:eastAsia="en-US"/>
            </w:rPr>
          </w:pPr>
          <w:hyperlink w:anchor="_Toc419313032" w:history="1">
            <w:r w:rsidR="00681FD6" w:rsidRPr="004750CF">
              <w:rPr>
                <w:rStyle w:val="Hyperlink"/>
                <w:noProof/>
                <w:lang w:val="vi-VN"/>
              </w:rPr>
              <w:t>C. Report No. 3 Software Requirement Specification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_Toc419313032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15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2"/>
            <w:rPr>
              <w:rFonts w:asciiTheme="minorHAnsi" w:hAnsiTheme="minorHAnsi"/>
              <w:noProof/>
              <w:lang w:val="en-US" w:eastAsia="en-US"/>
            </w:rPr>
          </w:pPr>
          <w:hyperlink w:anchor="_Toc419313033" w:history="1">
            <w:r w:rsidR="00681FD6" w:rsidRPr="004750CF">
              <w:rPr>
                <w:rStyle w:val="Hyperlink"/>
                <w:noProof/>
                <w:lang w:val="vi-VN"/>
              </w:rPr>
              <w:t>1. User Requirement Specification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_Toc419313033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15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419313034" w:history="1">
            <w:r w:rsidR="00681FD6" w:rsidRPr="004750CF">
              <w:rPr>
                <w:rStyle w:val="Hyperlink"/>
                <w:noProof/>
                <w:lang w:val="vi-VN"/>
              </w:rPr>
              <w:t>1.1. Guest Requirement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_Toc419313034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15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419313035" w:history="1">
            <w:r w:rsidR="00681FD6" w:rsidRPr="004750CF">
              <w:rPr>
                <w:rStyle w:val="Hyperlink"/>
                <w:noProof/>
                <w:lang w:val="vi-VN"/>
              </w:rPr>
              <w:t>1.2. Member Requirement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_Toc419313035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15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419313036" w:history="1">
            <w:r w:rsidR="00681FD6" w:rsidRPr="004750CF">
              <w:rPr>
                <w:rStyle w:val="Hyperlink"/>
                <w:noProof/>
                <w:lang w:val="vi-VN"/>
              </w:rPr>
              <w:t>1.3. Partner Requirement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_Toc419313036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15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419313037" w:history="1">
            <w:r w:rsidR="00681FD6" w:rsidRPr="004750CF">
              <w:rPr>
                <w:rStyle w:val="Hyperlink"/>
                <w:noProof/>
                <w:lang w:val="vi-VN"/>
              </w:rPr>
              <w:t>1.4. Staff Requirement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_Toc419313037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15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419313038" w:history="1">
            <w:r w:rsidR="00681FD6" w:rsidRPr="004750CF">
              <w:rPr>
                <w:rStyle w:val="Hyperlink"/>
                <w:noProof/>
                <w:lang w:val="vi-VN"/>
              </w:rPr>
              <w:t>1.5. Admin Requirement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_Toc419313038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15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2"/>
            <w:rPr>
              <w:rFonts w:asciiTheme="minorHAnsi" w:hAnsiTheme="minorHAnsi"/>
              <w:noProof/>
              <w:lang w:val="en-US" w:eastAsia="en-US"/>
            </w:rPr>
          </w:pPr>
          <w:hyperlink w:anchor="_Toc419313039" w:history="1">
            <w:r w:rsidR="00681FD6" w:rsidRPr="004750CF">
              <w:rPr>
                <w:rStyle w:val="Hyperlink"/>
                <w:noProof/>
                <w:lang w:val="vi-VN"/>
              </w:rPr>
              <w:t>2. System Requirement Specification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_Toc419313039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15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419313040" w:history="1">
            <w:r w:rsidR="00681FD6" w:rsidRPr="004750CF">
              <w:rPr>
                <w:rStyle w:val="Hyperlink"/>
                <w:noProof/>
                <w:lang w:val="vi-VN"/>
              </w:rPr>
              <w:t>2.1. External Interface Requirement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_Toc419313040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15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419313041" w:history="1">
            <w:r w:rsidR="00681FD6" w:rsidRPr="004750CF">
              <w:rPr>
                <w:rStyle w:val="Hyperlink"/>
                <w:noProof/>
                <w:lang w:val="vi-VN"/>
              </w:rPr>
              <w:t>2.2. System Overview Use Case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_Toc419313041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16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419313042" w:history="1">
            <w:r w:rsidR="00681FD6" w:rsidRPr="004750CF">
              <w:rPr>
                <w:rStyle w:val="Hyperlink"/>
                <w:noProof/>
              </w:rPr>
              <w:t>2.3. List of Use Case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_Toc419313042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18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2"/>
            <w:rPr>
              <w:rFonts w:asciiTheme="minorHAnsi" w:hAnsiTheme="minorHAnsi"/>
              <w:noProof/>
              <w:lang w:val="en-US" w:eastAsia="en-US"/>
            </w:rPr>
          </w:pPr>
          <w:hyperlink w:anchor="_Toc419313043" w:history="1">
            <w:r w:rsidR="00681FD6" w:rsidRPr="004750CF">
              <w:rPr>
                <w:rStyle w:val="Hyperlink"/>
                <w:noProof/>
              </w:rPr>
              <w:t>3. Software System Attribute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_Toc419313043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20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419313044" w:history="1">
            <w:r w:rsidR="00681FD6" w:rsidRPr="004750CF">
              <w:rPr>
                <w:rStyle w:val="Hyperlink"/>
                <w:noProof/>
              </w:rPr>
              <w:t>3.1. Usability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_Toc419313044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21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419313045" w:history="1">
            <w:r w:rsidR="00681FD6" w:rsidRPr="004750CF">
              <w:rPr>
                <w:rStyle w:val="Hyperlink"/>
                <w:noProof/>
              </w:rPr>
              <w:t>3.2. Reliability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_Toc419313045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21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419313046" w:history="1">
            <w:r w:rsidR="00681FD6" w:rsidRPr="004750CF">
              <w:rPr>
                <w:rStyle w:val="Hyperlink"/>
                <w:noProof/>
              </w:rPr>
              <w:t>3.3. Availability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_Toc419313046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21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419313047" w:history="1">
            <w:r w:rsidR="00681FD6" w:rsidRPr="004750CF">
              <w:rPr>
                <w:rStyle w:val="Hyperlink"/>
                <w:noProof/>
              </w:rPr>
              <w:t>3.4. Security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_Toc419313047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21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419313048" w:history="1">
            <w:r w:rsidR="00681FD6" w:rsidRPr="004750CF">
              <w:rPr>
                <w:rStyle w:val="Hyperlink"/>
                <w:noProof/>
              </w:rPr>
              <w:t>3.5. Maintainability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_Toc419313048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21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419313049" w:history="1">
            <w:r w:rsidR="00681FD6" w:rsidRPr="004750CF">
              <w:rPr>
                <w:rStyle w:val="Hyperlink"/>
                <w:noProof/>
              </w:rPr>
              <w:t>3.6. Portability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_Toc419313049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21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419313050" w:history="1">
            <w:r w:rsidR="00681FD6" w:rsidRPr="004750CF">
              <w:rPr>
                <w:rStyle w:val="Hyperlink"/>
                <w:noProof/>
              </w:rPr>
              <w:t>3.7. Performance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_Toc419313050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21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2"/>
            <w:rPr>
              <w:rFonts w:asciiTheme="minorHAnsi" w:hAnsiTheme="minorHAnsi"/>
              <w:noProof/>
              <w:lang w:val="en-US" w:eastAsia="en-US"/>
            </w:rPr>
          </w:pPr>
          <w:hyperlink w:anchor="_Toc419313051" w:history="1">
            <w:r w:rsidR="00681FD6" w:rsidRPr="004750CF">
              <w:rPr>
                <w:rStyle w:val="Hyperlink"/>
                <w:noProof/>
              </w:rPr>
              <w:t>4. Conceptual Diagram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_Toc419313051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21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1"/>
            <w:rPr>
              <w:rFonts w:asciiTheme="minorHAnsi" w:hAnsiTheme="minorHAnsi"/>
              <w:noProof/>
              <w:lang w:val="en-US" w:eastAsia="en-US"/>
            </w:rPr>
          </w:pPr>
          <w:hyperlink w:anchor="_Toc419313052" w:history="1">
            <w:r w:rsidR="00681FD6" w:rsidRPr="004750CF">
              <w:rPr>
                <w:rStyle w:val="Hyperlink"/>
                <w:noProof/>
              </w:rPr>
              <w:t>D. Report No. 4 Software Design Description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_Toc419313052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22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2"/>
            <w:rPr>
              <w:rFonts w:asciiTheme="minorHAnsi" w:hAnsiTheme="minorHAnsi"/>
              <w:noProof/>
              <w:lang w:val="en-US" w:eastAsia="en-US"/>
            </w:rPr>
          </w:pPr>
          <w:hyperlink w:anchor="_Toc419313053" w:history="1">
            <w:r w:rsidR="00681FD6" w:rsidRPr="004750CF">
              <w:rPr>
                <w:rStyle w:val="Hyperlink"/>
                <w:noProof/>
              </w:rPr>
              <w:t>1. Design Overview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_Toc419313053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22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2"/>
            <w:rPr>
              <w:rFonts w:asciiTheme="minorHAnsi" w:hAnsiTheme="minorHAnsi"/>
              <w:noProof/>
              <w:lang w:val="en-US" w:eastAsia="en-US"/>
            </w:rPr>
          </w:pPr>
          <w:hyperlink w:anchor="_Toc419313054" w:history="1">
            <w:r w:rsidR="00681FD6" w:rsidRPr="004750CF">
              <w:rPr>
                <w:rStyle w:val="Hyperlink"/>
                <w:noProof/>
              </w:rPr>
              <w:t>2. System Architectural Design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_Toc419313054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22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419313055" w:history="1">
            <w:r w:rsidR="00681FD6" w:rsidRPr="004750CF">
              <w:rPr>
                <w:rStyle w:val="Hyperlink"/>
                <w:noProof/>
              </w:rPr>
              <w:t>2.1. Web application architecture description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_Toc419313055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23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419313056" w:history="1">
            <w:r w:rsidR="00681FD6" w:rsidRPr="004750CF">
              <w:rPr>
                <w:rStyle w:val="Hyperlink"/>
                <w:noProof/>
              </w:rPr>
              <w:t>2.2. Mobile application architecture description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_Toc419313056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23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2"/>
            <w:rPr>
              <w:rFonts w:asciiTheme="minorHAnsi" w:hAnsiTheme="minorHAnsi"/>
              <w:noProof/>
              <w:lang w:val="en-US" w:eastAsia="en-US"/>
            </w:rPr>
          </w:pPr>
          <w:hyperlink w:anchor="_Toc419313057" w:history="1">
            <w:r w:rsidR="00681FD6" w:rsidRPr="004750CF">
              <w:rPr>
                <w:rStyle w:val="Hyperlink"/>
                <w:noProof/>
              </w:rPr>
              <w:t>3. Component Diagram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_Toc419313057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23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2"/>
            <w:rPr>
              <w:rFonts w:asciiTheme="minorHAnsi" w:hAnsiTheme="minorHAnsi"/>
              <w:noProof/>
              <w:lang w:val="en-US" w:eastAsia="en-US"/>
            </w:rPr>
          </w:pPr>
          <w:hyperlink w:anchor="_Toc419313058" w:history="1">
            <w:r w:rsidR="00681FD6" w:rsidRPr="004750CF">
              <w:rPr>
                <w:rStyle w:val="Hyperlink"/>
                <w:noProof/>
              </w:rPr>
              <w:t>4. Detailed Description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_Toc419313058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23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419313059" w:history="1">
            <w:r w:rsidR="00681FD6" w:rsidRPr="004750CF">
              <w:rPr>
                <w:rStyle w:val="Hyperlink"/>
                <w:noProof/>
              </w:rPr>
              <w:t>4.1. Class Diagram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_Toc419313059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23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419313060" w:history="1">
            <w:r w:rsidR="00681FD6" w:rsidRPr="004750CF">
              <w:rPr>
                <w:rStyle w:val="Hyperlink"/>
                <w:noProof/>
              </w:rPr>
              <w:t>4.2. Class Diagram Explanation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_Toc419313060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23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419313061" w:history="1">
            <w:r w:rsidR="00681FD6" w:rsidRPr="004750CF">
              <w:rPr>
                <w:rStyle w:val="Hyperlink"/>
                <w:noProof/>
              </w:rPr>
              <w:t>4.3. Interaction Diagram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_Toc419313061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24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2"/>
            <w:rPr>
              <w:rFonts w:asciiTheme="minorHAnsi" w:hAnsiTheme="minorHAnsi"/>
              <w:noProof/>
              <w:lang w:val="en-US" w:eastAsia="en-US"/>
            </w:rPr>
          </w:pPr>
          <w:hyperlink w:anchor="_Toc419313062" w:history="1">
            <w:r w:rsidR="00681FD6" w:rsidRPr="004750CF">
              <w:rPr>
                <w:rStyle w:val="Hyperlink"/>
                <w:noProof/>
              </w:rPr>
              <w:t>5. User Interface Design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_Toc419313062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26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419313063" w:history="1">
            <w:r w:rsidR="00681FD6" w:rsidRPr="004750CF">
              <w:rPr>
                <w:rStyle w:val="Hyperlink"/>
                <w:noProof/>
              </w:rPr>
              <w:t>5.1. Guest Interface Design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_Toc419313063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27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2"/>
            <w:rPr>
              <w:rFonts w:asciiTheme="minorHAnsi" w:hAnsiTheme="minorHAnsi"/>
              <w:noProof/>
              <w:lang w:val="en-US" w:eastAsia="en-US"/>
            </w:rPr>
          </w:pPr>
          <w:hyperlink w:anchor="_Toc419313064" w:history="1">
            <w:r w:rsidR="00681FD6" w:rsidRPr="004750CF">
              <w:rPr>
                <w:rStyle w:val="Hyperlink"/>
                <w:noProof/>
              </w:rPr>
              <w:t>6. Database Design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_Toc419313064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27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419313065" w:history="1">
            <w:r w:rsidR="00681FD6" w:rsidRPr="004750CF">
              <w:rPr>
                <w:rStyle w:val="Hyperlink"/>
                <w:noProof/>
              </w:rPr>
              <w:t>6.1. Logical Diagram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_Toc419313065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27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419313066" w:history="1">
            <w:r w:rsidR="00681FD6" w:rsidRPr="004750CF">
              <w:rPr>
                <w:rStyle w:val="Hyperlink"/>
                <w:noProof/>
              </w:rPr>
              <w:t>6.2. Data Dictionary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_Toc419313066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27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2"/>
            <w:rPr>
              <w:rFonts w:asciiTheme="minorHAnsi" w:hAnsiTheme="minorHAnsi"/>
              <w:noProof/>
              <w:lang w:val="en-US" w:eastAsia="en-US"/>
            </w:rPr>
          </w:pPr>
          <w:hyperlink w:anchor="_Toc419313067" w:history="1">
            <w:r w:rsidR="00681FD6" w:rsidRPr="004750CF">
              <w:rPr>
                <w:rStyle w:val="Hyperlink"/>
                <w:noProof/>
              </w:rPr>
              <w:t>7. Algorithms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_Toc419313067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28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419313068" w:history="1">
            <w:r w:rsidR="00681FD6" w:rsidRPr="004750CF">
              <w:rPr>
                <w:rStyle w:val="Hyperlink"/>
                <w:noProof/>
              </w:rPr>
              <w:t>7.1. Document Breakdown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_Toc419313068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28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419313069" w:history="1">
            <w:r w:rsidR="00681FD6" w:rsidRPr="004750CF">
              <w:rPr>
                <w:rStyle w:val="Hyperlink"/>
                <w:noProof/>
              </w:rPr>
              <w:t>7.2. String Comparison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_Toc419313069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31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1"/>
            <w:rPr>
              <w:rFonts w:asciiTheme="minorHAnsi" w:hAnsiTheme="minorHAnsi"/>
              <w:noProof/>
              <w:lang w:val="en-US" w:eastAsia="en-US"/>
            </w:rPr>
          </w:pPr>
          <w:hyperlink w:anchor="_Toc419313070" w:history="1">
            <w:r w:rsidR="00681FD6" w:rsidRPr="004750CF">
              <w:rPr>
                <w:rStyle w:val="Hyperlink"/>
                <w:noProof/>
              </w:rPr>
              <w:t>E. System Implementation &amp; Test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_Toc419313070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32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2"/>
            <w:rPr>
              <w:rFonts w:asciiTheme="minorHAnsi" w:hAnsiTheme="minorHAnsi"/>
              <w:noProof/>
              <w:lang w:val="en-US" w:eastAsia="en-US"/>
            </w:rPr>
          </w:pPr>
          <w:hyperlink w:anchor="_Toc419313071" w:history="1">
            <w:r w:rsidR="00681FD6" w:rsidRPr="004750CF">
              <w:rPr>
                <w:rStyle w:val="Hyperlink"/>
                <w:noProof/>
              </w:rPr>
              <w:t>1. Introduction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_Toc419313071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32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419313072" w:history="1">
            <w:r w:rsidR="00681FD6" w:rsidRPr="004750CF">
              <w:rPr>
                <w:rStyle w:val="Hyperlink"/>
                <w:noProof/>
              </w:rPr>
              <w:t>1.1. Overview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_Toc419313072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32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419313073" w:history="1">
            <w:r w:rsidR="00681FD6" w:rsidRPr="004750CF">
              <w:rPr>
                <w:rStyle w:val="Hyperlink"/>
                <w:noProof/>
              </w:rPr>
              <w:t>1.2. Test Approach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_Toc419313073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32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2"/>
            <w:rPr>
              <w:rFonts w:asciiTheme="minorHAnsi" w:hAnsiTheme="minorHAnsi"/>
              <w:noProof/>
              <w:lang w:val="en-US" w:eastAsia="en-US"/>
            </w:rPr>
          </w:pPr>
          <w:hyperlink w:anchor="_Toc419313074" w:history="1">
            <w:r w:rsidR="00681FD6" w:rsidRPr="004750CF">
              <w:rPr>
                <w:rStyle w:val="Hyperlink"/>
                <w:noProof/>
              </w:rPr>
              <w:t>2. Database Relationship Diagram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_Toc419313074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32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419313075" w:history="1">
            <w:r w:rsidR="00681FD6" w:rsidRPr="004750CF">
              <w:rPr>
                <w:rStyle w:val="Hyperlink"/>
                <w:noProof/>
              </w:rPr>
              <w:t>2.1. Physical Diagram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_Toc419313075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32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419313076" w:history="1">
            <w:r w:rsidR="00681FD6" w:rsidRPr="004750CF">
              <w:rPr>
                <w:rStyle w:val="Hyperlink"/>
                <w:noProof/>
              </w:rPr>
              <w:t>2.2. Data Dictionary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_Toc419313076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32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2"/>
            <w:rPr>
              <w:rFonts w:asciiTheme="minorHAnsi" w:hAnsiTheme="minorHAnsi"/>
              <w:noProof/>
              <w:lang w:val="en-US" w:eastAsia="en-US"/>
            </w:rPr>
          </w:pPr>
          <w:hyperlink w:anchor="_Toc419313077" w:history="1">
            <w:r w:rsidR="00681FD6" w:rsidRPr="004750CF">
              <w:rPr>
                <w:rStyle w:val="Hyperlink"/>
                <w:noProof/>
              </w:rPr>
              <w:t>3. Performance Measures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_Toc419313077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33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419313078" w:history="1">
            <w:r w:rsidR="00681FD6" w:rsidRPr="004750CF">
              <w:rPr>
                <w:rStyle w:val="Hyperlink"/>
                <w:noProof/>
              </w:rPr>
              <w:t>3.1. Clustering Performance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_Toc419313078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33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2"/>
            <w:rPr>
              <w:rFonts w:asciiTheme="minorHAnsi" w:hAnsiTheme="minorHAnsi"/>
              <w:noProof/>
              <w:lang w:val="en-US" w:eastAsia="en-US"/>
            </w:rPr>
          </w:pPr>
          <w:hyperlink w:anchor="_Toc419313079" w:history="1">
            <w:r w:rsidR="00681FD6" w:rsidRPr="004750CF">
              <w:rPr>
                <w:rStyle w:val="Hyperlink"/>
                <w:noProof/>
              </w:rPr>
              <w:t>4. Test Plan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_Toc419313079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33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419313080" w:history="1">
            <w:r w:rsidR="00681FD6" w:rsidRPr="004750CF">
              <w:rPr>
                <w:rStyle w:val="Hyperlink"/>
                <w:noProof/>
              </w:rPr>
              <w:t>4.1. Features to be tested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_Toc419313080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33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419313081" w:history="1">
            <w:r w:rsidR="00681FD6" w:rsidRPr="004750CF">
              <w:rPr>
                <w:rStyle w:val="Hyperlink"/>
                <w:noProof/>
              </w:rPr>
              <w:t>4.2. Features not to be tested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_Toc419313081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34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2"/>
            <w:rPr>
              <w:rFonts w:asciiTheme="minorHAnsi" w:hAnsiTheme="minorHAnsi"/>
              <w:noProof/>
              <w:lang w:val="en-US" w:eastAsia="en-US"/>
            </w:rPr>
          </w:pPr>
          <w:hyperlink w:anchor="_Toc419313082" w:history="1">
            <w:r w:rsidR="00681FD6" w:rsidRPr="004750CF">
              <w:rPr>
                <w:rStyle w:val="Hyperlink"/>
                <w:noProof/>
              </w:rPr>
              <w:t>5. System Testing Test Case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_Toc419313082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34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419313083" w:history="1">
            <w:r w:rsidR="00681FD6" w:rsidRPr="004750CF">
              <w:rPr>
                <w:rStyle w:val="Hyperlink"/>
                <w:noProof/>
              </w:rPr>
              <w:t>5.1. Guest Test Case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_Toc419313083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35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1"/>
            <w:rPr>
              <w:rFonts w:asciiTheme="minorHAnsi" w:hAnsiTheme="minorHAnsi"/>
              <w:noProof/>
              <w:lang w:val="en-US" w:eastAsia="en-US"/>
            </w:rPr>
          </w:pPr>
          <w:hyperlink w:anchor="_Toc419313084" w:history="1">
            <w:r w:rsidR="00681FD6" w:rsidRPr="004750CF">
              <w:rPr>
                <w:rStyle w:val="Hyperlink"/>
                <w:noProof/>
              </w:rPr>
              <w:t>F. Software User’s Manual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_Toc419313084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37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2"/>
            <w:rPr>
              <w:rFonts w:asciiTheme="minorHAnsi" w:hAnsiTheme="minorHAnsi"/>
              <w:noProof/>
              <w:lang w:val="en-US" w:eastAsia="en-US"/>
            </w:rPr>
          </w:pPr>
          <w:hyperlink w:anchor="_Toc419313085" w:history="1">
            <w:r w:rsidR="00681FD6" w:rsidRPr="004750CF">
              <w:rPr>
                <w:rStyle w:val="Hyperlink"/>
                <w:noProof/>
              </w:rPr>
              <w:t>1. Installation Guide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_Toc419313085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37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419313086" w:history="1">
            <w:r w:rsidR="00681FD6" w:rsidRPr="004750CF">
              <w:rPr>
                <w:rStyle w:val="Hyperlink"/>
                <w:noProof/>
              </w:rPr>
              <w:t>1.1. Setting up environment at server side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_Toc419313086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37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419313087" w:history="1">
            <w:r w:rsidR="00681FD6" w:rsidRPr="004750CF">
              <w:rPr>
                <w:rStyle w:val="Hyperlink"/>
                <w:noProof/>
              </w:rPr>
              <w:t>1.2. Deployment at server side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_Toc419313087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37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419313088" w:history="1">
            <w:r w:rsidR="00681FD6" w:rsidRPr="004750CF">
              <w:rPr>
                <w:rStyle w:val="Hyperlink"/>
                <w:noProof/>
              </w:rPr>
              <w:t>1.3. Setting up the environment at client side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_Toc419313088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37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2"/>
            <w:rPr>
              <w:rFonts w:asciiTheme="minorHAnsi" w:hAnsiTheme="minorHAnsi"/>
              <w:noProof/>
              <w:lang w:val="en-US" w:eastAsia="en-US"/>
            </w:rPr>
          </w:pPr>
          <w:hyperlink w:anchor="_Toc419313089" w:history="1">
            <w:r w:rsidR="00681FD6" w:rsidRPr="004750CF">
              <w:rPr>
                <w:rStyle w:val="Hyperlink"/>
                <w:noProof/>
              </w:rPr>
              <w:t>2. User Guide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_Toc419313089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37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681FD6" w:rsidRDefault="00404F22" w:rsidP="006D2944">
          <w:pPr>
            <w:pStyle w:val="TOC1"/>
            <w:rPr>
              <w:rFonts w:asciiTheme="minorHAnsi" w:hAnsiTheme="minorHAnsi"/>
              <w:noProof/>
              <w:lang w:val="en-US" w:eastAsia="en-US"/>
            </w:rPr>
          </w:pPr>
          <w:hyperlink w:anchor="_Toc419313090" w:history="1">
            <w:r w:rsidR="00681FD6" w:rsidRPr="004750CF">
              <w:rPr>
                <w:rStyle w:val="Hyperlink"/>
                <w:noProof/>
              </w:rPr>
              <w:t>G. Appendix</w:t>
            </w:r>
            <w:r w:rsidR="00681FD6">
              <w:rPr>
                <w:noProof/>
                <w:webHidden/>
              </w:rPr>
              <w:tab/>
            </w:r>
            <w:r w:rsidR="00681FD6">
              <w:rPr>
                <w:noProof/>
                <w:webHidden/>
              </w:rPr>
              <w:fldChar w:fldCharType="begin"/>
            </w:r>
            <w:r w:rsidR="00681FD6">
              <w:rPr>
                <w:noProof/>
                <w:webHidden/>
              </w:rPr>
              <w:instrText xml:space="preserve"> PAGEREF _Toc419313090 \h </w:instrText>
            </w:r>
            <w:r w:rsidR="00681FD6">
              <w:rPr>
                <w:noProof/>
                <w:webHidden/>
              </w:rPr>
            </w:r>
            <w:r w:rsidR="00681FD6">
              <w:rPr>
                <w:noProof/>
                <w:webHidden/>
              </w:rPr>
              <w:fldChar w:fldCharType="separate"/>
            </w:r>
            <w:r w:rsidR="00813A56">
              <w:rPr>
                <w:noProof/>
                <w:webHidden/>
              </w:rPr>
              <w:t>38</w:t>
            </w:r>
            <w:r w:rsidR="00681FD6">
              <w:rPr>
                <w:noProof/>
                <w:webHidden/>
              </w:rPr>
              <w:fldChar w:fldCharType="end"/>
            </w:r>
          </w:hyperlink>
        </w:p>
        <w:p w:rsidR="007E1B4D" w:rsidRPr="001D7DBC" w:rsidRDefault="007E1B4D" w:rsidP="007E1B4D">
          <w:pPr>
            <w:spacing w:line="276" w:lineRule="auto"/>
            <w:rPr>
              <w:rFonts w:asciiTheme="majorHAnsi" w:hAnsiTheme="majorHAnsi"/>
              <w:noProof/>
            </w:rPr>
          </w:pPr>
          <w:r w:rsidRPr="001D7DBC">
            <w:rPr>
              <w:rFonts w:asciiTheme="majorHAnsi" w:hAnsiTheme="majorHAnsi"/>
              <w:b/>
              <w:bCs/>
              <w:noProof/>
            </w:rPr>
            <w:fldChar w:fldCharType="end"/>
          </w:r>
        </w:p>
      </w:sdtContent>
    </w:sdt>
    <w:p w:rsidR="00AF7685" w:rsidRPr="001D7DBC" w:rsidRDefault="00AF7685" w:rsidP="00681FD6">
      <w:pPr>
        <w:pStyle w:val="Heading2NoNumber"/>
      </w:pPr>
      <w:bookmarkStart w:id="1" w:name="_Toc419313005"/>
      <w:bookmarkStart w:id="2" w:name="_Toc395974117"/>
      <w:r w:rsidRPr="001D7DBC">
        <w:lastRenderedPageBreak/>
        <w:t>List of Tables</w:t>
      </w:r>
      <w:bookmarkEnd w:id="1"/>
    </w:p>
    <w:p w:rsidR="006D2944" w:rsidRDefault="004A7432">
      <w:pPr>
        <w:pStyle w:val="TableofFigures"/>
        <w:tabs>
          <w:tab w:val="right" w:leader="dot" w:pos="8791"/>
        </w:tabs>
        <w:rPr>
          <w:noProof/>
          <w:lang w:val="en-US" w:eastAsia="en-US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419314702" w:history="1">
        <w:r w:rsidR="006D2944" w:rsidRPr="00A97B52">
          <w:rPr>
            <w:rStyle w:val="Hyperlink"/>
            <w:noProof/>
            <w:lang w:val="en-US"/>
          </w:rPr>
          <w:t>Table 1: Roles and Responsibilities</w:t>
        </w:r>
        <w:r w:rsidR="006D2944">
          <w:rPr>
            <w:noProof/>
            <w:webHidden/>
          </w:rPr>
          <w:tab/>
        </w:r>
        <w:r w:rsidR="006D2944">
          <w:rPr>
            <w:noProof/>
            <w:webHidden/>
          </w:rPr>
          <w:fldChar w:fldCharType="begin"/>
        </w:r>
        <w:r w:rsidR="006D2944">
          <w:rPr>
            <w:noProof/>
            <w:webHidden/>
          </w:rPr>
          <w:instrText xml:space="preserve"> PAGEREF _Toc419314702 \h </w:instrText>
        </w:r>
        <w:r w:rsidR="006D2944">
          <w:rPr>
            <w:noProof/>
            <w:webHidden/>
          </w:rPr>
        </w:r>
        <w:r w:rsidR="006D2944">
          <w:rPr>
            <w:noProof/>
            <w:webHidden/>
          </w:rPr>
          <w:fldChar w:fldCharType="separate"/>
        </w:r>
        <w:r w:rsidR="00813A56">
          <w:rPr>
            <w:noProof/>
            <w:webHidden/>
          </w:rPr>
          <w:t>10</w:t>
        </w:r>
        <w:r w:rsidR="006D2944">
          <w:rPr>
            <w:noProof/>
            <w:webHidden/>
          </w:rPr>
          <w:fldChar w:fldCharType="end"/>
        </w:r>
      </w:hyperlink>
    </w:p>
    <w:p w:rsidR="006D2944" w:rsidRDefault="00404F22">
      <w:pPr>
        <w:pStyle w:val="TableofFigures"/>
        <w:tabs>
          <w:tab w:val="right" w:leader="dot" w:pos="8791"/>
        </w:tabs>
        <w:rPr>
          <w:noProof/>
          <w:lang w:val="en-US" w:eastAsia="en-US"/>
        </w:rPr>
      </w:pPr>
      <w:hyperlink w:anchor="_Toc419314703" w:history="1">
        <w:r w:rsidR="006D2944" w:rsidRPr="00A97B52">
          <w:rPr>
            <w:rStyle w:val="Hyperlink"/>
            <w:noProof/>
          </w:rPr>
          <w:t>Table 2</w:t>
        </w:r>
        <w:r w:rsidR="006D2944" w:rsidRPr="00A97B52">
          <w:rPr>
            <w:rStyle w:val="Hyperlink"/>
            <w:noProof/>
            <w:lang w:val="vi-VN"/>
          </w:rPr>
          <w:t>: Hardware Requirement for Server</w:t>
        </w:r>
        <w:r w:rsidR="006D2944">
          <w:rPr>
            <w:noProof/>
            <w:webHidden/>
          </w:rPr>
          <w:tab/>
        </w:r>
        <w:r w:rsidR="006D2944">
          <w:rPr>
            <w:noProof/>
            <w:webHidden/>
          </w:rPr>
          <w:fldChar w:fldCharType="begin"/>
        </w:r>
        <w:r w:rsidR="006D2944">
          <w:rPr>
            <w:noProof/>
            <w:webHidden/>
          </w:rPr>
          <w:instrText xml:space="preserve"> PAGEREF _Toc419314703 \h </w:instrText>
        </w:r>
        <w:r w:rsidR="006D2944">
          <w:rPr>
            <w:noProof/>
            <w:webHidden/>
          </w:rPr>
        </w:r>
        <w:r w:rsidR="006D2944">
          <w:rPr>
            <w:noProof/>
            <w:webHidden/>
          </w:rPr>
          <w:fldChar w:fldCharType="separate"/>
        </w:r>
        <w:r w:rsidR="00813A56">
          <w:rPr>
            <w:noProof/>
            <w:webHidden/>
          </w:rPr>
          <w:t>12</w:t>
        </w:r>
        <w:r w:rsidR="006D2944">
          <w:rPr>
            <w:noProof/>
            <w:webHidden/>
          </w:rPr>
          <w:fldChar w:fldCharType="end"/>
        </w:r>
      </w:hyperlink>
    </w:p>
    <w:p w:rsidR="006D2944" w:rsidRDefault="00404F22">
      <w:pPr>
        <w:pStyle w:val="TableofFigures"/>
        <w:tabs>
          <w:tab w:val="right" w:leader="dot" w:pos="8791"/>
        </w:tabs>
        <w:rPr>
          <w:noProof/>
          <w:lang w:val="en-US" w:eastAsia="en-US"/>
        </w:rPr>
      </w:pPr>
      <w:hyperlink w:anchor="_Toc419314704" w:history="1">
        <w:r w:rsidR="006D2944" w:rsidRPr="00A97B52">
          <w:rPr>
            <w:rStyle w:val="Hyperlink"/>
            <w:noProof/>
          </w:rPr>
          <w:t>Table 3</w:t>
        </w:r>
        <w:r w:rsidR="006D2944" w:rsidRPr="00A97B52">
          <w:rPr>
            <w:rStyle w:val="Hyperlink"/>
            <w:noProof/>
            <w:lang w:val="vi-VN"/>
          </w:rPr>
          <w:t>: Roles and Responsibilities Details</w:t>
        </w:r>
        <w:r w:rsidR="006D2944">
          <w:rPr>
            <w:noProof/>
            <w:webHidden/>
          </w:rPr>
          <w:tab/>
        </w:r>
        <w:r w:rsidR="006D2944">
          <w:rPr>
            <w:noProof/>
            <w:webHidden/>
          </w:rPr>
          <w:fldChar w:fldCharType="begin"/>
        </w:r>
        <w:r w:rsidR="006D2944">
          <w:rPr>
            <w:noProof/>
            <w:webHidden/>
          </w:rPr>
          <w:instrText xml:space="preserve"> PAGEREF _Toc419314704 \h </w:instrText>
        </w:r>
        <w:r w:rsidR="006D2944">
          <w:rPr>
            <w:noProof/>
            <w:webHidden/>
          </w:rPr>
        </w:r>
        <w:r w:rsidR="006D2944">
          <w:rPr>
            <w:noProof/>
            <w:webHidden/>
          </w:rPr>
          <w:fldChar w:fldCharType="separate"/>
        </w:r>
        <w:r w:rsidR="00813A56">
          <w:rPr>
            <w:noProof/>
            <w:webHidden/>
          </w:rPr>
          <w:t>13</w:t>
        </w:r>
        <w:r w:rsidR="006D2944">
          <w:rPr>
            <w:noProof/>
            <w:webHidden/>
          </w:rPr>
          <w:fldChar w:fldCharType="end"/>
        </w:r>
      </w:hyperlink>
    </w:p>
    <w:p w:rsidR="006D2944" w:rsidRDefault="00404F22">
      <w:pPr>
        <w:pStyle w:val="TableofFigures"/>
        <w:tabs>
          <w:tab w:val="right" w:leader="dot" w:pos="8791"/>
        </w:tabs>
        <w:rPr>
          <w:noProof/>
          <w:lang w:val="en-US" w:eastAsia="en-US"/>
        </w:rPr>
      </w:pPr>
      <w:hyperlink w:anchor="_Toc419314705" w:history="1">
        <w:r w:rsidR="006D2944" w:rsidRPr="00A97B52">
          <w:rPr>
            <w:rStyle w:val="Hyperlink"/>
            <w:noProof/>
          </w:rPr>
          <w:t>Table 4</w:t>
        </w:r>
        <w:r w:rsidR="006D2944" w:rsidRPr="00A97B52">
          <w:rPr>
            <w:rStyle w:val="Hyperlink"/>
            <w:noProof/>
            <w:lang w:val="vi-VN"/>
          </w:rPr>
          <w:t>: Software Development Life Cycle Detail</w:t>
        </w:r>
        <w:r w:rsidR="006D2944">
          <w:rPr>
            <w:noProof/>
            <w:webHidden/>
          </w:rPr>
          <w:tab/>
        </w:r>
        <w:r w:rsidR="006D2944">
          <w:rPr>
            <w:noProof/>
            <w:webHidden/>
          </w:rPr>
          <w:fldChar w:fldCharType="begin"/>
        </w:r>
        <w:r w:rsidR="006D2944">
          <w:rPr>
            <w:noProof/>
            <w:webHidden/>
          </w:rPr>
          <w:instrText xml:space="preserve"> PAGEREF _Toc419314705 \h </w:instrText>
        </w:r>
        <w:r w:rsidR="006D2944">
          <w:rPr>
            <w:noProof/>
            <w:webHidden/>
          </w:rPr>
        </w:r>
        <w:r w:rsidR="006D2944">
          <w:rPr>
            <w:noProof/>
            <w:webHidden/>
          </w:rPr>
          <w:fldChar w:fldCharType="separate"/>
        </w:r>
        <w:r w:rsidR="00813A56">
          <w:rPr>
            <w:noProof/>
            <w:webHidden/>
          </w:rPr>
          <w:t>13</w:t>
        </w:r>
        <w:r w:rsidR="006D2944">
          <w:rPr>
            <w:noProof/>
            <w:webHidden/>
          </w:rPr>
          <w:fldChar w:fldCharType="end"/>
        </w:r>
      </w:hyperlink>
    </w:p>
    <w:p w:rsidR="006D2944" w:rsidRDefault="00404F22">
      <w:pPr>
        <w:pStyle w:val="TableofFigures"/>
        <w:tabs>
          <w:tab w:val="right" w:leader="dot" w:pos="8791"/>
        </w:tabs>
        <w:rPr>
          <w:noProof/>
          <w:lang w:val="en-US" w:eastAsia="en-US"/>
        </w:rPr>
      </w:pPr>
      <w:hyperlink w:anchor="_Toc419314706" w:history="1">
        <w:r w:rsidR="006D2944" w:rsidRPr="00A97B52">
          <w:rPr>
            <w:rStyle w:val="Hyperlink"/>
            <w:noProof/>
          </w:rPr>
          <w:t>Table 5</w:t>
        </w:r>
        <w:r w:rsidR="006D2944" w:rsidRPr="00A97B52">
          <w:rPr>
            <w:rStyle w:val="Hyperlink"/>
            <w:noProof/>
            <w:lang w:val="vi-VN"/>
          </w:rPr>
          <w:t>: Phase 1: Requirement Analysis</w:t>
        </w:r>
        <w:r w:rsidR="006D2944">
          <w:rPr>
            <w:noProof/>
            <w:webHidden/>
          </w:rPr>
          <w:tab/>
        </w:r>
        <w:r w:rsidR="006D2944">
          <w:rPr>
            <w:noProof/>
            <w:webHidden/>
          </w:rPr>
          <w:fldChar w:fldCharType="begin"/>
        </w:r>
        <w:r w:rsidR="006D2944">
          <w:rPr>
            <w:noProof/>
            <w:webHidden/>
          </w:rPr>
          <w:instrText xml:space="preserve"> PAGEREF _Toc419314706 \h </w:instrText>
        </w:r>
        <w:r w:rsidR="006D2944">
          <w:rPr>
            <w:noProof/>
            <w:webHidden/>
          </w:rPr>
        </w:r>
        <w:r w:rsidR="006D2944">
          <w:rPr>
            <w:noProof/>
            <w:webHidden/>
          </w:rPr>
          <w:fldChar w:fldCharType="separate"/>
        </w:r>
        <w:r w:rsidR="00813A56">
          <w:rPr>
            <w:noProof/>
            <w:webHidden/>
          </w:rPr>
          <w:t>14</w:t>
        </w:r>
        <w:r w:rsidR="006D2944">
          <w:rPr>
            <w:noProof/>
            <w:webHidden/>
          </w:rPr>
          <w:fldChar w:fldCharType="end"/>
        </w:r>
      </w:hyperlink>
    </w:p>
    <w:p w:rsidR="006D2944" w:rsidRDefault="00404F22">
      <w:pPr>
        <w:pStyle w:val="TableofFigures"/>
        <w:tabs>
          <w:tab w:val="right" w:leader="dot" w:pos="8791"/>
        </w:tabs>
        <w:rPr>
          <w:noProof/>
          <w:lang w:val="en-US" w:eastAsia="en-US"/>
        </w:rPr>
      </w:pPr>
      <w:hyperlink w:anchor="_Toc419314707" w:history="1">
        <w:r w:rsidR="006D2944" w:rsidRPr="00A97B52">
          <w:rPr>
            <w:rStyle w:val="Hyperlink"/>
            <w:noProof/>
          </w:rPr>
          <w:t>Table 6: Entity Data Dictionary</w:t>
        </w:r>
        <w:r w:rsidR="006D2944">
          <w:rPr>
            <w:noProof/>
            <w:webHidden/>
          </w:rPr>
          <w:tab/>
        </w:r>
        <w:r w:rsidR="006D2944">
          <w:rPr>
            <w:noProof/>
            <w:webHidden/>
          </w:rPr>
          <w:fldChar w:fldCharType="begin"/>
        </w:r>
        <w:r w:rsidR="006D2944">
          <w:rPr>
            <w:noProof/>
            <w:webHidden/>
          </w:rPr>
          <w:instrText xml:space="preserve"> PAGEREF _Toc419314707 \h </w:instrText>
        </w:r>
        <w:r w:rsidR="006D2944">
          <w:rPr>
            <w:noProof/>
            <w:webHidden/>
          </w:rPr>
        </w:r>
        <w:r w:rsidR="006D2944">
          <w:rPr>
            <w:noProof/>
            <w:webHidden/>
          </w:rPr>
          <w:fldChar w:fldCharType="separate"/>
        </w:r>
        <w:r w:rsidR="00813A56">
          <w:rPr>
            <w:noProof/>
            <w:webHidden/>
          </w:rPr>
          <w:t>28</w:t>
        </w:r>
        <w:r w:rsidR="006D2944">
          <w:rPr>
            <w:noProof/>
            <w:webHidden/>
          </w:rPr>
          <w:fldChar w:fldCharType="end"/>
        </w:r>
      </w:hyperlink>
    </w:p>
    <w:p w:rsidR="006D2944" w:rsidRDefault="00404F22">
      <w:pPr>
        <w:pStyle w:val="TableofFigures"/>
        <w:tabs>
          <w:tab w:val="right" w:leader="dot" w:pos="8791"/>
        </w:tabs>
        <w:rPr>
          <w:noProof/>
          <w:lang w:val="en-US" w:eastAsia="en-US"/>
        </w:rPr>
      </w:pPr>
      <w:hyperlink w:anchor="_Toc419314708" w:history="1">
        <w:r w:rsidR="006D2944" w:rsidRPr="00A97B52">
          <w:rPr>
            <w:rStyle w:val="Hyperlink"/>
            <w:noProof/>
          </w:rPr>
          <w:t>Table 7: Data Dictionary</w:t>
        </w:r>
        <w:r w:rsidR="006D2944">
          <w:rPr>
            <w:noProof/>
            <w:webHidden/>
          </w:rPr>
          <w:tab/>
        </w:r>
        <w:r w:rsidR="006D2944">
          <w:rPr>
            <w:noProof/>
            <w:webHidden/>
          </w:rPr>
          <w:fldChar w:fldCharType="begin"/>
        </w:r>
        <w:r w:rsidR="006D2944">
          <w:rPr>
            <w:noProof/>
            <w:webHidden/>
          </w:rPr>
          <w:instrText xml:space="preserve"> PAGEREF _Toc419314708 \h </w:instrText>
        </w:r>
        <w:r w:rsidR="006D2944">
          <w:rPr>
            <w:noProof/>
            <w:webHidden/>
          </w:rPr>
        </w:r>
        <w:r w:rsidR="006D2944">
          <w:rPr>
            <w:noProof/>
            <w:webHidden/>
          </w:rPr>
          <w:fldChar w:fldCharType="separate"/>
        </w:r>
        <w:r w:rsidR="00813A56">
          <w:rPr>
            <w:noProof/>
            <w:webHidden/>
          </w:rPr>
          <w:t>32</w:t>
        </w:r>
        <w:r w:rsidR="006D2944">
          <w:rPr>
            <w:noProof/>
            <w:webHidden/>
          </w:rPr>
          <w:fldChar w:fldCharType="end"/>
        </w:r>
      </w:hyperlink>
    </w:p>
    <w:p w:rsidR="006D2944" w:rsidRDefault="00404F22">
      <w:pPr>
        <w:pStyle w:val="TableofFigures"/>
        <w:tabs>
          <w:tab w:val="right" w:leader="dot" w:pos="8791"/>
        </w:tabs>
        <w:rPr>
          <w:noProof/>
          <w:lang w:val="en-US" w:eastAsia="en-US"/>
        </w:rPr>
      </w:pPr>
      <w:hyperlink w:anchor="_Toc419314709" w:history="1">
        <w:r w:rsidR="006D2944" w:rsidRPr="00A97B52">
          <w:rPr>
            <w:rStyle w:val="Hyperlink"/>
            <w:noProof/>
          </w:rPr>
          <w:t>Table 8: Attribute Data Dictionary</w:t>
        </w:r>
        <w:r w:rsidR="006D2944">
          <w:rPr>
            <w:noProof/>
            <w:webHidden/>
          </w:rPr>
          <w:tab/>
        </w:r>
        <w:r w:rsidR="006D2944">
          <w:rPr>
            <w:noProof/>
            <w:webHidden/>
          </w:rPr>
          <w:fldChar w:fldCharType="begin"/>
        </w:r>
        <w:r w:rsidR="006D2944">
          <w:rPr>
            <w:noProof/>
            <w:webHidden/>
          </w:rPr>
          <w:instrText xml:space="preserve"> PAGEREF _Toc419314709 \h </w:instrText>
        </w:r>
        <w:r w:rsidR="006D2944">
          <w:rPr>
            <w:noProof/>
            <w:webHidden/>
          </w:rPr>
        </w:r>
        <w:r w:rsidR="006D2944">
          <w:rPr>
            <w:noProof/>
            <w:webHidden/>
          </w:rPr>
          <w:fldChar w:fldCharType="separate"/>
        </w:r>
        <w:r w:rsidR="00813A56">
          <w:rPr>
            <w:noProof/>
            <w:webHidden/>
          </w:rPr>
          <w:t>33</w:t>
        </w:r>
        <w:r w:rsidR="006D2944">
          <w:rPr>
            <w:noProof/>
            <w:webHidden/>
          </w:rPr>
          <w:fldChar w:fldCharType="end"/>
        </w:r>
      </w:hyperlink>
    </w:p>
    <w:p w:rsidR="00AF7685" w:rsidRPr="001D7DBC" w:rsidRDefault="004A7432" w:rsidP="00AF7685">
      <w:r>
        <w:rPr>
          <w:b/>
          <w:bCs/>
          <w:noProof/>
        </w:rPr>
        <w:fldChar w:fldCharType="end"/>
      </w:r>
    </w:p>
    <w:p w:rsidR="00A04B53" w:rsidRPr="001D7DBC" w:rsidRDefault="00A04B53" w:rsidP="00681FD6">
      <w:pPr>
        <w:pStyle w:val="Heading2NoNumber"/>
      </w:pPr>
      <w:bookmarkStart w:id="3" w:name="_Toc419313006"/>
      <w:r w:rsidRPr="001D7DBC">
        <w:lastRenderedPageBreak/>
        <w:t>List of Figures</w:t>
      </w:r>
      <w:bookmarkEnd w:id="2"/>
      <w:bookmarkEnd w:id="3"/>
    </w:p>
    <w:p w:rsidR="00FA0408" w:rsidRDefault="00A04B53">
      <w:pPr>
        <w:pStyle w:val="TableofFigures"/>
        <w:tabs>
          <w:tab w:val="right" w:leader="dot" w:pos="8791"/>
        </w:tabs>
        <w:rPr>
          <w:noProof/>
          <w:sz w:val="22"/>
          <w:lang w:val="en-US" w:eastAsia="en-US"/>
        </w:rPr>
      </w:pPr>
      <w:r w:rsidRPr="001D7DBC">
        <w:rPr>
          <w:rFonts w:asciiTheme="majorHAnsi" w:hAnsiTheme="majorHAnsi"/>
        </w:rPr>
        <w:fldChar w:fldCharType="begin"/>
      </w:r>
      <w:r w:rsidRPr="001D7DBC">
        <w:rPr>
          <w:rFonts w:asciiTheme="majorHAnsi" w:hAnsiTheme="majorHAnsi"/>
        </w:rPr>
        <w:instrText xml:space="preserve"> TOC \h \z \c "Figure" </w:instrText>
      </w:r>
      <w:r w:rsidRPr="001D7DBC">
        <w:rPr>
          <w:rFonts w:asciiTheme="majorHAnsi" w:hAnsiTheme="majorHAnsi"/>
        </w:rPr>
        <w:fldChar w:fldCharType="separate"/>
      </w:r>
      <w:hyperlink w:anchor="_Toc419314909" w:history="1">
        <w:r w:rsidR="00FA0408" w:rsidRPr="009B75D9">
          <w:rPr>
            <w:rStyle w:val="Hyperlink"/>
            <w:noProof/>
          </w:rPr>
          <w:t>Figure 1: System Overview Use Case</w:t>
        </w:r>
        <w:r w:rsidR="00FA0408">
          <w:rPr>
            <w:noProof/>
            <w:webHidden/>
          </w:rPr>
          <w:tab/>
        </w:r>
        <w:r w:rsidR="00FA0408">
          <w:rPr>
            <w:noProof/>
            <w:webHidden/>
          </w:rPr>
          <w:fldChar w:fldCharType="begin"/>
        </w:r>
        <w:r w:rsidR="00FA0408">
          <w:rPr>
            <w:noProof/>
            <w:webHidden/>
          </w:rPr>
          <w:instrText xml:space="preserve"> PAGEREF _Toc419314909 \h </w:instrText>
        </w:r>
        <w:r w:rsidR="00FA0408">
          <w:rPr>
            <w:noProof/>
            <w:webHidden/>
          </w:rPr>
        </w:r>
        <w:r w:rsidR="00FA0408">
          <w:rPr>
            <w:noProof/>
            <w:webHidden/>
          </w:rPr>
          <w:fldChar w:fldCharType="separate"/>
        </w:r>
        <w:r w:rsidR="00813A56">
          <w:rPr>
            <w:noProof/>
            <w:webHidden/>
          </w:rPr>
          <w:t>17</w:t>
        </w:r>
        <w:r w:rsidR="00FA0408">
          <w:rPr>
            <w:noProof/>
            <w:webHidden/>
          </w:rPr>
          <w:fldChar w:fldCharType="end"/>
        </w:r>
      </w:hyperlink>
    </w:p>
    <w:p w:rsidR="00FA0408" w:rsidRDefault="00404F22">
      <w:pPr>
        <w:pStyle w:val="TableofFigures"/>
        <w:tabs>
          <w:tab w:val="right" w:leader="dot" w:pos="8791"/>
        </w:tabs>
        <w:rPr>
          <w:noProof/>
          <w:sz w:val="22"/>
          <w:lang w:val="en-US" w:eastAsia="en-US"/>
        </w:rPr>
      </w:pPr>
      <w:hyperlink w:anchor="_Toc419314910" w:history="1">
        <w:r w:rsidR="00FA0408" w:rsidRPr="009B75D9">
          <w:rPr>
            <w:rStyle w:val="Hyperlink"/>
            <w:noProof/>
          </w:rPr>
          <w:t>Figure 2: &lt;Guest&gt; Overview Use Case</w:t>
        </w:r>
        <w:r w:rsidR="00FA0408">
          <w:rPr>
            <w:noProof/>
            <w:webHidden/>
          </w:rPr>
          <w:tab/>
        </w:r>
        <w:r w:rsidR="00FA0408">
          <w:rPr>
            <w:noProof/>
            <w:webHidden/>
          </w:rPr>
          <w:fldChar w:fldCharType="begin"/>
        </w:r>
        <w:r w:rsidR="00FA0408">
          <w:rPr>
            <w:noProof/>
            <w:webHidden/>
          </w:rPr>
          <w:instrText xml:space="preserve"> PAGEREF _Toc419314910 \h </w:instrText>
        </w:r>
        <w:r w:rsidR="00FA0408">
          <w:rPr>
            <w:noProof/>
            <w:webHidden/>
          </w:rPr>
        </w:r>
        <w:r w:rsidR="00FA0408">
          <w:rPr>
            <w:noProof/>
            <w:webHidden/>
          </w:rPr>
          <w:fldChar w:fldCharType="separate"/>
        </w:r>
        <w:r w:rsidR="00813A56">
          <w:rPr>
            <w:noProof/>
            <w:webHidden/>
          </w:rPr>
          <w:t>18</w:t>
        </w:r>
        <w:r w:rsidR="00FA0408">
          <w:rPr>
            <w:noProof/>
            <w:webHidden/>
          </w:rPr>
          <w:fldChar w:fldCharType="end"/>
        </w:r>
      </w:hyperlink>
    </w:p>
    <w:p w:rsidR="00FA0408" w:rsidRDefault="00404F22">
      <w:pPr>
        <w:pStyle w:val="TableofFigures"/>
        <w:tabs>
          <w:tab w:val="right" w:leader="dot" w:pos="8791"/>
        </w:tabs>
        <w:rPr>
          <w:noProof/>
          <w:sz w:val="22"/>
          <w:lang w:val="en-US" w:eastAsia="en-US"/>
        </w:rPr>
      </w:pPr>
      <w:hyperlink w:anchor="_Toc419314911" w:history="1">
        <w:r w:rsidR="00FA0408" w:rsidRPr="009B75D9">
          <w:rPr>
            <w:rStyle w:val="Hyperlink"/>
            <w:noProof/>
          </w:rPr>
          <w:t>Figure 3: &lt;Guest&gt; Register</w:t>
        </w:r>
        <w:r w:rsidR="00FA0408">
          <w:rPr>
            <w:noProof/>
            <w:webHidden/>
          </w:rPr>
          <w:tab/>
        </w:r>
        <w:r w:rsidR="00FA0408">
          <w:rPr>
            <w:noProof/>
            <w:webHidden/>
          </w:rPr>
          <w:fldChar w:fldCharType="begin"/>
        </w:r>
        <w:r w:rsidR="00FA0408">
          <w:rPr>
            <w:noProof/>
            <w:webHidden/>
          </w:rPr>
          <w:instrText xml:space="preserve"> PAGEREF _Toc419314911 \h </w:instrText>
        </w:r>
        <w:r w:rsidR="00FA0408">
          <w:rPr>
            <w:noProof/>
            <w:webHidden/>
          </w:rPr>
        </w:r>
        <w:r w:rsidR="00FA0408">
          <w:rPr>
            <w:noProof/>
            <w:webHidden/>
          </w:rPr>
          <w:fldChar w:fldCharType="separate"/>
        </w:r>
        <w:r w:rsidR="00813A56">
          <w:rPr>
            <w:noProof/>
            <w:webHidden/>
          </w:rPr>
          <w:t>18</w:t>
        </w:r>
        <w:r w:rsidR="00FA0408">
          <w:rPr>
            <w:noProof/>
            <w:webHidden/>
          </w:rPr>
          <w:fldChar w:fldCharType="end"/>
        </w:r>
      </w:hyperlink>
    </w:p>
    <w:p w:rsidR="00FA0408" w:rsidRDefault="00404F22">
      <w:pPr>
        <w:pStyle w:val="TableofFigures"/>
        <w:tabs>
          <w:tab w:val="right" w:leader="dot" w:pos="8791"/>
        </w:tabs>
        <w:rPr>
          <w:noProof/>
          <w:sz w:val="22"/>
          <w:lang w:val="en-US" w:eastAsia="en-US"/>
        </w:rPr>
      </w:pPr>
      <w:hyperlink w:anchor="_Toc419314912" w:history="1">
        <w:r w:rsidR="00FA0408" w:rsidRPr="009B75D9">
          <w:rPr>
            <w:rStyle w:val="Hyperlink"/>
            <w:noProof/>
          </w:rPr>
          <w:t>Figure 4: &lt;Member&gt; View Friend List</w:t>
        </w:r>
        <w:r w:rsidR="00FA0408">
          <w:rPr>
            <w:noProof/>
            <w:webHidden/>
          </w:rPr>
          <w:tab/>
        </w:r>
        <w:r w:rsidR="00FA0408">
          <w:rPr>
            <w:noProof/>
            <w:webHidden/>
          </w:rPr>
          <w:fldChar w:fldCharType="begin"/>
        </w:r>
        <w:r w:rsidR="00FA0408">
          <w:rPr>
            <w:noProof/>
            <w:webHidden/>
          </w:rPr>
          <w:instrText xml:space="preserve"> PAGEREF _Toc419314912 \h </w:instrText>
        </w:r>
        <w:r w:rsidR="00FA0408">
          <w:rPr>
            <w:noProof/>
            <w:webHidden/>
          </w:rPr>
        </w:r>
        <w:r w:rsidR="00FA0408">
          <w:rPr>
            <w:noProof/>
            <w:webHidden/>
          </w:rPr>
          <w:fldChar w:fldCharType="separate"/>
        </w:r>
        <w:r w:rsidR="00813A56">
          <w:rPr>
            <w:noProof/>
            <w:webHidden/>
          </w:rPr>
          <w:t>25</w:t>
        </w:r>
        <w:r w:rsidR="00FA0408">
          <w:rPr>
            <w:noProof/>
            <w:webHidden/>
          </w:rPr>
          <w:fldChar w:fldCharType="end"/>
        </w:r>
      </w:hyperlink>
    </w:p>
    <w:p w:rsidR="00FA0408" w:rsidRDefault="00404F22">
      <w:pPr>
        <w:pStyle w:val="TableofFigures"/>
        <w:tabs>
          <w:tab w:val="right" w:leader="dot" w:pos="8791"/>
        </w:tabs>
        <w:rPr>
          <w:noProof/>
          <w:sz w:val="22"/>
          <w:lang w:val="en-US" w:eastAsia="en-US"/>
        </w:rPr>
      </w:pPr>
      <w:hyperlink w:anchor="_Toc419314913" w:history="1">
        <w:r w:rsidR="00FA0408" w:rsidRPr="009B75D9">
          <w:rPr>
            <w:rStyle w:val="Hyperlink"/>
            <w:noProof/>
          </w:rPr>
          <w:t>Figure 5: &lt;Member&gt; Payment</w:t>
        </w:r>
        <w:r w:rsidR="00FA0408">
          <w:rPr>
            <w:noProof/>
            <w:webHidden/>
          </w:rPr>
          <w:tab/>
        </w:r>
        <w:r w:rsidR="00FA0408">
          <w:rPr>
            <w:noProof/>
            <w:webHidden/>
          </w:rPr>
          <w:fldChar w:fldCharType="begin"/>
        </w:r>
        <w:r w:rsidR="00FA0408">
          <w:rPr>
            <w:noProof/>
            <w:webHidden/>
          </w:rPr>
          <w:instrText xml:space="preserve"> PAGEREF _Toc419314913 \h </w:instrText>
        </w:r>
        <w:r w:rsidR="00FA0408">
          <w:rPr>
            <w:noProof/>
            <w:webHidden/>
          </w:rPr>
        </w:r>
        <w:r w:rsidR="00FA0408">
          <w:rPr>
            <w:noProof/>
            <w:webHidden/>
          </w:rPr>
          <w:fldChar w:fldCharType="separate"/>
        </w:r>
        <w:r w:rsidR="00813A56">
          <w:rPr>
            <w:noProof/>
            <w:webHidden/>
          </w:rPr>
          <w:t>26</w:t>
        </w:r>
        <w:r w:rsidR="00FA0408">
          <w:rPr>
            <w:noProof/>
            <w:webHidden/>
          </w:rPr>
          <w:fldChar w:fldCharType="end"/>
        </w:r>
      </w:hyperlink>
    </w:p>
    <w:p w:rsidR="00FA0408" w:rsidRDefault="00404F22">
      <w:pPr>
        <w:pStyle w:val="TableofFigures"/>
        <w:tabs>
          <w:tab w:val="right" w:leader="dot" w:pos="8791"/>
        </w:tabs>
        <w:rPr>
          <w:noProof/>
          <w:sz w:val="22"/>
          <w:lang w:val="en-US" w:eastAsia="en-US"/>
        </w:rPr>
      </w:pPr>
      <w:hyperlink w:anchor="_Toc419314914" w:history="1">
        <w:r w:rsidR="00FA0408" w:rsidRPr="009B75D9">
          <w:rPr>
            <w:rStyle w:val="Hyperlink"/>
            <w:noProof/>
          </w:rPr>
          <w:t>Figure 6: Login</w:t>
        </w:r>
        <w:r w:rsidR="00FA0408">
          <w:rPr>
            <w:noProof/>
            <w:webHidden/>
          </w:rPr>
          <w:tab/>
        </w:r>
        <w:r w:rsidR="00FA0408">
          <w:rPr>
            <w:noProof/>
            <w:webHidden/>
          </w:rPr>
          <w:fldChar w:fldCharType="begin"/>
        </w:r>
        <w:r w:rsidR="00FA0408">
          <w:rPr>
            <w:noProof/>
            <w:webHidden/>
          </w:rPr>
          <w:instrText xml:space="preserve"> PAGEREF _Toc419314914 \h </w:instrText>
        </w:r>
        <w:r w:rsidR="00FA0408">
          <w:rPr>
            <w:noProof/>
            <w:webHidden/>
          </w:rPr>
        </w:r>
        <w:r w:rsidR="00FA0408">
          <w:rPr>
            <w:noProof/>
            <w:webHidden/>
          </w:rPr>
          <w:fldChar w:fldCharType="separate"/>
        </w:r>
        <w:r w:rsidR="00813A56">
          <w:rPr>
            <w:noProof/>
            <w:webHidden/>
          </w:rPr>
          <w:t>27</w:t>
        </w:r>
        <w:r w:rsidR="00FA0408">
          <w:rPr>
            <w:noProof/>
            <w:webHidden/>
          </w:rPr>
          <w:fldChar w:fldCharType="end"/>
        </w:r>
      </w:hyperlink>
    </w:p>
    <w:p w:rsidR="00FA0408" w:rsidRDefault="00404F22">
      <w:pPr>
        <w:pStyle w:val="TableofFigures"/>
        <w:tabs>
          <w:tab w:val="right" w:leader="dot" w:pos="8791"/>
        </w:tabs>
        <w:rPr>
          <w:noProof/>
          <w:sz w:val="22"/>
          <w:lang w:val="en-US" w:eastAsia="en-US"/>
        </w:rPr>
      </w:pPr>
      <w:hyperlink w:anchor="_Toc419314915" w:history="1">
        <w:r w:rsidR="00FA0408" w:rsidRPr="009B75D9">
          <w:rPr>
            <w:rStyle w:val="Hyperlink"/>
            <w:noProof/>
          </w:rPr>
          <w:t>Figure 7: Breakdown document flow chart</w:t>
        </w:r>
        <w:r w:rsidR="00FA0408">
          <w:rPr>
            <w:noProof/>
            <w:webHidden/>
          </w:rPr>
          <w:tab/>
        </w:r>
        <w:r w:rsidR="00FA0408">
          <w:rPr>
            <w:noProof/>
            <w:webHidden/>
          </w:rPr>
          <w:fldChar w:fldCharType="begin"/>
        </w:r>
        <w:r w:rsidR="00FA0408">
          <w:rPr>
            <w:noProof/>
            <w:webHidden/>
          </w:rPr>
          <w:instrText xml:space="preserve"> PAGEREF _Toc419314915 \h </w:instrText>
        </w:r>
        <w:r w:rsidR="00FA0408">
          <w:rPr>
            <w:noProof/>
            <w:webHidden/>
          </w:rPr>
        </w:r>
        <w:r w:rsidR="00FA0408">
          <w:rPr>
            <w:noProof/>
            <w:webHidden/>
          </w:rPr>
          <w:fldChar w:fldCharType="separate"/>
        </w:r>
        <w:r w:rsidR="00813A56">
          <w:rPr>
            <w:noProof/>
            <w:webHidden/>
          </w:rPr>
          <w:t>30</w:t>
        </w:r>
        <w:r w:rsidR="00FA0408">
          <w:rPr>
            <w:noProof/>
            <w:webHidden/>
          </w:rPr>
          <w:fldChar w:fldCharType="end"/>
        </w:r>
      </w:hyperlink>
    </w:p>
    <w:p w:rsidR="00FA0408" w:rsidRDefault="00404F22">
      <w:pPr>
        <w:pStyle w:val="TableofFigures"/>
        <w:tabs>
          <w:tab w:val="right" w:leader="dot" w:pos="8791"/>
        </w:tabs>
        <w:rPr>
          <w:noProof/>
          <w:sz w:val="22"/>
          <w:lang w:val="en-US" w:eastAsia="en-US"/>
        </w:rPr>
      </w:pPr>
      <w:hyperlink w:anchor="_Toc419314916" w:history="1">
        <w:r w:rsidR="00FA0408" w:rsidRPr="009B75D9">
          <w:rPr>
            <w:rStyle w:val="Hyperlink"/>
            <w:noProof/>
          </w:rPr>
          <w:t>Figure 8: Guest, Member Core Flow</w:t>
        </w:r>
        <w:r w:rsidR="00FA0408">
          <w:rPr>
            <w:noProof/>
            <w:webHidden/>
          </w:rPr>
          <w:tab/>
        </w:r>
        <w:r w:rsidR="00FA0408">
          <w:rPr>
            <w:noProof/>
            <w:webHidden/>
          </w:rPr>
          <w:fldChar w:fldCharType="begin"/>
        </w:r>
        <w:r w:rsidR="00FA0408">
          <w:rPr>
            <w:noProof/>
            <w:webHidden/>
          </w:rPr>
          <w:instrText xml:space="preserve"> PAGEREF _Toc419314916 \h </w:instrText>
        </w:r>
        <w:r w:rsidR="00FA0408">
          <w:rPr>
            <w:noProof/>
            <w:webHidden/>
          </w:rPr>
        </w:r>
        <w:r w:rsidR="00FA0408">
          <w:rPr>
            <w:noProof/>
            <w:webHidden/>
          </w:rPr>
          <w:fldChar w:fldCharType="separate"/>
        </w:r>
        <w:r w:rsidR="00813A56">
          <w:rPr>
            <w:noProof/>
            <w:webHidden/>
          </w:rPr>
          <w:t>34</w:t>
        </w:r>
        <w:r w:rsidR="00FA0408">
          <w:rPr>
            <w:noProof/>
            <w:webHidden/>
          </w:rPr>
          <w:fldChar w:fldCharType="end"/>
        </w:r>
      </w:hyperlink>
    </w:p>
    <w:p w:rsidR="00956D94" w:rsidRPr="001D7DBC" w:rsidRDefault="00A04B53" w:rsidP="00AF7685">
      <w:pPr>
        <w:spacing w:line="200" w:lineRule="exact"/>
        <w:rPr>
          <w:rFonts w:asciiTheme="majorHAnsi" w:hAnsiTheme="majorHAnsi"/>
        </w:rPr>
      </w:pPr>
      <w:r w:rsidRPr="001D7DBC">
        <w:rPr>
          <w:rFonts w:asciiTheme="majorHAnsi" w:hAnsiTheme="majorHAnsi"/>
        </w:rPr>
        <w:fldChar w:fldCharType="end"/>
      </w:r>
    </w:p>
    <w:p w:rsidR="00AD68DB" w:rsidRPr="001D7DBC" w:rsidRDefault="00D724A8" w:rsidP="00681FD6">
      <w:pPr>
        <w:pStyle w:val="Heading2NoNumber"/>
      </w:pPr>
      <w:bookmarkStart w:id="4" w:name="_Toc419313007"/>
      <w:r w:rsidRPr="001D7DBC">
        <w:lastRenderedPageBreak/>
        <w:t>D</w:t>
      </w:r>
      <w:r w:rsidRPr="001D7DBC">
        <w:rPr>
          <w:spacing w:val="1"/>
        </w:rPr>
        <w:t>e</w:t>
      </w:r>
      <w:r w:rsidRPr="001D7DBC">
        <w:t>fini</w:t>
      </w:r>
      <w:r w:rsidRPr="001D7DBC">
        <w:rPr>
          <w:spacing w:val="1"/>
        </w:rPr>
        <w:t>t</w:t>
      </w:r>
      <w:r w:rsidRPr="001D7DBC">
        <w:t>i</w:t>
      </w:r>
      <w:r w:rsidRPr="001D7DBC">
        <w:rPr>
          <w:spacing w:val="-1"/>
        </w:rPr>
        <w:t>o</w:t>
      </w:r>
      <w:r w:rsidRPr="001D7DBC">
        <w:t>n</w:t>
      </w:r>
      <w:r w:rsidRPr="001D7DBC">
        <w:rPr>
          <w:spacing w:val="1"/>
        </w:rPr>
        <w:t>s</w:t>
      </w:r>
      <w:r w:rsidRPr="001D7DBC">
        <w:t>,</w:t>
      </w:r>
      <w:r w:rsidRPr="001D7DBC">
        <w:rPr>
          <w:spacing w:val="-2"/>
        </w:rPr>
        <w:t xml:space="preserve"> </w:t>
      </w:r>
      <w:r w:rsidRPr="001D7DBC">
        <w:t>Acr</w:t>
      </w:r>
      <w:r w:rsidRPr="001D7DBC">
        <w:rPr>
          <w:spacing w:val="-2"/>
        </w:rPr>
        <w:t>o</w:t>
      </w:r>
      <w:r w:rsidRPr="001D7DBC">
        <w:t>n</w:t>
      </w:r>
      <w:r w:rsidRPr="001D7DBC">
        <w:rPr>
          <w:spacing w:val="2"/>
        </w:rPr>
        <w:t>y</w:t>
      </w:r>
      <w:r w:rsidRPr="001D7DBC">
        <w:rPr>
          <w:spacing w:val="1"/>
        </w:rPr>
        <w:t>m</w:t>
      </w:r>
      <w:r w:rsidRPr="001D7DBC">
        <w:t>s, a</w:t>
      </w:r>
      <w:r w:rsidRPr="001D7DBC">
        <w:rPr>
          <w:spacing w:val="-1"/>
        </w:rPr>
        <w:t>n</w:t>
      </w:r>
      <w:r w:rsidRPr="001D7DBC">
        <w:t xml:space="preserve">d </w:t>
      </w:r>
      <w:r w:rsidRPr="001D7DBC">
        <w:rPr>
          <w:spacing w:val="-2"/>
        </w:rPr>
        <w:t>A</w:t>
      </w:r>
      <w:r w:rsidRPr="001D7DBC">
        <w:t>b</w:t>
      </w:r>
      <w:r w:rsidRPr="001D7DBC">
        <w:rPr>
          <w:spacing w:val="1"/>
        </w:rPr>
        <w:t>b</w:t>
      </w:r>
      <w:r w:rsidRPr="001D7DBC">
        <w:t>re</w:t>
      </w:r>
      <w:r w:rsidRPr="001D7DBC">
        <w:rPr>
          <w:spacing w:val="1"/>
        </w:rPr>
        <w:t>v</w:t>
      </w:r>
      <w:r w:rsidRPr="001D7DBC">
        <w:t>iati</w:t>
      </w:r>
      <w:r w:rsidRPr="001D7DBC">
        <w:rPr>
          <w:spacing w:val="-2"/>
        </w:rPr>
        <w:t>o</w:t>
      </w:r>
      <w:r w:rsidRPr="001D7DBC">
        <w:t>ns</w:t>
      </w:r>
      <w:bookmarkEnd w:id="4"/>
    </w:p>
    <w:tbl>
      <w:tblPr>
        <w:tblStyle w:val="LightGrid-Accent1"/>
        <w:tblW w:w="5000" w:type="pct"/>
        <w:tblLook w:val="06A0" w:firstRow="1" w:lastRow="0" w:firstColumn="1" w:lastColumn="0" w:noHBand="1" w:noVBand="1"/>
      </w:tblPr>
      <w:tblGrid>
        <w:gridCol w:w="1882"/>
        <w:gridCol w:w="6939"/>
      </w:tblGrid>
      <w:tr w:rsidR="007314E3" w:rsidRPr="001D7DBC" w:rsidTr="008504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7" w:type="pct"/>
            <w:hideMark/>
          </w:tcPr>
          <w:p w:rsidR="007314E3" w:rsidRPr="001D7DBC" w:rsidRDefault="007314E3" w:rsidP="006457C9">
            <w:pPr>
              <w:rPr>
                <w:b w:val="0"/>
              </w:rPr>
            </w:pPr>
            <w:r w:rsidRPr="001D7DBC">
              <w:t>Name</w:t>
            </w:r>
          </w:p>
        </w:tc>
        <w:tc>
          <w:tcPr>
            <w:tcW w:w="3933" w:type="pct"/>
            <w:hideMark/>
          </w:tcPr>
          <w:p w:rsidR="007314E3" w:rsidRPr="001D7DBC" w:rsidRDefault="007314E3" w:rsidP="006457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1D7DBC">
              <w:t>Definition</w:t>
            </w:r>
          </w:p>
        </w:tc>
      </w:tr>
      <w:tr w:rsidR="007314E3" w:rsidRPr="001D7DBC" w:rsidTr="008504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7" w:type="pct"/>
          </w:tcPr>
          <w:p w:rsidR="007314E3" w:rsidRPr="001D7DBC" w:rsidRDefault="00B175C4" w:rsidP="00D865B6">
            <w:r w:rsidRPr="001D7DBC">
              <w:t>HPS</w:t>
            </w:r>
          </w:p>
        </w:tc>
        <w:tc>
          <w:tcPr>
            <w:tcW w:w="3933" w:type="pct"/>
          </w:tcPr>
          <w:p w:rsidR="007314E3" w:rsidRPr="001D7DBC" w:rsidRDefault="00B175C4" w:rsidP="00D865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1D7DBC">
              <w:rPr>
                <w:rFonts w:asciiTheme="majorHAnsi" w:hAnsiTheme="majorHAnsi"/>
              </w:rPr>
              <w:t>Hanging Product Store</w:t>
            </w:r>
          </w:p>
        </w:tc>
      </w:tr>
      <w:tr w:rsidR="00F306DC" w:rsidRPr="001D7DBC" w:rsidTr="008504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7" w:type="pct"/>
          </w:tcPr>
          <w:p w:rsidR="00F306DC" w:rsidRPr="001D7DBC" w:rsidRDefault="00F306DC" w:rsidP="00D865B6"/>
        </w:tc>
        <w:tc>
          <w:tcPr>
            <w:tcW w:w="3933" w:type="pct"/>
          </w:tcPr>
          <w:p w:rsidR="00F306DC" w:rsidRPr="001D7DBC" w:rsidRDefault="00F306DC" w:rsidP="00D865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</w:p>
        </w:tc>
      </w:tr>
    </w:tbl>
    <w:p w:rsidR="00740545" w:rsidRPr="001D7DBC" w:rsidRDefault="00740545">
      <w:pPr>
        <w:spacing w:line="200" w:lineRule="exact"/>
        <w:rPr>
          <w:rFonts w:asciiTheme="majorHAnsi" w:hAnsiTheme="majorHAnsi"/>
        </w:rPr>
      </w:pPr>
    </w:p>
    <w:p w:rsidR="001C4638" w:rsidRPr="001E340B" w:rsidRDefault="000F6825" w:rsidP="001E340B">
      <w:pPr>
        <w:pStyle w:val="Heading1"/>
      </w:pPr>
      <w:bookmarkStart w:id="5" w:name="_Toc419313008"/>
      <w:r w:rsidRPr="001E340B">
        <w:lastRenderedPageBreak/>
        <w:t>Report No.1</w:t>
      </w:r>
      <w:r w:rsidR="00782B4E" w:rsidRPr="001E340B">
        <w:t xml:space="preserve"> </w:t>
      </w:r>
      <w:r w:rsidRPr="001E340B">
        <w:t>Introduction</w:t>
      </w:r>
      <w:bookmarkEnd w:id="5"/>
    </w:p>
    <w:p w:rsidR="001C4638" w:rsidRPr="001D7DBC" w:rsidRDefault="00A734D4" w:rsidP="00F57EBD">
      <w:pPr>
        <w:pStyle w:val="Heading2"/>
      </w:pPr>
      <w:bookmarkStart w:id="6" w:name="_Toc419313009"/>
      <w:r w:rsidRPr="001D7DBC">
        <w:t>Project Information</w:t>
      </w:r>
      <w:bookmarkEnd w:id="6"/>
    </w:p>
    <w:p w:rsidR="006E1034" w:rsidRPr="006F4F4C" w:rsidRDefault="006E1034" w:rsidP="00D50526">
      <w:pPr>
        <w:pStyle w:val="ListParagraph"/>
        <w:numPr>
          <w:ilvl w:val="0"/>
          <w:numId w:val="5"/>
        </w:numPr>
      </w:pPr>
      <w:r w:rsidRPr="006F4F4C">
        <w:t>Project name: Hanging Product Store</w:t>
      </w:r>
    </w:p>
    <w:p w:rsidR="006E1034" w:rsidRPr="006F4F4C" w:rsidRDefault="006E1034" w:rsidP="00D50526">
      <w:pPr>
        <w:pStyle w:val="ListParagraph"/>
        <w:numPr>
          <w:ilvl w:val="0"/>
          <w:numId w:val="5"/>
        </w:numPr>
      </w:pPr>
      <w:r w:rsidRPr="006F4F4C">
        <w:t>Project code: HPS</w:t>
      </w:r>
    </w:p>
    <w:p w:rsidR="006E1034" w:rsidRPr="006F4F4C" w:rsidRDefault="006E1034" w:rsidP="00D50526">
      <w:pPr>
        <w:pStyle w:val="ListParagraph"/>
        <w:numPr>
          <w:ilvl w:val="0"/>
          <w:numId w:val="5"/>
        </w:numPr>
      </w:pPr>
      <w:r w:rsidRPr="006F4F4C">
        <w:t>Product Type: Website Application</w:t>
      </w:r>
    </w:p>
    <w:p w:rsidR="006E1034" w:rsidRPr="006F4F4C" w:rsidRDefault="006E1034" w:rsidP="00D50526">
      <w:pPr>
        <w:pStyle w:val="ListParagraph"/>
        <w:numPr>
          <w:ilvl w:val="0"/>
          <w:numId w:val="5"/>
        </w:numPr>
      </w:pPr>
      <w:r w:rsidRPr="006F4F4C">
        <w:t>Start Date: May, 11th, 2015</w:t>
      </w:r>
    </w:p>
    <w:p w:rsidR="006E1034" w:rsidRPr="006F4F4C" w:rsidRDefault="006E1034" w:rsidP="00D50526">
      <w:pPr>
        <w:pStyle w:val="ListParagraph"/>
        <w:numPr>
          <w:ilvl w:val="0"/>
          <w:numId w:val="5"/>
        </w:numPr>
      </w:pPr>
      <w:r w:rsidRPr="006F4F4C">
        <w:t>End Date: August, 28th, 2015</w:t>
      </w:r>
    </w:p>
    <w:p w:rsidR="00580B19" w:rsidRPr="001D7DBC" w:rsidRDefault="00A734D4" w:rsidP="00F57EBD">
      <w:pPr>
        <w:pStyle w:val="Heading2"/>
      </w:pPr>
      <w:bookmarkStart w:id="7" w:name="_Toc419313010"/>
      <w:r w:rsidRPr="001D7DBC">
        <w:t>Introduction</w:t>
      </w:r>
      <w:bookmarkEnd w:id="7"/>
    </w:p>
    <w:p w:rsidR="00B75D0B" w:rsidRPr="006F4F4C" w:rsidRDefault="00B75D0B" w:rsidP="006F4F4C">
      <w:r w:rsidRPr="006F4F4C">
        <w:t>&lt;Nhập đề: giới thiệu sơ nét về đề tài, có thể ghi các vấn đề cần giải quyết, các</w:t>
      </w:r>
      <w:r w:rsidR="006F4F4C">
        <w:rPr>
          <w:lang w:val="vi-VN"/>
        </w:rPr>
        <w:t xml:space="preserve"> </w:t>
      </w:r>
      <w:r w:rsidRPr="006F4F4C">
        <w:t>giải pháp, các công nghệ dẫn đến nhu cầu của đề tài ở tầm khái quát, tổng</w:t>
      </w:r>
      <w:r w:rsidR="006F4F4C">
        <w:rPr>
          <w:lang w:val="vi-VN"/>
        </w:rPr>
        <w:t xml:space="preserve"> </w:t>
      </w:r>
      <w:r w:rsidRPr="006F4F4C">
        <w:t>quan&gt;</w:t>
      </w:r>
    </w:p>
    <w:p w:rsidR="00A734D4" w:rsidRPr="001D7DBC" w:rsidRDefault="00A734D4" w:rsidP="00F57EBD">
      <w:pPr>
        <w:pStyle w:val="Heading2"/>
      </w:pPr>
      <w:bookmarkStart w:id="8" w:name="_Toc419313011"/>
      <w:r w:rsidRPr="001D7DBC">
        <w:t>Current Situation</w:t>
      </w:r>
      <w:bookmarkEnd w:id="8"/>
    </w:p>
    <w:p w:rsidR="006E1034" w:rsidRPr="006F4F4C" w:rsidRDefault="00B75D0B" w:rsidP="006F4F4C">
      <w:r w:rsidRPr="006F4F4C">
        <w:t xml:space="preserve">&lt;Mô tả về hệ thống hiện tại trong thực tế hoặc hành </w:t>
      </w:r>
      <w:proofErr w:type="gramStart"/>
      <w:r w:rsidRPr="006F4F4C">
        <w:t>vi</w:t>
      </w:r>
      <w:proofErr w:type="gramEnd"/>
      <w:r w:rsidRPr="006F4F4C">
        <w:t xml:space="preserve"> của người dùng hiện</w:t>
      </w:r>
      <w:r w:rsidR="006F4F4C">
        <w:rPr>
          <w:lang w:val="vi-VN"/>
        </w:rPr>
        <w:t xml:space="preserve"> </w:t>
      </w:r>
      <w:r w:rsidRPr="006F4F4C">
        <w:t>tại&gt;</w:t>
      </w:r>
    </w:p>
    <w:p w:rsidR="00A734D4" w:rsidRPr="001D7DBC" w:rsidRDefault="00A734D4" w:rsidP="00F57EBD">
      <w:pPr>
        <w:pStyle w:val="Heading2"/>
      </w:pPr>
      <w:bookmarkStart w:id="9" w:name="_Toc419313012"/>
      <w:r w:rsidRPr="001D7DBC">
        <w:t>Problem Definition</w:t>
      </w:r>
      <w:bookmarkEnd w:id="9"/>
    </w:p>
    <w:p w:rsidR="006E1034" w:rsidRPr="006F4F4C" w:rsidRDefault="00B75D0B" w:rsidP="006F4F4C">
      <w:r w:rsidRPr="006F4F4C">
        <w:t>&lt;Định nghĩa vấn đề: nêu ra các khó khăn, khuyết điểm, hạn chế ở hệ thống hiện</w:t>
      </w:r>
      <w:r w:rsidR="006F4F4C">
        <w:rPr>
          <w:lang w:val="vi-VN"/>
        </w:rPr>
        <w:t xml:space="preserve"> </w:t>
      </w:r>
      <w:r w:rsidRPr="006F4F4C">
        <w:t>tại&gt;</w:t>
      </w:r>
    </w:p>
    <w:p w:rsidR="00A734D4" w:rsidRPr="001D7DBC" w:rsidRDefault="00A734D4" w:rsidP="00F57EBD">
      <w:pPr>
        <w:pStyle w:val="Heading2"/>
      </w:pPr>
      <w:bookmarkStart w:id="10" w:name="_Toc419313013"/>
      <w:r w:rsidRPr="001D7DBC">
        <w:t>Proposed Solution</w:t>
      </w:r>
      <w:bookmarkEnd w:id="10"/>
    </w:p>
    <w:p w:rsidR="00B75D0B" w:rsidRPr="006F4F4C" w:rsidRDefault="00B75D0B" w:rsidP="006F4F4C">
      <w:r w:rsidRPr="006F4F4C">
        <w:t>&lt;Giới thiệu về giải pháp mà nhóm đưa ra để giải quyết vấn đề&gt;</w:t>
      </w:r>
    </w:p>
    <w:p w:rsidR="00B75D0B" w:rsidRPr="001D7DBC" w:rsidRDefault="0036650E" w:rsidP="004C257C">
      <w:pPr>
        <w:pStyle w:val="Heading3"/>
      </w:pPr>
      <w:bookmarkStart w:id="11" w:name="_Toc419313014"/>
      <w:r w:rsidRPr="001D7DBC">
        <w:t>Feature functions</w:t>
      </w:r>
      <w:bookmarkEnd w:id="11"/>
    </w:p>
    <w:p w:rsidR="00B75D0B" w:rsidRPr="006F4F4C" w:rsidRDefault="00B75D0B" w:rsidP="006F4F4C">
      <w:r w:rsidRPr="006F4F4C">
        <w:t>&lt;Nêu ra các tính năng cốt lỗi, các vai trò cốt lõi trong giải pháp mà</w:t>
      </w:r>
      <w:r w:rsidR="006F4F4C">
        <w:rPr>
          <w:lang w:val="vi-VN"/>
        </w:rPr>
        <w:t xml:space="preserve"> </w:t>
      </w:r>
      <w:r w:rsidRPr="006F4F4C">
        <w:t>nhóm đề xuất, chỉ nên nêu các tính năng chủ chốt giải quyết bài toán,</w:t>
      </w:r>
      <w:r w:rsidR="006F4F4C">
        <w:rPr>
          <w:lang w:val="vi-VN"/>
        </w:rPr>
        <w:t xml:space="preserve"> </w:t>
      </w:r>
      <w:r w:rsidRPr="006F4F4C">
        <w:t>không phải liệt kê toàn bộ tính năng&gt;</w:t>
      </w:r>
    </w:p>
    <w:p w:rsidR="00663C78" w:rsidRPr="001D7DBC" w:rsidRDefault="0036650E" w:rsidP="004C257C">
      <w:pPr>
        <w:pStyle w:val="Heading3"/>
      </w:pPr>
      <w:bookmarkStart w:id="12" w:name="_Toc419313015"/>
      <w:r w:rsidRPr="001D7DBC">
        <w:t>Advantage and disadvantages</w:t>
      </w:r>
      <w:bookmarkEnd w:id="12"/>
    </w:p>
    <w:p w:rsidR="00B75D0B" w:rsidRPr="006F4F4C" w:rsidRDefault="00B75D0B" w:rsidP="006F4F4C">
      <w:r w:rsidRPr="006F4F4C">
        <w:t>&lt;Phân tích ưu và khuyết điểm của giải pháp&gt;</w:t>
      </w:r>
    </w:p>
    <w:p w:rsidR="0039277B" w:rsidRPr="0039277B" w:rsidRDefault="00B75D0B" w:rsidP="00D50526">
      <w:pPr>
        <w:pStyle w:val="ListParagraph"/>
        <w:numPr>
          <w:ilvl w:val="0"/>
          <w:numId w:val="6"/>
        </w:numPr>
      </w:pPr>
      <w:r w:rsidRPr="006F4F4C">
        <w:t>Advantages:</w:t>
      </w:r>
    </w:p>
    <w:p w:rsidR="00B75D0B" w:rsidRPr="006F4F4C" w:rsidRDefault="00B75D0B" w:rsidP="00D50526">
      <w:pPr>
        <w:pStyle w:val="ListParagraph"/>
        <w:numPr>
          <w:ilvl w:val="1"/>
          <w:numId w:val="6"/>
        </w:numPr>
      </w:pPr>
      <w:r w:rsidRPr="006F4F4C">
        <w:t>&lt;Liệt kê ưu điểm&gt;</w:t>
      </w:r>
    </w:p>
    <w:p w:rsidR="0039277B" w:rsidRPr="0039277B" w:rsidRDefault="00B75D0B" w:rsidP="00D50526">
      <w:pPr>
        <w:pStyle w:val="ListParagraph"/>
        <w:numPr>
          <w:ilvl w:val="0"/>
          <w:numId w:val="6"/>
        </w:numPr>
      </w:pPr>
      <w:r w:rsidRPr="006F4F4C">
        <w:t>Disadvantages:</w:t>
      </w:r>
    </w:p>
    <w:p w:rsidR="00B75D0B" w:rsidRPr="006F4F4C" w:rsidRDefault="00B75D0B" w:rsidP="00D50526">
      <w:pPr>
        <w:pStyle w:val="ListParagraph"/>
        <w:numPr>
          <w:ilvl w:val="1"/>
          <w:numId w:val="6"/>
        </w:numPr>
      </w:pPr>
      <w:r w:rsidRPr="006F4F4C">
        <w:t>&lt;Liệt kê khuyết điểm&gt;</w:t>
      </w:r>
    </w:p>
    <w:p w:rsidR="00B75D0B" w:rsidRPr="006F4F4C" w:rsidRDefault="00B75D0B" w:rsidP="006F4F4C">
      <w:r w:rsidRPr="006F4F4C">
        <w:lastRenderedPageBreak/>
        <w:t>- Có thể phân tích điểm vượt trội hay khuyết điểm của giải pháp sẽ được thực</w:t>
      </w:r>
      <w:r w:rsidR="006F4F4C">
        <w:rPr>
          <w:lang w:val="vi-VN"/>
        </w:rPr>
        <w:t xml:space="preserve"> </w:t>
      </w:r>
      <w:r w:rsidRPr="006F4F4C">
        <w:t>hiện so với hệ thống đang có sẵn</w:t>
      </w:r>
    </w:p>
    <w:p w:rsidR="00A734D4" w:rsidRPr="001D7DBC" w:rsidRDefault="00A734D4" w:rsidP="00F57EBD">
      <w:pPr>
        <w:pStyle w:val="Heading2"/>
      </w:pPr>
      <w:bookmarkStart w:id="13" w:name="_Toc419313016"/>
      <w:r w:rsidRPr="001D7DBC">
        <w:t>Functional Requirements</w:t>
      </w:r>
      <w:bookmarkEnd w:id="13"/>
    </w:p>
    <w:p w:rsidR="00B75D0B" w:rsidRPr="006F4F4C" w:rsidRDefault="00B75D0B" w:rsidP="006F4F4C">
      <w:r w:rsidRPr="006F4F4C">
        <w:t>Function requirements of the system are listed as below:</w:t>
      </w:r>
    </w:p>
    <w:p w:rsidR="00B75D0B" w:rsidRPr="006F4F4C" w:rsidRDefault="00B75D0B" w:rsidP="006F4F4C">
      <w:r w:rsidRPr="006F4F4C">
        <w:t xml:space="preserve">&lt;Liệt kê các tính năng </w:t>
      </w:r>
      <w:proofErr w:type="gramStart"/>
      <w:r w:rsidRPr="006F4F4C">
        <w:t>theo</w:t>
      </w:r>
      <w:proofErr w:type="gramEnd"/>
      <w:r w:rsidRPr="006F4F4C">
        <w:t xml:space="preserve"> gom nhóm cụ thể: tìm kiếm, gợi ý, quản lý tài</w:t>
      </w:r>
      <w:r w:rsidR="0039277B">
        <w:rPr>
          <w:lang w:val="vi-VN"/>
        </w:rPr>
        <w:t xml:space="preserve"> </w:t>
      </w:r>
      <w:r w:rsidRPr="006F4F4C">
        <w:t>khoản&gt;</w:t>
      </w:r>
    </w:p>
    <w:p w:rsidR="00843CED" w:rsidRPr="001D7DBC" w:rsidRDefault="00A734D4" w:rsidP="00F57EBD">
      <w:pPr>
        <w:pStyle w:val="Heading2"/>
      </w:pPr>
      <w:bookmarkStart w:id="14" w:name="_Toc419313017"/>
      <w:r w:rsidRPr="001D7DBC">
        <w:t>Role and Responsibility</w:t>
      </w:r>
      <w:bookmarkEnd w:id="14"/>
    </w:p>
    <w:tbl>
      <w:tblPr>
        <w:tblStyle w:val="LightShading-Accent1"/>
        <w:tblW w:w="0" w:type="auto"/>
        <w:tblLook w:val="04A0" w:firstRow="1" w:lastRow="0" w:firstColumn="1" w:lastColumn="0" w:noHBand="0" w:noVBand="1"/>
      </w:tblPr>
      <w:tblGrid>
        <w:gridCol w:w="1745"/>
        <w:gridCol w:w="1760"/>
        <w:gridCol w:w="1753"/>
        <w:gridCol w:w="1773"/>
        <w:gridCol w:w="1770"/>
      </w:tblGrid>
      <w:tr w:rsidR="00B75D0B" w:rsidRPr="001D7DBC" w:rsidTr="00B75D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B75D0B" w:rsidRPr="001D7DBC" w:rsidRDefault="00B75D0B" w:rsidP="006F4F4C">
            <w:pPr>
              <w:rPr>
                <w:rFonts w:eastAsia="Cambria"/>
              </w:rPr>
            </w:pPr>
            <w:r w:rsidRPr="001D7DBC">
              <w:rPr>
                <w:rFonts w:eastAsia="Cambria"/>
              </w:rPr>
              <w:t>No</w:t>
            </w:r>
          </w:p>
        </w:tc>
        <w:tc>
          <w:tcPr>
            <w:tcW w:w="1803" w:type="dxa"/>
          </w:tcPr>
          <w:p w:rsidR="00B75D0B" w:rsidRPr="001D7DBC" w:rsidRDefault="00B75D0B" w:rsidP="006F4F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</w:rPr>
            </w:pPr>
            <w:r w:rsidRPr="001D7DBC">
              <w:rPr>
                <w:rFonts w:eastAsia="Cambria"/>
              </w:rPr>
              <w:t>Full Name</w:t>
            </w:r>
          </w:p>
        </w:tc>
        <w:tc>
          <w:tcPr>
            <w:tcW w:w="1803" w:type="dxa"/>
          </w:tcPr>
          <w:p w:rsidR="00B75D0B" w:rsidRPr="001D7DBC" w:rsidRDefault="00B75D0B" w:rsidP="006F4F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</w:rPr>
            </w:pPr>
            <w:r w:rsidRPr="001D7DBC">
              <w:rPr>
                <w:rFonts w:eastAsia="Cambria"/>
              </w:rPr>
              <w:t>Role</w:t>
            </w:r>
          </w:p>
        </w:tc>
        <w:tc>
          <w:tcPr>
            <w:tcW w:w="1804" w:type="dxa"/>
          </w:tcPr>
          <w:p w:rsidR="00B75D0B" w:rsidRPr="001D7DBC" w:rsidRDefault="00B75D0B" w:rsidP="006F4F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</w:rPr>
            </w:pPr>
            <w:r w:rsidRPr="001D7DBC">
              <w:rPr>
                <w:rFonts w:eastAsia="Cambria"/>
              </w:rPr>
              <w:t>Position</w:t>
            </w:r>
          </w:p>
        </w:tc>
        <w:tc>
          <w:tcPr>
            <w:tcW w:w="1804" w:type="dxa"/>
          </w:tcPr>
          <w:p w:rsidR="00B75D0B" w:rsidRPr="001D7DBC" w:rsidRDefault="00B75D0B" w:rsidP="006F4F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</w:rPr>
            </w:pPr>
            <w:r w:rsidRPr="001D7DBC">
              <w:rPr>
                <w:rFonts w:eastAsia="Cambria"/>
              </w:rPr>
              <w:t>Contact</w:t>
            </w:r>
          </w:p>
        </w:tc>
      </w:tr>
      <w:tr w:rsidR="00B75D0B" w:rsidRPr="001D7DBC" w:rsidTr="00B75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B75D0B" w:rsidRPr="001D7DBC" w:rsidRDefault="00B75D0B" w:rsidP="006F4F4C">
            <w:pPr>
              <w:rPr>
                <w:rFonts w:eastAsia="Cambria"/>
              </w:rPr>
            </w:pPr>
          </w:p>
        </w:tc>
        <w:tc>
          <w:tcPr>
            <w:tcW w:w="1803" w:type="dxa"/>
          </w:tcPr>
          <w:p w:rsidR="00B75D0B" w:rsidRPr="001D7DBC" w:rsidRDefault="00B75D0B" w:rsidP="006F4F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mbria"/>
              </w:rPr>
            </w:pPr>
          </w:p>
        </w:tc>
        <w:tc>
          <w:tcPr>
            <w:tcW w:w="1803" w:type="dxa"/>
          </w:tcPr>
          <w:p w:rsidR="00B75D0B" w:rsidRPr="001D7DBC" w:rsidRDefault="00B75D0B" w:rsidP="006F4F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mbria"/>
              </w:rPr>
            </w:pPr>
          </w:p>
        </w:tc>
        <w:tc>
          <w:tcPr>
            <w:tcW w:w="1804" w:type="dxa"/>
          </w:tcPr>
          <w:p w:rsidR="00B75D0B" w:rsidRPr="001D7DBC" w:rsidRDefault="00B75D0B" w:rsidP="006F4F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mbria"/>
              </w:rPr>
            </w:pPr>
          </w:p>
        </w:tc>
        <w:tc>
          <w:tcPr>
            <w:tcW w:w="1804" w:type="dxa"/>
          </w:tcPr>
          <w:p w:rsidR="00B75D0B" w:rsidRPr="001D7DBC" w:rsidRDefault="00B75D0B" w:rsidP="006F4F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mbria"/>
              </w:rPr>
            </w:pPr>
          </w:p>
        </w:tc>
      </w:tr>
      <w:tr w:rsidR="00B75D0B" w:rsidRPr="001D7DBC" w:rsidTr="00B75D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B75D0B" w:rsidRPr="001D7DBC" w:rsidRDefault="00B75D0B" w:rsidP="006F4F4C">
            <w:pPr>
              <w:rPr>
                <w:rFonts w:eastAsia="Cambria"/>
              </w:rPr>
            </w:pPr>
          </w:p>
        </w:tc>
        <w:tc>
          <w:tcPr>
            <w:tcW w:w="1803" w:type="dxa"/>
          </w:tcPr>
          <w:p w:rsidR="00B75D0B" w:rsidRPr="001D7DBC" w:rsidRDefault="00B75D0B" w:rsidP="006F4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</w:rPr>
            </w:pPr>
          </w:p>
        </w:tc>
        <w:tc>
          <w:tcPr>
            <w:tcW w:w="1803" w:type="dxa"/>
          </w:tcPr>
          <w:p w:rsidR="00B75D0B" w:rsidRPr="001D7DBC" w:rsidRDefault="00B75D0B" w:rsidP="006F4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</w:rPr>
            </w:pPr>
          </w:p>
        </w:tc>
        <w:tc>
          <w:tcPr>
            <w:tcW w:w="1804" w:type="dxa"/>
          </w:tcPr>
          <w:p w:rsidR="00B75D0B" w:rsidRPr="001D7DBC" w:rsidRDefault="00B75D0B" w:rsidP="006F4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</w:rPr>
            </w:pPr>
          </w:p>
        </w:tc>
        <w:tc>
          <w:tcPr>
            <w:tcW w:w="1804" w:type="dxa"/>
          </w:tcPr>
          <w:p w:rsidR="00B75D0B" w:rsidRPr="001D7DBC" w:rsidRDefault="00B75D0B" w:rsidP="006F4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</w:rPr>
            </w:pPr>
          </w:p>
        </w:tc>
      </w:tr>
      <w:tr w:rsidR="00B75D0B" w:rsidRPr="001D7DBC" w:rsidTr="00B75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B75D0B" w:rsidRPr="001D7DBC" w:rsidRDefault="00B75D0B" w:rsidP="006F4F4C">
            <w:pPr>
              <w:rPr>
                <w:rFonts w:eastAsia="Cambria"/>
              </w:rPr>
            </w:pPr>
          </w:p>
        </w:tc>
        <w:tc>
          <w:tcPr>
            <w:tcW w:w="1803" w:type="dxa"/>
          </w:tcPr>
          <w:p w:rsidR="00B75D0B" w:rsidRPr="001D7DBC" w:rsidRDefault="00B75D0B" w:rsidP="006F4F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mbria"/>
              </w:rPr>
            </w:pPr>
          </w:p>
        </w:tc>
        <w:tc>
          <w:tcPr>
            <w:tcW w:w="1803" w:type="dxa"/>
          </w:tcPr>
          <w:p w:rsidR="00B75D0B" w:rsidRPr="001D7DBC" w:rsidRDefault="00B75D0B" w:rsidP="006F4F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mbria"/>
              </w:rPr>
            </w:pPr>
          </w:p>
        </w:tc>
        <w:tc>
          <w:tcPr>
            <w:tcW w:w="1804" w:type="dxa"/>
          </w:tcPr>
          <w:p w:rsidR="00B75D0B" w:rsidRPr="001D7DBC" w:rsidRDefault="00B75D0B" w:rsidP="006F4F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mbria"/>
              </w:rPr>
            </w:pPr>
          </w:p>
        </w:tc>
        <w:tc>
          <w:tcPr>
            <w:tcW w:w="1804" w:type="dxa"/>
          </w:tcPr>
          <w:p w:rsidR="00B75D0B" w:rsidRPr="001D7DBC" w:rsidRDefault="00B75D0B" w:rsidP="006F4F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mbria"/>
              </w:rPr>
            </w:pPr>
          </w:p>
        </w:tc>
      </w:tr>
      <w:tr w:rsidR="00B75D0B" w:rsidRPr="001D7DBC" w:rsidTr="00B75D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B75D0B" w:rsidRPr="001D7DBC" w:rsidRDefault="00B75D0B" w:rsidP="006F4F4C">
            <w:pPr>
              <w:rPr>
                <w:rFonts w:eastAsia="Cambria"/>
              </w:rPr>
            </w:pPr>
          </w:p>
        </w:tc>
        <w:tc>
          <w:tcPr>
            <w:tcW w:w="1803" w:type="dxa"/>
          </w:tcPr>
          <w:p w:rsidR="00B75D0B" w:rsidRPr="001D7DBC" w:rsidRDefault="00B75D0B" w:rsidP="006F4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</w:rPr>
            </w:pPr>
          </w:p>
        </w:tc>
        <w:tc>
          <w:tcPr>
            <w:tcW w:w="1803" w:type="dxa"/>
          </w:tcPr>
          <w:p w:rsidR="00B75D0B" w:rsidRPr="001D7DBC" w:rsidRDefault="00B75D0B" w:rsidP="006F4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</w:rPr>
            </w:pPr>
          </w:p>
        </w:tc>
        <w:tc>
          <w:tcPr>
            <w:tcW w:w="1804" w:type="dxa"/>
          </w:tcPr>
          <w:p w:rsidR="00B75D0B" w:rsidRPr="001D7DBC" w:rsidRDefault="00B75D0B" w:rsidP="006F4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</w:rPr>
            </w:pPr>
          </w:p>
        </w:tc>
        <w:tc>
          <w:tcPr>
            <w:tcW w:w="1804" w:type="dxa"/>
          </w:tcPr>
          <w:p w:rsidR="00B75D0B" w:rsidRPr="001D7DBC" w:rsidRDefault="00B75D0B" w:rsidP="006F4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</w:rPr>
            </w:pPr>
          </w:p>
        </w:tc>
      </w:tr>
    </w:tbl>
    <w:p w:rsidR="00B75D0B" w:rsidRPr="006D162F" w:rsidRDefault="00B75D0B" w:rsidP="006D162F">
      <w:pPr>
        <w:pStyle w:val="Caption"/>
      </w:pPr>
      <w:bookmarkStart w:id="15" w:name="_Toc419314702"/>
      <w:r w:rsidRPr="006D162F">
        <w:t xml:space="preserve">Table </w:t>
      </w:r>
      <w:r w:rsidRPr="006D162F">
        <w:fldChar w:fldCharType="begin"/>
      </w:r>
      <w:r w:rsidRPr="006D162F">
        <w:instrText xml:space="preserve"> SEQ Table \* ARABIC </w:instrText>
      </w:r>
      <w:r w:rsidRPr="006D162F">
        <w:fldChar w:fldCharType="separate"/>
      </w:r>
      <w:r w:rsidR="00813A56">
        <w:rPr>
          <w:noProof/>
        </w:rPr>
        <w:t>1</w:t>
      </w:r>
      <w:r w:rsidRPr="006D162F">
        <w:fldChar w:fldCharType="end"/>
      </w:r>
      <w:r w:rsidRPr="006D162F">
        <w:t>: Roles and Responsibilities</w:t>
      </w:r>
      <w:bookmarkEnd w:id="15"/>
    </w:p>
    <w:p w:rsidR="007C30A4" w:rsidRPr="001D7DBC" w:rsidRDefault="007C30A4" w:rsidP="001E340B">
      <w:pPr>
        <w:pStyle w:val="Heading1"/>
        <w:rPr>
          <w:lang w:eastAsia="ja-JP"/>
        </w:rPr>
      </w:pPr>
      <w:bookmarkStart w:id="16" w:name="_Toc419313018"/>
      <w:r w:rsidRPr="001D7DBC">
        <w:rPr>
          <w:lang w:eastAsia="ja-JP"/>
        </w:rPr>
        <w:lastRenderedPageBreak/>
        <w:t>Report No. 2 Software Project Management Plan</w:t>
      </w:r>
      <w:bookmarkEnd w:id="16"/>
    </w:p>
    <w:p w:rsidR="00E36E73" w:rsidRPr="001D7DBC" w:rsidRDefault="00E36E73" w:rsidP="004C257C">
      <w:pPr>
        <w:pStyle w:val="Heading2"/>
        <w:rPr>
          <w:lang w:eastAsia="ja-JP"/>
        </w:rPr>
      </w:pPr>
      <w:bookmarkStart w:id="17" w:name="_Toc419313019"/>
      <w:r w:rsidRPr="001D7DBC">
        <w:rPr>
          <w:lang w:eastAsia="ja-JP"/>
        </w:rPr>
        <w:t>Problem Definition</w:t>
      </w:r>
      <w:bookmarkEnd w:id="17"/>
    </w:p>
    <w:p w:rsidR="00E36E73" w:rsidRDefault="00E36E73" w:rsidP="004C257C">
      <w:pPr>
        <w:pStyle w:val="Heading3"/>
        <w:rPr>
          <w:lang w:val="vi-VN" w:eastAsia="ja-JP"/>
        </w:rPr>
      </w:pPr>
      <w:bookmarkStart w:id="18" w:name="_Toc419313020"/>
      <w:r w:rsidRPr="001D7DBC">
        <w:rPr>
          <w:lang w:eastAsia="ja-JP"/>
        </w:rPr>
        <w:t>Name of this Capstone Project</w:t>
      </w:r>
      <w:bookmarkEnd w:id="18"/>
    </w:p>
    <w:p w:rsidR="00D13C37" w:rsidRPr="006F4F4C" w:rsidRDefault="00D13C37" w:rsidP="00D50526">
      <w:pPr>
        <w:pStyle w:val="ListParagraph"/>
        <w:numPr>
          <w:ilvl w:val="0"/>
          <w:numId w:val="8"/>
        </w:numPr>
      </w:pPr>
      <w:r w:rsidRPr="006F4F4C">
        <w:t>&lt;Tên đề tài kèm mã&gt;</w:t>
      </w:r>
    </w:p>
    <w:p w:rsidR="00D13C37" w:rsidRPr="0039277B" w:rsidRDefault="00D13C37" w:rsidP="00D50526">
      <w:pPr>
        <w:pStyle w:val="ListParagraph"/>
        <w:numPr>
          <w:ilvl w:val="0"/>
          <w:numId w:val="8"/>
        </w:numPr>
        <w:rPr>
          <w:rFonts w:eastAsia="Cambria"/>
        </w:rPr>
      </w:pPr>
      <w:r w:rsidRPr="006F4F4C">
        <w:t>Ví dụ: M-Services Card (MSSC)</w:t>
      </w:r>
    </w:p>
    <w:p w:rsidR="00E36E73" w:rsidRDefault="00E36E73" w:rsidP="004C257C">
      <w:pPr>
        <w:pStyle w:val="Heading3"/>
        <w:rPr>
          <w:lang w:val="vi-VN" w:eastAsia="ja-JP"/>
        </w:rPr>
      </w:pPr>
      <w:bookmarkStart w:id="19" w:name="_Toc419313021"/>
      <w:r w:rsidRPr="001D7DBC">
        <w:rPr>
          <w:lang w:eastAsia="ja-JP"/>
        </w:rPr>
        <w:t>Problem Abstract</w:t>
      </w:r>
      <w:bookmarkEnd w:id="19"/>
    </w:p>
    <w:p w:rsidR="008B3A50" w:rsidRPr="006F4F4C" w:rsidRDefault="008B3A50" w:rsidP="006F4F4C">
      <w:pPr>
        <w:rPr>
          <w:rFonts w:eastAsia="Cambria"/>
        </w:rPr>
      </w:pPr>
      <w:r w:rsidRPr="006F4F4C">
        <w:t>&lt;Tổng quan về vấn đề đã nêu trong report 1, tuyệt đối không sao chép mà</w:t>
      </w:r>
      <w:r w:rsidR="006D162F">
        <w:t xml:space="preserve"> </w:t>
      </w:r>
      <w:r w:rsidRPr="006F4F4C">
        <w:t>diễn giải lại cho phù hợp dưới góc nhìn của quản trị dự án theo khía cạnh đang</w:t>
      </w:r>
      <w:r w:rsidRPr="006F4F4C">
        <w:rPr>
          <w:rFonts w:eastAsia="Cambria"/>
        </w:rPr>
        <w:t xml:space="preserve"> </w:t>
      </w:r>
      <w:r w:rsidRPr="006F4F4C">
        <w:t>lên kế hoạch cho giải pháp mà đã đề ra trong phần introduction&gt;</w:t>
      </w:r>
    </w:p>
    <w:p w:rsidR="00E36E73" w:rsidRDefault="00E36E73" w:rsidP="004C257C">
      <w:pPr>
        <w:pStyle w:val="Heading3"/>
        <w:rPr>
          <w:lang w:val="vi-VN" w:eastAsia="ja-JP"/>
        </w:rPr>
      </w:pPr>
      <w:bookmarkStart w:id="20" w:name="_Toc419313022"/>
      <w:r w:rsidRPr="001D7DBC">
        <w:rPr>
          <w:lang w:eastAsia="ja-JP"/>
        </w:rPr>
        <w:t>Project Overview</w:t>
      </w:r>
      <w:bookmarkEnd w:id="20"/>
    </w:p>
    <w:p w:rsidR="001D7DBC" w:rsidRDefault="001D7DBC" w:rsidP="001D7DBC">
      <w:pPr>
        <w:pStyle w:val="Heading4"/>
        <w:rPr>
          <w:lang w:val="vi-VN" w:eastAsia="ja-JP"/>
        </w:rPr>
      </w:pPr>
      <w:r>
        <w:rPr>
          <w:lang w:val="vi-VN" w:eastAsia="ja-JP"/>
        </w:rPr>
        <w:t>Current Situation</w:t>
      </w:r>
    </w:p>
    <w:p w:rsidR="008B3A50" w:rsidRPr="008B3A50" w:rsidRDefault="008B3A50" w:rsidP="009E7A17">
      <w:pPr>
        <w:rPr>
          <w:rFonts w:eastAsia="Cambria"/>
          <w:lang w:val="vi-VN" w:eastAsia="ja-JP"/>
        </w:rPr>
      </w:pPr>
      <w:r w:rsidRPr="008B3A50">
        <w:rPr>
          <w:rFonts w:eastAsia="Cambria"/>
          <w:lang w:val="vi-VN" w:eastAsia="ja-JP"/>
        </w:rPr>
        <w:t>&lt;Tình hình hiện tại và các ưu/khuyết điểm của đề tài: có thể là khảo sát</w:t>
      </w:r>
      <w:r>
        <w:rPr>
          <w:rFonts w:eastAsia="Cambria"/>
          <w:lang w:val="vi-VN" w:eastAsia="ja-JP"/>
        </w:rPr>
        <w:t xml:space="preserve"> </w:t>
      </w:r>
      <w:r w:rsidRPr="008B3A50">
        <w:rPr>
          <w:rFonts w:eastAsia="Cambria"/>
          <w:lang w:val="vi-VN" w:eastAsia="ja-JP"/>
        </w:rPr>
        <w:t>thực tế từ người dùng khi lấy yêu cầu, hoặc các thống kê mà nhóm đã</w:t>
      </w:r>
      <w:r>
        <w:rPr>
          <w:rFonts w:eastAsia="Cambria"/>
          <w:lang w:val="vi-VN" w:eastAsia="ja-JP"/>
        </w:rPr>
        <w:t xml:space="preserve"> </w:t>
      </w:r>
      <w:r w:rsidRPr="008B3A50">
        <w:rPr>
          <w:rFonts w:eastAsia="Cambria"/>
          <w:lang w:val="vi-VN" w:eastAsia="ja-JP"/>
        </w:rPr>
        <w:t>nghiên cứu, tìm kiếm trong quá trình nghiên cứu quy trình của hệ thống</w:t>
      </w:r>
      <w:r>
        <w:rPr>
          <w:rFonts w:eastAsia="Cambria"/>
          <w:lang w:val="vi-VN" w:eastAsia="ja-JP"/>
        </w:rPr>
        <w:t xml:space="preserve"> </w:t>
      </w:r>
      <w:r w:rsidRPr="008B3A50">
        <w:rPr>
          <w:rFonts w:eastAsia="Cambria"/>
          <w:lang w:val="vi-VN" w:eastAsia="ja-JP"/>
        </w:rPr>
        <w:t>hiện tại&gt;</w:t>
      </w:r>
    </w:p>
    <w:p w:rsidR="001D7DBC" w:rsidRDefault="001D7DBC" w:rsidP="001D7DBC">
      <w:pPr>
        <w:pStyle w:val="Heading4"/>
        <w:rPr>
          <w:lang w:val="vi-VN" w:eastAsia="ja-JP"/>
        </w:rPr>
      </w:pPr>
      <w:r>
        <w:rPr>
          <w:lang w:val="vi-VN" w:eastAsia="ja-JP"/>
        </w:rPr>
        <w:t>The Proposed System</w:t>
      </w:r>
    </w:p>
    <w:p w:rsidR="008B3A50" w:rsidRDefault="008B3A50" w:rsidP="009E7A17">
      <w:pPr>
        <w:rPr>
          <w:rFonts w:eastAsia="Cambria"/>
          <w:lang w:val="vi-VN" w:eastAsia="ja-JP"/>
        </w:rPr>
      </w:pPr>
      <w:r w:rsidRPr="008B3A50">
        <w:rPr>
          <w:rFonts w:eastAsia="Cambria"/>
          <w:lang w:val="vi-VN" w:eastAsia="ja-JP"/>
        </w:rPr>
        <w:t>&lt;Hệ thống mà nhóm đề xuất&gt;</w:t>
      </w:r>
    </w:p>
    <w:p w:rsidR="008B3A50" w:rsidRDefault="008B3A50" w:rsidP="008B3A50">
      <w:pPr>
        <w:pStyle w:val="Heading5"/>
        <w:rPr>
          <w:lang w:val="vi-VN" w:eastAsia="ja-JP"/>
        </w:rPr>
      </w:pPr>
      <w:r>
        <w:rPr>
          <w:lang w:val="vi-VN" w:eastAsia="ja-JP"/>
        </w:rPr>
        <w:t>Web Site</w:t>
      </w:r>
    </w:p>
    <w:p w:rsidR="008B3A50" w:rsidRPr="0039277B" w:rsidRDefault="008B3A50" w:rsidP="00D50526">
      <w:pPr>
        <w:pStyle w:val="ListParagraph"/>
        <w:numPr>
          <w:ilvl w:val="0"/>
          <w:numId w:val="9"/>
        </w:numPr>
        <w:rPr>
          <w:rFonts w:eastAsia="Cambria"/>
        </w:rPr>
      </w:pPr>
      <w:r w:rsidRPr="006F4F4C">
        <w:t>&lt;Liệt kê tính năng chính theo gom nhóm chức năng/vai trò&gt;</w:t>
      </w:r>
    </w:p>
    <w:p w:rsidR="008B3A50" w:rsidRDefault="008B3A50" w:rsidP="008B3A50">
      <w:pPr>
        <w:pStyle w:val="Heading5"/>
        <w:rPr>
          <w:lang w:val="vi-VN" w:eastAsia="ja-JP"/>
        </w:rPr>
      </w:pPr>
      <w:r>
        <w:rPr>
          <w:lang w:val="vi-VN" w:eastAsia="ja-JP"/>
        </w:rPr>
        <w:t>Mobile Application</w:t>
      </w:r>
    </w:p>
    <w:p w:rsidR="008B3A50" w:rsidRPr="0039277B" w:rsidRDefault="008B3A50" w:rsidP="00D50526">
      <w:pPr>
        <w:pStyle w:val="ListParagraph"/>
        <w:numPr>
          <w:ilvl w:val="0"/>
          <w:numId w:val="10"/>
        </w:numPr>
        <w:rPr>
          <w:rFonts w:eastAsia="Cambria"/>
        </w:rPr>
      </w:pPr>
      <w:r w:rsidRPr="006F4F4C">
        <w:t>&lt;Liệt kê tính năng chính theo gom nhóm chức năng/vai trò&gt;</w:t>
      </w:r>
    </w:p>
    <w:p w:rsidR="001D7DBC" w:rsidRDefault="001D7DBC" w:rsidP="001D7DBC">
      <w:pPr>
        <w:pStyle w:val="Heading4"/>
        <w:rPr>
          <w:lang w:val="vi-VN" w:eastAsia="ja-JP"/>
        </w:rPr>
      </w:pPr>
      <w:r>
        <w:rPr>
          <w:lang w:val="vi-VN" w:eastAsia="ja-JP"/>
        </w:rPr>
        <w:t>Boundaries of the System</w:t>
      </w:r>
    </w:p>
    <w:p w:rsidR="008B3A50" w:rsidRPr="008B3A50" w:rsidRDefault="008B3A50" w:rsidP="009E7A17">
      <w:pPr>
        <w:rPr>
          <w:rFonts w:eastAsia="Cambria"/>
          <w:lang w:val="vi-VN" w:eastAsia="ja-JP"/>
        </w:rPr>
      </w:pPr>
      <w:r w:rsidRPr="008B3A50">
        <w:rPr>
          <w:rFonts w:eastAsia="Cambria"/>
          <w:lang w:val="vi-VN" w:eastAsia="ja-JP"/>
        </w:rPr>
        <w:t>&lt;Giới hạn của hệ thống, ngôn ngữ lựa chọn, các thành phần trong sản</w:t>
      </w:r>
      <w:r>
        <w:rPr>
          <w:rFonts w:eastAsia="Cambria"/>
          <w:lang w:val="vi-VN" w:eastAsia="ja-JP"/>
        </w:rPr>
        <w:t xml:space="preserve"> </w:t>
      </w:r>
      <w:r w:rsidRPr="008B3A50">
        <w:rPr>
          <w:rFonts w:eastAsia="Cambria"/>
          <w:lang w:val="vi-VN" w:eastAsia="ja-JP"/>
        </w:rPr>
        <w:t>phẩm cuối cùng&gt;</w:t>
      </w:r>
    </w:p>
    <w:p w:rsidR="001D7DBC" w:rsidRDefault="001D7DBC" w:rsidP="001D7DBC">
      <w:pPr>
        <w:pStyle w:val="Heading4"/>
        <w:rPr>
          <w:lang w:val="vi-VN" w:eastAsia="ja-JP"/>
        </w:rPr>
      </w:pPr>
      <w:r>
        <w:rPr>
          <w:lang w:val="vi-VN" w:eastAsia="ja-JP"/>
        </w:rPr>
        <w:t>Development Environment</w:t>
      </w:r>
    </w:p>
    <w:p w:rsidR="001D7DBC" w:rsidRDefault="001D7DBC" w:rsidP="001D7DBC">
      <w:pPr>
        <w:pStyle w:val="Heading5"/>
        <w:rPr>
          <w:lang w:val="vi-VN" w:eastAsia="ja-JP"/>
        </w:rPr>
      </w:pPr>
      <w:r>
        <w:rPr>
          <w:lang w:val="vi-VN" w:eastAsia="ja-JP"/>
        </w:rPr>
        <w:t>Hardware requirements</w:t>
      </w:r>
    </w:p>
    <w:p w:rsidR="008B3A50" w:rsidRDefault="008B3A50" w:rsidP="006F4F4C">
      <w:r w:rsidRPr="006F4F4C">
        <w:t>Mô tả các yêu cầu phần cứng phù hợp cho ứng dụng của nhóm</w:t>
      </w:r>
    </w:p>
    <w:p w:rsidR="00BA41D0" w:rsidRPr="006F4F4C" w:rsidRDefault="00BA41D0" w:rsidP="00BA41D0">
      <w:pPr>
        <w:pStyle w:val="FreeCaption"/>
      </w:pPr>
      <w:r>
        <w:lastRenderedPageBreak/>
        <w:t>Server</w:t>
      </w:r>
    </w:p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2927"/>
        <w:gridCol w:w="2945"/>
        <w:gridCol w:w="2949"/>
      </w:tblGrid>
      <w:tr w:rsidR="008B3A50" w:rsidTr="008B3A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8B3A50" w:rsidRDefault="008B3A50" w:rsidP="000D6DB9">
            <w:pPr>
              <w:rPr>
                <w:lang w:val="vi-VN" w:eastAsia="ja-JP"/>
              </w:rPr>
            </w:pPr>
            <w:r>
              <w:rPr>
                <w:lang w:val="vi-VN" w:eastAsia="ja-JP"/>
              </w:rPr>
              <w:t>Windows</w:t>
            </w:r>
          </w:p>
        </w:tc>
        <w:tc>
          <w:tcPr>
            <w:tcW w:w="3006" w:type="dxa"/>
          </w:tcPr>
          <w:p w:rsidR="008B3A50" w:rsidRDefault="008B3A50" w:rsidP="000D6D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vi-VN" w:eastAsia="ja-JP"/>
              </w:rPr>
            </w:pPr>
            <w:r>
              <w:rPr>
                <w:lang w:val="vi-VN" w:eastAsia="ja-JP"/>
              </w:rPr>
              <w:t>Minimum Requirements</w:t>
            </w:r>
          </w:p>
        </w:tc>
        <w:tc>
          <w:tcPr>
            <w:tcW w:w="3006" w:type="dxa"/>
          </w:tcPr>
          <w:p w:rsidR="008B3A50" w:rsidRDefault="008B3A50" w:rsidP="000D6D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vi-VN" w:eastAsia="ja-JP"/>
              </w:rPr>
            </w:pPr>
            <w:r>
              <w:rPr>
                <w:lang w:val="vi-VN" w:eastAsia="ja-JP"/>
              </w:rPr>
              <w:t>Recommended</w:t>
            </w:r>
          </w:p>
        </w:tc>
      </w:tr>
      <w:tr w:rsidR="008B3A50" w:rsidTr="008B3A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8B3A50" w:rsidRDefault="008B3A50" w:rsidP="000D6DB9">
            <w:pPr>
              <w:rPr>
                <w:lang w:val="vi-VN" w:eastAsia="ja-JP"/>
              </w:rPr>
            </w:pPr>
            <w:r>
              <w:rPr>
                <w:lang w:val="vi-VN" w:eastAsia="ja-JP"/>
              </w:rPr>
              <w:t>Internet Connection</w:t>
            </w:r>
          </w:p>
        </w:tc>
        <w:tc>
          <w:tcPr>
            <w:tcW w:w="3006" w:type="dxa"/>
          </w:tcPr>
          <w:p w:rsidR="008B3A50" w:rsidRDefault="008B3A50" w:rsidP="000D6D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mbria"/>
                <w:lang w:val="vi-VN" w:eastAsia="ja-JP"/>
              </w:rPr>
            </w:pPr>
          </w:p>
        </w:tc>
        <w:tc>
          <w:tcPr>
            <w:tcW w:w="3006" w:type="dxa"/>
          </w:tcPr>
          <w:p w:rsidR="008B3A50" w:rsidRDefault="008B3A50" w:rsidP="000D6D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mbria"/>
                <w:lang w:val="vi-VN" w:eastAsia="ja-JP"/>
              </w:rPr>
            </w:pPr>
          </w:p>
        </w:tc>
      </w:tr>
      <w:tr w:rsidR="008B3A50" w:rsidTr="008B3A5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8B3A50" w:rsidRDefault="008B3A50" w:rsidP="000D6DB9">
            <w:pPr>
              <w:rPr>
                <w:lang w:val="vi-VN" w:eastAsia="ja-JP"/>
              </w:rPr>
            </w:pPr>
            <w:r>
              <w:rPr>
                <w:lang w:val="vi-VN" w:eastAsia="ja-JP"/>
              </w:rPr>
              <w:t>Operating System</w:t>
            </w:r>
          </w:p>
        </w:tc>
        <w:tc>
          <w:tcPr>
            <w:tcW w:w="3006" w:type="dxa"/>
          </w:tcPr>
          <w:p w:rsidR="008B3A50" w:rsidRDefault="008B3A50" w:rsidP="000D6DB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ambria"/>
                <w:lang w:val="vi-VN" w:eastAsia="ja-JP"/>
              </w:rPr>
            </w:pPr>
          </w:p>
        </w:tc>
        <w:tc>
          <w:tcPr>
            <w:tcW w:w="3006" w:type="dxa"/>
          </w:tcPr>
          <w:p w:rsidR="008B3A50" w:rsidRDefault="008B3A50" w:rsidP="000D6DB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ambria"/>
                <w:lang w:val="vi-VN" w:eastAsia="ja-JP"/>
              </w:rPr>
            </w:pPr>
          </w:p>
        </w:tc>
      </w:tr>
      <w:tr w:rsidR="008B3A50" w:rsidTr="008B3A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8B3A50" w:rsidRDefault="008B3A50" w:rsidP="000D6DB9">
            <w:pPr>
              <w:rPr>
                <w:lang w:val="vi-VN" w:eastAsia="ja-JP"/>
              </w:rPr>
            </w:pPr>
            <w:r>
              <w:rPr>
                <w:lang w:val="vi-VN" w:eastAsia="ja-JP"/>
              </w:rPr>
              <w:t>Computer Processor</w:t>
            </w:r>
          </w:p>
        </w:tc>
        <w:tc>
          <w:tcPr>
            <w:tcW w:w="3006" w:type="dxa"/>
          </w:tcPr>
          <w:p w:rsidR="008B3A50" w:rsidRDefault="008B3A50" w:rsidP="000D6D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mbria"/>
                <w:lang w:val="vi-VN" w:eastAsia="ja-JP"/>
              </w:rPr>
            </w:pPr>
          </w:p>
        </w:tc>
        <w:tc>
          <w:tcPr>
            <w:tcW w:w="3006" w:type="dxa"/>
          </w:tcPr>
          <w:p w:rsidR="008B3A50" w:rsidRDefault="008B3A50" w:rsidP="000D6D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mbria"/>
                <w:lang w:val="vi-VN" w:eastAsia="ja-JP"/>
              </w:rPr>
            </w:pPr>
          </w:p>
        </w:tc>
      </w:tr>
      <w:tr w:rsidR="008B3A50" w:rsidTr="008B3A5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8B3A50" w:rsidRDefault="008B3A50" w:rsidP="000D6DB9">
            <w:pPr>
              <w:rPr>
                <w:lang w:val="vi-VN" w:eastAsia="ja-JP"/>
              </w:rPr>
            </w:pPr>
            <w:r>
              <w:rPr>
                <w:lang w:val="vi-VN" w:eastAsia="ja-JP"/>
              </w:rPr>
              <w:t>Computer Memory</w:t>
            </w:r>
          </w:p>
        </w:tc>
        <w:tc>
          <w:tcPr>
            <w:tcW w:w="3006" w:type="dxa"/>
          </w:tcPr>
          <w:p w:rsidR="008B3A50" w:rsidRDefault="008B3A50" w:rsidP="000D6DB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ambria"/>
                <w:lang w:val="vi-VN" w:eastAsia="ja-JP"/>
              </w:rPr>
            </w:pPr>
          </w:p>
        </w:tc>
        <w:tc>
          <w:tcPr>
            <w:tcW w:w="3006" w:type="dxa"/>
          </w:tcPr>
          <w:p w:rsidR="008B3A50" w:rsidRDefault="008B3A50" w:rsidP="000D6DB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ambria"/>
                <w:lang w:val="vi-VN" w:eastAsia="ja-JP"/>
              </w:rPr>
            </w:pPr>
          </w:p>
        </w:tc>
      </w:tr>
    </w:tbl>
    <w:p w:rsidR="008B3A50" w:rsidRPr="006D162F" w:rsidRDefault="008B3A50" w:rsidP="006D162F">
      <w:pPr>
        <w:pStyle w:val="Caption"/>
      </w:pPr>
      <w:bookmarkStart w:id="21" w:name="_Toc419314703"/>
      <w:r w:rsidRPr="006D162F">
        <w:t xml:space="preserve">Table </w:t>
      </w:r>
      <w:r w:rsidRPr="006D162F">
        <w:fldChar w:fldCharType="begin"/>
      </w:r>
      <w:r w:rsidRPr="006D162F">
        <w:instrText xml:space="preserve"> SEQ Table \* ARABIC </w:instrText>
      </w:r>
      <w:r w:rsidRPr="006D162F">
        <w:fldChar w:fldCharType="separate"/>
      </w:r>
      <w:r w:rsidR="00813A56">
        <w:rPr>
          <w:noProof/>
        </w:rPr>
        <w:t>2</w:t>
      </w:r>
      <w:r w:rsidRPr="006D162F">
        <w:fldChar w:fldCharType="end"/>
      </w:r>
      <w:r w:rsidR="00371E1C" w:rsidRPr="006D162F">
        <w:t>: Hardware Requirement for Server</w:t>
      </w:r>
      <w:bookmarkEnd w:id="21"/>
    </w:p>
    <w:p w:rsidR="001D7DBC" w:rsidRDefault="001D7DBC" w:rsidP="001D7DBC">
      <w:pPr>
        <w:pStyle w:val="Heading5"/>
        <w:rPr>
          <w:lang w:val="vi-VN" w:eastAsia="ja-JP"/>
        </w:rPr>
      </w:pPr>
      <w:r>
        <w:rPr>
          <w:lang w:val="vi-VN" w:eastAsia="ja-JP"/>
        </w:rPr>
        <w:t>Software requirement</w:t>
      </w:r>
    </w:p>
    <w:p w:rsidR="008B3A50" w:rsidRPr="006F4F4C" w:rsidRDefault="008B3A50" w:rsidP="006F4F4C">
      <w:pPr>
        <w:rPr>
          <w:rFonts w:eastAsia="Cambria"/>
        </w:rPr>
      </w:pPr>
      <w:r w:rsidRPr="006F4F4C">
        <w:t>Mô tả các yêu cầu phần cứng phù hợp cho ứng dụng của nhóm</w:t>
      </w:r>
    </w:p>
    <w:p w:rsidR="00371E1C" w:rsidRPr="006F4F4C" w:rsidRDefault="00371E1C" w:rsidP="006F4F4C">
      <w:r w:rsidRPr="006F4F4C">
        <w:t>Ví dụ:</w:t>
      </w:r>
    </w:p>
    <w:p w:rsidR="00371E1C" w:rsidRPr="006F4F4C" w:rsidRDefault="00371E1C" w:rsidP="00D50526">
      <w:pPr>
        <w:pStyle w:val="ListParagraph"/>
        <w:numPr>
          <w:ilvl w:val="0"/>
          <w:numId w:val="11"/>
        </w:numPr>
      </w:pPr>
      <w:r w:rsidRPr="006F4F4C">
        <w:t>Window Server 2008: operating system and platform for</w:t>
      </w:r>
      <w:r w:rsidR="0039277B" w:rsidRPr="0039277B">
        <w:rPr>
          <w:lang w:val="vi-VN"/>
        </w:rPr>
        <w:t xml:space="preserve"> </w:t>
      </w:r>
      <w:r w:rsidRPr="006F4F4C">
        <w:t>development.</w:t>
      </w:r>
    </w:p>
    <w:p w:rsidR="00371E1C" w:rsidRPr="006F4F4C" w:rsidRDefault="00371E1C" w:rsidP="00D50526">
      <w:pPr>
        <w:pStyle w:val="ListParagraph"/>
        <w:numPr>
          <w:ilvl w:val="0"/>
          <w:numId w:val="11"/>
        </w:numPr>
      </w:pPr>
      <w:r w:rsidRPr="006F4F4C">
        <w:t>SQL Server 2008 Enterprise R2: used to create and manage the</w:t>
      </w:r>
      <w:r w:rsidRPr="0039277B">
        <w:rPr>
          <w:rFonts w:eastAsia="Cambria"/>
        </w:rPr>
        <w:t xml:space="preserve"> </w:t>
      </w:r>
      <w:r w:rsidRPr="006F4F4C">
        <w:t>database for system.</w:t>
      </w:r>
    </w:p>
    <w:p w:rsidR="00371E1C" w:rsidRPr="006F4F4C" w:rsidRDefault="00371E1C" w:rsidP="00D50526">
      <w:pPr>
        <w:pStyle w:val="ListParagraph"/>
        <w:numPr>
          <w:ilvl w:val="0"/>
          <w:numId w:val="11"/>
        </w:numPr>
      </w:pPr>
      <w:r w:rsidRPr="006F4F4C">
        <w:t>Visual Studio 2012: used to implement website and web service.</w:t>
      </w:r>
    </w:p>
    <w:p w:rsidR="00371E1C" w:rsidRPr="006F4F4C" w:rsidRDefault="00371E1C" w:rsidP="00D50526">
      <w:pPr>
        <w:pStyle w:val="ListParagraph"/>
        <w:numPr>
          <w:ilvl w:val="0"/>
          <w:numId w:val="11"/>
        </w:numPr>
      </w:pPr>
      <w:r w:rsidRPr="006F4F4C">
        <w:t>Google Code &amp; TortoiseSVN: used for source control.</w:t>
      </w:r>
    </w:p>
    <w:p w:rsidR="00371E1C" w:rsidRPr="006F4F4C" w:rsidRDefault="00371E1C" w:rsidP="00D50526">
      <w:pPr>
        <w:pStyle w:val="ListParagraph"/>
        <w:numPr>
          <w:ilvl w:val="0"/>
          <w:numId w:val="11"/>
        </w:numPr>
      </w:pPr>
      <w:r w:rsidRPr="006F4F4C">
        <w:t>StarUML: used to create models and diagrams.</w:t>
      </w:r>
    </w:p>
    <w:p w:rsidR="00371E1C" w:rsidRPr="0039277B" w:rsidRDefault="00371E1C" w:rsidP="00D50526">
      <w:pPr>
        <w:pStyle w:val="ListParagraph"/>
        <w:numPr>
          <w:ilvl w:val="0"/>
          <w:numId w:val="11"/>
        </w:numPr>
        <w:rPr>
          <w:rFonts w:eastAsia="Cambria"/>
        </w:rPr>
      </w:pPr>
      <w:r w:rsidRPr="006F4F4C">
        <w:t>Skype: used for communication and meeting.</w:t>
      </w:r>
    </w:p>
    <w:p w:rsidR="001D7DBC" w:rsidRDefault="001D7DBC" w:rsidP="001D7DBC">
      <w:pPr>
        <w:pStyle w:val="Heading2"/>
        <w:rPr>
          <w:lang w:val="vi-VN" w:eastAsia="ja-JP"/>
        </w:rPr>
      </w:pPr>
      <w:bookmarkStart w:id="22" w:name="_Toc419313023"/>
      <w:r>
        <w:rPr>
          <w:lang w:val="vi-VN" w:eastAsia="ja-JP"/>
        </w:rPr>
        <w:t>Project Organization</w:t>
      </w:r>
      <w:bookmarkEnd w:id="22"/>
    </w:p>
    <w:p w:rsidR="001D7DBC" w:rsidRDefault="001D7DBC" w:rsidP="004C257C">
      <w:pPr>
        <w:pStyle w:val="Heading3"/>
        <w:rPr>
          <w:lang w:val="vi-VN" w:eastAsia="ja-JP"/>
        </w:rPr>
      </w:pPr>
      <w:bookmarkStart w:id="23" w:name="_Toc419313024"/>
      <w:r>
        <w:rPr>
          <w:lang w:val="vi-VN" w:eastAsia="ja-JP"/>
        </w:rPr>
        <w:t>Software Process Model</w:t>
      </w:r>
      <w:bookmarkEnd w:id="23"/>
    </w:p>
    <w:p w:rsidR="00C33125" w:rsidRPr="00F94889" w:rsidRDefault="00C33125" w:rsidP="006F4F4C">
      <w:pPr>
        <w:rPr>
          <w:color w:val="FF0000"/>
        </w:rPr>
      </w:pPr>
      <w:r w:rsidRPr="00F94889">
        <w:rPr>
          <w:color w:val="FF0000"/>
        </w:rPr>
        <w:t>Tại sao chọn mô hình này</w:t>
      </w:r>
    </w:p>
    <w:p w:rsidR="00371E1C" w:rsidRPr="006F4F4C" w:rsidRDefault="00371E1C" w:rsidP="006F4F4C">
      <w:r w:rsidRPr="006F4F4C">
        <w:t>&lt;Mô tả về mô hình phát triển mà nhóm lựa chọn, có ảnh hướng tới</w:t>
      </w:r>
    </w:p>
    <w:p w:rsidR="00371E1C" w:rsidRPr="006F4F4C" w:rsidRDefault="00371E1C" w:rsidP="006F4F4C">
      <w:proofErr w:type="gramStart"/>
      <w:r w:rsidRPr="006F4F4C">
        <w:t>mục</w:t>
      </w:r>
      <w:proofErr w:type="gramEnd"/>
      <w:r w:rsidRPr="006F4F4C">
        <w:t xml:space="preserve"> 3 Project management plan&gt;</w:t>
      </w:r>
    </w:p>
    <w:p w:rsidR="00371E1C" w:rsidRPr="006F4F4C" w:rsidRDefault="00371E1C" w:rsidP="006F4F4C">
      <w:r w:rsidRPr="006F4F4C">
        <w:t>&lt;Các hình vẽ về mô hình và nội dung mô tả cần phải được reference&gt;</w:t>
      </w:r>
    </w:p>
    <w:p w:rsidR="00371E1C" w:rsidRPr="006F4F4C" w:rsidRDefault="00371E1C" w:rsidP="006F4F4C">
      <w:r w:rsidRPr="006F4F4C">
        <w:t>&lt;Giải thích lý do lựa chọn mô hình dựa trên các nội dung liên quan</w:t>
      </w:r>
    </w:p>
    <w:p w:rsidR="00371E1C" w:rsidRPr="006F4F4C" w:rsidRDefault="00371E1C" w:rsidP="006F4F4C">
      <w:pPr>
        <w:rPr>
          <w:rFonts w:eastAsia="Cambria"/>
        </w:rPr>
      </w:pPr>
      <w:proofErr w:type="gramStart"/>
      <w:r w:rsidRPr="006F4F4C">
        <w:t>đến</w:t>
      </w:r>
      <w:proofErr w:type="gramEnd"/>
      <w:r w:rsidRPr="006F4F4C">
        <w:t xml:space="preserve"> đề tài và những nội dung đã được đề ra trong phần introduction&gt;</w:t>
      </w:r>
    </w:p>
    <w:p w:rsidR="001D7DBC" w:rsidRDefault="001D7DBC" w:rsidP="004C257C">
      <w:pPr>
        <w:pStyle w:val="Heading3"/>
        <w:rPr>
          <w:lang w:val="vi-VN" w:eastAsia="ja-JP"/>
        </w:rPr>
      </w:pPr>
      <w:bookmarkStart w:id="24" w:name="_Toc419313025"/>
      <w:r>
        <w:rPr>
          <w:lang w:val="vi-VN" w:eastAsia="ja-JP"/>
        </w:rPr>
        <w:t>Roles and Responsibilities</w:t>
      </w:r>
      <w:bookmarkEnd w:id="24"/>
    </w:p>
    <w:p w:rsidR="00371E1C" w:rsidRPr="006F4F4C" w:rsidRDefault="00371E1C" w:rsidP="006F4F4C">
      <w:pPr>
        <w:rPr>
          <w:rFonts w:eastAsia="Cambria"/>
        </w:rPr>
      </w:pPr>
      <w:r w:rsidRPr="006F4F4C">
        <w:t>Mô tả vai trò của từng thành viên trong dự án</w:t>
      </w:r>
    </w:p>
    <w:tbl>
      <w:tblPr>
        <w:tblStyle w:val="LightGrid-Accent1"/>
        <w:tblW w:w="0" w:type="auto"/>
        <w:tblLook w:val="06A0" w:firstRow="1" w:lastRow="0" w:firstColumn="1" w:lastColumn="0" w:noHBand="1" w:noVBand="1"/>
      </w:tblPr>
      <w:tblGrid>
        <w:gridCol w:w="2182"/>
        <w:gridCol w:w="2196"/>
        <w:gridCol w:w="2198"/>
        <w:gridCol w:w="2245"/>
      </w:tblGrid>
      <w:tr w:rsidR="00371E1C" w:rsidTr="00371E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="00371E1C" w:rsidRDefault="00371E1C" w:rsidP="000D6DB9">
            <w:pPr>
              <w:rPr>
                <w:lang w:val="vi-VN" w:eastAsia="ja-JP"/>
              </w:rPr>
            </w:pPr>
            <w:r>
              <w:rPr>
                <w:lang w:val="vi-VN" w:eastAsia="ja-JP"/>
              </w:rPr>
              <w:lastRenderedPageBreak/>
              <w:t>No</w:t>
            </w:r>
          </w:p>
        </w:tc>
        <w:tc>
          <w:tcPr>
            <w:tcW w:w="2254" w:type="dxa"/>
          </w:tcPr>
          <w:p w:rsidR="00371E1C" w:rsidRDefault="00371E1C" w:rsidP="000D6D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vi-VN" w:eastAsia="ja-JP"/>
              </w:rPr>
            </w:pPr>
            <w:r>
              <w:rPr>
                <w:lang w:val="vi-VN" w:eastAsia="ja-JP"/>
              </w:rPr>
              <w:t>Full Name</w:t>
            </w:r>
          </w:p>
        </w:tc>
        <w:tc>
          <w:tcPr>
            <w:tcW w:w="2254" w:type="dxa"/>
          </w:tcPr>
          <w:p w:rsidR="00371E1C" w:rsidRDefault="00371E1C" w:rsidP="000D6D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vi-VN" w:eastAsia="ja-JP"/>
              </w:rPr>
            </w:pPr>
            <w:r>
              <w:rPr>
                <w:lang w:val="vi-VN" w:eastAsia="ja-JP"/>
              </w:rPr>
              <w:t>Role in Group</w:t>
            </w:r>
          </w:p>
        </w:tc>
        <w:tc>
          <w:tcPr>
            <w:tcW w:w="2255" w:type="dxa"/>
          </w:tcPr>
          <w:p w:rsidR="00371E1C" w:rsidRDefault="00371E1C" w:rsidP="000D6D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vi-VN" w:eastAsia="ja-JP"/>
              </w:rPr>
            </w:pPr>
            <w:r>
              <w:rPr>
                <w:lang w:val="vi-VN" w:eastAsia="ja-JP"/>
              </w:rPr>
              <w:t>Responsibilities</w:t>
            </w:r>
          </w:p>
        </w:tc>
      </w:tr>
      <w:tr w:rsidR="006F4F4C" w:rsidTr="00371E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="00371E1C" w:rsidRDefault="00371E1C" w:rsidP="000D6DB9">
            <w:pPr>
              <w:rPr>
                <w:lang w:val="vi-VN" w:eastAsia="ja-JP"/>
              </w:rPr>
            </w:pPr>
          </w:p>
        </w:tc>
        <w:tc>
          <w:tcPr>
            <w:tcW w:w="2254" w:type="dxa"/>
          </w:tcPr>
          <w:p w:rsidR="00371E1C" w:rsidRDefault="00371E1C" w:rsidP="000D6D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vi-VN" w:eastAsia="ja-JP"/>
              </w:rPr>
            </w:pPr>
          </w:p>
        </w:tc>
        <w:tc>
          <w:tcPr>
            <w:tcW w:w="2254" w:type="dxa"/>
          </w:tcPr>
          <w:p w:rsidR="00371E1C" w:rsidRDefault="00371E1C" w:rsidP="000D6D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vi-VN" w:eastAsia="ja-JP"/>
              </w:rPr>
            </w:pPr>
          </w:p>
        </w:tc>
        <w:tc>
          <w:tcPr>
            <w:tcW w:w="2255" w:type="dxa"/>
          </w:tcPr>
          <w:p w:rsidR="00371E1C" w:rsidRDefault="00371E1C" w:rsidP="000D6D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vi-VN" w:eastAsia="ja-JP"/>
              </w:rPr>
            </w:pPr>
          </w:p>
        </w:tc>
      </w:tr>
      <w:tr w:rsidR="00371E1C" w:rsidTr="00371E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="00371E1C" w:rsidRDefault="00371E1C" w:rsidP="000D6DB9">
            <w:pPr>
              <w:rPr>
                <w:lang w:val="vi-VN" w:eastAsia="ja-JP"/>
              </w:rPr>
            </w:pPr>
          </w:p>
        </w:tc>
        <w:tc>
          <w:tcPr>
            <w:tcW w:w="2254" w:type="dxa"/>
          </w:tcPr>
          <w:p w:rsidR="00371E1C" w:rsidRDefault="00371E1C" w:rsidP="000D6D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vi-VN" w:eastAsia="ja-JP"/>
              </w:rPr>
            </w:pPr>
          </w:p>
        </w:tc>
        <w:tc>
          <w:tcPr>
            <w:tcW w:w="2254" w:type="dxa"/>
          </w:tcPr>
          <w:p w:rsidR="00371E1C" w:rsidRDefault="00371E1C" w:rsidP="000D6D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vi-VN" w:eastAsia="ja-JP"/>
              </w:rPr>
            </w:pPr>
          </w:p>
        </w:tc>
        <w:tc>
          <w:tcPr>
            <w:tcW w:w="2255" w:type="dxa"/>
          </w:tcPr>
          <w:p w:rsidR="00371E1C" w:rsidRDefault="00371E1C" w:rsidP="000D6D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vi-VN" w:eastAsia="ja-JP"/>
              </w:rPr>
            </w:pPr>
          </w:p>
        </w:tc>
      </w:tr>
      <w:tr w:rsidR="006F4F4C" w:rsidTr="00371E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="00371E1C" w:rsidRDefault="00371E1C" w:rsidP="000D6DB9">
            <w:pPr>
              <w:rPr>
                <w:lang w:val="vi-VN" w:eastAsia="ja-JP"/>
              </w:rPr>
            </w:pPr>
          </w:p>
        </w:tc>
        <w:tc>
          <w:tcPr>
            <w:tcW w:w="2254" w:type="dxa"/>
          </w:tcPr>
          <w:p w:rsidR="00371E1C" w:rsidRDefault="00371E1C" w:rsidP="000D6D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vi-VN" w:eastAsia="ja-JP"/>
              </w:rPr>
            </w:pPr>
          </w:p>
        </w:tc>
        <w:tc>
          <w:tcPr>
            <w:tcW w:w="2254" w:type="dxa"/>
          </w:tcPr>
          <w:p w:rsidR="00371E1C" w:rsidRDefault="00371E1C" w:rsidP="000D6D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vi-VN" w:eastAsia="ja-JP"/>
              </w:rPr>
            </w:pPr>
          </w:p>
        </w:tc>
        <w:tc>
          <w:tcPr>
            <w:tcW w:w="2255" w:type="dxa"/>
          </w:tcPr>
          <w:p w:rsidR="00371E1C" w:rsidRDefault="00371E1C" w:rsidP="000D6D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vi-VN" w:eastAsia="ja-JP"/>
              </w:rPr>
            </w:pPr>
          </w:p>
        </w:tc>
      </w:tr>
      <w:tr w:rsidR="00371E1C" w:rsidTr="00371E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="00371E1C" w:rsidRDefault="00371E1C" w:rsidP="000D6DB9">
            <w:pPr>
              <w:rPr>
                <w:lang w:val="vi-VN" w:eastAsia="ja-JP"/>
              </w:rPr>
            </w:pPr>
          </w:p>
        </w:tc>
        <w:tc>
          <w:tcPr>
            <w:tcW w:w="2254" w:type="dxa"/>
          </w:tcPr>
          <w:p w:rsidR="00371E1C" w:rsidRDefault="00371E1C" w:rsidP="000D6D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vi-VN" w:eastAsia="ja-JP"/>
              </w:rPr>
            </w:pPr>
          </w:p>
        </w:tc>
        <w:tc>
          <w:tcPr>
            <w:tcW w:w="2254" w:type="dxa"/>
          </w:tcPr>
          <w:p w:rsidR="00371E1C" w:rsidRDefault="00371E1C" w:rsidP="000D6D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vi-VN" w:eastAsia="ja-JP"/>
              </w:rPr>
            </w:pPr>
          </w:p>
        </w:tc>
        <w:tc>
          <w:tcPr>
            <w:tcW w:w="2255" w:type="dxa"/>
          </w:tcPr>
          <w:p w:rsidR="00371E1C" w:rsidRDefault="00371E1C" w:rsidP="000D6D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vi-VN" w:eastAsia="ja-JP"/>
              </w:rPr>
            </w:pPr>
          </w:p>
        </w:tc>
      </w:tr>
      <w:tr w:rsidR="00371E1C" w:rsidTr="00371E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="00371E1C" w:rsidRDefault="00371E1C" w:rsidP="000D6DB9">
            <w:pPr>
              <w:rPr>
                <w:lang w:val="vi-VN" w:eastAsia="ja-JP"/>
              </w:rPr>
            </w:pPr>
          </w:p>
        </w:tc>
        <w:tc>
          <w:tcPr>
            <w:tcW w:w="2254" w:type="dxa"/>
          </w:tcPr>
          <w:p w:rsidR="00371E1C" w:rsidRDefault="00371E1C" w:rsidP="000D6D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vi-VN" w:eastAsia="ja-JP"/>
              </w:rPr>
            </w:pPr>
          </w:p>
        </w:tc>
        <w:tc>
          <w:tcPr>
            <w:tcW w:w="2254" w:type="dxa"/>
          </w:tcPr>
          <w:p w:rsidR="00371E1C" w:rsidRDefault="00371E1C" w:rsidP="000D6D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vi-VN" w:eastAsia="ja-JP"/>
              </w:rPr>
            </w:pPr>
          </w:p>
        </w:tc>
        <w:tc>
          <w:tcPr>
            <w:tcW w:w="2255" w:type="dxa"/>
          </w:tcPr>
          <w:p w:rsidR="00371E1C" w:rsidRDefault="00371E1C" w:rsidP="000D6D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vi-VN" w:eastAsia="ja-JP"/>
              </w:rPr>
            </w:pPr>
          </w:p>
        </w:tc>
      </w:tr>
    </w:tbl>
    <w:p w:rsidR="00371E1C" w:rsidRPr="006D162F" w:rsidRDefault="00371E1C" w:rsidP="006D162F">
      <w:pPr>
        <w:pStyle w:val="Caption"/>
      </w:pPr>
      <w:bookmarkStart w:id="25" w:name="_Toc419314704"/>
      <w:r w:rsidRPr="006D162F">
        <w:t xml:space="preserve">Table </w:t>
      </w:r>
      <w:r w:rsidRPr="006D162F">
        <w:fldChar w:fldCharType="begin"/>
      </w:r>
      <w:r w:rsidRPr="006D162F">
        <w:instrText xml:space="preserve"> SEQ Table \* ARABIC </w:instrText>
      </w:r>
      <w:r w:rsidRPr="006D162F">
        <w:fldChar w:fldCharType="separate"/>
      </w:r>
      <w:r w:rsidR="00813A56">
        <w:rPr>
          <w:noProof/>
        </w:rPr>
        <w:t>3</w:t>
      </w:r>
      <w:r w:rsidRPr="006D162F">
        <w:fldChar w:fldCharType="end"/>
      </w:r>
      <w:r w:rsidRPr="006D162F">
        <w:t>: Roles and Responsibilities Details</w:t>
      </w:r>
      <w:bookmarkEnd w:id="25"/>
    </w:p>
    <w:p w:rsidR="001D7DBC" w:rsidRDefault="001D7DBC" w:rsidP="004C257C">
      <w:pPr>
        <w:pStyle w:val="Heading3"/>
        <w:rPr>
          <w:lang w:val="vi-VN" w:eastAsia="ja-JP"/>
        </w:rPr>
      </w:pPr>
      <w:bookmarkStart w:id="26" w:name="_Toc419313026"/>
      <w:r>
        <w:rPr>
          <w:lang w:val="vi-VN" w:eastAsia="ja-JP"/>
        </w:rPr>
        <w:t>Tools and Techniques</w:t>
      </w:r>
      <w:bookmarkEnd w:id="26"/>
    </w:p>
    <w:p w:rsidR="00371E1C" w:rsidRPr="006F4F4C" w:rsidRDefault="00371E1C" w:rsidP="006F4F4C">
      <w:pPr>
        <w:rPr>
          <w:rFonts w:eastAsia="Cambria"/>
        </w:rPr>
      </w:pPr>
      <w:r w:rsidRPr="006F4F4C">
        <w:t>&lt;Các công cụ sử dụng: chú ý ghi gõ phiên bản&gt;</w:t>
      </w:r>
    </w:p>
    <w:p w:rsidR="001D7DBC" w:rsidRDefault="001D7DBC" w:rsidP="001D7DBC">
      <w:pPr>
        <w:pStyle w:val="Heading2"/>
        <w:rPr>
          <w:lang w:val="vi-VN" w:eastAsia="ja-JP"/>
        </w:rPr>
      </w:pPr>
      <w:bookmarkStart w:id="27" w:name="_Toc419313027"/>
      <w:r>
        <w:rPr>
          <w:lang w:val="vi-VN" w:eastAsia="ja-JP"/>
        </w:rPr>
        <w:t>Project Management Plan</w:t>
      </w:r>
      <w:bookmarkEnd w:id="27"/>
    </w:p>
    <w:p w:rsidR="001D7DBC" w:rsidRDefault="001D7DBC" w:rsidP="004C257C">
      <w:pPr>
        <w:pStyle w:val="Heading3"/>
        <w:rPr>
          <w:lang w:val="vi-VN" w:eastAsia="ja-JP"/>
        </w:rPr>
      </w:pPr>
      <w:bookmarkStart w:id="28" w:name="_Toc419313028"/>
      <w:r>
        <w:rPr>
          <w:lang w:val="vi-VN" w:eastAsia="ja-JP"/>
        </w:rPr>
        <w:t>Software developement life cycle</w:t>
      </w:r>
      <w:bookmarkEnd w:id="28"/>
    </w:p>
    <w:p w:rsidR="00371E1C" w:rsidRPr="006F4F4C" w:rsidRDefault="00371E1C" w:rsidP="006F4F4C">
      <w:pPr>
        <w:rPr>
          <w:rFonts w:eastAsia="Cambria"/>
        </w:rPr>
      </w:pPr>
      <w:r w:rsidRPr="006F4F4C">
        <w:t xml:space="preserve">&lt;Mô tả cụ thể các công việc sẽ làm kèm </w:t>
      </w:r>
      <w:proofErr w:type="gramStart"/>
      <w:r w:rsidRPr="006F4F4C">
        <w:t>theo</w:t>
      </w:r>
      <w:proofErr w:type="gramEnd"/>
      <w:r w:rsidRPr="006F4F4C">
        <w:t xml:space="preserve"> phân bổ tài nguyên và đánh</w:t>
      </w:r>
      <w:r w:rsidR="002C6758">
        <w:rPr>
          <w:lang w:val="vi-VN"/>
        </w:rPr>
        <w:t xml:space="preserve"> </w:t>
      </w:r>
      <w:r w:rsidRPr="006F4F4C">
        <w:t>giá rủi ro. Chú ý phải phù hợp với mục 2.1 Software Process Model ở</w:t>
      </w:r>
      <w:r w:rsidR="002C6758">
        <w:rPr>
          <w:lang w:val="vi-VN"/>
        </w:rPr>
        <w:t xml:space="preserve"> </w:t>
      </w:r>
      <w:r w:rsidRPr="006F4F4C">
        <w:t>trên&gt;</w:t>
      </w:r>
    </w:p>
    <w:tbl>
      <w:tblPr>
        <w:tblStyle w:val="LightGrid-Accent1"/>
        <w:tblW w:w="0" w:type="auto"/>
        <w:tblLook w:val="06A0" w:firstRow="1" w:lastRow="0" w:firstColumn="1" w:lastColumn="0" w:noHBand="1" w:noVBand="1"/>
      </w:tblPr>
      <w:tblGrid>
        <w:gridCol w:w="1695"/>
        <w:gridCol w:w="1530"/>
        <w:gridCol w:w="1630"/>
        <w:gridCol w:w="1284"/>
        <w:gridCol w:w="1790"/>
        <w:gridCol w:w="892"/>
      </w:tblGrid>
      <w:tr w:rsidR="00371E1C" w:rsidTr="00371E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:rsidR="00371E1C" w:rsidRDefault="00371E1C" w:rsidP="006F4F4C">
            <w:pPr>
              <w:rPr>
                <w:lang w:val="vi-VN" w:eastAsia="ja-JP"/>
              </w:rPr>
            </w:pPr>
            <w:r>
              <w:rPr>
                <w:lang w:val="vi-VN" w:eastAsia="ja-JP"/>
              </w:rPr>
              <w:t>Phase</w:t>
            </w:r>
          </w:p>
        </w:tc>
        <w:tc>
          <w:tcPr>
            <w:tcW w:w="1503" w:type="dxa"/>
          </w:tcPr>
          <w:p w:rsidR="00371E1C" w:rsidRDefault="00371E1C" w:rsidP="006F4F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vi-VN" w:eastAsia="ja-JP"/>
              </w:rPr>
            </w:pPr>
            <w:r>
              <w:rPr>
                <w:lang w:val="vi-VN" w:eastAsia="ja-JP"/>
              </w:rPr>
              <w:t>Description</w:t>
            </w:r>
          </w:p>
        </w:tc>
        <w:tc>
          <w:tcPr>
            <w:tcW w:w="1503" w:type="dxa"/>
          </w:tcPr>
          <w:p w:rsidR="00371E1C" w:rsidRDefault="00371E1C" w:rsidP="006F4F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vi-VN" w:eastAsia="ja-JP"/>
              </w:rPr>
            </w:pPr>
            <w:r>
              <w:rPr>
                <w:lang w:val="vi-VN" w:eastAsia="ja-JP"/>
              </w:rPr>
              <w:t>Deliverables</w:t>
            </w:r>
          </w:p>
        </w:tc>
        <w:tc>
          <w:tcPr>
            <w:tcW w:w="1503" w:type="dxa"/>
          </w:tcPr>
          <w:p w:rsidR="00371E1C" w:rsidRDefault="00371E1C" w:rsidP="006F4F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vi-VN" w:eastAsia="ja-JP"/>
              </w:rPr>
            </w:pPr>
            <w:r>
              <w:rPr>
                <w:lang w:val="vi-VN" w:eastAsia="ja-JP"/>
              </w:rPr>
              <w:t>Resource needed</w:t>
            </w:r>
          </w:p>
        </w:tc>
        <w:tc>
          <w:tcPr>
            <w:tcW w:w="1503" w:type="dxa"/>
          </w:tcPr>
          <w:p w:rsidR="00371E1C" w:rsidRDefault="00371E1C" w:rsidP="006F4F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vi-VN" w:eastAsia="ja-JP"/>
              </w:rPr>
            </w:pPr>
            <w:r>
              <w:rPr>
                <w:lang w:val="vi-VN" w:eastAsia="ja-JP"/>
              </w:rPr>
              <w:t>Dependencies and Constraints</w:t>
            </w:r>
          </w:p>
        </w:tc>
        <w:tc>
          <w:tcPr>
            <w:tcW w:w="1503" w:type="dxa"/>
          </w:tcPr>
          <w:p w:rsidR="00371E1C" w:rsidRDefault="00371E1C" w:rsidP="006F4F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vi-VN" w:eastAsia="ja-JP"/>
              </w:rPr>
            </w:pPr>
            <w:r>
              <w:rPr>
                <w:lang w:val="vi-VN" w:eastAsia="ja-JP"/>
              </w:rPr>
              <w:t>Risks</w:t>
            </w:r>
          </w:p>
        </w:tc>
      </w:tr>
      <w:tr w:rsidR="00371E1C" w:rsidTr="00371E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:rsidR="00371E1C" w:rsidRDefault="00371E1C" w:rsidP="006F4F4C">
            <w:pPr>
              <w:rPr>
                <w:lang w:val="vi-VN" w:eastAsia="ja-JP"/>
              </w:rPr>
            </w:pPr>
            <w:r>
              <w:rPr>
                <w:lang w:val="vi-VN" w:eastAsia="ja-JP"/>
              </w:rPr>
              <w:t>Requirement Analysis</w:t>
            </w:r>
          </w:p>
        </w:tc>
        <w:tc>
          <w:tcPr>
            <w:tcW w:w="1503" w:type="dxa"/>
          </w:tcPr>
          <w:p w:rsidR="00371E1C" w:rsidRDefault="00371E1C" w:rsidP="006F4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vi-VN" w:eastAsia="ja-JP"/>
              </w:rPr>
            </w:pPr>
          </w:p>
        </w:tc>
        <w:tc>
          <w:tcPr>
            <w:tcW w:w="1503" w:type="dxa"/>
          </w:tcPr>
          <w:p w:rsidR="00371E1C" w:rsidRDefault="00371E1C" w:rsidP="006F4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vi-VN" w:eastAsia="ja-JP"/>
              </w:rPr>
            </w:pPr>
          </w:p>
        </w:tc>
        <w:tc>
          <w:tcPr>
            <w:tcW w:w="1503" w:type="dxa"/>
          </w:tcPr>
          <w:p w:rsidR="00371E1C" w:rsidRDefault="00371E1C" w:rsidP="006F4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vi-VN" w:eastAsia="ja-JP"/>
              </w:rPr>
            </w:pPr>
          </w:p>
        </w:tc>
        <w:tc>
          <w:tcPr>
            <w:tcW w:w="1503" w:type="dxa"/>
          </w:tcPr>
          <w:p w:rsidR="00371E1C" w:rsidRDefault="00371E1C" w:rsidP="006F4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vi-VN" w:eastAsia="ja-JP"/>
              </w:rPr>
            </w:pPr>
          </w:p>
        </w:tc>
        <w:tc>
          <w:tcPr>
            <w:tcW w:w="1503" w:type="dxa"/>
          </w:tcPr>
          <w:p w:rsidR="00371E1C" w:rsidRDefault="00371E1C" w:rsidP="006F4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vi-VN" w:eastAsia="ja-JP"/>
              </w:rPr>
            </w:pPr>
          </w:p>
        </w:tc>
      </w:tr>
      <w:tr w:rsidR="00371E1C" w:rsidTr="00371E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:rsidR="00371E1C" w:rsidRDefault="00371E1C" w:rsidP="006F4F4C">
            <w:pPr>
              <w:rPr>
                <w:lang w:val="vi-VN" w:eastAsia="ja-JP"/>
              </w:rPr>
            </w:pPr>
            <w:r>
              <w:rPr>
                <w:lang w:val="vi-VN" w:eastAsia="ja-JP"/>
              </w:rPr>
              <w:t>Design</w:t>
            </w:r>
          </w:p>
        </w:tc>
        <w:tc>
          <w:tcPr>
            <w:tcW w:w="1503" w:type="dxa"/>
          </w:tcPr>
          <w:p w:rsidR="00371E1C" w:rsidRDefault="00371E1C" w:rsidP="006F4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vi-VN" w:eastAsia="ja-JP"/>
              </w:rPr>
            </w:pPr>
          </w:p>
        </w:tc>
        <w:tc>
          <w:tcPr>
            <w:tcW w:w="1503" w:type="dxa"/>
          </w:tcPr>
          <w:p w:rsidR="00371E1C" w:rsidRDefault="00371E1C" w:rsidP="006F4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vi-VN" w:eastAsia="ja-JP"/>
              </w:rPr>
            </w:pPr>
          </w:p>
        </w:tc>
        <w:tc>
          <w:tcPr>
            <w:tcW w:w="1503" w:type="dxa"/>
          </w:tcPr>
          <w:p w:rsidR="00371E1C" w:rsidRDefault="00371E1C" w:rsidP="006F4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vi-VN" w:eastAsia="ja-JP"/>
              </w:rPr>
            </w:pPr>
          </w:p>
        </w:tc>
        <w:tc>
          <w:tcPr>
            <w:tcW w:w="1503" w:type="dxa"/>
          </w:tcPr>
          <w:p w:rsidR="00371E1C" w:rsidRDefault="00371E1C" w:rsidP="006F4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vi-VN" w:eastAsia="ja-JP"/>
              </w:rPr>
            </w:pPr>
          </w:p>
        </w:tc>
        <w:tc>
          <w:tcPr>
            <w:tcW w:w="1503" w:type="dxa"/>
          </w:tcPr>
          <w:p w:rsidR="00371E1C" w:rsidRDefault="00371E1C" w:rsidP="006F4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vi-VN" w:eastAsia="ja-JP"/>
              </w:rPr>
            </w:pPr>
          </w:p>
        </w:tc>
      </w:tr>
      <w:tr w:rsidR="00371E1C" w:rsidTr="00371E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:rsidR="00371E1C" w:rsidRDefault="00371E1C" w:rsidP="006F4F4C">
            <w:pPr>
              <w:rPr>
                <w:lang w:val="vi-VN" w:eastAsia="ja-JP"/>
              </w:rPr>
            </w:pPr>
          </w:p>
        </w:tc>
        <w:tc>
          <w:tcPr>
            <w:tcW w:w="1503" w:type="dxa"/>
          </w:tcPr>
          <w:p w:rsidR="00371E1C" w:rsidRDefault="00371E1C" w:rsidP="006F4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vi-VN" w:eastAsia="ja-JP"/>
              </w:rPr>
            </w:pPr>
          </w:p>
        </w:tc>
        <w:tc>
          <w:tcPr>
            <w:tcW w:w="1503" w:type="dxa"/>
          </w:tcPr>
          <w:p w:rsidR="00371E1C" w:rsidRDefault="00371E1C" w:rsidP="006F4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vi-VN" w:eastAsia="ja-JP"/>
              </w:rPr>
            </w:pPr>
          </w:p>
        </w:tc>
        <w:tc>
          <w:tcPr>
            <w:tcW w:w="1503" w:type="dxa"/>
          </w:tcPr>
          <w:p w:rsidR="00371E1C" w:rsidRDefault="00371E1C" w:rsidP="006F4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vi-VN" w:eastAsia="ja-JP"/>
              </w:rPr>
            </w:pPr>
          </w:p>
        </w:tc>
        <w:tc>
          <w:tcPr>
            <w:tcW w:w="1503" w:type="dxa"/>
          </w:tcPr>
          <w:p w:rsidR="00371E1C" w:rsidRDefault="00371E1C" w:rsidP="006F4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vi-VN" w:eastAsia="ja-JP"/>
              </w:rPr>
            </w:pPr>
          </w:p>
        </w:tc>
        <w:tc>
          <w:tcPr>
            <w:tcW w:w="1503" w:type="dxa"/>
          </w:tcPr>
          <w:p w:rsidR="00371E1C" w:rsidRDefault="00371E1C" w:rsidP="006F4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vi-VN" w:eastAsia="ja-JP"/>
              </w:rPr>
            </w:pPr>
          </w:p>
        </w:tc>
      </w:tr>
    </w:tbl>
    <w:p w:rsidR="00371E1C" w:rsidRPr="006D162F" w:rsidRDefault="00371E1C" w:rsidP="006D162F">
      <w:pPr>
        <w:pStyle w:val="Caption"/>
      </w:pPr>
      <w:bookmarkStart w:id="29" w:name="_Toc419314705"/>
      <w:r w:rsidRPr="006D162F">
        <w:t xml:space="preserve">Table </w:t>
      </w:r>
      <w:r w:rsidRPr="006D162F">
        <w:fldChar w:fldCharType="begin"/>
      </w:r>
      <w:r w:rsidRPr="006D162F">
        <w:instrText xml:space="preserve"> SEQ Table \* ARABIC </w:instrText>
      </w:r>
      <w:r w:rsidRPr="006D162F">
        <w:fldChar w:fldCharType="separate"/>
      </w:r>
      <w:r w:rsidR="00813A56">
        <w:rPr>
          <w:noProof/>
        </w:rPr>
        <w:t>4</w:t>
      </w:r>
      <w:r w:rsidRPr="006D162F">
        <w:fldChar w:fldCharType="end"/>
      </w:r>
      <w:r w:rsidRPr="006D162F">
        <w:t>: Software Development Life Cycle Detail</w:t>
      </w:r>
      <w:bookmarkEnd w:id="29"/>
    </w:p>
    <w:p w:rsidR="001D7DBC" w:rsidRDefault="001D7DBC" w:rsidP="004C257C">
      <w:pPr>
        <w:pStyle w:val="Heading3"/>
        <w:rPr>
          <w:lang w:val="vi-VN" w:eastAsia="ja-JP"/>
        </w:rPr>
      </w:pPr>
      <w:bookmarkStart w:id="30" w:name="_Toc419313029"/>
      <w:r>
        <w:rPr>
          <w:lang w:val="vi-VN" w:eastAsia="ja-JP"/>
        </w:rPr>
        <w:t>Phase Detail</w:t>
      </w:r>
      <w:bookmarkEnd w:id="30"/>
    </w:p>
    <w:p w:rsidR="00371E1C" w:rsidRPr="006F4F4C" w:rsidRDefault="00371E1C" w:rsidP="006F4F4C">
      <w:r w:rsidRPr="006F4F4C">
        <w:t>&lt;Mô tả cụ thể công việc trong các giai đoạn có chỉ định thành viên thực</w:t>
      </w:r>
      <w:r w:rsidR="002C6758">
        <w:rPr>
          <w:lang w:val="vi-VN"/>
        </w:rPr>
        <w:t xml:space="preserve"> </w:t>
      </w:r>
      <w:r w:rsidRPr="006F4F4C">
        <w:t>hiện tương ứng nội dung mô tả trong phần 3.1&gt;</w:t>
      </w:r>
    </w:p>
    <w:p w:rsidR="001D7DBC" w:rsidRDefault="001D7DBC" w:rsidP="001D7DBC">
      <w:pPr>
        <w:pStyle w:val="Heading4"/>
        <w:rPr>
          <w:lang w:val="vi-VN" w:eastAsia="ja-JP"/>
        </w:rPr>
      </w:pPr>
      <w:r>
        <w:rPr>
          <w:lang w:val="vi-VN" w:eastAsia="ja-JP"/>
        </w:rPr>
        <w:lastRenderedPageBreak/>
        <w:t>Phase 1: Requirement Analysis</w:t>
      </w:r>
    </w:p>
    <w:tbl>
      <w:tblPr>
        <w:tblStyle w:val="LightGrid-Accent1"/>
        <w:tblW w:w="5000" w:type="pct"/>
        <w:tblLook w:val="06A0" w:firstRow="1" w:lastRow="0" w:firstColumn="1" w:lastColumn="0" w:noHBand="1" w:noVBand="1"/>
      </w:tblPr>
      <w:tblGrid>
        <w:gridCol w:w="2968"/>
        <w:gridCol w:w="2939"/>
        <w:gridCol w:w="2914"/>
      </w:tblGrid>
      <w:tr w:rsidR="00371E1C" w:rsidTr="007210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2" w:type="pct"/>
          </w:tcPr>
          <w:p w:rsidR="00371E1C" w:rsidRDefault="00371E1C" w:rsidP="0072108E">
            <w:pPr>
              <w:rPr>
                <w:lang w:val="vi-VN" w:eastAsia="ja-JP"/>
              </w:rPr>
            </w:pPr>
            <w:r>
              <w:rPr>
                <w:lang w:val="vi-VN" w:eastAsia="ja-JP"/>
              </w:rPr>
              <w:t>Task</w:t>
            </w:r>
          </w:p>
        </w:tc>
        <w:tc>
          <w:tcPr>
            <w:tcW w:w="1666" w:type="pct"/>
          </w:tcPr>
          <w:p w:rsidR="00371E1C" w:rsidRDefault="00371E1C" w:rsidP="007210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vi-VN" w:eastAsia="ja-JP"/>
              </w:rPr>
            </w:pPr>
            <w:r>
              <w:rPr>
                <w:lang w:val="vi-VN" w:eastAsia="ja-JP"/>
              </w:rPr>
              <w:t>Description</w:t>
            </w:r>
          </w:p>
        </w:tc>
        <w:tc>
          <w:tcPr>
            <w:tcW w:w="1652" w:type="pct"/>
          </w:tcPr>
          <w:p w:rsidR="00371E1C" w:rsidRDefault="00371E1C" w:rsidP="007210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vi-VN" w:eastAsia="ja-JP"/>
              </w:rPr>
            </w:pPr>
            <w:r>
              <w:rPr>
                <w:lang w:val="vi-VN" w:eastAsia="ja-JP"/>
              </w:rPr>
              <w:t>Author</w:t>
            </w:r>
          </w:p>
        </w:tc>
      </w:tr>
      <w:tr w:rsidR="00371E1C" w:rsidTr="007210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2" w:type="pct"/>
          </w:tcPr>
          <w:p w:rsidR="00371E1C" w:rsidRPr="002C6758" w:rsidRDefault="00371E1C" w:rsidP="00D50526">
            <w:pPr>
              <w:pStyle w:val="ListParagraph"/>
              <w:numPr>
                <w:ilvl w:val="0"/>
                <w:numId w:val="12"/>
              </w:numPr>
              <w:ind w:left="108"/>
              <w:rPr>
                <w:rFonts w:eastAsiaTheme="majorEastAsia"/>
                <w:lang w:val="vi-VN"/>
              </w:rPr>
            </w:pPr>
            <w:r w:rsidRPr="002C6758">
              <w:rPr>
                <w:rFonts w:eastAsiaTheme="majorEastAsia"/>
                <w:lang w:val="vi-VN"/>
              </w:rPr>
              <w:t>Collect requirement</w:t>
            </w:r>
          </w:p>
        </w:tc>
        <w:tc>
          <w:tcPr>
            <w:tcW w:w="1666" w:type="pct"/>
          </w:tcPr>
          <w:p w:rsidR="00371E1C" w:rsidRDefault="00371E1C" w:rsidP="007210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vi-VN" w:eastAsia="ja-JP"/>
              </w:rPr>
            </w:pPr>
          </w:p>
        </w:tc>
        <w:tc>
          <w:tcPr>
            <w:tcW w:w="1652" w:type="pct"/>
          </w:tcPr>
          <w:p w:rsidR="00371E1C" w:rsidRDefault="00371E1C" w:rsidP="007210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vi-VN" w:eastAsia="ja-JP"/>
              </w:rPr>
            </w:pPr>
          </w:p>
        </w:tc>
      </w:tr>
      <w:tr w:rsidR="00371E1C" w:rsidTr="007210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2" w:type="pct"/>
          </w:tcPr>
          <w:p w:rsidR="00371E1C" w:rsidRPr="002C6758" w:rsidRDefault="00371E1C" w:rsidP="00D50526">
            <w:pPr>
              <w:pStyle w:val="ListParagraph"/>
              <w:numPr>
                <w:ilvl w:val="0"/>
                <w:numId w:val="12"/>
              </w:numPr>
              <w:ind w:left="108"/>
              <w:rPr>
                <w:rFonts w:eastAsiaTheme="majorEastAsia"/>
                <w:lang w:val="vi-VN"/>
              </w:rPr>
            </w:pPr>
            <w:r w:rsidRPr="002C6758">
              <w:rPr>
                <w:rFonts w:eastAsiaTheme="majorEastAsia"/>
                <w:lang w:val="vi-VN"/>
              </w:rPr>
              <w:t>Identify and clarify main functions</w:t>
            </w:r>
          </w:p>
        </w:tc>
        <w:tc>
          <w:tcPr>
            <w:tcW w:w="1666" w:type="pct"/>
          </w:tcPr>
          <w:p w:rsidR="00371E1C" w:rsidRDefault="00371E1C" w:rsidP="007210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vi-VN" w:eastAsia="ja-JP"/>
              </w:rPr>
            </w:pPr>
          </w:p>
        </w:tc>
        <w:tc>
          <w:tcPr>
            <w:tcW w:w="1652" w:type="pct"/>
          </w:tcPr>
          <w:p w:rsidR="00371E1C" w:rsidRDefault="00371E1C" w:rsidP="007210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vi-VN" w:eastAsia="ja-JP"/>
              </w:rPr>
            </w:pPr>
          </w:p>
        </w:tc>
      </w:tr>
      <w:tr w:rsidR="00371E1C" w:rsidTr="007210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2" w:type="pct"/>
          </w:tcPr>
          <w:p w:rsidR="00371E1C" w:rsidRDefault="00371E1C" w:rsidP="0072108E">
            <w:pPr>
              <w:rPr>
                <w:rFonts w:eastAsia="Cambria"/>
                <w:lang w:val="vi-VN" w:eastAsia="ja-JP"/>
              </w:rPr>
            </w:pPr>
          </w:p>
        </w:tc>
        <w:tc>
          <w:tcPr>
            <w:tcW w:w="1666" w:type="pct"/>
          </w:tcPr>
          <w:p w:rsidR="00371E1C" w:rsidRDefault="00371E1C" w:rsidP="007210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vi-VN" w:eastAsia="ja-JP"/>
              </w:rPr>
            </w:pPr>
          </w:p>
        </w:tc>
        <w:tc>
          <w:tcPr>
            <w:tcW w:w="1652" w:type="pct"/>
          </w:tcPr>
          <w:p w:rsidR="00371E1C" w:rsidRDefault="00371E1C" w:rsidP="007210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vi-VN" w:eastAsia="ja-JP"/>
              </w:rPr>
            </w:pPr>
          </w:p>
        </w:tc>
      </w:tr>
    </w:tbl>
    <w:p w:rsidR="00371E1C" w:rsidRPr="006D162F" w:rsidRDefault="00371E1C" w:rsidP="006D162F">
      <w:pPr>
        <w:pStyle w:val="Caption"/>
      </w:pPr>
      <w:bookmarkStart w:id="31" w:name="_Toc419314706"/>
      <w:r w:rsidRPr="006D162F">
        <w:t xml:space="preserve">Table </w:t>
      </w:r>
      <w:r w:rsidRPr="006D162F">
        <w:fldChar w:fldCharType="begin"/>
      </w:r>
      <w:r w:rsidRPr="006D162F">
        <w:instrText xml:space="preserve"> SEQ Table \* ARABIC </w:instrText>
      </w:r>
      <w:r w:rsidRPr="006D162F">
        <w:fldChar w:fldCharType="separate"/>
      </w:r>
      <w:r w:rsidR="00813A56">
        <w:rPr>
          <w:noProof/>
        </w:rPr>
        <w:t>5</w:t>
      </w:r>
      <w:r w:rsidRPr="006D162F">
        <w:fldChar w:fldCharType="end"/>
      </w:r>
      <w:r w:rsidRPr="006D162F">
        <w:t>: Phase 1: Requirement Analysis</w:t>
      </w:r>
      <w:bookmarkEnd w:id="31"/>
    </w:p>
    <w:p w:rsidR="001D7DBC" w:rsidRDefault="001D7DBC" w:rsidP="004C257C">
      <w:pPr>
        <w:pStyle w:val="Heading3"/>
        <w:rPr>
          <w:lang w:val="vi-VN" w:eastAsia="ja-JP"/>
        </w:rPr>
      </w:pPr>
      <w:bookmarkStart w:id="32" w:name="_Toc419313030"/>
      <w:r>
        <w:rPr>
          <w:lang w:val="vi-VN" w:eastAsia="ja-JP"/>
        </w:rPr>
        <w:t>All Meeting Minutes</w:t>
      </w:r>
      <w:bookmarkEnd w:id="32"/>
    </w:p>
    <w:p w:rsidR="001D7DBC" w:rsidRDefault="001D7DBC" w:rsidP="001D7DBC">
      <w:pPr>
        <w:pStyle w:val="Heading2"/>
        <w:rPr>
          <w:lang w:val="vi-VN" w:eastAsia="ja-JP"/>
        </w:rPr>
      </w:pPr>
      <w:bookmarkStart w:id="33" w:name="_Toc419313031"/>
      <w:r>
        <w:rPr>
          <w:lang w:val="vi-VN" w:eastAsia="ja-JP"/>
        </w:rPr>
        <w:t>Coding Convention</w:t>
      </w:r>
      <w:bookmarkEnd w:id="33"/>
    </w:p>
    <w:p w:rsidR="00C33125" w:rsidRPr="006F4F4C" w:rsidRDefault="00C33125" w:rsidP="006F4F4C">
      <w:pPr>
        <w:rPr>
          <w:rFonts w:eastAsia="Cambria"/>
        </w:rPr>
      </w:pPr>
      <w:r w:rsidRPr="006F4F4C">
        <w:t xml:space="preserve">Mô tả tổng quan các code convention rule được áp dụng trong dự </w:t>
      </w:r>
      <w:proofErr w:type="gramStart"/>
      <w:r w:rsidRPr="006F4F4C">
        <w:t>án</w:t>
      </w:r>
      <w:proofErr w:type="gramEnd"/>
      <w:r w:rsidRPr="006F4F4C">
        <w:t xml:space="preserve"> được</w:t>
      </w:r>
      <w:r w:rsidR="002C6758">
        <w:rPr>
          <w:lang w:val="vi-VN"/>
        </w:rPr>
        <w:t xml:space="preserve"> </w:t>
      </w:r>
      <w:r w:rsidRPr="006F4F4C">
        <w:t>thực hiện, sau đó reference đến nơi tham chiếu</w:t>
      </w:r>
      <w:r w:rsidR="002C6758">
        <w:rPr>
          <w:lang w:val="vi-VN"/>
        </w:rPr>
        <w:t xml:space="preserve"> </w:t>
      </w:r>
      <w:r w:rsidRPr="006F4F4C">
        <w:t>Không được phép reference không vì nếu như thế có</w:t>
      </w:r>
      <w:r w:rsidR="002C6758">
        <w:rPr>
          <w:lang w:val="vi-VN"/>
        </w:rPr>
        <w:t xml:space="preserve"> </w:t>
      </w:r>
      <w:r w:rsidRPr="006F4F4C">
        <w:t>thể xem như buộc trong</w:t>
      </w:r>
      <w:r w:rsidR="009E7A17" w:rsidRPr="006F4F4C">
        <w:rPr>
          <w:rFonts w:eastAsia="Cambria"/>
        </w:rPr>
        <w:t xml:space="preserve"> </w:t>
      </w:r>
      <w:r w:rsidRPr="006F4F4C">
        <w:t>project thực hiện phải áp dụng đúng như là nội dung references qui định</w:t>
      </w:r>
    </w:p>
    <w:p w:rsidR="009E7A17" w:rsidRDefault="004C257C" w:rsidP="001E340B">
      <w:pPr>
        <w:pStyle w:val="Heading1"/>
        <w:rPr>
          <w:lang w:val="vi-VN"/>
        </w:rPr>
      </w:pPr>
      <w:bookmarkStart w:id="34" w:name="_Toc419313032"/>
      <w:r>
        <w:rPr>
          <w:lang w:val="vi-VN"/>
        </w:rPr>
        <w:lastRenderedPageBreak/>
        <w:t>Report No. 3 Software Requirement Specification</w:t>
      </w:r>
      <w:bookmarkEnd w:id="34"/>
    </w:p>
    <w:p w:rsidR="004C257C" w:rsidRDefault="004C257C" w:rsidP="004C257C">
      <w:pPr>
        <w:pStyle w:val="Heading2"/>
        <w:rPr>
          <w:lang w:val="vi-VN"/>
        </w:rPr>
      </w:pPr>
      <w:bookmarkStart w:id="35" w:name="_Toc419313033"/>
      <w:r>
        <w:rPr>
          <w:lang w:val="vi-VN"/>
        </w:rPr>
        <w:t>User Requirement Specification</w:t>
      </w:r>
      <w:bookmarkEnd w:id="35"/>
    </w:p>
    <w:p w:rsidR="004C257C" w:rsidRPr="004C257C" w:rsidRDefault="004C257C" w:rsidP="004C257C">
      <w:pPr>
        <w:rPr>
          <w:rFonts w:eastAsia="Cambria"/>
          <w:lang w:val="vi-VN"/>
        </w:rPr>
      </w:pPr>
      <w:r w:rsidRPr="004C257C">
        <w:rPr>
          <w:rFonts w:eastAsia="Cambria"/>
          <w:lang w:val="vi-VN"/>
        </w:rPr>
        <w:t>&lt;Liệt kê các yêu cầu về tính năng theo vai trò trong dự án&gt;</w:t>
      </w:r>
    </w:p>
    <w:p w:rsidR="004C257C" w:rsidRDefault="004C257C" w:rsidP="004C257C">
      <w:pPr>
        <w:pStyle w:val="Heading3"/>
        <w:rPr>
          <w:lang w:val="vi-VN"/>
        </w:rPr>
      </w:pPr>
      <w:bookmarkStart w:id="36" w:name="_Toc419313034"/>
      <w:r>
        <w:rPr>
          <w:lang w:val="vi-VN"/>
        </w:rPr>
        <w:t>Guest Requirement</w:t>
      </w:r>
      <w:bookmarkEnd w:id="36"/>
    </w:p>
    <w:p w:rsidR="004C257C" w:rsidRPr="0021795B" w:rsidRDefault="004C257C" w:rsidP="0021795B">
      <w:pPr>
        <w:rPr>
          <w:rFonts w:eastAsia="Cambria"/>
          <w:lang w:val="vi-VN"/>
        </w:rPr>
      </w:pPr>
      <w:r w:rsidRPr="0021795B">
        <w:rPr>
          <w:rFonts w:eastAsia="Cambria"/>
          <w:lang w:val="vi-VN"/>
        </w:rPr>
        <w:t>Guest is a person who doesn’t have access to the system. Guest can use some functions in the system. To use all functions, guest must login. These are some functions guest can use:</w:t>
      </w:r>
    </w:p>
    <w:p w:rsidR="004C257C" w:rsidRPr="00BB2520" w:rsidRDefault="004C257C" w:rsidP="0021795B">
      <w:pPr>
        <w:pStyle w:val="ListParagraph"/>
        <w:numPr>
          <w:ilvl w:val="0"/>
          <w:numId w:val="43"/>
        </w:numPr>
        <w:rPr>
          <w:rFonts w:eastAsia="Cambria"/>
          <w:lang w:val="vi-VN"/>
        </w:rPr>
      </w:pPr>
      <w:r w:rsidRPr="00BB2520">
        <w:rPr>
          <w:rFonts w:eastAsia="Cambria"/>
          <w:lang w:val="vi-VN"/>
        </w:rPr>
        <w:t>Register.</w:t>
      </w:r>
    </w:p>
    <w:p w:rsidR="004C257C" w:rsidRPr="00BB2520" w:rsidRDefault="004C257C" w:rsidP="0021795B">
      <w:pPr>
        <w:pStyle w:val="ListParagraph"/>
        <w:numPr>
          <w:ilvl w:val="1"/>
          <w:numId w:val="43"/>
        </w:numPr>
        <w:rPr>
          <w:rFonts w:eastAsia="Cambria"/>
          <w:lang w:val="vi-VN"/>
        </w:rPr>
      </w:pPr>
      <w:r w:rsidRPr="00BB2520">
        <w:rPr>
          <w:rFonts w:eastAsia="Cambria"/>
          <w:lang w:val="vi-VN"/>
        </w:rPr>
        <w:t>Login.</w:t>
      </w:r>
    </w:p>
    <w:p w:rsidR="004C257C" w:rsidRPr="00BB2520" w:rsidRDefault="004C257C" w:rsidP="0021795B">
      <w:pPr>
        <w:pStyle w:val="ListParagraph"/>
        <w:numPr>
          <w:ilvl w:val="2"/>
          <w:numId w:val="43"/>
        </w:numPr>
        <w:rPr>
          <w:rFonts w:eastAsia="Cambria"/>
          <w:lang w:val="vi-VN"/>
        </w:rPr>
      </w:pPr>
      <w:r w:rsidRPr="00BB2520">
        <w:rPr>
          <w:rFonts w:eastAsia="Cambria"/>
          <w:lang w:val="vi-VN"/>
        </w:rPr>
        <w:t>Search event.</w:t>
      </w:r>
    </w:p>
    <w:p w:rsidR="004C257C" w:rsidRPr="00BB2520" w:rsidRDefault="004C257C" w:rsidP="0021795B">
      <w:pPr>
        <w:pStyle w:val="ListParagraph"/>
        <w:numPr>
          <w:ilvl w:val="0"/>
          <w:numId w:val="43"/>
        </w:numPr>
        <w:rPr>
          <w:rFonts w:eastAsia="Cambria"/>
          <w:lang w:val="vi-VN"/>
        </w:rPr>
      </w:pPr>
      <w:r w:rsidRPr="00BB2520">
        <w:rPr>
          <w:rFonts w:eastAsia="Cambria"/>
          <w:lang w:val="vi-VN"/>
        </w:rPr>
        <w:t>View event detail.</w:t>
      </w:r>
    </w:p>
    <w:p w:rsidR="004C257C" w:rsidRPr="00BB2520" w:rsidRDefault="004C257C" w:rsidP="0021795B">
      <w:pPr>
        <w:pStyle w:val="ListParagraph"/>
        <w:numPr>
          <w:ilvl w:val="0"/>
          <w:numId w:val="43"/>
        </w:numPr>
        <w:rPr>
          <w:rFonts w:eastAsia="Cambria"/>
          <w:lang w:val="vi-VN"/>
        </w:rPr>
      </w:pPr>
      <w:r w:rsidRPr="00BB2520">
        <w:rPr>
          <w:rFonts w:eastAsia="Cambria"/>
          <w:lang w:val="vi-VN"/>
        </w:rPr>
        <w:t>Booking and payment for event tickets.</w:t>
      </w:r>
    </w:p>
    <w:p w:rsidR="004C257C" w:rsidRDefault="004C257C" w:rsidP="004C257C">
      <w:pPr>
        <w:pStyle w:val="Heading3"/>
        <w:rPr>
          <w:lang w:val="vi-VN"/>
        </w:rPr>
      </w:pPr>
      <w:bookmarkStart w:id="37" w:name="_Toc419313035"/>
      <w:r>
        <w:rPr>
          <w:lang w:val="vi-VN"/>
        </w:rPr>
        <w:t>Member Requirement</w:t>
      </w:r>
      <w:bookmarkEnd w:id="37"/>
    </w:p>
    <w:p w:rsidR="004C257C" w:rsidRDefault="004C257C" w:rsidP="004C257C">
      <w:pPr>
        <w:pStyle w:val="Heading3"/>
        <w:rPr>
          <w:lang w:val="vi-VN"/>
        </w:rPr>
      </w:pPr>
      <w:bookmarkStart w:id="38" w:name="_Toc419313036"/>
      <w:r>
        <w:rPr>
          <w:lang w:val="vi-VN"/>
        </w:rPr>
        <w:t>Partner Requirement</w:t>
      </w:r>
      <w:bookmarkStart w:id="39" w:name="_GoBack"/>
      <w:bookmarkEnd w:id="38"/>
      <w:bookmarkEnd w:id="39"/>
    </w:p>
    <w:p w:rsidR="004C257C" w:rsidRDefault="004C257C" w:rsidP="004C257C">
      <w:pPr>
        <w:pStyle w:val="Heading3"/>
        <w:rPr>
          <w:lang w:val="vi-VN"/>
        </w:rPr>
      </w:pPr>
      <w:bookmarkStart w:id="40" w:name="_Toc419313037"/>
      <w:r>
        <w:rPr>
          <w:lang w:val="vi-VN"/>
        </w:rPr>
        <w:t>Staff Requirement</w:t>
      </w:r>
      <w:bookmarkEnd w:id="40"/>
    </w:p>
    <w:p w:rsidR="004C257C" w:rsidRDefault="004C257C" w:rsidP="004C257C">
      <w:pPr>
        <w:pStyle w:val="Heading3"/>
        <w:rPr>
          <w:lang w:val="vi-VN"/>
        </w:rPr>
      </w:pPr>
      <w:bookmarkStart w:id="41" w:name="_Toc419313038"/>
      <w:r>
        <w:rPr>
          <w:lang w:val="vi-VN"/>
        </w:rPr>
        <w:t>Admin Requirement</w:t>
      </w:r>
      <w:bookmarkEnd w:id="41"/>
    </w:p>
    <w:p w:rsidR="004C257C" w:rsidRDefault="004C257C" w:rsidP="004C257C">
      <w:pPr>
        <w:pStyle w:val="Heading2"/>
        <w:rPr>
          <w:lang w:val="vi-VN"/>
        </w:rPr>
      </w:pPr>
      <w:bookmarkStart w:id="42" w:name="_Toc419313039"/>
      <w:r w:rsidRPr="004C257C">
        <w:rPr>
          <w:lang w:val="vi-VN"/>
        </w:rPr>
        <w:t>System Requirement Specification</w:t>
      </w:r>
      <w:bookmarkEnd w:id="42"/>
    </w:p>
    <w:p w:rsidR="004C257C" w:rsidRPr="004C257C" w:rsidRDefault="004C257C" w:rsidP="004C257C">
      <w:pPr>
        <w:pStyle w:val="Heading3"/>
        <w:rPr>
          <w:lang w:val="vi-VN"/>
        </w:rPr>
      </w:pPr>
      <w:bookmarkStart w:id="43" w:name="_Toc419313040"/>
      <w:r w:rsidRPr="004C257C">
        <w:rPr>
          <w:lang w:val="vi-VN"/>
        </w:rPr>
        <w:t>External Interface Requirement</w:t>
      </w:r>
      <w:bookmarkEnd w:id="43"/>
    </w:p>
    <w:p w:rsidR="004C257C" w:rsidRPr="004C257C" w:rsidRDefault="004C257C" w:rsidP="004C257C">
      <w:pPr>
        <w:pStyle w:val="Heading4"/>
        <w:rPr>
          <w:lang w:val="vi-VN"/>
        </w:rPr>
      </w:pPr>
      <w:r w:rsidRPr="004C257C">
        <w:rPr>
          <w:lang w:val="vi-VN"/>
        </w:rPr>
        <w:t>User Interface</w:t>
      </w:r>
    </w:p>
    <w:p w:rsidR="004C257C" w:rsidRPr="004C257C" w:rsidRDefault="004C257C" w:rsidP="004C257C">
      <w:pPr>
        <w:rPr>
          <w:rFonts w:eastAsia="Cambria"/>
          <w:lang w:val="vi-VN"/>
        </w:rPr>
      </w:pPr>
      <w:r w:rsidRPr="004C257C">
        <w:rPr>
          <w:rFonts w:eastAsia="Cambria"/>
          <w:lang w:val="vi-VN"/>
        </w:rPr>
        <w:t>&lt;Các yêu cầu về giao diện&gt;</w:t>
      </w:r>
    </w:p>
    <w:p w:rsidR="004C257C" w:rsidRPr="004C257C" w:rsidRDefault="004C257C" w:rsidP="004C257C">
      <w:pPr>
        <w:rPr>
          <w:rFonts w:eastAsia="Cambria"/>
          <w:lang w:val="vi-VN"/>
        </w:rPr>
      </w:pPr>
      <w:r w:rsidRPr="004C257C">
        <w:rPr>
          <w:rFonts w:eastAsia="Cambria"/>
          <w:lang w:val="vi-VN"/>
        </w:rPr>
        <w:t>Ví dụ</w:t>
      </w:r>
    </w:p>
    <w:p w:rsidR="004C257C" w:rsidRPr="007E7D30" w:rsidRDefault="004C257C" w:rsidP="00D50526">
      <w:pPr>
        <w:pStyle w:val="ListParagraph"/>
        <w:numPr>
          <w:ilvl w:val="0"/>
          <w:numId w:val="14"/>
        </w:numPr>
        <w:rPr>
          <w:rFonts w:eastAsia="Cambria"/>
          <w:lang w:val="vi-VN"/>
        </w:rPr>
      </w:pPr>
      <w:r w:rsidRPr="007E7D30">
        <w:rPr>
          <w:rFonts w:eastAsia="Cambria"/>
          <w:lang w:val="vi-VN"/>
        </w:rPr>
        <w:t>General requirement for graphics user interface is the GUI should be simple, clear, intuitive, and reminiscent.</w:t>
      </w:r>
    </w:p>
    <w:p w:rsidR="004C257C" w:rsidRPr="007E7D30" w:rsidRDefault="004C257C" w:rsidP="00D50526">
      <w:pPr>
        <w:pStyle w:val="ListParagraph"/>
        <w:numPr>
          <w:ilvl w:val="0"/>
          <w:numId w:val="14"/>
        </w:numPr>
        <w:rPr>
          <w:rFonts w:eastAsia="Cambria"/>
          <w:lang w:val="vi-VN"/>
        </w:rPr>
      </w:pPr>
      <w:r w:rsidRPr="007E7D30">
        <w:rPr>
          <w:rFonts w:eastAsia="Cambria"/>
          <w:lang w:val="vi-VN"/>
        </w:rPr>
        <w:t>The interface design is an iterate process includes: design, sketching</w:t>
      </w:r>
      <w:r w:rsidR="007E7D30" w:rsidRPr="007E7D30">
        <w:rPr>
          <w:rFonts w:eastAsia="Cambria"/>
          <w:lang w:val="vi-VN"/>
        </w:rPr>
        <w:t xml:space="preserve"> </w:t>
      </w:r>
      <w:r w:rsidRPr="007E7D30">
        <w:rPr>
          <w:rFonts w:eastAsia="Cambria"/>
          <w:lang w:val="vi-VN"/>
        </w:rPr>
        <w:t>prototyping, user assessment.</w:t>
      </w:r>
    </w:p>
    <w:p w:rsidR="004C257C" w:rsidRPr="007E7D30" w:rsidRDefault="004C257C" w:rsidP="00D50526">
      <w:pPr>
        <w:pStyle w:val="ListParagraph"/>
        <w:numPr>
          <w:ilvl w:val="0"/>
          <w:numId w:val="14"/>
        </w:numPr>
        <w:rPr>
          <w:rFonts w:eastAsia="Cambria"/>
          <w:lang w:val="vi-VN"/>
        </w:rPr>
      </w:pPr>
      <w:r w:rsidRPr="007E7D30">
        <w:rPr>
          <w:rFonts w:eastAsia="Cambria"/>
          <w:lang w:val="vi-VN"/>
        </w:rPr>
        <w:t>Some design principles will be taken into consideration:</w:t>
      </w:r>
    </w:p>
    <w:p w:rsidR="004C257C" w:rsidRPr="007E7D30" w:rsidRDefault="004C257C" w:rsidP="00D50526">
      <w:pPr>
        <w:pStyle w:val="ListParagraph"/>
        <w:numPr>
          <w:ilvl w:val="1"/>
          <w:numId w:val="14"/>
        </w:numPr>
        <w:rPr>
          <w:rFonts w:eastAsia="Cambria"/>
          <w:lang w:val="vi-VN"/>
        </w:rPr>
      </w:pPr>
      <w:r w:rsidRPr="007E7D30">
        <w:rPr>
          <w:rFonts w:eastAsia="Cambria"/>
          <w:lang w:val="vi-VN"/>
        </w:rPr>
        <w:lastRenderedPageBreak/>
        <w:t>UI for businesss web applications - Janko Jovanovic [Ref:</w:t>
      </w:r>
      <w:r w:rsidR="007E7D30" w:rsidRPr="007E7D30">
        <w:rPr>
          <w:rFonts w:eastAsia="Cambria"/>
          <w:lang w:val="vi-VN"/>
        </w:rPr>
        <w:t xml:space="preserve"> </w:t>
      </w:r>
      <w:hyperlink r:id="rId11" w:history="1">
        <w:r w:rsidR="007E7D30" w:rsidRPr="00690508">
          <w:rPr>
            <w:rStyle w:val="Hyperlink"/>
            <w:rFonts w:eastAsia="Cambria"/>
            <w:lang w:val="vi-VN"/>
          </w:rPr>
          <w:t>http://www.smashingmagazine.com/2010/02/25/designinguser-interfaces-for-business-web-applications/</w:t>
        </w:r>
      </w:hyperlink>
      <w:r w:rsidRPr="007E7D30">
        <w:rPr>
          <w:rFonts w:eastAsia="Cambria"/>
          <w:lang w:val="vi-VN"/>
        </w:rPr>
        <w:t>]</w:t>
      </w:r>
    </w:p>
    <w:p w:rsidR="004C257C" w:rsidRPr="007E7D30" w:rsidRDefault="004C257C" w:rsidP="00D50526">
      <w:pPr>
        <w:pStyle w:val="ListParagraph"/>
        <w:numPr>
          <w:ilvl w:val="1"/>
          <w:numId w:val="14"/>
        </w:numPr>
        <w:rPr>
          <w:rFonts w:eastAsia="Cambria"/>
          <w:lang w:val="vi-VN"/>
        </w:rPr>
      </w:pPr>
      <w:r w:rsidRPr="007E7D30">
        <w:rPr>
          <w:rFonts w:eastAsia="Cambria"/>
          <w:lang w:val="vi-VN"/>
        </w:rPr>
        <w:t>Ten principles of effective web design – Vitaly Friedman [Ref:</w:t>
      </w:r>
      <w:r w:rsidR="007E7D30">
        <w:rPr>
          <w:rFonts w:eastAsia="Cambria"/>
          <w:lang w:val="vi-VN"/>
        </w:rPr>
        <w:t xml:space="preserve"> </w:t>
      </w:r>
      <w:hyperlink r:id="rId12" w:history="1">
        <w:r w:rsidR="007E7D30" w:rsidRPr="00690508">
          <w:rPr>
            <w:rStyle w:val="Hyperlink"/>
            <w:rFonts w:eastAsia="Cambria"/>
            <w:lang w:val="vi-VN"/>
          </w:rPr>
          <w:t>http://www.smashingmagazine.com/2008/01/31/10-principles-of-effective-web-design/</w:t>
        </w:r>
      </w:hyperlink>
      <w:r w:rsidRPr="007E7D30">
        <w:rPr>
          <w:rFonts w:eastAsia="Cambria"/>
          <w:lang w:val="vi-VN"/>
        </w:rPr>
        <w:t>]</w:t>
      </w:r>
    </w:p>
    <w:p w:rsidR="004C257C" w:rsidRDefault="004C257C" w:rsidP="00D50526">
      <w:pPr>
        <w:pStyle w:val="ListParagraph"/>
        <w:numPr>
          <w:ilvl w:val="1"/>
          <w:numId w:val="14"/>
        </w:numPr>
        <w:rPr>
          <w:rFonts w:eastAsia="Cambria"/>
          <w:lang w:val="vi-VN"/>
        </w:rPr>
      </w:pPr>
      <w:r w:rsidRPr="007E7D30">
        <w:rPr>
          <w:rFonts w:eastAsia="Cambria"/>
          <w:lang w:val="vi-VN"/>
        </w:rPr>
        <w:t>Principles of mobile interface design – Jonathan Stark [Ref:</w:t>
      </w:r>
      <w:r w:rsidR="007E7D30">
        <w:rPr>
          <w:rFonts w:eastAsia="Cambria"/>
          <w:lang w:val="vi-VN"/>
        </w:rPr>
        <w:t xml:space="preserve"> </w:t>
      </w:r>
      <w:hyperlink r:id="rId13" w:history="1">
        <w:r w:rsidR="007E7D30" w:rsidRPr="00690508">
          <w:rPr>
            <w:rStyle w:val="Hyperlink"/>
            <w:rFonts w:eastAsia="Cambria"/>
            <w:lang w:val="vi-VN"/>
          </w:rPr>
          <w:t>http://www.oreilly.com/pub/e/2144</w:t>
        </w:r>
      </w:hyperlink>
      <w:r w:rsidRPr="007E7D30">
        <w:rPr>
          <w:rFonts w:eastAsia="Cambria"/>
          <w:lang w:val="vi-VN"/>
        </w:rPr>
        <w:t>]</w:t>
      </w:r>
    </w:p>
    <w:p w:rsidR="00B577CD" w:rsidRPr="00B577CD" w:rsidRDefault="00B577CD" w:rsidP="00B577CD">
      <w:pPr>
        <w:pStyle w:val="Heading4"/>
        <w:rPr>
          <w:lang w:val="vi-VN"/>
        </w:rPr>
      </w:pPr>
      <w:r w:rsidRPr="00B577CD">
        <w:rPr>
          <w:lang w:val="vi-VN"/>
        </w:rPr>
        <w:t>Hardware Interface</w:t>
      </w:r>
    </w:p>
    <w:p w:rsidR="00B577CD" w:rsidRPr="00B577CD" w:rsidRDefault="00B577CD" w:rsidP="00B577CD">
      <w:pPr>
        <w:pStyle w:val="Heading4"/>
        <w:rPr>
          <w:lang w:val="vi-VN"/>
        </w:rPr>
      </w:pPr>
      <w:r w:rsidRPr="00B577CD">
        <w:rPr>
          <w:lang w:val="vi-VN"/>
        </w:rPr>
        <w:t>Software Interface</w:t>
      </w:r>
    </w:p>
    <w:p w:rsidR="00B577CD" w:rsidRPr="00B577CD" w:rsidRDefault="00B577CD" w:rsidP="00B577CD">
      <w:pPr>
        <w:rPr>
          <w:rFonts w:eastAsia="Cambria"/>
          <w:lang w:val="vi-VN"/>
        </w:rPr>
      </w:pPr>
      <w:r w:rsidRPr="00B577CD">
        <w:rPr>
          <w:rFonts w:eastAsia="Cambria"/>
          <w:lang w:val="vi-VN"/>
        </w:rPr>
        <w:t>&lt;Yêu cầu về phần mềm chú ý ghi rõ phiên bản cũng như kích thước màn</w:t>
      </w:r>
      <w:r>
        <w:rPr>
          <w:rFonts w:eastAsia="Cambria"/>
        </w:rPr>
        <w:t xml:space="preserve"> </w:t>
      </w:r>
      <w:r w:rsidRPr="00B577CD">
        <w:rPr>
          <w:rFonts w:eastAsia="Cambria"/>
          <w:lang w:val="vi-VN"/>
        </w:rPr>
        <w:t>hình&gt;</w:t>
      </w:r>
    </w:p>
    <w:p w:rsidR="00B577CD" w:rsidRPr="00B577CD" w:rsidRDefault="00B577CD" w:rsidP="00B577CD">
      <w:pPr>
        <w:pStyle w:val="Heading4"/>
        <w:rPr>
          <w:lang w:val="vi-VN"/>
        </w:rPr>
      </w:pPr>
      <w:r w:rsidRPr="00B577CD">
        <w:rPr>
          <w:lang w:val="vi-VN"/>
        </w:rPr>
        <w:t>Communication Protocol</w:t>
      </w:r>
    </w:p>
    <w:p w:rsidR="00B577CD" w:rsidRPr="00B577CD" w:rsidRDefault="00B577CD" w:rsidP="00B577CD">
      <w:pPr>
        <w:rPr>
          <w:rFonts w:eastAsia="Cambria"/>
          <w:lang w:val="vi-VN"/>
        </w:rPr>
      </w:pPr>
      <w:r w:rsidRPr="00B577CD">
        <w:rPr>
          <w:rFonts w:eastAsia="Cambria"/>
          <w:lang w:val="vi-VN"/>
        </w:rPr>
        <w:t>&lt;Yêu cầu về giao tiếp giữa các thành phần trong ứng dụng&gt;</w:t>
      </w:r>
    </w:p>
    <w:p w:rsidR="00B577CD" w:rsidRPr="00B577CD" w:rsidRDefault="00B577CD" w:rsidP="00B577CD">
      <w:pPr>
        <w:pStyle w:val="Heading3"/>
        <w:rPr>
          <w:lang w:val="vi-VN"/>
        </w:rPr>
      </w:pPr>
      <w:bookmarkStart w:id="44" w:name="_Toc419313041"/>
      <w:r w:rsidRPr="00B577CD">
        <w:rPr>
          <w:lang w:val="vi-VN"/>
        </w:rPr>
        <w:t>System Overview Use Case</w:t>
      </w:r>
      <w:bookmarkEnd w:id="44"/>
    </w:p>
    <w:p w:rsidR="00B577CD" w:rsidRPr="00B577CD" w:rsidRDefault="00B577CD" w:rsidP="00B577CD">
      <w:pPr>
        <w:rPr>
          <w:rFonts w:eastAsia="Cambria"/>
          <w:lang w:val="vi-VN"/>
        </w:rPr>
      </w:pPr>
      <w:r w:rsidRPr="00B577CD">
        <w:rPr>
          <w:rFonts w:eastAsia="Cambria"/>
          <w:lang w:val="vi-VN"/>
        </w:rPr>
        <w:t>&lt;Hình Overall Use case của hệ thống: chú ý sử dụng bộ kí hiệu phù hợp ý</w:t>
      </w:r>
      <w:r>
        <w:rPr>
          <w:rFonts w:eastAsia="Cambria"/>
        </w:rPr>
        <w:t xml:space="preserve"> </w:t>
      </w:r>
      <w:r w:rsidRPr="00B577CD">
        <w:rPr>
          <w:rFonts w:eastAsia="Cambria"/>
          <w:lang w:val="vi-VN"/>
        </w:rPr>
        <w:t>nghĩa và phiên bản UML sử dụng để ghi trong mô tả use case&gt;</w:t>
      </w:r>
    </w:p>
    <w:p w:rsidR="00B577CD" w:rsidRPr="00B577CD" w:rsidRDefault="00B577CD" w:rsidP="00B577CD">
      <w:pPr>
        <w:rPr>
          <w:rFonts w:eastAsia="Cambria"/>
          <w:lang w:val="vi-VN"/>
        </w:rPr>
      </w:pPr>
      <w:r w:rsidRPr="00B577CD">
        <w:rPr>
          <w:rFonts w:eastAsia="Cambria"/>
          <w:lang w:val="vi-VN"/>
        </w:rPr>
        <w:t>Ví dụ</w:t>
      </w:r>
    </w:p>
    <w:p w:rsidR="00B577CD" w:rsidRPr="00B577CD" w:rsidRDefault="00B577CD" w:rsidP="00B577CD">
      <w:pPr>
        <w:rPr>
          <w:rFonts w:eastAsia="Cambria"/>
          <w:lang w:val="vi-VN"/>
        </w:rPr>
      </w:pPr>
      <w:r w:rsidRPr="00B577CD">
        <w:rPr>
          <w:rFonts w:eastAsia="Cambria"/>
          <w:lang w:val="vi-VN"/>
        </w:rPr>
        <w:t>Thông tin mô tả về đặc tả UML tham khảo tại</w:t>
      </w:r>
      <w:r>
        <w:rPr>
          <w:rFonts w:eastAsia="Cambria"/>
        </w:rPr>
        <w:t xml:space="preserve"> </w:t>
      </w:r>
      <w:r w:rsidRPr="00B577CD">
        <w:rPr>
          <w:rFonts w:eastAsia="Cambria"/>
          <w:lang w:val="vi-VN"/>
        </w:rPr>
        <w:t>http://www.omg.org/spec/UML/2.0/</w:t>
      </w:r>
    </w:p>
    <w:p w:rsidR="00B577CD" w:rsidRPr="00B577CD" w:rsidRDefault="00B577CD" w:rsidP="00B577CD">
      <w:pPr>
        <w:rPr>
          <w:rFonts w:eastAsia="Cambria"/>
          <w:lang w:val="vi-VN"/>
        </w:rPr>
      </w:pPr>
      <w:r w:rsidRPr="00B577CD">
        <w:rPr>
          <w:rFonts w:eastAsia="Cambria"/>
          <w:lang w:val="vi-VN"/>
        </w:rPr>
        <w:t>Chú ý</w:t>
      </w:r>
    </w:p>
    <w:p w:rsidR="00B577CD" w:rsidRPr="00B577CD" w:rsidRDefault="00B577CD" w:rsidP="00B577CD">
      <w:pPr>
        <w:rPr>
          <w:rFonts w:eastAsia="Cambria"/>
          <w:lang w:val="vi-VN"/>
        </w:rPr>
      </w:pPr>
      <w:r w:rsidRPr="00B577CD">
        <w:rPr>
          <w:rFonts w:eastAsia="Cambria"/>
          <w:lang w:val="vi-VN"/>
        </w:rPr>
        <w:t>- Các quan hệ giữa các use case và khi dùng extend phải ghi rõ</w:t>
      </w:r>
      <w:r>
        <w:rPr>
          <w:rFonts w:eastAsia="Cambria"/>
        </w:rPr>
        <w:t xml:space="preserve"> </w:t>
      </w:r>
      <w:r w:rsidRPr="00B577CD">
        <w:rPr>
          <w:rFonts w:eastAsia="Cambria"/>
          <w:lang w:val="vi-VN"/>
        </w:rPr>
        <w:t>&lt;extension point&gt; và condition</w:t>
      </w:r>
    </w:p>
    <w:p w:rsidR="00B577CD" w:rsidRPr="00B577CD" w:rsidRDefault="00B577CD" w:rsidP="00B577CD">
      <w:pPr>
        <w:rPr>
          <w:rFonts w:eastAsia="Cambria"/>
          <w:lang w:val="vi-VN"/>
        </w:rPr>
      </w:pPr>
      <w:r w:rsidRPr="00B577CD">
        <w:rPr>
          <w:rFonts w:eastAsia="Cambria"/>
          <w:lang w:val="vi-VN"/>
        </w:rPr>
        <w:t>- Overview usercase phải thể hiện ràng buộc giữa các usecase trong hệ</w:t>
      </w:r>
      <w:r>
        <w:rPr>
          <w:rFonts w:eastAsia="Cambria"/>
        </w:rPr>
        <w:t xml:space="preserve"> </w:t>
      </w:r>
      <w:r w:rsidRPr="00B577CD">
        <w:rPr>
          <w:rFonts w:eastAsia="Cambria"/>
          <w:lang w:val="vi-VN"/>
        </w:rPr>
        <w:t>thống, tuyệt đối không được liệt kê usecase</w:t>
      </w:r>
    </w:p>
    <w:p w:rsidR="007E7D30" w:rsidRDefault="00B577CD" w:rsidP="00B577CD">
      <w:pPr>
        <w:rPr>
          <w:rFonts w:eastAsia="Cambria"/>
        </w:rPr>
      </w:pPr>
      <w:r w:rsidRPr="00B577CD">
        <w:rPr>
          <w:rFonts w:eastAsia="Cambria"/>
          <w:lang w:val="vi-VN"/>
        </w:rPr>
        <w:t>Ví dụ</w:t>
      </w:r>
    </w:p>
    <w:p w:rsidR="00B577CD" w:rsidRPr="00B577CD" w:rsidRDefault="00B577CD" w:rsidP="00B577CD">
      <w:pPr>
        <w:rPr>
          <w:rFonts w:eastAsia="Cambria"/>
        </w:rPr>
      </w:pPr>
    </w:p>
    <w:p w:rsidR="00B577CD" w:rsidRDefault="00B577CD" w:rsidP="00B577CD">
      <w:pPr>
        <w:keepNext/>
      </w:pPr>
      <w:r>
        <w:rPr>
          <w:rFonts w:eastAsia="Cambria"/>
          <w:noProof/>
        </w:rPr>
        <w:lastRenderedPageBreak/>
        <w:drawing>
          <wp:inline distT="0" distB="0" distL="0" distR="0" wp14:anchorId="3E294B28" wp14:editId="51350563">
            <wp:extent cx="5324067" cy="8516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916" cy="8516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7CD" w:rsidRPr="006D162F" w:rsidRDefault="00B577CD" w:rsidP="006D162F">
      <w:pPr>
        <w:pStyle w:val="Caption"/>
      </w:pPr>
      <w:bookmarkStart w:id="45" w:name="_Toc419314909"/>
      <w:r w:rsidRPr="006D162F">
        <w:t xml:space="preserve">Figure </w:t>
      </w:r>
      <w:r w:rsidRPr="006D162F">
        <w:fldChar w:fldCharType="begin"/>
      </w:r>
      <w:r w:rsidRPr="006D162F">
        <w:instrText xml:space="preserve"> SEQ Figure \* ARABIC </w:instrText>
      </w:r>
      <w:r w:rsidRPr="006D162F">
        <w:fldChar w:fldCharType="separate"/>
      </w:r>
      <w:r w:rsidR="00813A56">
        <w:rPr>
          <w:noProof/>
        </w:rPr>
        <w:t>1</w:t>
      </w:r>
      <w:r w:rsidRPr="006D162F">
        <w:fldChar w:fldCharType="end"/>
      </w:r>
      <w:r w:rsidRPr="006D162F">
        <w:t>: System Overview Use Case</w:t>
      </w:r>
      <w:bookmarkEnd w:id="45"/>
    </w:p>
    <w:p w:rsidR="00B577CD" w:rsidRPr="00B577CD" w:rsidRDefault="00B577CD" w:rsidP="00B577CD">
      <w:pPr>
        <w:pStyle w:val="Heading3"/>
        <w:rPr>
          <w:lang w:val="en-GB" w:eastAsia="ja-JP"/>
        </w:rPr>
      </w:pPr>
      <w:bookmarkStart w:id="46" w:name="_Toc419313042"/>
      <w:r w:rsidRPr="00B577CD">
        <w:rPr>
          <w:lang w:val="en-GB" w:eastAsia="ja-JP"/>
        </w:rPr>
        <w:lastRenderedPageBreak/>
        <w:t>List of Use Case</w:t>
      </w:r>
      <w:bookmarkEnd w:id="46"/>
    </w:p>
    <w:p w:rsidR="00B577CD" w:rsidRPr="00B577CD" w:rsidRDefault="00B577CD" w:rsidP="00B577CD">
      <w:pPr>
        <w:rPr>
          <w:rFonts w:eastAsia="Cambria"/>
          <w:lang w:val="en-GB" w:eastAsia="ja-JP"/>
        </w:rPr>
      </w:pPr>
      <w:r w:rsidRPr="00B577CD">
        <w:rPr>
          <w:rFonts w:eastAsia="Cambria"/>
          <w:lang w:val="en-GB" w:eastAsia="ja-JP"/>
        </w:rPr>
        <w:t xml:space="preserve">&lt;Đặc tả chi tiêt Use case </w:t>
      </w:r>
      <w:proofErr w:type="gramStart"/>
      <w:r w:rsidRPr="00B577CD">
        <w:rPr>
          <w:rFonts w:eastAsia="Cambria"/>
          <w:lang w:val="en-GB" w:eastAsia="ja-JP"/>
        </w:rPr>
        <w:t>theo</w:t>
      </w:r>
      <w:proofErr w:type="gramEnd"/>
      <w:r w:rsidRPr="00B577CD">
        <w:rPr>
          <w:rFonts w:eastAsia="Cambria"/>
          <w:lang w:val="en-GB" w:eastAsia="ja-JP"/>
        </w:rPr>
        <w:t xml:space="preserve"> từng role&gt;</w:t>
      </w:r>
    </w:p>
    <w:p w:rsidR="00B577CD" w:rsidRPr="00B577CD" w:rsidRDefault="00B577CD" w:rsidP="00B577CD">
      <w:pPr>
        <w:rPr>
          <w:rFonts w:eastAsia="Cambria"/>
          <w:lang w:val="en-GB" w:eastAsia="ja-JP"/>
        </w:rPr>
      </w:pPr>
      <w:r w:rsidRPr="00B577CD">
        <w:rPr>
          <w:rFonts w:eastAsia="Cambria"/>
          <w:lang w:val="en-GB" w:eastAsia="ja-JP"/>
        </w:rPr>
        <w:t xml:space="preserve">Tách nhỏ thành phần usecase trong overview thành từng nhóm </w:t>
      </w:r>
      <w:proofErr w:type="gramStart"/>
      <w:r w:rsidRPr="00B577CD">
        <w:rPr>
          <w:rFonts w:eastAsia="Cambria"/>
          <w:lang w:val="en-GB" w:eastAsia="ja-JP"/>
        </w:rPr>
        <w:t>theo</w:t>
      </w:r>
      <w:proofErr w:type="gramEnd"/>
      <w:r w:rsidRPr="00B577CD">
        <w:rPr>
          <w:rFonts w:eastAsia="Cambria"/>
          <w:lang w:val="en-GB" w:eastAsia="ja-JP"/>
        </w:rPr>
        <w:t xml:space="preserve"> vai trò</w:t>
      </w:r>
      <w:r>
        <w:rPr>
          <w:rFonts w:eastAsia="Cambria"/>
          <w:lang w:val="en-GB" w:eastAsia="ja-JP"/>
        </w:rPr>
        <w:t xml:space="preserve"> </w:t>
      </w:r>
      <w:r w:rsidRPr="00B577CD">
        <w:rPr>
          <w:rFonts w:eastAsia="Cambria"/>
          <w:lang w:val="en-GB" w:eastAsia="ja-JP"/>
        </w:rPr>
        <w:t>actor trong hệ thống đã được phân tích</w:t>
      </w:r>
    </w:p>
    <w:p w:rsidR="00B577CD" w:rsidRDefault="00B577CD" w:rsidP="00B577CD">
      <w:pPr>
        <w:rPr>
          <w:rFonts w:eastAsia="Cambria"/>
          <w:lang w:val="en-GB" w:eastAsia="ja-JP"/>
        </w:rPr>
      </w:pPr>
      <w:r w:rsidRPr="00B577CD">
        <w:rPr>
          <w:rFonts w:eastAsia="Cambria"/>
          <w:lang w:val="en-GB" w:eastAsia="ja-JP"/>
        </w:rPr>
        <w:t>Ví dụ</w:t>
      </w:r>
    </w:p>
    <w:p w:rsidR="00B577CD" w:rsidRDefault="00B577CD" w:rsidP="00B577CD">
      <w:pPr>
        <w:pStyle w:val="Heading4"/>
        <w:rPr>
          <w:lang w:val="en-GB" w:eastAsia="ja-JP"/>
        </w:rPr>
      </w:pPr>
      <w:r w:rsidRPr="00B577CD">
        <w:rPr>
          <w:lang w:val="en-GB" w:eastAsia="ja-JP"/>
        </w:rPr>
        <w:t>&lt;Guest&gt;Overview Use Case</w:t>
      </w:r>
    </w:p>
    <w:p w:rsidR="00B577CD" w:rsidRDefault="00B577CD" w:rsidP="00B577CD">
      <w:pPr>
        <w:keepNext/>
      </w:pPr>
      <w:r w:rsidRPr="00B577CD">
        <w:rPr>
          <w:rFonts w:eastAsia="Cambria"/>
          <w:noProof/>
        </w:rPr>
        <w:drawing>
          <wp:inline distT="0" distB="0" distL="0" distR="0" wp14:anchorId="7A1C8838" wp14:editId="33A2C3B5">
            <wp:extent cx="5588635" cy="29569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95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7CD" w:rsidRPr="006D162F" w:rsidRDefault="00B577CD" w:rsidP="006D162F">
      <w:pPr>
        <w:pStyle w:val="Caption"/>
      </w:pPr>
      <w:bookmarkStart w:id="47" w:name="_Toc419314910"/>
      <w:r w:rsidRPr="006D162F">
        <w:t xml:space="preserve">Figure </w:t>
      </w:r>
      <w:r w:rsidRPr="006D162F">
        <w:fldChar w:fldCharType="begin"/>
      </w:r>
      <w:r w:rsidRPr="006D162F">
        <w:instrText xml:space="preserve"> SEQ Figure \* ARABIC </w:instrText>
      </w:r>
      <w:r w:rsidRPr="006D162F">
        <w:fldChar w:fldCharType="separate"/>
      </w:r>
      <w:r w:rsidR="00813A56">
        <w:rPr>
          <w:noProof/>
        </w:rPr>
        <w:t>2</w:t>
      </w:r>
      <w:r w:rsidRPr="006D162F">
        <w:fldChar w:fldCharType="end"/>
      </w:r>
      <w:r w:rsidRPr="006D162F">
        <w:t>: &lt;Guest&gt; Overview Use Case</w:t>
      </w:r>
      <w:bookmarkEnd w:id="47"/>
    </w:p>
    <w:p w:rsidR="00B577CD" w:rsidRPr="00B577CD" w:rsidRDefault="00B577CD" w:rsidP="00B577CD">
      <w:pPr>
        <w:rPr>
          <w:rFonts w:eastAsia="Cambria"/>
          <w:lang w:val="en-GB" w:eastAsia="ja-JP"/>
        </w:rPr>
      </w:pPr>
      <w:r w:rsidRPr="00B577CD">
        <w:rPr>
          <w:rFonts w:eastAsia="Cambria"/>
          <w:lang w:val="en-GB" w:eastAsia="ja-JP"/>
        </w:rPr>
        <w:t>Tách riêng từng usecase để đặc tả trong usecase specification, lưu ý nều có</w:t>
      </w:r>
      <w:r>
        <w:rPr>
          <w:rFonts w:eastAsia="Cambria"/>
          <w:lang w:val="en-GB" w:eastAsia="ja-JP"/>
        </w:rPr>
        <w:t xml:space="preserve"> </w:t>
      </w:r>
      <w:r w:rsidRPr="00B577CD">
        <w:rPr>
          <w:rFonts w:eastAsia="Cambria"/>
          <w:lang w:val="en-GB" w:eastAsia="ja-JP"/>
        </w:rPr>
        <w:t>quan hệ thì phải vẽ hình có luôn quan hệ</w:t>
      </w:r>
    </w:p>
    <w:p w:rsidR="00B577CD" w:rsidRPr="00B577CD" w:rsidRDefault="00B577CD" w:rsidP="00B577CD">
      <w:pPr>
        <w:rPr>
          <w:rFonts w:eastAsia="Cambria"/>
          <w:lang w:val="en-GB" w:eastAsia="ja-JP"/>
        </w:rPr>
      </w:pPr>
      <w:r w:rsidRPr="00B577CD">
        <w:rPr>
          <w:rFonts w:eastAsia="Cambria"/>
          <w:lang w:val="en-GB" w:eastAsia="ja-JP"/>
        </w:rPr>
        <w:t>Ví dụ</w:t>
      </w:r>
    </w:p>
    <w:p w:rsidR="00B577CD" w:rsidRPr="00B577CD" w:rsidRDefault="00B577CD" w:rsidP="00B577CD">
      <w:pPr>
        <w:pStyle w:val="Heading5"/>
        <w:rPr>
          <w:lang w:val="en-GB" w:eastAsia="ja-JP"/>
        </w:rPr>
      </w:pPr>
      <w:r w:rsidRPr="00B577CD">
        <w:rPr>
          <w:lang w:val="en-GB" w:eastAsia="ja-JP"/>
        </w:rPr>
        <w:t>&lt;Guest&gt; Register</w:t>
      </w:r>
    </w:p>
    <w:p w:rsidR="00B577CD" w:rsidRDefault="00B577CD" w:rsidP="00BA41D0">
      <w:pPr>
        <w:pStyle w:val="FreeCaption"/>
      </w:pPr>
      <w:r w:rsidRPr="00B577CD">
        <w:t>Use Case Diagram</w:t>
      </w:r>
    </w:p>
    <w:p w:rsidR="00B12D7F" w:rsidRDefault="00B12D7F" w:rsidP="00B12D7F">
      <w:pPr>
        <w:keepNext/>
      </w:pPr>
      <w:r>
        <w:rPr>
          <w:rFonts w:eastAsia="Cambria"/>
          <w:noProof/>
        </w:rPr>
        <w:drawing>
          <wp:inline distT="0" distB="0" distL="0" distR="0" wp14:anchorId="7E3320E7" wp14:editId="0A823103">
            <wp:extent cx="3912870" cy="1595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D7F" w:rsidRPr="006D162F" w:rsidRDefault="00B12D7F" w:rsidP="006D162F">
      <w:pPr>
        <w:pStyle w:val="Caption"/>
      </w:pPr>
      <w:bookmarkStart w:id="48" w:name="_Toc419314911"/>
      <w:r w:rsidRPr="006D162F">
        <w:t xml:space="preserve">Figure </w:t>
      </w:r>
      <w:r w:rsidRPr="006D162F">
        <w:fldChar w:fldCharType="begin"/>
      </w:r>
      <w:r w:rsidRPr="006D162F">
        <w:instrText xml:space="preserve"> SEQ Figure \* ARABIC </w:instrText>
      </w:r>
      <w:r w:rsidRPr="006D162F">
        <w:fldChar w:fldCharType="separate"/>
      </w:r>
      <w:r w:rsidR="00813A56">
        <w:rPr>
          <w:noProof/>
        </w:rPr>
        <w:t>3</w:t>
      </w:r>
      <w:r w:rsidRPr="006D162F">
        <w:fldChar w:fldCharType="end"/>
      </w:r>
      <w:r w:rsidRPr="006D162F">
        <w:t>: &lt;Guest&gt; Register</w:t>
      </w:r>
      <w:bookmarkEnd w:id="48"/>
    </w:p>
    <w:p w:rsidR="00B577CD" w:rsidRPr="00B577CD" w:rsidRDefault="00B577CD" w:rsidP="00BA41D0">
      <w:pPr>
        <w:pStyle w:val="FreeCaption"/>
      </w:pPr>
      <w:r w:rsidRPr="00B577CD">
        <w:lastRenderedPageBreak/>
        <w:t>Use Case Specification</w:t>
      </w:r>
    </w:p>
    <w:p w:rsidR="00B577CD" w:rsidRDefault="00B577CD" w:rsidP="00FE3A4E">
      <w:pPr>
        <w:rPr>
          <w:rFonts w:eastAsia="Cambria"/>
          <w:lang w:val="en-GB" w:eastAsia="ja-JP"/>
        </w:rPr>
      </w:pPr>
      <w:r w:rsidRPr="00B577CD">
        <w:rPr>
          <w:rFonts w:eastAsia="Cambria"/>
          <w:lang w:val="en-GB" w:eastAsia="ja-JP"/>
        </w:rPr>
        <w:t>GuideLine: Đây là giai đoạn lấy requirement nên đừng quá nghiên về phía</w:t>
      </w:r>
      <w:r w:rsidR="00FE3A4E">
        <w:rPr>
          <w:rFonts w:eastAsia="Cambria"/>
          <w:lang w:val="en-GB" w:eastAsia="ja-JP"/>
        </w:rPr>
        <w:t xml:space="preserve"> </w:t>
      </w:r>
      <w:r w:rsidRPr="00B577CD">
        <w:rPr>
          <w:rFonts w:eastAsia="Cambria"/>
          <w:lang w:val="en-GB" w:eastAsia="ja-JP"/>
        </w:rPr>
        <w:t>giao diện ứng dụng sau khi làm xong. Ngoài ra, đây chính là nơi thể hiện rõ vai</w:t>
      </w:r>
      <w:r w:rsidR="00FE3A4E">
        <w:rPr>
          <w:rFonts w:eastAsia="Cambria"/>
          <w:lang w:val="en-GB" w:eastAsia="ja-JP"/>
        </w:rPr>
        <w:t xml:space="preserve"> </w:t>
      </w:r>
      <w:r w:rsidR="00FE3A4E" w:rsidRPr="00FE3A4E">
        <w:rPr>
          <w:rFonts w:eastAsia="Cambria"/>
          <w:lang w:val="en-GB" w:eastAsia="ja-JP"/>
        </w:rPr>
        <w:t>trò lấy requirement với phương pháp ethnography - observate để chuẩn bị</w:t>
      </w:r>
      <w:r w:rsidR="006D162F">
        <w:rPr>
          <w:rFonts w:eastAsia="Cambria"/>
          <w:lang w:val="en-GB" w:eastAsia="ja-JP"/>
        </w:rPr>
        <w:t xml:space="preserve"> </w:t>
      </w:r>
      <w:r w:rsidR="00FE3A4E" w:rsidRPr="00FE3A4E">
        <w:rPr>
          <w:rFonts w:eastAsia="Cambria"/>
          <w:lang w:val="en-GB" w:eastAsia="ja-JP"/>
        </w:rPr>
        <w:t>thông tin cho thiết kế và thực hiện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E575B" w:rsidRPr="00107A7F" w:rsidTr="00107A7F">
        <w:tc>
          <w:tcPr>
            <w:tcW w:w="9004" w:type="dxa"/>
            <w:gridSpan w:val="4"/>
            <w:shd w:val="clear" w:color="auto" w:fill="D9D9D9" w:themeFill="background1" w:themeFillShade="D9"/>
          </w:tcPr>
          <w:p w:rsidR="00DE575B" w:rsidRPr="00107A7F" w:rsidRDefault="00DE575B" w:rsidP="00BA41D0">
            <w:pPr>
              <w:pStyle w:val="TableofFigures"/>
              <w:widowControl w:val="0"/>
              <w:spacing w:line="240" w:lineRule="auto"/>
              <w:rPr>
                <w:rFonts w:ascii="Cambria" w:hAnsi="Cambria"/>
                <w:b/>
                <w:sz w:val="24"/>
                <w:szCs w:val="24"/>
              </w:rPr>
            </w:pPr>
            <w:r w:rsidRPr="00107A7F">
              <w:rPr>
                <w:rFonts w:ascii="Cambria" w:hAnsi="Cambria"/>
                <w:b/>
                <w:sz w:val="24"/>
                <w:szCs w:val="24"/>
              </w:rPr>
              <w:t xml:space="preserve">USE CASE – </w:t>
            </w:r>
            <w:sdt>
              <w:sdtPr>
                <w:rPr>
                  <w:b/>
                  <w:szCs w:val="24"/>
                </w:rPr>
                <w:alias w:val="UC Number"/>
                <w:tag w:val="UC Number"/>
                <w:id w:val="1004010795"/>
                <w:lock w:val="sdtLocked"/>
                <w:showingPlcHdr/>
                <w:text/>
              </w:sdtPr>
              <w:sdtContent>
                <w:r w:rsidR="00B3639C" w:rsidRPr="00107A7F">
                  <w:rPr>
                    <w:rStyle w:val="PlaceholderText"/>
                    <w:rFonts w:ascii="Cambria" w:hAnsi="Cambria"/>
                    <w:sz w:val="24"/>
                    <w:szCs w:val="24"/>
                  </w:rPr>
                  <w:t>Click here to enter text.</w:t>
                </w:r>
              </w:sdtContent>
            </w:sdt>
          </w:p>
        </w:tc>
      </w:tr>
      <w:tr w:rsidR="00DE575B" w:rsidRPr="00107A7F" w:rsidTr="00107A7F">
        <w:tc>
          <w:tcPr>
            <w:tcW w:w="2251" w:type="dxa"/>
            <w:shd w:val="clear" w:color="auto" w:fill="D9D9D9" w:themeFill="background1" w:themeFillShade="D9"/>
          </w:tcPr>
          <w:p w:rsidR="00DE575B" w:rsidRPr="00107A7F" w:rsidRDefault="00DE575B" w:rsidP="00BA41D0">
            <w:pPr>
              <w:widowControl w:val="0"/>
              <w:rPr>
                <w:rFonts w:ascii="Cambria" w:hAnsi="Cambria"/>
                <w:b/>
                <w:sz w:val="24"/>
                <w:szCs w:val="24"/>
              </w:rPr>
            </w:pPr>
            <w:r w:rsidRPr="00107A7F">
              <w:rPr>
                <w:rFonts w:ascii="Cambria" w:hAnsi="Cambria"/>
                <w:b/>
                <w:sz w:val="24"/>
                <w:szCs w:val="24"/>
              </w:rPr>
              <w:t>Use Case No.</w:t>
            </w:r>
          </w:p>
        </w:tc>
        <w:sdt>
          <w:sdtPr>
            <w:alias w:val="UC Number"/>
            <w:tag w:val="UC Number"/>
            <w:id w:val="668593266"/>
            <w:lock w:val="sdtLocked"/>
            <w:showingPlcHdr/>
            <w:text/>
          </w:sdtPr>
          <w:sdtContent>
            <w:tc>
              <w:tcPr>
                <w:tcW w:w="2251" w:type="dxa"/>
              </w:tcPr>
              <w:p w:rsidR="00DE575B" w:rsidRPr="00107A7F" w:rsidRDefault="00107A7F" w:rsidP="00BA41D0">
                <w:pPr>
                  <w:widowControl w:val="0"/>
                  <w:rPr>
                    <w:rFonts w:ascii="Cambria" w:hAnsi="Cambria"/>
                    <w:sz w:val="24"/>
                    <w:szCs w:val="24"/>
                  </w:rPr>
                </w:pPr>
                <w:r w:rsidRPr="00107A7F">
                  <w:rPr>
                    <w:rStyle w:val="PlaceholderText"/>
                    <w:rFonts w:ascii="Cambria" w:hAnsi="Cambria"/>
                    <w:sz w:val="24"/>
                    <w:szCs w:val="24"/>
                  </w:rPr>
                  <w:t>Click here to enter text.</w:t>
                </w:r>
              </w:p>
            </w:tc>
          </w:sdtContent>
        </w:sdt>
        <w:tc>
          <w:tcPr>
            <w:tcW w:w="2251" w:type="dxa"/>
            <w:shd w:val="clear" w:color="auto" w:fill="D9D9D9" w:themeFill="background1" w:themeFillShade="D9"/>
          </w:tcPr>
          <w:p w:rsidR="00DE575B" w:rsidRPr="00107A7F" w:rsidRDefault="00DE575B" w:rsidP="00BA41D0">
            <w:pPr>
              <w:widowControl w:val="0"/>
              <w:rPr>
                <w:rFonts w:ascii="Cambria" w:hAnsi="Cambria"/>
                <w:sz w:val="24"/>
                <w:szCs w:val="24"/>
              </w:rPr>
            </w:pPr>
            <w:r w:rsidRPr="00107A7F">
              <w:rPr>
                <w:rFonts w:ascii="Cambria" w:hAnsi="Cambria"/>
                <w:sz w:val="24"/>
                <w:szCs w:val="24"/>
              </w:rPr>
              <w:t>Use Case Version</w:t>
            </w:r>
          </w:p>
        </w:tc>
        <w:sdt>
          <w:sdtPr>
            <w:alias w:val="UC Version"/>
            <w:tag w:val="UC Version"/>
            <w:id w:val="-903295550"/>
            <w:lock w:val="sdtLocked"/>
            <w:showingPlcHdr/>
            <w:text/>
          </w:sdtPr>
          <w:sdtContent>
            <w:tc>
              <w:tcPr>
                <w:tcW w:w="2251" w:type="dxa"/>
              </w:tcPr>
              <w:p w:rsidR="00DE575B" w:rsidRPr="00107A7F" w:rsidRDefault="00107A7F" w:rsidP="00BA41D0">
                <w:pPr>
                  <w:widowControl w:val="0"/>
                  <w:rPr>
                    <w:rFonts w:ascii="Cambria" w:hAnsi="Cambria"/>
                    <w:sz w:val="24"/>
                    <w:szCs w:val="24"/>
                  </w:rPr>
                </w:pPr>
                <w:r w:rsidRPr="00107A7F">
                  <w:rPr>
                    <w:rStyle w:val="PlaceholderText"/>
                    <w:rFonts w:ascii="Cambria" w:hAnsi="Cambria"/>
                    <w:sz w:val="24"/>
                    <w:szCs w:val="24"/>
                  </w:rPr>
                  <w:t>Click here to enter text.</w:t>
                </w:r>
              </w:p>
            </w:tc>
          </w:sdtContent>
        </w:sdt>
      </w:tr>
      <w:tr w:rsidR="00FC05B6" w:rsidRPr="00107A7F" w:rsidTr="00107A7F">
        <w:tc>
          <w:tcPr>
            <w:tcW w:w="2251" w:type="dxa"/>
            <w:shd w:val="clear" w:color="auto" w:fill="D9D9D9" w:themeFill="background1" w:themeFillShade="D9"/>
          </w:tcPr>
          <w:p w:rsidR="00DE575B" w:rsidRPr="00107A7F" w:rsidRDefault="00DE575B" w:rsidP="00BA41D0">
            <w:pPr>
              <w:widowControl w:val="0"/>
              <w:rPr>
                <w:rFonts w:ascii="Cambria" w:hAnsi="Cambria"/>
                <w:b/>
                <w:sz w:val="24"/>
                <w:szCs w:val="24"/>
              </w:rPr>
            </w:pPr>
            <w:r w:rsidRPr="00107A7F">
              <w:rPr>
                <w:rFonts w:ascii="Cambria" w:hAnsi="Cambria"/>
                <w:b/>
                <w:sz w:val="24"/>
                <w:szCs w:val="24"/>
              </w:rPr>
              <w:t>Use Case Name</w:t>
            </w:r>
          </w:p>
        </w:tc>
        <w:sdt>
          <w:sdtPr>
            <w:alias w:val="UC Name"/>
            <w:tag w:val="UC Name"/>
            <w:id w:val="821244914"/>
            <w:lock w:val="sdtLocked"/>
            <w:showingPlcHdr/>
            <w:text/>
          </w:sdtPr>
          <w:sdtContent>
            <w:tc>
              <w:tcPr>
                <w:tcW w:w="6753" w:type="dxa"/>
                <w:gridSpan w:val="3"/>
              </w:tcPr>
              <w:p w:rsidR="00DE575B" w:rsidRPr="00107A7F" w:rsidRDefault="00107A7F" w:rsidP="00BA41D0">
                <w:pPr>
                  <w:widowControl w:val="0"/>
                  <w:rPr>
                    <w:rFonts w:ascii="Cambria" w:hAnsi="Cambria"/>
                    <w:sz w:val="24"/>
                    <w:szCs w:val="24"/>
                  </w:rPr>
                </w:pPr>
                <w:r w:rsidRPr="00107A7F">
                  <w:rPr>
                    <w:rStyle w:val="PlaceholderText"/>
                    <w:rFonts w:ascii="Cambria" w:hAnsi="Cambria"/>
                    <w:sz w:val="24"/>
                    <w:szCs w:val="24"/>
                  </w:rPr>
                  <w:t>Click here to enter text.</w:t>
                </w:r>
              </w:p>
            </w:tc>
          </w:sdtContent>
        </w:sdt>
      </w:tr>
      <w:tr w:rsidR="00FC05B6" w:rsidRPr="00107A7F" w:rsidTr="00107A7F">
        <w:tc>
          <w:tcPr>
            <w:tcW w:w="2251" w:type="dxa"/>
            <w:shd w:val="clear" w:color="auto" w:fill="D9D9D9" w:themeFill="background1" w:themeFillShade="D9"/>
          </w:tcPr>
          <w:p w:rsidR="00DE575B" w:rsidRPr="00107A7F" w:rsidRDefault="00DE575B" w:rsidP="00BA41D0">
            <w:pPr>
              <w:widowControl w:val="0"/>
              <w:rPr>
                <w:rFonts w:ascii="Cambria" w:hAnsi="Cambria"/>
                <w:b/>
                <w:sz w:val="24"/>
                <w:szCs w:val="24"/>
              </w:rPr>
            </w:pPr>
            <w:r w:rsidRPr="00107A7F">
              <w:rPr>
                <w:rFonts w:ascii="Cambria" w:hAnsi="Cambria"/>
                <w:b/>
                <w:sz w:val="24"/>
                <w:szCs w:val="24"/>
              </w:rPr>
              <w:t>Author</w:t>
            </w:r>
          </w:p>
        </w:tc>
        <w:sdt>
          <w:sdtPr>
            <w:alias w:val="Author"/>
            <w:tag w:val="Author"/>
            <w:id w:val="13196521"/>
            <w:lock w:val="sdtLocked"/>
            <w:comboBox>
              <w:listItem w:displayText="DanQT" w:value="DanQT"/>
              <w:listItem w:displayText="PhucTQ" w:value="PhucTQ"/>
              <w:listItem w:displayText="HoangNH" w:value="HoangNH"/>
              <w:listItem w:displayText="DucHC" w:value="DucHC"/>
            </w:comboBox>
          </w:sdtPr>
          <w:sdtContent>
            <w:tc>
              <w:tcPr>
                <w:tcW w:w="6753" w:type="dxa"/>
                <w:gridSpan w:val="3"/>
              </w:tcPr>
              <w:p w:rsidR="00DE575B" w:rsidRPr="00107A7F" w:rsidRDefault="00D720B9" w:rsidP="00BA41D0">
                <w:pPr>
                  <w:widowControl w:val="0"/>
                  <w:rPr>
                    <w:rFonts w:ascii="Cambria" w:hAnsi="Cambria"/>
                    <w:sz w:val="24"/>
                    <w:szCs w:val="24"/>
                  </w:rPr>
                </w:pPr>
                <w:r w:rsidRPr="00107A7F">
                  <w:rPr>
                    <w:rFonts w:ascii="Cambria" w:hAnsi="Cambria"/>
                    <w:sz w:val="24"/>
                    <w:szCs w:val="24"/>
                  </w:rPr>
                  <w:t>DanQT</w:t>
                </w:r>
              </w:p>
            </w:tc>
          </w:sdtContent>
        </w:sdt>
      </w:tr>
      <w:tr w:rsidR="00DE575B" w:rsidRPr="00107A7F" w:rsidTr="00107A7F">
        <w:tc>
          <w:tcPr>
            <w:tcW w:w="2251" w:type="dxa"/>
            <w:shd w:val="clear" w:color="auto" w:fill="D9D9D9" w:themeFill="background1" w:themeFillShade="D9"/>
          </w:tcPr>
          <w:p w:rsidR="00DE575B" w:rsidRPr="00107A7F" w:rsidRDefault="00DE575B" w:rsidP="00BA41D0">
            <w:pPr>
              <w:widowControl w:val="0"/>
              <w:rPr>
                <w:rFonts w:ascii="Cambria" w:hAnsi="Cambria"/>
                <w:b/>
                <w:sz w:val="24"/>
                <w:szCs w:val="24"/>
              </w:rPr>
            </w:pPr>
            <w:r w:rsidRPr="00107A7F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  <w:sdt>
          <w:sdtPr>
            <w:alias w:val="Created Date"/>
            <w:tag w:val="Created Date"/>
            <w:id w:val="420302541"/>
            <w:lock w:val="sdtLocked"/>
            <w:date w:fullDate="2015-05-13T00:00:00Z"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251" w:type="dxa"/>
              </w:tcPr>
              <w:p w:rsidR="00DE575B" w:rsidRPr="00107A7F" w:rsidRDefault="00DE575B" w:rsidP="00BA41D0">
                <w:pPr>
                  <w:widowControl w:val="0"/>
                  <w:rPr>
                    <w:rFonts w:ascii="Cambria" w:hAnsi="Cambria"/>
                    <w:sz w:val="24"/>
                    <w:szCs w:val="24"/>
                  </w:rPr>
                </w:pPr>
                <w:r w:rsidRPr="00107A7F">
                  <w:rPr>
                    <w:rFonts w:ascii="Cambria" w:hAnsi="Cambria"/>
                    <w:sz w:val="24"/>
                    <w:szCs w:val="24"/>
                  </w:rPr>
                  <w:t>May 13, 2015</w:t>
                </w:r>
              </w:p>
            </w:tc>
          </w:sdtContent>
        </w:sdt>
        <w:tc>
          <w:tcPr>
            <w:tcW w:w="2251" w:type="dxa"/>
            <w:shd w:val="clear" w:color="auto" w:fill="D9D9D9" w:themeFill="background1" w:themeFillShade="D9"/>
          </w:tcPr>
          <w:p w:rsidR="00DE575B" w:rsidRPr="00107A7F" w:rsidRDefault="00DE575B" w:rsidP="00BA41D0">
            <w:pPr>
              <w:widowControl w:val="0"/>
              <w:rPr>
                <w:rFonts w:ascii="Cambria" w:hAnsi="Cambria"/>
                <w:sz w:val="24"/>
                <w:szCs w:val="24"/>
              </w:rPr>
            </w:pPr>
            <w:r w:rsidRPr="00107A7F">
              <w:rPr>
                <w:rFonts w:ascii="Cambria" w:hAnsi="Cambria"/>
                <w:sz w:val="24"/>
                <w:szCs w:val="24"/>
              </w:rPr>
              <w:t>Priority</w:t>
            </w:r>
          </w:p>
        </w:tc>
        <w:sdt>
          <w:sdtPr>
            <w:alias w:val="Priority"/>
            <w:tag w:val="Priority"/>
            <w:id w:val="-2060471100"/>
            <w:lock w:val="sdtLocked"/>
            <w:comboBox>
              <w:listItem w:displayText="High" w:value="High"/>
              <w:listItem w:displayText="Medium" w:value="Medium"/>
              <w:listItem w:displayText="Normal" w:value="Normal"/>
            </w:comboBox>
          </w:sdtPr>
          <w:sdtContent>
            <w:tc>
              <w:tcPr>
                <w:tcW w:w="2251" w:type="dxa"/>
              </w:tcPr>
              <w:p w:rsidR="00DE575B" w:rsidRPr="00107A7F" w:rsidRDefault="00DE575B" w:rsidP="00BA41D0">
                <w:pPr>
                  <w:widowControl w:val="0"/>
                  <w:rPr>
                    <w:rFonts w:ascii="Cambria" w:hAnsi="Cambria"/>
                    <w:sz w:val="24"/>
                    <w:szCs w:val="24"/>
                  </w:rPr>
                </w:pPr>
                <w:r w:rsidRPr="00107A7F">
                  <w:rPr>
                    <w:rFonts w:ascii="Cambria" w:hAnsi="Cambria"/>
                    <w:sz w:val="24"/>
                    <w:szCs w:val="24"/>
                  </w:rPr>
                  <w:t>High</w:t>
                </w:r>
              </w:p>
            </w:tc>
          </w:sdtContent>
        </w:sdt>
      </w:tr>
      <w:tr w:rsidR="00DE575B" w:rsidRPr="00107A7F" w:rsidTr="00107A7F">
        <w:tc>
          <w:tcPr>
            <w:tcW w:w="9004" w:type="dxa"/>
            <w:gridSpan w:val="4"/>
          </w:tcPr>
          <w:p w:rsidR="004C199A" w:rsidRPr="00107A7F" w:rsidRDefault="004C199A" w:rsidP="00BA41D0">
            <w:pPr>
              <w:widowControl w:val="0"/>
              <w:rPr>
                <w:rFonts w:ascii="Cambria" w:hAnsi="Cambria"/>
                <w:sz w:val="24"/>
                <w:szCs w:val="24"/>
              </w:rPr>
            </w:pPr>
            <w:r w:rsidRPr="00107A7F">
              <w:rPr>
                <w:rFonts w:ascii="Cambria" w:hAnsi="Cambria"/>
                <w:b/>
                <w:sz w:val="24"/>
                <w:szCs w:val="24"/>
              </w:rPr>
              <w:t>Actor</w:t>
            </w:r>
            <w:r w:rsidRPr="00107A7F">
              <w:rPr>
                <w:rFonts w:ascii="Cambria" w:hAnsi="Cambria"/>
                <w:sz w:val="24"/>
                <w:szCs w:val="24"/>
              </w:rPr>
              <w:t>:</w:t>
            </w:r>
          </w:p>
          <w:p w:rsidR="004C199A" w:rsidRPr="00107A7F" w:rsidRDefault="004C199A" w:rsidP="00BA41D0">
            <w:pPr>
              <w:pStyle w:val="ListParagraph"/>
              <w:widowControl w:val="0"/>
              <w:numPr>
                <w:ilvl w:val="0"/>
                <w:numId w:val="22"/>
              </w:numPr>
            </w:pPr>
          </w:p>
          <w:p w:rsidR="004C199A" w:rsidRPr="00107A7F" w:rsidRDefault="004C199A" w:rsidP="00BA41D0">
            <w:pPr>
              <w:pStyle w:val="BodyText"/>
              <w:widowControl w:val="0"/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  <w:r w:rsidRPr="00107A7F">
              <w:rPr>
                <w:rFonts w:ascii="Cambria" w:hAnsi="Cambria"/>
                <w:b/>
                <w:sz w:val="24"/>
                <w:szCs w:val="24"/>
              </w:rPr>
              <w:t>Summary</w:t>
            </w:r>
            <w:r w:rsidRPr="00107A7F">
              <w:rPr>
                <w:rFonts w:ascii="Cambria" w:hAnsi="Cambria"/>
                <w:sz w:val="24"/>
                <w:szCs w:val="24"/>
              </w:rPr>
              <w:t>:</w:t>
            </w:r>
          </w:p>
          <w:p w:rsidR="004C199A" w:rsidRPr="00107A7F" w:rsidRDefault="004C199A" w:rsidP="00BA41D0">
            <w:pPr>
              <w:pStyle w:val="ListParagraph"/>
              <w:widowControl w:val="0"/>
              <w:numPr>
                <w:ilvl w:val="0"/>
                <w:numId w:val="22"/>
              </w:numPr>
            </w:pPr>
          </w:p>
          <w:p w:rsidR="004C199A" w:rsidRPr="00107A7F" w:rsidRDefault="004C199A" w:rsidP="00BA41D0">
            <w:pPr>
              <w:widowControl w:val="0"/>
              <w:rPr>
                <w:rFonts w:ascii="Cambria" w:hAnsi="Cambria"/>
                <w:sz w:val="24"/>
                <w:szCs w:val="24"/>
              </w:rPr>
            </w:pPr>
            <w:r w:rsidRPr="00107A7F">
              <w:rPr>
                <w:rFonts w:ascii="Cambria" w:hAnsi="Cambria"/>
                <w:b/>
                <w:sz w:val="24"/>
                <w:szCs w:val="24"/>
              </w:rPr>
              <w:t>Goal</w:t>
            </w:r>
            <w:r w:rsidRPr="00107A7F">
              <w:rPr>
                <w:rFonts w:ascii="Cambria" w:hAnsi="Cambria"/>
                <w:sz w:val="24"/>
                <w:szCs w:val="24"/>
              </w:rPr>
              <w:t>:</w:t>
            </w:r>
          </w:p>
          <w:p w:rsidR="004C199A" w:rsidRPr="00107A7F" w:rsidRDefault="004C199A" w:rsidP="00BA41D0">
            <w:pPr>
              <w:pStyle w:val="ListParagraph"/>
              <w:widowControl w:val="0"/>
              <w:numPr>
                <w:ilvl w:val="0"/>
                <w:numId w:val="22"/>
              </w:numPr>
            </w:pPr>
          </w:p>
          <w:p w:rsidR="004C199A" w:rsidRPr="00107A7F" w:rsidRDefault="004C199A" w:rsidP="00BA41D0">
            <w:pPr>
              <w:widowControl w:val="0"/>
              <w:rPr>
                <w:rFonts w:ascii="Cambria" w:hAnsi="Cambria"/>
                <w:sz w:val="24"/>
                <w:szCs w:val="24"/>
              </w:rPr>
            </w:pPr>
            <w:r w:rsidRPr="00107A7F">
              <w:rPr>
                <w:rFonts w:ascii="Cambria" w:hAnsi="Cambria"/>
                <w:b/>
                <w:sz w:val="24"/>
                <w:szCs w:val="24"/>
              </w:rPr>
              <w:t>Triggers</w:t>
            </w:r>
            <w:r w:rsidRPr="00107A7F">
              <w:rPr>
                <w:rFonts w:ascii="Cambria" w:hAnsi="Cambria"/>
                <w:sz w:val="24"/>
                <w:szCs w:val="24"/>
              </w:rPr>
              <w:t>:</w:t>
            </w:r>
          </w:p>
          <w:p w:rsidR="004C199A" w:rsidRPr="00107A7F" w:rsidRDefault="004C199A" w:rsidP="00BA41D0">
            <w:pPr>
              <w:pStyle w:val="ListParagraph"/>
              <w:widowControl w:val="0"/>
              <w:numPr>
                <w:ilvl w:val="0"/>
                <w:numId w:val="22"/>
              </w:numPr>
            </w:pPr>
          </w:p>
          <w:p w:rsidR="004C199A" w:rsidRPr="00107A7F" w:rsidRDefault="004C199A" w:rsidP="00BA41D0">
            <w:pPr>
              <w:widowControl w:val="0"/>
              <w:rPr>
                <w:rFonts w:ascii="Cambria" w:hAnsi="Cambria"/>
                <w:sz w:val="24"/>
                <w:szCs w:val="24"/>
              </w:rPr>
            </w:pPr>
            <w:r w:rsidRPr="00107A7F">
              <w:rPr>
                <w:rFonts w:ascii="Cambria" w:hAnsi="Cambria"/>
                <w:b/>
                <w:sz w:val="24"/>
                <w:szCs w:val="24"/>
              </w:rPr>
              <w:t>Preconditions</w:t>
            </w:r>
            <w:r w:rsidRPr="00107A7F">
              <w:rPr>
                <w:rFonts w:ascii="Cambria" w:hAnsi="Cambria"/>
                <w:sz w:val="24"/>
                <w:szCs w:val="24"/>
              </w:rPr>
              <w:t>:</w:t>
            </w:r>
          </w:p>
          <w:p w:rsidR="004C199A" w:rsidRPr="00107A7F" w:rsidRDefault="004C199A" w:rsidP="00BA41D0">
            <w:pPr>
              <w:pStyle w:val="ListParagraph"/>
              <w:widowControl w:val="0"/>
              <w:numPr>
                <w:ilvl w:val="0"/>
                <w:numId w:val="23"/>
              </w:numPr>
            </w:pPr>
          </w:p>
          <w:p w:rsidR="004C199A" w:rsidRPr="00107A7F" w:rsidRDefault="004C199A" w:rsidP="00BA41D0">
            <w:pPr>
              <w:widowControl w:val="0"/>
              <w:rPr>
                <w:rFonts w:ascii="Cambria" w:hAnsi="Cambria"/>
                <w:sz w:val="24"/>
                <w:szCs w:val="24"/>
              </w:rPr>
            </w:pPr>
            <w:r w:rsidRPr="00107A7F">
              <w:rPr>
                <w:rFonts w:ascii="Cambria" w:hAnsi="Cambria"/>
                <w:b/>
                <w:sz w:val="24"/>
                <w:szCs w:val="24"/>
              </w:rPr>
              <w:t>Post Conditions</w:t>
            </w:r>
            <w:r w:rsidRPr="00107A7F">
              <w:rPr>
                <w:rFonts w:ascii="Cambria" w:hAnsi="Cambria"/>
                <w:sz w:val="24"/>
                <w:szCs w:val="24"/>
              </w:rPr>
              <w:t>:</w:t>
            </w:r>
          </w:p>
          <w:p w:rsidR="004C199A" w:rsidRPr="00107A7F" w:rsidRDefault="004C199A" w:rsidP="00BA41D0">
            <w:pPr>
              <w:pStyle w:val="ListParagraph"/>
              <w:widowControl w:val="0"/>
              <w:numPr>
                <w:ilvl w:val="0"/>
                <w:numId w:val="24"/>
              </w:numPr>
            </w:pPr>
          </w:p>
          <w:p w:rsidR="00DE575B" w:rsidRPr="00107A7F" w:rsidRDefault="00FC05B6" w:rsidP="00BA41D0">
            <w:pPr>
              <w:widowControl w:val="0"/>
              <w:rPr>
                <w:rFonts w:ascii="Cambria" w:hAnsi="Cambria"/>
                <w:sz w:val="24"/>
                <w:szCs w:val="24"/>
              </w:rPr>
            </w:pPr>
            <w:r w:rsidRPr="00107A7F">
              <w:rPr>
                <w:rFonts w:ascii="Cambria" w:hAnsi="Cambria"/>
                <w:b/>
                <w:sz w:val="24"/>
                <w:szCs w:val="24"/>
              </w:rPr>
              <w:t>Main Success Scenario</w:t>
            </w:r>
            <w:r w:rsidRPr="00107A7F">
              <w:rPr>
                <w:rFonts w:ascii="Cambria" w:hAnsi="Cambria"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107A7F" w:rsidRPr="00107A7F" w:rsidTr="00107A7F">
              <w:trPr>
                <w:cantSplit/>
              </w:trPr>
              <w:tc>
                <w:tcPr>
                  <w:tcW w:w="985" w:type="dxa"/>
                  <w:shd w:val="clear" w:color="auto" w:fill="D9D9D9" w:themeFill="background1" w:themeFillShade="D9"/>
                </w:tcPr>
                <w:p w:rsidR="00DE575B" w:rsidRPr="00107A7F" w:rsidRDefault="00DE575B" w:rsidP="00BA41D0">
                  <w:pPr>
                    <w:widowControl w:val="0"/>
                    <w:jc w:val="center"/>
                    <w:rPr>
                      <w:rFonts w:ascii="Cambria" w:hAnsi="Cambria"/>
                      <w:sz w:val="24"/>
                      <w:szCs w:val="24"/>
                    </w:rPr>
                  </w:pPr>
                  <w:r w:rsidRPr="00107A7F">
                    <w:rPr>
                      <w:rFonts w:ascii="Cambria" w:hAnsi="Cambria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:rsidR="00DE575B" w:rsidRPr="00107A7F" w:rsidRDefault="00DE575B" w:rsidP="00BA41D0">
                  <w:pPr>
                    <w:widowControl w:val="0"/>
                    <w:jc w:val="center"/>
                    <w:rPr>
                      <w:rFonts w:ascii="Cambria" w:hAnsi="Cambria"/>
                      <w:sz w:val="24"/>
                      <w:szCs w:val="24"/>
                    </w:rPr>
                  </w:pPr>
                  <w:r w:rsidRPr="00107A7F">
                    <w:rPr>
                      <w:rFonts w:ascii="Cambria" w:hAnsi="Cambria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:rsidR="00DE575B" w:rsidRPr="00107A7F" w:rsidRDefault="00DE575B" w:rsidP="00BA41D0">
                  <w:pPr>
                    <w:widowControl w:val="0"/>
                    <w:jc w:val="center"/>
                    <w:rPr>
                      <w:rFonts w:ascii="Cambria" w:hAnsi="Cambria"/>
                      <w:sz w:val="24"/>
                      <w:szCs w:val="24"/>
                    </w:rPr>
                  </w:pPr>
                  <w:r w:rsidRPr="00107A7F">
                    <w:rPr>
                      <w:rFonts w:ascii="Cambria" w:hAnsi="Cambria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E575B" w:rsidRPr="00107A7F" w:rsidTr="00107A7F">
              <w:trPr>
                <w:cantSplit/>
              </w:trPr>
              <w:tc>
                <w:tcPr>
                  <w:tcW w:w="985" w:type="dxa"/>
                </w:tcPr>
                <w:p w:rsidR="00DE575B" w:rsidRPr="00107A7F" w:rsidRDefault="00DE575B" w:rsidP="00BA41D0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 w:rsidRPr="00107A7F">
                    <w:rPr>
                      <w:lang w:eastAsia="ja-JP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:rsidR="00DE575B" w:rsidRPr="00107A7F" w:rsidRDefault="00DE575B" w:rsidP="00BA41D0">
                  <w:pPr>
                    <w:widowControl w:val="0"/>
                    <w:rPr>
                      <w:rFonts w:ascii="Cambria" w:hAnsi="Cambria"/>
                      <w:sz w:val="24"/>
                      <w:szCs w:val="24"/>
                    </w:rPr>
                  </w:pPr>
                </w:p>
              </w:tc>
              <w:tc>
                <w:tcPr>
                  <w:tcW w:w="4548" w:type="dxa"/>
                </w:tcPr>
                <w:p w:rsidR="00DE575B" w:rsidRPr="00107A7F" w:rsidRDefault="00DE575B" w:rsidP="00BA41D0">
                  <w:pPr>
                    <w:widowControl w:val="0"/>
                    <w:rPr>
                      <w:rFonts w:ascii="Cambria" w:hAnsi="Cambria"/>
                      <w:sz w:val="24"/>
                      <w:szCs w:val="24"/>
                    </w:rPr>
                  </w:pPr>
                </w:p>
              </w:tc>
            </w:tr>
            <w:tr w:rsidR="00DE575B" w:rsidRPr="00107A7F" w:rsidTr="00107A7F">
              <w:trPr>
                <w:cantSplit/>
              </w:trPr>
              <w:tc>
                <w:tcPr>
                  <w:tcW w:w="985" w:type="dxa"/>
                </w:tcPr>
                <w:p w:rsidR="00DE575B" w:rsidRPr="00107A7F" w:rsidRDefault="00DE575B" w:rsidP="00BA41D0">
                  <w:pPr>
                    <w:widowControl w:val="0"/>
                    <w:jc w:val="right"/>
                    <w:rPr>
                      <w:rFonts w:ascii="Cambria" w:hAnsi="Cambria"/>
                      <w:sz w:val="24"/>
                      <w:szCs w:val="24"/>
                    </w:rPr>
                  </w:pPr>
                  <w:r w:rsidRPr="00107A7F">
                    <w:rPr>
                      <w:rFonts w:ascii="Cambria" w:hAnsi="Cambria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240" w:type="dxa"/>
                </w:tcPr>
                <w:p w:rsidR="00DE575B" w:rsidRPr="00107A7F" w:rsidRDefault="00DE575B" w:rsidP="00BA41D0">
                  <w:pPr>
                    <w:widowControl w:val="0"/>
                    <w:rPr>
                      <w:rFonts w:ascii="Cambria" w:hAnsi="Cambria"/>
                      <w:sz w:val="24"/>
                      <w:szCs w:val="24"/>
                    </w:rPr>
                  </w:pPr>
                </w:p>
              </w:tc>
              <w:tc>
                <w:tcPr>
                  <w:tcW w:w="4548" w:type="dxa"/>
                </w:tcPr>
                <w:p w:rsidR="00DE575B" w:rsidRPr="00107A7F" w:rsidRDefault="00DE575B" w:rsidP="00BA41D0">
                  <w:pPr>
                    <w:widowControl w:val="0"/>
                    <w:rPr>
                      <w:rFonts w:ascii="Cambria" w:hAnsi="Cambria"/>
                      <w:sz w:val="24"/>
                      <w:szCs w:val="24"/>
                    </w:rPr>
                  </w:pPr>
                </w:p>
              </w:tc>
            </w:tr>
          </w:tbl>
          <w:p w:rsidR="00DE575B" w:rsidRPr="00107A7F" w:rsidRDefault="00DE575B" w:rsidP="00BA41D0">
            <w:pPr>
              <w:widowControl w:val="0"/>
              <w:rPr>
                <w:rFonts w:ascii="Cambria" w:hAnsi="Cambria"/>
                <w:sz w:val="24"/>
                <w:szCs w:val="24"/>
              </w:rPr>
            </w:pPr>
          </w:p>
          <w:p w:rsidR="00DE575B" w:rsidRPr="00107A7F" w:rsidRDefault="00DE575B" w:rsidP="00BA41D0">
            <w:pPr>
              <w:widowControl w:val="0"/>
              <w:rPr>
                <w:rFonts w:ascii="Cambria" w:hAnsi="Cambria"/>
                <w:sz w:val="24"/>
                <w:szCs w:val="24"/>
              </w:rPr>
            </w:pPr>
            <w:r w:rsidRPr="00107A7F">
              <w:rPr>
                <w:rFonts w:ascii="Cambria" w:hAnsi="Cambria"/>
                <w:b/>
                <w:sz w:val="24"/>
                <w:szCs w:val="24"/>
              </w:rPr>
              <w:t>Alternative Scenario</w:t>
            </w:r>
            <w:r w:rsidRPr="00107A7F">
              <w:rPr>
                <w:rFonts w:ascii="Cambria" w:hAnsi="Cambria"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DE575B" w:rsidRPr="00107A7F" w:rsidTr="00107A7F">
              <w:trPr>
                <w:cantSplit/>
              </w:trPr>
              <w:tc>
                <w:tcPr>
                  <w:tcW w:w="985" w:type="dxa"/>
                  <w:shd w:val="clear" w:color="auto" w:fill="D9D9D9" w:themeFill="background1" w:themeFillShade="D9"/>
                </w:tcPr>
                <w:p w:rsidR="00DE575B" w:rsidRPr="00107A7F" w:rsidRDefault="00DE575B" w:rsidP="00BA41D0">
                  <w:pPr>
                    <w:widowControl w:val="0"/>
                    <w:jc w:val="center"/>
                    <w:rPr>
                      <w:rFonts w:ascii="Cambria" w:hAnsi="Cambria"/>
                      <w:sz w:val="24"/>
                      <w:szCs w:val="24"/>
                    </w:rPr>
                  </w:pPr>
                  <w:r w:rsidRPr="00107A7F">
                    <w:rPr>
                      <w:rFonts w:ascii="Cambria" w:hAnsi="Cambria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:rsidR="00DE575B" w:rsidRPr="00107A7F" w:rsidRDefault="00DE575B" w:rsidP="00BA41D0">
                  <w:pPr>
                    <w:widowControl w:val="0"/>
                    <w:jc w:val="center"/>
                    <w:rPr>
                      <w:rFonts w:ascii="Cambria" w:hAnsi="Cambria"/>
                      <w:sz w:val="24"/>
                      <w:szCs w:val="24"/>
                    </w:rPr>
                  </w:pPr>
                  <w:r w:rsidRPr="00107A7F">
                    <w:rPr>
                      <w:rFonts w:ascii="Cambria" w:hAnsi="Cambria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:rsidR="00DE575B" w:rsidRPr="00107A7F" w:rsidRDefault="00DE575B" w:rsidP="00BA41D0">
                  <w:pPr>
                    <w:widowControl w:val="0"/>
                    <w:jc w:val="center"/>
                    <w:rPr>
                      <w:rFonts w:ascii="Cambria" w:hAnsi="Cambria"/>
                      <w:sz w:val="24"/>
                      <w:szCs w:val="24"/>
                    </w:rPr>
                  </w:pPr>
                  <w:r w:rsidRPr="00107A7F">
                    <w:rPr>
                      <w:rFonts w:ascii="Cambria" w:hAnsi="Cambria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E575B" w:rsidRPr="00107A7F" w:rsidTr="00107A7F">
              <w:trPr>
                <w:cantSplit/>
              </w:trPr>
              <w:tc>
                <w:tcPr>
                  <w:tcW w:w="985" w:type="dxa"/>
                </w:tcPr>
                <w:p w:rsidR="00DE575B" w:rsidRPr="00107A7F" w:rsidRDefault="00DE575B" w:rsidP="00BA41D0">
                  <w:pPr>
                    <w:widowControl w:val="0"/>
                    <w:jc w:val="right"/>
                    <w:rPr>
                      <w:rFonts w:ascii="Cambria" w:hAnsi="Cambria"/>
                      <w:sz w:val="24"/>
                      <w:szCs w:val="24"/>
                    </w:rPr>
                  </w:pPr>
                  <w:r w:rsidRPr="00107A7F">
                    <w:rPr>
                      <w:rFonts w:ascii="Cambria" w:hAnsi="Cambria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:rsidR="00DE575B" w:rsidRPr="00107A7F" w:rsidRDefault="00DE575B" w:rsidP="00BA41D0">
                  <w:pPr>
                    <w:widowControl w:val="0"/>
                    <w:rPr>
                      <w:rFonts w:ascii="Cambria" w:hAnsi="Cambria"/>
                      <w:sz w:val="24"/>
                      <w:szCs w:val="24"/>
                    </w:rPr>
                  </w:pPr>
                </w:p>
              </w:tc>
              <w:tc>
                <w:tcPr>
                  <w:tcW w:w="4548" w:type="dxa"/>
                </w:tcPr>
                <w:p w:rsidR="00DE575B" w:rsidRPr="00107A7F" w:rsidRDefault="00DE575B" w:rsidP="00BA41D0">
                  <w:pPr>
                    <w:widowControl w:val="0"/>
                    <w:rPr>
                      <w:rFonts w:ascii="Cambria" w:hAnsi="Cambria"/>
                      <w:sz w:val="24"/>
                      <w:szCs w:val="24"/>
                    </w:rPr>
                  </w:pPr>
                </w:p>
              </w:tc>
            </w:tr>
          </w:tbl>
          <w:p w:rsidR="00DE575B" w:rsidRPr="00107A7F" w:rsidRDefault="00DE575B" w:rsidP="00BA41D0">
            <w:pPr>
              <w:widowControl w:val="0"/>
              <w:rPr>
                <w:rFonts w:ascii="Cambria" w:hAnsi="Cambria"/>
                <w:sz w:val="24"/>
                <w:szCs w:val="24"/>
              </w:rPr>
            </w:pPr>
          </w:p>
          <w:p w:rsidR="00DE575B" w:rsidRPr="00107A7F" w:rsidRDefault="00DE575B" w:rsidP="00BA41D0">
            <w:pPr>
              <w:widowControl w:val="0"/>
              <w:rPr>
                <w:rFonts w:ascii="Cambria" w:hAnsi="Cambria"/>
                <w:sz w:val="24"/>
                <w:szCs w:val="24"/>
              </w:rPr>
            </w:pPr>
            <w:r w:rsidRPr="00107A7F">
              <w:rPr>
                <w:rFonts w:ascii="Cambria" w:hAnsi="Cambria"/>
                <w:b/>
                <w:sz w:val="24"/>
                <w:szCs w:val="24"/>
              </w:rPr>
              <w:lastRenderedPageBreak/>
              <w:t>Exceptions</w:t>
            </w:r>
            <w:r w:rsidRPr="00107A7F">
              <w:rPr>
                <w:rFonts w:ascii="Cambria" w:hAnsi="Cambria"/>
                <w:sz w:val="24"/>
                <w:szCs w:val="24"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DE575B" w:rsidRPr="00107A7F" w:rsidTr="00107A7F">
              <w:trPr>
                <w:cantSplit/>
              </w:trPr>
              <w:tc>
                <w:tcPr>
                  <w:tcW w:w="985" w:type="dxa"/>
                  <w:shd w:val="clear" w:color="auto" w:fill="D9D9D9" w:themeFill="background1" w:themeFillShade="D9"/>
                </w:tcPr>
                <w:p w:rsidR="00DE575B" w:rsidRPr="00107A7F" w:rsidRDefault="00DE575B" w:rsidP="00BA41D0">
                  <w:pPr>
                    <w:widowControl w:val="0"/>
                    <w:jc w:val="center"/>
                    <w:rPr>
                      <w:rFonts w:ascii="Cambria" w:hAnsi="Cambria"/>
                      <w:sz w:val="24"/>
                      <w:szCs w:val="24"/>
                    </w:rPr>
                  </w:pPr>
                  <w:r w:rsidRPr="00107A7F">
                    <w:rPr>
                      <w:rFonts w:ascii="Cambria" w:hAnsi="Cambria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:rsidR="00DE575B" w:rsidRPr="00107A7F" w:rsidRDefault="00DE575B" w:rsidP="00BA41D0">
                  <w:pPr>
                    <w:widowControl w:val="0"/>
                    <w:jc w:val="center"/>
                    <w:rPr>
                      <w:rFonts w:ascii="Cambria" w:hAnsi="Cambria"/>
                      <w:sz w:val="24"/>
                      <w:szCs w:val="24"/>
                    </w:rPr>
                  </w:pPr>
                  <w:r w:rsidRPr="00107A7F">
                    <w:rPr>
                      <w:rFonts w:ascii="Cambria" w:hAnsi="Cambria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:rsidR="00DE575B" w:rsidRPr="00107A7F" w:rsidRDefault="00DE575B" w:rsidP="00BA41D0">
                  <w:pPr>
                    <w:widowControl w:val="0"/>
                    <w:jc w:val="center"/>
                    <w:rPr>
                      <w:rFonts w:ascii="Cambria" w:hAnsi="Cambria"/>
                      <w:sz w:val="24"/>
                      <w:szCs w:val="24"/>
                    </w:rPr>
                  </w:pPr>
                  <w:r w:rsidRPr="00107A7F">
                    <w:rPr>
                      <w:rFonts w:ascii="Cambria" w:hAnsi="Cambria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E575B" w:rsidRPr="00107A7F" w:rsidTr="00107A7F">
              <w:trPr>
                <w:cantSplit/>
              </w:trPr>
              <w:tc>
                <w:tcPr>
                  <w:tcW w:w="985" w:type="dxa"/>
                </w:tcPr>
                <w:p w:rsidR="00DE575B" w:rsidRPr="00107A7F" w:rsidRDefault="00DE575B" w:rsidP="00BA41D0">
                  <w:pPr>
                    <w:widowControl w:val="0"/>
                    <w:jc w:val="right"/>
                    <w:rPr>
                      <w:rFonts w:ascii="Cambria" w:hAnsi="Cambria"/>
                      <w:sz w:val="24"/>
                      <w:szCs w:val="24"/>
                    </w:rPr>
                  </w:pPr>
                  <w:r w:rsidRPr="00107A7F">
                    <w:rPr>
                      <w:rFonts w:ascii="Cambria" w:hAnsi="Cambria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:rsidR="00DE575B" w:rsidRPr="00107A7F" w:rsidRDefault="00DE575B" w:rsidP="00BA41D0">
                  <w:pPr>
                    <w:widowControl w:val="0"/>
                    <w:rPr>
                      <w:rFonts w:ascii="Cambria" w:hAnsi="Cambria"/>
                      <w:sz w:val="24"/>
                      <w:szCs w:val="24"/>
                    </w:rPr>
                  </w:pPr>
                </w:p>
              </w:tc>
              <w:tc>
                <w:tcPr>
                  <w:tcW w:w="4548" w:type="dxa"/>
                </w:tcPr>
                <w:p w:rsidR="00DE575B" w:rsidRPr="00107A7F" w:rsidRDefault="00DE575B" w:rsidP="00BA41D0">
                  <w:pPr>
                    <w:widowControl w:val="0"/>
                    <w:rPr>
                      <w:rFonts w:ascii="Cambria" w:hAnsi="Cambria"/>
                      <w:sz w:val="24"/>
                      <w:szCs w:val="24"/>
                    </w:rPr>
                  </w:pPr>
                </w:p>
              </w:tc>
            </w:tr>
          </w:tbl>
          <w:p w:rsidR="00DE575B" w:rsidRPr="00107A7F" w:rsidRDefault="00DE575B" w:rsidP="00BA41D0">
            <w:pPr>
              <w:widowControl w:val="0"/>
              <w:rPr>
                <w:rFonts w:ascii="Cambria" w:hAnsi="Cambria"/>
                <w:sz w:val="24"/>
                <w:szCs w:val="24"/>
              </w:rPr>
            </w:pPr>
          </w:p>
          <w:p w:rsidR="00AA0802" w:rsidRDefault="00DE575B" w:rsidP="00AA0802">
            <w:pPr>
              <w:widowControl w:val="0"/>
              <w:rPr>
                <w:rFonts w:ascii="Cambria" w:hAnsi="Cambria"/>
                <w:sz w:val="24"/>
                <w:szCs w:val="24"/>
              </w:rPr>
            </w:pPr>
            <w:r w:rsidRPr="00107A7F">
              <w:rPr>
                <w:rFonts w:ascii="Cambria" w:hAnsi="Cambria"/>
                <w:b/>
                <w:sz w:val="24"/>
                <w:szCs w:val="24"/>
              </w:rPr>
              <w:t>Relationships</w:t>
            </w:r>
            <w:r w:rsidR="00AA0802">
              <w:rPr>
                <w:rFonts w:ascii="Cambria" w:hAnsi="Cambria"/>
                <w:sz w:val="24"/>
                <w:szCs w:val="24"/>
              </w:rPr>
              <w:t>:</w:t>
            </w:r>
          </w:p>
          <w:p w:rsidR="00AA0802" w:rsidRDefault="00AA0802" w:rsidP="00AA0802">
            <w:pPr>
              <w:pStyle w:val="ListParagraph"/>
              <w:widowControl w:val="0"/>
              <w:numPr>
                <w:ilvl w:val="0"/>
                <w:numId w:val="24"/>
              </w:numPr>
            </w:pPr>
            <w:r>
              <w:t>Extending Use-cases:</w:t>
            </w:r>
          </w:p>
          <w:p w:rsidR="00FC05B6" w:rsidRPr="00AA0802" w:rsidRDefault="00AA0802" w:rsidP="00BA41D0">
            <w:pPr>
              <w:pStyle w:val="ListParagraph"/>
              <w:widowControl w:val="0"/>
              <w:numPr>
                <w:ilvl w:val="0"/>
                <w:numId w:val="24"/>
              </w:numPr>
            </w:pPr>
            <w:r>
              <w:t>Included Use-cases:</w:t>
            </w:r>
          </w:p>
          <w:p w:rsidR="00DE575B" w:rsidRPr="00107A7F" w:rsidRDefault="00DE575B" w:rsidP="00BA41D0">
            <w:pPr>
              <w:widowControl w:val="0"/>
              <w:rPr>
                <w:rFonts w:ascii="Cambria" w:hAnsi="Cambria"/>
                <w:sz w:val="24"/>
                <w:szCs w:val="24"/>
              </w:rPr>
            </w:pPr>
            <w:r w:rsidRPr="00107A7F">
              <w:rPr>
                <w:rFonts w:ascii="Cambria" w:hAnsi="Cambria"/>
                <w:b/>
                <w:sz w:val="24"/>
                <w:szCs w:val="24"/>
              </w:rPr>
              <w:t>Business Rules</w:t>
            </w:r>
            <w:r w:rsidRPr="00107A7F">
              <w:rPr>
                <w:rFonts w:ascii="Cambria" w:hAnsi="Cambria"/>
                <w:sz w:val="24"/>
                <w:szCs w:val="24"/>
              </w:rPr>
              <w:t>:</w:t>
            </w:r>
          </w:p>
          <w:p w:rsidR="00DE575B" w:rsidRPr="00107A7F" w:rsidRDefault="00DE575B" w:rsidP="00BA41D0">
            <w:pPr>
              <w:pStyle w:val="ListParagraph"/>
              <w:widowControl w:val="0"/>
              <w:numPr>
                <w:ilvl w:val="0"/>
                <w:numId w:val="25"/>
              </w:numPr>
            </w:pPr>
          </w:p>
        </w:tc>
      </w:tr>
    </w:tbl>
    <w:p w:rsidR="00FE3A4E" w:rsidRDefault="00FE3A4E" w:rsidP="00FE3A4E">
      <w:pPr>
        <w:rPr>
          <w:rFonts w:eastAsia="Cambria"/>
          <w:lang w:val="en-GB" w:eastAsia="ja-JP"/>
        </w:rPr>
      </w:pPr>
    </w:p>
    <w:p w:rsidR="00045DE0" w:rsidRDefault="00045DE0" w:rsidP="00045DE0">
      <w:pPr>
        <w:pStyle w:val="Heading2"/>
        <w:rPr>
          <w:lang w:val="en-GB" w:eastAsia="ja-JP"/>
        </w:rPr>
      </w:pPr>
      <w:bookmarkStart w:id="49" w:name="_Toc419313043"/>
      <w:r>
        <w:rPr>
          <w:lang w:val="en-GB" w:eastAsia="ja-JP"/>
        </w:rPr>
        <w:t>Software System Attribute</w:t>
      </w:r>
      <w:bookmarkEnd w:id="49"/>
    </w:p>
    <w:p w:rsidR="00045DE0" w:rsidRPr="00045DE0" w:rsidRDefault="00045DE0" w:rsidP="00045DE0">
      <w:pPr>
        <w:rPr>
          <w:rFonts w:eastAsia="Cambria"/>
          <w:lang w:val="en-GB" w:eastAsia="ja-JP"/>
        </w:rPr>
      </w:pPr>
      <w:r w:rsidRPr="00045DE0">
        <w:rPr>
          <w:rFonts w:eastAsia="Cambria"/>
          <w:lang w:val="en-GB" w:eastAsia="ja-JP"/>
        </w:rPr>
        <w:t>&lt;Mô tả nonfunctional, biết thì ghi, ghi thì phải có dẫn chứng về việc đã đo đạc,</w:t>
      </w:r>
    </w:p>
    <w:p w:rsidR="00045DE0" w:rsidRDefault="00045DE0" w:rsidP="00045DE0">
      <w:pPr>
        <w:rPr>
          <w:rFonts w:eastAsia="Cambria"/>
          <w:lang w:val="en-GB" w:eastAsia="ja-JP"/>
        </w:rPr>
      </w:pPr>
      <w:proofErr w:type="gramStart"/>
      <w:r w:rsidRPr="00045DE0">
        <w:rPr>
          <w:rFonts w:eastAsia="Cambria"/>
          <w:lang w:val="en-GB" w:eastAsia="ja-JP"/>
        </w:rPr>
        <w:t>có</w:t>
      </w:r>
      <w:proofErr w:type="gramEnd"/>
      <w:r w:rsidRPr="00045DE0">
        <w:rPr>
          <w:rFonts w:eastAsia="Cambria"/>
          <w:lang w:val="en-GB" w:eastAsia="ja-JP"/>
        </w:rPr>
        <w:t xml:space="preserve"> định lượng như thế nào&gt;</w:t>
      </w:r>
    </w:p>
    <w:p w:rsidR="00045DE0" w:rsidRPr="00045DE0" w:rsidRDefault="00045DE0" w:rsidP="00045DE0">
      <w:pPr>
        <w:pStyle w:val="Heading3"/>
        <w:rPr>
          <w:lang w:val="en-GB" w:eastAsia="ja-JP"/>
        </w:rPr>
      </w:pPr>
      <w:bookmarkStart w:id="50" w:name="_Toc419313044"/>
      <w:r w:rsidRPr="00045DE0">
        <w:rPr>
          <w:lang w:val="en-GB" w:eastAsia="ja-JP"/>
        </w:rPr>
        <w:t>Usability</w:t>
      </w:r>
      <w:bookmarkEnd w:id="50"/>
    </w:p>
    <w:p w:rsidR="00045DE0" w:rsidRPr="00045DE0" w:rsidRDefault="00045DE0" w:rsidP="00045DE0">
      <w:pPr>
        <w:pStyle w:val="Heading3"/>
        <w:rPr>
          <w:lang w:val="en-GB" w:eastAsia="ja-JP"/>
        </w:rPr>
      </w:pPr>
      <w:bookmarkStart w:id="51" w:name="_Toc419313045"/>
      <w:r w:rsidRPr="00045DE0">
        <w:rPr>
          <w:lang w:val="en-GB" w:eastAsia="ja-JP"/>
        </w:rPr>
        <w:t>Reliability</w:t>
      </w:r>
      <w:bookmarkEnd w:id="51"/>
    </w:p>
    <w:p w:rsidR="00045DE0" w:rsidRPr="00045DE0" w:rsidRDefault="00045DE0" w:rsidP="00045DE0">
      <w:pPr>
        <w:pStyle w:val="Heading3"/>
        <w:rPr>
          <w:lang w:val="en-GB" w:eastAsia="ja-JP"/>
        </w:rPr>
      </w:pPr>
      <w:bookmarkStart w:id="52" w:name="_Toc419313046"/>
      <w:r w:rsidRPr="00045DE0">
        <w:rPr>
          <w:lang w:val="en-GB" w:eastAsia="ja-JP"/>
        </w:rPr>
        <w:t>Availability</w:t>
      </w:r>
      <w:bookmarkEnd w:id="52"/>
    </w:p>
    <w:p w:rsidR="00045DE0" w:rsidRPr="00045DE0" w:rsidRDefault="00045DE0" w:rsidP="00045DE0">
      <w:pPr>
        <w:pStyle w:val="Heading3"/>
        <w:rPr>
          <w:lang w:val="en-GB" w:eastAsia="ja-JP"/>
        </w:rPr>
      </w:pPr>
      <w:bookmarkStart w:id="53" w:name="_Toc419313047"/>
      <w:r w:rsidRPr="00045DE0">
        <w:rPr>
          <w:lang w:val="en-GB" w:eastAsia="ja-JP"/>
        </w:rPr>
        <w:t>Security</w:t>
      </w:r>
      <w:bookmarkEnd w:id="53"/>
    </w:p>
    <w:p w:rsidR="00045DE0" w:rsidRPr="00045DE0" w:rsidRDefault="00045DE0" w:rsidP="00045DE0">
      <w:pPr>
        <w:pStyle w:val="Heading3"/>
        <w:rPr>
          <w:lang w:val="en-GB" w:eastAsia="ja-JP"/>
        </w:rPr>
      </w:pPr>
      <w:bookmarkStart w:id="54" w:name="_Toc419313048"/>
      <w:r w:rsidRPr="00045DE0">
        <w:rPr>
          <w:lang w:val="en-GB" w:eastAsia="ja-JP"/>
        </w:rPr>
        <w:t>Maintainability</w:t>
      </w:r>
      <w:bookmarkEnd w:id="54"/>
    </w:p>
    <w:p w:rsidR="00045DE0" w:rsidRPr="00045DE0" w:rsidRDefault="00045DE0" w:rsidP="00045DE0">
      <w:pPr>
        <w:pStyle w:val="Heading3"/>
        <w:rPr>
          <w:lang w:val="en-GB" w:eastAsia="ja-JP"/>
        </w:rPr>
      </w:pPr>
      <w:bookmarkStart w:id="55" w:name="_Toc419313049"/>
      <w:r w:rsidRPr="00045DE0">
        <w:rPr>
          <w:lang w:val="en-GB" w:eastAsia="ja-JP"/>
        </w:rPr>
        <w:t>Portability</w:t>
      </w:r>
      <w:bookmarkEnd w:id="55"/>
    </w:p>
    <w:p w:rsidR="00045DE0" w:rsidRDefault="00045DE0" w:rsidP="00045DE0">
      <w:pPr>
        <w:pStyle w:val="Heading3"/>
        <w:rPr>
          <w:lang w:val="en-GB" w:eastAsia="ja-JP"/>
        </w:rPr>
      </w:pPr>
      <w:bookmarkStart w:id="56" w:name="_Toc419313050"/>
      <w:r w:rsidRPr="00045DE0">
        <w:rPr>
          <w:lang w:val="en-GB" w:eastAsia="ja-JP"/>
        </w:rPr>
        <w:t>Performance</w:t>
      </w:r>
      <w:bookmarkEnd w:id="56"/>
    </w:p>
    <w:p w:rsidR="00045DE0" w:rsidRPr="00045DE0" w:rsidRDefault="00045DE0" w:rsidP="00045DE0">
      <w:pPr>
        <w:pStyle w:val="Heading2"/>
        <w:rPr>
          <w:lang w:val="en-GB" w:eastAsia="ja-JP"/>
        </w:rPr>
      </w:pPr>
      <w:bookmarkStart w:id="57" w:name="_Toc419313051"/>
      <w:r w:rsidRPr="00045DE0">
        <w:rPr>
          <w:lang w:val="en-GB" w:eastAsia="ja-JP"/>
        </w:rPr>
        <w:t>Conceptual Diagram</w:t>
      </w:r>
      <w:bookmarkEnd w:id="57"/>
    </w:p>
    <w:p w:rsidR="00045DE0" w:rsidRPr="00045DE0" w:rsidRDefault="00045DE0" w:rsidP="00045DE0">
      <w:pPr>
        <w:rPr>
          <w:rFonts w:eastAsia="Cambria"/>
          <w:lang w:val="en-GB" w:eastAsia="ja-JP"/>
        </w:rPr>
      </w:pPr>
      <w:r w:rsidRPr="00045DE0">
        <w:rPr>
          <w:rFonts w:eastAsia="Cambria"/>
          <w:lang w:val="en-GB" w:eastAsia="ja-JP"/>
        </w:rPr>
        <w:t>&lt;Hình mô tả về conceptual diagram của nhóm: chú ý chỉ sử dụng một tập kí</w:t>
      </w:r>
      <w:r>
        <w:rPr>
          <w:rFonts w:eastAsia="Cambria"/>
          <w:lang w:val="en-GB" w:eastAsia="ja-JP"/>
        </w:rPr>
        <w:t xml:space="preserve"> </w:t>
      </w:r>
      <w:r w:rsidRPr="00045DE0">
        <w:rPr>
          <w:rFonts w:eastAsia="Cambria"/>
          <w:lang w:val="en-GB" w:eastAsia="ja-JP"/>
        </w:rPr>
        <w:t>hiệu và cần tham khảo mô tả tập kí hiệu để sử dụng cho chính xác.&gt;</w:t>
      </w:r>
    </w:p>
    <w:p w:rsidR="00045DE0" w:rsidRDefault="00045DE0" w:rsidP="00045DE0">
      <w:pPr>
        <w:rPr>
          <w:rFonts w:eastAsia="Cambria"/>
          <w:lang w:val="en-GB" w:eastAsia="ja-JP"/>
        </w:rPr>
      </w:pPr>
      <w:r w:rsidRPr="00045DE0">
        <w:rPr>
          <w:rFonts w:eastAsia="Cambria"/>
          <w:lang w:val="en-GB" w:eastAsia="ja-JP"/>
        </w:rPr>
        <w:t>Các Diagram cần lớn rõ ràng, phải dàn trang cho phù hợp và nên dùng trang</w:t>
      </w:r>
      <w:r>
        <w:rPr>
          <w:rFonts w:eastAsia="Cambria"/>
          <w:lang w:val="en-GB" w:eastAsia="ja-JP"/>
        </w:rPr>
        <w:t xml:space="preserve"> </w:t>
      </w:r>
      <w:r w:rsidRPr="00045DE0">
        <w:rPr>
          <w:rFonts w:eastAsia="Cambria"/>
          <w:lang w:val="en-GB" w:eastAsia="ja-JP"/>
        </w:rPr>
        <w:t>A3 để in</w:t>
      </w:r>
    </w:p>
    <w:tbl>
      <w:tblPr>
        <w:tblStyle w:val="LightGrid-Accent1"/>
        <w:tblW w:w="0" w:type="auto"/>
        <w:tblLook w:val="06A0" w:firstRow="1" w:lastRow="0" w:firstColumn="1" w:lastColumn="0" w:noHBand="1" w:noVBand="1"/>
      </w:tblPr>
      <w:tblGrid>
        <w:gridCol w:w="4402"/>
        <w:gridCol w:w="4419"/>
      </w:tblGrid>
      <w:tr w:rsidR="006A7DEB" w:rsidTr="006A7D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1" w:type="dxa"/>
            <w:gridSpan w:val="2"/>
          </w:tcPr>
          <w:p w:rsidR="006A7DEB" w:rsidRDefault="006A7DEB" w:rsidP="006A7DEB">
            <w:pPr>
              <w:jc w:val="center"/>
              <w:rPr>
                <w:rFonts w:eastAsia="Cambria"/>
                <w:lang w:val="en-GB" w:eastAsia="ja-JP"/>
              </w:rPr>
            </w:pPr>
            <w:r>
              <w:rPr>
                <w:rFonts w:eastAsia="Cambria"/>
                <w:lang w:val="en-GB" w:eastAsia="ja-JP"/>
              </w:rPr>
              <w:lastRenderedPageBreak/>
              <w:t>Entity Data dictionary: describe content of all entities</w:t>
            </w:r>
          </w:p>
        </w:tc>
      </w:tr>
      <w:tr w:rsidR="00045DE0" w:rsidTr="006A7D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2" w:type="dxa"/>
          </w:tcPr>
          <w:p w:rsidR="00045DE0" w:rsidRDefault="00045DE0" w:rsidP="00045DE0">
            <w:pPr>
              <w:rPr>
                <w:rFonts w:eastAsia="Cambria"/>
                <w:lang w:val="en-GB" w:eastAsia="ja-JP"/>
              </w:rPr>
            </w:pPr>
            <w:r>
              <w:rPr>
                <w:rFonts w:eastAsia="Cambria"/>
                <w:lang w:val="en-GB" w:eastAsia="ja-JP"/>
              </w:rPr>
              <w:t>Entity Name</w:t>
            </w:r>
          </w:p>
        </w:tc>
        <w:tc>
          <w:tcPr>
            <w:tcW w:w="4419" w:type="dxa"/>
          </w:tcPr>
          <w:p w:rsidR="00045DE0" w:rsidRDefault="00045DE0" w:rsidP="0004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  <w:r>
              <w:rPr>
                <w:rFonts w:eastAsia="Cambria"/>
                <w:lang w:val="en-GB" w:eastAsia="ja-JP"/>
              </w:rPr>
              <w:t>Description</w:t>
            </w:r>
          </w:p>
        </w:tc>
      </w:tr>
      <w:tr w:rsidR="00045DE0" w:rsidTr="006A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2" w:type="dxa"/>
          </w:tcPr>
          <w:p w:rsidR="00045DE0" w:rsidRDefault="00045DE0" w:rsidP="00045DE0">
            <w:pPr>
              <w:rPr>
                <w:rFonts w:eastAsia="Cambria"/>
                <w:lang w:val="en-GB" w:eastAsia="ja-JP"/>
              </w:rPr>
            </w:pPr>
          </w:p>
        </w:tc>
        <w:tc>
          <w:tcPr>
            <w:tcW w:w="4419" w:type="dxa"/>
          </w:tcPr>
          <w:p w:rsidR="00045DE0" w:rsidRDefault="00045DE0" w:rsidP="00045D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</w:p>
        </w:tc>
      </w:tr>
    </w:tbl>
    <w:p w:rsidR="0033410A" w:rsidRDefault="0033410A" w:rsidP="001E340B">
      <w:pPr>
        <w:pStyle w:val="Heading1"/>
        <w:rPr>
          <w:lang w:val="en-GB" w:eastAsia="ja-JP"/>
        </w:rPr>
      </w:pPr>
      <w:bookmarkStart w:id="58" w:name="_Toc419313052"/>
      <w:r>
        <w:rPr>
          <w:lang w:val="en-GB" w:eastAsia="ja-JP"/>
        </w:rPr>
        <w:lastRenderedPageBreak/>
        <w:t>Report No. 4 Software Design Description</w:t>
      </w:r>
      <w:bookmarkEnd w:id="58"/>
    </w:p>
    <w:p w:rsidR="0033410A" w:rsidRPr="0033410A" w:rsidRDefault="0033410A" w:rsidP="0033410A">
      <w:pPr>
        <w:pStyle w:val="Heading2"/>
        <w:rPr>
          <w:lang w:val="en-GB" w:eastAsia="ja-JP"/>
        </w:rPr>
      </w:pPr>
      <w:bookmarkStart w:id="59" w:name="_Toc419313053"/>
      <w:r w:rsidRPr="0033410A">
        <w:rPr>
          <w:lang w:val="en-GB" w:eastAsia="ja-JP"/>
        </w:rPr>
        <w:t>Design Overview</w:t>
      </w:r>
      <w:bookmarkEnd w:id="59"/>
    </w:p>
    <w:p w:rsidR="0033410A" w:rsidRPr="0033410A" w:rsidRDefault="0033410A" w:rsidP="0033410A">
      <w:pPr>
        <w:rPr>
          <w:rFonts w:eastAsia="Cambria"/>
          <w:lang w:val="en-GB" w:eastAsia="ja-JP"/>
        </w:rPr>
      </w:pPr>
      <w:r w:rsidRPr="0033410A">
        <w:rPr>
          <w:rFonts w:eastAsia="Cambria"/>
          <w:lang w:val="en-GB" w:eastAsia="ja-JP"/>
        </w:rPr>
        <w:t>&lt;Tham khảo&gt;</w:t>
      </w:r>
    </w:p>
    <w:p w:rsidR="0033410A" w:rsidRPr="0033410A" w:rsidRDefault="0033410A" w:rsidP="0033410A">
      <w:pPr>
        <w:pStyle w:val="ListParagraph"/>
        <w:numPr>
          <w:ilvl w:val="0"/>
          <w:numId w:val="27"/>
        </w:numPr>
        <w:rPr>
          <w:rFonts w:eastAsia="Cambria"/>
        </w:rPr>
      </w:pPr>
      <w:r w:rsidRPr="0033410A">
        <w:rPr>
          <w:rFonts w:eastAsia="Cambria"/>
        </w:rPr>
        <w:t>This document describes the technical and user interface design of MSSC</w:t>
      </w:r>
    </w:p>
    <w:p w:rsidR="0033410A" w:rsidRPr="0033410A" w:rsidRDefault="0033410A" w:rsidP="0033410A">
      <w:pPr>
        <w:pStyle w:val="ListParagraph"/>
        <w:numPr>
          <w:ilvl w:val="0"/>
          <w:numId w:val="27"/>
        </w:numPr>
        <w:rPr>
          <w:rFonts w:eastAsia="Cambria"/>
        </w:rPr>
      </w:pPr>
      <w:r w:rsidRPr="0033410A">
        <w:rPr>
          <w:rFonts w:eastAsia="Cambria"/>
        </w:rPr>
        <w:t>System. It includes the architectural design, the detailed design of common functions and business functions and the design of database model.</w:t>
      </w:r>
    </w:p>
    <w:p w:rsidR="0033410A" w:rsidRPr="0033410A" w:rsidRDefault="0033410A" w:rsidP="0033410A">
      <w:pPr>
        <w:pStyle w:val="ListParagraph"/>
        <w:numPr>
          <w:ilvl w:val="0"/>
          <w:numId w:val="27"/>
        </w:numPr>
        <w:rPr>
          <w:rFonts w:eastAsia="Cambria"/>
        </w:rPr>
      </w:pPr>
      <w:r w:rsidRPr="0033410A">
        <w:rPr>
          <w:rFonts w:eastAsia="Cambria"/>
        </w:rPr>
        <w:t>The architectural design describes the overall architecture of the system and the architecture of each main component and subsystem.</w:t>
      </w:r>
    </w:p>
    <w:p w:rsidR="0033410A" w:rsidRPr="0033410A" w:rsidRDefault="0033410A" w:rsidP="0033410A">
      <w:pPr>
        <w:pStyle w:val="ListParagraph"/>
        <w:numPr>
          <w:ilvl w:val="0"/>
          <w:numId w:val="27"/>
        </w:numPr>
        <w:rPr>
          <w:rFonts w:eastAsia="Cambria"/>
        </w:rPr>
      </w:pPr>
      <w:r w:rsidRPr="0033410A">
        <w:rPr>
          <w:rFonts w:eastAsia="Cambria"/>
        </w:rPr>
        <w:t>The detailed design describes static and dynamic structure for each component and functions. It includes class diagrams, class explanations and sequence diagrams for each use cases.</w:t>
      </w:r>
    </w:p>
    <w:p w:rsidR="0033410A" w:rsidRPr="0033410A" w:rsidRDefault="0033410A" w:rsidP="0033410A">
      <w:pPr>
        <w:pStyle w:val="ListParagraph"/>
        <w:numPr>
          <w:ilvl w:val="0"/>
          <w:numId w:val="27"/>
        </w:numPr>
        <w:rPr>
          <w:rFonts w:eastAsia="Cambria"/>
        </w:rPr>
      </w:pPr>
      <w:r w:rsidRPr="0033410A">
        <w:rPr>
          <w:rFonts w:eastAsia="Cambria"/>
        </w:rPr>
        <w:t>The database design describes the relationships between entities and details of each entity.</w:t>
      </w:r>
    </w:p>
    <w:p w:rsidR="0033410A" w:rsidRPr="0033410A" w:rsidRDefault="0033410A" w:rsidP="0033410A">
      <w:pPr>
        <w:pStyle w:val="ListParagraph"/>
        <w:numPr>
          <w:ilvl w:val="0"/>
          <w:numId w:val="27"/>
        </w:numPr>
        <w:rPr>
          <w:rFonts w:eastAsia="Cambria"/>
        </w:rPr>
      </w:pPr>
      <w:r w:rsidRPr="0033410A">
        <w:rPr>
          <w:rFonts w:eastAsia="Cambria"/>
        </w:rPr>
        <w:t>Document overview:</w:t>
      </w:r>
    </w:p>
    <w:p w:rsidR="0033410A" w:rsidRPr="0033410A" w:rsidRDefault="0033410A" w:rsidP="0033410A">
      <w:pPr>
        <w:pStyle w:val="ListParagraph"/>
        <w:numPr>
          <w:ilvl w:val="1"/>
          <w:numId w:val="27"/>
        </w:numPr>
        <w:rPr>
          <w:rFonts w:eastAsia="Cambria"/>
        </w:rPr>
      </w:pPr>
      <w:r w:rsidRPr="0033410A">
        <w:rPr>
          <w:rFonts w:eastAsia="Cambria"/>
        </w:rPr>
        <w:t>Section 2: gives an overall description of the system architecture design.</w:t>
      </w:r>
    </w:p>
    <w:p w:rsidR="0033410A" w:rsidRPr="0033410A" w:rsidRDefault="0033410A" w:rsidP="0033410A">
      <w:pPr>
        <w:pStyle w:val="ListParagraph"/>
        <w:numPr>
          <w:ilvl w:val="1"/>
          <w:numId w:val="27"/>
        </w:numPr>
        <w:rPr>
          <w:rFonts w:eastAsia="Cambria"/>
        </w:rPr>
      </w:pPr>
      <w:r w:rsidRPr="0033410A">
        <w:rPr>
          <w:rFonts w:eastAsia="Cambria"/>
        </w:rPr>
        <w:t>Section 3: gives component diagrams that describe the connection and integration of the system.</w:t>
      </w:r>
    </w:p>
    <w:p w:rsidR="0033410A" w:rsidRPr="0033410A" w:rsidRDefault="0033410A" w:rsidP="0033410A">
      <w:pPr>
        <w:pStyle w:val="ListParagraph"/>
        <w:numPr>
          <w:ilvl w:val="1"/>
          <w:numId w:val="27"/>
        </w:numPr>
        <w:rPr>
          <w:rFonts w:eastAsia="Cambria"/>
        </w:rPr>
      </w:pPr>
      <w:r w:rsidRPr="0033410A">
        <w:rPr>
          <w:rFonts w:eastAsia="Cambria"/>
        </w:rPr>
        <w:t>Section 4: gives the detail design description which includes class diagram, class explanation, and sequence diagram to details the application functions.</w:t>
      </w:r>
    </w:p>
    <w:p w:rsidR="0033410A" w:rsidRPr="0033410A" w:rsidRDefault="0033410A" w:rsidP="0033410A">
      <w:pPr>
        <w:pStyle w:val="ListParagraph"/>
        <w:numPr>
          <w:ilvl w:val="1"/>
          <w:numId w:val="27"/>
        </w:numPr>
        <w:rPr>
          <w:rFonts w:eastAsia="Cambria"/>
        </w:rPr>
      </w:pPr>
      <w:r w:rsidRPr="0033410A">
        <w:rPr>
          <w:rFonts w:eastAsia="Cambria"/>
        </w:rPr>
        <w:t>Section 5: describe screens design.</w:t>
      </w:r>
    </w:p>
    <w:p w:rsidR="0033410A" w:rsidRPr="0033410A" w:rsidRDefault="0033410A" w:rsidP="0033410A">
      <w:pPr>
        <w:pStyle w:val="ListParagraph"/>
        <w:numPr>
          <w:ilvl w:val="1"/>
          <w:numId w:val="27"/>
        </w:numPr>
        <w:rPr>
          <w:rFonts w:eastAsia="Cambria"/>
        </w:rPr>
      </w:pPr>
      <w:r w:rsidRPr="0033410A">
        <w:rPr>
          <w:rFonts w:eastAsia="Cambria"/>
        </w:rPr>
        <w:t>Section 6: describe a fully attributed ERD.</w:t>
      </w:r>
    </w:p>
    <w:p w:rsidR="0033410A" w:rsidRDefault="0033410A" w:rsidP="0033410A">
      <w:pPr>
        <w:pStyle w:val="ListParagraph"/>
        <w:numPr>
          <w:ilvl w:val="1"/>
          <w:numId w:val="27"/>
        </w:numPr>
        <w:rPr>
          <w:rFonts w:eastAsia="Cambria"/>
        </w:rPr>
      </w:pPr>
      <w:r w:rsidRPr="0033410A">
        <w:rPr>
          <w:rFonts w:eastAsia="Cambria"/>
        </w:rPr>
        <w:t>Section 7: describe algorithms (HOW).</w:t>
      </w:r>
    </w:p>
    <w:p w:rsidR="0033410A" w:rsidRPr="0033410A" w:rsidRDefault="0033410A" w:rsidP="0033410A">
      <w:pPr>
        <w:pStyle w:val="Heading2"/>
      </w:pPr>
      <w:bookmarkStart w:id="60" w:name="_Toc419313054"/>
      <w:r w:rsidRPr="0033410A">
        <w:t>System Architectural Design</w:t>
      </w:r>
      <w:bookmarkEnd w:id="60"/>
    </w:p>
    <w:p w:rsidR="0033410A" w:rsidRPr="0033410A" w:rsidRDefault="0033410A" w:rsidP="0033410A">
      <w:pPr>
        <w:rPr>
          <w:rFonts w:eastAsia="Cambria"/>
        </w:rPr>
      </w:pPr>
      <w:proofErr w:type="gramStart"/>
      <w:r w:rsidRPr="0033410A">
        <w:rPr>
          <w:rFonts w:eastAsia="Cambria"/>
        </w:rPr>
        <w:t>&lt;Kiến trúc hệ thống mà nhóm xây dựng: chú ý hình trên mạng là không chính</w:t>
      </w:r>
      <w:r>
        <w:rPr>
          <w:rFonts w:eastAsia="Cambria"/>
        </w:rPr>
        <w:t xml:space="preserve"> </w:t>
      </w:r>
      <w:r w:rsidRPr="0033410A">
        <w:rPr>
          <w:rFonts w:eastAsia="Cambria"/>
        </w:rPr>
        <w:t>xác tự vẽ sẽ là chính xác nhất, không sao chép, vay mượn và chế kí hiệu.</w:t>
      </w:r>
      <w:proofErr w:type="gramEnd"/>
      <w:r w:rsidRPr="0033410A">
        <w:rPr>
          <w:rFonts w:eastAsia="Cambria"/>
        </w:rPr>
        <w:t xml:space="preserve"> </w:t>
      </w:r>
      <w:proofErr w:type="gramStart"/>
      <w:r w:rsidRPr="0033410A">
        <w:rPr>
          <w:rFonts w:eastAsia="Cambria"/>
        </w:rPr>
        <w:t>Nếu</w:t>
      </w:r>
      <w:r>
        <w:rPr>
          <w:rFonts w:eastAsia="Cambria"/>
        </w:rPr>
        <w:t xml:space="preserve"> </w:t>
      </w:r>
      <w:r w:rsidRPr="0033410A">
        <w:rPr>
          <w:rFonts w:eastAsia="Cambria"/>
        </w:rPr>
        <w:t>dùng kí hiệu ngoài UML thì vui lòng ghi chú giải kí hiệu ngay cạnh hình vẽ.&gt;</w:t>
      </w:r>
      <w:proofErr w:type="gramEnd"/>
    </w:p>
    <w:p w:rsidR="0033410A" w:rsidRPr="0033410A" w:rsidRDefault="0033410A" w:rsidP="0033410A">
      <w:pPr>
        <w:rPr>
          <w:rFonts w:eastAsia="Cambria"/>
        </w:rPr>
      </w:pPr>
      <w:r w:rsidRPr="0033410A">
        <w:rPr>
          <w:rFonts w:eastAsia="Cambria"/>
        </w:rPr>
        <w:t>&lt;Giải thích lý do tại sao lựa chọn mô hình này dựa trên SRS và Introduction</w:t>
      </w:r>
      <w:r>
        <w:rPr>
          <w:rFonts w:eastAsia="Cambria"/>
        </w:rPr>
        <w:t xml:space="preserve"> </w:t>
      </w:r>
      <w:r w:rsidRPr="0033410A">
        <w:rPr>
          <w:rFonts w:eastAsia="Cambria"/>
        </w:rPr>
        <w:t xml:space="preserve">của dự </w:t>
      </w:r>
      <w:proofErr w:type="gramStart"/>
      <w:r w:rsidRPr="0033410A">
        <w:rPr>
          <w:rFonts w:eastAsia="Cambria"/>
        </w:rPr>
        <w:t>án</w:t>
      </w:r>
      <w:proofErr w:type="gramEnd"/>
      <w:r w:rsidRPr="0033410A">
        <w:rPr>
          <w:rFonts w:eastAsia="Cambria"/>
        </w:rPr>
        <w:t xml:space="preserve"> đang thực hiện.&gt;</w:t>
      </w:r>
    </w:p>
    <w:p w:rsidR="0033410A" w:rsidRPr="0033410A" w:rsidRDefault="0033410A" w:rsidP="0033410A">
      <w:pPr>
        <w:rPr>
          <w:rFonts w:eastAsia="Cambria"/>
        </w:rPr>
      </w:pPr>
      <w:r w:rsidRPr="0033410A">
        <w:rPr>
          <w:rFonts w:eastAsia="Cambria"/>
        </w:rPr>
        <w:t xml:space="preserve">&lt;Mô tả các thành phần của kiến trúc </w:t>
      </w:r>
      <w:proofErr w:type="gramStart"/>
      <w:r w:rsidRPr="0033410A">
        <w:rPr>
          <w:rFonts w:eastAsia="Cambria"/>
        </w:rPr>
        <w:t>theo</w:t>
      </w:r>
      <w:proofErr w:type="gramEnd"/>
      <w:r w:rsidRPr="0033410A">
        <w:rPr>
          <w:rFonts w:eastAsia="Cambria"/>
        </w:rPr>
        <w:t xml:space="preserve"> dạng bảng, và sự tương tác giữa các</w:t>
      </w:r>
      <w:r>
        <w:rPr>
          <w:rFonts w:eastAsia="Cambria"/>
        </w:rPr>
        <w:t xml:space="preserve"> </w:t>
      </w:r>
      <w:r w:rsidRPr="0033410A">
        <w:rPr>
          <w:rFonts w:eastAsia="Cambria"/>
        </w:rPr>
        <w:t>thành phần theo kiến trúc.&gt;</w:t>
      </w:r>
    </w:p>
    <w:p w:rsidR="0033410A" w:rsidRPr="0033410A" w:rsidRDefault="0033410A" w:rsidP="0033410A">
      <w:pPr>
        <w:rPr>
          <w:rFonts w:eastAsia="Cambria"/>
        </w:rPr>
      </w:pPr>
      <w:proofErr w:type="gramStart"/>
      <w:r w:rsidRPr="0033410A">
        <w:rPr>
          <w:rFonts w:eastAsia="Cambria"/>
        </w:rPr>
        <w:t>&lt;Mô tả kiến trúc của từng thành phần trong ứng dụng nếu có.&gt;</w:t>
      </w:r>
      <w:proofErr w:type="gramEnd"/>
    </w:p>
    <w:p w:rsidR="0033410A" w:rsidRPr="0033410A" w:rsidRDefault="0033410A" w:rsidP="0033410A">
      <w:pPr>
        <w:rPr>
          <w:rFonts w:eastAsia="Cambria"/>
        </w:rPr>
      </w:pPr>
      <w:r w:rsidRPr="0033410A">
        <w:rPr>
          <w:rFonts w:eastAsia="Cambria"/>
        </w:rPr>
        <w:t>Ví dụ</w:t>
      </w:r>
    </w:p>
    <w:p w:rsidR="0033410A" w:rsidRPr="0033410A" w:rsidRDefault="0033410A" w:rsidP="0033410A">
      <w:pPr>
        <w:rPr>
          <w:rFonts w:eastAsia="Cambria"/>
        </w:rPr>
      </w:pPr>
      <w:r w:rsidRPr="0033410A">
        <w:rPr>
          <w:rFonts w:eastAsia="Cambria"/>
        </w:rPr>
        <w:t xml:space="preserve">Nếu ứng dụng làm web và mobile thì việc đặc tả </w:t>
      </w:r>
      <w:proofErr w:type="gramStart"/>
      <w:r w:rsidRPr="0033410A">
        <w:rPr>
          <w:rFonts w:eastAsia="Cambria"/>
        </w:rPr>
        <w:t>theo</w:t>
      </w:r>
      <w:proofErr w:type="gramEnd"/>
      <w:r w:rsidRPr="0033410A">
        <w:rPr>
          <w:rFonts w:eastAsia="Cambria"/>
        </w:rPr>
        <w:t xml:space="preserve"> mục 2.1 và 2.2</w:t>
      </w:r>
    </w:p>
    <w:p w:rsidR="0033410A" w:rsidRPr="0033410A" w:rsidRDefault="0033410A" w:rsidP="0033410A">
      <w:pPr>
        <w:pStyle w:val="Heading3"/>
      </w:pPr>
      <w:bookmarkStart w:id="61" w:name="_Toc419313055"/>
      <w:r w:rsidRPr="0033410A">
        <w:lastRenderedPageBreak/>
        <w:t>Web application architecture description</w:t>
      </w:r>
      <w:bookmarkEnd w:id="61"/>
    </w:p>
    <w:p w:rsidR="0033410A" w:rsidRPr="0033410A" w:rsidRDefault="0033410A" w:rsidP="0033410A">
      <w:pPr>
        <w:rPr>
          <w:rFonts w:eastAsia="Cambria"/>
        </w:rPr>
      </w:pPr>
      <w:r w:rsidRPr="0033410A">
        <w:rPr>
          <w:rFonts w:eastAsia="Cambria"/>
        </w:rPr>
        <w:t>&lt;Mô tả cụ thể&gt;</w:t>
      </w:r>
    </w:p>
    <w:p w:rsidR="0033410A" w:rsidRPr="0033410A" w:rsidRDefault="0033410A" w:rsidP="0033410A">
      <w:pPr>
        <w:pStyle w:val="Heading3"/>
      </w:pPr>
      <w:bookmarkStart w:id="62" w:name="_Toc419313056"/>
      <w:r w:rsidRPr="0033410A">
        <w:t>Mobile application architecture description</w:t>
      </w:r>
      <w:bookmarkEnd w:id="62"/>
    </w:p>
    <w:p w:rsidR="0033410A" w:rsidRDefault="0033410A" w:rsidP="0033410A">
      <w:pPr>
        <w:rPr>
          <w:rFonts w:eastAsia="Cambria"/>
        </w:rPr>
      </w:pPr>
      <w:r w:rsidRPr="0033410A">
        <w:rPr>
          <w:rFonts w:eastAsia="Cambria"/>
        </w:rPr>
        <w:t>&lt;Mô tả cụ thể&gt;</w:t>
      </w:r>
    </w:p>
    <w:p w:rsidR="006A7DEB" w:rsidRPr="006A7DEB" w:rsidRDefault="006A7DEB" w:rsidP="006A7DEB">
      <w:pPr>
        <w:pStyle w:val="Heading2"/>
      </w:pPr>
      <w:bookmarkStart w:id="63" w:name="_Toc419313057"/>
      <w:r w:rsidRPr="006A7DEB">
        <w:t>Component Diagram</w:t>
      </w:r>
      <w:bookmarkEnd w:id="63"/>
    </w:p>
    <w:p w:rsidR="006A7DEB" w:rsidRPr="006A7DEB" w:rsidRDefault="006A7DEB" w:rsidP="006A7DEB">
      <w:pPr>
        <w:rPr>
          <w:rFonts w:eastAsia="Cambria"/>
        </w:rPr>
      </w:pPr>
      <w:proofErr w:type="gramStart"/>
      <w:r w:rsidRPr="006A7DEB">
        <w:rPr>
          <w:rFonts w:eastAsia="Cambria"/>
        </w:rPr>
        <w:t>&lt;Thể hiện góc nhìn hệ thống dưới sự tương tác của các thành phần</w:t>
      </w:r>
      <w:r>
        <w:rPr>
          <w:rFonts w:eastAsia="Cambria"/>
        </w:rPr>
        <w:t xml:space="preserve"> </w:t>
      </w:r>
      <w:r w:rsidRPr="006A7DEB">
        <w:rPr>
          <w:rFonts w:eastAsia="Cambria"/>
        </w:rPr>
        <w:t>component.</w:t>
      </w:r>
      <w:proofErr w:type="gramEnd"/>
      <w:r w:rsidRPr="006A7DEB">
        <w:rPr>
          <w:rFonts w:eastAsia="Cambria"/>
        </w:rPr>
        <w:t xml:space="preserve"> </w:t>
      </w:r>
      <w:proofErr w:type="gramStart"/>
      <w:r w:rsidRPr="006A7DEB">
        <w:rPr>
          <w:rFonts w:eastAsia="Cambria"/>
        </w:rPr>
        <w:t>Xem lại bộ quy ước kí hiệu của UML 2.0 trước khi vẽ các mối</w:t>
      </w:r>
      <w:r>
        <w:rPr>
          <w:rFonts w:eastAsia="Cambria"/>
        </w:rPr>
        <w:t xml:space="preserve"> </w:t>
      </w:r>
      <w:r w:rsidRPr="006A7DEB">
        <w:rPr>
          <w:rFonts w:eastAsia="Cambria"/>
        </w:rPr>
        <w:t>quan hệ cũng như hiểu rõ thiết kế để vẽ chính xác.</w:t>
      </w:r>
      <w:proofErr w:type="gramEnd"/>
      <w:r w:rsidRPr="006A7DEB">
        <w:rPr>
          <w:rFonts w:eastAsia="Cambria"/>
        </w:rPr>
        <w:t xml:space="preserve"> Nếu tool không phù hợp thì</w:t>
      </w:r>
      <w:r>
        <w:rPr>
          <w:rFonts w:eastAsia="Cambria"/>
        </w:rPr>
        <w:t xml:space="preserve"> </w:t>
      </w:r>
      <w:r w:rsidRPr="006A7DEB">
        <w:rPr>
          <w:rFonts w:eastAsia="Cambria"/>
        </w:rPr>
        <w:t>nhóm nên dùng Paint để vẽ&gt;</w:t>
      </w:r>
    </w:p>
    <w:p w:rsidR="006A7DEB" w:rsidRDefault="006A7DEB" w:rsidP="006A7DEB">
      <w:pPr>
        <w:rPr>
          <w:rFonts w:eastAsia="Cambria"/>
        </w:rPr>
      </w:pPr>
      <w:r w:rsidRPr="006A7DEB">
        <w:rPr>
          <w:rFonts w:eastAsia="Cambria"/>
        </w:rPr>
        <w:t xml:space="preserve">&lt;Mô tả từng thành phần trong hình vẽ </w:t>
      </w:r>
      <w:proofErr w:type="gramStart"/>
      <w:r w:rsidRPr="006A7DEB">
        <w:rPr>
          <w:rFonts w:eastAsia="Cambria"/>
        </w:rPr>
        <w:t>theo</w:t>
      </w:r>
      <w:proofErr w:type="gramEnd"/>
      <w:r w:rsidRPr="006A7DEB">
        <w:rPr>
          <w:rFonts w:eastAsia="Cambria"/>
        </w:rPr>
        <w:t xml:space="preserve"> bảng biểu bên dưới.&gt;</w:t>
      </w:r>
    </w:p>
    <w:tbl>
      <w:tblPr>
        <w:tblStyle w:val="LightGrid-Accent1"/>
        <w:tblW w:w="0" w:type="auto"/>
        <w:tblLook w:val="06A0" w:firstRow="1" w:lastRow="0" w:firstColumn="1" w:lastColumn="0" w:noHBand="1" w:noVBand="1"/>
      </w:tblPr>
      <w:tblGrid>
        <w:gridCol w:w="4410"/>
        <w:gridCol w:w="4411"/>
      </w:tblGrid>
      <w:tr w:rsidR="006A7DEB" w:rsidTr="00DC2B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1" w:type="dxa"/>
            <w:gridSpan w:val="2"/>
          </w:tcPr>
          <w:p w:rsidR="006A7DEB" w:rsidRDefault="006A7DEB" w:rsidP="00BA41D0">
            <w:pPr>
              <w:jc w:val="center"/>
              <w:rPr>
                <w:rFonts w:eastAsia="Cambria"/>
              </w:rPr>
            </w:pPr>
            <w:r>
              <w:rPr>
                <w:rFonts w:eastAsia="Cambria"/>
              </w:rPr>
              <w:t>Component dictionary: describe component</w:t>
            </w:r>
          </w:p>
        </w:tc>
      </w:tr>
      <w:tr w:rsidR="006A7DEB" w:rsidTr="00DC2B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0" w:type="dxa"/>
          </w:tcPr>
          <w:p w:rsidR="006A7DEB" w:rsidRDefault="006A7DEB" w:rsidP="006A7DEB">
            <w:pPr>
              <w:rPr>
                <w:rFonts w:eastAsia="Cambria"/>
              </w:rPr>
            </w:pPr>
            <w:r>
              <w:rPr>
                <w:rFonts w:eastAsia="Cambria"/>
              </w:rPr>
              <w:t>Component Name</w:t>
            </w:r>
          </w:p>
        </w:tc>
        <w:tc>
          <w:tcPr>
            <w:tcW w:w="4411" w:type="dxa"/>
          </w:tcPr>
          <w:p w:rsidR="006A7DEB" w:rsidRDefault="006A7DEB" w:rsidP="006A7D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</w:rPr>
            </w:pPr>
            <w:r>
              <w:rPr>
                <w:rFonts w:eastAsia="Cambria"/>
              </w:rPr>
              <w:t>Description</w:t>
            </w:r>
          </w:p>
        </w:tc>
      </w:tr>
      <w:tr w:rsidR="006A7DEB" w:rsidTr="00DC2B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0" w:type="dxa"/>
          </w:tcPr>
          <w:p w:rsidR="006A7DEB" w:rsidRDefault="006A7DEB" w:rsidP="006A7DEB">
            <w:pPr>
              <w:rPr>
                <w:rFonts w:eastAsia="Cambria"/>
              </w:rPr>
            </w:pPr>
          </w:p>
        </w:tc>
        <w:tc>
          <w:tcPr>
            <w:tcW w:w="4411" w:type="dxa"/>
          </w:tcPr>
          <w:p w:rsidR="006A7DEB" w:rsidRDefault="006A7DEB" w:rsidP="006A7D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</w:rPr>
            </w:pPr>
          </w:p>
        </w:tc>
      </w:tr>
    </w:tbl>
    <w:p w:rsidR="00DC2BA1" w:rsidRPr="00DC2BA1" w:rsidRDefault="00DC2BA1" w:rsidP="00DC2BA1">
      <w:pPr>
        <w:pStyle w:val="Heading2"/>
      </w:pPr>
      <w:bookmarkStart w:id="64" w:name="_Toc419313058"/>
      <w:r w:rsidRPr="00DC2BA1">
        <w:t>Detailed Description</w:t>
      </w:r>
      <w:bookmarkEnd w:id="64"/>
    </w:p>
    <w:p w:rsidR="00DC2BA1" w:rsidRPr="00DC2BA1" w:rsidRDefault="00DC2BA1" w:rsidP="00DC2BA1">
      <w:pPr>
        <w:pStyle w:val="Heading3"/>
      </w:pPr>
      <w:bookmarkStart w:id="65" w:name="_Toc419313059"/>
      <w:r w:rsidRPr="00DC2BA1">
        <w:t>Class Diagram</w:t>
      </w:r>
      <w:bookmarkEnd w:id="65"/>
    </w:p>
    <w:p w:rsidR="00DC2BA1" w:rsidRPr="00DC2BA1" w:rsidRDefault="00DC2BA1" w:rsidP="00DC2BA1">
      <w:pPr>
        <w:rPr>
          <w:rFonts w:eastAsia="Cambria"/>
        </w:rPr>
      </w:pPr>
      <w:r w:rsidRPr="00DC2BA1">
        <w:rPr>
          <w:rFonts w:eastAsia="Cambria"/>
        </w:rPr>
        <w:t>&lt;Hình thiết kế class diagram: tham khảo các mối quan hệ giữa các lớp trong</w:t>
      </w:r>
      <w:r>
        <w:rPr>
          <w:rFonts w:eastAsia="Cambria"/>
        </w:rPr>
        <w:t xml:space="preserve"> </w:t>
      </w:r>
      <w:r w:rsidRPr="00DC2BA1">
        <w:rPr>
          <w:rFonts w:eastAsia="Cambria"/>
        </w:rPr>
        <w:t>đặc tả UML, nắm rõ về dependency, association, composition, aggregation,</w:t>
      </w:r>
      <w:r>
        <w:rPr>
          <w:rFonts w:eastAsia="Cambria"/>
        </w:rPr>
        <w:t xml:space="preserve"> </w:t>
      </w:r>
      <w:r w:rsidRPr="00DC2BA1">
        <w:rPr>
          <w:rFonts w:eastAsia="Cambria"/>
        </w:rPr>
        <w:t>inheritance&gt;</w:t>
      </w:r>
    </w:p>
    <w:p w:rsidR="00DC2BA1" w:rsidRPr="00DC2BA1" w:rsidRDefault="00DC2BA1" w:rsidP="00DC2BA1">
      <w:pPr>
        <w:rPr>
          <w:rFonts w:eastAsia="Cambria"/>
        </w:rPr>
      </w:pPr>
      <w:r w:rsidRPr="00DC2BA1">
        <w:rPr>
          <w:rFonts w:eastAsia="Cambria"/>
        </w:rPr>
        <w:t>Lời khuyên là tự vẽ, tránh lệ thuộc công nghệ</w:t>
      </w:r>
    </w:p>
    <w:p w:rsidR="006A7DEB" w:rsidRDefault="00DC2BA1" w:rsidP="00DC2BA1">
      <w:pPr>
        <w:rPr>
          <w:rFonts w:eastAsia="Cambria"/>
        </w:rPr>
      </w:pPr>
      <w:r w:rsidRPr="00DC2BA1">
        <w:rPr>
          <w:rFonts w:eastAsia="Cambria"/>
        </w:rPr>
        <w:t xml:space="preserve">&lt;Mô tả từng thành phần component </w:t>
      </w:r>
      <w:proofErr w:type="gramStart"/>
      <w:r w:rsidRPr="00DC2BA1">
        <w:rPr>
          <w:rFonts w:eastAsia="Cambria"/>
        </w:rPr>
        <w:t>theo</w:t>
      </w:r>
      <w:proofErr w:type="gramEnd"/>
      <w:r w:rsidRPr="00DC2BA1">
        <w:rPr>
          <w:rFonts w:eastAsia="Cambria"/>
        </w:rPr>
        <w:t xml:space="preserve"> bảng biểu bên dưới.&gt;</w:t>
      </w:r>
    </w:p>
    <w:tbl>
      <w:tblPr>
        <w:tblStyle w:val="LightGrid-Accent1"/>
        <w:tblW w:w="0" w:type="auto"/>
        <w:tblLook w:val="06A0" w:firstRow="1" w:lastRow="0" w:firstColumn="1" w:lastColumn="0" w:noHBand="1" w:noVBand="1"/>
      </w:tblPr>
      <w:tblGrid>
        <w:gridCol w:w="4400"/>
        <w:gridCol w:w="4421"/>
      </w:tblGrid>
      <w:tr w:rsidR="00DC2BA1" w:rsidTr="00DC2B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1" w:type="dxa"/>
            <w:gridSpan w:val="2"/>
          </w:tcPr>
          <w:p w:rsidR="00DC2BA1" w:rsidRDefault="00DC2BA1" w:rsidP="00BA41D0">
            <w:pPr>
              <w:jc w:val="center"/>
              <w:rPr>
                <w:rFonts w:eastAsia="Cambria"/>
              </w:rPr>
            </w:pPr>
            <w:r>
              <w:rPr>
                <w:rFonts w:eastAsia="Cambria"/>
              </w:rPr>
              <w:t xml:space="preserve">Class dictionary: describe </w:t>
            </w:r>
            <w:r w:rsidR="00BA41D0">
              <w:rPr>
                <w:rFonts w:eastAsia="Cambria"/>
              </w:rPr>
              <w:t>C</w:t>
            </w:r>
            <w:r>
              <w:rPr>
                <w:rFonts w:eastAsia="Cambria"/>
              </w:rPr>
              <w:t>lass</w:t>
            </w:r>
          </w:p>
        </w:tc>
      </w:tr>
      <w:tr w:rsidR="00DC2BA1" w:rsidTr="00DC2B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0" w:type="dxa"/>
          </w:tcPr>
          <w:p w:rsidR="00DC2BA1" w:rsidRDefault="00DC2BA1" w:rsidP="00DC2BA1">
            <w:pPr>
              <w:rPr>
                <w:rFonts w:eastAsia="Cambria"/>
              </w:rPr>
            </w:pPr>
            <w:r>
              <w:rPr>
                <w:rFonts w:eastAsia="Cambria"/>
              </w:rPr>
              <w:t>Class Name</w:t>
            </w:r>
          </w:p>
        </w:tc>
        <w:tc>
          <w:tcPr>
            <w:tcW w:w="4421" w:type="dxa"/>
          </w:tcPr>
          <w:p w:rsidR="00DC2BA1" w:rsidRDefault="00DC2BA1" w:rsidP="00DC2B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</w:rPr>
            </w:pPr>
            <w:r>
              <w:rPr>
                <w:rFonts w:eastAsia="Cambria"/>
              </w:rPr>
              <w:t>Description</w:t>
            </w:r>
          </w:p>
        </w:tc>
      </w:tr>
      <w:tr w:rsidR="00DC2BA1" w:rsidTr="00DC2B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0" w:type="dxa"/>
          </w:tcPr>
          <w:p w:rsidR="00DC2BA1" w:rsidRDefault="00DC2BA1" w:rsidP="00DC2BA1">
            <w:pPr>
              <w:rPr>
                <w:rFonts w:eastAsia="Cambria"/>
              </w:rPr>
            </w:pPr>
          </w:p>
        </w:tc>
        <w:tc>
          <w:tcPr>
            <w:tcW w:w="4421" w:type="dxa"/>
          </w:tcPr>
          <w:p w:rsidR="00DC2BA1" w:rsidRDefault="00DC2BA1" w:rsidP="00DC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</w:rPr>
            </w:pPr>
          </w:p>
        </w:tc>
      </w:tr>
    </w:tbl>
    <w:p w:rsidR="00DC2BA1" w:rsidRPr="00DC2BA1" w:rsidRDefault="00DC2BA1" w:rsidP="00DC2BA1">
      <w:pPr>
        <w:pStyle w:val="Heading3"/>
      </w:pPr>
      <w:bookmarkStart w:id="66" w:name="_Toc419313060"/>
      <w:r w:rsidRPr="00DC2BA1">
        <w:t>Class Diagram Explanation</w:t>
      </w:r>
      <w:bookmarkEnd w:id="66"/>
    </w:p>
    <w:p w:rsidR="00DC2BA1" w:rsidRDefault="00DC2BA1" w:rsidP="00DC2BA1">
      <w:pPr>
        <w:rPr>
          <w:rFonts w:eastAsia="Cambria"/>
        </w:rPr>
      </w:pPr>
      <w:r w:rsidRPr="00DC2BA1">
        <w:rPr>
          <w:rFonts w:eastAsia="Cambria"/>
        </w:rPr>
        <w:t>&lt;Mô tả cụ thể cho các lớp&gt;</w:t>
      </w:r>
    </w:p>
    <w:p w:rsidR="00DC2BA1" w:rsidRPr="00DC2BA1" w:rsidRDefault="00DC2BA1" w:rsidP="00DC2BA1">
      <w:pPr>
        <w:rPr>
          <w:rFonts w:eastAsia="Cambria"/>
        </w:rPr>
      </w:pPr>
      <w:r w:rsidRPr="00DC2BA1">
        <w:rPr>
          <w:rFonts w:eastAsia="Cambria"/>
        </w:rPr>
        <w:t>Ví dụ</w:t>
      </w:r>
    </w:p>
    <w:p w:rsidR="00DC2BA1" w:rsidRDefault="00DC2BA1" w:rsidP="00DC2BA1">
      <w:pPr>
        <w:pStyle w:val="Heading4"/>
      </w:pPr>
      <w:r w:rsidRPr="00DC2BA1">
        <w:lastRenderedPageBreak/>
        <w:t>Role</w:t>
      </w:r>
    </w:p>
    <w:p w:rsidR="00DC2BA1" w:rsidRPr="00DC2BA1" w:rsidRDefault="00DC2BA1" w:rsidP="00BA41D0">
      <w:pPr>
        <w:pStyle w:val="FreeCaption"/>
      </w:pPr>
      <w:r>
        <w:t>Attribute</w:t>
      </w:r>
    </w:p>
    <w:tbl>
      <w:tblPr>
        <w:tblStyle w:val="LightGrid-Accent1"/>
        <w:tblW w:w="0" w:type="auto"/>
        <w:tblLook w:val="06A0" w:firstRow="1" w:lastRow="0" w:firstColumn="1" w:lastColumn="0" w:noHBand="1" w:noVBand="1"/>
      </w:tblPr>
      <w:tblGrid>
        <w:gridCol w:w="2208"/>
        <w:gridCol w:w="2186"/>
        <w:gridCol w:w="2206"/>
        <w:gridCol w:w="2221"/>
      </w:tblGrid>
      <w:tr w:rsidR="00DC2BA1" w:rsidTr="00DC2B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="00DC2BA1" w:rsidRDefault="00DC2BA1" w:rsidP="00DC2BA1">
            <w:pPr>
              <w:rPr>
                <w:rFonts w:eastAsia="Cambria"/>
              </w:rPr>
            </w:pPr>
            <w:r>
              <w:rPr>
                <w:rFonts w:eastAsia="Cambria"/>
              </w:rPr>
              <w:t>Attribute</w:t>
            </w:r>
          </w:p>
        </w:tc>
        <w:tc>
          <w:tcPr>
            <w:tcW w:w="2254" w:type="dxa"/>
          </w:tcPr>
          <w:p w:rsidR="00DC2BA1" w:rsidRDefault="00DC2BA1" w:rsidP="00DC2B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</w:rPr>
            </w:pPr>
            <w:r>
              <w:rPr>
                <w:rFonts w:eastAsia="Cambria"/>
              </w:rPr>
              <w:t>Type</w:t>
            </w:r>
          </w:p>
        </w:tc>
        <w:tc>
          <w:tcPr>
            <w:tcW w:w="2254" w:type="dxa"/>
          </w:tcPr>
          <w:p w:rsidR="00DC2BA1" w:rsidRDefault="00DC2BA1" w:rsidP="00DC2B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</w:rPr>
            </w:pPr>
            <w:r>
              <w:rPr>
                <w:rFonts w:eastAsia="Cambria"/>
              </w:rPr>
              <w:t>Visibility</w:t>
            </w:r>
          </w:p>
        </w:tc>
        <w:tc>
          <w:tcPr>
            <w:tcW w:w="2255" w:type="dxa"/>
          </w:tcPr>
          <w:p w:rsidR="00DC2BA1" w:rsidRDefault="00DC2BA1" w:rsidP="00DC2B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</w:rPr>
            </w:pPr>
            <w:r>
              <w:rPr>
                <w:rFonts w:eastAsia="Cambria"/>
              </w:rPr>
              <w:t>Description</w:t>
            </w:r>
          </w:p>
        </w:tc>
      </w:tr>
      <w:tr w:rsidR="00DC2BA1" w:rsidTr="00DC2B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="00DC2BA1" w:rsidRDefault="00DC2BA1" w:rsidP="00DC2BA1">
            <w:pPr>
              <w:rPr>
                <w:rFonts w:eastAsia="Cambria"/>
              </w:rPr>
            </w:pPr>
          </w:p>
        </w:tc>
        <w:tc>
          <w:tcPr>
            <w:tcW w:w="2254" w:type="dxa"/>
          </w:tcPr>
          <w:p w:rsidR="00DC2BA1" w:rsidRDefault="00DC2BA1" w:rsidP="00DC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</w:rPr>
            </w:pPr>
          </w:p>
        </w:tc>
        <w:tc>
          <w:tcPr>
            <w:tcW w:w="2254" w:type="dxa"/>
          </w:tcPr>
          <w:p w:rsidR="00DC2BA1" w:rsidRDefault="00DC2BA1" w:rsidP="00DC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</w:rPr>
            </w:pPr>
          </w:p>
        </w:tc>
        <w:tc>
          <w:tcPr>
            <w:tcW w:w="2255" w:type="dxa"/>
          </w:tcPr>
          <w:p w:rsidR="00DC2BA1" w:rsidRDefault="00DC2BA1" w:rsidP="00DC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</w:rPr>
            </w:pPr>
          </w:p>
        </w:tc>
      </w:tr>
      <w:tr w:rsidR="00DC2BA1" w:rsidTr="00DC2B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="00DC2BA1" w:rsidRDefault="00DC2BA1" w:rsidP="00DC2BA1">
            <w:pPr>
              <w:rPr>
                <w:rFonts w:eastAsia="Cambria"/>
              </w:rPr>
            </w:pPr>
          </w:p>
        </w:tc>
        <w:tc>
          <w:tcPr>
            <w:tcW w:w="2254" w:type="dxa"/>
          </w:tcPr>
          <w:p w:rsidR="00DC2BA1" w:rsidRDefault="00DC2BA1" w:rsidP="00DC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</w:rPr>
            </w:pPr>
          </w:p>
        </w:tc>
        <w:tc>
          <w:tcPr>
            <w:tcW w:w="2254" w:type="dxa"/>
          </w:tcPr>
          <w:p w:rsidR="00DC2BA1" w:rsidRDefault="00DC2BA1" w:rsidP="00DC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</w:rPr>
            </w:pPr>
          </w:p>
        </w:tc>
        <w:tc>
          <w:tcPr>
            <w:tcW w:w="2255" w:type="dxa"/>
          </w:tcPr>
          <w:p w:rsidR="00DC2BA1" w:rsidRDefault="00DC2BA1" w:rsidP="00DC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</w:rPr>
            </w:pPr>
          </w:p>
        </w:tc>
      </w:tr>
    </w:tbl>
    <w:p w:rsidR="00DC2BA1" w:rsidRDefault="00DC2BA1" w:rsidP="00BA41D0">
      <w:pPr>
        <w:pStyle w:val="FreeCaption"/>
      </w:pPr>
      <w:r>
        <w:t>Method</w:t>
      </w:r>
    </w:p>
    <w:tbl>
      <w:tblPr>
        <w:tblStyle w:val="LightGrid-Accent1"/>
        <w:tblW w:w="0" w:type="auto"/>
        <w:tblLook w:val="06A0" w:firstRow="1" w:lastRow="0" w:firstColumn="1" w:lastColumn="0" w:noHBand="1" w:noVBand="1"/>
      </w:tblPr>
      <w:tblGrid>
        <w:gridCol w:w="2199"/>
        <w:gridCol w:w="2195"/>
        <w:gridCol w:w="2206"/>
        <w:gridCol w:w="2221"/>
      </w:tblGrid>
      <w:tr w:rsidR="00DC2BA1" w:rsidTr="00DC2B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9" w:type="dxa"/>
          </w:tcPr>
          <w:p w:rsidR="00DC2BA1" w:rsidRDefault="00DC2BA1" w:rsidP="00DC2BA1">
            <w:pPr>
              <w:rPr>
                <w:rFonts w:eastAsia="Cambria"/>
              </w:rPr>
            </w:pPr>
            <w:r>
              <w:rPr>
                <w:rFonts w:eastAsia="Cambria"/>
              </w:rPr>
              <w:t>Method</w:t>
            </w:r>
          </w:p>
        </w:tc>
        <w:tc>
          <w:tcPr>
            <w:tcW w:w="2195" w:type="dxa"/>
          </w:tcPr>
          <w:p w:rsidR="00DC2BA1" w:rsidRDefault="00DC2BA1" w:rsidP="00DC2B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</w:rPr>
            </w:pPr>
            <w:r>
              <w:rPr>
                <w:rFonts w:eastAsia="Cambria"/>
              </w:rPr>
              <w:t>Return type</w:t>
            </w:r>
          </w:p>
        </w:tc>
        <w:tc>
          <w:tcPr>
            <w:tcW w:w="2206" w:type="dxa"/>
          </w:tcPr>
          <w:p w:rsidR="00DC2BA1" w:rsidRDefault="00DC2BA1" w:rsidP="00DC2B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</w:rPr>
            </w:pPr>
            <w:r>
              <w:rPr>
                <w:rFonts w:eastAsia="Cambria"/>
              </w:rPr>
              <w:t>Visibility</w:t>
            </w:r>
          </w:p>
        </w:tc>
        <w:tc>
          <w:tcPr>
            <w:tcW w:w="2221" w:type="dxa"/>
          </w:tcPr>
          <w:p w:rsidR="00DC2BA1" w:rsidRDefault="00DC2BA1" w:rsidP="00DC2B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</w:rPr>
            </w:pPr>
            <w:r>
              <w:rPr>
                <w:rFonts w:eastAsia="Cambria"/>
              </w:rPr>
              <w:t>Description</w:t>
            </w:r>
          </w:p>
        </w:tc>
      </w:tr>
      <w:tr w:rsidR="00DC2BA1" w:rsidTr="00DC2B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9" w:type="dxa"/>
          </w:tcPr>
          <w:p w:rsidR="00DC2BA1" w:rsidRDefault="00DC2BA1" w:rsidP="00DC2BA1">
            <w:pPr>
              <w:rPr>
                <w:rFonts w:eastAsia="Cambria"/>
              </w:rPr>
            </w:pPr>
          </w:p>
        </w:tc>
        <w:tc>
          <w:tcPr>
            <w:tcW w:w="2195" w:type="dxa"/>
          </w:tcPr>
          <w:p w:rsidR="00DC2BA1" w:rsidRDefault="00DC2BA1" w:rsidP="00DC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</w:rPr>
            </w:pPr>
          </w:p>
        </w:tc>
        <w:tc>
          <w:tcPr>
            <w:tcW w:w="2206" w:type="dxa"/>
          </w:tcPr>
          <w:p w:rsidR="00DC2BA1" w:rsidRDefault="00DC2BA1" w:rsidP="00DC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</w:rPr>
            </w:pPr>
          </w:p>
        </w:tc>
        <w:tc>
          <w:tcPr>
            <w:tcW w:w="2221" w:type="dxa"/>
          </w:tcPr>
          <w:p w:rsidR="00DC2BA1" w:rsidRDefault="00DC2BA1" w:rsidP="00DC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</w:rPr>
            </w:pPr>
          </w:p>
        </w:tc>
      </w:tr>
      <w:tr w:rsidR="00DC2BA1" w:rsidTr="00DC2B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9" w:type="dxa"/>
          </w:tcPr>
          <w:p w:rsidR="00DC2BA1" w:rsidRDefault="00DC2BA1" w:rsidP="00DC2BA1">
            <w:pPr>
              <w:rPr>
                <w:rFonts w:eastAsia="Cambria"/>
              </w:rPr>
            </w:pPr>
          </w:p>
        </w:tc>
        <w:tc>
          <w:tcPr>
            <w:tcW w:w="2195" w:type="dxa"/>
          </w:tcPr>
          <w:p w:rsidR="00DC2BA1" w:rsidRDefault="00DC2BA1" w:rsidP="00DC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</w:rPr>
            </w:pPr>
          </w:p>
        </w:tc>
        <w:tc>
          <w:tcPr>
            <w:tcW w:w="2206" w:type="dxa"/>
          </w:tcPr>
          <w:p w:rsidR="00DC2BA1" w:rsidRDefault="00DC2BA1" w:rsidP="00DC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</w:rPr>
            </w:pPr>
          </w:p>
        </w:tc>
        <w:tc>
          <w:tcPr>
            <w:tcW w:w="2221" w:type="dxa"/>
          </w:tcPr>
          <w:p w:rsidR="00DC2BA1" w:rsidRDefault="00DC2BA1" w:rsidP="00DC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</w:rPr>
            </w:pPr>
          </w:p>
        </w:tc>
      </w:tr>
    </w:tbl>
    <w:p w:rsidR="00DC2BA1" w:rsidRPr="00DC2BA1" w:rsidRDefault="00DC2BA1" w:rsidP="00DC2BA1">
      <w:pPr>
        <w:pStyle w:val="Heading3"/>
      </w:pPr>
      <w:bookmarkStart w:id="67" w:name="_Toc419313061"/>
      <w:r w:rsidRPr="00DC2BA1">
        <w:t>Interaction Diagram</w:t>
      </w:r>
      <w:bookmarkEnd w:id="67"/>
    </w:p>
    <w:p w:rsidR="00DC2BA1" w:rsidRPr="00DC2BA1" w:rsidRDefault="00DC2BA1" w:rsidP="00DC2BA1">
      <w:pPr>
        <w:pStyle w:val="Heading4"/>
      </w:pPr>
      <w:r w:rsidRPr="00DC2BA1">
        <w:t>Tên Interaction Diagram</w:t>
      </w:r>
    </w:p>
    <w:p w:rsidR="00DC2BA1" w:rsidRPr="00DC2BA1" w:rsidRDefault="00DC2BA1" w:rsidP="00DC2BA1">
      <w:pPr>
        <w:rPr>
          <w:rFonts w:eastAsia="Cambria"/>
        </w:rPr>
      </w:pPr>
      <w:r w:rsidRPr="00DC2BA1">
        <w:rPr>
          <w:rFonts w:eastAsia="Cambria"/>
        </w:rPr>
        <w:t>Summary: &lt;Nên có phần tóm tắt trước 1 diagram nói về mục</w:t>
      </w:r>
      <w:r>
        <w:rPr>
          <w:rFonts w:eastAsia="Cambria"/>
        </w:rPr>
        <w:t xml:space="preserve"> </w:t>
      </w:r>
      <w:r w:rsidRPr="00DC2BA1">
        <w:rPr>
          <w:rFonts w:eastAsia="Cambria"/>
        </w:rPr>
        <w:t>đích của diagram trước khi thể hiện hình vẽ&gt;.</w:t>
      </w:r>
    </w:p>
    <w:p w:rsidR="00DC2BA1" w:rsidRPr="00DC2BA1" w:rsidRDefault="00DC2BA1" w:rsidP="00DC2BA1">
      <w:pPr>
        <w:rPr>
          <w:rFonts w:eastAsia="Cambria"/>
        </w:rPr>
      </w:pPr>
      <w:r w:rsidRPr="00DC2BA1">
        <w:rPr>
          <w:rFonts w:eastAsia="Cambria"/>
        </w:rPr>
        <w:t>Ví dụ</w:t>
      </w:r>
    </w:p>
    <w:p w:rsidR="00DC2BA1" w:rsidRPr="00DC2BA1" w:rsidRDefault="00DC2BA1" w:rsidP="00DC2BA1">
      <w:pPr>
        <w:pStyle w:val="Heading5"/>
      </w:pPr>
      <w:r w:rsidRPr="00DC2BA1">
        <w:t>&lt;Member&gt; View Friend List</w:t>
      </w:r>
    </w:p>
    <w:p w:rsidR="00DC2BA1" w:rsidRDefault="00DC2BA1" w:rsidP="00DC2BA1">
      <w:pPr>
        <w:rPr>
          <w:rFonts w:eastAsia="Cambria"/>
        </w:rPr>
      </w:pPr>
      <w:r w:rsidRPr="00813A56">
        <w:rPr>
          <w:rStyle w:val="Strong"/>
          <w:rFonts w:eastAsia="Cambria"/>
        </w:rPr>
        <w:t>Summary</w:t>
      </w:r>
      <w:r w:rsidRPr="00DC2BA1">
        <w:rPr>
          <w:rFonts w:eastAsia="Cambria"/>
        </w:rPr>
        <w:t>: This diagram shows how member views all contacts</w:t>
      </w:r>
      <w:r>
        <w:rPr>
          <w:rFonts w:eastAsia="Cambria"/>
        </w:rPr>
        <w:t xml:space="preserve"> </w:t>
      </w:r>
      <w:r w:rsidRPr="00DC2BA1">
        <w:rPr>
          <w:rFonts w:eastAsia="Cambria"/>
        </w:rPr>
        <w:t>that include MSSC contacts and android cell phone contacts.</w:t>
      </w:r>
    </w:p>
    <w:p w:rsidR="00DC2BA1" w:rsidRDefault="00DC2BA1" w:rsidP="00DC2BA1">
      <w:pPr>
        <w:keepNext/>
      </w:pPr>
      <w:r>
        <w:rPr>
          <w:rFonts w:eastAsia="Cambria"/>
          <w:noProof/>
        </w:rPr>
        <w:lastRenderedPageBreak/>
        <w:drawing>
          <wp:inline distT="0" distB="0" distL="0" distR="0" wp14:anchorId="241C13A9" wp14:editId="642AF13D">
            <wp:extent cx="5588635" cy="49831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4983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BA1" w:rsidRPr="006D162F" w:rsidRDefault="00DC2BA1" w:rsidP="006D162F">
      <w:pPr>
        <w:pStyle w:val="Caption"/>
      </w:pPr>
      <w:bookmarkStart w:id="68" w:name="_Toc419314912"/>
      <w:r w:rsidRPr="006D162F">
        <w:t xml:space="preserve">Figure </w:t>
      </w:r>
      <w:r w:rsidRPr="006D162F">
        <w:fldChar w:fldCharType="begin"/>
      </w:r>
      <w:r w:rsidRPr="006D162F">
        <w:instrText xml:space="preserve"> SEQ Figure \* ARABIC </w:instrText>
      </w:r>
      <w:r w:rsidRPr="006D162F">
        <w:fldChar w:fldCharType="separate"/>
      </w:r>
      <w:r w:rsidR="00813A56">
        <w:rPr>
          <w:noProof/>
        </w:rPr>
        <w:t>4</w:t>
      </w:r>
      <w:r w:rsidRPr="006D162F">
        <w:fldChar w:fldCharType="end"/>
      </w:r>
      <w:r w:rsidRPr="006D162F">
        <w:t>: &lt;Member&gt; View Friend List</w:t>
      </w:r>
      <w:bookmarkEnd w:id="68"/>
    </w:p>
    <w:p w:rsidR="00DC2BA1" w:rsidRPr="00DC2BA1" w:rsidRDefault="00DC2BA1" w:rsidP="00DC2BA1">
      <w:pPr>
        <w:pStyle w:val="Heading4"/>
        <w:rPr>
          <w:lang w:val="en-GB" w:eastAsia="ja-JP"/>
        </w:rPr>
      </w:pPr>
      <w:r w:rsidRPr="00DC2BA1">
        <w:rPr>
          <w:lang w:val="en-GB" w:eastAsia="ja-JP"/>
        </w:rPr>
        <w:t>&lt;Member&gt; Payment</w:t>
      </w:r>
    </w:p>
    <w:p w:rsidR="00DC2BA1" w:rsidRDefault="00DC2BA1" w:rsidP="00DC2BA1">
      <w:pPr>
        <w:rPr>
          <w:rFonts w:eastAsia="Cambria"/>
          <w:lang w:val="en-GB" w:eastAsia="ja-JP"/>
        </w:rPr>
      </w:pPr>
      <w:r w:rsidRPr="00813A56">
        <w:rPr>
          <w:rStyle w:val="Strong"/>
          <w:rFonts w:eastAsia="Cambria"/>
        </w:rPr>
        <w:t>Summary</w:t>
      </w:r>
      <w:r w:rsidRPr="00DC2BA1">
        <w:rPr>
          <w:rFonts w:eastAsia="Cambria"/>
          <w:lang w:val="en-GB" w:eastAsia="ja-JP"/>
        </w:rPr>
        <w:t>: This diagram shows how members make payment</w:t>
      </w:r>
      <w:r>
        <w:rPr>
          <w:rFonts w:eastAsia="Cambria"/>
          <w:lang w:val="en-GB" w:eastAsia="ja-JP"/>
        </w:rPr>
        <w:t xml:space="preserve"> </w:t>
      </w:r>
      <w:r w:rsidRPr="00DC2BA1">
        <w:rPr>
          <w:rFonts w:eastAsia="Cambria"/>
          <w:lang w:val="en-GB" w:eastAsia="ja-JP"/>
        </w:rPr>
        <w:t>for a booking.</w:t>
      </w:r>
    </w:p>
    <w:p w:rsidR="00DC2BA1" w:rsidRDefault="00DC2BA1" w:rsidP="00DC2BA1">
      <w:pPr>
        <w:keepNext/>
      </w:pPr>
      <w:r w:rsidRPr="00DC2BA1">
        <w:rPr>
          <w:rFonts w:eastAsia="Cambria"/>
          <w:noProof/>
        </w:rPr>
        <w:lastRenderedPageBreak/>
        <w:drawing>
          <wp:inline distT="0" distB="0" distL="0" distR="0" wp14:anchorId="73F02305" wp14:editId="5E7C7299">
            <wp:extent cx="5588635" cy="540841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5408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BA1" w:rsidRPr="006D162F" w:rsidRDefault="00DC2BA1" w:rsidP="006D162F">
      <w:pPr>
        <w:pStyle w:val="Caption"/>
      </w:pPr>
      <w:bookmarkStart w:id="69" w:name="_Toc419314913"/>
      <w:r w:rsidRPr="006D162F">
        <w:t xml:space="preserve">Figure </w:t>
      </w:r>
      <w:r w:rsidRPr="006D162F">
        <w:fldChar w:fldCharType="begin"/>
      </w:r>
      <w:r w:rsidRPr="006D162F">
        <w:instrText xml:space="preserve"> SEQ Figure \* ARABIC </w:instrText>
      </w:r>
      <w:r w:rsidRPr="006D162F">
        <w:fldChar w:fldCharType="separate"/>
      </w:r>
      <w:r w:rsidR="00813A56">
        <w:rPr>
          <w:noProof/>
        </w:rPr>
        <w:t>5</w:t>
      </w:r>
      <w:r w:rsidRPr="006D162F">
        <w:fldChar w:fldCharType="end"/>
      </w:r>
      <w:r w:rsidRPr="006D162F">
        <w:t>: &lt;Member&gt; Payment</w:t>
      </w:r>
      <w:bookmarkEnd w:id="69"/>
    </w:p>
    <w:p w:rsidR="00DC2BA1" w:rsidRPr="00DC2BA1" w:rsidRDefault="00DC2BA1" w:rsidP="00DC2BA1">
      <w:pPr>
        <w:pStyle w:val="Heading2"/>
        <w:rPr>
          <w:lang w:val="en-GB" w:eastAsia="ja-JP"/>
        </w:rPr>
      </w:pPr>
      <w:bookmarkStart w:id="70" w:name="_Toc419313062"/>
      <w:r w:rsidRPr="00DC2BA1">
        <w:rPr>
          <w:lang w:val="en-GB" w:eastAsia="ja-JP"/>
        </w:rPr>
        <w:t>User Interface Design</w:t>
      </w:r>
      <w:bookmarkEnd w:id="70"/>
    </w:p>
    <w:p w:rsidR="00DC2BA1" w:rsidRPr="00DC2BA1" w:rsidRDefault="00DC2BA1" w:rsidP="00DC2BA1">
      <w:pPr>
        <w:rPr>
          <w:rFonts w:eastAsia="Cambria"/>
          <w:lang w:val="en-GB" w:eastAsia="ja-JP"/>
        </w:rPr>
      </w:pPr>
      <w:proofErr w:type="gramStart"/>
      <w:r w:rsidRPr="00DC2BA1">
        <w:rPr>
          <w:rFonts w:eastAsia="Cambria"/>
          <w:lang w:val="en-GB" w:eastAsia="ja-JP"/>
        </w:rPr>
        <w:t>&lt;Chụp và mô tả màn hình&gt;.</w:t>
      </w:r>
      <w:proofErr w:type="gramEnd"/>
      <w:r w:rsidRPr="00DC2BA1">
        <w:rPr>
          <w:rFonts w:eastAsia="Cambria"/>
          <w:lang w:val="en-GB" w:eastAsia="ja-JP"/>
        </w:rPr>
        <w:t xml:space="preserve"> Lưu ý phải đánh số đặc tả các</w:t>
      </w:r>
      <w:r>
        <w:rPr>
          <w:rFonts w:eastAsia="Cambria"/>
          <w:lang w:val="en-GB" w:eastAsia="ja-JP"/>
        </w:rPr>
        <w:t xml:space="preserve"> </w:t>
      </w:r>
      <w:r w:rsidRPr="00DC2BA1">
        <w:rPr>
          <w:rFonts w:eastAsia="Cambria"/>
          <w:lang w:val="en-GB" w:eastAsia="ja-JP"/>
        </w:rPr>
        <w:t>control trên giao diện cùng với các thành phần trong ràng</w:t>
      </w:r>
      <w:r>
        <w:rPr>
          <w:rFonts w:eastAsia="Cambria"/>
          <w:lang w:val="en-GB" w:eastAsia="ja-JP"/>
        </w:rPr>
        <w:t xml:space="preserve"> </w:t>
      </w:r>
      <w:r w:rsidRPr="00DC2BA1">
        <w:rPr>
          <w:rFonts w:eastAsia="Cambria"/>
          <w:lang w:val="en-GB" w:eastAsia="ja-JP"/>
        </w:rPr>
        <w:t>buộc</w:t>
      </w:r>
    </w:p>
    <w:p w:rsidR="00DC2BA1" w:rsidRPr="00DC2BA1" w:rsidRDefault="00DC2BA1" w:rsidP="00DC2BA1">
      <w:pPr>
        <w:rPr>
          <w:rFonts w:eastAsia="Cambria"/>
          <w:lang w:val="en-GB" w:eastAsia="ja-JP"/>
        </w:rPr>
      </w:pPr>
      <w:r w:rsidRPr="00DC2BA1">
        <w:rPr>
          <w:rFonts w:eastAsia="Cambria"/>
          <w:lang w:val="en-GB" w:eastAsia="ja-JP"/>
        </w:rPr>
        <w:t>Ví dụ</w:t>
      </w:r>
    </w:p>
    <w:p w:rsidR="00DC2BA1" w:rsidRPr="00DC2BA1" w:rsidRDefault="00DC2BA1" w:rsidP="00DC2BA1">
      <w:pPr>
        <w:pStyle w:val="Heading3"/>
        <w:rPr>
          <w:lang w:val="en-GB" w:eastAsia="ja-JP"/>
        </w:rPr>
      </w:pPr>
      <w:bookmarkStart w:id="71" w:name="_Toc419313063"/>
      <w:r w:rsidRPr="00DC2BA1">
        <w:rPr>
          <w:lang w:val="en-GB" w:eastAsia="ja-JP"/>
        </w:rPr>
        <w:lastRenderedPageBreak/>
        <w:t>Guest Interface Design</w:t>
      </w:r>
      <w:bookmarkEnd w:id="71"/>
    </w:p>
    <w:p w:rsidR="00DC2BA1" w:rsidRDefault="00DC2BA1" w:rsidP="00DC2BA1">
      <w:pPr>
        <w:pStyle w:val="Heading4"/>
        <w:rPr>
          <w:lang w:val="en-GB" w:eastAsia="ja-JP"/>
        </w:rPr>
      </w:pPr>
      <w:r w:rsidRPr="00DC2BA1">
        <w:rPr>
          <w:lang w:val="en-GB" w:eastAsia="ja-JP"/>
        </w:rPr>
        <w:t>Login</w:t>
      </w:r>
    </w:p>
    <w:p w:rsidR="00537A75" w:rsidRDefault="00537A75" w:rsidP="00537A75">
      <w:pPr>
        <w:keepNext/>
      </w:pPr>
      <w:r>
        <w:rPr>
          <w:noProof/>
        </w:rPr>
        <w:drawing>
          <wp:inline distT="0" distB="0" distL="0" distR="0" wp14:anchorId="6745341E" wp14:editId="64ED4940">
            <wp:extent cx="5588635" cy="274133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74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A75" w:rsidRPr="006D162F" w:rsidRDefault="00537A75" w:rsidP="006D162F">
      <w:pPr>
        <w:pStyle w:val="Caption"/>
      </w:pPr>
      <w:bookmarkStart w:id="72" w:name="_Toc419314914"/>
      <w:r w:rsidRPr="006D162F">
        <w:t xml:space="preserve">Figure </w:t>
      </w:r>
      <w:r w:rsidRPr="006D162F">
        <w:fldChar w:fldCharType="begin"/>
      </w:r>
      <w:r w:rsidRPr="006D162F">
        <w:instrText xml:space="preserve"> SEQ Figure \* ARABIC </w:instrText>
      </w:r>
      <w:r w:rsidRPr="006D162F">
        <w:fldChar w:fldCharType="separate"/>
      </w:r>
      <w:r w:rsidR="00813A56">
        <w:rPr>
          <w:noProof/>
        </w:rPr>
        <w:t>6</w:t>
      </w:r>
      <w:r w:rsidRPr="006D162F">
        <w:fldChar w:fldCharType="end"/>
      </w:r>
      <w:r w:rsidRPr="006D162F">
        <w:t>: Login</w:t>
      </w:r>
      <w:bookmarkEnd w:id="72"/>
    </w:p>
    <w:p w:rsidR="00DC2BA1" w:rsidRPr="00537A75" w:rsidRDefault="00DC2BA1" w:rsidP="00537A75">
      <w:pPr>
        <w:pStyle w:val="FreeCaption"/>
      </w:pPr>
      <w:r w:rsidRPr="00537A75">
        <w:t>Fields</w:t>
      </w:r>
    </w:p>
    <w:tbl>
      <w:tblPr>
        <w:tblStyle w:val="LightGrid-Accent1"/>
        <w:tblW w:w="0" w:type="auto"/>
        <w:tblLook w:val="06A0" w:firstRow="1" w:lastRow="0" w:firstColumn="1" w:lastColumn="0" w:noHBand="1" w:noVBand="1"/>
      </w:tblPr>
      <w:tblGrid>
        <w:gridCol w:w="810"/>
        <w:gridCol w:w="989"/>
        <w:gridCol w:w="1530"/>
        <w:gridCol w:w="948"/>
        <w:gridCol w:w="1447"/>
        <w:gridCol w:w="1094"/>
        <w:gridCol w:w="945"/>
        <w:gridCol w:w="1058"/>
      </w:tblGrid>
      <w:tr w:rsidR="00DC2BA1" w:rsidTr="00DC2B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7" w:type="dxa"/>
          </w:tcPr>
          <w:p w:rsidR="00DC2BA1" w:rsidRDefault="00DC2BA1" w:rsidP="00DC2BA1">
            <w:pPr>
              <w:rPr>
                <w:rFonts w:eastAsia="Cambria"/>
                <w:lang w:val="en-GB" w:eastAsia="ja-JP"/>
              </w:rPr>
            </w:pPr>
            <w:r>
              <w:rPr>
                <w:rFonts w:eastAsia="Cambria"/>
              </w:rPr>
              <w:t>No</w:t>
            </w:r>
          </w:p>
        </w:tc>
        <w:tc>
          <w:tcPr>
            <w:tcW w:w="1127" w:type="dxa"/>
          </w:tcPr>
          <w:p w:rsidR="00DC2BA1" w:rsidRDefault="00DC2BA1" w:rsidP="00DC2B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  <w:r>
              <w:rPr>
                <w:rFonts w:eastAsia="Cambria"/>
              </w:rPr>
              <w:t>Field Name</w:t>
            </w:r>
          </w:p>
        </w:tc>
        <w:tc>
          <w:tcPr>
            <w:tcW w:w="1127" w:type="dxa"/>
          </w:tcPr>
          <w:p w:rsidR="00DC2BA1" w:rsidRDefault="00DC2BA1" w:rsidP="00DC2B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  <w:r>
              <w:rPr>
                <w:rFonts w:eastAsia="Cambria"/>
              </w:rPr>
              <w:t>Description</w:t>
            </w:r>
          </w:p>
        </w:tc>
        <w:tc>
          <w:tcPr>
            <w:tcW w:w="1127" w:type="dxa"/>
          </w:tcPr>
          <w:p w:rsidR="00DC2BA1" w:rsidRDefault="00DC2BA1" w:rsidP="00DC2B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  <w:r>
              <w:rPr>
                <w:rFonts w:eastAsia="Cambria"/>
              </w:rPr>
              <w:t>Read only</w:t>
            </w:r>
          </w:p>
        </w:tc>
        <w:tc>
          <w:tcPr>
            <w:tcW w:w="1127" w:type="dxa"/>
          </w:tcPr>
          <w:p w:rsidR="00DC2BA1" w:rsidRDefault="00DC2BA1" w:rsidP="00DC2B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  <w:r>
              <w:rPr>
                <w:rFonts w:eastAsia="Cambria"/>
              </w:rPr>
              <w:t>Mandatory</w:t>
            </w:r>
          </w:p>
        </w:tc>
        <w:tc>
          <w:tcPr>
            <w:tcW w:w="1127" w:type="dxa"/>
          </w:tcPr>
          <w:p w:rsidR="00DC2BA1" w:rsidRDefault="00DC2BA1" w:rsidP="00DC2B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  <w:r>
              <w:rPr>
                <w:rFonts w:eastAsia="Cambria"/>
              </w:rPr>
              <w:t>Control Type</w:t>
            </w:r>
          </w:p>
        </w:tc>
        <w:tc>
          <w:tcPr>
            <w:tcW w:w="1127" w:type="dxa"/>
          </w:tcPr>
          <w:p w:rsidR="00DC2BA1" w:rsidRDefault="00DC2BA1" w:rsidP="00DC2B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  <w:r>
              <w:rPr>
                <w:rFonts w:eastAsia="Cambria"/>
              </w:rPr>
              <w:t>Data Type</w:t>
            </w:r>
          </w:p>
        </w:tc>
        <w:tc>
          <w:tcPr>
            <w:tcW w:w="1128" w:type="dxa"/>
          </w:tcPr>
          <w:p w:rsidR="00DC2BA1" w:rsidRDefault="00DC2BA1" w:rsidP="00DC2B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  <w:r>
              <w:rPr>
                <w:rFonts w:eastAsia="Cambria"/>
              </w:rPr>
              <w:t>Length</w:t>
            </w:r>
          </w:p>
        </w:tc>
      </w:tr>
      <w:tr w:rsidR="00DC2BA1" w:rsidTr="00DC2B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7" w:type="dxa"/>
          </w:tcPr>
          <w:p w:rsidR="00DC2BA1" w:rsidRDefault="00DC2BA1" w:rsidP="00DC2BA1">
            <w:pPr>
              <w:rPr>
                <w:rFonts w:eastAsia="Cambria"/>
                <w:lang w:val="en-GB" w:eastAsia="ja-JP"/>
              </w:rPr>
            </w:pPr>
          </w:p>
        </w:tc>
        <w:tc>
          <w:tcPr>
            <w:tcW w:w="1127" w:type="dxa"/>
          </w:tcPr>
          <w:p w:rsidR="00DC2BA1" w:rsidRDefault="00DC2BA1" w:rsidP="00DC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</w:p>
        </w:tc>
        <w:tc>
          <w:tcPr>
            <w:tcW w:w="1127" w:type="dxa"/>
          </w:tcPr>
          <w:p w:rsidR="00DC2BA1" w:rsidRDefault="00DC2BA1" w:rsidP="00DC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</w:p>
        </w:tc>
        <w:tc>
          <w:tcPr>
            <w:tcW w:w="1127" w:type="dxa"/>
          </w:tcPr>
          <w:p w:rsidR="00DC2BA1" w:rsidRDefault="00DC2BA1" w:rsidP="00DC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</w:p>
        </w:tc>
        <w:tc>
          <w:tcPr>
            <w:tcW w:w="1127" w:type="dxa"/>
          </w:tcPr>
          <w:p w:rsidR="00DC2BA1" w:rsidRDefault="00DC2BA1" w:rsidP="00DC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</w:p>
        </w:tc>
        <w:tc>
          <w:tcPr>
            <w:tcW w:w="1127" w:type="dxa"/>
          </w:tcPr>
          <w:p w:rsidR="00DC2BA1" w:rsidRDefault="00DC2BA1" w:rsidP="00DC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</w:p>
        </w:tc>
        <w:tc>
          <w:tcPr>
            <w:tcW w:w="1127" w:type="dxa"/>
          </w:tcPr>
          <w:p w:rsidR="00DC2BA1" w:rsidRDefault="00DC2BA1" w:rsidP="00DC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</w:p>
        </w:tc>
        <w:tc>
          <w:tcPr>
            <w:tcW w:w="1128" w:type="dxa"/>
          </w:tcPr>
          <w:p w:rsidR="00DC2BA1" w:rsidRDefault="00DC2BA1" w:rsidP="00DC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</w:p>
        </w:tc>
      </w:tr>
      <w:tr w:rsidR="00DC2BA1" w:rsidTr="00DC2B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7" w:type="dxa"/>
          </w:tcPr>
          <w:p w:rsidR="00DC2BA1" w:rsidRDefault="00DC2BA1" w:rsidP="00DC2BA1">
            <w:pPr>
              <w:rPr>
                <w:rFonts w:eastAsia="Cambria"/>
                <w:lang w:val="en-GB" w:eastAsia="ja-JP"/>
              </w:rPr>
            </w:pPr>
          </w:p>
        </w:tc>
        <w:tc>
          <w:tcPr>
            <w:tcW w:w="1127" w:type="dxa"/>
          </w:tcPr>
          <w:p w:rsidR="00DC2BA1" w:rsidRDefault="00DC2BA1" w:rsidP="00DC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</w:p>
        </w:tc>
        <w:tc>
          <w:tcPr>
            <w:tcW w:w="1127" w:type="dxa"/>
          </w:tcPr>
          <w:p w:rsidR="00DC2BA1" w:rsidRDefault="00DC2BA1" w:rsidP="00DC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</w:p>
        </w:tc>
        <w:tc>
          <w:tcPr>
            <w:tcW w:w="1127" w:type="dxa"/>
          </w:tcPr>
          <w:p w:rsidR="00DC2BA1" w:rsidRDefault="00DC2BA1" w:rsidP="00DC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</w:p>
        </w:tc>
        <w:tc>
          <w:tcPr>
            <w:tcW w:w="1127" w:type="dxa"/>
          </w:tcPr>
          <w:p w:rsidR="00DC2BA1" w:rsidRDefault="00DC2BA1" w:rsidP="00DC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</w:p>
        </w:tc>
        <w:tc>
          <w:tcPr>
            <w:tcW w:w="1127" w:type="dxa"/>
          </w:tcPr>
          <w:p w:rsidR="00DC2BA1" w:rsidRDefault="00DC2BA1" w:rsidP="00DC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</w:p>
        </w:tc>
        <w:tc>
          <w:tcPr>
            <w:tcW w:w="1127" w:type="dxa"/>
          </w:tcPr>
          <w:p w:rsidR="00DC2BA1" w:rsidRDefault="00DC2BA1" w:rsidP="00DC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</w:p>
        </w:tc>
        <w:tc>
          <w:tcPr>
            <w:tcW w:w="1128" w:type="dxa"/>
          </w:tcPr>
          <w:p w:rsidR="00DC2BA1" w:rsidRDefault="00DC2BA1" w:rsidP="00DC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</w:p>
        </w:tc>
      </w:tr>
    </w:tbl>
    <w:p w:rsidR="00DC2BA1" w:rsidRPr="00537A75" w:rsidRDefault="00537A75" w:rsidP="00537A75">
      <w:pPr>
        <w:pStyle w:val="FreeCaption"/>
      </w:pPr>
      <w:r w:rsidRPr="00537A75">
        <w:t>Buttons/Hyperlinks</w:t>
      </w:r>
    </w:p>
    <w:tbl>
      <w:tblPr>
        <w:tblStyle w:val="LightGrid-Accent1"/>
        <w:tblW w:w="0" w:type="auto"/>
        <w:tblLook w:val="06A0" w:firstRow="1" w:lastRow="0" w:firstColumn="1" w:lastColumn="0" w:noHBand="1" w:noVBand="1"/>
      </w:tblPr>
      <w:tblGrid>
        <w:gridCol w:w="1723"/>
        <w:gridCol w:w="1766"/>
        <w:gridCol w:w="1786"/>
        <w:gridCol w:w="1778"/>
        <w:gridCol w:w="1768"/>
      </w:tblGrid>
      <w:tr w:rsidR="00537A75" w:rsidTr="00537A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3" w:type="dxa"/>
          </w:tcPr>
          <w:p w:rsidR="00537A75" w:rsidRDefault="00537A75" w:rsidP="00DC2BA1">
            <w:pPr>
              <w:rPr>
                <w:rFonts w:eastAsia="Cambria"/>
                <w:lang w:val="en-GB" w:eastAsia="ja-JP"/>
              </w:rPr>
            </w:pPr>
            <w:r>
              <w:rPr>
                <w:rFonts w:eastAsia="Cambria"/>
              </w:rPr>
              <w:t>No</w:t>
            </w:r>
          </w:p>
        </w:tc>
        <w:tc>
          <w:tcPr>
            <w:tcW w:w="1766" w:type="dxa"/>
          </w:tcPr>
          <w:p w:rsidR="00537A75" w:rsidRDefault="00537A75" w:rsidP="00DC2B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  <w:r>
              <w:rPr>
                <w:rFonts w:eastAsia="Cambria"/>
              </w:rPr>
              <w:t>Function</w:t>
            </w:r>
          </w:p>
        </w:tc>
        <w:tc>
          <w:tcPr>
            <w:tcW w:w="1786" w:type="dxa"/>
          </w:tcPr>
          <w:p w:rsidR="00537A75" w:rsidRDefault="00537A75" w:rsidP="00DC2B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  <w:r>
              <w:rPr>
                <w:rFonts w:eastAsia="Cambria"/>
              </w:rPr>
              <w:t>Description</w:t>
            </w:r>
          </w:p>
        </w:tc>
        <w:tc>
          <w:tcPr>
            <w:tcW w:w="1778" w:type="dxa"/>
          </w:tcPr>
          <w:p w:rsidR="00537A75" w:rsidRDefault="00537A75" w:rsidP="00DC2B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  <w:r>
              <w:rPr>
                <w:rFonts w:eastAsia="Cambria"/>
              </w:rPr>
              <w:t>Validation</w:t>
            </w:r>
          </w:p>
        </w:tc>
        <w:tc>
          <w:tcPr>
            <w:tcW w:w="1768" w:type="dxa"/>
          </w:tcPr>
          <w:p w:rsidR="00537A75" w:rsidRDefault="00537A75" w:rsidP="00DC2B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  <w:r>
              <w:rPr>
                <w:rFonts w:eastAsia="Cambria"/>
              </w:rPr>
              <w:t>Outcome</w:t>
            </w:r>
          </w:p>
        </w:tc>
      </w:tr>
      <w:tr w:rsidR="00537A75" w:rsidTr="00537A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3" w:type="dxa"/>
          </w:tcPr>
          <w:p w:rsidR="00537A75" w:rsidRDefault="00537A75" w:rsidP="00DC2BA1">
            <w:pPr>
              <w:rPr>
                <w:rFonts w:eastAsia="Cambria"/>
                <w:lang w:val="en-GB" w:eastAsia="ja-JP"/>
              </w:rPr>
            </w:pPr>
          </w:p>
        </w:tc>
        <w:tc>
          <w:tcPr>
            <w:tcW w:w="1766" w:type="dxa"/>
          </w:tcPr>
          <w:p w:rsidR="00537A75" w:rsidRDefault="00537A75" w:rsidP="00DC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</w:p>
        </w:tc>
        <w:tc>
          <w:tcPr>
            <w:tcW w:w="1786" w:type="dxa"/>
          </w:tcPr>
          <w:p w:rsidR="00537A75" w:rsidRDefault="00537A75" w:rsidP="00DC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</w:p>
        </w:tc>
        <w:tc>
          <w:tcPr>
            <w:tcW w:w="1778" w:type="dxa"/>
          </w:tcPr>
          <w:p w:rsidR="00537A75" w:rsidRDefault="00537A75" w:rsidP="00DC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</w:p>
        </w:tc>
        <w:tc>
          <w:tcPr>
            <w:tcW w:w="1768" w:type="dxa"/>
          </w:tcPr>
          <w:p w:rsidR="00537A75" w:rsidRDefault="00537A75" w:rsidP="00DC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</w:p>
        </w:tc>
      </w:tr>
    </w:tbl>
    <w:p w:rsidR="00537A75" w:rsidRPr="00537A75" w:rsidRDefault="00537A75" w:rsidP="00537A75">
      <w:pPr>
        <w:pStyle w:val="Heading2"/>
        <w:rPr>
          <w:lang w:val="en-GB" w:eastAsia="ja-JP"/>
        </w:rPr>
      </w:pPr>
      <w:bookmarkStart w:id="73" w:name="_Toc419313064"/>
      <w:r w:rsidRPr="00537A75">
        <w:rPr>
          <w:lang w:val="en-GB" w:eastAsia="ja-JP"/>
        </w:rPr>
        <w:t>Database Design</w:t>
      </w:r>
      <w:bookmarkEnd w:id="73"/>
    </w:p>
    <w:p w:rsidR="00537A75" w:rsidRPr="00537A75" w:rsidRDefault="00537A75" w:rsidP="00537A75">
      <w:pPr>
        <w:pStyle w:val="Heading3"/>
        <w:rPr>
          <w:lang w:val="en-GB" w:eastAsia="ja-JP"/>
        </w:rPr>
      </w:pPr>
      <w:bookmarkStart w:id="74" w:name="_Toc419313065"/>
      <w:r w:rsidRPr="00537A75">
        <w:rPr>
          <w:lang w:val="en-GB" w:eastAsia="ja-JP"/>
        </w:rPr>
        <w:t>Logical Diagram</w:t>
      </w:r>
      <w:bookmarkEnd w:id="74"/>
    </w:p>
    <w:p w:rsidR="00537A75" w:rsidRPr="00537A75" w:rsidRDefault="00537A75" w:rsidP="00537A75">
      <w:pPr>
        <w:rPr>
          <w:rFonts w:eastAsia="Cambria"/>
          <w:lang w:val="en-GB" w:eastAsia="ja-JP"/>
        </w:rPr>
      </w:pPr>
      <w:r w:rsidRPr="00537A75">
        <w:rPr>
          <w:rFonts w:eastAsia="Cambria"/>
          <w:lang w:val="en-GB" w:eastAsia="ja-JP"/>
        </w:rPr>
        <w:t>&lt;Thiết kế logical&gt;</w:t>
      </w:r>
    </w:p>
    <w:p w:rsidR="00537A75" w:rsidRPr="00537A75" w:rsidRDefault="00537A75" w:rsidP="00537A75">
      <w:pPr>
        <w:pStyle w:val="Heading3"/>
        <w:rPr>
          <w:lang w:val="en-GB" w:eastAsia="ja-JP"/>
        </w:rPr>
      </w:pPr>
      <w:bookmarkStart w:id="75" w:name="_Toc419313066"/>
      <w:r w:rsidRPr="00537A75">
        <w:rPr>
          <w:lang w:val="en-GB" w:eastAsia="ja-JP"/>
        </w:rPr>
        <w:t>Data Dictionary</w:t>
      </w:r>
      <w:bookmarkEnd w:id="75"/>
    </w:p>
    <w:p w:rsidR="00537A75" w:rsidRDefault="00537A75" w:rsidP="00537A75">
      <w:pPr>
        <w:rPr>
          <w:rFonts w:eastAsia="Cambria"/>
          <w:lang w:val="en-GB" w:eastAsia="ja-JP"/>
        </w:rPr>
      </w:pPr>
      <w:r w:rsidRPr="00537A75">
        <w:rPr>
          <w:rFonts w:eastAsia="Cambria"/>
          <w:lang w:val="en-GB" w:eastAsia="ja-JP"/>
        </w:rPr>
        <w:t>&lt;Mô tả về các thực thể&gt;</w:t>
      </w:r>
    </w:p>
    <w:tbl>
      <w:tblPr>
        <w:tblStyle w:val="LightGrid-Accent1"/>
        <w:tblW w:w="0" w:type="auto"/>
        <w:tblLook w:val="06A0" w:firstRow="1" w:lastRow="0" w:firstColumn="1" w:lastColumn="0" w:noHBand="1" w:noVBand="1"/>
      </w:tblPr>
      <w:tblGrid>
        <w:gridCol w:w="4401"/>
        <w:gridCol w:w="4420"/>
      </w:tblGrid>
      <w:tr w:rsidR="00537A75" w:rsidTr="00537A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7" w:type="dxa"/>
            <w:gridSpan w:val="2"/>
          </w:tcPr>
          <w:p w:rsidR="00537A75" w:rsidRDefault="00537A75" w:rsidP="009743C4">
            <w:pPr>
              <w:jc w:val="center"/>
              <w:rPr>
                <w:rFonts w:eastAsia="Cambria"/>
                <w:lang w:val="en-GB" w:eastAsia="ja-JP"/>
              </w:rPr>
            </w:pPr>
            <w:r>
              <w:rPr>
                <w:rFonts w:eastAsia="Cambria"/>
              </w:rPr>
              <w:lastRenderedPageBreak/>
              <w:t>Entity Data dictionary: describe content of all entities</w:t>
            </w:r>
          </w:p>
        </w:tc>
      </w:tr>
      <w:tr w:rsidR="00537A75" w:rsidTr="00537A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537A75" w:rsidRDefault="00537A75" w:rsidP="00537A75">
            <w:pPr>
              <w:rPr>
                <w:rFonts w:eastAsia="Cambria"/>
                <w:lang w:val="en-GB" w:eastAsia="ja-JP"/>
              </w:rPr>
            </w:pPr>
            <w:r>
              <w:rPr>
                <w:rFonts w:eastAsia="Cambria"/>
              </w:rPr>
              <w:t>Entity Name</w:t>
            </w:r>
          </w:p>
        </w:tc>
        <w:tc>
          <w:tcPr>
            <w:tcW w:w="4509" w:type="dxa"/>
          </w:tcPr>
          <w:p w:rsidR="00537A75" w:rsidRDefault="00537A75" w:rsidP="00537A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  <w:r>
              <w:rPr>
                <w:rFonts w:eastAsia="Cambria"/>
              </w:rPr>
              <w:t>Description</w:t>
            </w:r>
          </w:p>
        </w:tc>
      </w:tr>
      <w:tr w:rsidR="00537A75" w:rsidTr="00537A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537A75" w:rsidRDefault="00537A75" w:rsidP="00537A75">
            <w:pPr>
              <w:rPr>
                <w:rFonts w:eastAsia="Cambria"/>
                <w:lang w:val="en-GB" w:eastAsia="ja-JP"/>
              </w:rPr>
            </w:pPr>
          </w:p>
        </w:tc>
        <w:tc>
          <w:tcPr>
            <w:tcW w:w="4509" w:type="dxa"/>
          </w:tcPr>
          <w:p w:rsidR="00537A75" w:rsidRDefault="00537A75" w:rsidP="00537A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</w:p>
        </w:tc>
      </w:tr>
    </w:tbl>
    <w:p w:rsidR="00537A75" w:rsidRPr="006D162F" w:rsidRDefault="00537A75" w:rsidP="006D162F">
      <w:pPr>
        <w:pStyle w:val="Caption"/>
      </w:pPr>
      <w:bookmarkStart w:id="76" w:name="_Toc419314707"/>
      <w:r w:rsidRPr="006D162F">
        <w:t xml:space="preserve">Table </w:t>
      </w:r>
      <w:r w:rsidRPr="006D162F">
        <w:fldChar w:fldCharType="begin"/>
      </w:r>
      <w:r w:rsidRPr="006D162F">
        <w:instrText xml:space="preserve"> SEQ Table \* ARABIC </w:instrText>
      </w:r>
      <w:r w:rsidRPr="006D162F">
        <w:fldChar w:fldCharType="separate"/>
      </w:r>
      <w:r w:rsidR="00813A56">
        <w:rPr>
          <w:noProof/>
        </w:rPr>
        <w:t>6</w:t>
      </w:r>
      <w:r w:rsidRPr="006D162F">
        <w:fldChar w:fldCharType="end"/>
      </w:r>
      <w:r w:rsidRPr="006D162F">
        <w:t>: Entity Data Dictionary</w:t>
      </w:r>
      <w:bookmarkEnd w:id="76"/>
    </w:p>
    <w:tbl>
      <w:tblPr>
        <w:tblStyle w:val="LightGrid-Accent1"/>
        <w:tblW w:w="0" w:type="auto"/>
        <w:tblLook w:val="06A0" w:firstRow="1" w:lastRow="0" w:firstColumn="1" w:lastColumn="0" w:noHBand="1" w:noVBand="1"/>
      </w:tblPr>
      <w:tblGrid>
        <w:gridCol w:w="1753"/>
        <w:gridCol w:w="1773"/>
        <w:gridCol w:w="1788"/>
        <w:gridCol w:w="1765"/>
        <w:gridCol w:w="1742"/>
      </w:tblGrid>
      <w:tr w:rsidR="00537A75" w:rsidTr="00537A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3" w:type="dxa"/>
          </w:tcPr>
          <w:p w:rsidR="00537A75" w:rsidRDefault="00537A75" w:rsidP="00537A75">
            <w:pPr>
              <w:rPr>
                <w:rFonts w:eastAsia="Cambria"/>
                <w:lang w:val="en-GB" w:eastAsia="ja-JP"/>
              </w:rPr>
            </w:pPr>
            <w:r>
              <w:rPr>
                <w:rFonts w:eastAsia="Cambria"/>
              </w:rPr>
              <w:t>Entity Name</w:t>
            </w:r>
          </w:p>
        </w:tc>
        <w:tc>
          <w:tcPr>
            <w:tcW w:w="1773" w:type="dxa"/>
          </w:tcPr>
          <w:p w:rsidR="00537A75" w:rsidRDefault="00537A75" w:rsidP="00537A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  <w:r>
              <w:rPr>
                <w:rFonts w:eastAsia="Cambria"/>
              </w:rPr>
              <w:t>Attribute</w:t>
            </w:r>
          </w:p>
        </w:tc>
        <w:tc>
          <w:tcPr>
            <w:tcW w:w="1788" w:type="dxa"/>
          </w:tcPr>
          <w:p w:rsidR="00537A75" w:rsidRDefault="00537A75" w:rsidP="00537A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  <w:r>
              <w:rPr>
                <w:rFonts w:eastAsia="Cambria"/>
              </w:rPr>
              <w:t>Description</w:t>
            </w:r>
          </w:p>
        </w:tc>
        <w:tc>
          <w:tcPr>
            <w:tcW w:w="1765" w:type="dxa"/>
          </w:tcPr>
          <w:p w:rsidR="00537A75" w:rsidRDefault="00537A75" w:rsidP="00537A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  <w:r>
              <w:rPr>
                <w:rFonts w:eastAsia="Cambria"/>
              </w:rPr>
              <w:t>Domain</w:t>
            </w:r>
          </w:p>
        </w:tc>
        <w:tc>
          <w:tcPr>
            <w:tcW w:w="1742" w:type="dxa"/>
          </w:tcPr>
          <w:p w:rsidR="00537A75" w:rsidRDefault="00537A75" w:rsidP="00537A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  <w:r>
              <w:rPr>
                <w:rFonts w:eastAsia="Cambria"/>
              </w:rPr>
              <w:t>Null</w:t>
            </w:r>
          </w:p>
        </w:tc>
      </w:tr>
      <w:tr w:rsidR="00537A75" w:rsidTr="00537A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3" w:type="dxa"/>
          </w:tcPr>
          <w:p w:rsidR="00537A75" w:rsidRDefault="00537A75" w:rsidP="00537A75">
            <w:pPr>
              <w:rPr>
                <w:rFonts w:eastAsia="Cambria"/>
                <w:lang w:val="en-GB" w:eastAsia="ja-JP"/>
              </w:rPr>
            </w:pPr>
          </w:p>
        </w:tc>
        <w:tc>
          <w:tcPr>
            <w:tcW w:w="1773" w:type="dxa"/>
          </w:tcPr>
          <w:p w:rsidR="00537A75" w:rsidRDefault="00537A75" w:rsidP="00537A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</w:p>
        </w:tc>
        <w:tc>
          <w:tcPr>
            <w:tcW w:w="1788" w:type="dxa"/>
          </w:tcPr>
          <w:p w:rsidR="00537A75" w:rsidRDefault="00537A75" w:rsidP="00537A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</w:p>
        </w:tc>
        <w:tc>
          <w:tcPr>
            <w:tcW w:w="1765" w:type="dxa"/>
          </w:tcPr>
          <w:p w:rsidR="00537A75" w:rsidRDefault="00537A75" w:rsidP="00537A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</w:p>
        </w:tc>
        <w:tc>
          <w:tcPr>
            <w:tcW w:w="1742" w:type="dxa"/>
          </w:tcPr>
          <w:p w:rsidR="00537A75" w:rsidRDefault="00537A75" w:rsidP="00537A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</w:p>
        </w:tc>
      </w:tr>
      <w:tr w:rsidR="00537A75" w:rsidTr="00537A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3" w:type="dxa"/>
          </w:tcPr>
          <w:p w:rsidR="00537A75" w:rsidRDefault="00537A75" w:rsidP="00537A75">
            <w:pPr>
              <w:rPr>
                <w:rFonts w:eastAsia="Cambria"/>
                <w:lang w:val="en-GB" w:eastAsia="ja-JP"/>
              </w:rPr>
            </w:pPr>
          </w:p>
        </w:tc>
        <w:tc>
          <w:tcPr>
            <w:tcW w:w="1773" w:type="dxa"/>
          </w:tcPr>
          <w:p w:rsidR="00537A75" w:rsidRDefault="00537A75" w:rsidP="00537A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</w:p>
        </w:tc>
        <w:tc>
          <w:tcPr>
            <w:tcW w:w="1788" w:type="dxa"/>
          </w:tcPr>
          <w:p w:rsidR="00537A75" w:rsidRDefault="00537A75" w:rsidP="00537A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</w:p>
        </w:tc>
        <w:tc>
          <w:tcPr>
            <w:tcW w:w="1765" w:type="dxa"/>
          </w:tcPr>
          <w:p w:rsidR="00537A75" w:rsidRDefault="00537A75" w:rsidP="00537A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</w:p>
        </w:tc>
        <w:tc>
          <w:tcPr>
            <w:tcW w:w="1742" w:type="dxa"/>
          </w:tcPr>
          <w:p w:rsidR="00537A75" w:rsidRDefault="00537A75" w:rsidP="00537A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</w:p>
        </w:tc>
      </w:tr>
    </w:tbl>
    <w:p w:rsidR="00537A75" w:rsidRPr="00537A75" w:rsidRDefault="00537A75" w:rsidP="00537A75"/>
    <w:p w:rsidR="00537A75" w:rsidRPr="00537A75" w:rsidRDefault="00537A75" w:rsidP="00537A75">
      <w:pPr>
        <w:pStyle w:val="Heading2"/>
        <w:rPr>
          <w:lang w:val="en-GB" w:eastAsia="ja-JP"/>
        </w:rPr>
      </w:pPr>
      <w:bookmarkStart w:id="77" w:name="_Toc419313067"/>
      <w:r w:rsidRPr="00537A75">
        <w:rPr>
          <w:lang w:val="en-GB" w:eastAsia="ja-JP"/>
        </w:rPr>
        <w:t>Algorithms</w:t>
      </w:r>
      <w:bookmarkEnd w:id="77"/>
    </w:p>
    <w:p w:rsidR="00537A75" w:rsidRPr="00537A75" w:rsidRDefault="00537A75" w:rsidP="00537A75">
      <w:pPr>
        <w:rPr>
          <w:rFonts w:eastAsia="Cambria"/>
          <w:lang w:val="en-GB" w:eastAsia="ja-JP"/>
        </w:rPr>
      </w:pPr>
      <w:r w:rsidRPr="00537A75">
        <w:rPr>
          <w:rFonts w:eastAsia="Cambria"/>
          <w:lang w:val="en-GB" w:eastAsia="ja-JP"/>
        </w:rPr>
        <w:t>&lt;Các thành phần thuật toán mà nhóm đã áp dụng, chú ý không nhất thiết phải là</w:t>
      </w:r>
      <w:r>
        <w:rPr>
          <w:rFonts w:eastAsia="Cambria"/>
          <w:lang w:val="en-GB" w:eastAsia="ja-JP"/>
        </w:rPr>
        <w:t xml:space="preserve"> </w:t>
      </w:r>
      <w:r w:rsidRPr="00537A75">
        <w:rPr>
          <w:rFonts w:eastAsia="Cambria"/>
          <w:lang w:val="en-GB" w:eastAsia="ja-JP"/>
        </w:rPr>
        <w:t>thuật toán nổi tiếng mà có thể là cách tổ chức dữ liệu cũng như giải thuật do nhóm</w:t>
      </w:r>
      <w:r>
        <w:rPr>
          <w:rFonts w:eastAsia="Cambria"/>
          <w:lang w:val="en-GB" w:eastAsia="ja-JP"/>
        </w:rPr>
        <w:t xml:space="preserve"> </w:t>
      </w:r>
      <w:r w:rsidRPr="00537A75">
        <w:rPr>
          <w:rFonts w:eastAsia="Cambria"/>
          <w:lang w:val="en-GB" w:eastAsia="ja-JP"/>
        </w:rPr>
        <w:t>đang thực hiện ở bên trong hệ thống: ghi rõ bản chất, phân tích về độ phức tạp, nếu</w:t>
      </w:r>
      <w:r>
        <w:rPr>
          <w:rFonts w:eastAsia="Cambria"/>
          <w:lang w:val="en-GB" w:eastAsia="ja-JP"/>
        </w:rPr>
        <w:t xml:space="preserve"> </w:t>
      </w:r>
      <w:r w:rsidRPr="00537A75">
        <w:rPr>
          <w:rFonts w:eastAsia="Cambria"/>
          <w:lang w:val="en-GB" w:eastAsia="ja-JP"/>
        </w:rPr>
        <w:t>tham khảo phải ghi rõ nguồn&gt;</w:t>
      </w:r>
    </w:p>
    <w:p w:rsidR="00537A75" w:rsidRPr="00537A75" w:rsidRDefault="00537A75" w:rsidP="00537A75">
      <w:pPr>
        <w:rPr>
          <w:rFonts w:eastAsia="Cambria"/>
          <w:lang w:val="en-GB" w:eastAsia="ja-JP"/>
        </w:rPr>
      </w:pPr>
      <w:r w:rsidRPr="00537A75">
        <w:rPr>
          <w:rFonts w:eastAsia="Cambria"/>
          <w:lang w:val="en-GB" w:eastAsia="ja-JP"/>
        </w:rPr>
        <w:t>Cách giải quyết hay cách áp dụng các qui trình nghiệp vụ hay cách chuyển đổi bài</w:t>
      </w:r>
      <w:r>
        <w:rPr>
          <w:rFonts w:eastAsia="Cambria"/>
          <w:lang w:val="en-GB" w:eastAsia="ja-JP"/>
        </w:rPr>
        <w:t xml:space="preserve"> </w:t>
      </w:r>
      <w:r w:rsidRPr="00537A75">
        <w:rPr>
          <w:rFonts w:eastAsia="Cambria"/>
          <w:lang w:val="en-GB" w:eastAsia="ja-JP"/>
        </w:rPr>
        <w:t xml:space="preserve">toán khi làm bằng </w:t>
      </w:r>
      <w:proofErr w:type="gramStart"/>
      <w:r w:rsidRPr="00537A75">
        <w:rPr>
          <w:rFonts w:eastAsia="Cambria"/>
          <w:lang w:val="en-GB" w:eastAsia="ja-JP"/>
        </w:rPr>
        <w:t>tay</w:t>
      </w:r>
      <w:proofErr w:type="gramEnd"/>
      <w:r w:rsidRPr="00537A75">
        <w:rPr>
          <w:rFonts w:eastAsia="Cambria"/>
          <w:lang w:val="en-GB" w:eastAsia="ja-JP"/>
        </w:rPr>
        <w:t xml:space="preserve"> - chưa áp dụng máy tính và chương trình để cho thấy việc áp</w:t>
      </w:r>
      <w:r>
        <w:rPr>
          <w:rFonts w:eastAsia="Cambria"/>
          <w:lang w:val="en-GB" w:eastAsia="ja-JP"/>
        </w:rPr>
        <w:t xml:space="preserve"> </w:t>
      </w:r>
      <w:r w:rsidRPr="00537A75">
        <w:rPr>
          <w:rFonts w:eastAsia="Cambria"/>
          <w:lang w:val="en-GB" w:eastAsia="ja-JP"/>
        </w:rPr>
        <w:t>dụng giải bài toán hay giải quyết vấn đề rồi chuyển đổi cách đó sang thành chương</w:t>
      </w:r>
      <w:r>
        <w:rPr>
          <w:rFonts w:eastAsia="Cambria"/>
          <w:lang w:val="en-GB" w:eastAsia="ja-JP"/>
        </w:rPr>
        <w:t xml:space="preserve"> </w:t>
      </w:r>
      <w:r w:rsidRPr="00537A75">
        <w:rPr>
          <w:rFonts w:eastAsia="Cambria"/>
          <w:lang w:val="en-GB" w:eastAsia="ja-JP"/>
        </w:rPr>
        <w:t>trình máy tính</w:t>
      </w:r>
    </w:p>
    <w:p w:rsidR="00537A75" w:rsidRPr="00537A75" w:rsidRDefault="00537A75" w:rsidP="00537A75">
      <w:pPr>
        <w:rPr>
          <w:rFonts w:eastAsia="Cambria"/>
          <w:lang w:val="en-GB" w:eastAsia="ja-JP"/>
        </w:rPr>
      </w:pPr>
      <w:r w:rsidRPr="00537A75">
        <w:rPr>
          <w:rFonts w:eastAsia="Cambria"/>
          <w:lang w:val="en-GB" w:eastAsia="ja-JP"/>
        </w:rPr>
        <w:t>Ví dụ</w:t>
      </w:r>
    </w:p>
    <w:p w:rsidR="00537A75" w:rsidRPr="00537A75" w:rsidRDefault="00537A75" w:rsidP="00537A75">
      <w:pPr>
        <w:pStyle w:val="Heading3"/>
        <w:rPr>
          <w:lang w:val="en-GB" w:eastAsia="ja-JP"/>
        </w:rPr>
      </w:pPr>
      <w:bookmarkStart w:id="78" w:name="_Toc419313068"/>
      <w:r w:rsidRPr="00537A75">
        <w:rPr>
          <w:lang w:val="en-GB" w:eastAsia="ja-JP"/>
        </w:rPr>
        <w:t>Document Breakdown</w:t>
      </w:r>
      <w:bookmarkEnd w:id="78"/>
    </w:p>
    <w:p w:rsidR="00537A75" w:rsidRPr="00537A75" w:rsidRDefault="00537A75" w:rsidP="00537A75">
      <w:pPr>
        <w:pStyle w:val="Heading4"/>
        <w:rPr>
          <w:lang w:val="en-GB" w:eastAsia="ja-JP"/>
        </w:rPr>
      </w:pPr>
      <w:r w:rsidRPr="00537A75">
        <w:rPr>
          <w:lang w:val="en-GB" w:eastAsia="ja-JP"/>
        </w:rPr>
        <w:t>Definition</w:t>
      </w:r>
    </w:p>
    <w:p w:rsidR="00537A75" w:rsidRPr="00537A75" w:rsidRDefault="00537A75" w:rsidP="00537A75">
      <w:pPr>
        <w:rPr>
          <w:rFonts w:eastAsia="Cambria"/>
          <w:lang w:val="en-GB" w:eastAsia="ja-JP"/>
        </w:rPr>
      </w:pPr>
      <w:r w:rsidRPr="00537A75">
        <w:rPr>
          <w:rFonts w:eastAsia="Cambria"/>
          <w:lang w:val="en-GB" w:eastAsia="ja-JP"/>
        </w:rPr>
        <w:t>Document breakdown is the way to break the document into many small</w:t>
      </w:r>
      <w:r>
        <w:rPr>
          <w:rFonts w:eastAsia="Cambria"/>
          <w:lang w:val="en-GB" w:eastAsia="ja-JP"/>
        </w:rPr>
        <w:t xml:space="preserve"> </w:t>
      </w:r>
      <w:r w:rsidRPr="00537A75">
        <w:rPr>
          <w:rFonts w:eastAsia="Cambria"/>
          <w:lang w:val="en-GB" w:eastAsia="ja-JP"/>
        </w:rPr>
        <w:t>parts. Each part has it own title and contents of it. And the final data has</w:t>
      </w:r>
      <w:r>
        <w:rPr>
          <w:rFonts w:eastAsia="Cambria"/>
          <w:lang w:val="en-GB" w:eastAsia="ja-JP"/>
        </w:rPr>
        <w:t xml:space="preserve"> </w:t>
      </w:r>
      <w:r w:rsidRPr="00537A75">
        <w:rPr>
          <w:rFonts w:eastAsia="Cambria"/>
          <w:lang w:val="en-GB" w:eastAsia="ja-JP"/>
        </w:rPr>
        <w:t>tree structure.</w:t>
      </w:r>
    </w:p>
    <w:p w:rsidR="00537A75" w:rsidRPr="00537A75" w:rsidRDefault="00537A75" w:rsidP="00537A75">
      <w:pPr>
        <w:pStyle w:val="Heading4"/>
        <w:rPr>
          <w:lang w:val="en-GB" w:eastAsia="ja-JP"/>
        </w:rPr>
      </w:pPr>
      <w:r w:rsidRPr="00537A75">
        <w:rPr>
          <w:lang w:val="en-GB" w:eastAsia="ja-JP"/>
        </w:rPr>
        <w:t>Define Problem</w:t>
      </w:r>
    </w:p>
    <w:p w:rsidR="00537A75" w:rsidRPr="00537A75" w:rsidRDefault="00537A75" w:rsidP="00537A75">
      <w:pPr>
        <w:rPr>
          <w:rFonts w:eastAsia="Cambria"/>
          <w:lang w:val="en-GB" w:eastAsia="ja-JP"/>
        </w:rPr>
      </w:pPr>
      <w:r w:rsidRPr="00537A75">
        <w:rPr>
          <w:rFonts w:eastAsia="Cambria"/>
          <w:lang w:val="en-GB" w:eastAsia="ja-JP"/>
        </w:rPr>
        <w:t xml:space="preserve">All content of document is quite difficute for manage so we must </w:t>
      </w:r>
      <w:r>
        <w:rPr>
          <w:rFonts w:eastAsia="Cambria"/>
          <w:lang w:val="en-GB" w:eastAsia="ja-JP"/>
        </w:rPr>
        <w:t xml:space="preserve">reconstruct </w:t>
      </w:r>
      <w:r w:rsidRPr="00537A75">
        <w:rPr>
          <w:rFonts w:eastAsia="Cambria"/>
          <w:lang w:val="en-GB" w:eastAsia="ja-JP"/>
        </w:rPr>
        <w:t>structure of document for using.</w:t>
      </w:r>
    </w:p>
    <w:p w:rsidR="00537A75" w:rsidRPr="00537A75" w:rsidRDefault="00537A75" w:rsidP="00537A75">
      <w:pPr>
        <w:pStyle w:val="Heading4"/>
        <w:rPr>
          <w:lang w:val="en-GB" w:eastAsia="ja-JP"/>
        </w:rPr>
      </w:pPr>
      <w:r w:rsidRPr="00537A75">
        <w:rPr>
          <w:lang w:val="en-GB" w:eastAsia="ja-JP"/>
        </w:rPr>
        <w:t>Solution</w:t>
      </w:r>
    </w:p>
    <w:p w:rsidR="00537A75" w:rsidRPr="00537A75" w:rsidRDefault="00537A75" w:rsidP="00537A75">
      <w:pPr>
        <w:rPr>
          <w:rFonts w:eastAsia="Cambria"/>
          <w:lang w:val="en-GB" w:eastAsia="ja-JP"/>
        </w:rPr>
      </w:pPr>
      <w:r w:rsidRPr="00537A75">
        <w:rPr>
          <w:rFonts w:eastAsia="Cambria"/>
          <w:lang w:val="en-GB" w:eastAsia="ja-JP"/>
        </w:rPr>
        <w:t>To solve this problem, we should follow these steps:</w:t>
      </w:r>
    </w:p>
    <w:p w:rsidR="00537A75" w:rsidRPr="00537A75" w:rsidRDefault="00537A75" w:rsidP="00537A75">
      <w:pPr>
        <w:pStyle w:val="ListParagraph"/>
        <w:numPr>
          <w:ilvl w:val="0"/>
          <w:numId w:val="28"/>
        </w:numPr>
        <w:rPr>
          <w:rFonts w:eastAsia="Cambria"/>
        </w:rPr>
      </w:pPr>
      <w:r w:rsidRPr="00537A75">
        <w:rPr>
          <w:rFonts w:eastAsia="Cambria"/>
        </w:rPr>
        <w:t>Convert (save) document DOCX file as html type by using Microsoft Word save as Web Filtered.</w:t>
      </w:r>
    </w:p>
    <w:p w:rsidR="00537A75" w:rsidRPr="00537A75" w:rsidRDefault="00537A75" w:rsidP="00537A75">
      <w:pPr>
        <w:pStyle w:val="ListParagraph"/>
        <w:numPr>
          <w:ilvl w:val="0"/>
          <w:numId w:val="28"/>
        </w:numPr>
        <w:rPr>
          <w:rFonts w:eastAsia="Cambria"/>
        </w:rPr>
      </w:pPr>
      <w:r w:rsidRPr="00537A75">
        <w:rPr>
          <w:rFonts w:eastAsia="Cambria"/>
        </w:rPr>
        <w:t>Import both html file and directory that incluses all pictures of document.</w:t>
      </w:r>
    </w:p>
    <w:p w:rsidR="00537A75" w:rsidRPr="00537A75" w:rsidRDefault="00537A75" w:rsidP="00537A75">
      <w:pPr>
        <w:pStyle w:val="ListParagraph"/>
        <w:numPr>
          <w:ilvl w:val="0"/>
          <w:numId w:val="29"/>
        </w:numPr>
        <w:rPr>
          <w:rFonts w:eastAsia="Cambria"/>
        </w:rPr>
      </w:pPr>
      <w:r w:rsidRPr="00537A75">
        <w:rPr>
          <w:rFonts w:eastAsia="Cambria"/>
        </w:rPr>
        <w:lastRenderedPageBreak/>
        <w:t>Using xpath to get data of html file as we need, include h1, h2, h3</w:t>
      </w:r>
      <w:proofErr w:type="gramStart"/>
      <w:r w:rsidRPr="00537A75">
        <w:rPr>
          <w:rFonts w:eastAsia="Cambria"/>
        </w:rPr>
        <w:t>,…,</w:t>
      </w:r>
      <w:proofErr w:type="gramEnd"/>
      <w:r w:rsidRPr="00537A75">
        <w:rPr>
          <w:rFonts w:eastAsia="Cambria"/>
        </w:rPr>
        <w:t xml:space="preserve"> image, text content,..</w:t>
      </w:r>
    </w:p>
    <w:p w:rsidR="00537A75" w:rsidRPr="00537A75" w:rsidRDefault="00537A75" w:rsidP="00537A75">
      <w:pPr>
        <w:pStyle w:val="ListParagraph"/>
        <w:numPr>
          <w:ilvl w:val="0"/>
          <w:numId w:val="29"/>
        </w:numPr>
        <w:rPr>
          <w:rFonts w:eastAsia="Cambria"/>
        </w:rPr>
      </w:pPr>
      <w:r w:rsidRPr="00537A75">
        <w:rPr>
          <w:rFonts w:eastAsia="Cambria"/>
        </w:rPr>
        <w:t>Save them with structure as below:</w:t>
      </w:r>
    </w:p>
    <w:p w:rsidR="00537A75" w:rsidRPr="00537A75" w:rsidRDefault="00537A75" w:rsidP="00537A75">
      <w:pPr>
        <w:ind w:left="567"/>
        <w:rPr>
          <w:rFonts w:eastAsia="Cambria"/>
          <w:lang w:val="en-GB" w:eastAsia="ja-JP"/>
        </w:rPr>
      </w:pPr>
      <w:r w:rsidRPr="00537A75">
        <w:rPr>
          <w:rFonts w:eastAsia="Cambria"/>
          <w:lang w:val="en-GB" w:eastAsia="ja-JP"/>
        </w:rPr>
        <w:t>-TitleA: contentA</w:t>
      </w:r>
    </w:p>
    <w:p w:rsidR="00537A75" w:rsidRPr="00537A75" w:rsidRDefault="00537A75" w:rsidP="00537A75">
      <w:pPr>
        <w:ind w:left="567"/>
        <w:rPr>
          <w:rFonts w:eastAsia="Cambria"/>
          <w:lang w:val="en-GB" w:eastAsia="ja-JP"/>
        </w:rPr>
      </w:pPr>
      <w:r w:rsidRPr="00537A75">
        <w:rPr>
          <w:rFonts w:eastAsia="Cambria"/>
          <w:lang w:val="en-GB" w:eastAsia="ja-JP"/>
        </w:rPr>
        <w:t>---TitleA1: contentA1</w:t>
      </w:r>
    </w:p>
    <w:p w:rsidR="00537A75" w:rsidRPr="00537A75" w:rsidRDefault="00537A75" w:rsidP="00537A75">
      <w:pPr>
        <w:ind w:left="567"/>
        <w:rPr>
          <w:rFonts w:eastAsia="Cambria"/>
          <w:lang w:val="en-GB" w:eastAsia="ja-JP"/>
        </w:rPr>
      </w:pPr>
      <w:r w:rsidRPr="00537A75">
        <w:rPr>
          <w:rFonts w:eastAsia="Cambria"/>
          <w:lang w:val="en-GB" w:eastAsia="ja-JP"/>
        </w:rPr>
        <w:t>------TitleA1.1: contentA1.1</w:t>
      </w:r>
    </w:p>
    <w:p w:rsidR="00537A75" w:rsidRPr="00537A75" w:rsidRDefault="00537A75" w:rsidP="00537A75">
      <w:pPr>
        <w:ind w:left="567"/>
        <w:rPr>
          <w:rFonts w:eastAsia="Cambria"/>
          <w:lang w:val="en-GB" w:eastAsia="ja-JP"/>
        </w:rPr>
      </w:pPr>
      <w:r w:rsidRPr="00537A75">
        <w:rPr>
          <w:rFonts w:eastAsia="Cambria"/>
          <w:lang w:val="en-GB" w:eastAsia="ja-JP"/>
        </w:rPr>
        <w:t>------TitleA1.2: contentA1.2</w:t>
      </w:r>
    </w:p>
    <w:p w:rsidR="00537A75" w:rsidRPr="00537A75" w:rsidRDefault="00537A75" w:rsidP="00537A75">
      <w:pPr>
        <w:ind w:left="567"/>
        <w:rPr>
          <w:rFonts w:eastAsia="Cambria"/>
          <w:lang w:val="en-GB" w:eastAsia="ja-JP"/>
        </w:rPr>
      </w:pPr>
      <w:r w:rsidRPr="00537A75">
        <w:rPr>
          <w:rFonts w:eastAsia="Cambria"/>
          <w:lang w:val="en-GB" w:eastAsia="ja-JP"/>
        </w:rPr>
        <w:t>---TitleA2: contentA2</w:t>
      </w:r>
    </w:p>
    <w:p w:rsidR="00537A75" w:rsidRPr="00537A75" w:rsidRDefault="00537A75" w:rsidP="00537A75">
      <w:pPr>
        <w:pStyle w:val="Heading4"/>
        <w:rPr>
          <w:lang w:val="en-GB" w:eastAsia="ja-JP"/>
        </w:rPr>
      </w:pPr>
      <w:r w:rsidRPr="00537A75">
        <w:rPr>
          <w:lang w:val="en-GB" w:eastAsia="ja-JP"/>
        </w:rPr>
        <w:t>Complexity</w:t>
      </w:r>
    </w:p>
    <w:p w:rsidR="00537A75" w:rsidRPr="00537A75" w:rsidRDefault="00537A75" w:rsidP="00537A75">
      <w:pPr>
        <w:pStyle w:val="ListParagraph"/>
        <w:numPr>
          <w:ilvl w:val="0"/>
          <w:numId w:val="30"/>
        </w:numPr>
        <w:rPr>
          <w:rFonts w:eastAsia="Cambria"/>
        </w:rPr>
      </w:pPr>
      <w:r w:rsidRPr="00537A75">
        <w:rPr>
          <w:rFonts w:eastAsia="Cambria"/>
        </w:rPr>
        <w:t>In total, the complexity of this algorithm is</w:t>
      </w:r>
    </w:p>
    <w:p w:rsidR="00537A75" w:rsidRDefault="00537A75" w:rsidP="00537A75">
      <w:pPr>
        <w:pStyle w:val="Heading4"/>
        <w:rPr>
          <w:lang w:val="en-GB" w:eastAsia="ja-JP"/>
        </w:rPr>
      </w:pPr>
      <w:r w:rsidRPr="00537A75">
        <w:rPr>
          <w:lang w:val="en-GB" w:eastAsia="ja-JP"/>
        </w:rPr>
        <w:lastRenderedPageBreak/>
        <w:t>Flowchart</w:t>
      </w:r>
    </w:p>
    <w:p w:rsidR="00537A75" w:rsidRDefault="00537A75" w:rsidP="00537A75">
      <w:pPr>
        <w:keepNext/>
      </w:pPr>
      <w:r>
        <w:rPr>
          <w:rFonts w:eastAsia="Cambria"/>
          <w:noProof/>
        </w:rPr>
        <w:drawing>
          <wp:inline distT="0" distB="0" distL="0" distR="0" wp14:anchorId="7E1FFABB" wp14:editId="2BE2DA03">
            <wp:extent cx="4353067" cy="830402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0" b="7229"/>
                    <a:stretch/>
                  </pic:blipFill>
                  <pic:spPr bwMode="auto">
                    <a:xfrm>
                      <a:off x="0" y="0"/>
                      <a:ext cx="4352941" cy="8303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A75" w:rsidRPr="006D162F" w:rsidRDefault="00537A75" w:rsidP="006D162F">
      <w:pPr>
        <w:pStyle w:val="Caption"/>
      </w:pPr>
      <w:bookmarkStart w:id="79" w:name="_Toc419314915"/>
      <w:r w:rsidRPr="006D162F">
        <w:t xml:space="preserve">Figure </w:t>
      </w:r>
      <w:r w:rsidRPr="006D162F">
        <w:fldChar w:fldCharType="begin"/>
      </w:r>
      <w:r w:rsidRPr="006D162F">
        <w:instrText xml:space="preserve"> SEQ Figure \* ARABIC </w:instrText>
      </w:r>
      <w:r w:rsidRPr="006D162F">
        <w:fldChar w:fldCharType="separate"/>
      </w:r>
      <w:r w:rsidR="00813A56">
        <w:rPr>
          <w:noProof/>
        </w:rPr>
        <w:t>7</w:t>
      </w:r>
      <w:r w:rsidRPr="006D162F">
        <w:fldChar w:fldCharType="end"/>
      </w:r>
      <w:r w:rsidRPr="006D162F">
        <w:t>: Breakdown document flow chart</w:t>
      </w:r>
      <w:bookmarkEnd w:id="79"/>
    </w:p>
    <w:p w:rsidR="00537A75" w:rsidRPr="00537A75" w:rsidRDefault="00537A75" w:rsidP="00537A75">
      <w:pPr>
        <w:pStyle w:val="Heading3"/>
        <w:rPr>
          <w:lang w:val="en-GB" w:eastAsia="ja-JP"/>
        </w:rPr>
      </w:pPr>
      <w:bookmarkStart w:id="80" w:name="_Toc419313069"/>
      <w:r w:rsidRPr="00537A75">
        <w:rPr>
          <w:lang w:val="en-GB" w:eastAsia="ja-JP"/>
        </w:rPr>
        <w:lastRenderedPageBreak/>
        <w:t>String Comparison</w:t>
      </w:r>
      <w:bookmarkEnd w:id="80"/>
    </w:p>
    <w:p w:rsidR="00537A75" w:rsidRPr="00537A75" w:rsidRDefault="00537A75" w:rsidP="004C4E0B">
      <w:pPr>
        <w:pStyle w:val="Heading4"/>
        <w:rPr>
          <w:lang w:val="en-GB" w:eastAsia="ja-JP"/>
        </w:rPr>
      </w:pPr>
      <w:r w:rsidRPr="00537A75">
        <w:rPr>
          <w:lang w:val="en-GB" w:eastAsia="ja-JP"/>
        </w:rPr>
        <w:t>Define Problem</w:t>
      </w:r>
    </w:p>
    <w:p w:rsidR="00537A75" w:rsidRPr="00537A75" w:rsidRDefault="00537A75" w:rsidP="00537A75">
      <w:pPr>
        <w:rPr>
          <w:rFonts w:eastAsia="Cambria"/>
          <w:lang w:val="en-GB" w:eastAsia="ja-JP"/>
        </w:rPr>
      </w:pPr>
      <w:proofErr w:type="gramStart"/>
      <w:r w:rsidRPr="00537A75">
        <w:rPr>
          <w:rFonts w:eastAsia="Cambria"/>
          <w:lang w:val="en-GB" w:eastAsia="ja-JP"/>
        </w:rPr>
        <w:t>Given two strings.</w:t>
      </w:r>
      <w:proofErr w:type="gramEnd"/>
      <w:r w:rsidRPr="00537A75">
        <w:rPr>
          <w:rFonts w:eastAsia="Cambria"/>
          <w:lang w:val="en-GB" w:eastAsia="ja-JP"/>
        </w:rPr>
        <w:t xml:space="preserve"> Calculate their matching percent.</w:t>
      </w:r>
    </w:p>
    <w:p w:rsidR="00537A75" w:rsidRPr="00537A75" w:rsidRDefault="00537A75" w:rsidP="004C4E0B">
      <w:pPr>
        <w:pStyle w:val="Heading4"/>
        <w:rPr>
          <w:lang w:val="en-GB" w:eastAsia="ja-JP"/>
        </w:rPr>
      </w:pPr>
      <w:r w:rsidRPr="00537A75">
        <w:rPr>
          <w:lang w:val="en-GB" w:eastAsia="ja-JP"/>
        </w:rPr>
        <w:t>Requirement</w:t>
      </w:r>
    </w:p>
    <w:p w:rsidR="00537A75" w:rsidRPr="004C4E0B" w:rsidRDefault="00537A75" w:rsidP="004C4E0B">
      <w:pPr>
        <w:pStyle w:val="ListParagraph"/>
        <w:numPr>
          <w:ilvl w:val="0"/>
          <w:numId w:val="31"/>
        </w:numPr>
        <w:rPr>
          <w:rFonts w:eastAsia="Cambria"/>
        </w:rPr>
      </w:pPr>
      <w:r w:rsidRPr="004C4E0B">
        <w:rPr>
          <w:rFonts w:eastAsia="Cambria"/>
        </w:rPr>
        <w:t>Robustness to changes of word order: two strings which contain the</w:t>
      </w:r>
      <w:r w:rsidR="004C4E0B" w:rsidRPr="004C4E0B">
        <w:rPr>
          <w:rFonts w:eastAsia="Cambria"/>
        </w:rPr>
        <w:t xml:space="preserve"> </w:t>
      </w:r>
      <w:r w:rsidRPr="004C4E0B">
        <w:rPr>
          <w:rFonts w:eastAsia="Cambria"/>
        </w:rPr>
        <w:t>same words, but in a different order, should be recognised as being</w:t>
      </w:r>
      <w:r w:rsidR="004C4E0B" w:rsidRPr="004C4E0B">
        <w:rPr>
          <w:rFonts w:eastAsia="Cambria"/>
        </w:rPr>
        <w:t xml:space="preserve"> </w:t>
      </w:r>
      <w:r w:rsidRPr="004C4E0B">
        <w:rPr>
          <w:rFonts w:eastAsia="Cambria"/>
        </w:rPr>
        <w:t>similar.</w:t>
      </w:r>
    </w:p>
    <w:p w:rsidR="00537A75" w:rsidRPr="004C4E0B" w:rsidRDefault="00537A75" w:rsidP="004C4E0B">
      <w:pPr>
        <w:pStyle w:val="ListParagraph"/>
        <w:numPr>
          <w:ilvl w:val="0"/>
          <w:numId w:val="31"/>
        </w:numPr>
        <w:rPr>
          <w:rFonts w:eastAsia="Cambria"/>
        </w:rPr>
      </w:pPr>
      <w:r w:rsidRPr="004C4E0B">
        <w:rPr>
          <w:rFonts w:eastAsia="Cambria"/>
        </w:rPr>
        <w:t>Language independence: the algorithm should work not only in</w:t>
      </w:r>
      <w:r w:rsidR="004C4E0B" w:rsidRPr="004C4E0B">
        <w:rPr>
          <w:rFonts w:eastAsia="Cambria"/>
        </w:rPr>
        <w:t xml:space="preserve"> </w:t>
      </w:r>
      <w:r w:rsidRPr="004C4E0B">
        <w:rPr>
          <w:rFonts w:eastAsia="Cambria"/>
        </w:rPr>
        <w:t>English, but in many different languages.</w:t>
      </w:r>
    </w:p>
    <w:p w:rsidR="00537A75" w:rsidRPr="00537A75" w:rsidRDefault="00537A75" w:rsidP="004C4E0B">
      <w:pPr>
        <w:pStyle w:val="Heading4"/>
        <w:rPr>
          <w:lang w:val="en-GB" w:eastAsia="ja-JP"/>
        </w:rPr>
      </w:pPr>
      <w:r w:rsidRPr="00537A75">
        <w:rPr>
          <w:lang w:val="en-GB" w:eastAsia="ja-JP"/>
        </w:rPr>
        <w:t>Solution</w:t>
      </w:r>
    </w:p>
    <w:p w:rsidR="00537A75" w:rsidRPr="004C4E0B" w:rsidRDefault="00537A75" w:rsidP="004C4E0B">
      <w:pPr>
        <w:pStyle w:val="ListParagraph"/>
        <w:numPr>
          <w:ilvl w:val="0"/>
          <w:numId w:val="32"/>
        </w:numPr>
        <w:rPr>
          <w:rFonts w:eastAsia="Cambria"/>
        </w:rPr>
      </w:pPr>
      <w:r w:rsidRPr="004C4E0B">
        <w:rPr>
          <w:rFonts w:eastAsia="Cambria"/>
        </w:rPr>
        <w:t>If a string contains many words, break it into a list of words.</w:t>
      </w:r>
    </w:p>
    <w:p w:rsidR="00537A75" w:rsidRPr="004C4E0B" w:rsidRDefault="00537A75" w:rsidP="004C4E0B">
      <w:pPr>
        <w:pStyle w:val="ListParagraph"/>
        <w:numPr>
          <w:ilvl w:val="0"/>
          <w:numId w:val="32"/>
        </w:numPr>
        <w:rPr>
          <w:rFonts w:eastAsia="Cambria"/>
        </w:rPr>
      </w:pPr>
      <w:r w:rsidRPr="004C4E0B">
        <w:rPr>
          <w:rFonts w:eastAsia="Cambria"/>
        </w:rPr>
        <w:t>For each word, we find out how many adjacent character pairs are</w:t>
      </w:r>
      <w:r w:rsidR="004C4E0B" w:rsidRPr="004C4E0B">
        <w:rPr>
          <w:rFonts w:eastAsia="Cambria"/>
        </w:rPr>
        <w:t xml:space="preserve"> </w:t>
      </w:r>
      <w:r w:rsidRPr="004C4E0B">
        <w:rPr>
          <w:rFonts w:eastAsia="Cambria"/>
        </w:rPr>
        <w:t>contained in it.</w:t>
      </w:r>
    </w:p>
    <w:p w:rsidR="00537A75" w:rsidRPr="004C4E0B" w:rsidRDefault="00537A75" w:rsidP="004C4E0B">
      <w:pPr>
        <w:pStyle w:val="ListParagraph"/>
        <w:numPr>
          <w:ilvl w:val="0"/>
          <w:numId w:val="32"/>
        </w:numPr>
        <w:rPr>
          <w:rFonts w:eastAsia="Cambria"/>
        </w:rPr>
      </w:pPr>
      <w:r w:rsidRPr="004C4E0B">
        <w:rPr>
          <w:rFonts w:eastAsia="Cambria"/>
        </w:rPr>
        <w:t>Create a function pairs(s) which returns a list of adjacent character</w:t>
      </w:r>
      <w:r w:rsidR="004C4E0B" w:rsidRPr="004C4E0B">
        <w:rPr>
          <w:rFonts w:eastAsia="Cambria"/>
        </w:rPr>
        <w:t xml:space="preserve"> </w:t>
      </w:r>
      <w:r w:rsidRPr="004C4E0B">
        <w:rPr>
          <w:rFonts w:eastAsia="Cambria"/>
        </w:rPr>
        <w:t>pairs of string s.</w:t>
      </w:r>
    </w:p>
    <w:p w:rsidR="00537A75" w:rsidRPr="004C4E0B" w:rsidRDefault="00537A75" w:rsidP="004C4E0B">
      <w:pPr>
        <w:pStyle w:val="ListParagraph"/>
        <w:numPr>
          <w:ilvl w:val="0"/>
          <w:numId w:val="32"/>
        </w:numPr>
        <w:rPr>
          <w:rFonts w:eastAsia="Cambria"/>
        </w:rPr>
      </w:pPr>
      <w:r w:rsidRPr="004C4E0B">
        <w:rPr>
          <w:rFonts w:eastAsia="Cambria"/>
        </w:rPr>
        <w:t>Then, we use below formula to calculate matching percent.</w:t>
      </w:r>
      <w:r w:rsidR="004C4E0B">
        <w:rPr>
          <w:rFonts w:eastAsia="Cambria"/>
        </w:rPr>
        <w:t xml:space="preserve"> </w:t>
      </w:r>
    </w:p>
    <w:p w:rsidR="00537A75" w:rsidRPr="00537A75" w:rsidRDefault="00537A75" w:rsidP="004C4E0B">
      <w:pPr>
        <w:pStyle w:val="Heading4"/>
        <w:rPr>
          <w:lang w:val="en-GB" w:eastAsia="ja-JP"/>
        </w:rPr>
      </w:pPr>
      <w:r w:rsidRPr="00537A75">
        <w:rPr>
          <w:lang w:val="en-GB" w:eastAsia="ja-JP"/>
        </w:rPr>
        <w:t>Example</w:t>
      </w:r>
    </w:p>
    <w:p w:rsidR="00537A75" w:rsidRPr="00537A75" w:rsidRDefault="00537A75" w:rsidP="00537A75">
      <w:pPr>
        <w:rPr>
          <w:rFonts w:eastAsia="Cambria"/>
          <w:lang w:val="en-GB" w:eastAsia="ja-JP"/>
        </w:rPr>
      </w:pPr>
      <w:r w:rsidRPr="00537A75">
        <w:rPr>
          <w:rFonts w:eastAsia="Cambria"/>
          <w:lang w:val="en-GB" w:eastAsia="ja-JP"/>
        </w:rPr>
        <w:t>Calculate the matching percent of 2 strings: France and French.</w:t>
      </w:r>
    </w:p>
    <w:p w:rsidR="00537A75" w:rsidRPr="004C4E0B" w:rsidRDefault="00537A75" w:rsidP="004C4E0B">
      <w:pPr>
        <w:pStyle w:val="ListParagraph"/>
        <w:numPr>
          <w:ilvl w:val="0"/>
          <w:numId w:val="33"/>
        </w:numPr>
        <w:rPr>
          <w:rFonts w:eastAsia="Cambria"/>
        </w:rPr>
      </w:pPr>
      <w:r w:rsidRPr="004C4E0B">
        <w:rPr>
          <w:rFonts w:eastAsia="Cambria"/>
        </w:rPr>
        <w:t>Upper case 2 strings:</w:t>
      </w:r>
    </w:p>
    <w:p w:rsidR="00537A75" w:rsidRPr="004C4E0B" w:rsidRDefault="00537A75" w:rsidP="004C4E0B">
      <w:pPr>
        <w:pStyle w:val="ListParagraph"/>
        <w:numPr>
          <w:ilvl w:val="1"/>
          <w:numId w:val="33"/>
        </w:numPr>
        <w:rPr>
          <w:rFonts w:eastAsia="Cambria"/>
        </w:rPr>
      </w:pPr>
      <w:r w:rsidRPr="004C4E0B">
        <w:rPr>
          <w:rFonts w:eastAsia="Cambria"/>
        </w:rPr>
        <w:t>France FRANCE.</w:t>
      </w:r>
    </w:p>
    <w:p w:rsidR="00537A75" w:rsidRPr="004C4E0B" w:rsidRDefault="00537A75" w:rsidP="004C4E0B">
      <w:pPr>
        <w:pStyle w:val="ListParagraph"/>
        <w:numPr>
          <w:ilvl w:val="1"/>
          <w:numId w:val="33"/>
        </w:numPr>
        <w:rPr>
          <w:rFonts w:eastAsia="Cambria"/>
        </w:rPr>
      </w:pPr>
      <w:r w:rsidRPr="004C4E0B">
        <w:rPr>
          <w:rFonts w:eastAsia="Cambria"/>
        </w:rPr>
        <w:t>French FRENCH.</w:t>
      </w:r>
    </w:p>
    <w:p w:rsidR="00537A75" w:rsidRPr="004C4E0B" w:rsidRDefault="00537A75" w:rsidP="004C4E0B">
      <w:pPr>
        <w:pStyle w:val="ListParagraph"/>
        <w:numPr>
          <w:ilvl w:val="0"/>
          <w:numId w:val="33"/>
        </w:numPr>
        <w:rPr>
          <w:rFonts w:eastAsia="Cambria"/>
        </w:rPr>
      </w:pPr>
      <w:r w:rsidRPr="004C4E0B">
        <w:rPr>
          <w:rFonts w:eastAsia="Cambria"/>
        </w:rPr>
        <w:t>Break string into list of adjacent character pairs:</w:t>
      </w:r>
    </w:p>
    <w:p w:rsidR="00537A75" w:rsidRPr="004C4E0B" w:rsidRDefault="00537A75" w:rsidP="004C4E0B">
      <w:pPr>
        <w:pStyle w:val="ListParagraph"/>
        <w:numPr>
          <w:ilvl w:val="1"/>
          <w:numId w:val="33"/>
        </w:numPr>
        <w:rPr>
          <w:rFonts w:eastAsia="Cambria"/>
        </w:rPr>
      </w:pPr>
      <w:r w:rsidRPr="004C4E0B">
        <w:rPr>
          <w:rFonts w:eastAsia="Cambria"/>
        </w:rPr>
        <w:t>FRANCE</w:t>
      </w:r>
    </w:p>
    <w:p w:rsidR="00537A75" w:rsidRPr="004C4E0B" w:rsidRDefault="00537A75" w:rsidP="004C4E0B">
      <w:pPr>
        <w:pStyle w:val="ListParagraph"/>
        <w:numPr>
          <w:ilvl w:val="1"/>
          <w:numId w:val="33"/>
        </w:numPr>
        <w:rPr>
          <w:rFonts w:eastAsia="Cambria"/>
        </w:rPr>
      </w:pPr>
      <w:r w:rsidRPr="004C4E0B">
        <w:rPr>
          <w:rFonts w:eastAsia="Cambria"/>
        </w:rPr>
        <w:t>FRENCH</w:t>
      </w:r>
    </w:p>
    <w:p w:rsidR="00537A75" w:rsidRDefault="00537A75" w:rsidP="004C4E0B">
      <w:pPr>
        <w:pStyle w:val="ListParagraph"/>
        <w:numPr>
          <w:ilvl w:val="0"/>
          <w:numId w:val="33"/>
        </w:numPr>
        <w:rPr>
          <w:rFonts w:eastAsia="Cambria"/>
        </w:rPr>
      </w:pPr>
      <w:r w:rsidRPr="004C4E0B">
        <w:rPr>
          <w:rFonts w:eastAsia="Cambria"/>
        </w:rPr>
        <w:t>Calculate its matching percent.</w:t>
      </w:r>
    </w:p>
    <w:p w:rsidR="004C4E0B" w:rsidRPr="004C4E0B" w:rsidRDefault="004C4E0B" w:rsidP="001E340B">
      <w:pPr>
        <w:pStyle w:val="Heading1"/>
      </w:pPr>
      <w:bookmarkStart w:id="81" w:name="_Toc419313070"/>
      <w:r w:rsidRPr="004C4E0B">
        <w:lastRenderedPageBreak/>
        <w:t>System Implementation &amp; Test</w:t>
      </w:r>
      <w:bookmarkEnd w:id="81"/>
    </w:p>
    <w:p w:rsidR="004C4E0B" w:rsidRPr="004C4E0B" w:rsidRDefault="004C4E0B" w:rsidP="004C4E0B">
      <w:pPr>
        <w:pStyle w:val="Heading2"/>
      </w:pPr>
      <w:bookmarkStart w:id="82" w:name="_Toc419313071"/>
      <w:r w:rsidRPr="004C4E0B">
        <w:t>Introduction</w:t>
      </w:r>
      <w:bookmarkEnd w:id="82"/>
    </w:p>
    <w:p w:rsidR="004C4E0B" w:rsidRPr="004C4E0B" w:rsidRDefault="004C4E0B" w:rsidP="004C4E0B">
      <w:pPr>
        <w:pStyle w:val="Heading3"/>
      </w:pPr>
      <w:bookmarkStart w:id="83" w:name="_Toc419313072"/>
      <w:r w:rsidRPr="004C4E0B">
        <w:t>Overview</w:t>
      </w:r>
      <w:bookmarkEnd w:id="83"/>
    </w:p>
    <w:p w:rsidR="004C4E0B" w:rsidRPr="004C4E0B" w:rsidRDefault="004C4E0B" w:rsidP="004C4E0B">
      <w:pPr>
        <w:rPr>
          <w:rFonts w:eastAsia="Cambria"/>
        </w:rPr>
      </w:pPr>
      <w:r w:rsidRPr="004C4E0B">
        <w:rPr>
          <w:rFonts w:eastAsia="Cambria"/>
        </w:rPr>
        <w:t>&lt;Mô tả tống quát mục đích test chủ yếu với thời gian và scope và số lượng nhân lực</w:t>
      </w:r>
      <w:r>
        <w:rPr>
          <w:rFonts w:eastAsia="Cambria"/>
        </w:rPr>
        <w:t xml:space="preserve"> </w:t>
      </w:r>
      <w:r w:rsidRPr="004C4E0B">
        <w:rPr>
          <w:rFonts w:eastAsia="Cambria"/>
        </w:rPr>
        <w:t>thì nhóm áp dụng phương pháp gì cho việc test&gt;</w:t>
      </w:r>
    </w:p>
    <w:p w:rsidR="004C4E0B" w:rsidRPr="004C4E0B" w:rsidRDefault="004C4E0B" w:rsidP="004C4E0B">
      <w:pPr>
        <w:rPr>
          <w:rFonts w:eastAsia="Cambria"/>
        </w:rPr>
      </w:pPr>
      <w:r w:rsidRPr="004C4E0B">
        <w:rPr>
          <w:rFonts w:eastAsia="Cambria"/>
        </w:rPr>
        <w:t>Ví dụ</w:t>
      </w:r>
    </w:p>
    <w:p w:rsidR="004C4E0B" w:rsidRPr="004C4E0B" w:rsidRDefault="004C4E0B" w:rsidP="004C4E0B">
      <w:pPr>
        <w:rPr>
          <w:rFonts w:eastAsia="Cambria"/>
        </w:rPr>
      </w:pPr>
      <w:r w:rsidRPr="004C4E0B">
        <w:rPr>
          <w:rFonts w:eastAsia="Cambria"/>
        </w:rPr>
        <w:t>This section provides in detail all necessary information about</w:t>
      </w:r>
      <w:r>
        <w:rPr>
          <w:rFonts w:eastAsia="Cambria"/>
        </w:rPr>
        <w:t xml:space="preserve"> </w:t>
      </w:r>
      <w:r w:rsidRPr="004C4E0B">
        <w:rPr>
          <w:rFonts w:eastAsia="Cambria"/>
        </w:rPr>
        <w:t>implementation information and testing procedure of MSSC includes test</w:t>
      </w:r>
      <w:r>
        <w:rPr>
          <w:rFonts w:eastAsia="Cambria"/>
        </w:rPr>
        <w:t xml:space="preserve"> </w:t>
      </w:r>
      <w:r w:rsidRPr="004C4E0B">
        <w:rPr>
          <w:rFonts w:eastAsia="Cambria"/>
        </w:rPr>
        <w:t>plans, test cases, test result and risks estimations.</w:t>
      </w:r>
    </w:p>
    <w:p w:rsidR="004C4E0B" w:rsidRPr="004C4E0B" w:rsidRDefault="004C4E0B" w:rsidP="004C4E0B">
      <w:pPr>
        <w:pStyle w:val="Heading3"/>
      </w:pPr>
      <w:bookmarkStart w:id="84" w:name="_Toc419313073"/>
      <w:r w:rsidRPr="004C4E0B">
        <w:t>Test Approach</w:t>
      </w:r>
      <w:bookmarkEnd w:id="84"/>
    </w:p>
    <w:p w:rsidR="004C4E0B" w:rsidRPr="004C4E0B" w:rsidRDefault="004C4E0B" w:rsidP="004C4E0B">
      <w:pPr>
        <w:rPr>
          <w:rFonts w:eastAsia="Cambria"/>
        </w:rPr>
      </w:pPr>
      <w:r w:rsidRPr="004C4E0B">
        <w:rPr>
          <w:rFonts w:eastAsia="Cambria"/>
        </w:rPr>
        <w:t xml:space="preserve">&lt;Phương pháp kiểm thử của </w:t>
      </w:r>
      <w:proofErr w:type="gramStart"/>
      <w:r w:rsidRPr="004C4E0B">
        <w:rPr>
          <w:rFonts w:eastAsia="Cambria"/>
        </w:rPr>
        <w:t>nhóm :</w:t>
      </w:r>
      <w:proofErr w:type="gramEnd"/>
      <w:r w:rsidRPr="004C4E0B">
        <w:rPr>
          <w:rFonts w:eastAsia="Cambria"/>
        </w:rPr>
        <w:t xml:space="preserve"> black box, white box ...&gt;</w:t>
      </w:r>
    </w:p>
    <w:p w:rsidR="004C4E0B" w:rsidRPr="004C4E0B" w:rsidRDefault="004C4E0B" w:rsidP="004C4E0B">
      <w:pPr>
        <w:pStyle w:val="Heading2"/>
      </w:pPr>
      <w:bookmarkStart w:id="85" w:name="_Toc419313074"/>
      <w:r w:rsidRPr="004C4E0B">
        <w:t>Database Relationship Diagram</w:t>
      </w:r>
      <w:bookmarkEnd w:id="85"/>
    </w:p>
    <w:p w:rsidR="004C4E0B" w:rsidRPr="004C4E0B" w:rsidRDefault="004C4E0B" w:rsidP="004C4E0B">
      <w:pPr>
        <w:pStyle w:val="Heading3"/>
      </w:pPr>
      <w:bookmarkStart w:id="86" w:name="_Toc419313075"/>
      <w:r w:rsidRPr="004C4E0B">
        <w:t>Physical Diagram</w:t>
      </w:r>
      <w:bookmarkEnd w:id="86"/>
    </w:p>
    <w:p w:rsidR="004C4E0B" w:rsidRPr="004C4E0B" w:rsidRDefault="004C4E0B" w:rsidP="004C4E0B">
      <w:pPr>
        <w:rPr>
          <w:rFonts w:eastAsia="Cambria"/>
        </w:rPr>
      </w:pPr>
      <w:r w:rsidRPr="004C4E0B">
        <w:rPr>
          <w:rFonts w:eastAsia="Cambria"/>
        </w:rPr>
        <w:t>&lt;Vẽ database khi cài đặt vật lý: chú ý bố cục cũng nhu kích thước cho dễ đọc thể</w:t>
      </w:r>
      <w:r>
        <w:rPr>
          <w:rFonts w:eastAsia="Cambria"/>
        </w:rPr>
        <w:t xml:space="preserve"> </w:t>
      </w:r>
      <w:r w:rsidRPr="004C4E0B">
        <w:rPr>
          <w:rFonts w:eastAsia="Cambria"/>
        </w:rPr>
        <w:t>hiện tôn trọng với người xem tài liệu&gt;</w:t>
      </w:r>
    </w:p>
    <w:p w:rsidR="004C4E0B" w:rsidRPr="004C4E0B" w:rsidRDefault="004C4E0B" w:rsidP="004C4E0B">
      <w:pPr>
        <w:pStyle w:val="Heading3"/>
      </w:pPr>
      <w:bookmarkStart w:id="87" w:name="_Toc419313076"/>
      <w:r w:rsidRPr="004C4E0B">
        <w:t>Data Dictionary</w:t>
      </w:r>
      <w:bookmarkEnd w:id="87"/>
    </w:p>
    <w:p w:rsidR="004C4E0B" w:rsidRDefault="004C4E0B" w:rsidP="004C4E0B">
      <w:pPr>
        <w:rPr>
          <w:rFonts w:eastAsia="Cambria"/>
        </w:rPr>
      </w:pPr>
      <w:r w:rsidRPr="004C4E0B">
        <w:rPr>
          <w:rFonts w:eastAsia="Cambria"/>
        </w:rPr>
        <w:t xml:space="preserve">Mô tả thành phần </w:t>
      </w:r>
      <w:proofErr w:type="gramStart"/>
      <w:r w:rsidRPr="004C4E0B">
        <w:rPr>
          <w:rFonts w:eastAsia="Cambria"/>
        </w:rPr>
        <w:t>theo</w:t>
      </w:r>
      <w:proofErr w:type="gramEnd"/>
      <w:r w:rsidRPr="004C4E0B">
        <w:rPr>
          <w:rFonts w:eastAsia="Cambria"/>
        </w:rPr>
        <w:t xml:space="preserve"> bảng biểu bên dưới</w:t>
      </w:r>
    </w:p>
    <w:tbl>
      <w:tblPr>
        <w:tblStyle w:val="LightGrid-Accent1"/>
        <w:tblW w:w="0" w:type="auto"/>
        <w:tblLook w:val="06A0" w:firstRow="1" w:lastRow="0" w:firstColumn="1" w:lastColumn="0" w:noHBand="1" w:noVBand="1"/>
      </w:tblPr>
      <w:tblGrid>
        <w:gridCol w:w="4400"/>
        <w:gridCol w:w="4421"/>
      </w:tblGrid>
      <w:tr w:rsidR="004C4E0B" w:rsidTr="004C4E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7" w:type="dxa"/>
            <w:gridSpan w:val="2"/>
          </w:tcPr>
          <w:p w:rsidR="004C4E0B" w:rsidRDefault="004C4E0B" w:rsidP="004C4E0B">
            <w:pPr>
              <w:rPr>
                <w:rFonts w:eastAsia="Cambria"/>
              </w:rPr>
            </w:pPr>
            <w:r>
              <w:rPr>
                <w:rFonts w:eastAsia="Cambria"/>
              </w:rPr>
              <w:t>Data dictionary: describe content of all tables</w:t>
            </w:r>
          </w:p>
        </w:tc>
      </w:tr>
      <w:tr w:rsidR="004C4E0B" w:rsidTr="004C4E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4C4E0B" w:rsidRDefault="004C4E0B" w:rsidP="004C4E0B">
            <w:pPr>
              <w:rPr>
                <w:rFonts w:eastAsia="Cambria"/>
              </w:rPr>
            </w:pPr>
            <w:r>
              <w:rPr>
                <w:rFonts w:eastAsia="Cambria"/>
              </w:rPr>
              <w:t>Table Name</w:t>
            </w:r>
          </w:p>
        </w:tc>
        <w:tc>
          <w:tcPr>
            <w:tcW w:w="4509" w:type="dxa"/>
          </w:tcPr>
          <w:p w:rsidR="004C4E0B" w:rsidRDefault="004C4E0B" w:rsidP="004C4E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</w:rPr>
            </w:pPr>
            <w:r>
              <w:rPr>
                <w:rFonts w:eastAsia="Cambria"/>
              </w:rPr>
              <w:t>Description</w:t>
            </w:r>
          </w:p>
        </w:tc>
      </w:tr>
      <w:tr w:rsidR="004C4E0B" w:rsidTr="004C4E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4C4E0B" w:rsidRDefault="004C4E0B" w:rsidP="004C4E0B">
            <w:pPr>
              <w:rPr>
                <w:rFonts w:eastAsia="Cambria"/>
              </w:rPr>
            </w:pPr>
          </w:p>
        </w:tc>
        <w:tc>
          <w:tcPr>
            <w:tcW w:w="4509" w:type="dxa"/>
          </w:tcPr>
          <w:p w:rsidR="004C4E0B" w:rsidRDefault="004C4E0B" w:rsidP="004C4E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</w:rPr>
            </w:pPr>
          </w:p>
        </w:tc>
      </w:tr>
    </w:tbl>
    <w:p w:rsidR="004C4E0B" w:rsidRPr="006D162F" w:rsidRDefault="004C4E0B" w:rsidP="006D162F">
      <w:pPr>
        <w:pStyle w:val="Caption"/>
      </w:pPr>
      <w:bookmarkStart w:id="88" w:name="_Toc419314708"/>
      <w:r w:rsidRPr="006D162F">
        <w:t xml:space="preserve">Table </w:t>
      </w:r>
      <w:r w:rsidRPr="006D162F">
        <w:fldChar w:fldCharType="begin"/>
      </w:r>
      <w:r w:rsidRPr="006D162F">
        <w:instrText xml:space="preserve"> SEQ Table \* ARABIC </w:instrText>
      </w:r>
      <w:r w:rsidRPr="006D162F">
        <w:fldChar w:fldCharType="separate"/>
      </w:r>
      <w:r w:rsidR="00813A56">
        <w:rPr>
          <w:noProof/>
        </w:rPr>
        <w:t>7</w:t>
      </w:r>
      <w:r w:rsidRPr="006D162F">
        <w:fldChar w:fldCharType="end"/>
      </w:r>
      <w:r w:rsidRPr="006D162F">
        <w:t>: Data Dictionary</w:t>
      </w:r>
      <w:bookmarkEnd w:id="88"/>
    </w:p>
    <w:tbl>
      <w:tblPr>
        <w:tblStyle w:val="LightGrid-Accent1"/>
        <w:tblW w:w="0" w:type="auto"/>
        <w:tblLook w:val="06A0" w:firstRow="1" w:lastRow="0" w:firstColumn="1" w:lastColumn="0" w:noHBand="1" w:noVBand="1"/>
      </w:tblPr>
      <w:tblGrid>
        <w:gridCol w:w="1750"/>
        <w:gridCol w:w="1778"/>
        <w:gridCol w:w="1788"/>
        <w:gridCol w:w="1764"/>
        <w:gridCol w:w="1741"/>
      </w:tblGrid>
      <w:tr w:rsidR="004C4E0B" w:rsidTr="004C4E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4C4E0B" w:rsidRDefault="004C4E0B" w:rsidP="004C4E0B">
            <w:pPr>
              <w:rPr>
                <w:rFonts w:eastAsia="Cambria"/>
                <w:lang w:val="en-GB" w:eastAsia="ja-JP"/>
              </w:rPr>
            </w:pPr>
            <w:r>
              <w:rPr>
                <w:rFonts w:eastAsia="Cambria"/>
              </w:rPr>
              <w:lastRenderedPageBreak/>
              <w:t>Table Name</w:t>
            </w:r>
          </w:p>
        </w:tc>
        <w:tc>
          <w:tcPr>
            <w:tcW w:w="1803" w:type="dxa"/>
          </w:tcPr>
          <w:p w:rsidR="004C4E0B" w:rsidRDefault="004C4E0B" w:rsidP="004C4E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  <w:r>
              <w:rPr>
                <w:rFonts w:eastAsia="Cambria"/>
              </w:rPr>
              <w:t>Attributes</w:t>
            </w:r>
          </w:p>
        </w:tc>
        <w:tc>
          <w:tcPr>
            <w:tcW w:w="1803" w:type="dxa"/>
          </w:tcPr>
          <w:p w:rsidR="004C4E0B" w:rsidRDefault="004C4E0B" w:rsidP="004C4E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  <w:r>
              <w:rPr>
                <w:rFonts w:eastAsia="Cambria"/>
              </w:rPr>
              <w:t>Description</w:t>
            </w:r>
          </w:p>
        </w:tc>
        <w:tc>
          <w:tcPr>
            <w:tcW w:w="1804" w:type="dxa"/>
          </w:tcPr>
          <w:p w:rsidR="004C4E0B" w:rsidRDefault="004C4E0B" w:rsidP="004C4E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  <w:r>
              <w:rPr>
                <w:rFonts w:eastAsia="Cambria"/>
              </w:rPr>
              <w:t>Domain</w:t>
            </w:r>
          </w:p>
        </w:tc>
        <w:tc>
          <w:tcPr>
            <w:tcW w:w="1804" w:type="dxa"/>
          </w:tcPr>
          <w:p w:rsidR="004C4E0B" w:rsidRDefault="004C4E0B" w:rsidP="004C4E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  <w:r>
              <w:rPr>
                <w:rFonts w:eastAsia="Cambria"/>
              </w:rPr>
              <w:t>Null</w:t>
            </w:r>
          </w:p>
        </w:tc>
      </w:tr>
      <w:tr w:rsidR="004C4E0B" w:rsidTr="004C4E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4C4E0B" w:rsidRDefault="004C4E0B" w:rsidP="004C4E0B">
            <w:pPr>
              <w:rPr>
                <w:rFonts w:eastAsia="Cambria"/>
                <w:lang w:val="en-GB" w:eastAsia="ja-JP"/>
              </w:rPr>
            </w:pPr>
          </w:p>
        </w:tc>
        <w:tc>
          <w:tcPr>
            <w:tcW w:w="1803" w:type="dxa"/>
          </w:tcPr>
          <w:p w:rsidR="004C4E0B" w:rsidRDefault="004C4E0B" w:rsidP="004C4E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</w:p>
        </w:tc>
        <w:tc>
          <w:tcPr>
            <w:tcW w:w="1803" w:type="dxa"/>
          </w:tcPr>
          <w:p w:rsidR="004C4E0B" w:rsidRDefault="004C4E0B" w:rsidP="004C4E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</w:p>
        </w:tc>
        <w:tc>
          <w:tcPr>
            <w:tcW w:w="1804" w:type="dxa"/>
          </w:tcPr>
          <w:p w:rsidR="004C4E0B" w:rsidRDefault="004C4E0B" w:rsidP="004C4E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</w:p>
        </w:tc>
        <w:tc>
          <w:tcPr>
            <w:tcW w:w="1804" w:type="dxa"/>
          </w:tcPr>
          <w:p w:rsidR="004C4E0B" w:rsidRDefault="004C4E0B" w:rsidP="004C4E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</w:p>
        </w:tc>
      </w:tr>
      <w:tr w:rsidR="004C4E0B" w:rsidTr="004C4E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4C4E0B" w:rsidRDefault="004C4E0B" w:rsidP="004C4E0B">
            <w:pPr>
              <w:rPr>
                <w:rFonts w:eastAsia="Cambria"/>
                <w:lang w:val="en-GB" w:eastAsia="ja-JP"/>
              </w:rPr>
            </w:pPr>
          </w:p>
        </w:tc>
        <w:tc>
          <w:tcPr>
            <w:tcW w:w="1803" w:type="dxa"/>
          </w:tcPr>
          <w:p w:rsidR="004C4E0B" w:rsidRDefault="004C4E0B" w:rsidP="004C4E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</w:p>
        </w:tc>
        <w:tc>
          <w:tcPr>
            <w:tcW w:w="1803" w:type="dxa"/>
          </w:tcPr>
          <w:p w:rsidR="004C4E0B" w:rsidRDefault="004C4E0B" w:rsidP="004C4E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</w:p>
        </w:tc>
        <w:tc>
          <w:tcPr>
            <w:tcW w:w="1804" w:type="dxa"/>
          </w:tcPr>
          <w:p w:rsidR="004C4E0B" w:rsidRDefault="004C4E0B" w:rsidP="004C4E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</w:p>
        </w:tc>
        <w:tc>
          <w:tcPr>
            <w:tcW w:w="1804" w:type="dxa"/>
          </w:tcPr>
          <w:p w:rsidR="004C4E0B" w:rsidRDefault="004C4E0B" w:rsidP="004C4E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</w:p>
        </w:tc>
      </w:tr>
      <w:tr w:rsidR="004C4E0B" w:rsidTr="004C4E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4C4E0B" w:rsidRDefault="004C4E0B" w:rsidP="004C4E0B">
            <w:pPr>
              <w:rPr>
                <w:rFonts w:eastAsia="Cambria"/>
                <w:lang w:val="en-GB" w:eastAsia="ja-JP"/>
              </w:rPr>
            </w:pPr>
          </w:p>
        </w:tc>
        <w:tc>
          <w:tcPr>
            <w:tcW w:w="1803" w:type="dxa"/>
          </w:tcPr>
          <w:p w:rsidR="004C4E0B" w:rsidRDefault="004C4E0B" w:rsidP="004C4E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</w:p>
        </w:tc>
        <w:tc>
          <w:tcPr>
            <w:tcW w:w="1803" w:type="dxa"/>
          </w:tcPr>
          <w:p w:rsidR="004C4E0B" w:rsidRDefault="004C4E0B" w:rsidP="004C4E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</w:p>
        </w:tc>
        <w:tc>
          <w:tcPr>
            <w:tcW w:w="1804" w:type="dxa"/>
          </w:tcPr>
          <w:p w:rsidR="004C4E0B" w:rsidRDefault="004C4E0B" w:rsidP="004C4E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</w:p>
        </w:tc>
        <w:tc>
          <w:tcPr>
            <w:tcW w:w="1804" w:type="dxa"/>
          </w:tcPr>
          <w:p w:rsidR="004C4E0B" w:rsidRDefault="004C4E0B" w:rsidP="004C4E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GB" w:eastAsia="ja-JP"/>
              </w:rPr>
            </w:pPr>
          </w:p>
        </w:tc>
      </w:tr>
    </w:tbl>
    <w:p w:rsidR="004C4E0B" w:rsidRPr="006D162F" w:rsidRDefault="004C4E0B" w:rsidP="006D162F">
      <w:pPr>
        <w:pStyle w:val="Caption"/>
      </w:pPr>
      <w:bookmarkStart w:id="89" w:name="_Toc419314709"/>
      <w:r w:rsidRPr="006D162F">
        <w:t xml:space="preserve">Table </w:t>
      </w:r>
      <w:r w:rsidRPr="006D162F">
        <w:fldChar w:fldCharType="begin"/>
      </w:r>
      <w:r w:rsidRPr="006D162F">
        <w:instrText xml:space="preserve"> SEQ Table \* ARABIC </w:instrText>
      </w:r>
      <w:r w:rsidRPr="006D162F">
        <w:fldChar w:fldCharType="separate"/>
      </w:r>
      <w:r w:rsidR="00813A56">
        <w:rPr>
          <w:noProof/>
        </w:rPr>
        <w:t>8</w:t>
      </w:r>
      <w:r w:rsidRPr="006D162F">
        <w:fldChar w:fldCharType="end"/>
      </w:r>
      <w:r w:rsidRPr="006D162F">
        <w:t>: Attribute Data Dictionary</w:t>
      </w:r>
      <w:bookmarkEnd w:id="89"/>
    </w:p>
    <w:p w:rsidR="004C4E0B" w:rsidRPr="004C4E0B" w:rsidRDefault="004C4E0B" w:rsidP="004C4E0B">
      <w:pPr>
        <w:pStyle w:val="Heading2"/>
        <w:rPr>
          <w:lang w:val="en-GB" w:eastAsia="ja-JP"/>
        </w:rPr>
      </w:pPr>
      <w:bookmarkStart w:id="90" w:name="_Toc419313077"/>
      <w:r w:rsidRPr="004C4E0B">
        <w:rPr>
          <w:lang w:val="en-GB" w:eastAsia="ja-JP"/>
        </w:rPr>
        <w:t>Performance Measures</w:t>
      </w:r>
      <w:bookmarkEnd w:id="90"/>
    </w:p>
    <w:p w:rsidR="004C4E0B" w:rsidRPr="004C4E0B" w:rsidRDefault="004C4E0B" w:rsidP="004C4E0B">
      <w:pPr>
        <w:rPr>
          <w:rFonts w:eastAsia="Cambria"/>
          <w:lang w:val="en-GB" w:eastAsia="ja-JP"/>
        </w:rPr>
      </w:pPr>
      <w:r w:rsidRPr="004C4E0B">
        <w:rPr>
          <w:rFonts w:eastAsia="Cambria"/>
          <w:lang w:val="en-GB" w:eastAsia="ja-JP"/>
        </w:rPr>
        <w:t>&lt;Cách nhóm ước lượng cũng nhu đo đạc hệ thống&gt;</w:t>
      </w:r>
    </w:p>
    <w:p w:rsidR="004C4E0B" w:rsidRPr="004C4E0B" w:rsidRDefault="004C4E0B" w:rsidP="004C4E0B">
      <w:pPr>
        <w:rPr>
          <w:rFonts w:eastAsia="Cambria"/>
          <w:lang w:val="en-GB" w:eastAsia="ja-JP"/>
        </w:rPr>
      </w:pPr>
      <w:r w:rsidRPr="004C4E0B">
        <w:rPr>
          <w:rFonts w:eastAsia="Cambria"/>
          <w:lang w:val="en-GB" w:eastAsia="ja-JP"/>
        </w:rPr>
        <w:t>Ví dụ</w:t>
      </w:r>
    </w:p>
    <w:p w:rsidR="004C4E0B" w:rsidRPr="004C4E0B" w:rsidRDefault="004C4E0B" w:rsidP="004C4E0B">
      <w:pPr>
        <w:pStyle w:val="Heading3"/>
        <w:rPr>
          <w:lang w:val="en-GB" w:eastAsia="ja-JP"/>
        </w:rPr>
      </w:pPr>
      <w:bookmarkStart w:id="91" w:name="_Toc419313078"/>
      <w:r w:rsidRPr="004C4E0B">
        <w:rPr>
          <w:lang w:val="en-GB" w:eastAsia="ja-JP"/>
        </w:rPr>
        <w:t>Clustering Performance</w:t>
      </w:r>
      <w:bookmarkEnd w:id="91"/>
    </w:p>
    <w:p w:rsidR="004C4E0B" w:rsidRPr="004C4E0B" w:rsidRDefault="004C4E0B" w:rsidP="004C4E0B">
      <w:pPr>
        <w:pStyle w:val="ListParagraph"/>
        <w:numPr>
          <w:ilvl w:val="0"/>
          <w:numId w:val="34"/>
        </w:numPr>
        <w:rPr>
          <w:rFonts w:eastAsia="Cambria"/>
        </w:rPr>
      </w:pPr>
      <w:r w:rsidRPr="004C4E0B">
        <w:rPr>
          <w:rFonts w:eastAsia="Cambria"/>
        </w:rPr>
        <w:t>Clustering is performed by running K Mean Algorithm which has complexity of : O(n * k * I * d)</w:t>
      </w:r>
    </w:p>
    <w:p w:rsidR="004C4E0B" w:rsidRPr="004C4E0B" w:rsidRDefault="004C4E0B" w:rsidP="004C4E0B">
      <w:pPr>
        <w:pStyle w:val="ListParagraph"/>
        <w:numPr>
          <w:ilvl w:val="1"/>
          <w:numId w:val="34"/>
        </w:numPr>
        <w:rPr>
          <w:rFonts w:eastAsia="Cambria"/>
        </w:rPr>
      </w:pPr>
      <w:r w:rsidRPr="004C4E0B">
        <w:rPr>
          <w:rFonts w:eastAsia="Cambria"/>
        </w:rPr>
        <w:t>n : number of points</w:t>
      </w:r>
    </w:p>
    <w:p w:rsidR="004C4E0B" w:rsidRDefault="004C4E0B" w:rsidP="004C4E0B">
      <w:pPr>
        <w:pStyle w:val="ListParagraph"/>
        <w:numPr>
          <w:ilvl w:val="1"/>
          <w:numId w:val="34"/>
        </w:numPr>
        <w:rPr>
          <w:rFonts w:eastAsia="Cambria"/>
        </w:rPr>
      </w:pPr>
      <w:r w:rsidRPr="004C4E0B">
        <w:rPr>
          <w:rFonts w:eastAsia="Cambria"/>
        </w:rPr>
        <w:t>k : number of cluster</w:t>
      </w:r>
    </w:p>
    <w:p w:rsidR="004C4E0B" w:rsidRDefault="004C4E0B" w:rsidP="004C4E0B">
      <w:pPr>
        <w:pStyle w:val="ListParagraph"/>
        <w:numPr>
          <w:ilvl w:val="1"/>
          <w:numId w:val="34"/>
        </w:numPr>
        <w:rPr>
          <w:rFonts w:eastAsia="Cambria"/>
        </w:rPr>
      </w:pPr>
      <w:r w:rsidRPr="004C4E0B">
        <w:rPr>
          <w:rFonts w:eastAsia="Cambria"/>
        </w:rPr>
        <w:t>I : number of iteration</w:t>
      </w:r>
    </w:p>
    <w:p w:rsidR="004C4E0B" w:rsidRDefault="004C4E0B" w:rsidP="004C4E0B">
      <w:pPr>
        <w:pStyle w:val="ListParagraph"/>
        <w:numPr>
          <w:ilvl w:val="1"/>
          <w:numId w:val="34"/>
        </w:numPr>
        <w:rPr>
          <w:rFonts w:eastAsia="Cambria"/>
        </w:rPr>
      </w:pPr>
      <w:r w:rsidRPr="004C4E0B">
        <w:rPr>
          <w:rFonts w:eastAsia="Cambria"/>
        </w:rPr>
        <w:t>d : number of attributes (3)</w:t>
      </w:r>
    </w:p>
    <w:p w:rsidR="004C4E0B" w:rsidRPr="004C4E0B" w:rsidRDefault="004C4E0B" w:rsidP="004C4E0B">
      <w:pPr>
        <w:rPr>
          <w:rFonts w:eastAsia="Cambria"/>
        </w:rPr>
      </w:pPr>
      <w:r w:rsidRPr="004C4E0B">
        <w:rPr>
          <w:rFonts w:eastAsia="Cambria"/>
        </w:rPr>
        <w:t>Clustering take almost the time of process that we can ignore the time</w:t>
      </w:r>
      <w:r>
        <w:rPr>
          <w:rFonts w:eastAsia="Cambria"/>
        </w:rPr>
        <w:t xml:space="preserve"> </w:t>
      </w:r>
      <w:r w:rsidRPr="004C4E0B">
        <w:rPr>
          <w:rFonts w:eastAsia="Cambria"/>
        </w:rPr>
        <w:t>needed to load data from database, digitalize data.</w:t>
      </w:r>
    </w:p>
    <w:p w:rsidR="004C4E0B" w:rsidRPr="004C4E0B" w:rsidRDefault="004C4E0B" w:rsidP="004C4E0B">
      <w:pPr>
        <w:rPr>
          <w:rFonts w:eastAsia="Cambria"/>
        </w:rPr>
      </w:pPr>
      <w:r w:rsidRPr="004C4E0B">
        <w:rPr>
          <w:rFonts w:eastAsia="Cambria"/>
        </w:rPr>
        <w:t>The speed of clustering will vary and increase dramatically when n</w:t>
      </w:r>
      <w:r>
        <w:rPr>
          <w:rFonts w:eastAsia="Cambria"/>
        </w:rPr>
        <w:t xml:space="preserve"> </w:t>
      </w:r>
      <w:r w:rsidRPr="004C4E0B">
        <w:rPr>
          <w:rFonts w:eastAsia="Cambria"/>
        </w:rPr>
        <w:t>increase. The purpose of this project is not about optimizing K-Mean</w:t>
      </w:r>
      <w:r>
        <w:rPr>
          <w:rFonts w:eastAsia="Cambria"/>
        </w:rPr>
        <w:t xml:space="preserve"> </w:t>
      </w:r>
      <w:r w:rsidRPr="004C4E0B">
        <w:rPr>
          <w:rFonts w:eastAsia="Cambria"/>
        </w:rPr>
        <w:t>Algorithm so it is accepted to let the process run till it completes.</w:t>
      </w:r>
    </w:p>
    <w:p w:rsidR="004C4E0B" w:rsidRDefault="004C4E0B" w:rsidP="004C4E0B">
      <w:pPr>
        <w:rPr>
          <w:rFonts w:eastAsia="Cambria"/>
        </w:rPr>
      </w:pPr>
      <w:r w:rsidRPr="004C4E0B">
        <w:rPr>
          <w:rFonts w:eastAsia="Cambria"/>
        </w:rPr>
        <w:t>Moreover, the clustering is designed to run by staff, wait time is acceptable.</w:t>
      </w:r>
    </w:p>
    <w:p w:rsidR="004C4E0B" w:rsidRPr="004C4E0B" w:rsidRDefault="004C4E0B" w:rsidP="004C4E0B">
      <w:pPr>
        <w:pStyle w:val="Heading2"/>
      </w:pPr>
      <w:bookmarkStart w:id="92" w:name="_Toc419313079"/>
      <w:r w:rsidRPr="004C4E0B">
        <w:t>Test Plan</w:t>
      </w:r>
      <w:bookmarkEnd w:id="92"/>
    </w:p>
    <w:p w:rsidR="004C4E0B" w:rsidRPr="004C4E0B" w:rsidRDefault="004C4E0B" w:rsidP="004C4E0B">
      <w:pPr>
        <w:rPr>
          <w:rFonts w:eastAsia="Cambria"/>
        </w:rPr>
      </w:pPr>
      <w:r w:rsidRPr="004C4E0B">
        <w:rPr>
          <w:rFonts w:eastAsia="Cambria"/>
        </w:rPr>
        <w:t>&lt;Đưa ra kế hoạch test&gt;</w:t>
      </w:r>
    </w:p>
    <w:p w:rsidR="004C4E0B" w:rsidRPr="004C4E0B" w:rsidRDefault="004C4E0B" w:rsidP="004C4E0B">
      <w:pPr>
        <w:rPr>
          <w:rFonts w:eastAsia="Cambria"/>
        </w:rPr>
      </w:pPr>
      <w:r w:rsidRPr="004C4E0B">
        <w:rPr>
          <w:rFonts w:eastAsia="Cambria"/>
        </w:rPr>
        <w:t>Ví dụ</w:t>
      </w:r>
    </w:p>
    <w:p w:rsidR="004C4E0B" w:rsidRPr="004C4E0B" w:rsidRDefault="004C4E0B" w:rsidP="004C4E0B">
      <w:pPr>
        <w:rPr>
          <w:rFonts w:eastAsia="Cambria"/>
        </w:rPr>
      </w:pPr>
      <w:r w:rsidRPr="004C4E0B">
        <w:rPr>
          <w:rFonts w:eastAsia="Cambria"/>
        </w:rPr>
        <w:t>The purpose of this section is to verify and ensure that MSSC meets its design</w:t>
      </w:r>
      <w:r>
        <w:rPr>
          <w:rFonts w:eastAsia="Cambria"/>
        </w:rPr>
        <w:t xml:space="preserve"> </w:t>
      </w:r>
      <w:r w:rsidRPr="004C4E0B">
        <w:rPr>
          <w:rFonts w:eastAsia="Cambria"/>
        </w:rPr>
        <w:t>specification and other requirements from user. The following part will</w:t>
      </w:r>
      <w:r>
        <w:rPr>
          <w:rFonts w:eastAsia="Cambria"/>
        </w:rPr>
        <w:t xml:space="preserve"> </w:t>
      </w:r>
      <w:r w:rsidRPr="004C4E0B">
        <w:rPr>
          <w:rFonts w:eastAsia="Cambria"/>
        </w:rPr>
        <w:t>describe which features to be tested and which will not.</w:t>
      </w:r>
    </w:p>
    <w:p w:rsidR="004C4E0B" w:rsidRPr="004C4E0B" w:rsidRDefault="004C4E0B" w:rsidP="004C4E0B">
      <w:pPr>
        <w:pStyle w:val="Heading3"/>
      </w:pPr>
      <w:bookmarkStart w:id="93" w:name="_Toc419313080"/>
      <w:r w:rsidRPr="004C4E0B">
        <w:t>Features to be tested</w:t>
      </w:r>
      <w:bookmarkEnd w:id="93"/>
    </w:p>
    <w:p w:rsidR="004C4E0B" w:rsidRPr="004C4E0B" w:rsidRDefault="004C4E0B" w:rsidP="004C4E0B">
      <w:pPr>
        <w:rPr>
          <w:rFonts w:eastAsia="Cambria"/>
        </w:rPr>
      </w:pPr>
      <w:r w:rsidRPr="004C4E0B">
        <w:rPr>
          <w:rFonts w:eastAsia="Cambria"/>
        </w:rPr>
        <w:t>&lt;Tính năng sẽ kiểm thử&gt;</w:t>
      </w:r>
    </w:p>
    <w:p w:rsidR="004C4E0B" w:rsidRPr="004C4E0B" w:rsidRDefault="004C4E0B" w:rsidP="004C4E0B">
      <w:pPr>
        <w:pStyle w:val="Heading3"/>
      </w:pPr>
      <w:bookmarkStart w:id="94" w:name="_Toc419313081"/>
      <w:r w:rsidRPr="004C4E0B">
        <w:lastRenderedPageBreak/>
        <w:t>Features not to be tested</w:t>
      </w:r>
      <w:bookmarkEnd w:id="94"/>
    </w:p>
    <w:p w:rsidR="004C4E0B" w:rsidRPr="004C4E0B" w:rsidRDefault="004C4E0B" w:rsidP="004C4E0B">
      <w:pPr>
        <w:rPr>
          <w:rFonts w:eastAsia="Cambria"/>
        </w:rPr>
      </w:pPr>
      <w:r w:rsidRPr="004C4E0B">
        <w:rPr>
          <w:rFonts w:eastAsia="Cambria"/>
        </w:rPr>
        <w:t>&lt;Tính năng sẽ không kiểm thử&gt;</w:t>
      </w:r>
    </w:p>
    <w:p w:rsidR="004C4E0B" w:rsidRPr="004C4E0B" w:rsidRDefault="004C4E0B" w:rsidP="004C4E0B">
      <w:pPr>
        <w:pStyle w:val="Heading2"/>
      </w:pPr>
      <w:bookmarkStart w:id="95" w:name="_Toc419313082"/>
      <w:r w:rsidRPr="004C4E0B">
        <w:t>System Testing Test Case</w:t>
      </w:r>
      <w:bookmarkEnd w:id="95"/>
    </w:p>
    <w:p w:rsidR="004C4E0B" w:rsidRPr="004C4E0B" w:rsidRDefault="004C4E0B" w:rsidP="004C4E0B">
      <w:pPr>
        <w:rPr>
          <w:rFonts w:eastAsia="Cambria"/>
        </w:rPr>
      </w:pPr>
      <w:r w:rsidRPr="004C4E0B">
        <w:rPr>
          <w:rFonts w:eastAsia="Cambria"/>
        </w:rPr>
        <w:t>&lt;Nên vẽ các workflow tính năng sẽ test để dể hình dung, chú ý dàn trang in</w:t>
      </w:r>
      <w:r>
        <w:rPr>
          <w:rFonts w:eastAsia="Cambria"/>
        </w:rPr>
        <w:t xml:space="preserve"> </w:t>
      </w:r>
      <w:r w:rsidRPr="004C4E0B">
        <w:rPr>
          <w:rFonts w:eastAsia="Cambria"/>
        </w:rPr>
        <w:t>ngang, chú ý đánh số, ngày tháng, kết quả, không sao chép&gt;</w:t>
      </w:r>
    </w:p>
    <w:p w:rsidR="004C4E0B" w:rsidRDefault="004C4E0B" w:rsidP="004C4E0B">
      <w:pPr>
        <w:rPr>
          <w:rFonts w:eastAsia="Cambria"/>
        </w:rPr>
      </w:pPr>
      <w:r w:rsidRPr="004C4E0B">
        <w:rPr>
          <w:rFonts w:eastAsia="Cambria"/>
        </w:rPr>
        <w:t>Ví dụ</w:t>
      </w:r>
    </w:p>
    <w:p w:rsidR="004C4E0B" w:rsidRDefault="004C4E0B" w:rsidP="004C4E0B">
      <w:pPr>
        <w:keepNext/>
      </w:pPr>
      <w:r>
        <w:rPr>
          <w:rFonts w:eastAsia="Cambria"/>
          <w:noProof/>
        </w:rPr>
        <w:drawing>
          <wp:inline distT="0" distB="0" distL="0" distR="0" wp14:anchorId="38D26528" wp14:editId="7A7F6E9E">
            <wp:extent cx="5588635" cy="641114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641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E0B" w:rsidRPr="006D162F" w:rsidRDefault="004C4E0B" w:rsidP="006D162F">
      <w:pPr>
        <w:pStyle w:val="Caption"/>
      </w:pPr>
      <w:bookmarkStart w:id="96" w:name="_Toc419314916"/>
      <w:r w:rsidRPr="006D162F">
        <w:t xml:space="preserve">Figure </w:t>
      </w:r>
      <w:r w:rsidRPr="006D162F">
        <w:fldChar w:fldCharType="begin"/>
      </w:r>
      <w:r w:rsidRPr="006D162F">
        <w:instrText xml:space="preserve"> SEQ Figure \* ARABIC </w:instrText>
      </w:r>
      <w:r w:rsidRPr="006D162F">
        <w:fldChar w:fldCharType="separate"/>
      </w:r>
      <w:r w:rsidR="00813A56">
        <w:rPr>
          <w:noProof/>
        </w:rPr>
        <w:t>8</w:t>
      </w:r>
      <w:r w:rsidRPr="006D162F">
        <w:fldChar w:fldCharType="end"/>
      </w:r>
      <w:r w:rsidRPr="006D162F">
        <w:t>: Guest, Member Core Flow</w:t>
      </w:r>
      <w:bookmarkEnd w:id="96"/>
    </w:p>
    <w:p w:rsidR="005E0516" w:rsidRDefault="005E0516" w:rsidP="004C4E0B">
      <w:pPr>
        <w:rPr>
          <w:rFonts w:eastAsia="Cambria"/>
          <w:lang w:val="en-GB" w:eastAsia="ja-JP"/>
        </w:rPr>
        <w:sectPr w:rsidR="005E0516" w:rsidSect="00102371">
          <w:pgSz w:w="11920" w:h="16840"/>
          <w:pgMar w:top="1418" w:right="1134" w:bottom="1418" w:left="1985" w:header="0" w:footer="288" w:gutter="0"/>
          <w:cols w:space="720"/>
          <w:docGrid w:linePitch="272"/>
        </w:sectPr>
      </w:pPr>
    </w:p>
    <w:p w:rsidR="005E0516" w:rsidRPr="005E0516" w:rsidRDefault="005E0516" w:rsidP="005E0516">
      <w:pPr>
        <w:pStyle w:val="Heading3"/>
        <w:rPr>
          <w:lang w:val="en-GB" w:eastAsia="ja-JP"/>
        </w:rPr>
      </w:pPr>
      <w:bookmarkStart w:id="97" w:name="_Toc419313083"/>
      <w:r w:rsidRPr="005E0516">
        <w:rPr>
          <w:lang w:val="en-GB" w:eastAsia="ja-JP"/>
        </w:rPr>
        <w:lastRenderedPageBreak/>
        <w:t>Guest Test Case</w:t>
      </w:r>
      <w:bookmarkEnd w:id="97"/>
    </w:p>
    <w:p w:rsidR="004C4E0B" w:rsidRDefault="005E0516" w:rsidP="005E0516">
      <w:pPr>
        <w:pStyle w:val="Heading5"/>
        <w:rPr>
          <w:lang w:val="en-GB" w:eastAsia="ja-JP"/>
        </w:rPr>
      </w:pPr>
      <w:r w:rsidRPr="005E0516">
        <w:rPr>
          <w:lang w:val="en-GB" w:eastAsia="ja-JP"/>
        </w:rPr>
        <w:t>Search Event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77"/>
        <w:gridCol w:w="1777"/>
        <w:gridCol w:w="1777"/>
        <w:gridCol w:w="1777"/>
        <w:gridCol w:w="1778"/>
        <w:gridCol w:w="1778"/>
        <w:gridCol w:w="1778"/>
        <w:gridCol w:w="1778"/>
      </w:tblGrid>
      <w:tr w:rsidR="005E0516" w:rsidTr="005E0516">
        <w:tc>
          <w:tcPr>
            <w:tcW w:w="1777" w:type="dxa"/>
          </w:tcPr>
          <w:p w:rsidR="005E0516" w:rsidRDefault="005E0516" w:rsidP="005E0516">
            <w:r>
              <w:t>ID</w:t>
            </w:r>
          </w:p>
        </w:tc>
        <w:tc>
          <w:tcPr>
            <w:tcW w:w="1777" w:type="dxa"/>
          </w:tcPr>
          <w:p w:rsidR="005E0516" w:rsidRDefault="005E0516" w:rsidP="005E0516">
            <w:r>
              <w:t>Test Case Description</w:t>
            </w:r>
          </w:p>
        </w:tc>
        <w:tc>
          <w:tcPr>
            <w:tcW w:w="1777" w:type="dxa"/>
          </w:tcPr>
          <w:p w:rsidR="005E0516" w:rsidRDefault="005E0516" w:rsidP="005E0516">
            <w:r>
              <w:t>Test Case Procedure</w:t>
            </w:r>
          </w:p>
        </w:tc>
        <w:tc>
          <w:tcPr>
            <w:tcW w:w="1777" w:type="dxa"/>
          </w:tcPr>
          <w:p w:rsidR="005E0516" w:rsidRDefault="005E0516" w:rsidP="005E0516">
            <w:r>
              <w:t>Expected output</w:t>
            </w:r>
          </w:p>
        </w:tc>
        <w:tc>
          <w:tcPr>
            <w:tcW w:w="1778" w:type="dxa"/>
          </w:tcPr>
          <w:p w:rsidR="005E0516" w:rsidRDefault="005E0516" w:rsidP="005E0516">
            <w:r>
              <w:t>Inter-test Case Dependence</w:t>
            </w:r>
          </w:p>
        </w:tc>
        <w:tc>
          <w:tcPr>
            <w:tcW w:w="1778" w:type="dxa"/>
          </w:tcPr>
          <w:p w:rsidR="005E0516" w:rsidRDefault="005E0516" w:rsidP="005E0516">
            <w:r>
              <w:t>Result</w:t>
            </w:r>
          </w:p>
        </w:tc>
        <w:tc>
          <w:tcPr>
            <w:tcW w:w="1778" w:type="dxa"/>
          </w:tcPr>
          <w:p w:rsidR="005E0516" w:rsidRDefault="005E0516" w:rsidP="005E0516">
            <w:r>
              <w:t>Test Date</w:t>
            </w:r>
          </w:p>
        </w:tc>
        <w:tc>
          <w:tcPr>
            <w:tcW w:w="1778" w:type="dxa"/>
          </w:tcPr>
          <w:p w:rsidR="005E0516" w:rsidRDefault="005E0516" w:rsidP="005E0516">
            <w:r>
              <w:t>Note</w:t>
            </w:r>
          </w:p>
        </w:tc>
      </w:tr>
      <w:tr w:rsidR="005E0516" w:rsidTr="005E0516">
        <w:tc>
          <w:tcPr>
            <w:tcW w:w="1777" w:type="dxa"/>
          </w:tcPr>
          <w:p w:rsidR="005E0516" w:rsidRDefault="005E0516" w:rsidP="005E0516"/>
        </w:tc>
        <w:tc>
          <w:tcPr>
            <w:tcW w:w="1777" w:type="dxa"/>
          </w:tcPr>
          <w:p w:rsidR="005E0516" w:rsidRDefault="005E0516" w:rsidP="005E0516"/>
        </w:tc>
        <w:tc>
          <w:tcPr>
            <w:tcW w:w="1777" w:type="dxa"/>
          </w:tcPr>
          <w:p w:rsidR="005E0516" w:rsidRDefault="005E0516" w:rsidP="005E0516"/>
        </w:tc>
        <w:tc>
          <w:tcPr>
            <w:tcW w:w="1777" w:type="dxa"/>
          </w:tcPr>
          <w:p w:rsidR="005E0516" w:rsidRDefault="005E0516" w:rsidP="005E0516"/>
        </w:tc>
        <w:tc>
          <w:tcPr>
            <w:tcW w:w="1778" w:type="dxa"/>
          </w:tcPr>
          <w:p w:rsidR="005E0516" w:rsidRDefault="005E0516" w:rsidP="005E0516"/>
        </w:tc>
        <w:tc>
          <w:tcPr>
            <w:tcW w:w="1778" w:type="dxa"/>
          </w:tcPr>
          <w:p w:rsidR="005E0516" w:rsidRDefault="005E0516" w:rsidP="005E0516"/>
        </w:tc>
        <w:tc>
          <w:tcPr>
            <w:tcW w:w="1778" w:type="dxa"/>
          </w:tcPr>
          <w:p w:rsidR="005E0516" w:rsidRDefault="005E0516" w:rsidP="005E0516"/>
        </w:tc>
        <w:tc>
          <w:tcPr>
            <w:tcW w:w="1778" w:type="dxa"/>
          </w:tcPr>
          <w:p w:rsidR="005E0516" w:rsidRDefault="005E0516" w:rsidP="005E0516"/>
        </w:tc>
      </w:tr>
    </w:tbl>
    <w:p w:rsidR="005E0516" w:rsidRDefault="005E0516" w:rsidP="005E0516">
      <w:pPr>
        <w:rPr>
          <w:lang w:val="en-GB" w:eastAsia="ja-JP"/>
        </w:rPr>
      </w:pPr>
    </w:p>
    <w:p w:rsidR="005E0516" w:rsidRDefault="005E0516" w:rsidP="005E0516">
      <w:pPr>
        <w:rPr>
          <w:lang w:val="en-GB" w:eastAsia="ja-JP"/>
        </w:rPr>
      </w:pPr>
    </w:p>
    <w:p w:rsidR="005E0516" w:rsidRDefault="005E0516" w:rsidP="005E0516">
      <w:pPr>
        <w:rPr>
          <w:lang w:val="en-GB" w:eastAsia="ja-JP"/>
        </w:rPr>
      </w:pPr>
    </w:p>
    <w:p w:rsidR="005E0516" w:rsidRDefault="005E0516">
      <w:pPr>
        <w:spacing w:after="0"/>
        <w:jc w:val="left"/>
        <w:rPr>
          <w:lang w:val="en-GB" w:eastAsia="ja-JP"/>
        </w:rPr>
      </w:pPr>
      <w:r>
        <w:rPr>
          <w:lang w:val="en-GB" w:eastAsia="ja-JP"/>
        </w:rPr>
        <w:br w:type="page"/>
      </w:r>
    </w:p>
    <w:p w:rsidR="005E0516" w:rsidRPr="005E0516" w:rsidRDefault="005E0516" w:rsidP="005E0516">
      <w:pPr>
        <w:rPr>
          <w:lang w:val="en-GB" w:eastAsia="ja-JP"/>
        </w:rPr>
      </w:pPr>
    </w:p>
    <w:p w:rsidR="005E0516" w:rsidRDefault="005E0516" w:rsidP="005E0516">
      <w:pPr>
        <w:rPr>
          <w:rFonts w:eastAsia="Cambria"/>
          <w:lang w:val="en-GB" w:eastAsia="ja-JP"/>
        </w:rPr>
      </w:pPr>
    </w:p>
    <w:p w:rsidR="005E0516" w:rsidRDefault="005E0516" w:rsidP="005E0516">
      <w:pPr>
        <w:rPr>
          <w:rFonts w:eastAsia="Cambria"/>
          <w:lang w:val="en-GB" w:eastAsia="ja-JP"/>
        </w:rPr>
        <w:sectPr w:rsidR="005E0516" w:rsidSect="005E0516">
          <w:pgSz w:w="16840" w:h="11920" w:orient="landscape"/>
          <w:pgMar w:top="1134" w:right="1418" w:bottom="1985" w:left="1418" w:header="0" w:footer="288" w:gutter="0"/>
          <w:cols w:space="720"/>
          <w:docGrid w:linePitch="326"/>
        </w:sectPr>
      </w:pPr>
    </w:p>
    <w:p w:rsidR="005A34BF" w:rsidRPr="005A34BF" w:rsidRDefault="005A34BF" w:rsidP="001E340B">
      <w:pPr>
        <w:pStyle w:val="Heading1"/>
        <w:rPr>
          <w:lang w:val="en-GB" w:eastAsia="ja-JP"/>
        </w:rPr>
      </w:pPr>
      <w:bookmarkStart w:id="98" w:name="_Toc419313084"/>
      <w:r w:rsidRPr="005A34BF">
        <w:rPr>
          <w:lang w:val="en-GB" w:eastAsia="ja-JP"/>
        </w:rPr>
        <w:lastRenderedPageBreak/>
        <w:t>Software User’s Manual</w:t>
      </w:r>
      <w:bookmarkEnd w:id="98"/>
    </w:p>
    <w:p w:rsidR="005A34BF" w:rsidRPr="005A34BF" w:rsidRDefault="005A34BF" w:rsidP="005A34BF">
      <w:pPr>
        <w:pStyle w:val="Heading2"/>
        <w:rPr>
          <w:lang w:val="en-GB" w:eastAsia="ja-JP"/>
        </w:rPr>
      </w:pPr>
      <w:bookmarkStart w:id="99" w:name="_Toc419313085"/>
      <w:r w:rsidRPr="005A34BF">
        <w:rPr>
          <w:lang w:val="en-GB" w:eastAsia="ja-JP"/>
        </w:rPr>
        <w:t>Installation Guide</w:t>
      </w:r>
      <w:bookmarkEnd w:id="99"/>
    </w:p>
    <w:p w:rsidR="005A34BF" w:rsidRPr="005A34BF" w:rsidRDefault="005A34BF" w:rsidP="005A34BF">
      <w:pPr>
        <w:pStyle w:val="Heading3"/>
        <w:rPr>
          <w:lang w:val="en-GB" w:eastAsia="ja-JP"/>
        </w:rPr>
      </w:pPr>
      <w:bookmarkStart w:id="100" w:name="_Toc419313086"/>
      <w:r w:rsidRPr="005A34BF">
        <w:rPr>
          <w:lang w:val="en-GB" w:eastAsia="ja-JP"/>
        </w:rPr>
        <w:t>Setting up environment at server side</w:t>
      </w:r>
      <w:bookmarkEnd w:id="100"/>
    </w:p>
    <w:p w:rsidR="005A34BF" w:rsidRPr="005A34BF" w:rsidRDefault="005A34BF" w:rsidP="005A34BF">
      <w:pPr>
        <w:rPr>
          <w:rFonts w:eastAsia="Cambria"/>
          <w:lang w:val="en-GB" w:eastAsia="ja-JP"/>
        </w:rPr>
      </w:pPr>
      <w:r w:rsidRPr="005A34BF">
        <w:rPr>
          <w:rFonts w:eastAsia="Cambria"/>
          <w:lang w:val="en-GB" w:eastAsia="ja-JP"/>
        </w:rPr>
        <w:t>The following software must be installed into the server machine:</w:t>
      </w:r>
    </w:p>
    <w:p w:rsidR="005A34BF" w:rsidRPr="005A34BF" w:rsidRDefault="005A34BF" w:rsidP="005A34BF">
      <w:pPr>
        <w:pStyle w:val="Heading4"/>
        <w:rPr>
          <w:lang w:val="en-GB" w:eastAsia="ja-JP"/>
        </w:rPr>
      </w:pPr>
      <w:r w:rsidRPr="005A34BF">
        <w:rPr>
          <w:lang w:val="en-GB" w:eastAsia="ja-JP"/>
        </w:rPr>
        <w:t>Hardware requirements</w:t>
      </w:r>
    </w:p>
    <w:p w:rsidR="005A34BF" w:rsidRPr="005A34BF" w:rsidRDefault="005A34BF" w:rsidP="005A34BF">
      <w:pPr>
        <w:rPr>
          <w:rFonts w:eastAsia="Cambria"/>
          <w:lang w:val="en-GB" w:eastAsia="ja-JP"/>
        </w:rPr>
      </w:pPr>
      <w:r w:rsidRPr="005A34BF">
        <w:rPr>
          <w:rFonts w:eastAsia="Cambria"/>
          <w:lang w:val="en-GB" w:eastAsia="ja-JP"/>
        </w:rPr>
        <w:t>&lt;Yêu cầu phần cứng server, chú ý xem lại các report trước để nhất</w:t>
      </w:r>
      <w:r w:rsidR="00586BCC">
        <w:rPr>
          <w:rFonts w:eastAsia="Cambria"/>
          <w:lang w:val="en-GB" w:eastAsia="ja-JP"/>
        </w:rPr>
        <w:t xml:space="preserve"> </w:t>
      </w:r>
      <w:r w:rsidRPr="005A34BF">
        <w:rPr>
          <w:rFonts w:eastAsia="Cambria"/>
          <w:lang w:val="en-GB" w:eastAsia="ja-JP"/>
        </w:rPr>
        <w:t>quán&gt;</w:t>
      </w:r>
    </w:p>
    <w:p w:rsidR="005A34BF" w:rsidRPr="005A34BF" w:rsidRDefault="005A34BF" w:rsidP="005A34BF">
      <w:pPr>
        <w:pStyle w:val="Heading4"/>
        <w:rPr>
          <w:lang w:val="en-GB" w:eastAsia="ja-JP"/>
        </w:rPr>
      </w:pPr>
      <w:r w:rsidRPr="005A34BF">
        <w:rPr>
          <w:lang w:val="en-GB" w:eastAsia="ja-JP"/>
        </w:rPr>
        <w:t>Software requirements</w:t>
      </w:r>
    </w:p>
    <w:p w:rsidR="005A34BF" w:rsidRPr="005A34BF" w:rsidRDefault="005A34BF" w:rsidP="005A34BF">
      <w:pPr>
        <w:rPr>
          <w:rFonts w:eastAsia="Cambria"/>
          <w:lang w:val="en-GB" w:eastAsia="ja-JP"/>
        </w:rPr>
      </w:pPr>
      <w:r w:rsidRPr="005A34BF">
        <w:rPr>
          <w:rFonts w:eastAsia="Cambria"/>
          <w:lang w:val="en-GB" w:eastAsia="ja-JP"/>
        </w:rPr>
        <w:t>&lt;Yêu cầu phần mềm server, chú ý xem lại các report trước để nhất</w:t>
      </w:r>
      <w:r w:rsidR="00586BCC">
        <w:rPr>
          <w:rFonts w:eastAsia="Cambria"/>
          <w:lang w:val="en-GB" w:eastAsia="ja-JP"/>
        </w:rPr>
        <w:t xml:space="preserve"> </w:t>
      </w:r>
      <w:r w:rsidRPr="005A34BF">
        <w:rPr>
          <w:rFonts w:eastAsia="Cambria"/>
          <w:lang w:val="en-GB" w:eastAsia="ja-JP"/>
        </w:rPr>
        <w:t>quán&gt;</w:t>
      </w:r>
    </w:p>
    <w:p w:rsidR="005A34BF" w:rsidRPr="005A34BF" w:rsidRDefault="005A34BF" w:rsidP="005A34BF">
      <w:pPr>
        <w:pStyle w:val="Heading3"/>
        <w:rPr>
          <w:lang w:val="en-GB" w:eastAsia="ja-JP"/>
        </w:rPr>
      </w:pPr>
      <w:bookmarkStart w:id="101" w:name="_Toc419313087"/>
      <w:r w:rsidRPr="005A34BF">
        <w:rPr>
          <w:lang w:val="en-GB" w:eastAsia="ja-JP"/>
        </w:rPr>
        <w:t>Deployment at server side</w:t>
      </w:r>
      <w:bookmarkEnd w:id="101"/>
    </w:p>
    <w:p w:rsidR="005A34BF" w:rsidRPr="005A34BF" w:rsidRDefault="005A34BF" w:rsidP="005A34BF">
      <w:pPr>
        <w:rPr>
          <w:rFonts w:eastAsia="Cambria"/>
          <w:lang w:val="en-GB" w:eastAsia="ja-JP"/>
        </w:rPr>
      </w:pPr>
      <w:r w:rsidRPr="005A34BF">
        <w:rPr>
          <w:rFonts w:eastAsia="Cambria"/>
          <w:lang w:val="en-GB" w:eastAsia="ja-JP"/>
        </w:rPr>
        <w:t>&lt;Mô tả quá trình triển khai lên server thực tế, gợi ý có thể gồm các</w:t>
      </w:r>
      <w:r w:rsidR="00586BCC">
        <w:rPr>
          <w:rFonts w:eastAsia="Cambria"/>
          <w:lang w:val="en-GB" w:eastAsia="ja-JP"/>
        </w:rPr>
        <w:t xml:space="preserve"> </w:t>
      </w:r>
      <w:r w:rsidRPr="005A34BF">
        <w:rPr>
          <w:rFonts w:eastAsia="Cambria"/>
          <w:lang w:val="en-GB" w:eastAsia="ja-JP"/>
        </w:rPr>
        <w:t>bước sau, chú ý khi làm phải chụp hình cụ thể để hướng dẫn cũng</w:t>
      </w:r>
      <w:r w:rsidR="00586BCC">
        <w:rPr>
          <w:rFonts w:eastAsia="Cambria"/>
          <w:lang w:val="en-GB" w:eastAsia="ja-JP"/>
        </w:rPr>
        <w:t xml:space="preserve"> </w:t>
      </w:r>
      <w:r w:rsidRPr="005A34BF">
        <w:rPr>
          <w:rFonts w:eastAsia="Cambria"/>
          <w:lang w:val="en-GB" w:eastAsia="ja-JP"/>
        </w:rPr>
        <w:t>như so sánh kết quả thành công&gt;</w:t>
      </w:r>
    </w:p>
    <w:p w:rsidR="005A34BF" w:rsidRPr="005A34BF" w:rsidRDefault="005A34BF" w:rsidP="005A34BF">
      <w:pPr>
        <w:pStyle w:val="Heading4"/>
        <w:rPr>
          <w:lang w:val="en-GB" w:eastAsia="ja-JP"/>
        </w:rPr>
      </w:pPr>
      <w:r w:rsidRPr="005A34BF">
        <w:rPr>
          <w:lang w:val="en-GB" w:eastAsia="ja-JP"/>
        </w:rPr>
        <w:t>Prepare deployment package</w:t>
      </w:r>
    </w:p>
    <w:p w:rsidR="005A34BF" w:rsidRPr="005A34BF" w:rsidRDefault="005A34BF" w:rsidP="005A34BF">
      <w:pPr>
        <w:pStyle w:val="Heading4"/>
        <w:rPr>
          <w:lang w:val="en-GB" w:eastAsia="ja-JP"/>
        </w:rPr>
      </w:pPr>
      <w:r w:rsidRPr="005A34BF">
        <w:rPr>
          <w:lang w:val="en-GB" w:eastAsia="ja-JP"/>
        </w:rPr>
        <w:t>Configure Server before deploy</w:t>
      </w:r>
    </w:p>
    <w:p w:rsidR="005A34BF" w:rsidRPr="005A34BF" w:rsidRDefault="005A34BF" w:rsidP="005A34BF">
      <w:pPr>
        <w:pStyle w:val="Heading4"/>
        <w:rPr>
          <w:lang w:val="en-GB" w:eastAsia="ja-JP"/>
        </w:rPr>
      </w:pPr>
      <w:r w:rsidRPr="005A34BF">
        <w:rPr>
          <w:lang w:val="en-GB" w:eastAsia="ja-JP"/>
        </w:rPr>
        <w:t>Deploy web application on server</w:t>
      </w:r>
    </w:p>
    <w:p w:rsidR="005A34BF" w:rsidRPr="005A34BF" w:rsidRDefault="005A34BF" w:rsidP="005A34BF">
      <w:pPr>
        <w:pStyle w:val="Heading3"/>
        <w:rPr>
          <w:lang w:val="en-GB" w:eastAsia="ja-JP"/>
        </w:rPr>
      </w:pPr>
      <w:bookmarkStart w:id="102" w:name="_Toc419313088"/>
      <w:r w:rsidRPr="005A34BF">
        <w:rPr>
          <w:lang w:val="en-GB" w:eastAsia="ja-JP"/>
        </w:rPr>
        <w:t>Setting up the environment at client side</w:t>
      </w:r>
      <w:bookmarkEnd w:id="102"/>
    </w:p>
    <w:p w:rsidR="005A34BF" w:rsidRPr="005A34BF" w:rsidRDefault="005A34BF" w:rsidP="005A34BF">
      <w:pPr>
        <w:pStyle w:val="Heading4"/>
        <w:rPr>
          <w:lang w:val="en-GB" w:eastAsia="ja-JP"/>
        </w:rPr>
      </w:pPr>
      <w:r w:rsidRPr="005A34BF">
        <w:rPr>
          <w:lang w:val="en-GB" w:eastAsia="ja-JP"/>
        </w:rPr>
        <w:t>Setting up for computer</w:t>
      </w:r>
    </w:p>
    <w:p w:rsidR="005A34BF" w:rsidRPr="005A34BF" w:rsidRDefault="005A34BF" w:rsidP="005A34BF">
      <w:pPr>
        <w:rPr>
          <w:rFonts w:eastAsia="Cambria"/>
          <w:lang w:val="en-GB" w:eastAsia="ja-JP"/>
        </w:rPr>
      </w:pPr>
      <w:r w:rsidRPr="005A34BF">
        <w:rPr>
          <w:rFonts w:eastAsia="Cambria"/>
          <w:lang w:val="en-GB" w:eastAsia="ja-JP"/>
        </w:rPr>
        <w:t>&lt;Ghi rõ phiên bản tối thiểu để sử dụng&gt;</w:t>
      </w:r>
    </w:p>
    <w:p w:rsidR="005A34BF" w:rsidRPr="005A34BF" w:rsidRDefault="005A34BF" w:rsidP="005A34BF">
      <w:pPr>
        <w:pStyle w:val="Heading2"/>
        <w:rPr>
          <w:lang w:val="en-GB" w:eastAsia="ja-JP"/>
        </w:rPr>
      </w:pPr>
      <w:bookmarkStart w:id="103" w:name="_Toc419313089"/>
      <w:r w:rsidRPr="005A34BF">
        <w:rPr>
          <w:lang w:val="en-GB" w:eastAsia="ja-JP"/>
        </w:rPr>
        <w:t>User Guide</w:t>
      </w:r>
      <w:bookmarkEnd w:id="103"/>
    </w:p>
    <w:p w:rsidR="005A34BF" w:rsidRPr="005A34BF" w:rsidRDefault="005A34BF" w:rsidP="005A34BF">
      <w:pPr>
        <w:rPr>
          <w:rFonts w:eastAsia="Cambria"/>
          <w:lang w:val="en-GB" w:eastAsia="ja-JP"/>
        </w:rPr>
      </w:pPr>
      <w:r w:rsidRPr="005A34BF">
        <w:rPr>
          <w:rFonts w:eastAsia="Cambria"/>
          <w:lang w:val="en-GB" w:eastAsia="ja-JP"/>
        </w:rPr>
        <w:t>&lt;Viết hướng dẫn sử dụng cho người dùng&gt;</w:t>
      </w:r>
    </w:p>
    <w:p w:rsidR="005A34BF" w:rsidRDefault="005A34BF" w:rsidP="001E340B">
      <w:pPr>
        <w:pStyle w:val="Heading1"/>
        <w:rPr>
          <w:lang w:val="en-GB" w:eastAsia="ja-JP"/>
        </w:rPr>
      </w:pPr>
      <w:bookmarkStart w:id="104" w:name="_Toc419313090"/>
      <w:r w:rsidRPr="005A34BF">
        <w:rPr>
          <w:lang w:val="en-GB" w:eastAsia="ja-JP"/>
        </w:rPr>
        <w:lastRenderedPageBreak/>
        <w:t>Appendix</w:t>
      </w:r>
      <w:bookmarkEnd w:id="104"/>
    </w:p>
    <w:p w:rsidR="005E0516" w:rsidRDefault="005A34BF" w:rsidP="005A34BF">
      <w:pPr>
        <w:rPr>
          <w:rFonts w:eastAsia="Cambria"/>
          <w:lang w:val="en-GB" w:eastAsia="ja-JP"/>
        </w:rPr>
      </w:pPr>
      <w:r w:rsidRPr="005A34BF">
        <w:rPr>
          <w:rFonts w:eastAsia="Cambria"/>
          <w:lang w:val="en-GB" w:eastAsia="ja-JP"/>
        </w:rPr>
        <w:t>&lt;Các thành phần tham khảo của tài liệu chú ý tham khảo thêm cách ghi tại</w:t>
      </w:r>
      <w:r>
        <w:rPr>
          <w:rFonts w:eastAsia="Cambria"/>
          <w:lang w:val="en-GB" w:eastAsia="ja-JP"/>
        </w:rPr>
        <w:t xml:space="preserve"> </w:t>
      </w:r>
      <w:hyperlink r:id="rId22" w:history="1">
        <w:r w:rsidRPr="00340459">
          <w:rPr>
            <w:rStyle w:val="Hyperlink"/>
            <w:rFonts w:eastAsia="Cambria"/>
            <w:lang w:val="en-GB" w:eastAsia="ja-JP"/>
          </w:rPr>
          <w:t>http://www.khoahocviet.info/meresci/vi/meresci03d4.html</w:t>
        </w:r>
      </w:hyperlink>
      <w:r w:rsidRPr="005A34BF">
        <w:rPr>
          <w:rFonts w:eastAsia="Cambria"/>
          <w:lang w:val="en-GB" w:eastAsia="ja-JP"/>
        </w:rPr>
        <w:t>&gt;</w:t>
      </w:r>
    </w:p>
    <w:p w:rsidR="005A34BF" w:rsidRDefault="005A34BF" w:rsidP="005A34BF">
      <w:pPr>
        <w:rPr>
          <w:rFonts w:eastAsia="Cambria"/>
          <w:color w:val="FF0000"/>
          <w:lang w:val="en-GB" w:eastAsia="ja-JP"/>
        </w:rPr>
      </w:pPr>
      <w:r w:rsidRPr="005A34BF">
        <w:rPr>
          <w:rFonts w:eastAsia="Cambria"/>
          <w:color w:val="FF0000"/>
          <w:lang w:val="en-GB" w:eastAsia="ja-JP"/>
        </w:rPr>
        <w:t>Dùng chức năng Citation and Bibliography của MS Word, khỏi tham khảo chi mệt</w:t>
      </w:r>
    </w:p>
    <w:p w:rsidR="00594B0B" w:rsidRDefault="00594B0B" w:rsidP="00594B0B">
      <w:pPr>
        <w:pStyle w:val="Bibliography"/>
        <w:rPr>
          <w:noProof/>
        </w:rPr>
      </w:pPr>
      <w:r>
        <w:rPr>
          <w:rFonts w:eastAsia="Cambria"/>
          <w:color w:val="FF0000"/>
          <w:lang w:val="en-GB" w:eastAsia="ja-JP"/>
        </w:rPr>
        <w:fldChar w:fldCharType="begin"/>
      </w:r>
      <w:r>
        <w:rPr>
          <w:rFonts w:eastAsia="Cambria"/>
          <w:color w:val="FF0000"/>
          <w:lang w:eastAsia="ja-JP"/>
        </w:rPr>
        <w:instrText xml:space="preserve"> BIBLIOGRAPHY  \l 1033 </w:instrText>
      </w:r>
      <w:r>
        <w:rPr>
          <w:rFonts w:eastAsia="Cambria"/>
          <w:color w:val="FF0000"/>
          <w:lang w:val="en-GB" w:eastAsia="ja-JP"/>
        </w:rPr>
        <w:fldChar w:fldCharType="separate"/>
      </w:r>
      <w:r>
        <w:rPr>
          <w:noProof/>
        </w:rPr>
        <w:t>IEEE. (1998). IEEE Std 830-1998: IEEE Recommended Practice for Software Requirements SpeciÞcations. IEEE Computer Society.</w:t>
      </w:r>
    </w:p>
    <w:p w:rsidR="00594B0B" w:rsidRDefault="00594B0B" w:rsidP="00594B0B">
      <w:pPr>
        <w:pStyle w:val="Bibliography"/>
        <w:rPr>
          <w:noProof/>
        </w:rPr>
      </w:pPr>
      <w:r>
        <w:rPr>
          <w:noProof/>
        </w:rPr>
        <w:t xml:space="preserve">The Hollis Flea Market. (n.d.). </w:t>
      </w:r>
      <w:r>
        <w:rPr>
          <w:i/>
          <w:iCs/>
          <w:noProof/>
        </w:rPr>
        <w:t>Flea Market History</w:t>
      </w:r>
      <w:r>
        <w:rPr>
          <w:noProof/>
        </w:rPr>
        <w:t>. Retrieved 5 12, 2015, from The Hollis Flea Market: http://www.hollisflea.com</w:t>
      </w:r>
    </w:p>
    <w:p w:rsidR="00594B0B" w:rsidRPr="005A34BF" w:rsidRDefault="00594B0B" w:rsidP="00594B0B">
      <w:pPr>
        <w:rPr>
          <w:rFonts w:eastAsia="Cambria"/>
          <w:color w:val="FF0000"/>
          <w:lang w:val="en-GB" w:eastAsia="ja-JP"/>
        </w:rPr>
      </w:pPr>
      <w:r>
        <w:rPr>
          <w:rFonts w:eastAsia="Cambria"/>
          <w:color w:val="FF0000"/>
          <w:lang w:val="en-GB" w:eastAsia="ja-JP"/>
        </w:rPr>
        <w:fldChar w:fldCharType="end"/>
      </w:r>
    </w:p>
    <w:sectPr w:rsidR="00594B0B" w:rsidRPr="005A34BF" w:rsidSect="00102371">
      <w:pgSz w:w="11920" w:h="16840"/>
      <w:pgMar w:top="1418" w:right="1134" w:bottom="1418" w:left="1985" w:header="0" w:footer="288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53BC" w:rsidRDefault="004753BC">
      <w:r>
        <w:separator/>
      </w:r>
    </w:p>
  </w:endnote>
  <w:endnote w:type="continuationSeparator" w:id="0">
    <w:p w:rsidR="004753BC" w:rsidRDefault="004753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shd w:val="clear" w:color="auto" w:fill="4F81BD" w:themeFill="accent1"/>
      <w:tblLook w:val="04A0" w:firstRow="1" w:lastRow="0" w:firstColumn="1" w:lastColumn="0" w:noHBand="0" w:noVBand="1"/>
    </w:tblPr>
    <w:tblGrid>
      <w:gridCol w:w="9017"/>
    </w:tblGrid>
    <w:tr w:rsidR="00404F22" w:rsidRPr="00B42D98" w:rsidTr="00B42D98">
      <w:trPr>
        <w:trHeight w:val="454"/>
      </w:trPr>
      <w:tc>
        <w:tcPr>
          <w:tcW w:w="9017" w:type="dxa"/>
          <w:shd w:val="clear" w:color="auto" w:fill="4F81BD" w:themeFill="accent1"/>
          <w:vAlign w:val="center"/>
        </w:tcPr>
        <w:sdt>
          <w:sdtPr>
            <w:rPr>
              <w:b w:val="0"/>
            </w:rPr>
            <w:id w:val="1344442055"/>
            <w:docPartObj>
              <w:docPartGallery w:val="Page Numbers (Bottom of Page)"/>
              <w:docPartUnique/>
            </w:docPartObj>
          </w:sdtPr>
          <w:sdtEndPr>
            <w:rPr>
              <w:noProof/>
            </w:rPr>
          </w:sdtEndPr>
          <w:sdtContent>
            <w:p w:rsidR="00404F22" w:rsidRPr="00B42D98" w:rsidRDefault="00404F22" w:rsidP="00813A56">
              <w:pPr>
                <w:pStyle w:val="Footer"/>
                <w:rPr>
                  <w:b w:val="0"/>
                </w:rPr>
              </w:pPr>
              <w:r w:rsidRPr="00B42D98">
                <w:t xml:space="preserve">PAGE </w:t>
              </w:r>
              <w:r w:rsidRPr="00B42D98">
                <w:rPr>
                  <w:b w:val="0"/>
                </w:rPr>
                <w:fldChar w:fldCharType="begin"/>
              </w:r>
              <w:r w:rsidRPr="00B42D98">
                <w:instrText xml:space="preserve"> PAGE   \* MERGEFORMAT </w:instrText>
              </w:r>
              <w:r w:rsidRPr="00B42D98">
                <w:rPr>
                  <w:rFonts w:ascii="Cambria" w:hAnsi="Cambria"/>
                  <w:b w:val="0"/>
                  <w:sz w:val="24"/>
                </w:rPr>
                <w:fldChar w:fldCharType="separate"/>
              </w:r>
              <w:r w:rsidR="0021795B">
                <w:rPr>
                  <w:noProof/>
                </w:rPr>
                <w:t>15</w:t>
              </w:r>
              <w:r w:rsidRPr="00B42D98">
                <w:rPr>
                  <w:b w:val="0"/>
                  <w:noProof/>
                </w:rPr>
                <w:fldChar w:fldCharType="end"/>
              </w:r>
            </w:p>
          </w:sdtContent>
        </w:sdt>
      </w:tc>
    </w:tr>
  </w:tbl>
  <w:p w:rsidR="00404F22" w:rsidRDefault="00404F22" w:rsidP="00B42D98">
    <w:pPr>
      <w:spacing w:line="200" w:lineRule="exac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53BC" w:rsidRDefault="004753BC">
      <w:r>
        <w:separator/>
      </w:r>
    </w:p>
  </w:footnote>
  <w:footnote w:type="continuationSeparator" w:id="0">
    <w:p w:rsidR="004753BC" w:rsidRDefault="004753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63C45"/>
    <w:multiLevelType w:val="multilevel"/>
    <w:tmpl w:val="06C4E77E"/>
    <w:numStyleLink w:val="ULStyle2"/>
  </w:abstractNum>
  <w:abstractNum w:abstractNumId="1">
    <w:nsid w:val="079D498A"/>
    <w:multiLevelType w:val="multilevel"/>
    <w:tmpl w:val="FD2E611A"/>
    <w:lvl w:ilvl="0">
      <w:start w:val="1"/>
      <w:numFmt w:val="upperLetter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suff w:val="space"/>
      <w:lvlText w:val="%2.%3.%4.%5.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>
    <w:nsid w:val="08C23948"/>
    <w:multiLevelType w:val="multilevel"/>
    <w:tmpl w:val="06C4E77E"/>
    <w:numStyleLink w:val="ULStyle2"/>
  </w:abstractNum>
  <w:abstractNum w:abstractNumId="3">
    <w:nsid w:val="0AD96574"/>
    <w:multiLevelType w:val="multilevel"/>
    <w:tmpl w:val="06C4E77E"/>
    <w:numStyleLink w:val="ULStyle2"/>
  </w:abstractNum>
  <w:abstractNum w:abstractNumId="4">
    <w:nsid w:val="0AEB7A37"/>
    <w:multiLevelType w:val="multilevel"/>
    <w:tmpl w:val="06C4E77E"/>
    <w:numStyleLink w:val="ULStyle2"/>
  </w:abstractNum>
  <w:abstractNum w:abstractNumId="5">
    <w:nsid w:val="0CB106BB"/>
    <w:multiLevelType w:val="multilevel"/>
    <w:tmpl w:val="06C4E77E"/>
    <w:numStyleLink w:val="ULStyle2"/>
  </w:abstractNum>
  <w:abstractNum w:abstractNumId="6">
    <w:nsid w:val="1B082CCC"/>
    <w:multiLevelType w:val="multilevel"/>
    <w:tmpl w:val="06C4E77E"/>
    <w:numStyleLink w:val="ULStyle2"/>
  </w:abstractNum>
  <w:abstractNum w:abstractNumId="7">
    <w:nsid w:val="1E2D60C9"/>
    <w:multiLevelType w:val="hybridMultilevel"/>
    <w:tmpl w:val="0BBA26EC"/>
    <w:lvl w:ilvl="0" w:tplc="572E06B8">
      <w:start w:val="1"/>
      <w:numFmt w:val="decimal"/>
      <w:lvlText w:val="%1."/>
      <w:lvlJc w:val="left"/>
      <w:pPr>
        <w:ind w:left="567" w:hanging="283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F04ED5"/>
    <w:multiLevelType w:val="hybridMultilevel"/>
    <w:tmpl w:val="915CF9D4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9252C1E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BC147C"/>
    <w:multiLevelType w:val="multilevel"/>
    <w:tmpl w:val="06C4E77E"/>
    <w:numStyleLink w:val="ULStyle2"/>
  </w:abstractNum>
  <w:abstractNum w:abstractNumId="10">
    <w:nsid w:val="284F2435"/>
    <w:multiLevelType w:val="multilevel"/>
    <w:tmpl w:val="06C4E77E"/>
    <w:numStyleLink w:val="ULStyle2"/>
  </w:abstractNum>
  <w:abstractNum w:abstractNumId="11">
    <w:nsid w:val="2C0E58D8"/>
    <w:multiLevelType w:val="multilevel"/>
    <w:tmpl w:val="40FEA59C"/>
    <w:styleLink w:val="OLStyle1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51"/>
        </w:tabs>
        <w:ind w:left="1134" w:hanging="283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418"/>
        </w:tabs>
        <w:ind w:left="1701" w:hanging="283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>
    <w:nsid w:val="2F2B4255"/>
    <w:multiLevelType w:val="multilevel"/>
    <w:tmpl w:val="06C4E77E"/>
    <w:styleLink w:val="ULStyle2"/>
    <w:lvl w:ilvl="0">
      <w:numFmt w:val="bullet"/>
      <w:lvlText w:val="-"/>
      <w:lvlJc w:val="left"/>
      <w:pPr>
        <w:ind w:left="567" w:hanging="283"/>
      </w:pPr>
      <w:rPr>
        <w:rFonts w:ascii="Courier New" w:hAnsi="Courier New" w:hint="default"/>
      </w:rPr>
    </w:lvl>
    <w:lvl w:ilvl="1">
      <w:start w:val="1"/>
      <w:numFmt w:val="bullet"/>
      <w:lvlText w:val="+"/>
      <w:lvlJc w:val="left"/>
      <w:pPr>
        <w:ind w:left="1134" w:hanging="283"/>
      </w:pPr>
      <w:rPr>
        <w:rFonts w:ascii="Courier New" w:hAnsi="Courier New" w:hint="default"/>
      </w:rPr>
    </w:lvl>
    <w:lvl w:ilvl="2">
      <w:start w:val="1"/>
      <w:numFmt w:val="bullet"/>
      <w:lvlText w:val="~"/>
      <w:lvlJc w:val="left"/>
      <w:pPr>
        <w:ind w:left="1701" w:hanging="283"/>
      </w:pPr>
      <w:rPr>
        <w:rFonts w:ascii="Courier New" w:hAnsi="Courier New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05328E3"/>
    <w:multiLevelType w:val="multilevel"/>
    <w:tmpl w:val="BCA81C4A"/>
    <w:styleLink w:val="ULStyle1"/>
    <w:lvl w:ilvl="0">
      <w:start w:val="1"/>
      <w:numFmt w:val="bullet"/>
      <w:lvlText w:val=""/>
      <w:lvlJc w:val="left"/>
      <w:pPr>
        <w:ind w:left="567" w:hanging="283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371"/>
        </w:tabs>
        <w:ind w:left="1134" w:hanging="283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701" w:hanging="283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3316103A"/>
    <w:multiLevelType w:val="multilevel"/>
    <w:tmpl w:val="40FEA59C"/>
    <w:numStyleLink w:val="OLStyle1"/>
  </w:abstractNum>
  <w:abstractNum w:abstractNumId="15">
    <w:nsid w:val="352B6A9D"/>
    <w:multiLevelType w:val="hybridMultilevel"/>
    <w:tmpl w:val="291CA21A"/>
    <w:lvl w:ilvl="0" w:tplc="5EE4AE1E">
      <w:numFmt w:val="bullet"/>
      <w:pStyle w:val="GachDauDong"/>
      <w:lvlText w:val="-"/>
      <w:lvlJc w:val="left"/>
      <w:pPr>
        <w:ind w:left="1182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9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2" w:hanging="360"/>
      </w:pPr>
      <w:rPr>
        <w:rFonts w:ascii="Wingdings" w:hAnsi="Wingdings" w:hint="default"/>
      </w:rPr>
    </w:lvl>
  </w:abstractNum>
  <w:abstractNum w:abstractNumId="16">
    <w:nsid w:val="35EC6DA3"/>
    <w:multiLevelType w:val="multilevel"/>
    <w:tmpl w:val="06C4E77E"/>
    <w:numStyleLink w:val="ULStyle2"/>
  </w:abstractNum>
  <w:abstractNum w:abstractNumId="17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39A064A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>
    <w:nsid w:val="3E992E47"/>
    <w:multiLevelType w:val="singleLevel"/>
    <w:tmpl w:val="0409000F"/>
    <w:lvl w:ilvl="0">
      <w:start w:val="1"/>
      <w:numFmt w:val="decimal"/>
      <w:lvlText w:val="%1."/>
      <w:lvlJc w:val="left"/>
      <w:pPr>
        <w:ind w:left="567" w:hanging="283"/>
      </w:pPr>
      <w:rPr>
        <w:rFonts w:hint="default"/>
      </w:rPr>
    </w:lvl>
  </w:abstractNum>
  <w:abstractNum w:abstractNumId="20">
    <w:nsid w:val="42B0100B"/>
    <w:multiLevelType w:val="multilevel"/>
    <w:tmpl w:val="06C4E77E"/>
    <w:numStyleLink w:val="ULStyle2"/>
  </w:abstractNum>
  <w:abstractNum w:abstractNumId="21">
    <w:nsid w:val="438A4CC2"/>
    <w:multiLevelType w:val="hybridMultilevel"/>
    <w:tmpl w:val="089EEB56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4F23ECD"/>
    <w:multiLevelType w:val="multilevel"/>
    <w:tmpl w:val="06C4E77E"/>
    <w:numStyleLink w:val="ULStyle2"/>
  </w:abstractNum>
  <w:abstractNum w:abstractNumId="23">
    <w:nsid w:val="485F2896"/>
    <w:multiLevelType w:val="multilevel"/>
    <w:tmpl w:val="06C4E77E"/>
    <w:numStyleLink w:val="ULStyle2"/>
  </w:abstractNum>
  <w:abstractNum w:abstractNumId="24">
    <w:nsid w:val="48727A55"/>
    <w:multiLevelType w:val="multilevel"/>
    <w:tmpl w:val="06C4E77E"/>
    <w:numStyleLink w:val="ULStyle2"/>
  </w:abstractNum>
  <w:abstractNum w:abstractNumId="25">
    <w:nsid w:val="4941192C"/>
    <w:multiLevelType w:val="multilevel"/>
    <w:tmpl w:val="06C4E77E"/>
    <w:numStyleLink w:val="ULStyle2"/>
  </w:abstractNum>
  <w:abstractNum w:abstractNumId="26">
    <w:nsid w:val="4AE74443"/>
    <w:multiLevelType w:val="multilevel"/>
    <w:tmpl w:val="40FEA59C"/>
    <w:numStyleLink w:val="OLStyle1"/>
  </w:abstractNum>
  <w:abstractNum w:abstractNumId="27">
    <w:nsid w:val="4F8971A4"/>
    <w:multiLevelType w:val="multilevel"/>
    <w:tmpl w:val="BCA81C4A"/>
    <w:numStyleLink w:val="ULStyle1"/>
  </w:abstractNum>
  <w:abstractNum w:abstractNumId="28">
    <w:nsid w:val="501331A8"/>
    <w:multiLevelType w:val="multilevel"/>
    <w:tmpl w:val="06C4E77E"/>
    <w:numStyleLink w:val="ULStyle2"/>
  </w:abstractNum>
  <w:abstractNum w:abstractNumId="29">
    <w:nsid w:val="50A9249B"/>
    <w:multiLevelType w:val="multilevel"/>
    <w:tmpl w:val="06C4E77E"/>
    <w:numStyleLink w:val="ULStyle2"/>
  </w:abstractNum>
  <w:abstractNum w:abstractNumId="30">
    <w:nsid w:val="57FF2945"/>
    <w:multiLevelType w:val="multilevel"/>
    <w:tmpl w:val="06C4E77E"/>
    <w:numStyleLink w:val="ULStyle2"/>
  </w:abstractNum>
  <w:abstractNum w:abstractNumId="31">
    <w:nsid w:val="5A7D2A1F"/>
    <w:multiLevelType w:val="multilevel"/>
    <w:tmpl w:val="40FEA59C"/>
    <w:numStyleLink w:val="OLStyle1"/>
  </w:abstractNum>
  <w:abstractNum w:abstractNumId="32">
    <w:nsid w:val="60C3604C"/>
    <w:multiLevelType w:val="multilevel"/>
    <w:tmpl w:val="06C4E77E"/>
    <w:numStyleLink w:val="ULStyle2"/>
  </w:abstractNum>
  <w:abstractNum w:abstractNumId="33">
    <w:nsid w:val="6116649A"/>
    <w:multiLevelType w:val="multilevel"/>
    <w:tmpl w:val="BCA81C4A"/>
    <w:numStyleLink w:val="ULStyle1"/>
  </w:abstractNum>
  <w:abstractNum w:abstractNumId="34">
    <w:nsid w:val="62650A9E"/>
    <w:multiLevelType w:val="hybridMultilevel"/>
    <w:tmpl w:val="FBD259FE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6E106F9"/>
    <w:multiLevelType w:val="multilevel"/>
    <w:tmpl w:val="06C4E77E"/>
    <w:numStyleLink w:val="ULStyle2"/>
  </w:abstractNum>
  <w:abstractNum w:abstractNumId="36">
    <w:nsid w:val="67364D4D"/>
    <w:multiLevelType w:val="multilevel"/>
    <w:tmpl w:val="06C4E77E"/>
    <w:numStyleLink w:val="ULStyle2"/>
  </w:abstractNum>
  <w:abstractNum w:abstractNumId="37">
    <w:nsid w:val="68154CFC"/>
    <w:multiLevelType w:val="multilevel"/>
    <w:tmpl w:val="06C4E77E"/>
    <w:numStyleLink w:val="ULStyle2"/>
  </w:abstractNum>
  <w:abstractNum w:abstractNumId="38">
    <w:nsid w:val="6DED7BE1"/>
    <w:multiLevelType w:val="hybridMultilevel"/>
    <w:tmpl w:val="90E642CC"/>
    <w:lvl w:ilvl="0" w:tplc="101C4E44">
      <w:numFmt w:val="bullet"/>
      <w:lvlText w:val="-"/>
      <w:lvlJc w:val="left"/>
      <w:pPr>
        <w:ind w:left="567" w:hanging="283"/>
      </w:pPr>
      <w:rPr>
        <w:rFonts w:ascii="Cambria" w:eastAsia="Cambria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EA91672"/>
    <w:multiLevelType w:val="multilevel"/>
    <w:tmpl w:val="06C4E77E"/>
    <w:numStyleLink w:val="ULStyle2"/>
  </w:abstractNum>
  <w:abstractNum w:abstractNumId="40">
    <w:nsid w:val="733F1244"/>
    <w:multiLevelType w:val="multilevel"/>
    <w:tmpl w:val="BCA81C4A"/>
    <w:numStyleLink w:val="ULStyle1"/>
  </w:abstractNum>
  <w:abstractNum w:abstractNumId="41">
    <w:nsid w:val="73FC5AE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>
    <w:nsid w:val="7D4765E6"/>
    <w:multiLevelType w:val="multilevel"/>
    <w:tmpl w:val="06C4E77E"/>
    <w:numStyleLink w:val="ULStyle2"/>
  </w:abstractNum>
  <w:num w:numId="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15"/>
  </w:num>
  <w:num w:numId="4">
    <w:abstractNumId w:val="13"/>
  </w:num>
  <w:num w:numId="5">
    <w:abstractNumId w:val="38"/>
  </w:num>
  <w:num w:numId="6">
    <w:abstractNumId w:val="9"/>
  </w:num>
  <w:num w:numId="7">
    <w:abstractNumId w:val="12"/>
  </w:num>
  <w:num w:numId="8">
    <w:abstractNumId w:val="39"/>
  </w:num>
  <w:num w:numId="9">
    <w:abstractNumId w:val="4"/>
  </w:num>
  <w:num w:numId="10">
    <w:abstractNumId w:val="36"/>
  </w:num>
  <w:num w:numId="11">
    <w:abstractNumId w:val="10"/>
  </w:num>
  <w:num w:numId="12">
    <w:abstractNumId w:val="7"/>
  </w:num>
  <w:num w:numId="13">
    <w:abstractNumId w:val="19"/>
  </w:num>
  <w:num w:numId="14">
    <w:abstractNumId w:val="40"/>
  </w:num>
  <w:num w:numId="15">
    <w:abstractNumId w:val="8"/>
  </w:num>
  <w:num w:numId="16">
    <w:abstractNumId w:val="21"/>
  </w:num>
  <w:num w:numId="17">
    <w:abstractNumId w:val="34"/>
  </w:num>
  <w:num w:numId="18">
    <w:abstractNumId w:val="42"/>
  </w:num>
  <w:num w:numId="19">
    <w:abstractNumId w:val="3"/>
  </w:num>
  <w:num w:numId="20">
    <w:abstractNumId w:val="22"/>
  </w:num>
  <w:num w:numId="21">
    <w:abstractNumId w:val="5"/>
  </w:num>
  <w:num w:numId="22">
    <w:abstractNumId w:val="29"/>
  </w:num>
  <w:num w:numId="23">
    <w:abstractNumId w:val="30"/>
  </w:num>
  <w:num w:numId="24">
    <w:abstractNumId w:val="35"/>
  </w:num>
  <w:num w:numId="25">
    <w:abstractNumId w:val="23"/>
  </w:num>
  <w:num w:numId="26">
    <w:abstractNumId w:val="25"/>
  </w:num>
  <w:num w:numId="27">
    <w:abstractNumId w:val="16"/>
  </w:num>
  <w:num w:numId="28">
    <w:abstractNumId w:val="2"/>
  </w:num>
  <w:num w:numId="29">
    <w:abstractNumId w:val="37"/>
  </w:num>
  <w:num w:numId="30">
    <w:abstractNumId w:val="0"/>
  </w:num>
  <w:num w:numId="31">
    <w:abstractNumId w:val="20"/>
  </w:num>
  <w:num w:numId="32">
    <w:abstractNumId w:val="32"/>
  </w:num>
  <w:num w:numId="33">
    <w:abstractNumId w:val="24"/>
  </w:num>
  <w:num w:numId="34">
    <w:abstractNumId w:val="33"/>
  </w:num>
  <w:num w:numId="35">
    <w:abstractNumId w:val="18"/>
  </w:num>
  <w:num w:numId="36">
    <w:abstractNumId w:val="41"/>
  </w:num>
  <w:num w:numId="37">
    <w:abstractNumId w:val="6"/>
  </w:num>
  <w:num w:numId="38">
    <w:abstractNumId w:val="26"/>
  </w:num>
  <w:num w:numId="39">
    <w:abstractNumId w:val="11"/>
  </w:num>
  <w:num w:numId="40">
    <w:abstractNumId w:val="27"/>
  </w:num>
  <w:num w:numId="41">
    <w:abstractNumId w:val="14"/>
  </w:num>
  <w:num w:numId="42">
    <w:abstractNumId w:val="28"/>
  </w:num>
  <w:num w:numId="43">
    <w:abstractNumId w:val="3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68DB"/>
    <w:rsid w:val="000021F3"/>
    <w:rsid w:val="00004AFC"/>
    <w:rsid w:val="00007873"/>
    <w:rsid w:val="00010CB3"/>
    <w:rsid w:val="00011F21"/>
    <w:rsid w:val="00014EA1"/>
    <w:rsid w:val="00015F9E"/>
    <w:rsid w:val="00020BAB"/>
    <w:rsid w:val="00022358"/>
    <w:rsid w:val="00024A8F"/>
    <w:rsid w:val="00025896"/>
    <w:rsid w:val="0002729D"/>
    <w:rsid w:val="00030910"/>
    <w:rsid w:val="00032FC4"/>
    <w:rsid w:val="00034AFF"/>
    <w:rsid w:val="00037CDB"/>
    <w:rsid w:val="00037D15"/>
    <w:rsid w:val="00044663"/>
    <w:rsid w:val="00044D5C"/>
    <w:rsid w:val="00045DE0"/>
    <w:rsid w:val="000558A7"/>
    <w:rsid w:val="00061C32"/>
    <w:rsid w:val="000631E3"/>
    <w:rsid w:val="00065168"/>
    <w:rsid w:val="00070765"/>
    <w:rsid w:val="00075A10"/>
    <w:rsid w:val="0007600B"/>
    <w:rsid w:val="000772E1"/>
    <w:rsid w:val="000830B4"/>
    <w:rsid w:val="00084404"/>
    <w:rsid w:val="00087133"/>
    <w:rsid w:val="0009456D"/>
    <w:rsid w:val="000A287E"/>
    <w:rsid w:val="000A52DD"/>
    <w:rsid w:val="000A6E08"/>
    <w:rsid w:val="000B1E96"/>
    <w:rsid w:val="000B59C6"/>
    <w:rsid w:val="000B5AC8"/>
    <w:rsid w:val="000B645E"/>
    <w:rsid w:val="000C07DF"/>
    <w:rsid w:val="000C2384"/>
    <w:rsid w:val="000D251E"/>
    <w:rsid w:val="000D506E"/>
    <w:rsid w:val="000D6DB9"/>
    <w:rsid w:val="000D76ED"/>
    <w:rsid w:val="000E2C33"/>
    <w:rsid w:val="000E50B1"/>
    <w:rsid w:val="000E73C1"/>
    <w:rsid w:val="000F3D31"/>
    <w:rsid w:val="000F57A3"/>
    <w:rsid w:val="000F64BA"/>
    <w:rsid w:val="000F6825"/>
    <w:rsid w:val="00102371"/>
    <w:rsid w:val="00107A7F"/>
    <w:rsid w:val="00111D24"/>
    <w:rsid w:val="00114454"/>
    <w:rsid w:val="001159A6"/>
    <w:rsid w:val="00115A12"/>
    <w:rsid w:val="00120EC9"/>
    <w:rsid w:val="00126DA5"/>
    <w:rsid w:val="00131DED"/>
    <w:rsid w:val="00132F41"/>
    <w:rsid w:val="0014080C"/>
    <w:rsid w:val="001466D4"/>
    <w:rsid w:val="00147DAE"/>
    <w:rsid w:val="0015061F"/>
    <w:rsid w:val="0015278B"/>
    <w:rsid w:val="001557BA"/>
    <w:rsid w:val="001615DD"/>
    <w:rsid w:val="0016503B"/>
    <w:rsid w:val="00165A3C"/>
    <w:rsid w:val="00172ADE"/>
    <w:rsid w:val="00174CB3"/>
    <w:rsid w:val="001754F8"/>
    <w:rsid w:val="00176080"/>
    <w:rsid w:val="00177228"/>
    <w:rsid w:val="00182253"/>
    <w:rsid w:val="00182C9E"/>
    <w:rsid w:val="00183D85"/>
    <w:rsid w:val="00183F3B"/>
    <w:rsid w:val="00184C2D"/>
    <w:rsid w:val="00186D5F"/>
    <w:rsid w:val="001905C5"/>
    <w:rsid w:val="00196731"/>
    <w:rsid w:val="001A0AAA"/>
    <w:rsid w:val="001A0B6A"/>
    <w:rsid w:val="001A0CCF"/>
    <w:rsid w:val="001A4335"/>
    <w:rsid w:val="001A7249"/>
    <w:rsid w:val="001B0DDE"/>
    <w:rsid w:val="001B15C5"/>
    <w:rsid w:val="001B617A"/>
    <w:rsid w:val="001B7F66"/>
    <w:rsid w:val="001C2810"/>
    <w:rsid w:val="001C4638"/>
    <w:rsid w:val="001C50AC"/>
    <w:rsid w:val="001C7107"/>
    <w:rsid w:val="001D011A"/>
    <w:rsid w:val="001D1861"/>
    <w:rsid w:val="001D3809"/>
    <w:rsid w:val="001D4612"/>
    <w:rsid w:val="001D604A"/>
    <w:rsid w:val="001D7DBC"/>
    <w:rsid w:val="001E340B"/>
    <w:rsid w:val="001E3617"/>
    <w:rsid w:val="001E409A"/>
    <w:rsid w:val="001E6DD3"/>
    <w:rsid w:val="001E732E"/>
    <w:rsid w:val="001E7DE6"/>
    <w:rsid w:val="00203E33"/>
    <w:rsid w:val="00211A21"/>
    <w:rsid w:val="00212AC9"/>
    <w:rsid w:val="0021340A"/>
    <w:rsid w:val="00215600"/>
    <w:rsid w:val="0021769C"/>
    <w:rsid w:val="0021795B"/>
    <w:rsid w:val="00217A23"/>
    <w:rsid w:val="002205C4"/>
    <w:rsid w:val="00225BD1"/>
    <w:rsid w:val="00226D36"/>
    <w:rsid w:val="0022726D"/>
    <w:rsid w:val="00227777"/>
    <w:rsid w:val="002305A0"/>
    <w:rsid w:val="00231527"/>
    <w:rsid w:val="00233E14"/>
    <w:rsid w:val="002419A1"/>
    <w:rsid w:val="00241E8C"/>
    <w:rsid w:val="00251DFC"/>
    <w:rsid w:val="002642D0"/>
    <w:rsid w:val="002664E4"/>
    <w:rsid w:val="00266B3F"/>
    <w:rsid w:val="002678CF"/>
    <w:rsid w:val="00270641"/>
    <w:rsid w:val="0027536D"/>
    <w:rsid w:val="00275423"/>
    <w:rsid w:val="00275590"/>
    <w:rsid w:val="00275DC8"/>
    <w:rsid w:val="0027627F"/>
    <w:rsid w:val="00281B53"/>
    <w:rsid w:val="002821A8"/>
    <w:rsid w:val="002853A4"/>
    <w:rsid w:val="00287427"/>
    <w:rsid w:val="00290F42"/>
    <w:rsid w:val="00292A96"/>
    <w:rsid w:val="002948A5"/>
    <w:rsid w:val="002A0596"/>
    <w:rsid w:val="002A128C"/>
    <w:rsid w:val="002A49FA"/>
    <w:rsid w:val="002A579D"/>
    <w:rsid w:val="002A6224"/>
    <w:rsid w:val="002B19C1"/>
    <w:rsid w:val="002B3BD8"/>
    <w:rsid w:val="002B4826"/>
    <w:rsid w:val="002C2FB5"/>
    <w:rsid w:val="002C31C6"/>
    <w:rsid w:val="002C6758"/>
    <w:rsid w:val="002D01A8"/>
    <w:rsid w:val="002D0C22"/>
    <w:rsid w:val="002D3690"/>
    <w:rsid w:val="002D4630"/>
    <w:rsid w:val="002D58DB"/>
    <w:rsid w:val="002D637D"/>
    <w:rsid w:val="002D6984"/>
    <w:rsid w:val="002E2B09"/>
    <w:rsid w:val="002E56E9"/>
    <w:rsid w:val="002E5FB2"/>
    <w:rsid w:val="002F52E6"/>
    <w:rsid w:val="002F602F"/>
    <w:rsid w:val="002F738F"/>
    <w:rsid w:val="002F7438"/>
    <w:rsid w:val="002F7D76"/>
    <w:rsid w:val="00304F58"/>
    <w:rsid w:val="00305623"/>
    <w:rsid w:val="00311B82"/>
    <w:rsid w:val="00312967"/>
    <w:rsid w:val="00312A81"/>
    <w:rsid w:val="0031324B"/>
    <w:rsid w:val="003169A1"/>
    <w:rsid w:val="00317537"/>
    <w:rsid w:val="00317A65"/>
    <w:rsid w:val="00321039"/>
    <w:rsid w:val="003246BD"/>
    <w:rsid w:val="003270E5"/>
    <w:rsid w:val="0033312C"/>
    <w:rsid w:val="00333149"/>
    <w:rsid w:val="0033410A"/>
    <w:rsid w:val="0035002D"/>
    <w:rsid w:val="003513E0"/>
    <w:rsid w:val="00351BB4"/>
    <w:rsid w:val="0035563C"/>
    <w:rsid w:val="00366068"/>
    <w:rsid w:val="0036650E"/>
    <w:rsid w:val="00371E1C"/>
    <w:rsid w:val="00372743"/>
    <w:rsid w:val="00373B57"/>
    <w:rsid w:val="00381528"/>
    <w:rsid w:val="00382163"/>
    <w:rsid w:val="00390638"/>
    <w:rsid w:val="0039083B"/>
    <w:rsid w:val="0039277B"/>
    <w:rsid w:val="00393C50"/>
    <w:rsid w:val="00396DE7"/>
    <w:rsid w:val="003A07EA"/>
    <w:rsid w:val="003A3584"/>
    <w:rsid w:val="003B06B7"/>
    <w:rsid w:val="003B6DDB"/>
    <w:rsid w:val="003C0853"/>
    <w:rsid w:val="003C7CD6"/>
    <w:rsid w:val="003D2552"/>
    <w:rsid w:val="003D5F85"/>
    <w:rsid w:val="003D67D6"/>
    <w:rsid w:val="003E0C04"/>
    <w:rsid w:val="003E2DE1"/>
    <w:rsid w:val="003E5223"/>
    <w:rsid w:val="003E5289"/>
    <w:rsid w:val="003E6F76"/>
    <w:rsid w:val="003F4559"/>
    <w:rsid w:val="003F563F"/>
    <w:rsid w:val="00404DDB"/>
    <w:rsid w:val="00404F22"/>
    <w:rsid w:val="0040563B"/>
    <w:rsid w:val="00407138"/>
    <w:rsid w:val="0041224B"/>
    <w:rsid w:val="004122FF"/>
    <w:rsid w:val="004128A0"/>
    <w:rsid w:val="00413885"/>
    <w:rsid w:val="0041394B"/>
    <w:rsid w:val="00413E4D"/>
    <w:rsid w:val="00415168"/>
    <w:rsid w:val="00417D6F"/>
    <w:rsid w:val="0042144D"/>
    <w:rsid w:val="00427812"/>
    <w:rsid w:val="00434B27"/>
    <w:rsid w:val="00435629"/>
    <w:rsid w:val="00436A91"/>
    <w:rsid w:val="00443D85"/>
    <w:rsid w:val="00443EAF"/>
    <w:rsid w:val="00445EA4"/>
    <w:rsid w:val="00446F8D"/>
    <w:rsid w:val="004500E2"/>
    <w:rsid w:val="004516D5"/>
    <w:rsid w:val="004518BA"/>
    <w:rsid w:val="00452544"/>
    <w:rsid w:val="0045371D"/>
    <w:rsid w:val="00461D32"/>
    <w:rsid w:val="0046541C"/>
    <w:rsid w:val="00467A0C"/>
    <w:rsid w:val="00467A8D"/>
    <w:rsid w:val="00470DC4"/>
    <w:rsid w:val="00471785"/>
    <w:rsid w:val="00474A2F"/>
    <w:rsid w:val="004753BC"/>
    <w:rsid w:val="004804C1"/>
    <w:rsid w:val="004831C5"/>
    <w:rsid w:val="00484018"/>
    <w:rsid w:val="004841CA"/>
    <w:rsid w:val="00484657"/>
    <w:rsid w:val="004865B4"/>
    <w:rsid w:val="0049042A"/>
    <w:rsid w:val="004A0E8A"/>
    <w:rsid w:val="004A1722"/>
    <w:rsid w:val="004A1BCC"/>
    <w:rsid w:val="004A5310"/>
    <w:rsid w:val="004A6D72"/>
    <w:rsid w:val="004A7432"/>
    <w:rsid w:val="004A744D"/>
    <w:rsid w:val="004B0AD8"/>
    <w:rsid w:val="004B2AE0"/>
    <w:rsid w:val="004B4979"/>
    <w:rsid w:val="004B7051"/>
    <w:rsid w:val="004C199A"/>
    <w:rsid w:val="004C1E8C"/>
    <w:rsid w:val="004C257C"/>
    <w:rsid w:val="004C4E0B"/>
    <w:rsid w:val="004C6790"/>
    <w:rsid w:val="004D175D"/>
    <w:rsid w:val="004D1C39"/>
    <w:rsid w:val="004D286F"/>
    <w:rsid w:val="004D39EE"/>
    <w:rsid w:val="004D6445"/>
    <w:rsid w:val="004E4F32"/>
    <w:rsid w:val="004F11B2"/>
    <w:rsid w:val="004F341E"/>
    <w:rsid w:val="004F41B2"/>
    <w:rsid w:val="00504ED5"/>
    <w:rsid w:val="00507F5F"/>
    <w:rsid w:val="005107E3"/>
    <w:rsid w:val="00512036"/>
    <w:rsid w:val="005134D6"/>
    <w:rsid w:val="00515469"/>
    <w:rsid w:val="00516879"/>
    <w:rsid w:val="0051761C"/>
    <w:rsid w:val="00517963"/>
    <w:rsid w:val="00517EE2"/>
    <w:rsid w:val="00517F6C"/>
    <w:rsid w:val="00520799"/>
    <w:rsid w:val="00522926"/>
    <w:rsid w:val="0052371F"/>
    <w:rsid w:val="00527149"/>
    <w:rsid w:val="0053252F"/>
    <w:rsid w:val="00532590"/>
    <w:rsid w:val="00537A75"/>
    <w:rsid w:val="0054222A"/>
    <w:rsid w:val="0055063F"/>
    <w:rsid w:val="00550FA5"/>
    <w:rsid w:val="00552402"/>
    <w:rsid w:val="00552CF9"/>
    <w:rsid w:val="0055355C"/>
    <w:rsid w:val="005566F3"/>
    <w:rsid w:val="00557BAF"/>
    <w:rsid w:val="00560F92"/>
    <w:rsid w:val="00561033"/>
    <w:rsid w:val="0056464E"/>
    <w:rsid w:val="0056575D"/>
    <w:rsid w:val="0056708E"/>
    <w:rsid w:val="00567EBF"/>
    <w:rsid w:val="00571339"/>
    <w:rsid w:val="00572BB4"/>
    <w:rsid w:val="005758F8"/>
    <w:rsid w:val="00580B19"/>
    <w:rsid w:val="00581490"/>
    <w:rsid w:val="00583CA2"/>
    <w:rsid w:val="00585EC5"/>
    <w:rsid w:val="00586BCC"/>
    <w:rsid w:val="00587C55"/>
    <w:rsid w:val="0059499E"/>
    <w:rsid w:val="00594B0B"/>
    <w:rsid w:val="00594B35"/>
    <w:rsid w:val="005A0A7D"/>
    <w:rsid w:val="005A34BF"/>
    <w:rsid w:val="005A39AF"/>
    <w:rsid w:val="005A3FC4"/>
    <w:rsid w:val="005A526E"/>
    <w:rsid w:val="005A7C8F"/>
    <w:rsid w:val="005B0749"/>
    <w:rsid w:val="005C0057"/>
    <w:rsid w:val="005C2A17"/>
    <w:rsid w:val="005C3D78"/>
    <w:rsid w:val="005C6C4E"/>
    <w:rsid w:val="005C7D5D"/>
    <w:rsid w:val="005D25BB"/>
    <w:rsid w:val="005D2821"/>
    <w:rsid w:val="005D5354"/>
    <w:rsid w:val="005D5795"/>
    <w:rsid w:val="005D5D03"/>
    <w:rsid w:val="005E0516"/>
    <w:rsid w:val="005E6CC7"/>
    <w:rsid w:val="005F33F5"/>
    <w:rsid w:val="0060243D"/>
    <w:rsid w:val="0060378B"/>
    <w:rsid w:val="00606476"/>
    <w:rsid w:val="006066D3"/>
    <w:rsid w:val="00607030"/>
    <w:rsid w:val="00613C98"/>
    <w:rsid w:val="00614956"/>
    <w:rsid w:val="0061605D"/>
    <w:rsid w:val="00616E1C"/>
    <w:rsid w:val="0062096A"/>
    <w:rsid w:val="00624F52"/>
    <w:rsid w:val="00627815"/>
    <w:rsid w:val="0063001E"/>
    <w:rsid w:val="006300E3"/>
    <w:rsid w:val="006328D3"/>
    <w:rsid w:val="006348F8"/>
    <w:rsid w:val="00637BF0"/>
    <w:rsid w:val="00640BD1"/>
    <w:rsid w:val="006457C9"/>
    <w:rsid w:val="00645D8E"/>
    <w:rsid w:val="00645DA9"/>
    <w:rsid w:val="006507CD"/>
    <w:rsid w:val="00652AFE"/>
    <w:rsid w:val="00654F26"/>
    <w:rsid w:val="006568A5"/>
    <w:rsid w:val="00663C78"/>
    <w:rsid w:val="006646C1"/>
    <w:rsid w:val="006656DD"/>
    <w:rsid w:val="00665BF8"/>
    <w:rsid w:val="00665D8C"/>
    <w:rsid w:val="0067198D"/>
    <w:rsid w:val="0067335E"/>
    <w:rsid w:val="00681FD6"/>
    <w:rsid w:val="006833F8"/>
    <w:rsid w:val="00684B83"/>
    <w:rsid w:val="0068779A"/>
    <w:rsid w:val="00687CAF"/>
    <w:rsid w:val="00687FF5"/>
    <w:rsid w:val="00690662"/>
    <w:rsid w:val="00690B23"/>
    <w:rsid w:val="00693395"/>
    <w:rsid w:val="006939AD"/>
    <w:rsid w:val="00695EDF"/>
    <w:rsid w:val="006A0408"/>
    <w:rsid w:val="006A243B"/>
    <w:rsid w:val="006A4471"/>
    <w:rsid w:val="006A5658"/>
    <w:rsid w:val="006A5679"/>
    <w:rsid w:val="006A7DEB"/>
    <w:rsid w:val="006A7E98"/>
    <w:rsid w:val="006C57C0"/>
    <w:rsid w:val="006D162F"/>
    <w:rsid w:val="006D1C20"/>
    <w:rsid w:val="006D2944"/>
    <w:rsid w:val="006D3CC2"/>
    <w:rsid w:val="006E1034"/>
    <w:rsid w:val="006E2377"/>
    <w:rsid w:val="006E347C"/>
    <w:rsid w:val="006E397B"/>
    <w:rsid w:val="006E4D41"/>
    <w:rsid w:val="006E7778"/>
    <w:rsid w:val="006E7786"/>
    <w:rsid w:val="006F1CDB"/>
    <w:rsid w:val="006F4F4C"/>
    <w:rsid w:val="00703B49"/>
    <w:rsid w:val="00703C68"/>
    <w:rsid w:val="0070459F"/>
    <w:rsid w:val="00704849"/>
    <w:rsid w:val="00707C61"/>
    <w:rsid w:val="00707D38"/>
    <w:rsid w:val="0071108D"/>
    <w:rsid w:val="00713FB4"/>
    <w:rsid w:val="0071760B"/>
    <w:rsid w:val="00717F6E"/>
    <w:rsid w:val="0072108E"/>
    <w:rsid w:val="00727099"/>
    <w:rsid w:val="007314E3"/>
    <w:rsid w:val="0073539E"/>
    <w:rsid w:val="00740545"/>
    <w:rsid w:val="0074557C"/>
    <w:rsid w:val="00747161"/>
    <w:rsid w:val="00747AD0"/>
    <w:rsid w:val="00750478"/>
    <w:rsid w:val="00750C95"/>
    <w:rsid w:val="0075182C"/>
    <w:rsid w:val="00752717"/>
    <w:rsid w:val="00755FF5"/>
    <w:rsid w:val="007567CB"/>
    <w:rsid w:val="00757498"/>
    <w:rsid w:val="00757E1B"/>
    <w:rsid w:val="007640F3"/>
    <w:rsid w:val="00764213"/>
    <w:rsid w:val="00764DD2"/>
    <w:rsid w:val="00767DCE"/>
    <w:rsid w:val="0077183C"/>
    <w:rsid w:val="00776C0C"/>
    <w:rsid w:val="00781ED6"/>
    <w:rsid w:val="00782B4E"/>
    <w:rsid w:val="00786C75"/>
    <w:rsid w:val="00787B68"/>
    <w:rsid w:val="00791B89"/>
    <w:rsid w:val="00792068"/>
    <w:rsid w:val="007921D5"/>
    <w:rsid w:val="00792E6F"/>
    <w:rsid w:val="00793273"/>
    <w:rsid w:val="00794B29"/>
    <w:rsid w:val="0079559C"/>
    <w:rsid w:val="0079595C"/>
    <w:rsid w:val="007A13AA"/>
    <w:rsid w:val="007A4B4D"/>
    <w:rsid w:val="007A6B63"/>
    <w:rsid w:val="007B0C3A"/>
    <w:rsid w:val="007B0F1E"/>
    <w:rsid w:val="007B1460"/>
    <w:rsid w:val="007B5550"/>
    <w:rsid w:val="007C1F0E"/>
    <w:rsid w:val="007C2049"/>
    <w:rsid w:val="007C30A4"/>
    <w:rsid w:val="007C521F"/>
    <w:rsid w:val="007D5DDA"/>
    <w:rsid w:val="007D64A9"/>
    <w:rsid w:val="007E1B4D"/>
    <w:rsid w:val="007E3876"/>
    <w:rsid w:val="007E3A4E"/>
    <w:rsid w:val="007E4B16"/>
    <w:rsid w:val="007E7D30"/>
    <w:rsid w:val="007F179F"/>
    <w:rsid w:val="008056E3"/>
    <w:rsid w:val="00812262"/>
    <w:rsid w:val="00812DF2"/>
    <w:rsid w:val="008132D9"/>
    <w:rsid w:val="00813736"/>
    <w:rsid w:val="00813A56"/>
    <w:rsid w:val="008167F4"/>
    <w:rsid w:val="00816CFF"/>
    <w:rsid w:val="008170E2"/>
    <w:rsid w:val="00822D09"/>
    <w:rsid w:val="0082389A"/>
    <w:rsid w:val="00823FE1"/>
    <w:rsid w:val="008309DE"/>
    <w:rsid w:val="00831782"/>
    <w:rsid w:val="008324E5"/>
    <w:rsid w:val="0083308A"/>
    <w:rsid w:val="008331AB"/>
    <w:rsid w:val="0083465B"/>
    <w:rsid w:val="00843CED"/>
    <w:rsid w:val="0084574E"/>
    <w:rsid w:val="00845D19"/>
    <w:rsid w:val="00850475"/>
    <w:rsid w:val="008541A5"/>
    <w:rsid w:val="00856524"/>
    <w:rsid w:val="00862203"/>
    <w:rsid w:val="00864C3E"/>
    <w:rsid w:val="00865FE3"/>
    <w:rsid w:val="00866B48"/>
    <w:rsid w:val="00870679"/>
    <w:rsid w:val="0087132E"/>
    <w:rsid w:val="00874A5C"/>
    <w:rsid w:val="008758CB"/>
    <w:rsid w:val="00875C2C"/>
    <w:rsid w:val="008772E7"/>
    <w:rsid w:val="00880D0F"/>
    <w:rsid w:val="00880F31"/>
    <w:rsid w:val="008845BF"/>
    <w:rsid w:val="00884BDD"/>
    <w:rsid w:val="008853AD"/>
    <w:rsid w:val="00896BEA"/>
    <w:rsid w:val="00897303"/>
    <w:rsid w:val="008A1D5D"/>
    <w:rsid w:val="008A24B4"/>
    <w:rsid w:val="008B0587"/>
    <w:rsid w:val="008B3A50"/>
    <w:rsid w:val="008B6286"/>
    <w:rsid w:val="008B6B4D"/>
    <w:rsid w:val="008C0DB3"/>
    <w:rsid w:val="008C16A6"/>
    <w:rsid w:val="008C20E6"/>
    <w:rsid w:val="008C318B"/>
    <w:rsid w:val="008C5373"/>
    <w:rsid w:val="008C56BA"/>
    <w:rsid w:val="008D122D"/>
    <w:rsid w:val="008D226A"/>
    <w:rsid w:val="008D36AB"/>
    <w:rsid w:val="008D36B2"/>
    <w:rsid w:val="008D7301"/>
    <w:rsid w:val="008E66A4"/>
    <w:rsid w:val="008E7477"/>
    <w:rsid w:val="008F2DEC"/>
    <w:rsid w:val="008F3B47"/>
    <w:rsid w:val="008F62C0"/>
    <w:rsid w:val="00904957"/>
    <w:rsid w:val="00907FED"/>
    <w:rsid w:val="009168CD"/>
    <w:rsid w:val="00917A65"/>
    <w:rsid w:val="009235AF"/>
    <w:rsid w:val="00923B41"/>
    <w:rsid w:val="009240BA"/>
    <w:rsid w:val="009251C3"/>
    <w:rsid w:val="00930D92"/>
    <w:rsid w:val="00931B9C"/>
    <w:rsid w:val="009337A4"/>
    <w:rsid w:val="00934CAB"/>
    <w:rsid w:val="0094057D"/>
    <w:rsid w:val="00941065"/>
    <w:rsid w:val="0094298D"/>
    <w:rsid w:val="009516E0"/>
    <w:rsid w:val="00954D7C"/>
    <w:rsid w:val="00955C67"/>
    <w:rsid w:val="0095676D"/>
    <w:rsid w:val="00956D94"/>
    <w:rsid w:val="009609F3"/>
    <w:rsid w:val="00962AB8"/>
    <w:rsid w:val="00964BDF"/>
    <w:rsid w:val="00964C04"/>
    <w:rsid w:val="00965857"/>
    <w:rsid w:val="00970842"/>
    <w:rsid w:val="00972442"/>
    <w:rsid w:val="009729F0"/>
    <w:rsid w:val="009743C4"/>
    <w:rsid w:val="00984CF2"/>
    <w:rsid w:val="00987E3F"/>
    <w:rsid w:val="00990650"/>
    <w:rsid w:val="009918E3"/>
    <w:rsid w:val="00995094"/>
    <w:rsid w:val="00996AC8"/>
    <w:rsid w:val="009A2C51"/>
    <w:rsid w:val="009A3D53"/>
    <w:rsid w:val="009A6140"/>
    <w:rsid w:val="009A6C37"/>
    <w:rsid w:val="009B0272"/>
    <w:rsid w:val="009B0440"/>
    <w:rsid w:val="009B585E"/>
    <w:rsid w:val="009C0BC1"/>
    <w:rsid w:val="009C202C"/>
    <w:rsid w:val="009C2226"/>
    <w:rsid w:val="009C2418"/>
    <w:rsid w:val="009C2BFB"/>
    <w:rsid w:val="009C3BE7"/>
    <w:rsid w:val="009C3F3E"/>
    <w:rsid w:val="009C3F54"/>
    <w:rsid w:val="009C502C"/>
    <w:rsid w:val="009D0D36"/>
    <w:rsid w:val="009D7FEA"/>
    <w:rsid w:val="009E0AB9"/>
    <w:rsid w:val="009E1801"/>
    <w:rsid w:val="009E1E9C"/>
    <w:rsid w:val="009E37D7"/>
    <w:rsid w:val="009E3D23"/>
    <w:rsid w:val="009E436E"/>
    <w:rsid w:val="009E5CAA"/>
    <w:rsid w:val="009E7A17"/>
    <w:rsid w:val="009F3365"/>
    <w:rsid w:val="009F3632"/>
    <w:rsid w:val="00A00289"/>
    <w:rsid w:val="00A0289A"/>
    <w:rsid w:val="00A04B53"/>
    <w:rsid w:val="00A10537"/>
    <w:rsid w:val="00A10A10"/>
    <w:rsid w:val="00A118A5"/>
    <w:rsid w:val="00A12029"/>
    <w:rsid w:val="00A13078"/>
    <w:rsid w:val="00A143EF"/>
    <w:rsid w:val="00A15EFC"/>
    <w:rsid w:val="00A16D47"/>
    <w:rsid w:val="00A21449"/>
    <w:rsid w:val="00A23996"/>
    <w:rsid w:val="00A25167"/>
    <w:rsid w:val="00A2562D"/>
    <w:rsid w:val="00A25DA9"/>
    <w:rsid w:val="00A262CC"/>
    <w:rsid w:val="00A27B93"/>
    <w:rsid w:val="00A3121A"/>
    <w:rsid w:val="00A323E1"/>
    <w:rsid w:val="00A32A75"/>
    <w:rsid w:val="00A35C0A"/>
    <w:rsid w:val="00A3611C"/>
    <w:rsid w:val="00A41B14"/>
    <w:rsid w:val="00A42B52"/>
    <w:rsid w:val="00A43F17"/>
    <w:rsid w:val="00A456B3"/>
    <w:rsid w:val="00A50B94"/>
    <w:rsid w:val="00A525A7"/>
    <w:rsid w:val="00A55320"/>
    <w:rsid w:val="00A60159"/>
    <w:rsid w:val="00A644C9"/>
    <w:rsid w:val="00A656AB"/>
    <w:rsid w:val="00A67972"/>
    <w:rsid w:val="00A70870"/>
    <w:rsid w:val="00A734D4"/>
    <w:rsid w:val="00A746F9"/>
    <w:rsid w:val="00A759B1"/>
    <w:rsid w:val="00A80FB6"/>
    <w:rsid w:val="00A84850"/>
    <w:rsid w:val="00A854E4"/>
    <w:rsid w:val="00A91922"/>
    <w:rsid w:val="00A92D14"/>
    <w:rsid w:val="00A95B12"/>
    <w:rsid w:val="00A95E62"/>
    <w:rsid w:val="00AA0802"/>
    <w:rsid w:val="00AA2EA9"/>
    <w:rsid w:val="00AB174B"/>
    <w:rsid w:val="00AB2ED6"/>
    <w:rsid w:val="00AB5CE6"/>
    <w:rsid w:val="00AC1920"/>
    <w:rsid w:val="00AC1C6C"/>
    <w:rsid w:val="00AC2C46"/>
    <w:rsid w:val="00AD5BA4"/>
    <w:rsid w:val="00AD5BA8"/>
    <w:rsid w:val="00AD68DB"/>
    <w:rsid w:val="00AE00AB"/>
    <w:rsid w:val="00AE154C"/>
    <w:rsid w:val="00AE75DE"/>
    <w:rsid w:val="00AF2EEE"/>
    <w:rsid w:val="00AF33CB"/>
    <w:rsid w:val="00AF4ED1"/>
    <w:rsid w:val="00AF6504"/>
    <w:rsid w:val="00AF7685"/>
    <w:rsid w:val="00B009A1"/>
    <w:rsid w:val="00B02C07"/>
    <w:rsid w:val="00B04397"/>
    <w:rsid w:val="00B04D2B"/>
    <w:rsid w:val="00B05CC5"/>
    <w:rsid w:val="00B126A7"/>
    <w:rsid w:val="00B12D7F"/>
    <w:rsid w:val="00B16625"/>
    <w:rsid w:val="00B16AAC"/>
    <w:rsid w:val="00B172AA"/>
    <w:rsid w:val="00B175C4"/>
    <w:rsid w:val="00B20F2D"/>
    <w:rsid w:val="00B23B04"/>
    <w:rsid w:val="00B24D4A"/>
    <w:rsid w:val="00B26292"/>
    <w:rsid w:val="00B267AE"/>
    <w:rsid w:val="00B30449"/>
    <w:rsid w:val="00B33993"/>
    <w:rsid w:val="00B3639C"/>
    <w:rsid w:val="00B37505"/>
    <w:rsid w:val="00B379E7"/>
    <w:rsid w:val="00B4035C"/>
    <w:rsid w:val="00B40BC3"/>
    <w:rsid w:val="00B42214"/>
    <w:rsid w:val="00B4279C"/>
    <w:rsid w:val="00B42D98"/>
    <w:rsid w:val="00B45EE2"/>
    <w:rsid w:val="00B50EE3"/>
    <w:rsid w:val="00B51D72"/>
    <w:rsid w:val="00B539B3"/>
    <w:rsid w:val="00B540BF"/>
    <w:rsid w:val="00B56DCA"/>
    <w:rsid w:val="00B57068"/>
    <w:rsid w:val="00B577CD"/>
    <w:rsid w:val="00B633F1"/>
    <w:rsid w:val="00B64893"/>
    <w:rsid w:val="00B66F53"/>
    <w:rsid w:val="00B67AA7"/>
    <w:rsid w:val="00B72C6A"/>
    <w:rsid w:val="00B75A30"/>
    <w:rsid w:val="00B75D0B"/>
    <w:rsid w:val="00B762B1"/>
    <w:rsid w:val="00B76A80"/>
    <w:rsid w:val="00B81C2C"/>
    <w:rsid w:val="00B849C3"/>
    <w:rsid w:val="00B8522D"/>
    <w:rsid w:val="00B862F1"/>
    <w:rsid w:val="00B93DCE"/>
    <w:rsid w:val="00B9521C"/>
    <w:rsid w:val="00B957D2"/>
    <w:rsid w:val="00B95F8B"/>
    <w:rsid w:val="00BA0713"/>
    <w:rsid w:val="00BA1BA2"/>
    <w:rsid w:val="00BA2230"/>
    <w:rsid w:val="00BA36E5"/>
    <w:rsid w:val="00BA41D0"/>
    <w:rsid w:val="00BA6758"/>
    <w:rsid w:val="00BA756B"/>
    <w:rsid w:val="00BB0F8E"/>
    <w:rsid w:val="00BB2520"/>
    <w:rsid w:val="00BB7192"/>
    <w:rsid w:val="00BC34D5"/>
    <w:rsid w:val="00BC51CC"/>
    <w:rsid w:val="00BC5AF7"/>
    <w:rsid w:val="00BD0051"/>
    <w:rsid w:val="00BD1512"/>
    <w:rsid w:val="00BD34F4"/>
    <w:rsid w:val="00BD3D72"/>
    <w:rsid w:val="00BD4CBF"/>
    <w:rsid w:val="00BE221C"/>
    <w:rsid w:val="00BE44B7"/>
    <w:rsid w:val="00BE6218"/>
    <w:rsid w:val="00BE75AE"/>
    <w:rsid w:val="00BE7E01"/>
    <w:rsid w:val="00BF0AAB"/>
    <w:rsid w:val="00BF1C11"/>
    <w:rsid w:val="00BF4A15"/>
    <w:rsid w:val="00BF561A"/>
    <w:rsid w:val="00BF6314"/>
    <w:rsid w:val="00C02FA3"/>
    <w:rsid w:val="00C0301B"/>
    <w:rsid w:val="00C0366A"/>
    <w:rsid w:val="00C0547E"/>
    <w:rsid w:val="00C072C5"/>
    <w:rsid w:val="00C164C9"/>
    <w:rsid w:val="00C200C7"/>
    <w:rsid w:val="00C26CE2"/>
    <w:rsid w:val="00C317FB"/>
    <w:rsid w:val="00C32E4B"/>
    <w:rsid w:val="00C33125"/>
    <w:rsid w:val="00C35FEB"/>
    <w:rsid w:val="00C428F7"/>
    <w:rsid w:val="00C479FB"/>
    <w:rsid w:val="00C50F08"/>
    <w:rsid w:val="00C5373E"/>
    <w:rsid w:val="00C556EA"/>
    <w:rsid w:val="00C571C3"/>
    <w:rsid w:val="00C61946"/>
    <w:rsid w:val="00C65FB8"/>
    <w:rsid w:val="00C72409"/>
    <w:rsid w:val="00C72C53"/>
    <w:rsid w:val="00C7594C"/>
    <w:rsid w:val="00C81247"/>
    <w:rsid w:val="00C81E8A"/>
    <w:rsid w:val="00C82D5F"/>
    <w:rsid w:val="00C835FB"/>
    <w:rsid w:val="00C84B33"/>
    <w:rsid w:val="00C86271"/>
    <w:rsid w:val="00C872BC"/>
    <w:rsid w:val="00C94280"/>
    <w:rsid w:val="00C96C0B"/>
    <w:rsid w:val="00CA05AC"/>
    <w:rsid w:val="00CA084E"/>
    <w:rsid w:val="00CA1AB1"/>
    <w:rsid w:val="00CA4AA5"/>
    <w:rsid w:val="00CB123E"/>
    <w:rsid w:val="00CB4262"/>
    <w:rsid w:val="00CB6446"/>
    <w:rsid w:val="00CB6C2B"/>
    <w:rsid w:val="00CB6F60"/>
    <w:rsid w:val="00CB7972"/>
    <w:rsid w:val="00CC17C2"/>
    <w:rsid w:val="00CD3788"/>
    <w:rsid w:val="00CD46A0"/>
    <w:rsid w:val="00CD7DE8"/>
    <w:rsid w:val="00CE1F91"/>
    <w:rsid w:val="00CE4E68"/>
    <w:rsid w:val="00CF46DD"/>
    <w:rsid w:val="00CF6C31"/>
    <w:rsid w:val="00D0414F"/>
    <w:rsid w:val="00D04A40"/>
    <w:rsid w:val="00D0721D"/>
    <w:rsid w:val="00D12815"/>
    <w:rsid w:val="00D13C37"/>
    <w:rsid w:val="00D14213"/>
    <w:rsid w:val="00D14909"/>
    <w:rsid w:val="00D2658E"/>
    <w:rsid w:val="00D26B1B"/>
    <w:rsid w:val="00D273BF"/>
    <w:rsid w:val="00D31972"/>
    <w:rsid w:val="00D31E13"/>
    <w:rsid w:val="00D346E2"/>
    <w:rsid w:val="00D35417"/>
    <w:rsid w:val="00D50526"/>
    <w:rsid w:val="00D5127A"/>
    <w:rsid w:val="00D5399E"/>
    <w:rsid w:val="00D625C9"/>
    <w:rsid w:val="00D62C26"/>
    <w:rsid w:val="00D63FE1"/>
    <w:rsid w:val="00D648BF"/>
    <w:rsid w:val="00D64B46"/>
    <w:rsid w:val="00D657FC"/>
    <w:rsid w:val="00D678D3"/>
    <w:rsid w:val="00D7074F"/>
    <w:rsid w:val="00D7160D"/>
    <w:rsid w:val="00D720B9"/>
    <w:rsid w:val="00D724A8"/>
    <w:rsid w:val="00D724D1"/>
    <w:rsid w:val="00D758F6"/>
    <w:rsid w:val="00D80CE4"/>
    <w:rsid w:val="00D81326"/>
    <w:rsid w:val="00D821BC"/>
    <w:rsid w:val="00D83CDB"/>
    <w:rsid w:val="00D865B6"/>
    <w:rsid w:val="00D872F8"/>
    <w:rsid w:val="00D9026B"/>
    <w:rsid w:val="00D90D68"/>
    <w:rsid w:val="00D94C1D"/>
    <w:rsid w:val="00D9566F"/>
    <w:rsid w:val="00D97E50"/>
    <w:rsid w:val="00DA35C4"/>
    <w:rsid w:val="00DA49FD"/>
    <w:rsid w:val="00DA6B3F"/>
    <w:rsid w:val="00DB6E92"/>
    <w:rsid w:val="00DB77D9"/>
    <w:rsid w:val="00DC011F"/>
    <w:rsid w:val="00DC0F09"/>
    <w:rsid w:val="00DC20AB"/>
    <w:rsid w:val="00DC2929"/>
    <w:rsid w:val="00DC2BA1"/>
    <w:rsid w:val="00DC3A2E"/>
    <w:rsid w:val="00DE575B"/>
    <w:rsid w:val="00DE5DBF"/>
    <w:rsid w:val="00DE7508"/>
    <w:rsid w:val="00DF43EF"/>
    <w:rsid w:val="00DF4BCD"/>
    <w:rsid w:val="00E0036B"/>
    <w:rsid w:val="00E02512"/>
    <w:rsid w:val="00E043B3"/>
    <w:rsid w:val="00E047FB"/>
    <w:rsid w:val="00E0544A"/>
    <w:rsid w:val="00E1043E"/>
    <w:rsid w:val="00E104A6"/>
    <w:rsid w:val="00E13B61"/>
    <w:rsid w:val="00E237DD"/>
    <w:rsid w:val="00E351C3"/>
    <w:rsid w:val="00E36E73"/>
    <w:rsid w:val="00E37DAF"/>
    <w:rsid w:val="00E442C4"/>
    <w:rsid w:val="00E4463F"/>
    <w:rsid w:val="00E4465B"/>
    <w:rsid w:val="00E47FBA"/>
    <w:rsid w:val="00E50C1F"/>
    <w:rsid w:val="00E5131B"/>
    <w:rsid w:val="00E54B5E"/>
    <w:rsid w:val="00E57C70"/>
    <w:rsid w:val="00E66C6A"/>
    <w:rsid w:val="00E70820"/>
    <w:rsid w:val="00E71388"/>
    <w:rsid w:val="00E7164E"/>
    <w:rsid w:val="00E717ED"/>
    <w:rsid w:val="00E72A56"/>
    <w:rsid w:val="00E750FF"/>
    <w:rsid w:val="00E801DF"/>
    <w:rsid w:val="00E83699"/>
    <w:rsid w:val="00E84D95"/>
    <w:rsid w:val="00E86FF7"/>
    <w:rsid w:val="00E873AD"/>
    <w:rsid w:val="00E94787"/>
    <w:rsid w:val="00E9566A"/>
    <w:rsid w:val="00E963B3"/>
    <w:rsid w:val="00E9656A"/>
    <w:rsid w:val="00EA1D28"/>
    <w:rsid w:val="00EA59BA"/>
    <w:rsid w:val="00EA7807"/>
    <w:rsid w:val="00EB22DA"/>
    <w:rsid w:val="00EB3CD9"/>
    <w:rsid w:val="00EC286F"/>
    <w:rsid w:val="00EC2AA5"/>
    <w:rsid w:val="00EC2DEA"/>
    <w:rsid w:val="00ED6448"/>
    <w:rsid w:val="00EE0403"/>
    <w:rsid w:val="00EE2E09"/>
    <w:rsid w:val="00EE6619"/>
    <w:rsid w:val="00EE772F"/>
    <w:rsid w:val="00EF1CE0"/>
    <w:rsid w:val="00EF2056"/>
    <w:rsid w:val="00EF51B0"/>
    <w:rsid w:val="00EF5B73"/>
    <w:rsid w:val="00EF6D44"/>
    <w:rsid w:val="00F020FA"/>
    <w:rsid w:val="00F0551E"/>
    <w:rsid w:val="00F11606"/>
    <w:rsid w:val="00F11C38"/>
    <w:rsid w:val="00F11CCC"/>
    <w:rsid w:val="00F12993"/>
    <w:rsid w:val="00F149D9"/>
    <w:rsid w:val="00F249EB"/>
    <w:rsid w:val="00F26289"/>
    <w:rsid w:val="00F306DC"/>
    <w:rsid w:val="00F30777"/>
    <w:rsid w:val="00F308B4"/>
    <w:rsid w:val="00F309FE"/>
    <w:rsid w:val="00F346E7"/>
    <w:rsid w:val="00F42B9E"/>
    <w:rsid w:val="00F450BE"/>
    <w:rsid w:val="00F458B8"/>
    <w:rsid w:val="00F55B31"/>
    <w:rsid w:val="00F56199"/>
    <w:rsid w:val="00F57EBD"/>
    <w:rsid w:val="00F62ADA"/>
    <w:rsid w:val="00F62AEE"/>
    <w:rsid w:val="00F62D88"/>
    <w:rsid w:val="00F636CB"/>
    <w:rsid w:val="00F64812"/>
    <w:rsid w:val="00F6665F"/>
    <w:rsid w:val="00F72D52"/>
    <w:rsid w:val="00F73155"/>
    <w:rsid w:val="00F76138"/>
    <w:rsid w:val="00F7623A"/>
    <w:rsid w:val="00F81508"/>
    <w:rsid w:val="00F815D2"/>
    <w:rsid w:val="00F81B49"/>
    <w:rsid w:val="00F85F32"/>
    <w:rsid w:val="00F942BB"/>
    <w:rsid w:val="00F94889"/>
    <w:rsid w:val="00FA0408"/>
    <w:rsid w:val="00FA1BA7"/>
    <w:rsid w:val="00FA1DFE"/>
    <w:rsid w:val="00FA2441"/>
    <w:rsid w:val="00FA47CB"/>
    <w:rsid w:val="00FA511E"/>
    <w:rsid w:val="00FB02B7"/>
    <w:rsid w:val="00FB03A3"/>
    <w:rsid w:val="00FB299E"/>
    <w:rsid w:val="00FB29D8"/>
    <w:rsid w:val="00FB4281"/>
    <w:rsid w:val="00FB522B"/>
    <w:rsid w:val="00FC032A"/>
    <w:rsid w:val="00FC05B6"/>
    <w:rsid w:val="00FC1622"/>
    <w:rsid w:val="00FC3742"/>
    <w:rsid w:val="00FC6501"/>
    <w:rsid w:val="00FD2699"/>
    <w:rsid w:val="00FD3557"/>
    <w:rsid w:val="00FD4D34"/>
    <w:rsid w:val="00FD58AE"/>
    <w:rsid w:val="00FE25FD"/>
    <w:rsid w:val="00FE398F"/>
    <w:rsid w:val="00FE3A46"/>
    <w:rsid w:val="00FE3A4E"/>
    <w:rsid w:val="00FE4F3A"/>
    <w:rsid w:val="00FE666D"/>
    <w:rsid w:val="00FE7381"/>
    <w:rsid w:val="00FF1C54"/>
    <w:rsid w:val="00FF3851"/>
    <w:rsid w:val="00FF4ED7"/>
    <w:rsid w:val="00FF5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Times New Roman" w:hAnsi="Cambria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Normal">
    <w:name w:val="Normal"/>
    <w:qFormat/>
    <w:rsid w:val="006D162F"/>
    <w:pPr>
      <w:spacing w:before="120" w:after="12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C164C9"/>
    <w:pPr>
      <w:keepNext/>
      <w:keepLines/>
      <w:pageBreakBefore/>
      <w:numPr>
        <w:numId w:val="2"/>
      </w:numPr>
      <w:pBdr>
        <w:bottom w:val="single" w:sz="4" w:space="1" w:color="4F81BD" w:themeColor="accent1"/>
      </w:pBdr>
      <w:spacing w:before="240" w:after="60"/>
      <w:jc w:val="left"/>
      <w:outlineLvl w:val="0"/>
    </w:pPr>
    <w:rPr>
      <w:rFonts w:asciiTheme="majorHAnsi" w:eastAsiaTheme="majorEastAsia" w:hAnsiTheme="majorHAnsi" w:cstheme="majorBidi"/>
      <w:bCs/>
      <w:color w:val="17365D" w:themeColor="text2" w:themeShade="BF"/>
      <w:kern w:val="32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0C3A"/>
    <w:pPr>
      <w:keepNext/>
      <w:keepLines/>
      <w:numPr>
        <w:ilvl w:val="1"/>
        <w:numId w:val="2"/>
      </w:numPr>
      <w:spacing w:before="360" w:after="240" w:line="360" w:lineRule="auto"/>
      <w:outlineLvl w:val="1"/>
    </w:pPr>
    <w:rPr>
      <w:rFonts w:ascii="Verdana" w:eastAsiaTheme="majorEastAsia" w:hAnsi="Verdana" w:cstheme="majorBidi"/>
      <w:b/>
      <w:bCs/>
      <w:iCs/>
      <w:smallCaps/>
      <w:sz w:val="32"/>
      <w:szCs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8779A"/>
    <w:pPr>
      <w:keepNext/>
      <w:keepLines/>
      <w:numPr>
        <w:ilvl w:val="2"/>
        <w:numId w:val="2"/>
      </w:numPr>
      <w:spacing w:before="360" w:after="240"/>
      <w:outlineLvl w:val="2"/>
    </w:pPr>
    <w:rPr>
      <w:rFonts w:ascii="Verdana" w:eastAsia="Cambria" w:hAnsi="Verdana" w:cstheme="majorBidi"/>
      <w:b/>
      <w:bCs/>
      <w:i/>
      <w:sz w:val="26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C257C"/>
    <w:pPr>
      <w:keepNext/>
      <w:keepLines/>
      <w:numPr>
        <w:ilvl w:val="3"/>
        <w:numId w:val="2"/>
      </w:numPr>
      <w:spacing w:before="240" w:after="60"/>
      <w:outlineLvl w:val="3"/>
    </w:pPr>
    <w:rPr>
      <w:rFonts w:asciiTheme="majorHAnsi" w:eastAsiaTheme="minorEastAsia" w:hAnsiTheme="majorHAnsi"/>
      <w:b/>
      <w:bCs/>
      <w:sz w:val="26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169A1"/>
    <w:pPr>
      <w:keepNext/>
      <w:keepLines/>
      <w:numPr>
        <w:ilvl w:val="4"/>
        <w:numId w:val="2"/>
      </w:numPr>
      <w:spacing w:before="240" w:after="60"/>
      <w:outlineLvl w:val="4"/>
    </w:pPr>
    <w:rPr>
      <w:rFonts w:asciiTheme="majorHAnsi" w:eastAsiaTheme="minorEastAsia" w:hAnsiTheme="majorHAnsi"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6D162F"/>
    <w:pPr>
      <w:keepNext/>
      <w:keepLines/>
      <w:numPr>
        <w:ilvl w:val="5"/>
        <w:numId w:val="2"/>
      </w:numPr>
      <w:spacing w:before="240" w:after="60"/>
      <w:jc w:val="center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2"/>
      </w:numPr>
      <w:spacing w:before="240" w:after="60"/>
      <w:outlineLvl w:val="6"/>
    </w:pPr>
    <w:rPr>
      <w:rFonts w:eastAsiaTheme="minorEastAsia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2"/>
      </w:numPr>
      <w:spacing w:before="240" w:after="60"/>
      <w:outlineLvl w:val="7"/>
    </w:pPr>
    <w:rPr>
      <w:rFonts w:eastAsiaTheme="minorEastAsia"/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2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64C9"/>
    <w:rPr>
      <w:rFonts w:asciiTheme="majorHAnsi" w:eastAsiaTheme="majorEastAsia" w:hAnsiTheme="majorHAnsi" w:cstheme="majorBidi"/>
      <w:bCs/>
      <w:color w:val="17365D" w:themeColor="text2" w:themeShade="BF"/>
      <w:kern w:val="32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7B0C3A"/>
    <w:rPr>
      <w:rFonts w:ascii="Verdana" w:eastAsiaTheme="majorEastAsia" w:hAnsi="Verdana" w:cstheme="majorBidi"/>
      <w:b/>
      <w:bCs/>
      <w:iCs/>
      <w:smallCaps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8779A"/>
    <w:rPr>
      <w:rFonts w:ascii="Verdana" w:eastAsia="Cambria" w:hAnsi="Verdana" w:cstheme="majorBidi"/>
      <w:b/>
      <w:bCs/>
      <w:i/>
      <w:sz w:val="26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C257C"/>
    <w:rPr>
      <w:rFonts w:asciiTheme="majorHAnsi" w:eastAsiaTheme="minorEastAsia" w:hAnsiTheme="majorHAnsi" w:cstheme="minorBidi"/>
      <w:b/>
      <w:bCs/>
      <w:sz w:val="26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3169A1"/>
    <w:rPr>
      <w:rFonts w:asciiTheme="majorHAnsi" w:eastAsiaTheme="minorEastAsia" w:hAnsiTheme="majorHAnsi"/>
      <w:bCs/>
      <w:i/>
      <w:iCs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6D162F"/>
    <w:rPr>
      <w:b/>
      <w:bCs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rsid w:val="009F3365"/>
    <w:pPr>
      <w:numPr>
        <w:numId w:val="0"/>
      </w:numPr>
      <w:spacing w:after="0" w:line="259" w:lineRule="auto"/>
      <w:outlineLvl w:val="9"/>
    </w:pPr>
    <w:rPr>
      <w:b/>
      <w:bCs w:val="0"/>
      <w:color w:val="365F91" w:themeColor="accent1" w:themeShade="BF"/>
      <w:kern w:val="0"/>
    </w:rPr>
  </w:style>
  <w:style w:type="character" w:styleId="Hyperlink">
    <w:name w:val="Hyperlink"/>
    <w:basedOn w:val="DefaultParagraphFont"/>
    <w:uiPriority w:val="99"/>
    <w:unhideWhenUsed/>
    <w:rsid w:val="007E1B4D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D2944"/>
    <w:pPr>
      <w:tabs>
        <w:tab w:val="right" w:leader="dot" w:pos="8789"/>
      </w:tabs>
      <w:spacing w:after="100" w:line="276" w:lineRule="auto"/>
      <w:ind w:left="284" w:hanging="284"/>
    </w:pPr>
    <w:rPr>
      <w:rFonts w:eastAsiaTheme="minorEastAsia"/>
      <w:szCs w:val="22"/>
      <w:lang w:val="en-GB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6D2944"/>
    <w:pPr>
      <w:tabs>
        <w:tab w:val="right" w:leader="dot" w:pos="8789"/>
      </w:tabs>
      <w:spacing w:after="100" w:line="276" w:lineRule="auto"/>
      <w:ind w:left="567" w:hanging="283"/>
    </w:pPr>
    <w:rPr>
      <w:rFonts w:eastAsiaTheme="minorEastAsia"/>
      <w:szCs w:val="22"/>
      <w:lang w:val="en-GB"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6D2944"/>
    <w:pPr>
      <w:tabs>
        <w:tab w:val="right" w:leader="dot" w:pos="8789"/>
      </w:tabs>
      <w:spacing w:after="100" w:line="276" w:lineRule="auto"/>
      <w:ind w:left="993" w:hanging="426"/>
    </w:pPr>
    <w:rPr>
      <w:rFonts w:eastAsiaTheme="minorEastAsia"/>
      <w:szCs w:val="22"/>
      <w:lang w:val="en-GB"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6D2944"/>
    <w:pPr>
      <w:spacing w:line="276" w:lineRule="auto"/>
    </w:pPr>
    <w:rPr>
      <w:rFonts w:asciiTheme="minorHAnsi" w:eastAsiaTheme="minorEastAsia" w:hAnsiTheme="minorHAnsi"/>
      <w:szCs w:val="22"/>
      <w:lang w:val="en-GB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4B53"/>
    <w:rPr>
      <w:rFonts w:ascii="Tahoma" w:eastAsiaTheme="minorEastAsia" w:hAnsi="Tahoma" w:cs="Tahoma"/>
      <w:sz w:val="16"/>
      <w:szCs w:val="16"/>
      <w:lang w:val="en-GB" w:eastAsia="ja-JP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4B53"/>
    <w:rPr>
      <w:rFonts w:ascii="Tahoma" w:eastAsiaTheme="minorEastAsia" w:hAnsi="Tahoma" w:cs="Tahoma"/>
      <w:sz w:val="16"/>
      <w:szCs w:val="16"/>
      <w:lang w:val="en-GB" w:eastAsia="ja-JP"/>
    </w:rPr>
  </w:style>
  <w:style w:type="table" w:styleId="TableGrid">
    <w:name w:val="Table Grid"/>
    <w:basedOn w:val="TableNormal"/>
    <w:uiPriority w:val="39"/>
    <w:rsid w:val="00A04B53"/>
    <w:rPr>
      <w:rFonts w:asciiTheme="minorHAnsi" w:eastAsiaTheme="minorEastAsia" w:hAnsiTheme="minorHAnsi"/>
      <w:sz w:val="22"/>
      <w:szCs w:val="22"/>
      <w:lang w:val="en-GB"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04B53"/>
    <w:pPr>
      <w:tabs>
        <w:tab w:val="center" w:pos="4680"/>
        <w:tab w:val="right" w:pos="9360"/>
      </w:tabs>
    </w:pPr>
    <w:rPr>
      <w:rFonts w:eastAsiaTheme="minorEastAsia"/>
      <w:sz w:val="22"/>
      <w:szCs w:val="22"/>
      <w:lang w:val="en-GB"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A04B53"/>
    <w:rPr>
      <w:rFonts w:asciiTheme="minorHAnsi" w:eastAsiaTheme="minorEastAsia" w:hAnsiTheme="minorHAnsi" w:cstheme="minorBidi"/>
      <w:sz w:val="22"/>
      <w:szCs w:val="22"/>
      <w:lang w:val="en-GB" w:eastAsia="ja-JP"/>
    </w:rPr>
  </w:style>
  <w:style w:type="paragraph" w:styleId="Footer">
    <w:name w:val="footer"/>
    <w:basedOn w:val="Normal"/>
    <w:link w:val="FooterChar"/>
    <w:uiPriority w:val="99"/>
    <w:unhideWhenUsed/>
    <w:rsid w:val="00813A56"/>
    <w:pPr>
      <w:tabs>
        <w:tab w:val="center" w:pos="4680"/>
        <w:tab w:val="right" w:pos="9360"/>
      </w:tabs>
      <w:jc w:val="center"/>
    </w:pPr>
    <w:rPr>
      <w:rFonts w:eastAsiaTheme="minorEastAsia"/>
      <w:b/>
      <w:color w:val="FFFFFF" w:themeColor="background1"/>
      <w:szCs w:val="22"/>
      <w:lang w:val="en-GB"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813A56"/>
    <w:rPr>
      <w:rFonts w:eastAsiaTheme="minorEastAsia"/>
      <w:b/>
      <w:color w:val="FFFFFF" w:themeColor="background1"/>
      <w:szCs w:val="22"/>
      <w:lang w:val="en-GB" w:eastAsia="ja-JP"/>
    </w:rPr>
  </w:style>
  <w:style w:type="paragraph" w:customStyle="1" w:styleId="Default">
    <w:name w:val="Default"/>
    <w:rsid w:val="00A04B53"/>
    <w:pPr>
      <w:autoSpaceDE w:val="0"/>
      <w:autoSpaceDN w:val="0"/>
      <w:adjustRightInd w:val="0"/>
    </w:pPr>
    <w:rPr>
      <w:rFonts w:eastAsiaTheme="minorEastAsia" w:cs="Cambria"/>
      <w:color w:val="000000"/>
      <w:lang w:val="en-GB" w:eastAsia="ja-JP"/>
    </w:rPr>
  </w:style>
  <w:style w:type="character" w:customStyle="1" w:styleId="apple-converted-space">
    <w:name w:val="apple-converted-space"/>
    <w:basedOn w:val="DefaultParagraphFont"/>
    <w:rsid w:val="00A04B53"/>
  </w:style>
  <w:style w:type="character" w:customStyle="1" w:styleId="bxgy-byline-text">
    <w:name w:val="bxgy-byline-text"/>
    <w:basedOn w:val="DefaultParagraphFont"/>
    <w:rsid w:val="00A04B53"/>
  </w:style>
  <w:style w:type="paragraph" w:styleId="ListParagraph">
    <w:name w:val="List Paragraph"/>
    <w:basedOn w:val="Normal"/>
    <w:link w:val="ListParagraphChar"/>
    <w:uiPriority w:val="34"/>
    <w:qFormat/>
    <w:rsid w:val="0033410A"/>
    <w:pPr>
      <w:ind w:left="567"/>
      <w:contextualSpacing/>
      <w:jc w:val="left"/>
    </w:pPr>
    <w:rPr>
      <w:rFonts w:ascii="Calibri" w:eastAsiaTheme="minorEastAsia" w:hAnsi="Calibri"/>
      <w:szCs w:val="22"/>
      <w:lang w:val="en-GB" w:eastAsia="ja-JP"/>
    </w:rPr>
  </w:style>
  <w:style w:type="table" w:customStyle="1" w:styleId="LightGrid1">
    <w:name w:val="Light Grid1"/>
    <w:basedOn w:val="TableNormal"/>
    <w:uiPriority w:val="62"/>
    <w:rsid w:val="00A04B53"/>
    <w:rPr>
      <w:rFonts w:asciiTheme="minorHAnsi" w:eastAsiaTheme="minorEastAsia" w:hAnsiTheme="minorHAnsi"/>
      <w:sz w:val="22"/>
      <w:szCs w:val="22"/>
      <w:lang w:val="en-GB" w:eastAsia="ja-JP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rsid w:val="009743C4"/>
    <w:pPr>
      <w:spacing w:after="240"/>
      <w:jc w:val="center"/>
    </w:pPr>
    <w:rPr>
      <w:rFonts w:asciiTheme="majorHAnsi" w:eastAsiaTheme="minorEastAsia" w:hAnsiTheme="majorHAnsi"/>
      <w:b/>
      <w:bCs/>
      <w:szCs w:val="18"/>
      <w:lang w:val="en-GB" w:eastAsia="ja-JP"/>
    </w:rPr>
  </w:style>
  <w:style w:type="character" w:customStyle="1" w:styleId="fblongblurb">
    <w:name w:val="fblongblurb"/>
    <w:basedOn w:val="DefaultParagraphFont"/>
    <w:rsid w:val="00A04B53"/>
  </w:style>
  <w:style w:type="paragraph" w:styleId="Subtitle">
    <w:name w:val="Subtitle"/>
    <w:basedOn w:val="Normal"/>
    <w:next w:val="Normal"/>
    <w:link w:val="SubtitleChar"/>
    <w:uiPriority w:val="11"/>
    <w:qFormat/>
    <w:rsid w:val="00177228"/>
    <w:pPr>
      <w:jc w:val="center"/>
    </w:pPr>
    <w:rPr>
      <w:rFonts w:asciiTheme="majorHAnsi" w:eastAsiaTheme="minorEastAsia" w:hAnsiTheme="majorHAnsi"/>
      <w:b/>
      <w:sz w:val="40"/>
      <w:szCs w:val="40"/>
      <w:lang w:val="en-GB"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177228"/>
    <w:rPr>
      <w:rFonts w:asciiTheme="majorHAnsi" w:eastAsiaTheme="minorEastAsia" w:hAnsiTheme="majorHAnsi"/>
      <w:b/>
      <w:sz w:val="40"/>
      <w:szCs w:val="40"/>
      <w:lang w:val="en-GB" w:eastAsia="ja-JP"/>
    </w:rPr>
  </w:style>
  <w:style w:type="character" w:styleId="Emphasis">
    <w:name w:val="Emphasis"/>
    <w:basedOn w:val="DefaultParagraphFont"/>
    <w:uiPriority w:val="20"/>
    <w:qFormat/>
    <w:rsid w:val="00A04B53"/>
    <w:rPr>
      <w:i/>
      <w:iCs/>
    </w:rPr>
  </w:style>
  <w:style w:type="character" w:styleId="Strong">
    <w:name w:val="Strong"/>
    <w:basedOn w:val="DefaultParagraphFont"/>
    <w:uiPriority w:val="22"/>
    <w:qFormat/>
    <w:rsid w:val="00A04B53"/>
    <w:rPr>
      <w:b/>
      <w:bCs/>
    </w:rPr>
  </w:style>
  <w:style w:type="character" w:customStyle="1" w:styleId="NormalFlowChar">
    <w:name w:val="Normal Flow Char"/>
    <w:basedOn w:val="DefaultParagraphFont"/>
    <w:link w:val="NormalFlow"/>
    <w:locked/>
    <w:rsid w:val="00A04B53"/>
    <w:rPr>
      <w:rFonts w:ascii="Arial" w:hAnsi="Arial" w:cs="Arial"/>
      <w:color w:val="000000"/>
    </w:rPr>
  </w:style>
  <w:style w:type="paragraph" w:customStyle="1" w:styleId="NormalFlow">
    <w:name w:val="Normal Flow"/>
    <w:basedOn w:val="BodyText"/>
    <w:link w:val="NormalFlowChar"/>
    <w:rsid w:val="00A04B53"/>
    <w:pPr>
      <w:numPr>
        <w:numId w:val="1"/>
      </w:numPr>
      <w:spacing w:before="40" w:line="240" w:lineRule="auto"/>
    </w:pPr>
    <w:rPr>
      <w:rFonts w:ascii="Arial" w:eastAsia="Times New Roman" w:hAnsi="Arial" w:cs="Arial"/>
      <w:color w:val="000000"/>
      <w:sz w:val="20"/>
      <w:szCs w:val="20"/>
      <w:lang w:val="en-US" w:eastAsia="en-US"/>
    </w:rPr>
  </w:style>
  <w:style w:type="paragraph" w:styleId="BodyText">
    <w:name w:val="Body Text"/>
    <w:basedOn w:val="Normal"/>
    <w:link w:val="BodyTextChar"/>
    <w:uiPriority w:val="99"/>
    <w:unhideWhenUsed/>
    <w:rsid w:val="00A04B53"/>
    <w:pPr>
      <w:spacing w:line="276" w:lineRule="auto"/>
    </w:pPr>
    <w:rPr>
      <w:rFonts w:eastAsiaTheme="minorEastAsia"/>
      <w:sz w:val="22"/>
      <w:szCs w:val="22"/>
      <w:lang w:val="en-GB" w:eastAsia="ja-JP"/>
    </w:rPr>
  </w:style>
  <w:style w:type="character" w:customStyle="1" w:styleId="BodyTextChar">
    <w:name w:val="Body Text Char"/>
    <w:basedOn w:val="DefaultParagraphFont"/>
    <w:link w:val="BodyText"/>
    <w:uiPriority w:val="99"/>
    <w:rsid w:val="00A04B53"/>
    <w:rPr>
      <w:rFonts w:asciiTheme="minorHAnsi" w:eastAsiaTheme="minorEastAsia" w:hAnsiTheme="minorHAnsi" w:cstheme="minorBidi"/>
      <w:sz w:val="22"/>
      <w:szCs w:val="22"/>
      <w:lang w:val="en-GB" w:eastAsia="ja-JP"/>
    </w:rPr>
  </w:style>
  <w:style w:type="paragraph" w:styleId="Revision">
    <w:name w:val="Revision"/>
    <w:hidden/>
    <w:uiPriority w:val="99"/>
    <w:semiHidden/>
    <w:rsid w:val="00A04B53"/>
    <w:rPr>
      <w:rFonts w:asciiTheme="minorHAnsi" w:eastAsiaTheme="minorEastAsia" w:hAnsiTheme="minorHAnsi"/>
      <w:sz w:val="22"/>
      <w:szCs w:val="22"/>
      <w:lang w:val="en-GB" w:eastAsia="ja-JP"/>
    </w:rPr>
  </w:style>
  <w:style w:type="paragraph" w:styleId="NormalWeb">
    <w:name w:val="Normal (Web)"/>
    <w:basedOn w:val="Normal"/>
    <w:uiPriority w:val="99"/>
    <w:unhideWhenUsed/>
    <w:rsid w:val="00A04B53"/>
    <w:pPr>
      <w:spacing w:before="100" w:beforeAutospacing="1" w:after="100" w:afterAutospacing="1"/>
    </w:pPr>
    <w:rPr>
      <w:lang w:val="en-GB" w:eastAsia="zh-CN"/>
    </w:rPr>
  </w:style>
  <w:style w:type="character" w:customStyle="1" w:styleId="mi">
    <w:name w:val="mi"/>
    <w:basedOn w:val="DefaultParagraphFont"/>
    <w:rsid w:val="00A04B53"/>
  </w:style>
  <w:style w:type="character" w:customStyle="1" w:styleId="mo">
    <w:name w:val="mo"/>
    <w:basedOn w:val="DefaultParagraphFont"/>
    <w:rsid w:val="00A04B53"/>
  </w:style>
  <w:style w:type="character" w:customStyle="1" w:styleId="mtext">
    <w:name w:val="mtext"/>
    <w:basedOn w:val="DefaultParagraphFont"/>
    <w:rsid w:val="00A04B53"/>
  </w:style>
  <w:style w:type="character" w:customStyle="1" w:styleId="mn">
    <w:name w:val="mn"/>
    <w:basedOn w:val="DefaultParagraphFont"/>
    <w:rsid w:val="00A04B53"/>
  </w:style>
  <w:style w:type="character" w:styleId="HTMLCode">
    <w:name w:val="HTML Code"/>
    <w:basedOn w:val="DefaultParagraphFont"/>
    <w:uiPriority w:val="99"/>
    <w:semiHidden/>
    <w:unhideWhenUsed/>
    <w:rsid w:val="00A04B53"/>
    <w:rPr>
      <w:rFonts w:ascii="Courier New" w:eastAsia="Times New Roman" w:hAnsi="Courier New" w:cs="Courier New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A04B53"/>
    <w:pPr>
      <w:spacing w:after="100" w:line="276" w:lineRule="auto"/>
      <w:ind w:left="660"/>
    </w:pPr>
    <w:rPr>
      <w:rFonts w:eastAsiaTheme="minorEastAsia"/>
      <w:sz w:val="22"/>
      <w:szCs w:val="22"/>
      <w:lang w:val="en-GB" w:eastAsia="zh-CN"/>
    </w:rPr>
  </w:style>
  <w:style w:type="paragraph" w:styleId="TOC5">
    <w:name w:val="toc 5"/>
    <w:basedOn w:val="Normal"/>
    <w:next w:val="Normal"/>
    <w:autoRedefine/>
    <w:uiPriority w:val="39"/>
    <w:unhideWhenUsed/>
    <w:rsid w:val="00A04B53"/>
    <w:pPr>
      <w:spacing w:after="100" w:line="276" w:lineRule="auto"/>
      <w:ind w:left="880"/>
    </w:pPr>
    <w:rPr>
      <w:rFonts w:eastAsiaTheme="minorEastAsia"/>
      <w:sz w:val="22"/>
      <w:szCs w:val="22"/>
      <w:lang w:val="en-GB" w:eastAsia="zh-CN"/>
    </w:rPr>
  </w:style>
  <w:style w:type="paragraph" w:styleId="TOC6">
    <w:name w:val="toc 6"/>
    <w:basedOn w:val="Normal"/>
    <w:next w:val="Normal"/>
    <w:autoRedefine/>
    <w:uiPriority w:val="39"/>
    <w:unhideWhenUsed/>
    <w:rsid w:val="00A04B53"/>
    <w:pPr>
      <w:spacing w:after="100" w:line="276" w:lineRule="auto"/>
      <w:ind w:left="1100"/>
    </w:pPr>
    <w:rPr>
      <w:rFonts w:eastAsiaTheme="minorEastAsia"/>
      <w:sz w:val="22"/>
      <w:szCs w:val="22"/>
      <w:lang w:val="en-GB" w:eastAsia="zh-CN"/>
    </w:rPr>
  </w:style>
  <w:style w:type="paragraph" w:styleId="TOC7">
    <w:name w:val="toc 7"/>
    <w:basedOn w:val="Normal"/>
    <w:next w:val="Normal"/>
    <w:autoRedefine/>
    <w:uiPriority w:val="39"/>
    <w:unhideWhenUsed/>
    <w:rsid w:val="00A04B53"/>
    <w:pPr>
      <w:spacing w:after="100" w:line="276" w:lineRule="auto"/>
      <w:ind w:left="1320"/>
    </w:pPr>
    <w:rPr>
      <w:rFonts w:eastAsiaTheme="minorEastAsia"/>
      <w:sz w:val="22"/>
      <w:szCs w:val="22"/>
      <w:lang w:val="en-GB" w:eastAsia="zh-CN"/>
    </w:rPr>
  </w:style>
  <w:style w:type="paragraph" w:styleId="TOC8">
    <w:name w:val="toc 8"/>
    <w:basedOn w:val="Normal"/>
    <w:next w:val="Normal"/>
    <w:autoRedefine/>
    <w:uiPriority w:val="39"/>
    <w:unhideWhenUsed/>
    <w:rsid w:val="00A04B53"/>
    <w:pPr>
      <w:spacing w:after="100" w:line="276" w:lineRule="auto"/>
      <w:ind w:left="1540"/>
    </w:pPr>
    <w:rPr>
      <w:rFonts w:eastAsiaTheme="minorEastAsia"/>
      <w:sz w:val="22"/>
      <w:szCs w:val="22"/>
      <w:lang w:val="en-GB" w:eastAsia="zh-CN"/>
    </w:rPr>
  </w:style>
  <w:style w:type="paragraph" w:styleId="TOC9">
    <w:name w:val="toc 9"/>
    <w:basedOn w:val="Normal"/>
    <w:next w:val="Normal"/>
    <w:autoRedefine/>
    <w:uiPriority w:val="39"/>
    <w:unhideWhenUsed/>
    <w:rsid w:val="00A04B53"/>
    <w:pPr>
      <w:spacing w:after="100" w:line="276" w:lineRule="auto"/>
      <w:ind w:left="1760"/>
    </w:pPr>
    <w:rPr>
      <w:rFonts w:eastAsiaTheme="minorEastAsia"/>
      <w:sz w:val="22"/>
      <w:szCs w:val="22"/>
      <w:lang w:val="en-GB" w:eastAsia="zh-CN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04B53"/>
    <w:rPr>
      <w:rFonts w:ascii="Tahoma" w:eastAsiaTheme="minorEastAsia" w:hAnsi="Tahoma" w:cs="Tahoma"/>
      <w:sz w:val="16"/>
      <w:szCs w:val="16"/>
      <w:lang w:val="en-GB" w:eastAsia="ja-JP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04B53"/>
    <w:rPr>
      <w:rFonts w:ascii="Tahoma" w:eastAsiaTheme="minorEastAsia" w:hAnsi="Tahoma" w:cs="Tahoma"/>
      <w:sz w:val="16"/>
      <w:szCs w:val="16"/>
      <w:lang w:val="en-GB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04B53"/>
    <w:rPr>
      <w:rFonts w:eastAsiaTheme="minorEastAsia"/>
      <w:lang w:val="en-GB" w:eastAsia="ja-JP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04B53"/>
    <w:rPr>
      <w:rFonts w:asciiTheme="minorHAnsi" w:eastAsiaTheme="minorEastAsia" w:hAnsiTheme="minorHAnsi" w:cstheme="minorBidi"/>
      <w:lang w:val="en-GB" w:eastAsia="ja-JP"/>
    </w:rPr>
  </w:style>
  <w:style w:type="character" w:styleId="FootnoteReference">
    <w:name w:val="footnote reference"/>
    <w:basedOn w:val="DefaultParagraphFont"/>
    <w:uiPriority w:val="99"/>
    <w:semiHidden/>
    <w:unhideWhenUsed/>
    <w:rsid w:val="00A04B53"/>
    <w:rPr>
      <w:vertAlign w:val="superscript"/>
    </w:rPr>
  </w:style>
  <w:style w:type="character" w:customStyle="1" w:styleId="go">
    <w:name w:val="go"/>
    <w:basedOn w:val="DefaultParagraphFont"/>
    <w:rsid w:val="00A04B53"/>
  </w:style>
  <w:style w:type="character" w:customStyle="1" w:styleId="gi">
    <w:name w:val="gi"/>
    <w:basedOn w:val="DefaultParagraphFont"/>
    <w:rsid w:val="00A04B53"/>
  </w:style>
  <w:style w:type="table" w:styleId="LightShading-Accent5">
    <w:name w:val="Light Shading Accent 5"/>
    <w:basedOn w:val="TableNormal"/>
    <w:uiPriority w:val="60"/>
    <w:rsid w:val="00A04B53"/>
    <w:rPr>
      <w:rFonts w:asciiTheme="minorHAnsi" w:eastAsiaTheme="minorHAnsi" w:hAnsiTheme="minorHAnsi"/>
      <w:color w:val="31849B" w:themeColor="accent5" w:themeShade="BF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character" w:customStyle="1" w:styleId="hps">
    <w:name w:val="hps"/>
    <w:basedOn w:val="DefaultParagraphFont"/>
    <w:rsid w:val="00A04B53"/>
  </w:style>
  <w:style w:type="character" w:customStyle="1" w:styleId="ListParagraphChar">
    <w:name w:val="List Paragraph Char"/>
    <w:link w:val="ListParagraph"/>
    <w:uiPriority w:val="34"/>
    <w:locked/>
    <w:rsid w:val="0033410A"/>
    <w:rPr>
      <w:rFonts w:ascii="Calibri" w:eastAsiaTheme="minorEastAsia" w:hAnsi="Calibri"/>
      <w:szCs w:val="22"/>
      <w:lang w:val="en-GB" w:eastAsia="ja-JP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04B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GB"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04B53"/>
    <w:rPr>
      <w:rFonts w:ascii="Courier New" w:hAnsi="Courier New" w:cs="Courier New"/>
      <w:lang w:val="en-GB" w:eastAsia="ja-JP"/>
    </w:rPr>
  </w:style>
  <w:style w:type="character" w:styleId="PlaceholderText">
    <w:name w:val="Placeholder Text"/>
    <w:basedOn w:val="DefaultParagraphFont"/>
    <w:uiPriority w:val="99"/>
    <w:semiHidden/>
    <w:rsid w:val="00A04B53"/>
    <w:rPr>
      <w:color w:val="808080"/>
    </w:rPr>
  </w:style>
  <w:style w:type="paragraph" w:styleId="NoSpacing">
    <w:name w:val="No Spacing"/>
    <w:uiPriority w:val="1"/>
    <w:rsid w:val="00A04B53"/>
    <w:rPr>
      <w:rFonts w:asciiTheme="minorHAnsi" w:eastAsiaTheme="minorEastAsia" w:hAnsiTheme="minorHAnsi"/>
      <w:sz w:val="22"/>
      <w:szCs w:val="22"/>
      <w:lang w:val="en-GB" w:eastAsia="ja-JP"/>
    </w:rPr>
  </w:style>
  <w:style w:type="character" w:customStyle="1" w:styleId="shorttext">
    <w:name w:val="short_text"/>
    <w:basedOn w:val="DefaultParagraphFont"/>
    <w:rsid w:val="00A04B53"/>
  </w:style>
  <w:style w:type="character" w:customStyle="1" w:styleId="null">
    <w:name w:val="null"/>
    <w:basedOn w:val="DefaultParagraphFont"/>
    <w:rsid w:val="00A04B53"/>
  </w:style>
  <w:style w:type="character" w:styleId="FollowedHyperlink">
    <w:name w:val="FollowedHyperlink"/>
    <w:basedOn w:val="DefaultParagraphFont"/>
    <w:uiPriority w:val="99"/>
    <w:semiHidden/>
    <w:unhideWhenUsed/>
    <w:rsid w:val="00A04B53"/>
    <w:rPr>
      <w:color w:val="800080" w:themeColor="followedHyperlink"/>
      <w:u w:val="single"/>
    </w:rPr>
  </w:style>
  <w:style w:type="paragraph" w:customStyle="1" w:styleId="GachDauDong">
    <w:name w:val="GachDauDong"/>
    <w:basedOn w:val="ListParagraph"/>
    <w:link w:val="GachDauDongChar"/>
    <w:rsid w:val="00572BB4"/>
    <w:pPr>
      <w:numPr>
        <w:numId w:val="3"/>
      </w:numPr>
      <w:spacing w:line="280" w:lineRule="exact"/>
      <w:ind w:left="576" w:hanging="288"/>
    </w:pPr>
    <w:rPr>
      <w:rFonts w:asciiTheme="majorHAnsi" w:eastAsia="Cambria" w:hAnsiTheme="majorHAnsi" w:cs="Cambria"/>
      <w:szCs w:val="24"/>
    </w:rPr>
  </w:style>
  <w:style w:type="paragraph" w:customStyle="1" w:styleId="GachDauHang2">
    <w:name w:val="GachDauHang2"/>
    <w:basedOn w:val="GachDauDong"/>
    <w:link w:val="GachDauHang2Char"/>
    <w:rsid w:val="0021340A"/>
    <w:pPr>
      <w:ind w:left="288"/>
    </w:pPr>
  </w:style>
  <w:style w:type="character" w:customStyle="1" w:styleId="GachDauDongChar">
    <w:name w:val="GachDauDong Char"/>
    <w:basedOn w:val="ListParagraphChar"/>
    <w:link w:val="GachDauDong"/>
    <w:rsid w:val="00572BB4"/>
    <w:rPr>
      <w:rFonts w:asciiTheme="majorHAnsi" w:eastAsia="Cambria" w:hAnsiTheme="majorHAnsi" w:cs="Cambria"/>
      <w:sz w:val="24"/>
      <w:szCs w:val="24"/>
      <w:lang w:val="en-GB" w:eastAsia="ja-JP"/>
    </w:rPr>
  </w:style>
  <w:style w:type="character" w:customStyle="1" w:styleId="GachDauHang2Char">
    <w:name w:val="GachDauHang2 Char"/>
    <w:basedOn w:val="GachDauDongChar"/>
    <w:link w:val="GachDauHang2"/>
    <w:rsid w:val="0021340A"/>
    <w:rPr>
      <w:rFonts w:asciiTheme="majorHAnsi" w:eastAsia="Cambria" w:hAnsiTheme="majorHAnsi" w:cs="Cambria"/>
      <w:sz w:val="24"/>
      <w:szCs w:val="24"/>
      <w:lang w:val="en-GB" w:eastAsia="ja-JP"/>
    </w:rPr>
  </w:style>
  <w:style w:type="table" w:customStyle="1" w:styleId="GridTable2Accent1">
    <w:name w:val="Grid Table 2 Accent 1"/>
    <w:basedOn w:val="TableNormal"/>
    <w:uiPriority w:val="47"/>
    <w:rsid w:val="006457C9"/>
    <w:tblPr>
      <w:tblStyleRowBandSize w:val="1"/>
      <w:tblStyleColBandSize w:val="1"/>
      <w:tblInd w:w="567" w:type="dxa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2Accent2">
    <w:name w:val="Grid Table 2 Accent 2"/>
    <w:basedOn w:val="TableNormal"/>
    <w:uiPriority w:val="47"/>
    <w:rsid w:val="006457C9"/>
    <w:tblPr>
      <w:tblStyleRowBandSize w:val="1"/>
      <w:tblStyleColBandSize w:val="1"/>
      <w:tblInd w:w="0" w:type="dxa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ghtGrid-Accent1">
    <w:name w:val="Light Grid Accent 1"/>
    <w:basedOn w:val="TableNormal"/>
    <w:uiPriority w:val="62"/>
    <w:rsid w:val="006D162F"/>
    <w:pPr>
      <w:keepNext/>
      <w:ind w:left="108" w:right="108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left w:w="0" w:type="dxa"/>
        <w:right w:w="0" w:type="dxa"/>
      </w:tcMar>
    </w:tcPr>
    <w:tblStylePr w:type="firstRow">
      <w:pPr>
        <w:spacing w:before="0" w:after="0" w:line="240" w:lineRule="auto"/>
        <w:jc w:val="left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vAlign w:val="center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List-Accent5">
    <w:name w:val="Light List Accent 5"/>
    <w:basedOn w:val="TableNormal"/>
    <w:uiPriority w:val="61"/>
    <w:rsid w:val="00F306DC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customStyle="1" w:styleId="Heading2NoNumber">
    <w:name w:val="Heading 2 No Number"/>
    <w:basedOn w:val="Heading2"/>
    <w:next w:val="Normal"/>
    <w:link w:val="Heading2NoNumberChar"/>
    <w:autoRedefine/>
    <w:qFormat/>
    <w:rsid w:val="00681FD6"/>
    <w:pPr>
      <w:pageBreakBefore/>
      <w:numPr>
        <w:ilvl w:val="0"/>
        <w:numId w:val="0"/>
      </w:numPr>
    </w:pPr>
  </w:style>
  <w:style w:type="character" w:customStyle="1" w:styleId="Heading2NoNumberChar">
    <w:name w:val="Heading 2 No Number Char"/>
    <w:basedOn w:val="Heading1Char"/>
    <w:link w:val="Heading2NoNumber"/>
    <w:rsid w:val="00681FD6"/>
    <w:rPr>
      <w:rFonts w:ascii="Verdana" w:eastAsiaTheme="majorEastAsia" w:hAnsi="Verdana" w:cstheme="majorBidi"/>
      <w:b/>
      <w:bCs/>
      <w:iCs/>
      <w:smallCaps/>
      <w:color w:val="17365D" w:themeColor="text2" w:themeShade="BF"/>
      <w:kern w:val="32"/>
      <w:sz w:val="32"/>
      <w:szCs w:val="28"/>
    </w:rPr>
  </w:style>
  <w:style w:type="numbering" w:customStyle="1" w:styleId="ULStyle1">
    <w:name w:val="UL Style 1"/>
    <w:uiPriority w:val="99"/>
    <w:rsid w:val="004C257C"/>
    <w:pPr>
      <w:numPr>
        <w:numId w:val="4"/>
      </w:numPr>
    </w:pPr>
  </w:style>
  <w:style w:type="table" w:styleId="LightShading-Accent1">
    <w:name w:val="Light Shading Accent 1"/>
    <w:basedOn w:val="TableNormal"/>
    <w:uiPriority w:val="60"/>
    <w:rsid w:val="00850475"/>
    <w:pPr>
      <w:keepNext/>
      <w:keepLines/>
      <w:ind w:left="108" w:right="108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tcMar>
        <w:left w:w="0" w:type="dxa"/>
        <w:right w:w="0" w:type="dxa"/>
      </w:tcMar>
    </w:tc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Grid">
    <w:name w:val="Light Grid"/>
    <w:basedOn w:val="TableNormal"/>
    <w:uiPriority w:val="62"/>
    <w:rsid w:val="006F4F4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numbering" w:customStyle="1" w:styleId="ULStyle2">
    <w:name w:val="UL Style 2"/>
    <w:uiPriority w:val="99"/>
    <w:rsid w:val="0039277B"/>
    <w:pPr>
      <w:numPr>
        <w:numId w:val="7"/>
      </w:numPr>
    </w:pPr>
  </w:style>
  <w:style w:type="paragraph" w:customStyle="1" w:styleId="FreeCaption">
    <w:name w:val="Free Caption"/>
    <w:basedOn w:val="Normal"/>
    <w:next w:val="Normal"/>
    <w:link w:val="FreeCaptionChar"/>
    <w:qFormat/>
    <w:rsid w:val="009743C4"/>
    <w:pPr>
      <w:keepNext/>
      <w:keepLines/>
      <w:spacing w:before="240"/>
      <w:jc w:val="center"/>
    </w:pPr>
    <w:rPr>
      <w:rFonts w:eastAsia="Cambria"/>
      <w:b/>
      <w:lang w:val="en-GB" w:eastAsia="ja-JP"/>
    </w:rPr>
  </w:style>
  <w:style w:type="character" w:customStyle="1" w:styleId="FreeCaptionChar">
    <w:name w:val="Free Caption Char"/>
    <w:basedOn w:val="Heading5Char"/>
    <w:link w:val="FreeCaption"/>
    <w:rsid w:val="0041394B"/>
    <w:rPr>
      <w:rFonts w:asciiTheme="majorHAnsi" w:eastAsia="Cambria" w:hAnsiTheme="majorHAnsi"/>
      <w:b/>
      <w:bCs w:val="0"/>
      <w:i w:val="0"/>
      <w:iCs w:val="0"/>
      <w:szCs w:val="26"/>
      <w:lang w:val="en-GB"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A55320"/>
    <w:pPr>
      <w:jc w:val="center"/>
    </w:pPr>
    <w:rPr>
      <w:rFonts w:asciiTheme="majorHAnsi" w:eastAsiaTheme="minorEastAsia" w:hAnsiTheme="majorHAnsi"/>
      <w:sz w:val="40"/>
      <w:szCs w:val="40"/>
      <w:lang w:val="en-GB" w:eastAsia="ja-JP"/>
    </w:rPr>
  </w:style>
  <w:style w:type="character" w:customStyle="1" w:styleId="TitleChar">
    <w:name w:val="Title Char"/>
    <w:basedOn w:val="DefaultParagraphFont"/>
    <w:link w:val="Title"/>
    <w:uiPriority w:val="10"/>
    <w:rsid w:val="00A55320"/>
    <w:rPr>
      <w:rFonts w:asciiTheme="majorHAnsi" w:eastAsiaTheme="minorEastAsia" w:hAnsiTheme="majorHAnsi"/>
      <w:sz w:val="40"/>
      <w:szCs w:val="40"/>
      <w:lang w:val="en-GB" w:eastAsia="ja-JP"/>
    </w:rPr>
  </w:style>
  <w:style w:type="character" w:styleId="IntenseEmphasis">
    <w:name w:val="Intense Emphasis"/>
    <w:basedOn w:val="DefaultParagraphFont"/>
    <w:uiPriority w:val="21"/>
    <w:rsid w:val="009743C4"/>
    <w:rPr>
      <w:b/>
      <w:bCs/>
      <w:i/>
      <w:iCs/>
      <w:color w:val="17365D" w:themeColor="text2" w:themeShade="BF"/>
    </w:rPr>
  </w:style>
  <w:style w:type="paragraph" w:styleId="Bibliography">
    <w:name w:val="Bibliography"/>
    <w:basedOn w:val="Normal"/>
    <w:next w:val="Normal"/>
    <w:uiPriority w:val="37"/>
    <w:unhideWhenUsed/>
    <w:rsid w:val="00594B0B"/>
    <w:pPr>
      <w:keepLines/>
      <w:ind w:left="567" w:hanging="567"/>
    </w:pPr>
  </w:style>
  <w:style w:type="numbering" w:customStyle="1" w:styleId="OLStyle1">
    <w:name w:val="OL Style 1"/>
    <w:uiPriority w:val="99"/>
    <w:rsid w:val="00FA1BA7"/>
    <w:pPr>
      <w:numPr>
        <w:numId w:val="39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Times New Roman" w:hAnsi="Cambria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Normal">
    <w:name w:val="Normal"/>
    <w:qFormat/>
    <w:rsid w:val="006D162F"/>
    <w:pPr>
      <w:spacing w:before="120" w:after="12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C164C9"/>
    <w:pPr>
      <w:keepNext/>
      <w:keepLines/>
      <w:pageBreakBefore/>
      <w:numPr>
        <w:numId w:val="2"/>
      </w:numPr>
      <w:pBdr>
        <w:bottom w:val="single" w:sz="4" w:space="1" w:color="4F81BD" w:themeColor="accent1"/>
      </w:pBdr>
      <w:spacing w:before="240" w:after="60"/>
      <w:jc w:val="left"/>
      <w:outlineLvl w:val="0"/>
    </w:pPr>
    <w:rPr>
      <w:rFonts w:asciiTheme="majorHAnsi" w:eastAsiaTheme="majorEastAsia" w:hAnsiTheme="majorHAnsi" w:cstheme="majorBidi"/>
      <w:bCs/>
      <w:color w:val="17365D" w:themeColor="text2" w:themeShade="BF"/>
      <w:kern w:val="32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0C3A"/>
    <w:pPr>
      <w:keepNext/>
      <w:keepLines/>
      <w:numPr>
        <w:ilvl w:val="1"/>
        <w:numId w:val="2"/>
      </w:numPr>
      <w:spacing w:before="360" w:after="240" w:line="360" w:lineRule="auto"/>
      <w:outlineLvl w:val="1"/>
    </w:pPr>
    <w:rPr>
      <w:rFonts w:ascii="Verdana" w:eastAsiaTheme="majorEastAsia" w:hAnsi="Verdana" w:cstheme="majorBidi"/>
      <w:b/>
      <w:bCs/>
      <w:iCs/>
      <w:smallCaps/>
      <w:sz w:val="32"/>
      <w:szCs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8779A"/>
    <w:pPr>
      <w:keepNext/>
      <w:keepLines/>
      <w:numPr>
        <w:ilvl w:val="2"/>
        <w:numId w:val="2"/>
      </w:numPr>
      <w:spacing w:before="360" w:after="240"/>
      <w:outlineLvl w:val="2"/>
    </w:pPr>
    <w:rPr>
      <w:rFonts w:ascii="Verdana" w:eastAsia="Cambria" w:hAnsi="Verdana" w:cstheme="majorBidi"/>
      <w:b/>
      <w:bCs/>
      <w:i/>
      <w:sz w:val="26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C257C"/>
    <w:pPr>
      <w:keepNext/>
      <w:keepLines/>
      <w:numPr>
        <w:ilvl w:val="3"/>
        <w:numId w:val="2"/>
      </w:numPr>
      <w:spacing w:before="240" w:after="60"/>
      <w:outlineLvl w:val="3"/>
    </w:pPr>
    <w:rPr>
      <w:rFonts w:asciiTheme="majorHAnsi" w:eastAsiaTheme="minorEastAsia" w:hAnsiTheme="majorHAnsi"/>
      <w:b/>
      <w:bCs/>
      <w:sz w:val="26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169A1"/>
    <w:pPr>
      <w:keepNext/>
      <w:keepLines/>
      <w:numPr>
        <w:ilvl w:val="4"/>
        <w:numId w:val="2"/>
      </w:numPr>
      <w:spacing w:before="240" w:after="60"/>
      <w:outlineLvl w:val="4"/>
    </w:pPr>
    <w:rPr>
      <w:rFonts w:asciiTheme="majorHAnsi" w:eastAsiaTheme="minorEastAsia" w:hAnsiTheme="majorHAnsi"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6D162F"/>
    <w:pPr>
      <w:keepNext/>
      <w:keepLines/>
      <w:numPr>
        <w:ilvl w:val="5"/>
        <w:numId w:val="2"/>
      </w:numPr>
      <w:spacing w:before="240" w:after="60"/>
      <w:jc w:val="center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2"/>
      </w:numPr>
      <w:spacing w:before="240" w:after="60"/>
      <w:outlineLvl w:val="6"/>
    </w:pPr>
    <w:rPr>
      <w:rFonts w:eastAsiaTheme="minorEastAsia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2"/>
      </w:numPr>
      <w:spacing w:before="240" w:after="60"/>
      <w:outlineLvl w:val="7"/>
    </w:pPr>
    <w:rPr>
      <w:rFonts w:eastAsiaTheme="minorEastAsia"/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2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64C9"/>
    <w:rPr>
      <w:rFonts w:asciiTheme="majorHAnsi" w:eastAsiaTheme="majorEastAsia" w:hAnsiTheme="majorHAnsi" w:cstheme="majorBidi"/>
      <w:bCs/>
      <w:color w:val="17365D" w:themeColor="text2" w:themeShade="BF"/>
      <w:kern w:val="32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7B0C3A"/>
    <w:rPr>
      <w:rFonts w:ascii="Verdana" w:eastAsiaTheme="majorEastAsia" w:hAnsi="Verdana" w:cstheme="majorBidi"/>
      <w:b/>
      <w:bCs/>
      <w:iCs/>
      <w:smallCaps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8779A"/>
    <w:rPr>
      <w:rFonts w:ascii="Verdana" w:eastAsia="Cambria" w:hAnsi="Verdana" w:cstheme="majorBidi"/>
      <w:b/>
      <w:bCs/>
      <w:i/>
      <w:sz w:val="26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C257C"/>
    <w:rPr>
      <w:rFonts w:asciiTheme="majorHAnsi" w:eastAsiaTheme="minorEastAsia" w:hAnsiTheme="majorHAnsi" w:cstheme="minorBidi"/>
      <w:b/>
      <w:bCs/>
      <w:sz w:val="26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3169A1"/>
    <w:rPr>
      <w:rFonts w:asciiTheme="majorHAnsi" w:eastAsiaTheme="minorEastAsia" w:hAnsiTheme="majorHAnsi"/>
      <w:bCs/>
      <w:i/>
      <w:iCs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6D162F"/>
    <w:rPr>
      <w:b/>
      <w:bCs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rsid w:val="009F3365"/>
    <w:pPr>
      <w:numPr>
        <w:numId w:val="0"/>
      </w:numPr>
      <w:spacing w:after="0" w:line="259" w:lineRule="auto"/>
      <w:outlineLvl w:val="9"/>
    </w:pPr>
    <w:rPr>
      <w:b/>
      <w:bCs w:val="0"/>
      <w:color w:val="365F91" w:themeColor="accent1" w:themeShade="BF"/>
      <w:kern w:val="0"/>
    </w:rPr>
  </w:style>
  <w:style w:type="character" w:styleId="Hyperlink">
    <w:name w:val="Hyperlink"/>
    <w:basedOn w:val="DefaultParagraphFont"/>
    <w:uiPriority w:val="99"/>
    <w:unhideWhenUsed/>
    <w:rsid w:val="007E1B4D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D2944"/>
    <w:pPr>
      <w:tabs>
        <w:tab w:val="right" w:leader="dot" w:pos="8789"/>
      </w:tabs>
      <w:spacing w:after="100" w:line="276" w:lineRule="auto"/>
      <w:ind w:left="284" w:hanging="284"/>
    </w:pPr>
    <w:rPr>
      <w:rFonts w:eastAsiaTheme="minorEastAsia"/>
      <w:szCs w:val="22"/>
      <w:lang w:val="en-GB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6D2944"/>
    <w:pPr>
      <w:tabs>
        <w:tab w:val="right" w:leader="dot" w:pos="8789"/>
      </w:tabs>
      <w:spacing w:after="100" w:line="276" w:lineRule="auto"/>
      <w:ind w:left="567" w:hanging="283"/>
    </w:pPr>
    <w:rPr>
      <w:rFonts w:eastAsiaTheme="minorEastAsia"/>
      <w:szCs w:val="22"/>
      <w:lang w:val="en-GB"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6D2944"/>
    <w:pPr>
      <w:tabs>
        <w:tab w:val="right" w:leader="dot" w:pos="8789"/>
      </w:tabs>
      <w:spacing w:after="100" w:line="276" w:lineRule="auto"/>
      <w:ind w:left="993" w:hanging="426"/>
    </w:pPr>
    <w:rPr>
      <w:rFonts w:eastAsiaTheme="minorEastAsia"/>
      <w:szCs w:val="22"/>
      <w:lang w:val="en-GB"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6D2944"/>
    <w:pPr>
      <w:spacing w:line="276" w:lineRule="auto"/>
    </w:pPr>
    <w:rPr>
      <w:rFonts w:asciiTheme="minorHAnsi" w:eastAsiaTheme="minorEastAsia" w:hAnsiTheme="minorHAnsi"/>
      <w:szCs w:val="22"/>
      <w:lang w:val="en-GB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4B53"/>
    <w:rPr>
      <w:rFonts w:ascii="Tahoma" w:eastAsiaTheme="minorEastAsia" w:hAnsi="Tahoma" w:cs="Tahoma"/>
      <w:sz w:val="16"/>
      <w:szCs w:val="16"/>
      <w:lang w:val="en-GB" w:eastAsia="ja-JP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4B53"/>
    <w:rPr>
      <w:rFonts w:ascii="Tahoma" w:eastAsiaTheme="minorEastAsia" w:hAnsi="Tahoma" w:cs="Tahoma"/>
      <w:sz w:val="16"/>
      <w:szCs w:val="16"/>
      <w:lang w:val="en-GB" w:eastAsia="ja-JP"/>
    </w:rPr>
  </w:style>
  <w:style w:type="table" w:styleId="TableGrid">
    <w:name w:val="Table Grid"/>
    <w:basedOn w:val="TableNormal"/>
    <w:uiPriority w:val="39"/>
    <w:rsid w:val="00A04B53"/>
    <w:rPr>
      <w:rFonts w:asciiTheme="minorHAnsi" w:eastAsiaTheme="minorEastAsia" w:hAnsiTheme="minorHAnsi"/>
      <w:sz w:val="22"/>
      <w:szCs w:val="22"/>
      <w:lang w:val="en-GB"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04B53"/>
    <w:pPr>
      <w:tabs>
        <w:tab w:val="center" w:pos="4680"/>
        <w:tab w:val="right" w:pos="9360"/>
      </w:tabs>
    </w:pPr>
    <w:rPr>
      <w:rFonts w:eastAsiaTheme="minorEastAsia"/>
      <w:sz w:val="22"/>
      <w:szCs w:val="22"/>
      <w:lang w:val="en-GB"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A04B53"/>
    <w:rPr>
      <w:rFonts w:asciiTheme="minorHAnsi" w:eastAsiaTheme="minorEastAsia" w:hAnsiTheme="minorHAnsi" w:cstheme="minorBidi"/>
      <w:sz w:val="22"/>
      <w:szCs w:val="22"/>
      <w:lang w:val="en-GB" w:eastAsia="ja-JP"/>
    </w:rPr>
  </w:style>
  <w:style w:type="paragraph" w:styleId="Footer">
    <w:name w:val="footer"/>
    <w:basedOn w:val="Normal"/>
    <w:link w:val="FooterChar"/>
    <w:uiPriority w:val="99"/>
    <w:unhideWhenUsed/>
    <w:rsid w:val="00813A56"/>
    <w:pPr>
      <w:tabs>
        <w:tab w:val="center" w:pos="4680"/>
        <w:tab w:val="right" w:pos="9360"/>
      </w:tabs>
      <w:jc w:val="center"/>
    </w:pPr>
    <w:rPr>
      <w:rFonts w:eastAsiaTheme="minorEastAsia"/>
      <w:b/>
      <w:color w:val="FFFFFF" w:themeColor="background1"/>
      <w:szCs w:val="22"/>
      <w:lang w:val="en-GB"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813A56"/>
    <w:rPr>
      <w:rFonts w:eastAsiaTheme="minorEastAsia"/>
      <w:b/>
      <w:color w:val="FFFFFF" w:themeColor="background1"/>
      <w:szCs w:val="22"/>
      <w:lang w:val="en-GB" w:eastAsia="ja-JP"/>
    </w:rPr>
  </w:style>
  <w:style w:type="paragraph" w:customStyle="1" w:styleId="Default">
    <w:name w:val="Default"/>
    <w:rsid w:val="00A04B53"/>
    <w:pPr>
      <w:autoSpaceDE w:val="0"/>
      <w:autoSpaceDN w:val="0"/>
      <w:adjustRightInd w:val="0"/>
    </w:pPr>
    <w:rPr>
      <w:rFonts w:eastAsiaTheme="minorEastAsia" w:cs="Cambria"/>
      <w:color w:val="000000"/>
      <w:lang w:val="en-GB" w:eastAsia="ja-JP"/>
    </w:rPr>
  </w:style>
  <w:style w:type="character" w:customStyle="1" w:styleId="apple-converted-space">
    <w:name w:val="apple-converted-space"/>
    <w:basedOn w:val="DefaultParagraphFont"/>
    <w:rsid w:val="00A04B53"/>
  </w:style>
  <w:style w:type="character" w:customStyle="1" w:styleId="bxgy-byline-text">
    <w:name w:val="bxgy-byline-text"/>
    <w:basedOn w:val="DefaultParagraphFont"/>
    <w:rsid w:val="00A04B53"/>
  </w:style>
  <w:style w:type="paragraph" w:styleId="ListParagraph">
    <w:name w:val="List Paragraph"/>
    <w:basedOn w:val="Normal"/>
    <w:link w:val="ListParagraphChar"/>
    <w:uiPriority w:val="34"/>
    <w:qFormat/>
    <w:rsid w:val="0033410A"/>
    <w:pPr>
      <w:ind w:left="567"/>
      <w:contextualSpacing/>
      <w:jc w:val="left"/>
    </w:pPr>
    <w:rPr>
      <w:rFonts w:ascii="Calibri" w:eastAsiaTheme="minorEastAsia" w:hAnsi="Calibri"/>
      <w:szCs w:val="22"/>
      <w:lang w:val="en-GB" w:eastAsia="ja-JP"/>
    </w:rPr>
  </w:style>
  <w:style w:type="table" w:customStyle="1" w:styleId="LightGrid1">
    <w:name w:val="Light Grid1"/>
    <w:basedOn w:val="TableNormal"/>
    <w:uiPriority w:val="62"/>
    <w:rsid w:val="00A04B53"/>
    <w:rPr>
      <w:rFonts w:asciiTheme="minorHAnsi" w:eastAsiaTheme="minorEastAsia" w:hAnsiTheme="minorHAnsi"/>
      <w:sz w:val="22"/>
      <w:szCs w:val="22"/>
      <w:lang w:val="en-GB" w:eastAsia="ja-JP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rsid w:val="009743C4"/>
    <w:pPr>
      <w:spacing w:after="240"/>
      <w:jc w:val="center"/>
    </w:pPr>
    <w:rPr>
      <w:rFonts w:asciiTheme="majorHAnsi" w:eastAsiaTheme="minorEastAsia" w:hAnsiTheme="majorHAnsi"/>
      <w:b/>
      <w:bCs/>
      <w:szCs w:val="18"/>
      <w:lang w:val="en-GB" w:eastAsia="ja-JP"/>
    </w:rPr>
  </w:style>
  <w:style w:type="character" w:customStyle="1" w:styleId="fblongblurb">
    <w:name w:val="fblongblurb"/>
    <w:basedOn w:val="DefaultParagraphFont"/>
    <w:rsid w:val="00A04B53"/>
  </w:style>
  <w:style w:type="paragraph" w:styleId="Subtitle">
    <w:name w:val="Subtitle"/>
    <w:basedOn w:val="Normal"/>
    <w:next w:val="Normal"/>
    <w:link w:val="SubtitleChar"/>
    <w:uiPriority w:val="11"/>
    <w:qFormat/>
    <w:rsid w:val="00177228"/>
    <w:pPr>
      <w:jc w:val="center"/>
    </w:pPr>
    <w:rPr>
      <w:rFonts w:asciiTheme="majorHAnsi" w:eastAsiaTheme="minorEastAsia" w:hAnsiTheme="majorHAnsi"/>
      <w:b/>
      <w:sz w:val="40"/>
      <w:szCs w:val="40"/>
      <w:lang w:val="en-GB"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177228"/>
    <w:rPr>
      <w:rFonts w:asciiTheme="majorHAnsi" w:eastAsiaTheme="minorEastAsia" w:hAnsiTheme="majorHAnsi"/>
      <w:b/>
      <w:sz w:val="40"/>
      <w:szCs w:val="40"/>
      <w:lang w:val="en-GB" w:eastAsia="ja-JP"/>
    </w:rPr>
  </w:style>
  <w:style w:type="character" w:styleId="Emphasis">
    <w:name w:val="Emphasis"/>
    <w:basedOn w:val="DefaultParagraphFont"/>
    <w:uiPriority w:val="20"/>
    <w:qFormat/>
    <w:rsid w:val="00A04B53"/>
    <w:rPr>
      <w:i/>
      <w:iCs/>
    </w:rPr>
  </w:style>
  <w:style w:type="character" w:styleId="Strong">
    <w:name w:val="Strong"/>
    <w:basedOn w:val="DefaultParagraphFont"/>
    <w:uiPriority w:val="22"/>
    <w:qFormat/>
    <w:rsid w:val="00A04B53"/>
    <w:rPr>
      <w:b/>
      <w:bCs/>
    </w:rPr>
  </w:style>
  <w:style w:type="character" w:customStyle="1" w:styleId="NormalFlowChar">
    <w:name w:val="Normal Flow Char"/>
    <w:basedOn w:val="DefaultParagraphFont"/>
    <w:link w:val="NormalFlow"/>
    <w:locked/>
    <w:rsid w:val="00A04B53"/>
    <w:rPr>
      <w:rFonts w:ascii="Arial" w:hAnsi="Arial" w:cs="Arial"/>
      <w:color w:val="000000"/>
    </w:rPr>
  </w:style>
  <w:style w:type="paragraph" w:customStyle="1" w:styleId="NormalFlow">
    <w:name w:val="Normal Flow"/>
    <w:basedOn w:val="BodyText"/>
    <w:link w:val="NormalFlowChar"/>
    <w:rsid w:val="00A04B53"/>
    <w:pPr>
      <w:numPr>
        <w:numId w:val="1"/>
      </w:numPr>
      <w:spacing w:before="40" w:line="240" w:lineRule="auto"/>
    </w:pPr>
    <w:rPr>
      <w:rFonts w:ascii="Arial" w:eastAsia="Times New Roman" w:hAnsi="Arial" w:cs="Arial"/>
      <w:color w:val="000000"/>
      <w:sz w:val="20"/>
      <w:szCs w:val="20"/>
      <w:lang w:val="en-US" w:eastAsia="en-US"/>
    </w:rPr>
  </w:style>
  <w:style w:type="paragraph" w:styleId="BodyText">
    <w:name w:val="Body Text"/>
    <w:basedOn w:val="Normal"/>
    <w:link w:val="BodyTextChar"/>
    <w:uiPriority w:val="99"/>
    <w:unhideWhenUsed/>
    <w:rsid w:val="00A04B53"/>
    <w:pPr>
      <w:spacing w:line="276" w:lineRule="auto"/>
    </w:pPr>
    <w:rPr>
      <w:rFonts w:eastAsiaTheme="minorEastAsia"/>
      <w:sz w:val="22"/>
      <w:szCs w:val="22"/>
      <w:lang w:val="en-GB" w:eastAsia="ja-JP"/>
    </w:rPr>
  </w:style>
  <w:style w:type="character" w:customStyle="1" w:styleId="BodyTextChar">
    <w:name w:val="Body Text Char"/>
    <w:basedOn w:val="DefaultParagraphFont"/>
    <w:link w:val="BodyText"/>
    <w:uiPriority w:val="99"/>
    <w:rsid w:val="00A04B53"/>
    <w:rPr>
      <w:rFonts w:asciiTheme="minorHAnsi" w:eastAsiaTheme="minorEastAsia" w:hAnsiTheme="minorHAnsi" w:cstheme="minorBidi"/>
      <w:sz w:val="22"/>
      <w:szCs w:val="22"/>
      <w:lang w:val="en-GB" w:eastAsia="ja-JP"/>
    </w:rPr>
  </w:style>
  <w:style w:type="paragraph" w:styleId="Revision">
    <w:name w:val="Revision"/>
    <w:hidden/>
    <w:uiPriority w:val="99"/>
    <w:semiHidden/>
    <w:rsid w:val="00A04B53"/>
    <w:rPr>
      <w:rFonts w:asciiTheme="minorHAnsi" w:eastAsiaTheme="minorEastAsia" w:hAnsiTheme="minorHAnsi"/>
      <w:sz w:val="22"/>
      <w:szCs w:val="22"/>
      <w:lang w:val="en-GB" w:eastAsia="ja-JP"/>
    </w:rPr>
  </w:style>
  <w:style w:type="paragraph" w:styleId="NormalWeb">
    <w:name w:val="Normal (Web)"/>
    <w:basedOn w:val="Normal"/>
    <w:uiPriority w:val="99"/>
    <w:unhideWhenUsed/>
    <w:rsid w:val="00A04B53"/>
    <w:pPr>
      <w:spacing w:before="100" w:beforeAutospacing="1" w:after="100" w:afterAutospacing="1"/>
    </w:pPr>
    <w:rPr>
      <w:lang w:val="en-GB" w:eastAsia="zh-CN"/>
    </w:rPr>
  </w:style>
  <w:style w:type="character" w:customStyle="1" w:styleId="mi">
    <w:name w:val="mi"/>
    <w:basedOn w:val="DefaultParagraphFont"/>
    <w:rsid w:val="00A04B53"/>
  </w:style>
  <w:style w:type="character" w:customStyle="1" w:styleId="mo">
    <w:name w:val="mo"/>
    <w:basedOn w:val="DefaultParagraphFont"/>
    <w:rsid w:val="00A04B53"/>
  </w:style>
  <w:style w:type="character" w:customStyle="1" w:styleId="mtext">
    <w:name w:val="mtext"/>
    <w:basedOn w:val="DefaultParagraphFont"/>
    <w:rsid w:val="00A04B53"/>
  </w:style>
  <w:style w:type="character" w:customStyle="1" w:styleId="mn">
    <w:name w:val="mn"/>
    <w:basedOn w:val="DefaultParagraphFont"/>
    <w:rsid w:val="00A04B53"/>
  </w:style>
  <w:style w:type="character" w:styleId="HTMLCode">
    <w:name w:val="HTML Code"/>
    <w:basedOn w:val="DefaultParagraphFont"/>
    <w:uiPriority w:val="99"/>
    <w:semiHidden/>
    <w:unhideWhenUsed/>
    <w:rsid w:val="00A04B53"/>
    <w:rPr>
      <w:rFonts w:ascii="Courier New" w:eastAsia="Times New Roman" w:hAnsi="Courier New" w:cs="Courier New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A04B53"/>
    <w:pPr>
      <w:spacing w:after="100" w:line="276" w:lineRule="auto"/>
      <w:ind w:left="660"/>
    </w:pPr>
    <w:rPr>
      <w:rFonts w:eastAsiaTheme="minorEastAsia"/>
      <w:sz w:val="22"/>
      <w:szCs w:val="22"/>
      <w:lang w:val="en-GB" w:eastAsia="zh-CN"/>
    </w:rPr>
  </w:style>
  <w:style w:type="paragraph" w:styleId="TOC5">
    <w:name w:val="toc 5"/>
    <w:basedOn w:val="Normal"/>
    <w:next w:val="Normal"/>
    <w:autoRedefine/>
    <w:uiPriority w:val="39"/>
    <w:unhideWhenUsed/>
    <w:rsid w:val="00A04B53"/>
    <w:pPr>
      <w:spacing w:after="100" w:line="276" w:lineRule="auto"/>
      <w:ind w:left="880"/>
    </w:pPr>
    <w:rPr>
      <w:rFonts w:eastAsiaTheme="minorEastAsia"/>
      <w:sz w:val="22"/>
      <w:szCs w:val="22"/>
      <w:lang w:val="en-GB" w:eastAsia="zh-CN"/>
    </w:rPr>
  </w:style>
  <w:style w:type="paragraph" w:styleId="TOC6">
    <w:name w:val="toc 6"/>
    <w:basedOn w:val="Normal"/>
    <w:next w:val="Normal"/>
    <w:autoRedefine/>
    <w:uiPriority w:val="39"/>
    <w:unhideWhenUsed/>
    <w:rsid w:val="00A04B53"/>
    <w:pPr>
      <w:spacing w:after="100" w:line="276" w:lineRule="auto"/>
      <w:ind w:left="1100"/>
    </w:pPr>
    <w:rPr>
      <w:rFonts w:eastAsiaTheme="minorEastAsia"/>
      <w:sz w:val="22"/>
      <w:szCs w:val="22"/>
      <w:lang w:val="en-GB" w:eastAsia="zh-CN"/>
    </w:rPr>
  </w:style>
  <w:style w:type="paragraph" w:styleId="TOC7">
    <w:name w:val="toc 7"/>
    <w:basedOn w:val="Normal"/>
    <w:next w:val="Normal"/>
    <w:autoRedefine/>
    <w:uiPriority w:val="39"/>
    <w:unhideWhenUsed/>
    <w:rsid w:val="00A04B53"/>
    <w:pPr>
      <w:spacing w:after="100" w:line="276" w:lineRule="auto"/>
      <w:ind w:left="1320"/>
    </w:pPr>
    <w:rPr>
      <w:rFonts w:eastAsiaTheme="minorEastAsia"/>
      <w:sz w:val="22"/>
      <w:szCs w:val="22"/>
      <w:lang w:val="en-GB" w:eastAsia="zh-CN"/>
    </w:rPr>
  </w:style>
  <w:style w:type="paragraph" w:styleId="TOC8">
    <w:name w:val="toc 8"/>
    <w:basedOn w:val="Normal"/>
    <w:next w:val="Normal"/>
    <w:autoRedefine/>
    <w:uiPriority w:val="39"/>
    <w:unhideWhenUsed/>
    <w:rsid w:val="00A04B53"/>
    <w:pPr>
      <w:spacing w:after="100" w:line="276" w:lineRule="auto"/>
      <w:ind w:left="1540"/>
    </w:pPr>
    <w:rPr>
      <w:rFonts w:eastAsiaTheme="minorEastAsia"/>
      <w:sz w:val="22"/>
      <w:szCs w:val="22"/>
      <w:lang w:val="en-GB" w:eastAsia="zh-CN"/>
    </w:rPr>
  </w:style>
  <w:style w:type="paragraph" w:styleId="TOC9">
    <w:name w:val="toc 9"/>
    <w:basedOn w:val="Normal"/>
    <w:next w:val="Normal"/>
    <w:autoRedefine/>
    <w:uiPriority w:val="39"/>
    <w:unhideWhenUsed/>
    <w:rsid w:val="00A04B53"/>
    <w:pPr>
      <w:spacing w:after="100" w:line="276" w:lineRule="auto"/>
      <w:ind w:left="1760"/>
    </w:pPr>
    <w:rPr>
      <w:rFonts w:eastAsiaTheme="minorEastAsia"/>
      <w:sz w:val="22"/>
      <w:szCs w:val="22"/>
      <w:lang w:val="en-GB" w:eastAsia="zh-CN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04B53"/>
    <w:rPr>
      <w:rFonts w:ascii="Tahoma" w:eastAsiaTheme="minorEastAsia" w:hAnsi="Tahoma" w:cs="Tahoma"/>
      <w:sz w:val="16"/>
      <w:szCs w:val="16"/>
      <w:lang w:val="en-GB" w:eastAsia="ja-JP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04B53"/>
    <w:rPr>
      <w:rFonts w:ascii="Tahoma" w:eastAsiaTheme="minorEastAsia" w:hAnsi="Tahoma" w:cs="Tahoma"/>
      <w:sz w:val="16"/>
      <w:szCs w:val="16"/>
      <w:lang w:val="en-GB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04B53"/>
    <w:rPr>
      <w:rFonts w:eastAsiaTheme="minorEastAsia"/>
      <w:lang w:val="en-GB" w:eastAsia="ja-JP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04B53"/>
    <w:rPr>
      <w:rFonts w:asciiTheme="minorHAnsi" w:eastAsiaTheme="minorEastAsia" w:hAnsiTheme="minorHAnsi" w:cstheme="minorBidi"/>
      <w:lang w:val="en-GB" w:eastAsia="ja-JP"/>
    </w:rPr>
  </w:style>
  <w:style w:type="character" w:styleId="FootnoteReference">
    <w:name w:val="footnote reference"/>
    <w:basedOn w:val="DefaultParagraphFont"/>
    <w:uiPriority w:val="99"/>
    <w:semiHidden/>
    <w:unhideWhenUsed/>
    <w:rsid w:val="00A04B53"/>
    <w:rPr>
      <w:vertAlign w:val="superscript"/>
    </w:rPr>
  </w:style>
  <w:style w:type="character" w:customStyle="1" w:styleId="go">
    <w:name w:val="go"/>
    <w:basedOn w:val="DefaultParagraphFont"/>
    <w:rsid w:val="00A04B53"/>
  </w:style>
  <w:style w:type="character" w:customStyle="1" w:styleId="gi">
    <w:name w:val="gi"/>
    <w:basedOn w:val="DefaultParagraphFont"/>
    <w:rsid w:val="00A04B53"/>
  </w:style>
  <w:style w:type="table" w:styleId="LightShading-Accent5">
    <w:name w:val="Light Shading Accent 5"/>
    <w:basedOn w:val="TableNormal"/>
    <w:uiPriority w:val="60"/>
    <w:rsid w:val="00A04B53"/>
    <w:rPr>
      <w:rFonts w:asciiTheme="minorHAnsi" w:eastAsiaTheme="minorHAnsi" w:hAnsiTheme="minorHAnsi"/>
      <w:color w:val="31849B" w:themeColor="accent5" w:themeShade="BF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character" w:customStyle="1" w:styleId="hps">
    <w:name w:val="hps"/>
    <w:basedOn w:val="DefaultParagraphFont"/>
    <w:rsid w:val="00A04B53"/>
  </w:style>
  <w:style w:type="character" w:customStyle="1" w:styleId="ListParagraphChar">
    <w:name w:val="List Paragraph Char"/>
    <w:link w:val="ListParagraph"/>
    <w:uiPriority w:val="34"/>
    <w:locked/>
    <w:rsid w:val="0033410A"/>
    <w:rPr>
      <w:rFonts w:ascii="Calibri" w:eastAsiaTheme="minorEastAsia" w:hAnsi="Calibri"/>
      <w:szCs w:val="22"/>
      <w:lang w:val="en-GB" w:eastAsia="ja-JP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04B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GB"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04B53"/>
    <w:rPr>
      <w:rFonts w:ascii="Courier New" w:hAnsi="Courier New" w:cs="Courier New"/>
      <w:lang w:val="en-GB" w:eastAsia="ja-JP"/>
    </w:rPr>
  </w:style>
  <w:style w:type="character" w:styleId="PlaceholderText">
    <w:name w:val="Placeholder Text"/>
    <w:basedOn w:val="DefaultParagraphFont"/>
    <w:uiPriority w:val="99"/>
    <w:semiHidden/>
    <w:rsid w:val="00A04B53"/>
    <w:rPr>
      <w:color w:val="808080"/>
    </w:rPr>
  </w:style>
  <w:style w:type="paragraph" w:styleId="NoSpacing">
    <w:name w:val="No Spacing"/>
    <w:uiPriority w:val="1"/>
    <w:rsid w:val="00A04B53"/>
    <w:rPr>
      <w:rFonts w:asciiTheme="minorHAnsi" w:eastAsiaTheme="minorEastAsia" w:hAnsiTheme="minorHAnsi"/>
      <w:sz w:val="22"/>
      <w:szCs w:val="22"/>
      <w:lang w:val="en-GB" w:eastAsia="ja-JP"/>
    </w:rPr>
  </w:style>
  <w:style w:type="character" w:customStyle="1" w:styleId="shorttext">
    <w:name w:val="short_text"/>
    <w:basedOn w:val="DefaultParagraphFont"/>
    <w:rsid w:val="00A04B53"/>
  </w:style>
  <w:style w:type="character" w:customStyle="1" w:styleId="null">
    <w:name w:val="null"/>
    <w:basedOn w:val="DefaultParagraphFont"/>
    <w:rsid w:val="00A04B53"/>
  </w:style>
  <w:style w:type="character" w:styleId="FollowedHyperlink">
    <w:name w:val="FollowedHyperlink"/>
    <w:basedOn w:val="DefaultParagraphFont"/>
    <w:uiPriority w:val="99"/>
    <w:semiHidden/>
    <w:unhideWhenUsed/>
    <w:rsid w:val="00A04B53"/>
    <w:rPr>
      <w:color w:val="800080" w:themeColor="followedHyperlink"/>
      <w:u w:val="single"/>
    </w:rPr>
  </w:style>
  <w:style w:type="paragraph" w:customStyle="1" w:styleId="GachDauDong">
    <w:name w:val="GachDauDong"/>
    <w:basedOn w:val="ListParagraph"/>
    <w:link w:val="GachDauDongChar"/>
    <w:rsid w:val="00572BB4"/>
    <w:pPr>
      <w:numPr>
        <w:numId w:val="3"/>
      </w:numPr>
      <w:spacing w:line="280" w:lineRule="exact"/>
      <w:ind w:left="576" w:hanging="288"/>
    </w:pPr>
    <w:rPr>
      <w:rFonts w:asciiTheme="majorHAnsi" w:eastAsia="Cambria" w:hAnsiTheme="majorHAnsi" w:cs="Cambria"/>
      <w:szCs w:val="24"/>
    </w:rPr>
  </w:style>
  <w:style w:type="paragraph" w:customStyle="1" w:styleId="GachDauHang2">
    <w:name w:val="GachDauHang2"/>
    <w:basedOn w:val="GachDauDong"/>
    <w:link w:val="GachDauHang2Char"/>
    <w:rsid w:val="0021340A"/>
    <w:pPr>
      <w:ind w:left="288"/>
    </w:pPr>
  </w:style>
  <w:style w:type="character" w:customStyle="1" w:styleId="GachDauDongChar">
    <w:name w:val="GachDauDong Char"/>
    <w:basedOn w:val="ListParagraphChar"/>
    <w:link w:val="GachDauDong"/>
    <w:rsid w:val="00572BB4"/>
    <w:rPr>
      <w:rFonts w:asciiTheme="majorHAnsi" w:eastAsia="Cambria" w:hAnsiTheme="majorHAnsi" w:cs="Cambria"/>
      <w:sz w:val="24"/>
      <w:szCs w:val="24"/>
      <w:lang w:val="en-GB" w:eastAsia="ja-JP"/>
    </w:rPr>
  </w:style>
  <w:style w:type="character" w:customStyle="1" w:styleId="GachDauHang2Char">
    <w:name w:val="GachDauHang2 Char"/>
    <w:basedOn w:val="GachDauDongChar"/>
    <w:link w:val="GachDauHang2"/>
    <w:rsid w:val="0021340A"/>
    <w:rPr>
      <w:rFonts w:asciiTheme="majorHAnsi" w:eastAsia="Cambria" w:hAnsiTheme="majorHAnsi" w:cs="Cambria"/>
      <w:sz w:val="24"/>
      <w:szCs w:val="24"/>
      <w:lang w:val="en-GB" w:eastAsia="ja-JP"/>
    </w:rPr>
  </w:style>
  <w:style w:type="table" w:customStyle="1" w:styleId="GridTable2Accent1">
    <w:name w:val="Grid Table 2 Accent 1"/>
    <w:basedOn w:val="TableNormal"/>
    <w:uiPriority w:val="47"/>
    <w:rsid w:val="006457C9"/>
    <w:tblPr>
      <w:tblStyleRowBandSize w:val="1"/>
      <w:tblStyleColBandSize w:val="1"/>
      <w:tblInd w:w="567" w:type="dxa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2Accent2">
    <w:name w:val="Grid Table 2 Accent 2"/>
    <w:basedOn w:val="TableNormal"/>
    <w:uiPriority w:val="47"/>
    <w:rsid w:val="006457C9"/>
    <w:tblPr>
      <w:tblStyleRowBandSize w:val="1"/>
      <w:tblStyleColBandSize w:val="1"/>
      <w:tblInd w:w="0" w:type="dxa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ghtGrid-Accent1">
    <w:name w:val="Light Grid Accent 1"/>
    <w:basedOn w:val="TableNormal"/>
    <w:uiPriority w:val="62"/>
    <w:rsid w:val="006D162F"/>
    <w:pPr>
      <w:keepNext/>
      <w:ind w:left="108" w:right="108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left w:w="0" w:type="dxa"/>
        <w:right w:w="0" w:type="dxa"/>
      </w:tcMar>
    </w:tcPr>
    <w:tblStylePr w:type="firstRow">
      <w:pPr>
        <w:spacing w:before="0" w:after="0" w:line="240" w:lineRule="auto"/>
        <w:jc w:val="left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vAlign w:val="center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List-Accent5">
    <w:name w:val="Light List Accent 5"/>
    <w:basedOn w:val="TableNormal"/>
    <w:uiPriority w:val="61"/>
    <w:rsid w:val="00F306DC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customStyle="1" w:styleId="Heading2NoNumber">
    <w:name w:val="Heading 2 No Number"/>
    <w:basedOn w:val="Heading2"/>
    <w:next w:val="Normal"/>
    <w:link w:val="Heading2NoNumberChar"/>
    <w:autoRedefine/>
    <w:qFormat/>
    <w:rsid w:val="00681FD6"/>
    <w:pPr>
      <w:pageBreakBefore/>
      <w:numPr>
        <w:ilvl w:val="0"/>
        <w:numId w:val="0"/>
      </w:numPr>
    </w:pPr>
  </w:style>
  <w:style w:type="character" w:customStyle="1" w:styleId="Heading2NoNumberChar">
    <w:name w:val="Heading 2 No Number Char"/>
    <w:basedOn w:val="Heading1Char"/>
    <w:link w:val="Heading2NoNumber"/>
    <w:rsid w:val="00681FD6"/>
    <w:rPr>
      <w:rFonts w:ascii="Verdana" w:eastAsiaTheme="majorEastAsia" w:hAnsi="Verdana" w:cstheme="majorBidi"/>
      <w:b/>
      <w:bCs/>
      <w:iCs/>
      <w:smallCaps/>
      <w:color w:val="17365D" w:themeColor="text2" w:themeShade="BF"/>
      <w:kern w:val="32"/>
      <w:sz w:val="32"/>
      <w:szCs w:val="28"/>
    </w:rPr>
  </w:style>
  <w:style w:type="numbering" w:customStyle="1" w:styleId="ULStyle1">
    <w:name w:val="UL Style 1"/>
    <w:uiPriority w:val="99"/>
    <w:rsid w:val="004C257C"/>
    <w:pPr>
      <w:numPr>
        <w:numId w:val="4"/>
      </w:numPr>
    </w:pPr>
  </w:style>
  <w:style w:type="table" w:styleId="LightShading-Accent1">
    <w:name w:val="Light Shading Accent 1"/>
    <w:basedOn w:val="TableNormal"/>
    <w:uiPriority w:val="60"/>
    <w:rsid w:val="00850475"/>
    <w:pPr>
      <w:keepNext/>
      <w:keepLines/>
      <w:ind w:left="108" w:right="108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tcMar>
        <w:left w:w="0" w:type="dxa"/>
        <w:right w:w="0" w:type="dxa"/>
      </w:tcMar>
    </w:tc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Grid">
    <w:name w:val="Light Grid"/>
    <w:basedOn w:val="TableNormal"/>
    <w:uiPriority w:val="62"/>
    <w:rsid w:val="006F4F4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numbering" w:customStyle="1" w:styleId="ULStyle2">
    <w:name w:val="UL Style 2"/>
    <w:uiPriority w:val="99"/>
    <w:rsid w:val="0039277B"/>
    <w:pPr>
      <w:numPr>
        <w:numId w:val="7"/>
      </w:numPr>
    </w:pPr>
  </w:style>
  <w:style w:type="paragraph" w:customStyle="1" w:styleId="FreeCaption">
    <w:name w:val="Free Caption"/>
    <w:basedOn w:val="Normal"/>
    <w:next w:val="Normal"/>
    <w:link w:val="FreeCaptionChar"/>
    <w:qFormat/>
    <w:rsid w:val="009743C4"/>
    <w:pPr>
      <w:keepNext/>
      <w:keepLines/>
      <w:spacing w:before="240"/>
      <w:jc w:val="center"/>
    </w:pPr>
    <w:rPr>
      <w:rFonts w:eastAsia="Cambria"/>
      <w:b/>
      <w:lang w:val="en-GB" w:eastAsia="ja-JP"/>
    </w:rPr>
  </w:style>
  <w:style w:type="character" w:customStyle="1" w:styleId="FreeCaptionChar">
    <w:name w:val="Free Caption Char"/>
    <w:basedOn w:val="Heading5Char"/>
    <w:link w:val="FreeCaption"/>
    <w:rsid w:val="0041394B"/>
    <w:rPr>
      <w:rFonts w:asciiTheme="majorHAnsi" w:eastAsia="Cambria" w:hAnsiTheme="majorHAnsi"/>
      <w:b/>
      <w:bCs w:val="0"/>
      <w:i w:val="0"/>
      <w:iCs w:val="0"/>
      <w:szCs w:val="26"/>
      <w:lang w:val="en-GB"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A55320"/>
    <w:pPr>
      <w:jc w:val="center"/>
    </w:pPr>
    <w:rPr>
      <w:rFonts w:asciiTheme="majorHAnsi" w:eastAsiaTheme="minorEastAsia" w:hAnsiTheme="majorHAnsi"/>
      <w:sz w:val="40"/>
      <w:szCs w:val="40"/>
      <w:lang w:val="en-GB" w:eastAsia="ja-JP"/>
    </w:rPr>
  </w:style>
  <w:style w:type="character" w:customStyle="1" w:styleId="TitleChar">
    <w:name w:val="Title Char"/>
    <w:basedOn w:val="DefaultParagraphFont"/>
    <w:link w:val="Title"/>
    <w:uiPriority w:val="10"/>
    <w:rsid w:val="00A55320"/>
    <w:rPr>
      <w:rFonts w:asciiTheme="majorHAnsi" w:eastAsiaTheme="minorEastAsia" w:hAnsiTheme="majorHAnsi"/>
      <w:sz w:val="40"/>
      <w:szCs w:val="40"/>
      <w:lang w:val="en-GB" w:eastAsia="ja-JP"/>
    </w:rPr>
  </w:style>
  <w:style w:type="character" w:styleId="IntenseEmphasis">
    <w:name w:val="Intense Emphasis"/>
    <w:basedOn w:val="DefaultParagraphFont"/>
    <w:uiPriority w:val="21"/>
    <w:rsid w:val="009743C4"/>
    <w:rPr>
      <w:b/>
      <w:bCs/>
      <w:i/>
      <w:iCs/>
      <w:color w:val="17365D" w:themeColor="text2" w:themeShade="BF"/>
    </w:rPr>
  </w:style>
  <w:style w:type="paragraph" w:styleId="Bibliography">
    <w:name w:val="Bibliography"/>
    <w:basedOn w:val="Normal"/>
    <w:next w:val="Normal"/>
    <w:uiPriority w:val="37"/>
    <w:unhideWhenUsed/>
    <w:rsid w:val="00594B0B"/>
    <w:pPr>
      <w:keepLines/>
      <w:ind w:left="567" w:hanging="567"/>
    </w:pPr>
  </w:style>
  <w:style w:type="numbering" w:customStyle="1" w:styleId="OLStyle1">
    <w:name w:val="OL Style 1"/>
    <w:uiPriority w:val="99"/>
    <w:rsid w:val="00FA1BA7"/>
    <w:pPr>
      <w:numPr>
        <w:numId w:val="3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0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oreilly.com/pub/e/2144" TargetMode="External"/><Relationship Id="rId18" Type="http://schemas.openxmlformats.org/officeDocument/2006/relationships/image" Target="media/image6.emf"/><Relationship Id="rId3" Type="http://schemas.openxmlformats.org/officeDocument/2006/relationships/styles" Target="styles.xml"/><Relationship Id="rId21" Type="http://schemas.openxmlformats.org/officeDocument/2006/relationships/image" Target="media/image9.emf"/><Relationship Id="rId7" Type="http://schemas.openxmlformats.org/officeDocument/2006/relationships/footnotes" Target="footnotes.xml"/><Relationship Id="rId12" Type="http://schemas.openxmlformats.org/officeDocument/2006/relationships/hyperlink" Target="http://www.smashingmagazine.com/2008/01/31/10-principles-of-effective-web-design/" TargetMode="External"/><Relationship Id="rId17" Type="http://schemas.openxmlformats.org/officeDocument/2006/relationships/image" Target="media/image5.emf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smashingmagazine.com/2010/02/25/designinguser-interfaces-for-business-web-applications/" TargetMode="External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3.emf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7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2.emf"/><Relationship Id="rId22" Type="http://schemas.openxmlformats.org/officeDocument/2006/relationships/hyperlink" Target="http://www.khoahocviet.info/meresci/vi/meresci03d4.html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A9C18BC6C44F4B2985D2DE9410C87D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2D8A1F-A005-4E56-AE61-5A00A66A86E0}"/>
      </w:docPartPr>
      <w:docPartBody>
        <w:p w:rsidR="004A6967" w:rsidRDefault="004A6967">
          <w:r w:rsidRPr="00FE1473">
            <w:rPr>
              <w:rStyle w:val="PlaceholderText"/>
            </w:rPr>
            <w:t>[Company]</w:t>
          </w:r>
        </w:p>
      </w:docPartBody>
    </w:docPart>
    <w:docPart>
      <w:docPartPr>
        <w:name w:val="23A7DEEB9D58443DB8F473373BC6EB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157770-539F-4136-B640-92CF052979A0}"/>
      </w:docPartPr>
      <w:docPartBody>
        <w:p w:rsidR="004A6967" w:rsidRDefault="004A6967">
          <w:r w:rsidRPr="00FE1473">
            <w:rPr>
              <w:rStyle w:val="PlaceholderText"/>
            </w:rPr>
            <w:t>[Title]</w:t>
          </w:r>
        </w:p>
      </w:docPartBody>
    </w:docPart>
    <w:docPart>
      <w:docPartPr>
        <w:name w:val="7E1110D853FC47E38E5CB5D2A11D51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058B3F-9DA8-49F8-87A4-1280765D447F}"/>
      </w:docPartPr>
      <w:docPartBody>
        <w:p w:rsidR="004A6967" w:rsidRDefault="004A6967">
          <w:r w:rsidRPr="00FE1473">
            <w:rPr>
              <w:rStyle w:val="PlaceholderText"/>
            </w:rPr>
            <w:t>[Subject]</w:t>
          </w:r>
        </w:p>
      </w:docPartBody>
    </w:docPart>
    <w:docPart>
      <w:docPartPr>
        <w:name w:val="A487A737FE9A4AD9855CED0ED64D86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4EF7F6-C6A8-442D-B273-F6B279BADE5B}"/>
      </w:docPartPr>
      <w:docPartBody>
        <w:p w:rsidR="006D054B" w:rsidRDefault="004A6967">
          <w:r w:rsidRPr="00FE1473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6967"/>
    <w:rsid w:val="004A6967"/>
    <w:rsid w:val="006D0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A6967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A696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6">
  <b:Source>
    <b:Tag>The15</b:Tag>
    <b:SourceType>InternetSite</b:SourceType>
    <b:Guid>{2FC143C9-57B2-4D58-9AA7-5D128A30741B}</b:Guid>
    <b:Title>Flea Market History</b:Title>
    <b:InternetSiteTitle>The Hollis Flea Market</b:InternetSiteTitle>
    <b:YearAccessed>2015</b:YearAccessed>
    <b:MonthAccessed>5</b:MonthAccessed>
    <b:DayAccessed>12</b:DayAccessed>
    <b:URL>http://www.hollisflea.com</b:URL>
    <b:Author>
      <b:Author>
        <b:Corporate>The Hollis Flea Market</b:Corporate>
      </b:Author>
    </b:Author>
    <b:RefOrder>2</b:RefOrder>
  </b:Source>
  <b:Source>
    <b:Tag>IEE98</b:Tag>
    <b:SourceType>Book</b:SourceType>
    <b:Guid>{BE5D18E7-AD7C-4AD3-8B4F-2EE8CB89EC15}</b:Guid>
    <b:Title>IEEE Std 830-1998: IEEE Recommended Practice for Software Requirements SpeciÞcations</b:Title>
    <b:Year>1998</b:Year>
    <b:Publisher>IEEE Computer Society</b:Publisher>
    <b:LCID>en-US</b:LCID>
    <b:Author>
      <b:Author>
        <b:Corporate>IEEE</b:Corporate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3AC2A41C-7EE7-4ECA-8BB2-8788FF259D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</Pages>
  <Words>4340</Words>
  <Characters>24740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Capstone Project Document</vt:lpstr>
    </vt:vector>
  </TitlesOfParts>
  <Company>FPT UNIVERSITY</Company>
  <LinksUpToDate>false</LinksUpToDate>
  <CharactersWithSpaces>29022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Capstone Project Document</dc:title>
  <dc:subject>Hanging Product Store</dc:subject>
  <dc:creator>Group 8</dc:creator>
  <cp:lastModifiedBy>Phuc Tran</cp:lastModifiedBy>
  <cp:revision>25</cp:revision>
  <cp:lastPrinted>2015-05-14T02:10:00Z</cp:lastPrinted>
  <dcterms:created xsi:type="dcterms:W3CDTF">2015-05-13T12:04:00Z</dcterms:created>
  <dcterms:modified xsi:type="dcterms:W3CDTF">2015-05-14T03:52:00Z</dcterms:modified>
</cp:coreProperties>
</file>